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252539389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Timeline: 01 Jan, 1980 to 31 Dec, 2024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 Liberal With New Emphasis on Old Values" w:history="1">
        <w:r>
          <w:rPr>
            <w:rFonts w:ascii="Arial" w:eastAsia="Arial" w:hAnsi="Arial" w:cs="Arial"/>
            <w:b/>
            <w:color w:val="0077CC"/>
            <w:sz w:val="20"/>
            <w:u w:val="single"/>
          </w:rPr>
          <w:t>A Liberal With New Emphasis on Old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Journal; Straight At Stonewall" w:history="1">
        <w:r>
          <w:rPr>
            <w:rFonts w:ascii="Arial" w:eastAsia="Arial" w:hAnsi="Arial" w:cs="Arial"/>
            <w:b/>
            <w:i w:val="0"/>
            <w:color w:val="0077CC"/>
            <w:sz w:val="20"/>
            <w:u w:val="single"/>
          </w:rPr>
          <w:t>Journal; Straight At Stonewall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aiting for Lefty" w:history="1">
        <w:r>
          <w:rPr>
            <w:rFonts w:ascii="Arial" w:eastAsia="Arial" w:hAnsi="Arial" w:cs="Arial"/>
            <w:b/>
            <w:i w:val="0"/>
            <w:color w:val="0077CC"/>
            <w:sz w:val="20"/>
            <w:u w:val="single"/>
          </w:rPr>
          <w:t>Waiting for Lefty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s Prison Necessary? Ruth Wilson Gilmore Might Change Your Mind Feature" w:history="1">
        <w:r>
          <w:rPr>
            <w:rFonts w:ascii="Arial" w:eastAsia="Arial" w:hAnsi="Arial" w:cs="Arial"/>
            <w:b/>
            <w:i w:val="0"/>
            <w:color w:val="0077CC"/>
            <w:sz w:val="20"/>
            <w:u w:val="single"/>
          </w:rPr>
          <w:t>Is Prison Necessary? Ruth Wilson Gilmore Might Change Your Mind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ew Strain on Duke's Ties With Durham" w:history="1">
        <w:r>
          <w:rPr>
            <w:rFonts w:ascii="Arial" w:eastAsia="Arial" w:hAnsi="Arial" w:cs="Arial"/>
            <w:b/>
            <w:i w:val="0"/>
            <w:color w:val="0077CC"/>
            <w:sz w:val="20"/>
            <w:u w:val="single"/>
          </w:rPr>
          <w:t>New Strain on Duke's Ties With Durham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REPORTER'S NOTEBOOK: MENDING DEMOCRATIC COALITION IN SOUTH" w:history="1">
        <w:r>
          <w:rPr>
            <w:rFonts w:ascii="Arial" w:eastAsia="Arial" w:hAnsi="Arial" w:cs="Arial"/>
            <w:b/>
            <w:i w:val="0"/>
            <w:color w:val="0077CC"/>
            <w:sz w:val="20"/>
            <w:u w:val="single"/>
          </w:rPr>
          <w:t>REPORTER'S NOTEBOOK: MENDING DEMOCRATIC COALITION IN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 Delicate Dance for Two Lobbyists Skirmishing Over Health Legislation" w:history="1">
        <w:r>
          <w:rPr>
            <w:rFonts w:ascii="Arial" w:eastAsia="Arial" w:hAnsi="Arial" w:cs="Arial"/>
            <w:b/>
            <w:i w:val="0"/>
            <w:color w:val="0077CC"/>
            <w:sz w:val="20"/>
            <w:u w:val="single"/>
          </w:rPr>
          <w:t>A Delicate Dance for Two Lobbyists Skirmishing Over Health Legislation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Flamboyant Frenchman Hauled Before Judge" w:history="1">
        <w:r>
          <w:rPr>
            <w:rFonts w:ascii="Arial" w:eastAsia="Arial" w:hAnsi="Arial" w:cs="Arial"/>
            <w:b/>
            <w:i w:val="0"/>
            <w:color w:val="0077CC"/>
            <w:sz w:val="20"/>
            <w:u w:val="single"/>
          </w:rPr>
          <w:t>Flamboyant Frenchman Hauled Before Judge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Musical Royalty Gazes Back to Beginnings" w:history="1">
        <w:r>
          <w:rPr>
            <w:rFonts w:ascii="Arial" w:eastAsia="Arial" w:hAnsi="Arial" w:cs="Arial"/>
            <w:b/>
            <w:i w:val="0"/>
            <w:color w:val="0077CC"/>
            <w:sz w:val="20"/>
            <w:u w:val="single"/>
          </w:rPr>
          <w:t>Musical Royalty Gazes Back to Beginnings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FIVE QUESTIONS with ANTHONY MAZZOCCHI; Rebuilding a Platform For the American Worker" w:history="1">
        <w:r>
          <w:rPr>
            <w:rFonts w:ascii="Arial" w:eastAsia="Arial" w:hAnsi="Arial" w:cs="Arial"/>
            <w:b/>
            <w:i w:val="0"/>
            <w:color w:val="0077CC"/>
            <w:sz w:val="20"/>
            <w:u w:val="single"/>
          </w:rPr>
          <w:t>FIVE QUESTIONS with ANTHONY MAZZOCCHI; Rebuilding a Platform For the American Worker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 Mayoral Hopeful Who Says City Hall Must Look Beyond Manhattan" w:history="1">
        <w:r>
          <w:rPr>
            <w:rFonts w:ascii="Arial" w:eastAsia="Arial" w:hAnsi="Arial" w:cs="Arial"/>
            <w:b/>
            <w:i w:val="0"/>
            <w:color w:val="0077CC"/>
            <w:sz w:val="20"/>
            <w:u w:val="single"/>
          </w:rPr>
          <w:t>A Mayoral Hopeful Who Says City Hall Must Look Beyond Manhattan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ocketbook Issues Weigh Heavily as Mexicans Cast Their Ballots" w:history="1">
        <w:r>
          <w:rPr>
            <w:rFonts w:ascii="Arial" w:eastAsia="Arial" w:hAnsi="Arial" w:cs="Arial"/>
            <w:b/>
            <w:i w:val="0"/>
            <w:color w:val="0077CC"/>
            <w:sz w:val="20"/>
            <w:u w:val="single"/>
          </w:rPr>
          <w:t>Pocketbook Issues Weigh Heavily as Mexicans Cast Their Ballots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THE LIVES THEY LIVED: 50'S: PERRY COMO, B. 1912 TROY DONAHUE, B. 1936 Pretty Boys" w:history="1">
        <w:r>
          <w:rPr>
            <w:rFonts w:ascii="Arial" w:eastAsia="Arial" w:hAnsi="Arial" w:cs="Arial"/>
            <w:b/>
            <w:i w:val="0"/>
            <w:color w:val="0077CC"/>
            <w:sz w:val="20"/>
            <w:u w:val="single"/>
          </w:rPr>
          <w:t>THE LIVES THEY LIVED: 50'S: PERRY COMO, B. 1912 TROY DONAHUE, B. 1936 Pretty Boys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hoosing a School for My Daughter in a Segregated City Feature" w:history="1">
        <w:r>
          <w:rPr>
            <w:rFonts w:ascii="Arial" w:eastAsia="Arial" w:hAnsi="Arial" w:cs="Arial"/>
            <w:b/>
            <w:i w:val="0"/>
            <w:color w:val="0077CC"/>
            <w:sz w:val="20"/>
            <w:u w:val="single"/>
          </w:rPr>
          <w:t>Choosing a School for My Daughter in a Segregated City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E CULTURE OF MONEY; Don't Laugh. That Sitcom Might Spell Bad Times." w:history="1">
        <w:r>
          <w:rPr>
            <w:rFonts w:ascii="Arial" w:eastAsia="Arial" w:hAnsi="Arial" w:cs="Arial"/>
            <w:b/>
            <w:i w:val="0"/>
            <w:color w:val="0077CC"/>
            <w:sz w:val="20"/>
            <w:u w:val="single"/>
          </w:rPr>
          <w:t>THE CULTURE OF MONEY; Don't Laugh. That Sitcom Might Spell Bad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ENRON 'S MANY STRANDS: THE INVESTIGATOR Tough Calls at the S.E.C. Readied a Sleuth for Enron" w:history="1">
        <w:r>
          <w:rPr>
            <w:rFonts w:ascii="Arial" w:eastAsia="Arial" w:hAnsi="Arial" w:cs="Arial"/>
            <w:b/>
            <w:i w:val="0"/>
            <w:color w:val="0077CC"/>
            <w:sz w:val="20"/>
            <w:u w:val="single"/>
          </w:rPr>
          <w:t>ENRON 'S MANY STRANDS: THE INVESTIGATOR Tough Calls at the S.E.C. Readied a Sleuth for Enron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nough Trump Bashing, Democrats Op-Ed Contributors" w:history="1">
        <w:r>
          <w:rPr>
            <w:rFonts w:ascii="Arial" w:eastAsia="Arial" w:hAnsi="Arial" w:cs="Arial"/>
            <w:b/>
            <w:i w:val="0"/>
            <w:color w:val="0077CC"/>
            <w:sz w:val="20"/>
            <w:u w:val="single"/>
          </w:rPr>
          <w:t>Enough Trump Bashing, Democrats Op-Ed Contributors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French Students Step Up Protests Against New Job Law" w:history="1">
        <w:r>
          <w:rPr>
            <w:rFonts w:ascii="Arial" w:eastAsia="Arial" w:hAnsi="Arial" w:cs="Arial"/>
            <w:b/>
            <w:i w:val="0"/>
            <w:color w:val="0077CC"/>
            <w:sz w:val="20"/>
            <w:u w:val="single"/>
          </w:rPr>
          <w:t>French Students Step Up Protests Against New Job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3 Florida Men, Including 2 Imams, Accused of Aiding the Pakistani Taliban" w:history="1">
        <w:r>
          <w:rPr>
            <w:rFonts w:ascii="Arial" w:eastAsia="Arial" w:hAnsi="Arial" w:cs="Arial"/>
            <w:b/>
            <w:i w:val="0"/>
            <w:color w:val="0077CC"/>
            <w:sz w:val="20"/>
            <w:u w:val="single"/>
          </w:rPr>
          <w:t>3 Florida Men, Including 2 Imams, Accused of Aiding the Pakistani Taliban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 Family Affair" w:history="1">
        <w:r>
          <w:rPr>
            <w:rFonts w:ascii="Arial" w:eastAsia="Arial" w:hAnsi="Arial" w:cs="Arial"/>
            <w:b/>
            <w:i w:val="0"/>
            <w:color w:val="0077CC"/>
            <w:sz w:val="20"/>
            <w:u w:val="single"/>
          </w:rPr>
          <w:t>A Family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Exploiting Race Hinders Republicans Paul Krugman" w:history="1">
        <w:r>
          <w:rPr>
            <w:rFonts w:ascii="Arial" w:eastAsia="Arial" w:hAnsi="Arial" w:cs="Arial"/>
            <w:b/>
            <w:i w:val="0"/>
            <w:color w:val="0077CC"/>
            <w:sz w:val="20"/>
            <w:u w:val="single"/>
          </w:rPr>
          <w:t>Exploiting Race Hinders Republicans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Washington Letter The Winning Official In the Can't-Win Job" w:history="1">
        <w:r>
          <w:rPr>
            <w:rFonts w:ascii="Arial" w:eastAsia="Arial" w:hAnsi="Arial" w:cs="Arial"/>
            <w:b/>
            <w:i w:val="0"/>
            <w:color w:val="0077CC"/>
            <w:sz w:val="20"/>
            <w:u w:val="single"/>
          </w:rPr>
          <w:t>Washington Letter The Winning Official In the Can't-Win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Once a Vision of Water, Mexico 's Capital Now Thirsts for It" w:history="1">
        <w:r>
          <w:rPr>
            <w:rFonts w:ascii="Arial" w:eastAsia="Arial" w:hAnsi="Arial" w:cs="Arial"/>
            <w:b/>
            <w:i w:val="0"/>
            <w:color w:val="0077CC"/>
            <w:sz w:val="20"/>
            <w:u w:val="single"/>
          </w:rPr>
          <w:t>Once a Vision of Water, Mexico 's Capital Now Thirsts for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Nantucket's Medical Mr. Fix-It for Whatever Happens to Ail You" w:history="1">
        <w:r>
          <w:rPr>
            <w:rFonts w:ascii="Arial" w:eastAsia="Arial" w:hAnsi="Arial" w:cs="Arial"/>
            <w:b/>
            <w:i w:val="0"/>
            <w:color w:val="0077CC"/>
            <w:sz w:val="20"/>
            <w:u w:val="single"/>
          </w:rPr>
          <w:t>Nantucket's Medical Mr. Fix-It for Whatever Happens to Ail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On the Volga, Winter Is Far From the Mind" w:history="1">
        <w:r>
          <w:rPr>
            <w:rFonts w:ascii="Arial" w:eastAsia="Arial" w:hAnsi="Arial" w:cs="Arial"/>
            <w:b/>
            <w:i w:val="0"/>
            <w:color w:val="0077CC"/>
            <w:sz w:val="20"/>
            <w:u w:val="single"/>
          </w:rPr>
          <w:t>On the Volga, Winter Is Far From the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Earning an A in Real Estate 101" w:history="1">
        <w:r>
          <w:rPr>
            <w:rFonts w:ascii="Arial" w:eastAsia="Arial" w:hAnsi="Arial" w:cs="Arial"/>
            <w:b/>
            <w:i w:val="0"/>
            <w:color w:val="0077CC"/>
            <w:sz w:val="20"/>
            <w:u w:val="single"/>
          </w:rPr>
          <w:t>Earning an A in Real Estate 101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Observer; Gone With the Unum" w:history="1">
        <w:r>
          <w:rPr>
            <w:rFonts w:ascii="Arial" w:eastAsia="Arial" w:hAnsi="Arial" w:cs="Arial"/>
            <w:b/>
            <w:i w:val="0"/>
            <w:color w:val="0077CC"/>
            <w:sz w:val="20"/>
            <w:u w:val="single"/>
          </w:rPr>
          <w:t>Observer; Gone With the Unum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ditorial Observer; Why Newt Gingrich Is in Deep, Deep Trouble" w:history="1">
        <w:r>
          <w:rPr>
            <w:rFonts w:ascii="Arial" w:eastAsia="Arial" w:hAnsi="Arial" w:cs="Arial"/>
            <w:b/>
            <w:i w:val="0"/>
            <w:color w:val="0077CC"/>
            <w:sz w:val="20"/>
            <w:u w:val="single"/>
          </w:rPr>
          <w:t>Editorial Observer; Why Newt Gingrich Is in Deep, Deep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ELEVISION REVIEW Shrapnel of Disaster, Still Lodged in Human Lives" w:history="1">
        <w:r>
          <w:rPr>
            <w:rFonts w:ascii="Arial" w:eastAsia="Arial" w:hAnsi="Arial" w:cs="Arial"/>
            <w:b/>
            <w:i w:val="0"/>
            <w:color w:val="0077CC"/>
            <w:sz w:val="20"/>
            <w:u w:val="single"/>
          </w:rPr>
          <w:t>TELEVISION REVIEW Shrapnel of Disaster, Still Lodged in Human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In the Land Of Nannies And Poodles" w:history="1">
        <w:r>
          <w:rPr>
            <w:rFonts w:ascii="Arial" w:eastAsia="Arial" w:hAnsi="Arial" w:cs="Arial"/>
            <w:b/>
            <w:i w:val="0"/>
            <w:color w:val="0077CC"/>
            <w:sz w:val="20"/>
            <w:u w:val="single"/>
          </w:rPr>
          <w:t>In the Land Of Nannies And Poodles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Finding the Drama In What Strangers Have Left Behind" w:history="1">
        <w:r>
          <w:rPr>
            <w:rFonts w:ascii="Arial" w:eastAsia="Arial" w:hAnsi="Arial" w:cs="Arial"/>
            <w:b/>
            <w:i w:val="0"/>
            <w:color w:val="0077CC"/>
            <w:sz w:val="20"/>
            <w:u w:val="single"/>
          </w:rPr>
          <w:t>Finding the Drama In What Strangers Have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I.R.A. Mounts More Attacks As Truce Ends" w:history="1">
        <w:r>
          <w:rPr>
            <w:rFonts w:ascii="Arial" w:eastAsia="Arial" w:hAnsi="Arial" w:cs="Arial"/>
            <w:b/>
            <w:i w:val="0"/>
            <w:color w:val="0077CC"/>
            <w:sz w:val="20"/>
            <w:u w:val="single"/>
          </w:rPr>
          <w:t>I.R.A. Mounts More Attacks As Truce 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ON PRO BASKETBALL; For Wilkens, It's Not the Billing That Counts" w:history="1">
        <w:r>
          <w:rPr>
            <w:rFonts w:ascii="Arial" w:eastAsia="Arial" w:hAnsi="Arial" w:cs="Arial"/>
            <w:b/>
            <w:i w:val="0"/>
            <w:color w:val="0077CC"/>
            <w:sz w:val="20"/>
            <w:u w:val="single"/>
          </w:rPr>
          <w:t>ON PRO BASKETBALL; For Wilkens, It's Not the Billing That Counts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Living in Her Moment, Again" w:history="1">
        <w:r>
          <w:rPr>
            <w:rFonts w:ascii="Arial" w:eastAsia="Arial" w:hAnsi="Arial" w:cs="Arial"/>
            <w:b/>
            <w:i w:val="0"/>
            <w:color w:val="0077CC"/>
            <w:sz w:val="20"/>
            <w:u w:val="single"/>
          </w:rPr>
          <w:t>Living in Her Moment,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VICTORIAN WOMEN, INCLUDING VICTORIA" w:history="1">
        <w:r>
          <w:rPr>
            <w:rFonts w:ascii="Arial" w:eastAsia="Arial" w:hAnsi="Arial" w:cs="Arial"/>
            <w:b/>
            <w:i w:val="0"/>
            <w:color w:val="0077CC"/>
            <w:sz w:val="20"/>
            <w:u w:val="single"/>
          </w:rPr>
          <w:t>VICTORIAN WOMEN, INCLUDING VICTORIA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First Families" w:history="1">
        <w:r>
          <w:rPr>
            <w:rFonts w:ascii="Arial" w:eastAsia="Arial" w:hAnsi="Arial" w:cs="Arial"/>
            <w:b/>
            <w:i w:val="0"/>
            <w:color w:val="0077CC"/>
            <w:sz w:val="20"/>
            <w:u w:val="single"/>
          </w:rPr>
          <w:t>First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ubprime Mortgages Linked to Rise in Foreclosures" w:history="1">
        <w:r>
          <w:rPr>
            <w:rFonts w:ascii="Arial" w:eastAsia="Arial" w:hAnsi="Arial" w:cs="Arial"/>
            <w:b/>
            <w:i w:val="0"/>
            <w:color w:val="0077CC"/>
            <w:sz w:val="20"/>
            <w:u w:val="single"/>
          </w:rPr>
          <w:t>Subprime Mortgages Linked to Rise in Foreclosures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t Heart of CUNY Protests, Its Role in Educating the Poor" w:history="1">
        <w:r>
          <w:rPr>
            <w:rFonts w:ascii="Arial" w:eastAsia="Arial" w:hAnsi="Arial" w:cs="Arial"/>
            <w:b/>
            <w:i w:val="0"/>
            <w:color w:val="0077CC"/>
            <w:sz w:val="20"/>
            <w:u w:val="single"/>
          </w:rPr>
          <w:t>At Heart of CUNY Protests, Its Role in Educating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In America ; Running In Place" w:history="1">
        <w:r>
          <w:rPr>
            <w:rFonts w:ascii="Arial" w:eastAsia="Arial" w:hAnsi="Arial" w:cs="Arial"/>
            <w:b/>
            <w:i w:val="0"/>
            <w:color w:val="0077CC"/>
            <w:sz w:val="20"/>
            <w:u w:val="single"/>
          </w:rPr>
          <w:t>In America ; Running In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FILM FESTIVAL REVIEW; Bonds That Flourish in the Heart" w:history="1">
        <w:r>
          <w:rPr>
            <w:rFonts w:ascii="Arial" w:eastAsia="Arial" w:hAnsi="Arial" w:cs="Arial"/>
            <w:b/>
            <w:i w:val="0"/>
            <w:color w:val="0077CC"/>
            <w:sz w:val="20"/>
            <w:u w:val="single"/>
          </w:rPr>
          <w:t>FILM FESTIVAL REVIEW; Bonds That Flourish in the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Lost in Recession, Toll on Underemployed and Underpaid" w:history="1">
        <w:r>
          <w:rPr>
            <w:rFonts w:ascii="Arial" w:eastAsia="Arial" w:hAnsi="Arial" w:cs="Arial"/>
            <w:b/>
            <w:i w:val="0"/>
            <w:color w:val="0077CC"/>
            <w:sz w:val="20"/>
            <w:u w:val="single"/>
          </w:rPr>
          <w:t>Lost in Recession, Toll on Underemployed and Underpaid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own Houses at the Door" w:history="1">
        <w:r>
          <w:rPr>
            <w:rFonts w:ascii="Arial" w:eastAsia="Arial" w:hAnsi="Arial" w:cs="Arial"/>
            <w:b/>
            <w:i w:val="0"/>
            <w:color w:val="0077CC"/>
            <w:sz w:val="20"/>
            <w:u w:val="single"/>
          </w:rPr>
          <w:t>Town Houses at the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ronx Complexes Going Co-op, And the Tenants Are Behind It" w:history="1">
        <w:r>
          <w:rPr>
            <w:rFonts w:ascii="Arial" w:eastAsia="Arial" w:hAnsi="Arial" w:cs="Arial"/>
            <w:b/>
            <w:i w:val="0"/>
            <w:color w:val="0077CC"/>
            <w:sz w:val="20"/>
            <w:u w:val="single"/>
          </w:rPr>
          <w:t>Bronx Complexes Going Co-op, And the Tenants Are Behind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oul-Searching at a Defiantly Affordable Co-op" w:history="1">
        <w:r>
          <w:rPr>
            <w:rFonts w:ascii="Arial" w:eastAsia="Arial" w:hAnsi="Arial" w:cs="Arial"/>
            <w:b/>
            <w:i w:val="0"/>
            <w:color w:val="0077CC"/>
            <w:sz w:val="20"/>
            <w:u w:val="single"/>
          </w:rPr>
          <w:t>Soul-Searching at a Defiantly Affordable Co-op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ONSERVATIVES GAIN IN FINNISH ELECTION" w:history="1">
        <w:r>
          <w:rPr>
            <w:rFonts w:ascii="Arial" w:eastAsia="Arial" w:hAnsi="Arial" w:cs="Arial"/>
            <w:b/>
            <w:i w:val="0"/>
            <w:color w:val="0077CC"/>
            <w:sz w:val="20"/>
            <w:u w:val="single"/>
          </w:rPr>
          <w:t>CONSERVATIVES GAIN IN FINNISH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olice Seize Guns and Bombs in a Staten Island Basement" w:history="1">
        <w:r>
          <w:rPr>
            <w:rFonts w:ascii="Arial" w:eastAsia="Arial" w:hAnsi="Arial" w:cs="Arial"/>
            <w:b/>
            <w:i w:val="0"/>
            <w:color w:val="0077CC"/>
            <w:sz w:val="20"/>
            <w:u w:val="single"/>
          </w:rPr>
          <w:t>Police Seize Guns and Bombs in a Staten Island Basement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Your Guide On a Tour of Decay" w:history="1">
        <w:r>
          <w:rPr>
            <w:rFonts w:ascii="Arial" w:eastAsia="Arial" w:hAnsi="Arial" w:cs="Arial"/>
            <w:b/>
            <w:i w:val="0"/>
            <w:color w:val="0077CC"/>
            <w:sz w:val="20"/>
            <w:u w:val="single"/>
          </w:rPr>
          <w:t>Your Guide On a Tour of Decay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Your Guide to a Tour of Decay" w:history="1">
        <w:r>
          <w:rPr>
            <w:rFonts w:ascii="Arial" w:eastAsia="Arial" w:hAnsi="Arial" w:cs="Arial"/>
            <w:b/>
            <w:i w:val="0"/>
            <w:color w:val="0077CC"/>
            <w:sz w:val="20"/>
            <w:u w:val="single"/>
          </w:rPr>
          <w:t>Your Guide to a Tour of Decay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POP LIFE; HOW HOBOKEN BECAME MECCA FOR ROCK BANDS" w:history="1">
        <w:r>
          <w:rPr>
            <w:rFonts w:ascii="Arial" w:eastAsia="Arial" w:hAnsi="Arial" w:cs="Arial"/>
            <w:b/>
            <w:i w:val="0"/>
            <w:color w:val="0077CC"/>
            <w:sz w:val="20"/>
            <w:u w:val="single"/>
          </w:rPr>
          <w:t>THE POP LIFE; HOW HOBOKEN BECAME MECCA FOR ROCK BANDS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Queens Is Better Than Manhattan for Jets-Olympics Facility" w:history="1">
        <w:r>
          <w:rPr>
            <w:rFonts w:ascii="Arial" w:eastAsia="Arial" w:hAnsi="Arial" w:cs="Arial"/>
            <w:b/>
            <w:i w:val="0"/>
            <w:color w:val="0077CC"/>
            <w:sz w:val="20"/>
            <w:u w:val="single"/>
          </w:rPr>
          <w:t>Queens Is Better Than Manhattan for Jets-Olympics Facility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Schools Adopt Art As Building Block of Education" w:history="1">
        <w:r>
          <w:rPr>
            <w:rFonts w:ascii="Arial" w:eastAsia="Arial" w:hAnsi="Arial" w:cs="Arial"/>
            <w:b/>
            <w:i w:val="0"/>
            <w:color w:val="0077CC"/>
            <w:sz w:val="20"/>
            <w:u w:val="single"/>
          </w:rPr>
          <w:t>Schools Adopt Art As Building Block of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How Curry, Stirred in India , Became a World Conqueror" w:history="1">
        <w:r>
          <w:rPr>
            <w:rFonts w:ascii="Arial" w:eastAsia="Arial" w:hAnsi="Arial" w:cs="Arial"/>
            <w:b/>
            <w:i w:val="0"/>
            <w:color w:val="0077CC"/>
            <w:sz w:val="20"/>
            <w:u w:val="single"/>
          </w:rPr>
          <w:t>How Curry, Stirred in India , Became a World Conqueror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STAGE: 'PERICLES' OFFERED BY LAMOS AT HARTFORD" w:history="1">
        <w:r>
          <w:rPr>
            <w:rFonts w:ascii="Arial" w:eastAsia="Arial" w:hAnsi="Arial" w:cs="Arial"/>
            <w:b/>
            <w:i w:val="0"/>
            <w:color w:val="0077CC"/>
            <w:sz w:val="20"/>
            <w:u w:val="single"/>
          </w:rPr>
          <w:t>STAGE: 'PERICLES' OFFERED BY LAMOS AT HARTFORD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on't Go West, Young Man. Buy Yourself a Franchise Instead." w:history="1">
        <w:r>
          <w:rPr>
            <w:rFonts w:ascii="Arial" w:eastAsia="Arial" w:hAnsi="Arial" w:cs="Arial"/>
            <w:b/>
            <w:i w:val="0"/>
            <w:color w:val="0077CC"/>
            <w:sz w:val="20"/>
            <w:u w:val="single"/>
          </w:rPr>
          <w:t>Don't Go West, Young Man. Buy Yourself a Franchise Instead.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For Beer Tastes, on Beer Budgets" w:history="1">
        <w:r>
          <w:rPr>
            <w:rFonts w:ascii="Arial" w:eastAsia="Arial" w:hAnsi="Arial" w:cs="Arial"/>
            <w:b/>
            <w:i w:val="0"/>
            <w:color w:val="0077CC"/>
            <w:sz w:val="20"/>
            <w:u w:val="single"/>
          </w:rPr>
          <w:t>For Beer Tastes, on Beer Budgets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Volunteer: Now, That's An Order" w:history="1">
        <w:r>
          <w:rPr>
            <w:rFonts w:ascii="Arial" w:eastAsia="Arial" w:hAnsi="Arial" w:cs="Arial"/>
            <w:b/>
            <w:i w:val="0"/>
            <w:color w:val="0077CC"/>
            <w:sz w:val="20"/>
            <w:u w:val="single"/>
          </w:rPr>
          <w:t>Volunteer: Now, That's An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3 Accused of Impeding Boston Bombing Inquiry" w:history="1">
        <w:r>
          <w:rPr>
            <w:rFonts w:ascii="Arial" w:eastAsia="Arial" w:hAnsi="Arial" w:cs="Arial"/>
            <w:b/>
            <w:i w:val="0"/>
            <w:color w:val="0077CC"/>
            <w:sz w:val="20"/>
            <w:u w:val="single"/>
          </w:rPr>
          <w:t>3 Accused of Impeding Boston Bombing Inquiry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n Brooklyn, a Longtime Provocateur Surges in a Primary Race for Congress" w:history="1">
        <w:r>
          <w:rPr>
            <w:rFonts w:ascii="Arial" w:eastAsia="Arial" w:hAnsi="Arial" w:cs="Arial"/>
            <w:b/>
            <w:i w:val="0"/>
            <w:color w:val="0077CC"/>
            <w:sz w:val="20"/>
            <w:u w:val="single"/>
          </w:rPr>
          <w:t>In Brooklyn, a Longtime Provocateur Surges in a Primary Race for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Europe's Socialists Suffering Even in Bad Capitalist Times" w:history="1">
        <w:r>
          <w:rPr>
            <w:rFonts w:ascii="Arial" w:eastAsia="Arial" w:hAnsi="Arial" w:cs="Arial"/>
            <w:b/>
            <w:i w:val="0"/>
            <w:color w:val="0077CC"/>
            <w:sz w:val="20"/>
            <w:u w:val="single"/>
          </w:rPr>
          <w:t>Europe's Socialists Suffering Even in Bad Capitalist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ILM REVIEW; When a Pure Poet Falls Back to Earth" w:history="1">
        <w:r>
          <w:rPr>
            <w:rFonts w:ascii="Arial" w:eastAsia="Arial" w:hAnsi="Arial" w:cs="Arial"/>
            <w:b/>
            <w:i w:val="0"/>
            <w:color w:val="0077CC"/>
            <w:sz w:val="20"/>
            <w:u w:val="single"/>
          </w:rPr>
          <w:t>FILM REVIEW; When a Pure Poet Falls Back to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In the Beefsteak Revival, Gluttony Is Good" w:history="1">
        <w:r>
          <w:rPr>
            <w:rFonts w:ascii="Arial" w:eastAsia="Arial" w:hAnsi="Arial" w:cs="Arial"/>
            <w:b/>
            <w:i w:val="0"/>
            <w:color w:val="0077CC"/>
            <w:sz w:val="20"/>
            <w:u w:val="single"/>
          </w:rPr>
          <w:t>In the Beefsteak Revival, Gluttony Is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West Jerusalem Shows Its Hip Secular Side" w:history="1">
        <w:r>
          <w:rPr>
            <w:rFonts w:ascii="Arial" w:eastAsia="Arial" w:hAnsi="Arial" w:cs="Arial"/>
            <w:b/>
            <w:i w:val="0"/>
            <w:color w:val="0077CC"/>
            <w:sz w:val="20"/>
            <w:u w:val="single"/>
          </w:rPr>
          <w:t>West Jerusalem Shows Its Hip Secular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n Playgrounds Tweedy or Seedy, It's All in the Game" w:history="1">
        <w:r>
          <w:rPr>
            <w:rFonts w:ascii="Arial" w:eastAsia="Arial" w:hAnsi="Arial" w:cs="Arial"/>
            <w:b/>
            <w:i w:val="0"/>
            <w:color w:val="0077CC"/>
            <w:sz w:val="20"/>
            <w:u w:val="single"/>
          </w:rPr>
          <w:t>In Playgrounds Tweedy or Seedy, It's All in the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Smile And Smile And Still Be a Villain" w:history="1">
        <w:r>
          <w:rPr>
            <w:rFonts w:ascii="Arial" w:eastAsia="Arial" w:hAnsi="Arial" w:cs="Arial"/>
            <w:b/>
            <w:i w:val="0"/>
            <w:color w:val="0077CC"/>
            <w:sz w:val="20"/>
            <w:u w:val="single"/>
          </w:rPr>
          <w:t>Smile And Smile And Still Be a Villain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ouncil Leader Vows to Reopen Six Firehouses" w:history="1">
        <w:r>
          <w:rPr>
            <w:rFonts w:ascii="Arial" w:eastAsia="Arial" w:hAnsi="Arial" w:cs="Arial"/>
            <w:b/>
            <w:i w:val="0"/>
            <w:color w:val="0077CC"/>
            <w:sz w:val="20"/>
            <w:u w:val="single"/>
          </w:rPr>
          <w:t>Council Leader Vows to Reopen Six Firehouses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From Punk Rock and Drugs to the War on H.I.V." w:history="1">
        <w:r>
          <w:rPr>
            <w:rFonts w:ascii="Arial" w:eastAsia="Arial" w:hAnsi="Arial" w:cs="Arial"/>
            <w:b/>
            <w:i w:val="0"/>
            <w:color w:val="0077CC"/>
            <w:sz w:val="20"/>
            <w:u w:val="single"/>
          </w:rPr>
          <w:t>From Punk Rock and Drugs to the War on H.I.V.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FILM REVIEW; Urban Singles in a Bossa Nova Mood" w:history="1">
        <w:r>
          <w:rPr>
            <w:rFonts w:ascii="Arial" w:eastAsia="Arial" w:hAnsi="Arial" w:cs="Arial"/>
            <w:b/>
            <w:i w:val="0"/>
            <w:color w:val="0077CC"/>
            <w:sz w:val="20"/>
            <w:u w:val="single"/>
          </w:rPr>
          <w:t>FILM REVIEW; Urban Singles in a Bossa Nova Mood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Review/Film; Inner Voices, This Time From Dogs" w:history="1">
        <w:r>
          <w:rPr>
            <w:rFonts w:ascii="Arial" w:eastAsia="Arial" w:hAnsi="Arial" w:cs="Arial"/>
            <w:b/>
            <w:i w:val="0"/>
            <w:color w:val="0077CC"/>
            <w:sz w:val="20"/>
            <w:u w:val="single"/>
          </w:rPr>
          <w:t>Review/Film; Inner Voices, This Time From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ackling Dummies" w:history="1">
        <w:r>
          <w:rPr>
            <w:rFonts w:ascii="Arial" w:eastAsia="Arial" w:hAnsi="Arial" w:cs="Arial"/>
            <w:b/>
            <w:i w:val="0"/>
            <w:color w:val="0077CC"/>
            <w:sz w:val="20"/>
            <w:u w:val="single"/>
          </w:rPr>
          <w:t>Tackling Dummies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Revolutionary Roads" w:history="1">
        <w:r>
          <w:rPr>
            <w:rFonts w:ascii="Arial" w:eastAsia="Arial" w:hAnsi="Arial" w:cs="Arial"/>
            <w:b/>
            <w:i w:val="0"/>
            <w:color w:val="0077CC"/>
            <w:sz w:val="20"/>
            <w:u w:val="single"/>
          </w:rPr>
          <w:t>Revolutionary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Who Rules the Street in Cairo? The Residents Who Build It" w:history="1">
        <w:r>
          <w:rPr>
            <w:rFonts w:ascii="Arial" w:eastAsia="Arial" w:hAnsi="Arial" w:cs="Arial"/>
            <w:b/>
            <w:i w:val="0"/>
            <w:color w:val="0077CC"/>
            <w:sz w:val="20"/>
            <w:u w:val="single"/>
          </w:rPr>
          <w:t>Who Rules the Street in Cairo? The Residents Who Build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Frustrated Generation Wages Jihad on Pakistan" w:history="1">
        <w:r>
          <w:rPr>
            <w:rFonts w:ascii="Arial" w:eastAsia="Arial" w:hAnsi="Arial" w:cs="Arial"/>
            <w:b/>
            <w:i w:val="0"/>
            <w:color w:val="0077CC"/>
            <w:sz w:val="20"/>
            <w:u w:val="single"/>
          </w:rPr>
          <w:t>Frustrated Generation Wages Jihad on Pakistan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dwards Acquitted on One Count; Mistrial on 5 Others" w:history="1">
        <w:r>
          <w:rPr>
            <w:rFonts w:ascii="Arial" w:eastAsia="Arial" w:hAnsi="Arial" w:cs="Arial"/>
            <w:b/>
            <w:i w:val="0"/>
            <w:color w:val="0077CC"/>
            <w:sz w:val="20"/>
            <w:u w:val="single"/>
          </w:rPr>
          <w:t>Edwards Acquitted on One Count; Mistrial on 5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Indie Rock Enhanced With Mildew" w:history="1">
        <w:r>
          <w:rPr>
            <w:rFonts w:ascii="Arial" w:eastAsia="Arial" w:hAnsi="Arial" w:cs="Arial"/>
            <w:b/>
            <w:i w:val="0"/>
            <w:color w:val="0077CC"/>
            <w:sz w:val="20"/>
            <w:u w:val="single"/>
          </w:rPr>
          <w:t>Indie Rock Enhanced With Mildew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CTIVISTS IN POLAND REAFFIRM IDEALS AT A RALLY" w:history="1">
        <w:r>
          <w:rPr>
            <w:rFonts w:ascii="Arial" w:eastAsia="Arial" w:hAnsi="Arial" w:cs="Arial"/>
            <w:b/>
            <w:i w:val="0"/>
            <w:color w:val="0077CC"/>
            <w:sz w:val="20"/>
            <w:u w:val="single"/>
          </w:rPr>
          <w:t>ACTIVISTS IN POLAND REAFFIRM IDEALS AT A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Public Housing in City Reaches a Fiscal Crisis" w:history="1">
        <w:r>
          <w:rPr>
            <w:rFonts w:ascii="Arial" w:eastAsia="Arial" w:hAnsi="Arial" w:cs="Arial"/>
            <w:b/>
            <w:i w:val="0"/>
            <w:color w:val="0077CC"/>
            <w:sz w:val="20"/>
            <w:u w:val="single"/>
          </w:rPr>
          <w:t>Public Housing in City Reaches a Fiscal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STAGE: 'RAGGED TROUSERED PHILANTHROPISTS,' A DRAMA" w:history="1">
        <w:r>
          <w:rPr>
            <w:rFonts w:ascii="Arial" w:eastAsia="Arial" w:hAnsi="Arial" w:cs="Arial"/>
            <w:b/>
            <w:i w:val="0"/>
            <w:color w:val="0077CC"/>
            <w:sz w:val="20"/>
            <w:u w:val="single"/>
          </w:rPr>
          <w:t>STAGE: 'RAGGED TROUSERED PHILANTHROPISTS,' A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AUSTRIA 'S 2 BIG PARTIES SET BACK IN VOTE" w:history="1">
        <w:r>
          <w:rPr>
            <w:rFonts w:ascii="Arial" w:eastAsia="Arial" w:hAnsi="Arial" w:cs="Arial"/>
            <w:b/>
            <w:i w:val="0"/>
            <w:color w:val="0077CC"/>
            <w:sz w:val="20"/>
            <w:u w:val="single"/>
          </w:rPr>
          <w:t>AUSTRIA 'S 2 BIG PARTIES SET BACK IN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Youths Leaving Foster Care Are Found Facing Obstacles" w:history="1">
        <w:r>
          <w:rPr>
            <w:rFonts w:ascii="Arial" w:eastAsia="Arial" w:hAnsi="Arial" w:cs="Arial"/>
            <w:b/>
            <w:i w:val="0"/>
            <w:color w:val="0077CC"/>
            <w:sz w:val="20"/>
            <w:u w:val="single"/>
          </w:rPr>
          <w:t>Youths Leaving Foster Care Are Found Facing Obstacles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runching Numbers to Keep Budgets Honest" w:history="1">
        <w:r>
          <w:rPr>
            <w:rFonts w:ascii="Arial" w:eastAsia="Arial" w:hAnsi="Arial" w:cs="Arial"/>
            <w:b/>
            <w:i w:val="0"/>
            <w:color w:val="0077CC"/>
            <w:sz w:val="20"/>
            <w:u w:val="single"/>
          </w:rPr>
          <w:t>Crunching Numbers to Keep Budgets Honest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onfidence Underground. Or Was That Denial?" w:history="1">
        <w:r>
          <w:rPr>
            <w:rFonts w:ascii="Arial" w:eastAsia="Arial" w:hAnsi="Arial" w:cs="Arial"/>
            <w:b/>
            <w:i w:val="0"/>
            <w:color w:val="0077CC"/>
            <w:sz w:val="20"/>
            <w:u w:val="single"/>
          </w:rPr>
          <w:t>Confidence Underground. Or Was That Denial?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Online Cliffhangers: You Choose The Cliff" w:history="1">
        <w:r>
          <w:rPr>
            <w:rFonts w:ascii="Arial" w:eastAsia="Arial" w:hAnsi="Arial" w:cs="Arial"/>
            <w:b/>
            <w:i w:val="0"/>
            <w:color w:val="0077CC"/>
            <w:sz w:val="20"/>
            <w:u w:val="single"/>
          </w:rPr>
          <w:t>Online Cliffhangers: You Choose The Cliff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ir Power" w:history="1">
        <w:r>
          <w:rPr>
            <w:rFonts w:ascii="Arial" w:eastAsia="Arial" w:hAnsi="Arial" w:cs="Arial"/>
            <w:b/>
            <w:i w:val="0"/>
            <w:color w:val="0077CC"/>
            <w:sz w:val="20"/>
            <w:u w:val="single"/>
          </w:rPr>
          <w:t>Air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Climbing Up, and Losing Ground" w:history="1">
        <w:r>
          <w:rPr>
            <w:rFonts w:ascii="Arial" w:eastAsia="Arial" w:hAnsi="Arial" w:cs="Arial"/>
            <w:b/>
            <w:i w:val="0"/>
            <w:color w:val="0077CC"/>
            <w:sz w:val="20"/>
            <w:u w:val="single"/>
          </w:rPr>
          <w:t>Climbing Up, and Losing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he Thirty Years' War, All 10 Hours of It" w:history="1">
        <w:r>
          <w:rPr>
            <w:rFonts w:ascii="Arial" w:eastAsia="Arial" w:hAnsi="Arial" w:cs="Arial"/>
            <w:b/>
            <w:i w:val="0"/>
            <w:color w:val="0077CC"/>
            <w:sz w:val="20"/>
            <w:u w:val="single"/>
          </w:rPr>
          <w:t>The Thirty Years' War, All 10 Hours of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O'NEILL IS HONORED AT HARVARD 'S FETE" w:history="1">
        <w:r>
          <w:rPr>
            <w:rFonts w:ascii="Arial" w:eastAsia="Arial" w:hAnsi="Arial" w:cs="Arial"/>
            <w:b/>
            <w:i w:val="0"/>
            <w:color w:val="0077CC"/>
            <w:sz w:val="20"/>
            <w:u w:val="single"/>
          </w:rPr>
          <w:t>O'NEILL IS HONORED AT HARVARD 'S FETE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ILM REVIEW Carrying the Ball for a Favorable Vote" w:history="1">
        <w:r>
          <w:rPr>
            <w:rFonts w:ascii="Arial" w:eastAsia="Arial" w:hAnsi="Arial" w:cs="Arial"/>
            <w:b/>
            <w:i w:val="0"/>
            <w:color w:val="0077CC"/>
            <w:sz w:val="20"/>
            <w:u w:val="single"/>
          </w:rPr>
          <w:t>FILM REVIEW Carrying the Ball for a Favorable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eads Bowed In Grateful Memory" w:history="1">
        <w:r>
          <w:rPr>
            <w:rFonts w:ascii="Arial" w:eastAsia="Arial" w:hAnsi="Arial" w:cs="Arial"/>
            <w:b/>
            <w:i w:val="0"/>
            <w:color w:val="0077CC"/>
            <w:sz w:val="20"/>
            <w:u w:val="single"/>
          </w:rPr>
          <w:t>Heads Bowed In Grateful Memory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The World Pakistanis' Yearning for a Hero Eclipses His Misdeeds" w:history="1">
        <w:r>
          <w:rPr>
            <w:rFonts w:ascii="Arial" w:eastAsia="Arial" w:hAnsi="Arial" w:cs="Arial"/>
            <w:b/>
            <w:i w:val="0"/>
            <w:color w:val="0077CC"/>
            <w:sz w:val="20"/>
            <w:u w:val="single"/>
          </w:rPr>
          <w:t>The World Pakistanis' Yearning for a Hero Eclipses His Misdeeds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About New York ; History Moves A Professor To Protest" w:history="1">
        <w:r>
          <w:rPr>
            <w:rFonts w:ascii="Arial" w:eastAsia="Arial" w:hAnsi="Arial" w:cs="Arial"/>
            <w:b/>
            <w:i w:val="0"/>
            <w:color w:val="0077CC"/>
            <w:sz w:val="20"/>
            <w:u w:val="single"/>
          </w:rPr>
          <w:t>About New York ; History Moves A Professor To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bout New York ; CUNY Cure That Lacks A Disease" w:history="1">
        <w:r>
          <w:rPr>
            <w:rFonts w:ascii="Arial" w:eastAsia="Arial" w:hAnsi="Arial" w:cs="Arial"/>
            <w:b/>
            <w:i w:val="0"/>
            <w:color w:val="0077CC"/>
            <w:sz w:val="20"/>
            <w:u w:val="single"/>
          </w:rPr>
          <w:t>About New York ; CUNY Cure That Lacks A Disease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assachusetts Waits for a Kennedy to Decide on Race" w:history="1">
        <w:r>
          <w:rPr>
            <w:rFonts w:ascii="Arial" w:eastAsia="Arial" w:hAnsi="Arial" w:cs="Arial"/>
            <w:b/>
            <w:i w:val="0"/>
            <w:color w:val="0077CC"/>
            <w:sz w:val="20"/>
            <w:u w:val="single"/>
          </w:rPr>
          <w:t>Massachusetts Waits for a Kennedy to Decide on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onfiction in Brief" w:history="1">
        <w:r>
          <w:rPr>
            <w:rFonts w:ascii="Arial" w:eastAsia="Arial" w:hAnsi="Arial" w:cs="Arial"/>
            <w:b/>
            <w:i w:val="0"/>
            <w:color w:val="0077CC"/>
            <w:sz w:val="20"/>
            <w:u w:val="single"/>
          </w:rPr>
          <w:t>Nonfiction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an of the Moment" w:history="1">
        <w:r>
          <w:rPr>
            <w:rFonts w:ascii="Arial" w:eastAsia="Arial" w:hAnsi="Arial" w:cs="Arial"/>
            <w:b/>
            <w:i w:val="0"/>
            <w:color w:val="0077CC"/>
            <w:sz w:val="20"/>
            <w:u w:val="single"/>
          </w:rPr>
          <w:t>Man of the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At Least One Iraqi Child Is Killed in an Explosion in a Schoolyard" w:history="1">
        <w:r>
          <w:rPr>
            <w:rFonts w:ascii="Arial" w:eastAsia="Arial" w:hAnsi="Arial" w:cs="Arial"/>
            <w:b/>
            <w:i w:val="0"/>
            <w:color w:val="0077CC"/>
            <w:sz w:val="20"/>
            <w:u w:val="single"/>
          </w:rPr>
          <w:t>At Least One Iraqi Child Is Killed in an Explosion in a Schoolyard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Review/Television; A 'Cheers' Spinoff, Set in Seattle" w:history="1">
        <w:r>
          <w:rPr>
            <w:rFonts w:ascii="Arial" w:eastAsia="Arial" w:hAnsi="Arial" w:cs="Arial"/>
            <w:b/>
            <w:i w:val="0"/>
            <w:color w:val="0077CC"/>
            <w:sz w:val="20"/>
            <w:u w:val="single"/>
          </w:rPr>
          <w:t>Review/Television; A 'Cheers' Spinoff, Set in Seattle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ILM REVIEW; Romance and Grit on a Wartime English Farm" w:history="1">
        <w:r>
          <w:rPr>
            <w:rFonts w:ascii="Arial" w:eastAsia="Arial" w:hAnsi="Arial" w:cs="Arial"/>
            <w:b/>
            <w:i w:val="0"/>
            <w:color w:val="0077CC"/>
            <w:sz w:val="20"/>
            <w:u w:val="single"/>
          </w:rPr>
          <w:t>FILM REVIEW; Romance and Grit on a Wartime English Farm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German Viewers Love Their Detectives" w:history="1">
        <w:r>
          <w:rPr>
            <w:rFonts w:ascii="Arial" w:eastAsia="Arial" w:hAnsi="Arial" w:cs="Arial"/>
            <w:b/>
            <w:i w:val="0"/>
            <w:color w:val="0077CC"/>
            <w:sz w:val="20"/>
            <w:u w:val="single"/>
          </w:rPr>
          <w:t>German Viewers Love Their Detectives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Campaigning as All Things to All Republicans" w:history="1">
        <w:r>
          <w:rPr>
            <w:rFonts w:ascii="Arial" w:eastAsia="Arial" w:hAnsi="Arial" w:cs="Arial"/>
            <w:b/>
            <w:i w:val="0"/>
            <w:color w:val="0077CC"/>
            <w:sz w:val="20"/>
            <w:u w:val="single"/>
          </w:rPr>
          <w:t>Campaigning as All Things to All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Review/Film Festival; Pregnant, Unmarried And Smiling" w:history="1">
        <w:r>
          <w:rPr>
            <w:rFonts w:ascii="Arial" w:eastAsia="Arial" w:hAnsi="Arial" w:cs="Arial"/>
            <w:b/>
            <w:i w:val="0"/>
            <w:color w:val="0077CC"/>
            <w:sz w:val="20"/>
            <w:u w:val="single"/>
          </w:rPr>
          <w:t>Review/Film Festival; Pregnant, Unmarried And Smiling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9 Swing States, Critical to Presidential Race, Are Mixed Lot" w:history="1">
        <w:r>
          <w:rPr>
            <w:rFonts w:ascii="Arial" w:eastAsia="Arial" w:hAnsi="Arial" w:cs="Arial"/>
            <w:b/>
            <w:i w:val="0"/>
            <w:color w:val="0077CC"/>
            <w:sz w:val="20"/>
            <w:u w:val="single"/>
          </w:rPr>
          <w:t>9 Swing States, Critical to Presidential Race, Are Mixed 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FILM REVIEW; Adventures of Some Square Pegs at the Round Table" w:history="1">
        <w:r>
          <w:rPr>
            <w:rFonts w:ascii="Arial" w:eastAsia="Arial" w:hAnsi="Arial" w:cs="Arial"/>
            <w:b/>
            <w:i w:val="0"/>
            <w:color w:val="0077CC"/>
            <w:sz w:val="20"/>
            <w:u w:val="single"/>
          </w:rPr>
          <w:t>FILM REVIEW; Adventures of Some Square Pegs at the Round 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Police Salaries and Pensions Push California City to Brink" w:history="1">
        <w:r>
          <w:rPr>
            <w:rFonts w:ascii="Arial" w:eastAsia="Arial" w:hAnsi="Arial" w:cs="Arial"/>
            <w:b/>
            <w:i w:val="0"/>
            <w:color w:val="0077CC"/>
            <w:sz w:val="20"/>
            <w:u w:val="single"/>
          </w:rPr>
          <w:t>Police Salaries and Pensions Push California City to Brink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BUDGET STRUGGLE: The Region; Backlash to Tax Rise Splits New Jersey Democrats" w:history="1">
        <w:r>
          <w:rPr>
            <w:rFonts w:ascii="Arial" w:eastAsia="Arial" w:hAnsi="Arial" w:cs="Arial"/>
            <w:b/>
            <w:i w:val="0"/>
            <w:color w:val="0077CC"/>
            <w:sz w:val="20"/>
            <w:u w:val="single"/>
          </w:rPr>
          <w:t>THE BUDGET STRUGGLE: The Region; Backlash to Tax Rise Splits New Jersey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22 Musicals, Plays, Concerts, Dances and Festivals You Can’t Miss This Spring" w:history="1">
        <w:r>
          <w:rPr>
            <w:rFonts w:ascii="Arial" w:eastAsia="Arial" w:hAnsi="Arial" w:cs="Arial"/>
            <w:b/>
            <w:i w:val="0"/>
            <w:color w:val="0077CC"/>
            <w:sz w:val="20"/>
            <w:u w:val="single"/>
          </w:rPr>
          <w:t>22 Musicals, Plays, Concerts, Dances and Festivals You Can’t Miss This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 New Outpost in the Civilian World" w:history="1">
        <w:r>
          <w:rPr>
            <w:rFonts w:ascii="Arial" w:eastAsia="Arial" w:hAnsi="Arial" w:cs="Arial"/>
            <w:b/>
            <w:i w:val="0"/>
            <w:color w:val="0077CC"/>
            <w:sz w:val="20"/>
            <w:u w:val="single"/>
          </w:rPr>
          <w:t>A New Outpost in the Civilian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uffalo Youth Is Arrested In Slaying of 4 in Bronx" w:history="1">
        <w:r>
          <w:rPr>
            <w:rFonts w:ascii="Arial" w:eastAsia="Arial" w:hAnsi="Arial" w:cs="Arial"/>
            <w:b/>
            <w:i w:val="0"/>
            <w:color w:val="0077CC"/>
            <w:sz w:val="20"/>
            <w:u w:val="single"/>
          </w:rPr>
          <w:t>Buffalo Youth Is Arrested In Slaying of 4 in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USIC: NEW WORK BY STEPHEN ALBERT" w:history="1">
        <w:r>
          <w:rPr>
            <w:rFonts w:ascii="Arial" w:eastAsia="Arial" w:hAnsi="Arial" w:cs="Arial"/>
            <w:b/>
            <w:i w:val="0"/>
            <w:color w:val="0077CC"/>
            <w:sz w:val="20"/>
            <w:u w:val="single"/>
          </w:rPr>
          <w:t>MUSIC: NEW WORK BY STEPHEN ALBERT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Pro-I.R.A. Past For Chairman Of Terror Panel" w:history="1">
        <w:r>
          <w:rPr>
            <w:rFonts w:ascii="Arial" w:eastAsia="Arial" w:hAnsi="Arial" w:cs="Arial"/>
            <w:b/>
            <w:i w:val="0"/>
            <w:color w:val="0077CC"/>
            <w:sz w:val="20"/>
            <w:u w:val="single"/>
          </w:rPr>
          <w:t>Pro-I.R.A. Past For Chairman Of Terror Panel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EARNING IT; Shirkers Unite! Tomorrow Is Your Day" w:history="1">
        <w:r>
          <w:rPr>
            <w:rFonts w:ascii="Arial" w:eastAsia="Arial" w:hAnsi="Arial" w:cs="Arial"/>
            <w:b/>
            <w:i w:val="0"/>
            <w:color w:val="0077CC"/>
            <w:sz w:val="20"/>
            <w:u w:val="single"/>
          </w:rPr>
          <w:t>EARNING IT; Shirkers Unite! Tomorrow Is Your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A Free Man Still Looks Over His Shoulder in Mexico" w:history="1">
        <w:r>
          <w:rPr>
            <w:rFonts w:ascii="Arial" w:eastAsia="Arial" w:hAnsi="Arial" w:cs="Arial"/>
            <w:b/>
            <w:i w:val="0"/>
            <w:color w:val="0077CC"/>
            <w:sz w:val="20"/>
            <w:u w:val="single"/>
          </w:rPr>
          <w:t>A Free Man Still Looks Over His Shoulder in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hild Care and the Overwhelmed Parent" w:history="1">
        <w:r>
          <w:rPr>
            <w:rFonts w:ascii="Arial" w:eastAsia="Arial" w:hAnsi="Arial" w:cs="Arial"/>
            <w:b/>
            <w:i w:val="0"/>
            <w:color w:val="0077CC"/>
            <w:sz w:val="20"/>
            <w:u w:val="single"/>
          </w:rPr>
          <w:t>Child Care and the Overwhelmed Parent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FRENCH COMMUNISTS PONDER PARTY'S DECLINE" w:history="1">
        <w:r>
          <w:rPr>
            <w:rFonts w:ascii="Arial" w:eastAsia="Arial" w:hAnsi="Arial" w:cs="Arial"/>
            <w:b/>
            <w:i w:val="0"/>
            <w:color w:val="0077CC"/>
            <w:sz w:val="20"/>
            <w:u w:val="single"/>
          </w:rPr>
          <w:t>FRENCH COMMUNISTS PONDER PARTY'S DECLINE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V Taps The Foreign Idea Factory" w:history="1">
        <w:r>
          <w:rPr>
            <w:rFonts w:ascii="Arial" w:eastAsia="Arial" w:hAnsi="Arial" w:cs="Arial"/>
            <w:b/>
            <w:i w:val="0"/>
            <w:color w:val="0077CC"/>
            <w:sz w:val="20"/>
            <w:u w:val="single"/>
          </w:rPr>
          <w:t>TV Taps The Foreign Idea Factory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erbian Socialist Leader May Be Crucial to Forming a Government After Election" w:history="1">
        <w:r>
          <w:rPr>
            <w:rFonts w:ascii="Arial" w:eastAsia="Arial" w:hAnsi="Arial" w:cs="Arial"/>
            <w:b/>
            <w:i w:val="0"/>
            <w:color w:val="0077CC"/>
            <w:sz w:val="20"/>
            <w:u w:val="single"/>
          </w:rPr>
          <w:t>Serbian Socialist Leader May Be Crucial to Forming a Government After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2 Big Projects Deregulating Vacant Units" w:history="1">
        <w:r>
          <w:rPr>
            <w:rFonts w:ascii="Arial" w:eastAsia="Arial" w:hAnsi="Arial" w:cs="Arial"/>
            <w:b/>
            <w:i w:val="0"/>
            <w:color w:val="0077CC"/>
            <w:sz w:val="20"/>
            <w:u w:val="single"/>
          </w:rPr>
          <w:t>2 Big Projects Deregulating Vacant Units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E TRIPLE CROWN; THE TRACKS: 3 STEPS TO GLORY; PIMLICO" w:history="1">
        <w:r>
          <w:rPr>
            <w:rFonts w:ascii="Arial" w:eastAsia="Arial" w:hAnsi="Arial" w:cs="Arial"/>
            <w:b/>
            <w:i w:val="0"/>
            <w:color w:val="0077CC"/>
            <w:sz w:val="20"/>
            <w:u w:val="single"/>
          </w:rPr>
          <w:t>THE TRIPLE CROWN; THE TRACKS: 3 STEPS TO GLORY; PIMLICO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Credit Card Data Tells Mixed Story" w:history="1">
        <w:r>
          <w:rPr>
            <w:rFonts w:ascii="Arial" w:eastAsia="Arial" w:hAnsi="Arial" w:cs="Arial"/>
            <w:b/>
            <w:i w:val="0"/>
            <w:color w:val="0077CC"/>
            <w:sz w:val="20"/>
            <w:u w:val="single"/>
          </w:rPr>
          <w:t>Credit Card Data Tells Mixed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U.S. Hunts Terror Clues in Case of 2 Brothers" w:history="1">
        <w:r>
          <w:rPr>
            <w:rFonts w:ascii="Arial" w:eastAsia="Arial" w:hAnsi="Arial" w:cs="Arial"/>
            <w:b/>
            <w:i w:val="0"/>
            <w:color w:val="0077CC"/>
            <w:sz w:val="20"/>
            <w:u w:val="single"/>
          </w:rPr>
          <w:t>U.S. Hunts Terror Clues in Case of 2 Brothers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TATE OF THE UNION: OPPOSITION RESPONSE Democrats Say President Is Out of Touch With Americans" w:history="1">
        <w:r>
          <w:rPr>
            <w:rFonts w:ascii="Arial" w:eastAsia="Arial" w:hAnsi="Arial" w:cs="Arial"/>
            <w:b/>
            <w:i w:val="0"/>
            <w:color w:val="0077CC"/>
            <w:sz w:val="20"/>
            <w:u w:val="single"/>
          </w:rPr>
          <w:t>STATE OF THE UNION: OPPOSITION RESPONSE Democrats Say President Is Out of Touch With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 Battered City, Through Local Lenses" w:history="1">
        <w:r>
          <w:rPr>
            <w:rFonts w:ascii="Arial" w:eastAsia="Arial" w:hAnsi="Arial" w:cs="Arial"/>
            <w:b/>
            <w:i w:val="0"/>
            <w:color w:val="0077CC"/>
            <w:sz w:val="20"/>
            <w:u w:val="single"/>
          </w:rPr>
          <w:t>A Battered City, Through Local Lenses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ELEMENTARY FOR THE ARGENTINES: THE ANALYST" w:history="1">
        <w:r>
          <w:rPr>
            <w:rFonts w:ascii="Arial" w:eastAsia="Arial" w:hAnsi="Arial" w:cs="Arial"/>
            <w:b/>
            <w:i w:val="0"/>
            <w:color w:val="0077CC"/>
            <w:sz w:val="20"/>
            <w:u w:val="single"/>
          </w:rPr>
          <w:t>ELEMENTARY FOR THE ARGENTINES: THE ANALYST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 Chance to Take The High Ground" w:history="1">
        <w:r>
          <w:rPr>
            <w:rFonts w:ascii="Arial" w:eastAsia="Arial" w:hAnsi="Arial" w:cs="Arial"/>
            <w:b/>
            <w:i w:val="0"/>
            <w:color w:val="0077CC"/>
            <w:sz w:val="20"/>
            <w:u w:val="single"/>
          </w:rPr>
          <w:t>A Chance to Take The High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282 Games, 1,410 Punts And No Rest For Feagles" w:history="1">
        <w:r>
          <w:rPr>
            <w:rFonts w:ascii="Arial" w:eastAsia="Arial" w:hAnsi="Arial" w:cs="Arial"/>
            <w:b/>
            <w:i w:val="0"/>
            <w:color w:val="0077CC"/>
            <w:sz w:val="20"/>
            <w:u w:val="single"/>
          </w:rPr>
          <w:t>282 Games, 1,410 Punts And No Rest For Feagles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ith Republican Party in Shambles, Change Is in the Air" w:history="1">
        <w:r>
          <w:rPr>
            <w:rFonts w:ascii="Arial" w:eastAsia="Arial" w:hAnsi="Arial" w:cs="Arial"/>
            <w:b/>
            <w:i w:val="0"/>
            <w:color w:val="0077CC"/>
            <w:sz w:val="20"/>
            <w:u w:val="single"/>
          </w:rPr>
          <w:t>With Republican Party in Shambles, Change Is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Libyan Rebels Said to Debate Seeking U.N. Airstrikes Against Qaddafi" w:history="1">
        <w:r>
          <w:rPr>
            <w:rFonts w:ascii="Arial" w:eastAsia="Arial" w:hAnsi="Arial" w:cs="Arial"/>
            <w:b/>
            <w:i w:val="0"/>
            <w:color w:val="0077CC"/>
            <w:sz w:val="20"/>
            <w:u w:val="single"/>
          </w:rPr>
          <w:t>Libyan Rebels Said to Debate Seeking U.N. Airstrikes Against Qaddafi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 Rising Long Island Voice in Immigration Debate" w:history="1">
        <w:r>
          <w:rPr>
            <w:rFonts w:ascii="Arial" w:eastAsia="Arial" w:hAnsi="Arial" w:cs="Arial"/>
            <w:b/>
            <w:i w:val="0"/>
            <w:color w:val="0077CC"/>
            <w:sz w:val="20"/>
            <w:u w:val="single"/>
          </w:rPr>
          <w:t>A Rising Long Island Voice in Immigration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For Candidates, the 15th Ward's Ills Are Daunting" w:history="1">
        <w:r>
          <w:rPr>
            <w:rFonts w:ascii="Arial" w:eastAsia="Arial" w:hAnsi="Arial" w:cs="Arial"/>
            <w:b/>
            <w:i w:val="0"/>
            <w:color w:val="0077CC"/>
            <w:sz w:val="20"/>
            <w:u w:val="single"/>
          </w:rPr>
          <w:t>For Candidates, the 15th Ward's Ills Are Daunting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ffort to Bar A Candidate Fuels Crisis In Paraguay" w:history="1">
        <w:r>
          <w:rPr>
            <w:rFonts w:ascii="Arial" w:eastAsia="Arial" w:hAnsi="Arial" w:cs="Arial"/>
            <w:b/>
            <w:i w:val="0"/>
            <w:color w:val="0077CC"/>
            <w:sz w:val="20"/>
            <w:u w:val="single"/>
          </w:rPr>
          <w:t>Effort to Bar A Candidate Fuels Crisis In Paraguay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Man's Quiet Life Shields Turbulent Past" w:history="1">
        <w:r>
          <w:rPr>
            <w:rFonts w:ascii="Arial" w:eastAsia="Arial" w:hAnsi="Arial" w:cs="Arial"/>
            <w:b/>
            <w:i w:val="0"/>
            <w:color w:val="0077CC"/>
            <w:sz w:val="20"/>
            <w:u w:val="single"/>
          </w:rPr>
          <w:t>Man's Quiet Life Shields Turbulent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Duke Lacrosse Team Uses Work Ethic to Fix Image" w:history="1">
        <w:r>
          <w:rPr>
            <w:rFonts w:ascii="Arial" w:eastAsia="Arial" w:hAnsi="Arial" w:cs="Arial"/>
            <w:b/>
            <w:i w:val="0"/>
            <w:color w:val="0077CC"/>
            <w:sz w:val="20"/>
            <w:u w:val="single"/>
          </w:rPr>
          <w:t>Duke Lacrosse Team Uses Work Ethic to Fix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rom Voice of the Bottle Bill to Keeper of the Green" w:history="1">
        <w:r>
          <w:rPr>
            <w:rFonts w:ascii="Arial" w:eastAsia="Arial" w:hAnsi="Arial" w:cs="Arial"/>
            <w:b/>
            <w:i w:val="0"/>
            <w:color w:val="0077CC"/>
            <w:sz w:val="20"/>
            <w:u w:val="single"/>
          </w:rPr>
          <w:t>From Voice of the Bottle Bill to Keeper of the Green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ard-Boiled Britons After Mr. Hitler's War" w:history="1">
        <w:r>
          <w:rPr>
            <w:rFonts w:ascii="Arial" w:eastAsia="Arial" w:hAnsi="Arial" w:cs="Arial"/>
            <w:b/>
            <w:i w:val="0"/>
            <w:color w:val="0077CC"/>
            <w:sz w:val="20"/>
            <w:u w:val="single"/>
          </w:rPr>
          <w:t>Hard-Boiled Britons After Mr. Hitler's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 Bitter Scent of Loss for Mexican Party" w:history="1">
        <w:r>
          <w:rPr>
            <w:rFonts w:ascii="Arial" w:eastAsia="Arial" w:hAnsi="Arial" w:cs="Arial"/>
            <w:b/>
            <w:i w:val="0"/>
            <w:color w:val="0077CC"/>
            <w:sz w:val="20"/>
            <w:u w:val="single"/>
          </w:rPr>
          <w:t>A Bitter Scent of Loss for Mexican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TALY 'S ROYAL HEIR, IN EXILE, PLEADS TO RETURN" w:history="1">
        <w:r>
          <w:rPr>
            <w:rFonts w:ascii="Arial" w:eastAsia="Arial" w:hAnsi="Arial" w:cs="Arial"/>
            <w:b/>
            <w:i w:val="0"/>
            <w:color w:val="0077CC"/>
            <w:sz w:val="20"/>
            <w:u w:val="single"/>
          </w:rPr>
          <w:t>ITALY 'S ROYAL HEIR, IN EXILE, PLEADS TO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Faking the Family Life, With a Kidnapping Victim Behind the Bookshelf" w:history="1">
        <w:r>
          <w:rPr>
            <w:rFonts w:ascii="Arial" w:eastAsia="Arial" w:hAnsi="Arial" w:cs="Arial"/>
            <w:b/>
            <w:i w:val="0"/>
            <w:color w:val="0077CC"/>
            <w:sz w:val="20"/>
            <w:u w:val="single"/>
          </w:rPr>
          <w:t>Faking the Family Life, With a Kidnapping Victim Behind the Bookshelf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UNIONS HAVE BEEN TAKING THEIR LUMPS" w:history="1">
        <w:r>
          <w:rPr>
            <w:rFonts w:ascii="Arial" w:eastAsia="Arial" w:hAnsi="Arial" w:cs="Arial"/>
            <w:b/>
            <w:i w:val="0"/>
            <w:color w:val="0077CC"/>
            <w:sz w:val="20"/>
            <w:u w:val="single"/>
          </w:rPr>
          <w:t>UNIONS HAVE BEEN TAKING THEIR LUMPS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German Socialist to Quit; Coalition in Doubt" w:history="1">
        <w:r>
          <w:rPr>
            <w:rFonts w:ascii="Arial" w:eastAsia="Arial" w:hAnsi="Arial" w:cs="Arial"/>
            <w:b/>
            <w:i w:val="0"/>
            <w:color w:val="0077CC"/>
            <w:sz w:val="20"/>
            <w:u w:val="single"/>
          </w:rPr>
          <w:t>German Socialist to Quit; Coalition in Doubt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onservative Wins Republican State Primary In Illinois" w:history="1">
        <w:r>
          <w:rPr>
            <w:rFonts w:ascii="Arial" w:eastAsia="Arial" w:hAnsi="Arial" w:cs="Arial"/>
            <w:b/>
            <w:i w:val="0"/>
            <w:color w:val="0077CC"/>
            <w:sz w:val="20"/>
            <w:u w:val="single"/>
          </w:rPr>
          <w:t>Conservative Wins Republican State Primary In Illinois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Carrie Mae Weems" w:history="1">
        <w:r>
          <w:rPr>
            <w:rFonts w:ascii="Arial" w:eastAsia="Arial" w:hAnsi="Arial" w:cs="Arial"/>
            <w:b/>
            <w:i w:val="0"/>
            <w:color w:val="0077CC"/>
            <w:sz w:val="20"/>
            <w:u w:val="single"/>
          </w:rPr>
          <w:t>Carrie Mae Weems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hicago Journal Teams' Fans in the Grip Of a Crosstown Series" w:history="1">
        <w:r>
          <w:rPr>
            <w:rFonts w:ascii="Arial" w:eastAsia="Arial" w:hAnsi="Arial" w:cs="Arial"/>
            <w:b/>
            <w:i w:val="0"/>
            <w:color w:val="0077CC"/>
            <w:sz w:val="20"/>
            <w:u w:val="single"/>
          </w:rPr>
          <w:t>Chicago Journal Teams' Fans in the Grip Of a Crosstown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ax to Pay for Health Plan In Illinois Faces Resistance" w:history="1">
        <w:r>
          <w:rPr>
            <w:rFonts w:ascii="Arial" w:eastAsia="Arial" w:hAnsi="Arial" w:cs="Arial"/>
            <w:b/>
            <w:i w:val="0"/>
            <w:color w:val="0077CC"/>
            <w:sz w:val="20"/>
            <w:u w:val="single"/>
          </w:rPr>
          <w:t>Tax to Pay for Health Plan In Illinois Faces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OOKS OF THE TIMES What Good Is a Miracle Without Savvy Publicity?" w:history="1">
        <w:r>
          <w:rPr>
            <w:rFonts w:ascii="Arial" w:eastAsia="Arial" w:hAnsi="Arial" w:cs="Arial"/>
            <w:b/>
            <w:i w:val="0"/>
            <w:color w:val="0077CC"/>
            <w:sz w:val="20"/>
            <w:u w:val="single"/>
          </w:rPr>
          <w:t>BOOKS OF THE TIMES What Good Is a Miracle Without Savvy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FREE EXERCISE THEREOF" w:history="1">
        <w:r>
          <w:rPr>
            <w:rFonts w:ascii="Arial" w:eastAsia="Arial" w:hAnsi="Arial" w:cs="Arial"/>
            <w:b/>
            <w:i w:val="0"/>
            <w:color w:val="0077CC"/>
            <w:sz w:val="20"/>
            <w:u w:val="single"/>
          </w:rPr>
          <w:t>THE FREE EXERCISE THEREOF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Murder Suspect Is Held on $1 Million Bail" w:history="1">
        <w:r>
          <w:rPr>
            <w:rFonts w:ascii="Arial" w:eastAsia="Arial" w:hAnsi="Arial" w:cs="Arial"/>
            <w:b/>
            <w:i w:val="0"/>
            <w:color w:val="0077CC"/>
            <w:sz w:val="20"/>
            <w:u w:val="single"/>
          </w:rPr>
          <w:t>Murder Suspect Is Held on $1 Million Bail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V REVIEWS; 'LETTER TO THREE WIVES'" w:history="1">
        <w:r>
          <w:rPr>
            <w:rFonts w:ascii="Arial" w:eastAsia="Arial" w:hAnsi="Arial" w:cs="Arial"/>
            <w:b/>
            <w:i w:val="0"/>
            <w:color w:val="0077CC"/>
            <w:sz w:val="20"/>
            <w:u w:val="single"/>
          </w:rPr>
          <w:t>TV REVIEWS; 'LETTER TO THREE WIVES'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Songs of the South, Western Hemisphere Division" w:history="1">
        <w:r>
          <w:rPr>
            <w:rFonts w:ascii="Arial" w:eastAsia="Arial" w:hAnsi="Arial" w:cs="Arial"/>
            <w:b/>
            <w:i w:val="0"/>
            <w:color w:val="0077CC"/>
            <w:sz w:val="20"/>
            <w:u w:val="single"/>
          </w:rPr>
          <w:t>Songs of the South, Western Hemisphere Division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UBURBS LOOM AS CRUCIAL TO THE PRESIDENTIAL BATTLE" w:history="1">
        <w:r>
          <w:rPr>
            <w:rFonts w:ascii="Arial" w:eastAsia="Arial" w:hAnsi="Arial" w:cs="Arial"/>
            <w:b/>
            <w:i w:val="0"/>
            <w:color w:val="0077CC"/>
            <w:sz w:val="20"/>
            <w:u w:val="single"/>
          </w:rPr>
          <w:t>SUBURBS LOOM AS CRUCIAL TO THE PRESIDENTIAL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Why Can't the English Just Give Up That Class Folderol?" w:history="1">
        <w:r>
          <w:rPr>
            <w:rFonts w:ascii="Arial" w:eastAsia="Arial" w:hAnsi="Arial" w:cs="Arial"/>
            <w:b/>
            <w:i w:val="0"/>
            <w:color w:val="0077CC"/>
            <w:sz w:val="20"/>
            <w:u w:val="single"/>
          </w:rPr>
          <w:t>Why Can't the English Just Give Up That Class Folderol?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BOOKS OF THE TIMES; Willful, Self-Centered And Basically a Pain" w:history="1">
        <w:r>
          <w:rPr>
            <w:rFonts w:ascii="Arial" w:eastAsia="Arial" w:hAnsi="Arial" w:cs="Arial"/>
            <w:b/>
            <w:i w:val="0"/>
            <w:color w:val="0077CC"/>
            <w:sz w:val="20"/>
            <w:u w:val="single"/>
          </w:rPr>
          <w:t>BOOKS OF THE TIMES; Willful, Self-Centered And Basically a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Battling the Decay of Foreclosures" w:history="1">
        <w:r>
          <w:rPr>
            <w:rFonts w:ascii="Arial" w:eastAsia="Arial" w:hAnsi="Arial" w:cs="Arial"/>
            <w:b/>
            <w:i w:val="0"/>
            <w:color w:val="0077CC"/>
            <w:sz w:val="20"/>
            <w:u w:val="single"/>
          </w:rPr>
          <w:t>Battling the Decay of Foreclosures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La Vida Loca" w:history="1">
        <w:r>
          <w:rPr>
            <w:rFonts w:ascii="Arial" w:eastAsia="Arial" w:hAnsi="Arial" w:cs="Arial"/>
            <w:b/>
            <w:i w:val="0"/>
            <w:color w:val="0077CC"/>
            <w:sz w:val="20"/>
            <w:u w:val="single"/>
          </w:rPr>
          <w:t>La Vida Loca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hat to Watch In Coming Season" w:history="1">
        <w:r>
          <w:rPr>
            <w:rFonts w:ascii="Arial" w:eastAsia="Arial" w:hAnsi="Arial" w:cs="Arial"/>
            <w:b/>
            <w:i w:val="0"/>
            <w:color w:val="0077CC"/>
            <w:sz w:val="20"/>
            <w:u w:val="single"/>
          </w:rPr>
          <w:t>What to Watch In Coming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With Venezuelan Food Shortages, Some Blame Price Controls" w:history="1">
        <w:r>
          <w:rPr>
            <w:rFonts w:ascii="Arial" w:eastAsia="Arial" w:hAnsi="Arial" w:cs="Arial"/>
            <w:b/>
            <w:i w:val="0"/>
            <w:color w:val="0077CC"/>
            <w:sz w:val="20"/>
            <w:u w:val="single"/>
          </w:rPr>
          <w:t>With Venezuelan Food Shortages, Some Blame Price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How Much Do Our Genes Influence Our Political Beliefs?" w:history="1">
        <w:r>
          <w:rPr>
            <w:rFonts w:ascii="Arial" w:eastAsia="Arial" w:hAnsi="Arial" w:cs="Arial"/>
            <w:b/>
            <w:i w:val="0"/>
            <w:color w:val="0077CC"/>
            <w:sz w:val="20"/>
            <w:u w:val="single"/>
          </w:rPr>
          <w:t>How Much Do Our Genes Influence Our Political Beliefs?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amily Races to Win, Even Against Its Own" w:history="1">
        <w:r>
          <w:rPr>
            <w:rFonts w:ascii="Arial" w:eastAsia="Arial" w:hAnsi="Arial" w:cs="Arial"/>
            <w:b/>
            <w:i w:val="0"/>
            <w:color w:val="0077CC"/>
            <w:sz w:val="20"/>
            <w:u w:val="single"/>
          </w:rPr>
          <w:t>Family Races to Win, Even Against Its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85 ELECTIONS; AIDS ISSUE SEEN AS MINOR FACTOR IN HOUSTON VOTE" w:history="1">
        <w:r>
          <w:rPr>
            <w:rFonts w:ascii="Arial" w:eastAsia="Arial" w:hAnsi="Arial" w:cs="Arial"/>
            <w:b/>
            <w:i w:val="0"/>
            <w:color w:val="0077CC"/>
            <w:sz w:val="20"/>
            <w:u w:val="single"/>
          </w:rPr>
          <w:t>THE '85 ELECTIONS; AIDS ISSUE SEEN AS MINOR FACTOR IN HOUSTON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STEIN'S OPPONENT SEEKS RECOGNITION" w:history="1">
        <w:r>
          <w:rPr>
            <w:rFonts w:ascii="Arial" w:eastAsia="Arial" w:hAnsi="Arial" w:cs="Arial"/>
            <w:b/>
            <w:i w:val="0"/>
            <w:color w:val="0077CC"/>
            <w:sz w:val="20"/>
            <w:u w:val="single"/>
          </w:rPr>
          <w:t>STEIN'S OPPONENT SEEKS RECOGNITION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London Journal; Britons Prick Up Their Ears: Blair's a Li'l Peculiar" w:history="1">
        <w:r>
          <w:rPr>
            <w:rFonts w:ascii="Arial" w:eastAsia="Arial" w:hAnsi="Arial" w:cs="Arial"/>
            <w:b/>
            <w:i w:val="0"/>
            <w:color w:val="0077CC"/>
            <w:sz w:val="20"/>
            <w:u w:val="single"/>
          </w:rPr>
          <w:t>London Journal; Britons Prick Up Their Ears: Blair's a Li'l Peculiar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he Women Who Should Love Hillary" w:history="1">
        <w:r>
          <w:rPr>
            <w:rFonts w:ascii="Arial" w:eastAsia="Arial" w:hAnsi="Arial" w:cs="Arial"/>
            <w:b/>
            <w:i w:val="0"/>
            <w:color w:val="0077CC"/>
            <w:sz w:val="20"/>
            <w:u w:val="single"/>
          </w:rPr>
          <w:t>The Women Who Should Love Hillary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TORIES PLEDGE TO CRACK DOWN ON RIOTERS" w:history="1">
        <w:r>
          <w:rPr>
            <w:rFonts w:ascii="Arial" w:eastAsia="Arial" w:hAnsi="Arial" w:cs="Arial"/>
            <w:b/>
            <w:i w:val="0"/>
            <w:color w:val="0077CC"/>
            <w:sz w:val="20"/>
            <w:u w:val="single"/>
          </w:rPr>
          <w:t>TORIES PLEDGE TO CRACK DOWN ON RIOTERS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ustria 's Chancellor Has Clout At the Opera" w:history="1">
        <w:r>
          <w:rPr>
            <w:rFonts w:ascii="Arial" w:eastAsia="Arial" w:hAnsi="Arial" w:cs="Arial"/>
            <w:b/>
            <w:i w:val="0"/>
            <w:color w:val="0077CC"/>
            <w:sz w:val="20"/>
            <w:u w:val="single"/>
          </w:rPr>
          <w:t>Austria 's Chancellor Has Clout At the Opera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At a School for the Poor, a Mysterious, Crippling Illness" w:history="1">
        <w:r>
          <w:rPr>
            <w:rFonts w:ascii="Arial" w:eastAsia="Arial" w:hAnsi="Arial" w:cs="Arial"/>
            <w:b/>
            <w:i w:val="0"/>
            <w:color w:val="0077CC"/>
            <w:sz w:val="20"/>
            <w:u w:val="single"/>
          </w:rPr>
          <w:t>At a School for the Poor, a Mysterious, Crippling Illness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RADING SKILLS ACROSS THE AMERICAS" w:history="1">
        <w:r>
          <w:rPr>
            <w:rFonts w:ascii="Arial" w:eastAsia="Arial" w:hAnsi="Arial" w:cs="Arial"/>
            <w:b/>
            <w:i w:val="0"/>
            <w:color w:val="0077CC"/>
            <w:sz w:val="20"/>
            <w:u w:val="single"/>
          </w:rPr>
          <w:t>TRADING SKILLS ACROSS THE AMERICAS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own Stunned as Mayor's Private Pain Becomes Public" w:history="1">
        <w:r>
          <w:rPr>
            <w:rFonts w:ascii="Arial" w:eastAsia="Arial" w:hAnsi="Arial" w:cs="Arial"/>
            <w:b/>
            <w:i w:val="0"/>
            <w:color w:val="0077CC"/>
            <w:sz w:val="20"/>
            <w:u w:val="single"/>
          </w:rPr>
          <w:t>Town Stunned as Mayor's Private Pain Becomes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TAGE: GORKY'S 'CHILDREN OF THE SUN'" w:history="1">
        <w:r>
          <w:rPr>
            <w:rFonts w:ascii="Arial" w:eastAsia="Arial" w:hAnsi="Arial" w:cs="Arial"/>
            <w:b/>
            <w:i w:val="0"/>
            <w:color w:val="0077CC"/>
            <w:sz w:val="20"/>
            <w:u w:val="single"/>
          </w:rPr>
          <w:t>STAGE: GORKY'S 'CHILDREN OF THE SUN'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ardinal Joe Heads to Newark" w:history="1">
        <w:r>
          <w:rPr>
            <w:rFonts w:ascii="Arial" w:eastAsia="Arial" w:hAnsi="Arial" w:cs="Arial"/>
            <w:b/>
            <w:i w:val="0"/>
            <w:color w:val="0077CC"/>
            <w:sz w:val="20"/>
            <w:u w:val="single"/>
          </w:rPr>
          <w:t>Cardinal Joe Heads to Newark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When Beryl Became Barry" w:history="1">
        <w:r>
          <w:rPr>
            <w:rFonts w:ascii="Arial" w:eastAsia="Arial" w:hAnsi="Arial" w:cs="Arial"/>
            <w:b/>
            <w:i w:val="0"/>
            <w:color w:val="0077CC"/>
            <w:sz w:val="20"/>
            <w:u w:val="single"/>
          </w:rPr>
          <w:t>When Beryl Became Barry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V WEEKEND; Doctors' Specialty: Undressing" w:history="1">
        <w:r>
          <w:rPr>
            <w:rFonts w:ascii="Arial" w:eastAsia="Arial" w:hAnsi="Arial" w:cs="Arial"/>
            <w:b/>
            <w:i w:val="0"/>
            <w:color w:val="0077CC"/>
            <w:sz w:val="20"/>
            <w:u w:val="single"/>
          </w:rPr>
          <w:t>TV WEEKEND; Doctors' Specialty: Undressing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GOVERNMENT LISTS EVIDENCE IN SUSPECTED BOMBERS' TRIAL" w:history="1">
        <w:r>
          <w:rPr>
            <w:rFonts w:ascii="Arial" w:eastAsia="Arial" w:hAnsi="Arial" w:cs="Arial"/>
            <w:b/>
            <w:i w:val="0"/>
            <w:color w:val="0077CC"/>
            <w:sz w:val="20"/>
            <w:u w:val="single"/>
          </w:rPr>
          <w:t>GOVERNMENT LISTS EVIDENCE IN SUSPECTED BOMBERS'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 House Is a Home, And a Prison, Too" w:history="1">
        <w:r>
          <w:rPr>
            <w:rFonts w:ascii="Arial" w:eastAsia="Arial" w:hAnsi="Arial" w:cs="Arial"/>
            <w:b/>
            <w:i w:val="0"/>
            <w:color w:val="0077CC"/>
            <w:sz w:val="20"/>
            <w:u w:val="single"/>
          </w:rPr>
          <w:t>A House Is a Home, And a Prison,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Moves to Stifle Demonstrators Drape Tehran in Silence" w:history="1">
        <w:r>
          <w:rPr>
            <w:rFonts w:ascii="Arial" w:eastAsia="Arial" w:hAnsi="Arial" w:cs="Arial"/>
            <w:b/>
            <w:i w:val="0"/>
            <w:color w:val="0077CC"/>
            <w:sz w:val="20"/>
            <w:u w:val="single"/>
          </w:rPr>
          <w:t>Moves to Stifle Demonstrators Drape Tehran in Silence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nd Now, for Some Serious Belt-Tightening" w:history="1">
        <w:r>
          <w:rPr>
            <w:rFonts w:ascii="Arial" w:eastAsia="Arial" w:hAnsi="Arial" w:cs="Arial"/>
            <w:b/>
            <w:i w:val="0"/>
            <w:color w:val="0077CC"/>
            <w:sz w:val="20"/>
            <w:u w:val="single"/>
          </w:rPr>
          <w:t>And Now, for Some Serious Belt-Tightening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Ferrer Ally Accuses Bloomberg Supporter of Using Race as Tactic" w:history="1">
        <w:r>
          <w:rPr>
            <w:rFonts w:ascii="Arial" w:eastAsia="Arial" w:hAnsi="Arial" w:cs="Arial"/>
            <w:b/>
            <w:i w:val="0"/>
            <w:color w:val="0077CC"/>
            <w:sz w:val="20"/>
            <w:u w:val="single"/>
          </w:rPr>
          <w:t>Ferrer Ally Accuses Bloomberg Supporter of Using Race as Tactic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After Losing Honduras , Ousted Leader Wins International Support" w:history="1">
        <w:r>
          <w:rPr>
            <w:rFonts w:ascii="Arial" w:eastAsia="Arial" w:hAnsi="Arial" w:cs="Arial"/>
            <w:b/>
            <w:i w:val="0"/>
            <w:color w:val="0077CC"/>
            <w:sz w:val="20"/>
            <w:u w:val="single"/>
          </w:rPr>
          <w:t>After Losing Honduras , Ousted Leader Wins International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E RADICAL CENTER OR THE MODERATE MIDDLE?" w:history="1">
        <w:r>
          <w:rPr>
            <w:rFonts w:ascii="Arial" w:eastAsia="Arial" w:hAnsi="Arial" w:cs="Arial"/>
            <w:b/>
            <w:i w:val="0"/>
            <w:color w:val="0077CC"/>
            <w:sz w:val="20"/>
            <w:u w:val="single"/>
          </w:rPr>
          <w:t>THE RADICAL CENTER OR THE MODERATE MIDDLE?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Bolivian President Remains Defiant as Protests Intensify" w:history="1">
        <w:r>
          <w:rPr>
            <w:rFonts w:ascii="Arial" w:eastAsia="Arial" w:hAnsi="Arial" w:cs="Arial"/>
            <w:b/>
            <w:i w:val="0"/>
            <w:color w:val="0077CC"/>
            <w:sz w:val="20"/>
            <w:u w:val="single"/>
          </w:rPr>
          <w:t>Bolivian President Remains Defiant as Protests Intensify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NBC 'S 'JOHN AND YOKO: A LOVE STORY'" w:history="1">
        <w:r>
          <w:rPr>
            <w:rFonts w:ascii="Arial" w:eastAsia="Arial" w:hAnsi="Arial" w:cs="Arial"/>
            <w:b/>
            <w:i w:val="0"/>
            <w:color w:val="0077CC"/>
            <w:sz w:val="20"/>
            <w:u w:val="single"/>
          </w:rPr>
          <w:t>NBC 'S 'JOHN AND YOKO: A LOVE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Liberties; One Life To Give" w:history="1">
        <w:r>
          <w:rPr>
            <w:rFonts w:ascii="Arial" w:eastAsia="Arial" w:hAnsi="Arial" w:cs="Arial"/>
            <w:b/>
            <w:i w:val="0"/>
            <w:color w:val="0077CC"/>
            <w:sz w:val="20"/>
            <w:u w:val="single"/>
          </w:rPr>
          <w:t>Liberties; One Life To Give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How Carrie Mae Weems Rewrote the Rules of Image-Making" w:history="1">
        <w:r>
          <w:rPr>
            <w:rFonts w:ascii="Arial" w:eastAsia="Arial" w:hAnsi="Arial" w:cs="Arial"/>
            <w:b/>
            <w:i w:val="0"/>
            <w:color w:val="0077CC"/>
            <w:sz w:val="20"/>
            <w:u w:val="single"/>
          </w:rPr>
          <w:t>How Carrie Mae Weems Rewrote the Rules of Image-Making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PUBLIC LIVES Fussy About the Small Things, and Back on Top" w:history="1">
        <w:r>
          <w:rPr>
            <w:rFonts w:ascii="Arial" w:eastAsia="Arial" w:hAnsi="Arial" w:cs="Arial"/>
            <w:b/>
            <w:i w:val="0"/>
            <w:color w:val="0077CC"/>
            <w:sz w:val="20"/>
            <w:u w:val="single"/>
          </w:rPr>
          <w:t>PUBLIC LIVES Fussy About the Small Things, and Back on 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Father-Son Revolutionaries" w:history="1">
        <w:r>
          <w:rPr>
            <w:rFonts w:ascii="Arial" w:eastAsia="Arial" w:hAnsi="Arial" w:cs="Arial"/>
            <w:b/>
            <w:i w:val="0"/>
            <w:color w:val="0077CC"/>
            <w:sz w:val="20"/>
            <w:u w:val="single"/>
          </w:rPr>
          <w:t>Father-Son Revolutionaries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Finding Purpose in Serving the Needy, Not Just Haute Cuisine" w:history="1">
        <w:r>
          <w:rPr>
            <w:rFonts w:ascii="Arial" w:eastAsia="Arial" w:hAnsi="Arial" w:cs="Arial"/>
            <w:b/>
            <w:i w:val="0"/>
            <w:color w:val="0077CC"/>
            <w:sz w:val="20"/>
            <w:u w:val="single"/>
          </w:rPr>
          <w:t>Finding Purpose in Serving the Needy, Not Just Haute Cuisine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e United States of Los Tigres" w:history="1">
        <w:r>
          <w:rPr>
            <w:rFonts w:ascii="Arial" w:eastAsia="Arial" w:hAnsi="Arial" w:cs="Arial"/>
            <w:b/>
            <w:i w:val="0"/>
            <w:color w:val="0077CC"/>
            <w:sz w:val="20"/>
            <w:u w:val="single"/>
          </w:rPr>
          <w:t>The United States of Los Tigres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NEW GOVERNMENT FEELS THE FORCE OF TUNISIAN IRE" w:history="1">
        <w:r>
          <w:rPr>
            <w:rFonts w:ascii="Arial" w:eastAsia="Arial" w:hAnsi="Arial" w:cs="Arial"/>
            <w:b/>
            <w:i w:val="0"/>
            <w:color w:val="0077CC"/>
            <w:sz w:val="20"/>
            <w:u w:val="single"/>
          </w:rPr>
          <w:t>NEW GOVERNMENT FEELS THE FORCE OF TUNISIAN 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s Election on Privatizing Schools Winds Down, Call Goes Out for Plan B" w:history="1">
        <w:r>
          <w:rPr>
            <w:rFonts w:ascii="Arial" w:eastAsia="Arial" w:hAnsi="Arial" w:cs="Arial"/>
            <w:b/>
            <w:i w:val="0"/>
            <w:color w:val="0077CC"/>
            <w:sz w:val="20"/>
            <w:u w:val="single"/>
          </w:rPr>
          <w:t>As Election on Privatizing Schools Winds Down, Call Goes Out for Plan 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Foxes' Friends in Commons Back Ban on the Hunt" w:history="1">
        <w:r>
          <w:rPr>
            <w:rFonts w:ascii="Arial" w:eastAsia="Arial" w:hAnsi="Arial" w:cs="Arial"/>
            <w:b/>
            <w:i w:val="0"/>
            <w:color w:val="0077CC"/>
            <w:sz w:val="20"/>
            <w:u w:val="single"/>
          </w:rPr>
          <w:t>Foxes' Friends in Commons Back Ban on the Hunt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SOLIDARITY LOUDSPEAKER STARTLES POLISH POLICE" w:history="1">
        <w:r>
          <w:rPr>
            <w:rFonts w:ascii="Arial" w:eastAsia="Arial" w:hAnsi="Arial" w:cs="Arial"/>
            <w:b/>
            <w:i w:val="0"/>
            <w:color w:val="0077CC"/>
            <w:sz w:val="20"/>
            <w:u w:val="single"/>
          </w:rPr>
          <w:t>SOLIDARITY LOUDSPEAKER STARTLES POLISH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For Bloomberg, Golf's a Foe With No Term Limits" w:history="1">
        <w:r>
          <w:rPr>
            <w:rFonts w:ascii="Arial" w:eastAsia="Arial" w:hAnsi="Arial" w:cs="Arial"/>
            <w:b/>
            <w:i w:val="0"/>
            <w:color w:val="0077CC"/>
            <w:sz w:val="20"/>
            <w:u w:val="single"/>
          </w:rPr>
          <w:t>For Bloomberg, Golf's a Foe With No Term Limits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Mother of All Debates; The Father's Hour" w:history="1">
        <w:r>
          <w:rPr>
            <w:rFonts w:ascii="Arial" w:eastAsia="Arial" w:hAnsi="Arial" w:cs="Arial"/>
            <w:b/>
            <w:i w:val="0"/>
            <w:color w:val="0077CC"/>
            <w:sz w:val="20"/>
            <w:u w:val="single"/>
          </w:rPr>
          <w:t>The Mother of All Debates; The Father's Hour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Coming to Newark Archdiocese: A Different Kind of Cardinal" w:history="1">
        <w:r>
          <w:rPr>
            <w:rFonts w:ascii="Arial" w:eastAsia="Arial" w:hAnsi="Arial" w:cs="Arial"/>
            <w:b/>
            <w:i w:val="0"/>
            <w:color w:val="0077CC"/>
            <w:sz w:val="20"/>
            <w:u w:val="single"/>
          </w:rPr>
          <w:t>Coming to Newark Archdiocese: A Different Kind of Cardinal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Review/Rock; Blue-Collar Bad Boys, Rich but Still Rebels" w:history="1">
        <w:r>
          <w:rPr>
            <w:rFonts w:ascii="Arial" w:eastAsia="Arial" w:hAnsi="Arial" w:cs="Arial"/>
            <w:b/>
            <w:i w:val="0"/>
            <w:color w:val="0077CC"/>
            <w:sz w:val="20"/>
            <w:u w:val="single"/>
          </w:rPr>
          <w:t>Review/Rock; Blue-Collar Bad Boys, Rich but Still Rebels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TREET THEATER IS OFFERING SATIRE" w:history="1">
        <w:r>
          <w:rPr>
            <w:rFonts w:ascii="Arial" w:eastAsia="Arial" w:hAnsi="Arial" w:cs="Arial"/>
            <w:b/>
            <w:i w:val="0"/>
            <w:color w:val="0077CC"/>
            <w:sz w:val="20"/>
            <w:u w:val="single"/>
          </w:rPr>
          <w:t>STREET THEATER IS OFFERING SATIRE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For Black Athletes, Bracket Beats Out Batting Cages" w:history="1">
        <w:r>
          <w:rPr>
            <w:rFonts w:ascii="Arial" w:eastAsia="Arial" w:hAnsi="Arial" w:cs="Arial"/>
            <w:b/>
            <w:i w:val="0"/>
            <w:color w:val="0077CC"/>
            <w:sz w:val="20"/>
            <w:u w:val="single"/>
          </w:rPr>
          <w:t>For Black Athletes, Bracket Beats Out Batting Cages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Fine Print Broadway Brummells" w:history="1">
        <w:r>
          <w:rPr>
            <w:rFonts w:ascii="Arial" w:eastAsia="Arial" w:hAnsi="Arial" w:cs="Arial"/>
            <w:b/>
            <w:i w:val="0"/>
            <w:color w:val="0077CC"/>
            <w:sz w:val="20"/>
            <w:u w:val="single"/>
          </w:rPr>
          <w:t>Fine Print Broadway Brummells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CTORS SHINE IN 'LET'S GET A DIVORCE!'" w:history="1">
        <w:r>
          <w:rPr>
            <w:rFonts w:ascii="Arial" w:eastAsia="Arial" w:hAnsi="Arial" w:cs="Arial"/>
            <w:b/>
            <w:i w:val="0"/>
            <w:color w:val="0077CC"/>
            <w:sz w:val="20"/>
            <w:u w:val="single"/>
          </w:rPr>
          <w:t>ACTORS SHINE IN 'LET'S GET A DIVORCE!'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HOUSE APPROVES TAX-FREE SAVINGS FOR SCHOOL COSTS" w:history="1">
        <w:r>
          <w:rPr>
            <w:rFonts w:ascii="Arial" w:eastAsia="Arial" w:hAnsi="Arial" w:cs="Arial"/>
            <w:b/>
            <w:i w:val="0"/>
            <w:color w:val="0077CC"/>
            <w:sz w:val="20"/>
            <w:u w:val="single"/>
          </w:rPr>
          <w:t>HOUSE APPROVES TAX-FREE SAVINGS FOR SCHOOL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Observer; Must Be Democrats" w:history="1">
        <w:r>
          <w:rPr>
            <w:rFonts w:ascii="Arial" w:eastAsia="Arial" w:hAnsi="Arial" w:cs="Arial"/>
            <w:b/>
            <w:i w:val="0"/>
            <w:color w:val="0077CC"/>
            <w:sz w:val="20"/>
            <w:u w:val="single"/>
          </w:rPr>
          <w:t>Observer; Must Be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ank-Poor Communities Are Forced to Improvise" w:history="1">
        <w:r>
          <w:rPr>
            <w:rFonts w:ascii="Arial" w:eastAsia="Arial" w:hAnsi="Arial" w:cs="Arial"/>
            <w:b/>
            <w:i w:val="0"/>
            <w:color w:val="0077CC"/>
            <w:sz w:val="20"/>
            <w:u w:val="single"/>
          </w:rPr>
          <w:t>Bank-Poor Communities Are Forced to Improvise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Rags to Riches and Back" w:history="1">
        <w:r>
          <w:rPr>
            <w:rFonts w:ascii="Arial" w:eastAsia="Arial" w:hAnsi="Arial" w:cs="Arial"/>
            <w:b/>
            <w:i w:val="0"/>
            <w:color w:val="0077CC"/>
            <w:sz w:val="20"/>
            <w:u w:val="single"/>
          </w:rPr>
          <w:t>Rags to Riches and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he Upper Upper Upper Class" w:history="1">
        <w:r>
          <w:rPr>
            <w:rFonts w:ascii="Arial" w:eastAsia="Arial" w:hAnsi="Arial" w:cs="Arial"/>
            <w:b/>
            <w:i w:val="0"/>
            <w:color w:val="0077CC"/>
            <w:sz w:val="20"/>
            <w:u w:val="single"/>
          </w:rPr>
          <w:t>The Upper Upper Upper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HEIEN TAKES CYCLING TITLE" w:history="1">
        <w:r>
          <w:rPr>
            <w:rFonts w:ascii="Arial" w:eastAsia="Arial" w:hAnsi="Arial" w:cs="Arial"/>
            <w:b/>
            <w:i w:val="0"/>
            <w:color w:val="0077CC"/>
            <w:sz w:val="20"/>
            <w:u w:val="single"/>
          </w:rPr>
          <w:t>HEIEN TAKES CYCLING TITLE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One Family, Many Revolutions: From Black Panthers, to Silicon Valley, to Trump" w:history="1">
        <w:r>
          <w:rPr>
            <w:rFonts w:ascii="Arial" w:eastAsia="Arial" w:hAnsi="Arial" w:cs="Arial"/>
            <w:b/>
            <w:i w:val="0"/>
            <w:color w:val="0077CC"/>
            <w:sz w:val="20"/>
            <w:u w:val="single"/>
          </w:rPr>
          <w:t>One Family, Many Revolutions: From Black Panthers, to Silicon Valley,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Higher Taxes Wouldn't End Some Deficits" w:history="1">
        <w:r>
          <w:rPr>
            <w:rFonts w:ascii="Arial" w:eastAsia="Arial" w:hAnsi="Arial" w:cs="Arial"/>
            <w:b/>
            <w:i w:val="0"/>
            <w:color w:val="0077CC"/>
            <w:sz w:val="20"/>
            <w:u w:val="single"/>
          </w:rPr>
          <w:t>Higher Taxes Wouldn't End Some Deficits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Rethinking The Reagan Mystique" w:history="1">
        <w:r>
          <w:rPr>
            <w:rFonts w:ascii="Arial" w:eastAsia="Arial" w:hAnsi="Arial" w:cs="Arial"/>
            <w:b/>
            <w:i w:val="0"/>
            <w:color w:val="0077CC"/>
            <w:sz w:val="20"/>
            <w:u w:val="single"/>
          </w:rPr>
          <w:t>Rethinking The Reagan Mystique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Peronists Face Likely Upset As Argentines Go to Polls" w:history="1">
        <w:r>
          <w:rPr>
            <w:rFonts w:ascii="Arial" w:eastAsia="Arial" w:hAnsi="Arial" w:cs="Arial"/>
            <w:b/>
            <w:i w:val="0"/>
            <w:color w:val="0077CC"/>
            <w:sz w:val="20"/>
            <w:u w:val="single"/>
          </w:rPr>
          <w:t>Peronists Face Likely Upset As Argentines Go to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CRITIC'S CHOICE/Pop CD's; Take a Little Sass, Add Sunshine" w:history="1">
        <w:r>
          <w:rPr>
            <w:rFonts w:ascii="Arial" w:eastAsia="Arial" w:hAnsi="Arial" w:cs="Arial"/>
            <w:b/>
            <w:i w:val="0"/>
            <w:color w:val="0077CC"/>
            <w:sz w:val="20"/>
            <w:u w:val="single"/>
          </w:rPr>
          <w:t>CRITIC'S CHOICE/Pop CD's; Take a Little Sass, Add Sunshine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FILM REVIEW; The Man Of Her Dreams? Hardly" w:history="1">
        <w:r>
          <w:rPr>
            <w:rFonts w:ascii="Arial" w:eastAsia="Arial" w:hAnsi="Arial" w:cs="Arial"/>
            <w:b/>
            <w:i w:val="0"/>
            <w:color w:val="0077CC"/>
            <w:sz w:val="20"/>
            <w:u w:val="single"/>
          </w:rPr>
          <w:t>FILM REVIEW; The Man Of Her Dreams? Hardly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U.S. Soldiers Accused of Shooting Civilians in Sadr City" w:history="1">
        <w:r>
          <w:rPr>
            <w:rFonts w:ascii="Arial" w:eastAsia="Arial" w:hAnsi="Arial" w:cs="Arial"/>
            <w:b/>
            <w:i w:val="0"/>
            <w:color w:val="0077CC"/>
            <w:sz w:val="20"/>
            <w:u w:val="single"/>
          </w:rPr>
          <w:t>U.S. Soldiers Accused of Shooting Civilians in Sadr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A SERVICE ECONOMY, THEY SAY" w:history="1">
        <w:r>
          <w:rPr>
            <w:rFonts w:ascii="Arial" w:eastAsia="Arial" w:hAnsi="Arial" w:cs="Arial"/>
            <w:b/>
            <w:i w:val="0"/>
            <w:color w:val="0077CC"/>
            <w:sz w:val="20"/>
            <w:u w:val="single"/>
          </w:rPr>
          <w:t>A SERVICE ECONOMY, THEY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rice of Labor Peace" w:history="1">
        <w:r>
          <w:rPr>
            <w:rFonts w:ascii="Arial" w:eastAsia="Arial" w:hAnsi="Arial" w:cs="Arial"/>
            <w:b/>
            <w:i w:val="0"/>
            <w:color w:val="0077CC"/>
            <w:sz w:val="20"/>
            <w:u w:val="single"/>
          </w:rPr>
          <w:t>Price of Labor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w Baby Snark Grew Up to Be Mr. Curmudgeon (Thanks, Dad)" w:history="1">
        <w:r>
          <w:rPr>
            <w:rFonts w:ascii="Arial" w:eastAsia="Arial" w:hAnsi="Arial" w:cs="Arial"/>
            <w:b/>
            <w:i w:val="0"/>
            <w:color w:val="0077CC"/>
            <w:sz w:val="20"/>
            <w:u w:val="single"/>
          </w:rPr>
          <w:t>How Baby Snark Grew Up to Be Mr. Curmudgeon (Thanks,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V REVIEW; 'CHAMPION,' STORY OF RAY MANCINI" w:history="1">
        <w:r>
          <w:rPr>
            <w:rFonts w:ascii="Arial" w:eastAsia="Arial" w:hAnsi="Arial" w:cs="Arial"/>
            <w:b/>
            <w:i w:val="0"/>
            <w:color w:val="0077CC"/>
            <w:sz w:val="20"/>
            <w:u w:val="single"/>
          </w:rPr>
          <w:t>TV REVIEW; 'CHAMPION,' STORY OF RAY MANCINI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Review/Theater; Success and Failure In Black Struggle to Rise" w:history="1">
        <w:r>
          <w:rPr>
            <w:rFonts w:ascii="Arial" w:eastAsia="Arial" w:hAnsi="Arial" w:cs="Arial"/>
            <w:b/>
            <w:i w:val="0"/>
            <w:color w:val="0077CC"/>
            <w:sz w:val="20"/>
            <w:u w:val="single"/>
          </w:rPr>
          <w:t>Review/Theater; Success and Failure In Black Struggle to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About New York ; A Poet Finds A New Muse In Columbus" w:history="1">
        <w:r>
          <w:rPr>
            <w:rFonts w:ascii="Arial" w:eastAsia="Arial" w:hAnsi="Arial" w:cs="Arial"/>
            <w:b/>
            <w:i w:val="0"/>
            <w:color w:val="0077CC"/>
            <w:sz w:val="20"/>
            <w:u w:val="single"/>
          </w:rPr>
          <w:t>About New York ; A Poet Finds A New Muse In Columbus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T BREAKFAST WITH: The Archbishop of Canterbury; An Outsider And Leader Of the Flock" w:history="1">
        <w:r>
          <w:rPr>
            <w:rFonts w:ascii="Arial" w:eastAsia="Arial" w:hAnsi="Arial" w:cs="Arial"/>
            <w:b/>
            <w:i w:val="0"/>
            <w:color w:val="0077CC"/>
            <w:sz w:val="20"/>
            <w:u w:val="single"/>
          </w:rPr>
          <w:t>AT BREAKFAST WITH: The Archbishop of Canterbury; An Outsider And Leader Of the Flock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If You're Thinking of Living In /Norwood; A Miniature U.N. Bordered by Parkland" w:history="1">
        <w:r>
          <w:rPr>
            <w:rFonts w:ascii="Arial" w:eastAsia="Arial" w:hAnsi="Arial" w:cs="Arial"/>
            <w:b/>
            <w:i w:val="0"/>
            <w:color w:val="0077CC"/>
            <w:sz w:val="20"/>
            <w:u w:val="single"/>
          </w:rPr>
          <w:t>If You're Thinking of Living In /Norwood; A Miniature U.N. Bordered by Parkland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We Eat Horses, Don't We?" w:history="1">
        <w:r>
          <w:rPr>
            <w:rFonts w:ascii="Arial" w:eastAsia="Arial" w:hAnsi="Arial" w:cs="Arial"/>
            <w:b/>
            <w:i w:val="0"/>
            <w:color w:val="0077CC"/>
            <w:sz w:val="20"/>
            <w:u w:val="single"/>
          </w:rPr>
          <w:t>We Eat Horses, Don't We?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uit Accuses Wells Fargo of Steering Blacks to Subprime Mortgages in Baltimore" w:history="1">
        <w:r>
          <w:rPr>
            <w:rFonts w:ascii="Arial" w:eastAsia="Arial" w:hAnsi="Arial" w:cs="Arial"/>
            <w:b/>
            <w:i w:val="0"/>
            <w:color w:val="0077CC"/>
            <w:sz w:val="20"/>
            <w:u w:val="single"/>
          </w:rPr>
          <w:t>Suit Accuses Wells Fargo of Steering Blacks to Subprime Mortgages in Baltimore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Smile and Say 'Peanut Butter,' Mona Lisa" w:history="1">
        <w:r>
          <w:rPr>
            <w:rFonts w:ascii="Arial" w:eastAsia="Arial" w:hAnsi="Arial" w:cs="Arial"/>
            <w:b/>
            <w:i w:val="0"/>
            <w:color w:val="0077CC"/>
            <w:sz w:val="20"/>
            <w:u w:val="single"/>
          </w:rPr>
          <w:t>Smile and Say 'Peanut Butter,' Mona Lisa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Sports of The Times; Yanks Ignore The Hispanic Influence" w:history="1">
        <w:r>
          <w:rPr>
            <w:rFonts w:ascii="Arial" w:eastAsia="Arial" w:hAnsi="Arial" w:cs="Arial"/>
            <w:b/>
            <w:i w:val="0"/>
            <w:color w:val="0077CC"/>
            <w:sz w:val="20"/>
            <w:u w:val="single"/>
          </w:rPr>
          <w:t>Sports of The Times; Yanks Ignore The Hispanic Influence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Accord's Defeat Heartens Quebec Separatists" w:history="1">
        <w:r>
          <w:rPr>
            <w:rFonts w:ascii="Arial" w:eastAsia="Arial" w:hAnsi="Arial" w:cs="Arial"/>
            <w:b/>
            <w:i w:val="0"/>
            <w:color w:val="0077CC"/>
            <w:sz w:val="20"/>
            <w:u w:val="single"/>
          </w:rPr>
          <w:t>Accord's Defeat Heartens Quebec Separatists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incerest Forms of Flattery for British Shows" w:history="1">
        <w:r>
          <w:rPr>
            <w:rFonts w:ascii="Arial" w:eastAsia="Arial" w:hAnsi="Arial" w:cs="Arial"/>
            <w:b/>
            <w:i w:val="0"/>
            <w:color w:val="0077CC"/>
            <w:sz w:val="20"/>
            <w:u w:val="single"/>
          </w:rPr>
          <w:t>Sincerest Forms of Flattery for British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Union Puts Caribbean-Style Fun Into Labor Day" w:history="1">
        <w:r>
          <w:rPr>
            <w:rFonts w:ascii="Arial" w:eastAsia="Arial" w:hAnsi="Arial" w:cs="Arial"/>
            <w:b/>
            <w:i w:val="0"/>
            <w:color w:val="0077CC"/>
            <w:sz w:val="20"/>
            <w:u w:val="single"/>
          </w:rPr>
          <w:t>Union Puts Caribbean-Style Fun Into Labor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Dolphins ' Saban Is Doing a Mean Imitation of Shula" w:history="1">
        <w:r>
          <w:rPr>
            <w:rFonts w:ascii="Arial" w:eastAsia="Arial" w:hAnsi="Arial" w:cs="Arial"/>
            <w:b/>
            <w:i w:val="0"/>
            <w:color w:val="0077CC"/>
            <w:sz w:val="20"/>
            <w:u w:val="single"/>
          </w:rPr>
          <w:t>The Dolphins ' Saban Is Doing a Mean Imitation of Shula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In Aphrodite's Arms" w:history="1">
        <w:r>
          <w:rPr>
            <w:rFonts w:ascii="Arial" w:eastAsia="Arial" w:hAnsi="Arial" w:cs="Arial"/>
            <w:b/>
            <w:i w:val="0"/>
            <w:color w:val="0077CC"/>
            <w:sz w:val="20"/>
            <w:u w:val="single"/>
          </w:rPr>
          <w:t>In Aphrodite's Arms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Discord Rattles Co-op City Towers; Feuds and Finances Threaten Stability of Middle-Class Refuge" w:history="1">
        <w:r>
          <w:rPr>
            <w:rFonts w:ascii="Arial" w:eastAsia="Arial" w:hAnsi="Arial" w:cs="Arial"/>
            <w:b/>
            <w:i w:val="0"/>
            <w:color w:val="0077CC"/>
            <w:sz w:val="20"/>
            <w:u w:val="single"/>
          </w:rPr>
          <w:t>Discord Rattles Co-op City Towers; Feuds and Finances Threaten Stability of Middle-Class Refuge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isely Aiding Israel" w:history="1">
        <w:r>
          <w:rPr>
            <w:rFonts w:ascii="Arial" w:eastAsia="Arial" w:hAnsi="Arial" w:cs="Arial"/>
            <w:b/>
            <w:i w:val="0"/>
            <w:color w:val="0077CC"/>
            <w:sz w:val="20"/>
            <w:u w:val="single"/>
          </w:rPr>
          <w:t>Wisely Aiding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NEIGHBORHOOD REPORT: NEW YORK UP CLOSE -- In 2 Corners of City, a Surge in Hispanic Power; Brooklyn Area May Put Puerto Rican on Council" w:history="1">
        <w:r>
          <w:rPr>
            <w:rFonts w:ascii="Arial" w:eastAsia="Arial" w:hAnsi="Arial" w:cs="Arial"/>
            <w:b/>
            <w:i w:val="0"/>
            <w:color w:val="0077CC"/>
            <w:sz w:val="20"/>
            <w:u w:val="single"/>
          </w:rPr>
          <w:t>NEIGHBORHOOD REPORT: NEW YORK UP CLOSE -- In 2 Corners of City, a Surge in Hispanic Power; Brooklyn Area May Put Puerto Rican on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The Elvis Strategy" w:history="1">
        <w:r>
          <w:rPr>
            <w:rFonts w:ascii="Arial" w:eastAsia="Arial" w:hAnsi="Arial" w:cs="Arial"/>
            <w:b/>
            <w:i w:val="0"/>
            <w:color w:val="0077CC"/>
            <w:sz w:val="20"/>
            <w:u w:val="single"/>
          </w:rPr>
          <w:t>The Elvis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Rising G.O.P. Star From Staten Island Draws on Political Gifts to Fend Off Critics" w:history="1">
        <w:r>
          <w:rPr>
            <w:rFonts w:ascii="Arial" w:eastAsia="Arial" w:hAnsi="Arial" w:cs="Arial"/>
            <w:b/>
            <w:i w:val="0"/>
            <w:color w:val="0077CC"/>
            <w:sz w:val="20"/>
            <w:u w:val="single"/>
          </w:rPr>
          <w:t>Rising G.O.P. Star From Staten Island Draws on Political Gifts to Fend Off Critics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Davis and His No. 2 Campaign Apart at Fair" w:history="1">
        <w:r>
          <w:rPr>
            <w:rFonts w:ascii="Arial" w:eastAsia="Arial" w:hAnsi="Arial" w:cs="Arial"/>
            <w:b/>
            <w:i w:val="0"/>
            <w:color w:val="0077CC"/>
            <w:sz w:val="20"/>
            <w:u w:val="single"/>
          </w:rPr>
          <w:t>Davis and His No. 2 Campaign Apart at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Face of City Has Changed Dramatically, Census Estimates Show" w:history="1">
        <w:r>
          <w:rPr>
            <w:rFonts w:ascii="Arial" w:eastAsia="Arial" w:hAnsi="Arial" w:cs="Arial"/>
            <w:b/>
            <w:i w:val="0"/>
            <w:color w:val="0077CC"/>
            <w:sz w:val="20"/>
            <w:u w:val="single"/>
          </w:rPr>
          <w:t>Face of City Has Changed Dramatically, Census Estimates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uomo Says Investor's Past May Stop Starrett City Sale" w:history="1">
        <w:r>
          <w:rPr>
            <w:rFonts w:ascii="Arial" w:eastAsia="Arial" w:hAnsi="Arial" w:cs="Arial"/>
            <w:b/>
            <w:i w:val="0"/>
            <w:color w:val="0077CC"/>
            <w:sz w:val="20"/>
            <w:u w:val="single"/>
          </w:rPr>
          <w:t>Cuomo Says Investor's Past May Stop Starrett City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e Way From San Jose" w:history="1">
        <w:r>
          <w:rPr>
            <w:rFonts w:ascii="Arial" w:eastAsia="Arial" w:hAnsi="Arial" w:cs="Arial"/>
            <w:b/>
            <w:i w:val="0"/>
            <w:color w:val="0077CC"/>
            <w:sz w:val="20"/>
            <w:u w:val="single"/>
          </w:rPr>
          <w:t>The Way From San Jose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Selling Airborne Opulence to the Upper Upper Upper Class feature" w:history="1">
        <w:r>
          <w:rPr>
            <w:rFonts w:ascii="Arial" w:eastAsia="Arial" w:hAnsi="Arial" w:cs="Arial"/>
            <w:b/>
            <w:i w:val="0"/>
            <w:color w:val="0077CC"/>
            <w:sz w:val="20"/>
            <w:u w:val="single"/>
          </w:rPr>
          <w:t>Selling Airborne Opulence to the Upper Upper Upper Class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Meeting, Then Eating, The Goat" w:history="1">
        <w:r>
          <w:rPr>
            <w:rFonts w:ascii="Arial" w:eastAsia="Arial" w:hAnsi="Arial" w:cs="Arial"/>
            <w:b/>
            <w:i w:val="0"/>
            <w:color w:val="0077CC"/>
            <w:sz w:val="20"/>
            <w:u w:val="single"/>
          </w:rPr>
          <w:t>Meeting, Then Eating, The Goat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In Show of Spitzer's Strength, Democrat Wins Senate Seat on Long Island" w:history="1">
        <w:r>
          <w:rPr>
            <w:rFonts w:ascii="Arial" w:eastAsia="Arial" w:hAnsi="Arial" w:cs="Arial"/>
            <w:b/>
            <w:i w:val="0"/>
            <w:color w:val="0077CC"/>
            <w:sz w:val="20"/>
            <w:u w:val="single"/>
          </w:rPr>
          <w:t>In Show of Spitzer's Strength, Democrat Wins Senate Seat on Long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BOOKS OF THE TIMES; Br'er Rabbit, Ordinary In Nearly Every Way" w:history="1">
        <w:r>
          <w:rPr>
            <w:rFonts w:ascii="Arial" w:eastAsia="Arial" w:hAnsi="Arial" w:cs="Arial"/>
            <w:b/>
            <w:i w:val="0"/>
            <w:color w:val="0077CC"/>
            <w:sz w:val="20"/>
            <w:u w:val="single"/>
          </w:rPr>
          <w:t>BOOKS OF THE TIMES; Br'er Rabbit, Ordinary In Nearly Every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Ousted Manila Leader Says He Yielded Just Temporarily" w:history="1">
        <w:r>
          <w:rPr>
            <w:rFonts w:ascii="Arial" w:eastAsia="Arial" w:hAnsi="Arial" w:cs="Arial"/>
            <w:b/>
            <w:i w:val="0"/>
            <w:color w:val="0077CC"/>
            <w:sz w:val="20"/>
            <w:u w:val="single"/>
          </w:rPr>
          <w:t>Ousted Manila Leader Says He Yielded Just Temporarily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ockfighting Outfits Evade the Law, and Continue to Prosper" w:history="1">
        <w:r>
          <w:rPr>
            <w:rFonts w:ascii="Arial" w:eastAsia="Arial" w:hAnsi="Arial" w:cs="Arial"/>
            <w:b/>
            <w:i w:val="0"/>
            <w:color w:val="0077CC"/>
            <w:sz w:val="20"/>
            <w:u w:val="single"/>
          </w:rPr>
          <w:t>Cockfighting Outfits Evade the Law, and Continue to Prosper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WESTCHESTER OPINION; COLLEGE AS A LESSON IN PERSEVERANCE" w:history="1">
        <w:r>
          <w:rPr>
            <w:rFonts w:ascii="Arial" w:eastAsia="Arial" w:hAnsi="Arial" w:cs="Arial"/>
            <w:b/>
            <w:i w:val="0"/>
            <w:color w:val="0077CC"/>
            <w:sz w:val="20"/>
            <w:u w:val="single"/>
          </w:rPr>
          <w:t>WESTCHESTER OPINION; COLLEGE AS A LESSON IN PERSEVERANCE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Italians Say London Suspect Lacks Wide Terrorist Ties" w:history="1">
        <w:r>
          <w:rPr>
            <w:rFonts w:ascii="Arial" w:eastAsia="Arial" w:hAnsi="Arial" w:cs="Arial"/>
            <w:b/>
            <w:i w:val="0"/>
            <w:color w:val="0077CC"/>
            <w:sz w:val="20"/>
            <w:u w:val="single"/>
          </w:rPr>
          <w:t>Italians Say London Suspect Lacks Wide Terrorist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DETROIT LOSES BREWERY AND A PART OF ITS PAST" w:history="1">
        <w:r>
          <w:rPr>
            <w:rFonts w:ascii="Arial" w:eastAsia="Arial" w:hAnsi="Arial" w:cs="Arial"/>
            <w:b/>
            <w:i w:val="0"/>
            <w:color w:val="0077CC"/>
            <w:sz w:val="20"/>
            <w:u w:val="single"/>
          </w:rPr>
          <w:t>DETROIT LOSES BREWERY AND A PART OF ITS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TV WEEKEND Lucy and Desi, The Merger" w:history="1">
        <w:r>
          <w:rPr>
            <w:rFonts w:ascii="Arial" w:eastAsia="Arial" w:hAnsi="Arial" w:cs="Arial"/>
            <w:b/>
            <w:i w:val="0"/>
            <w:color w:val="0077CC"/>
            <w:sz w:val="20"/>
            <w:u w:val="single"/>
          </w:rPr>
          <w:t>TV WEEKEND Lucy and Desi, The Merger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Pizzas That Weathered the Storm" w:history="1">
        <w:r>
          <w:rPr>
            <w:rFonts w:ascii="Arial" w:eastAsia="Arial" w:hAnsi="Arial" w:cs="Arial"/>
            <w:b/>
            <w:i w:val="0"/>
            <w:color w:val="0077CC"/>
            <w:sz w:val="20"/>
            <w:u w:val="single"/>
          </w:rPr>
          <w:t>Pizzas That Weathered the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New TV Lineups Add Scripted Shows" w:history="1">
        <w:r>
          <w:rPr>
            <w:rFonts w:ascii="Arial" w:eastAsia="Arial" w:hAnsi="Arial" w:cs="Arial"/>
            <w:b/>
            <w:i w:val="0"/>
            <w:color w:val="0077CC"/>
            <w:sz w:val="20"/>
            <w:u w:val="single"/>
          </w:rPr>
          <w:t>New TV Lineups Add Scripted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1992 CAMPAIGN: The Republicans; Women Need Free Markets, Not Government, Bush Says" w:history="1">
        <w:r>
          <w:rPr>
            <w:rFonts w:ascii="Arial" w:eastAsia="Arial" w:hAnsi="Arial" w:cs="Arial"/>
            <w:b/>
            <w:i w:val="0"/>
            <w:color w:val="0077CC"/>
            <w:sz w:val="20"/>
            <w:u w:val="single"/>
          </w:rPr>
          <w:t>THE 1992 CAMPAIGN: The Republicans; Women Need Free Markets, Not Government, Bush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POLISH LABOR CHIEFS MEET TO FORM FEDERATION" w:history="1">
        <w:r>
          <w:rPr>
            <w:rFonts w:ascii="Arial" w:eastAsia="Arial" w:hAnsi="Arial" w:cs="Arial"/>
            <w:b/>
            <w:i w:val="0"/>
            <w:color w:val="0077CC"/>
            <w:sz w:val="20"/>
            <w:u w:val="single"/>
          </w:rPr>
          <w:t>POLISH LABOR CHIEFS MEET TO FORM FEDERATION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 Wily Pirate Plunders Broadway" w:history="1">
        <w:r>
          <w:rPr>
            <w:rFonts w:ascii="Arial" w:eastAsia="Arial" w:hAnsi="Arial" w:cs="Arial"/>
            <w:b/>
            <w:i w:val="0"/>
            <w:color w:val="0077CC"/>
            <w:sz w:val="20"/>
            <w:u w:val="single"/>
          </w:rPr>
          <w:t>A Wily Pirate Plunders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Dinkins Pact Cuts Homeless In the Projects" w:history="1">
        <w:r>
          <w:rPr>
            <w:rFonts w:ascii="Arial" w:eastAsia="Arial" w:hAnsi="Arial" w:cs="Arial"/>
            <w:b/>
            <w:i w:val="0"/>
            <w:color w:val="0077CC"/>
            <w:sz w:val="20"/>
            <w:u w:val="single"/>
          </w:rPr>
          <w:t>Dinkins Pact Cuts Homeless In the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Sports of The Times; Ashe's Vision Appears on Ashe's Court" w:history="1">
        <w:r>
          <w:rPr>
            <w:rFonts w:ascii="Arial" w:eastAsia="Arial" w:hAnsi="Arial" w:cs="Arial"/>
            <w:b/>
            <w:i w:val="0"/>
            <w:color w:val="0077CC"/>
            <w:sz w:val="20"/>
            <w:u w:val="single"/>
          </w:rPr>
          <w:t>Sports of The Times; Ashe's Vision Appears on Ashe's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COURT TO RULE ON TEXAS ZONING BAN FOR RETARDED" w:history="1">
        <w:r>
          <w:rPr>
            <w:rFonts w:ascii="Arial" w:eastAsia="Arial" w:hAnsi="Arial" w:cs="Arial"/>
            <w:b/>
            <w:i w:val="0"/>
            <w:color w:val="0077CC"/>
            <w:sz w:val="20"/>
            <w:u w:val="single"/>
          </w:rPr>
          <w:t>COURT TO RULE ON TEXAS ZONING BAN FOR RETARDED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2 Lives Collide In Fatal Instant At Busy Airport" w:history="1">
        <w:r>
          <w:rPr>
            <w:rFonts w:ascii="Arial" w:eastAsia="Arial" w:hAnsi="Arial" w:cs="Arial"/>
            <w:b/>
            <w:i w:val="0"/>
            <w:color w:val="0077CC"/>
            <w:sz w:val="20"/>
            <w:u w:val="single"/>
          </w:rPr>
          <w:t>2 Lives Collide In Fatal Instant At Busy Airport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88 Killed as Car Bombs Devastate Busy Baghdad Market" w:history="1">
        <w:r>
          <w:rPr>
            <w:rFonts w:ascii="Arial" w:eastAsia="Arial" w:hAnsi="Arial" w:cs="Arial"/>
            <w:b/>
            <w:i w:val="0"/>
            <w:color w:val="0077CC"/>
            <w:sz w:val="20"/>
            <w:u w:val="single"/>
          </w:rPr>
          <w:t>88 Killed as Car Bombs Devastate Busy Baghdad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A Merchant Of Trinkets And Memories" w:history="1">
        <w:r>
          <w:rPr>
            <w:rFonts w:ascii="Arial" w:eastAsia="Arial" w:hAnsi="Arial" w:cs="Arial"/>
            <w:b/>
            <w:i w:val="0"/>
            <w:color w:val="0077CC"/>
            <w:sz w:val="20"/>
            <w:u w:val="single"/>
          </w:rPr>
          <w:t>A Merchant Of Trinkets And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ISSUES AND INTERESTS -- ON THE SIDELINES; Dukakis Views Clinton as G.O.P.'s Worst Nightmare" w:history="1">
        <w:r>
          <w:rPr>
            <w:rFonts w:ascii="Arial" w:eastAsia="Arial" w:hAnsi="Arial" w:cs="Arial"/>
            <w:b/>
            <w:i w:val="0"/>
            <w:color w:val="0077CC"/>
            <w:sz w:val="20"/>
            <w:u w:val="single"/>
          </w:rPr>
          <w:t>ISSUES AND INTERESTS -- ON THE SIDELINES; Dukakis Views Clinton as G.O.P.'s Worst Nightmare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DEMOCRATS YIELD AS SENATE PASSES BIG TAX PACKAGE" w:history="1">
        <w:r>
          <w:rPr>
            <w:rFonts w:ascii="Arial" w:eastAsia="Arial" w:hAnsi="Arial" w:cs="Arial"/>
            <w:b/>
            <w:i w:val="0"/>
            <w:color w:val="0077CC"/>
            <w:sz w:val="20"/>
            <w:u w:val="single"/>
          </w:rPr>
          <w:t>DEMOCRATS YIELD AS SENATE PASSES BIG TAX PACKAGE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For Worse and for Better: Documenting an Obsession" w:history="1">
        <w:r>
          <w:rPr>
            <w:rFonts w:ascii="Arial" w:eastAsia="Arial" w:hAnsi="Arial" w:cs="Arial"/>
            <w:b/>
            <w:i w:val="0"/>
            <w:color w:val="0077CC"/>
            <w:sz w:val="20"/>
            <w:u w:val="single"/>
          </w:rPr>
          <w:t>For Worse and for Better: Documenting an Obsession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 Merchant Watches As Bed-Stuy Gentrifies" w:history="1">
        <w:r>
          <w:rPr>
            <w:rFonts w:ascii="Arial" w:eastAsia="Arial" w:hAnsi="Arial" w:cs="Arial"/>
            <w:b/>
            <w:i w:val="0"/>
            <w:color w:val="0077CC"/>
            <w:sz w:val="20"/>
            <w:u w:val="single"/>
          </w:rPr>
          <w:t>A Merchant Watches As Bed-Stuy Gentrifies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Hardships Of a Nation Push Horses Out to Die" w:history="1">
        <w:r>
          <w:rPr>
            <w:rFonts w:ascii="Arial" w:eastAsia="Arial" w:hAnsi="Arial" w:cs="Arial"/>
            <w:b/>
            <w:i w:val="0"/>
            <w:color w:val="0077CC"/>
            <w:sz w:val="20"/>
            <w:u w:val="single"/>
          </w:rPr>
          <w:t>Hardships Of a Nation Push Horses Out to 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Jimmy Buffett Does Not Live the Jimmy Buffett Lifestyle" w:history="1">
        <w:r>
          <w:rPr>
            <w:rFonts w:ascii="Arial" w:eastAsia="Arial" w:hAnsi="Arial" w:cs="Arial"/>
            <w:b/>
            <w:i w:val="0"/>
            <w:color w:val="0077CC"/>
            <w:sz w:val="20"/>
            <w:u w:val="single"/>
          </w:rPr>
          <w:t>Jimmy Buffett Does Not Live the Jimmy Buffett Lifestyle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Can a New Generation in the Banlieues Change French Politics? Feature" w:history="1">
        <w:r>
          <w:rPr>
            <w:rFonts w:ascii="Arial" w:eastAsia="Arial" w:hAnsi="Arial" w:cs="Arial"/>
            <w:b/>
            <w:i w:val="0"/>
            <w:color w:val="0077CC"/>
            <w:sz w:val="20"/>
            <w:u w:val="single"/>
          </w:rPr>
          <w:t>Can a New Generation in the Banlieues Change French Politics?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After 341 Years, British Poet Laureate Is a Woman" w:history="1">
        <w:r>
          <w:rPr>
            <w:rFonts w:ascii="Arial" w:eastAsia="Arial" w:hAnsi="Arial" w:cs="Arial"/>
            <w:b/>
            <w:i w:val="0"/>
            <w:color w:val="0077CC"/>
            <w:sz w:val="20"/>
            <w:u w:val="single"/>
          </w:rPr>
          <w:t>After 341 Years, British Poet Laureate Is a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Elation Greets Recovery Of 2 Boys After Abduction" w:history="1">
        <w:r>
          <w:rPr>
            <w:rFonts w:ascii="Arial" w:eastAsia="Arial" w:hAnsi="Arial" w:cs="Arial"/>
            <w:b/>
            <w:i w:val="0"/>
            <w:color w:val="0077CC"/>
            <w:sz w:val="20"/>
            <w:u w:val="single"/>
          </w:rPr>
          <w:t>Elation Greets Recovery Of 2 Boys After Abduction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BOUT REAL ESTATE; GREENPOINT , AT LAST, GETS NEW HOME DELVELOPMENT" w:history="1">
        <w:r>
          <w:rPr>
            <w:rFonts w:ascii="Arial" w:eastAsia="Arial" w:hAnsi="Arial" w:cs="Arial"/>
            <w:b/>
            <w:i w:val="0"/>
            <w:color w:val="0077CC"/>
            <w:sz w:val="20"/>
            <w:u w:val="single"/>
          </w:rPr>
          <w:t>ABOUT REAL ESTATE; GREENPOINT , AT LAST, GETS NEW HOME DELVELOPMENT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The N.F.L.'s Blue-Collar Workers" w:history="1">
        <w:r>
          <w:rPr>
            <w:rFonts w:ascii="Arial" w:eastAsia="Arial" w:hAnsi="Arial" w:cs="Arial"/>
            <w:b/>
            <w:i w:val="0"/>
            <w:color w:val="0077CC"/>
            <w:sz w:val="20"/>
            <w:u w:val="single"/>
          </w:rPr>
          <w:t>The N.F.L.'s Blue-Collar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fter 341 Years, Britain Picks a Female Poet Laureate" w:history="1">
        <w:r>
          <w:rPr>
            <w:rFonts w:ascii="Arial" w:eastAsia="Arial" w:hAnsi="Arial" w:cs="Arial"/>
            <w:b/>
            <w:i w:val="0"/>
            <w:color w:val="0077CC"/>
            <w:sz w:val="20"/>
            <w:u w:val="single"/>
          </w:rPr>
          <w:t>After 341 Years, Britain Picks a Female Poet Laureate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he Other Copenhagen" w:history="1">
        <w:r>
          <w:rPr>
            <w:rFonts w:ascii="Arial" w:eastAsia="Arial" w:hAnsi="Arial" w:cs="Arial"/>
            <w:b/>
            <w:i w:val="0"/>
            <w:color w:val="0077CC"/>
            <w:sz w:val="20"/>
            <w:u w:val="single"/>
          </w:rPr>
          <w:t>The Other Copenhagen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 SMALL WORKERS PARTY AIMS FIRE AT CAPITALISM" w:history="1">
        <w:r>
          <w:rPr>
            <w:rFonts w:ascii="Arial" w:eastAsia="Arial" w:hAnsi="Arial" w:cs="Arial"/>
            <w:b/>
            <w:i w:val="0"/>
            <w:color w:val="0077CC"/>
            <w:sz w:val="20"/>
            <w:u w:val="single"/>
          </w:rPr>
          <w:t>A SMALL WORKERS PARTY AIMS FIRE AT CAPITALISM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Union Leaders Plan Fight Against Bush's Labor Selection" w:history="1">
        <w:r>
          <w:rPr>
            <w:rFonts w:ascii="Arial" w:eastAsia="Arial" w:hAnsi="Arial" w:cs="Arial"/>
            <w:b/>
            <w:i w:val="0"/>
            <w:color w:val="0077CC"/>
            <w:sz w:val="20"/>
            <w:u w:val="single"/>
          </w:rPr>
          <w:t>Union Leaders Plan Fight Against Bush's Labor Selection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Repossession" w:history="1">
        <w:r>
          <w:rPr>
            <w:rFonts w:ascii="Arial" w:eastAsia="Arial" w:hAnsi="Arial" w:cs="Arial"/>
            <w:b/>
            <w:i w:val="0"/>
            <w:color w:val="0077CC"/>
            <w:sz w:val="20"/>
            <w:u w:val="single"/>
          </w:rPr>
          <w:t>Repossession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Dangerously Close" w:history="1">
        <w:r>
          <w:rPr>
            <w:rFonts w:ascii="Arial" w:eastAsia="Arial" w:hAnsi="Arial" w:cs="Arial"/>
            <w:b/>
            <w:i w:val="0"/>
            <w:color w:val="0077CC"/>
            <w:sz w:val="20"/>
            <w:u w:val="single"/>
          </w:rPr>
          <w:t>Dangerously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lause in Rent Law Is Said to Allow Extra Rises for Some Apartments" w:history="1">
        <w:r>
          <w:rPr>
            <w:rFonts w:ascii="Arial" w:eastAsia="Arial" w:hAnsi="Arial" w:cs="Arial"/>
            <w:b/>
            <w:i w:val="0"/>
            <w:color w:val="0077CC"/>
            <w:sz w:val="20"/>
            <w:u w:val="single"/>
          </w:rPr>
          <w:t>Clause in Rent Law Is Said to Allow Extra Rises for Some Apartments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SANTA BARBARA,' NEW DAYTIME SERIAL" w:history="1">
        <w:r>
          <w:rPr>
            <w:rFonts w:ascii="Arial" w:eastAsia="Arial" w:hAnsi="Arial" w:cs="Arial"/>
            <w:b/>
            <w:i w:val="0"/>
            <w:color w:val="0077CC"/>
            <w:sz w:val="20"/>
            <w:u w:val="single"/>
          </w:rPr>
          <w:t>'SANTA BARBARA,' NEW DAYTIME SERIAL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When California Started Riding on Little Wheels" w:history="1">
        <w:r>
          <w:rPr>
            <w:rFonts w:ascii="Arial" w:eastAsia="Arial" w:hAnsi="Arial" w:cs="Arial"/>
            <w:b/>
            <w:i w:val="0"/>
            <w:color w:val="0077CC"/>
            <w:sz w:val="20"/>
            <w:u w:val="single"/>
          </w:rPr>
          <w:t>When California Started Riding on Little Wheels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Ralph Kramden Resumes His Hunt for the Sure Thing" w:history="1">
        <w:r>
          <w:rPr>
            <w:rFonts w:ascii="Arial" w:eastAsia="Arial" w:hAnsi="Arial" w:cs="Arial"/>
            <w:b/>
            <w:i w:val="0"/>
            <w:color w:val="0077CC"/>
            <w:sz w:val="20"/>
            <w:u w:val="single"/>
          </w:rPr>
          <w:t>Ralph Kramden Resumes His Hunt for the Sure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Save or Splurge: Amsterdam" w:history="1">
        <w:r>
          <w:rPr>
            <w:rFonts w:ascii="Arial" w:eastAsia="Arial" w:hAnsi="Arial" w:cs="Arial"/>
            <w:b/>
            <w:i w:val="0"/>
            <w:color w:val="0077CC"/>
            <w:sz w:val="20"/>
            <w:u w:val="single"/>
          </w:rPr>
          <w:t>Save or Splurge: Amsterdam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Closing Up, but Not Sitting Down" w:history="1">
        <w:r>
          <w:rPr>
            <w:rFonts w:ascii="Arial" w:eastAsia="Arial" w:hAnsi="Arial" w:cs="Arial"/>
            <w:b/>
            <w:i w:val="0"/>
            <w:color w:val="0077CC"/>
            <w:sz w:val="20"/>
            <w:u w:val="single"/>
          </w:rPr>
          <w:t>Closing Up, but Not Sitting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he Original Carrie Bradshaw" w:history="1">
        <w:r>
          <w:rPr>
            <w:rFonts w:ascii="Arial" w:eastAsia="Arial" w:hAnsi="Arial" w:cs="Arial"/>
            <w:b/>
            <w:i w:val="0"/>
            <w:color w:val="0077CC"/>
            <w:sz w:val="20"/>
            <w:u w:val="single"/>
          </w:rPr>
          <w:t>The Original Carrie Bradshaw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e Believer" w:history="1">
        <w:r>
          <w:rPr>
            <w:rFonts w:ascii="Arial" w:eastAsia="Arial" w:hAnsi="Arial" w:cs="Arial"/>
            <w:b/>
            <w:i w:val="0"/>
            <w:color w:val="0077CC"/>
            <w:sz w:val="20"/>
            <w:u w:val="single"/>
          </w:rPr>
          <w:t>The Believer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rom Farm to Farm With the King of ‘Bro-Country’ Feature" w:history="1">
        <w:r>
          <w:rPr>
            <w:rFonts w:ascii="Arial" w:eastAsia="Arial" w:hAnsi="Arial" w:cs="Arial"/>
            <w:b/>
            <w:i w:val="0"/>
            <w:color w:val="0077CC"/>
            <w:sz w:val="20"/>
            <w:u w:val="single"/>
          </w:rPr>
          <w:t>From Farm to Farm With the King of ‘Bro-Country’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DANCE REVIEW Pillow Talk, Pillow Fight, All French , Of Course" w:history="1">
        <w:r>
          <w:rPr>
            <w:rFonts w:ascii="Arial" w:eastAsia="Arial" w:hAnsi="Arial" w:cs="Arial"/>
            <w:b/>
            <w:i w:val="0"/>
            <w:color w:val="0077CC"/>
            <w:sz w:val="20"/>
            <w:u w:val="single"/>
          </w:rPr>
          <w:t>DANCE REVIEW Pillow Talk, Pillow Fight, All French , Of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Photographing Glamour Unglamorously" w:history="1">
        <w:r>
          <w:rPr>
            <w:rFonts w:ascii="Arial" w:eastAsia="Arial" w:hAnsi="Arial" w:cs="Arial"/>
            <w:b/>
            <w:i w:val="0"/>
            <w:color w:val="0077CC"/>
            <w:sz w:val="20"/>
            <w:u w:val="single"/>
          </w:rPr>
          <w:t>Photographing Glamour Unglamorously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Mother's Neglect Arrest Called No Surprise" w:history="1">
        <w:r>
          <w:rPr>
            <w:rFonts w:ascii="Arial" w:eastAsia="Arial" w:hAnsi="Arial" w:cs="Arial"/>
            <w:b/>
            <w:i w:val="0"/>
            <w:color w:val="0077CC"/>
            <w:sz w:val="20"/>
            <w:u w:val="single"/>
          </w:rPr>
          <w:t>Mother's Neglect Arrest Called No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Obama Reaches Accord With G.O.P. on Tax Cut; Democrats Hold Back" w:history="1">
        <w:r>
          <w:rPr>
            <w:rFonts w:ascii="Arial" w:eastAsia="Arial" w:hAnsi="Arial" w:cs="Arial"/>
            <w:b/>
            <w:i w:val="0"/>
            <w:color w:val="0077CC"/>
            <w:sz w:val="20"/>
            <w:u w:val="single"/>
          </w:rPr>
          <w:t>Obama Reaches Accord With G.O.P. on Tax Cut; Democrats Hold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Strangers on His Street" w:history="1">
        <w:r>
          <w:rPr>
            <w:rFonts w:ascii="Arial" w:eastAsia="Arial" w:hAnsi="Arial" w:cs="Arial"/>
            <w:b/>
            <w:i w:val="0"/>
            <w:color w:val="0077CC"/>
            <w:sz w:val="20"/>
            <w:u w:val="single"/>
          </w:rPr>
          <w:t>Strangers on His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 Place for Renters to Buy In" w:history="1">
        <w:r>
          <w:rPr>
            <w:rFonts w:ascii="Arial" w:eastAsia="Arial" w:hAnsi="Arial" w:cs="Arial"/>
            <w:b/>
            <w:i w:val="0"/>
            <w:color w:val="0077CC"/>
            <w:sz w:val="20"/>
            <w:u w:val="single"/>
          </w:rPr>
          <w:t>A Place for Renters to Buy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HE NEW JERSEY PRIMARY: Man in the News -- James Edward McGreevey; Effusive, Folksy Charm Pays Off" w:history="1">
        <w:r>
          <w:rPr>
            <w:rFonts w:ascii="Arial" w:eastAsia="Arial" w:hAnsi="Arial" w:cs="Arial"/>
            <w:b/>
            <w:i w:val="0"/>
            <w:color w:val="0077CC"/>
            <w:sz w:val="20"/>
            <w:u w:val="single"/>
          </w:rPr>
          <w:t>THE NEW JERSEY PRIMARY: Man in the News -- James Edward McGreevey; Effusive, Folksy Charm Pays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ART REVIEW; Painting His Way From Style To Style" w:history="1">
        <w:r>
          <w:rPr>
            <w:rFonts w:ascii="Arial" w:eastAsia="Arial" w:hAnsi="Arial" w:cs="Arial"/>
            <w:b/>
            <w:i w:val="0"/>
            <w:color w:val="0077CC"/>
            <w:sz w:val="20"/>
            <w:u w:val="single"/>
          </w:rPr>
          <w:t>ART REVIEW; Painting His Way From Style To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36 Hours: Montevideo, Uruguay" w:history="1">
        <w:r>
          <w:rPr>
            <w:rFonts w:ascii="Arial" w:eastAsia="Arial" w:hAnsi="Arial" w:cs="Arial"/>
            <w:b/>
            <w:i w:val="0"/>
            <w:color w:val="0077CC"/>
            <w:sz w:val="20"/>
            <w:u w:val="single"/>
          </w:rPr>
          <w:t>36 Hours: Montevideo, Uruguay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Climbing Out of the Gutter With a 5-Year-Old in Tow Movie Review | 'The Pursuit of Happyness'" w:history="1">
        <w:r>
          <w:rPr>
            <w:rFonts w:ascii="Arial" w:eastAsia="Arial" w:hAnsi="Arial" w:cs="Arial"/>
            <w:b/>
            <w:i w:val="0"/>
            <w:color w:val="0077CC"/>
            <w:sz w:val="20"/>
            <w:u w:val="single"/>
          </w:rPr>
          <w:t>Climbing Out of the Gutter With a 5-Year-Old in Tow Movie Review | 'The Pursuit of Happyness'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Much Fiscal Pain in Ireland , but Low Corporate Taxes Go Untouched" w:history="1">
        <w:r>
          <w:rPr>
            <w:rFonts w:ascii="Arial" w:eastAsia="Arial" w:hAnsi="Arial" w:cs="Arial"/>
            <w:b/>
            <w:i w:val="0"/>
            <w:color w:val="0077CC"/>
            <w:sz w:val="20"/>
            <w:u w:val="single"/>
          </w:rPr>
          <w:t>Much Fiscal Pain in Ireland , but Low Corporate Taxes Go Untouched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THE RENT BATTLE: THE LANDLORDS; Strategist Helps Owners Lobby for Their Concerns" w:history="1">
        <w:r>
          <w:rPr>
            <w:rFonts w:ascii="Arial" w:eastAsia="Arial" w:hAnsi="Arial" w:cs="Arial"/>
            <w:b/>
            <w:i w:val="0"/>
            <w:color w:val="0077CC"/>
            <w:sz w:val="20"/>
            <w:u w:val="single"/>
          </w:rPr>
          <w:t>THE RENT BATTLE: THE LANDLORDS; Strategist Helps Owners Lobby for Their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New Rochelle Journal A City's Hard Choice: New Tax or No Libraries" w:history="1">
        <w:r>
          <w:rPr>
            <w:rFonts w:ascii="Arial" w:eastAsia="Arial" w:hAnsi="Arial" w:cs="Arial"/>
            <w:b/>
            <w:i w:val="0"/>
            <w:color w:val="0077CC"/>
            <w:sz w:val="20"/>
            <w:u w:val="single"/>
          </w:rPr>
          <w:t>New Rochelle Journal A City's Hard Choice: New Tax or No Libraries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ANTHONY HOPKINS IN 'A MARRIED MAN'" w:history="1">
        <w:r>
          <w:rPr>
            <w:rFonts w:ascii="Arial" w:eastAsia="Arial" w:hAnsi="Arial" w:cs="Arial"/>
            <w:b/>
            <w:i w:val="0"/>
            <w:color w:val="0077CC"/>
            <w:sz w:val="20"/>
            <w:u w:val="single"/>
          </w:rPr>
          <w:t>ANTHONY HOPKINS IN 'A MARRIED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Getting Real Estate" w:history="1">
        <w:r>
          <w:rPr>
            <w:rFonts w:ascii="Arial" w:eastAsia="Arial" w:hAnsi="Arial" w:cs="Arial"/>
            <w:b/>
            <w:i w:val="0"/>
            <w:color w:val="0077CC"/>
            <w:sz w:val="20"/>
            <w:u w:val="single"/>
          </w:rPr>
          <w:t>Getting Real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Voice of the Century' Broke Racial Barriers" w:history="1">
        <w:r>
          <w:rPr>
            <w:rFonts w:ascii="Arial" w:eastAsia="Arial" w:hAnsi="Arial" w:cs="Arial"/>
            <w:b/>
            <w:i w:val="0"/>
            <w:color w:val="0077CC"/>
            <w:sz w:val="20"/>
            <w:u w:val="single"/>
          </w:rPr>
          <w:t>'Voice of the Century' Broke Racial Barriers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AFTER THE WAR: SMALL ARMS Search for Guns in Iraq And Surprise Under a Robe" w:history="1">
        <w:r>
          <w:rPr>
            <w:rFonts w:ascii="Arial" w:eastAsia="Arial" w:hAnsi="Arial" w:cs="Arial"/>
            <w:b/>
            <w:i w:val="0"/>
            <w:color w:val="0077CC"/>
            <w:sz w:val="20"/>
            <w:u w:val="single"/>
          </w:rPr>
          <w:t>AFTER THE WAR: SMALL ARMS Search for Guns in Iraq And Surprise Under a 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NEW YORK BOOKSHELF/NOVELS By Women And About Them" w:history="1">
        <w:r>
          <w:rPr>
            <w:rFonts w:ascii="Arial" w:eastAsia="Arial" w:hAnsi="Arial" w:cs="Arial"/>
            <w:b/>
            <w:i w:val="0"/>
            <w:color w:val="0077CC"/>
            <w:sz w:val="20"/>
            <w:u w:val="single"/>
          </w:rPr>
          <w:t>NEW YORK BOOKSHELF/NOVELS By Women And About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World Briefing" w:history="1">
        <w:r>
          <w:rPr>
            <w:rFonts w:ascii="Arial" w:eastAsia="Arial" w:hAnsi="Arial" w:cs="Arial"/>
            <w:b/>
            <w:i w:val="0"/>
            <w:color w:val="0077CC"/>
            <w:sz w:val="20"/>
            <w:u w:val="single"/>
          </w:rPr>
          <w:t>World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NYC; For Youth, Bargain Rent Is Just a Ticket" w:history="1">
        <w:r>
          <w:rPr>
            <w:rFonts w:ascii="Arial" w:eastAsia="Arial" w:hAnsi="Arial" w:cs="Arial"/>
            <w:b/>
            <w:i w:val="0"/>
            <w:color w:val="0077CC"/>
            <w:sz w:val="20"/>
            <w:u w:val="single"/>
          </w:rPr>
          <w:t>NYC; For Youth, Bargain Rent Is Just a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Media More Likely to Show Women Talking About Romance Than at a Job, Study Says" w:history="1">
        <w:r>
          <w:rPr>
            <w:rFonts w:ascii="Arial" w:eastAsia="Arial" w:hAnsi="Arial" w:cs="Arial"/>
            <w:b/>
            <w:i w:val="0"/>
            <w:color w:val="0077CC"/>
            <w:sz w:val="20"/>
            <w:u w:val="single"/>
          </w:rPr>
          <w:t>Media More Likely to Show Women Talking About Romance Than at a Job, Study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Council Considers 3 Bills On Developers' Tax Breaks" w:history="1">
        <w:r>
          <w:rPr>
            <w:rFonts w:ascii="Arial" w:eastAsia="Arial" w:hAnsi="Arial" w:cs="Arial"/>
            <w:b/>
            <w:i w:val="0"/>
            <w:color w:val="0077CC"/>
            <w:sz w:val="20"/>
            <w:u w:val="single"/>
          </w:rPr>
          <w:t>Council Considers 3 Bills On Developers' Tax Breaks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PUBLIC LIVES A Student of Leadership to Lead the State Police" w:history="1">
        <w:r>
          <w:rPr>
            <w:rFonts w:ascii="Arial" w:eastAsia="Arial" w:hAnsi="Arial" w:cs="Arial"/>
            <w:b/>
            <w:i w:val="0"/>
            <w:color w:val="0077CC"/>
            <w:sz w:val="20"/>
            <w:u w:val="single"/>
          </w:rPr>
          <w:t>PUBLIC LIVES A Student of Leadership to Lead the State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limbing Out of the Gutter With a 5-Year-Old in Tow" w:history="1">
        <w:r>
          <w:rPr>
            <w:rFonts w:ascii="Arial" w:eastAsia="Arial" w:hAnsi="Arial" w:cs="Arial"/>
            <w:b/>
            <w:i w:val="0"/>
            <w:color w:val="0077CC"/>
            <w:sz w:val="20"/>
            <w:u w:val="single"/>
          </w:rPr>
          <w:t>Climbing Out of the Gutter With a 5-Year-Old in Tow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he Last Refuge of Everybody" w:history="1">
        <w:r>
          <w:rPr>
            <w:rFonts w:ascii="Arial" w:eastAsia="Arial" w:hAnsi="Arial" w:cs="Arial"/>
            <w:b/>
            <w:i w:val="0"/>
            <w:color w:val="0077CC"/>
            <w:sz w:val="20"/>
            <w:u w:val="single"/>
          </w:rPr>
          <w:t>The Last Refuge of Everybody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Dickens and the Business Cycle: The Victorian Way of Debt Television Review | 'Masterpiece Classic: Little Dorrit'" w:history="1">
        <w:r>
          <w:rPr>
            <w:rFonts w:ascii="Arial" w:eastAsia="Arial" w:hAnsi="Arial" w:cs="Arial"/>
            <w:b/>
            <w:i w:val="0"/>
            <w:color w:val="0077CC"/>
            <w:sz w:val="20"/>
            <w:u w:val="single"/>
          </w:rPr>
          <w:t>Dickens and the Business Cycle: The Victorian Way of Debt Television Review | 'Masterpiece Classic: Little Dorrit'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Detroit Journal; Jobs Oasis Is Created, But Price Was High" w:history="1">
        <w:r>
          <w:rPr>
            <w:rFonts w:ascii="Arial" w:eastAsia="Arial" w:hAnsi="Arial" w:cs="Arial"/>
            <w:b/>
            <w:i w:val="0"/>
            <w:color w:val="0077CC"/>
            <w:sz w:val="20"/>
            <w:u w:val="single"/>
          </w:rPr>
          <w:t>Detroit Journal; Jobs Oasis Is Created, But Price Was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he Disappeared" w:history="1">
        <w:r>
          <w:rPr>
            <w:rFonts w:ascii="Arial" w:eastAsia="Arial" w:hAnsi="Arial" w:cs="Arial"/>
            <w:b/>
            <w:i w:val="0"/>
            <w:color w:val="0077CC"/>
            <w:sz w:val="20"/>
            <w:u w:val="single"/>
          </w:rPr>
          <w:t>The Disappeared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2 WOUNDED IN A SECOND QUEBEC SHOOTING INCIDENT" w:history="1">
        <w:r>
          <w:rPr>
            <w:rFonts w:ascii="Arial" w:eastAsia="Arial" w:hAnsi="Arial" w:cs="Arial"/>
            <w:b/>
            <w:i w:val="0"/>
            <w:color w:val="0077CC"/>
            <w:sz w:val="20"/>
            <w:u w:val="single"/>
          </w:rPr>
          <w:t>2 WOUNDED IN A SECOND QUEBEC SHOOTING INCIDENT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TELEVISION REVIEW A Perfectionist With a Sledgehammer" w:history="1">
        <w:r>
          <w:rPr>
            <w:rFonts w:ascii="Arial" w:eastAsia="Arial" w:hAnsi="Arial" w:cs="Arial"/>
            <w:b/>
            <w:i w:val="0"/>
            <w:color w:val="0077CC"/>
            <w:sz w:val="20"/>
            <w:u w:val="single"/>
          </w:rPr>
          <w:t>TELEVISION REVIEW A Perfectionist With a Sledgehammer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If These Walls Could Talk" w:history="1">
        <w:r>
          <w:rPr>
            <w:rFonts w:ascii="Arial" w:eastAsia="Arial" w:hAnsi="Arial" w:cs="Arial"/>
            <w:b/>
            <w:i w:val="0"/>
            <w:color w:val="0077CC"/>
            <w:sz w:val="20"/>
            <w:u w:val="single"/>
          </w:rPr>
          <w:t>If These Walls Could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Unearthing Gems in a City Determined to Hide Them" w:history="1">
        <w:r>
          <w:rPr>
            <w:rFonts w:ascii="Arial" w:eastAsia="Arial" w:hAnsi="Arial" w:cs="Arial"/>
            <w:b/>
            <w:i w:val="0"/>
            <w:color w:val="0077CC"/>
            <w:sz w:val="20"/>
            <w:u w:val="single"/>
          </w:rPr>
          <w:t>Unearthing Gems in a City Determined to Hide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he World; Dead Men Don't Wear Bleeding Chennai" w:history="1">
        <w:r>
          <w:rPr>
            <w:rFonts w:ascii="Arial" w:eastAsia="Arial" w:hAnsi="Arial" w:cs="Arial"/>
            <w:b/>
            <w:i w:val="0"/>
            <w:color w:val="0077CC"/>
            <w:sz w:val="20"/>
            <w:u w:val="single"/>
          </w:rPr>
          <w:t>The World; Dead Men Don't Wear Bleeding Chennai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One Stoic, the Other Scrappy, 2 Baseball Palaces Nod to Past" w:history="1">
        <w:r>
          <w:rPr>
            <w:rFonts w:ascii="Arial" w:eastAsia="Arial" w:hAnsi="Arial" w:cs="Arial"/>
            <w:b/>
            <w:i w:val="0"/>
            <w:color w:val="0077CC"/>
            <w:sz w:val="20"/>
            <w:u w:val="single"/>
          </w:rPr>
          <w:t>One Stoic, the Other Scrappy, 2 Baseball Palaces Nod to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Foreign Affairs; A Great Wee Place" w:history="1">
        <w:r>
          <w:rPr>
            <w:rFonts w:ascii="Arial" w:eastAsia="Arial" w:hAnsi="Arial" w:cs="Arial"/>
            <w:b/>
            <w:i w:val="0"/>
            <w:color w:val="0077CC"/>
            <w:sz w:val="20"/>
            <w:u w:val="single"/>
          </w:rPr>
          <w:t>Foreign Affairs; A Great Wee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HE 1992 CAMPAIGN: In the Suburbs; Clinton Pursues Disaffected Democrats" w:history="1">
        <w:r>
          <w:rPr>
            <w:rFonts w:ascii="Arial" w:eastAsia="Arial" w:hAnsi="Arial" w:cs="Arial"/>
            <w:b/>
            <w:i w:val="0"/>
            <w:color w:val="0077CC"/>
            <w:sz w:val="20"/>
            <w:u w:val="single"/>
          </w:rPr>
          <w:t>THE 1992 CAMPAIGN: In the Suburbs; Clinton Pursues Disaffected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FILM REVIEW; How a Knowing Child Shapes Up Her Parents" w:history="1">
        <w:r>
          <w:rPr>
            <w:rFonts w:ascii="Arial" w:eastAsia="Arial" w:hAnsi="Arial" w:cs="Arial"/>
            <w:b/>
            <w:i w:val="0"/>
            <w:color w:val="0077CC"/>
            <w:sz w:val="20"/>
            <w:u w:val="single"/>
          </w:rPr>
          <w:t>FILM REVIEW; How a Knowing Child Shapes Up Her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China's Focus on Food Cost May Ignore Inflation Risk" w:history="1">
        <w:r>
          <w:rPr>
            <w:rFonts w:ascii="Arial" w:eastAsia="Arial" w:hAnsi="Arial" w:cs="Arial"/>
            <w:b/>
            <w:i w:val="0"/>
            <w:color w:val="0077CC"/>
            <w:sz w:val="20"/>
            <w:u w:val="single"/>
          </w:rPr>
          <w:t>China's Focus on Food Cost May Ignore Inflation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In the Background, but No Bit Player" w:history="1">
        <w:r>
          <w:rPr>
            <w:rFonts w:ascii="Arial" w:eastAsia="Arial" w:hAnsi="Arial" w:cs="Arial"/>
            <w:b/>
            <w:i w:val="0"/>
            <w:color w:val="0077CC"/>
            <w:sz w:val="20"/>
            <w:u w:val="single"/>
          </w:rPr>
          <w:t>In the Background, but No Bit Player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Savoring the Magic, One Run at a Time" w:history="1">
        <w:r>
          <w:rPr>
            <w:rFonts w:ascii="Arial" w:eastAsia="Arial" w:hAnsi="Arial" w:cs="Arial"/>
            <w:b/>
            <w:i w:val="0"/>
            <w:color w:val="0077CC"/>
            <w:sz w:val="20"/>
            <w:u w:val="single"/>
          </w:rPr>
          <w:t>Savoring the Magic, One Run at a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Big Homes for Town Founded by Slaves" w:history="1">
        <w:r>
          <w:rPr>
            <w:rFonts w:ascii="Arial" w:eastAsia="Arial" w:hAnsi="Arial" w:cs="Arial"/>
            <w:b/>
            <w:i w:val="0"/>
            <w:color w:val="0077CC"/>
            <w:sz w:val="20"/>
            <w:u w:val="single"/>
          </w:rPr>
          <w:t>Big Homes for Town Founded by Slaves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On My Mind; A Family of Eight" w:history="1">
        <w:r>
          <w:rPr>
            <w:rFonts w:ascii="Arial" w:eastAsia="Arial" w:hAnsi="Arial" w:cs="Arial"/>
            <w:b/>
            <w:i w:val="0"/>
            <w:color w:val="0077CC"/>
            <w:sz w:val="20"/>
            <w:u w:val="single"/>
          </w:rPr>
          <w:t>On My Mind; A Family of Eight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Ivory Coast Ruler Declares Himself Winner" w:history="1">
        <w:r>
          <w:rPr>
            <w:rFonts w:ascii="Arial" w:eastAsia="Arial" w:hAnsi="Arial" w:cs="Arial"/>
            <w:b/>
            <w:i w:val="0"/>
            <w:color w:val="0077CC"/>
            <w:sz w:val="20"/>
            <w:u w:val="single"/>
          </w:rPr>
          <w:t>Ivory Coast Ruler Declares Himself Winner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o: Ex-V.P., A.I.G. From: The Taxpayer" w:history="1">
        <w:r>
          <w:rPr>
            <w:rFonts w:ascii="Arial" w:eastAsia="Arial" w:hAnsi="Arial" w:cs="Arial"/>
            <w:b/>
            <w:i w:val="0"/>
            <w:color w:val="0077CC"/>
            <w:sz w:val="20"/>
            <w:u w:val="single"/>
          </w:rPr>
          <w:t>To: Ex-V.P., A.I.G. From: The Taxpayer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De Klerk Hits the Campaign Trail for Reform" w:history="1">
        <w:r>
          <w:rPr>
            <w:rFonts w:ascii="Arial" w:eastAsia="Arial" w:hAnsi="Arial" w:cs="Arial"/>
            <w:b/>
            <w:i w:val="0"/>
            <w:color w:val="0077CC"/>
            <w:sz w:val="20"/>
            <w:u w:val="single"/>
          </w:rPr>
          <w:t>De Klerk Hits the Campaign Trail for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Israel Withdraws From Gaza as Truce Begins, Unsteadily" w:history="1">
        <w:r>
          <w:rPr>
            <w:rFonts w:ascii="Arial" w:eastAsia="Arial" w:hAnsi="Arial" w:cs="Arial"/>
            <w:b/>
            <w:i w:val="0"/>
            <w:color w:val="0077CC"/>
            <w:sz w:val="20"/>
            <w:u w:val="single"/>
          </w:rPr>
          <w:t>Israel Withdraws From Gaza as Truce Begins, Unsteadily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Dickens and the Business Cycle: The Victorian Way of Debt" w:history="1">
        <w:r>
          <w:rPr>
            <w:rFonts w:ascii="Arial" w:eastAsia="Arial" w:hAnsi="Arial" w:cs="Arial"/>
            <w:b/>
            <w:i w:val="0"/>
            <w:color w:val="0077CC"/>
            <w:sz w:val="20"/>
            <w:u w:val="single"/>
          </w:rPr>
          <w:t>Dickens and the Business Cycle: The Victorian Way of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Strict Steps Are Unveiled To Tighten British Welfare" w:history="1">
        <w:r>
          <w:rPr>
            <w:rFonts w:ascii="Arial" w:eastAsia="Arial" w:hAnsi="Arial" w:cs="Arial"/>
            <w:b/>
            <w:i w:val="0"/>
            <w:color w:val="0077CC"/>
            <w:sz w:val="20"/>
            <w:u w:val="single"/>
          </w:rPr>
          <w:t>Strict Steps Are Unveiled To Tighten British Welfare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New Orleans Journal; Behind the Fears, Mardi Gras as Usual" w:history="1">
        <w:r>
          <w:rPr>
            <w:rFonts w:ascii="Arial" w:eastAsia="Arial" w:hAnsi="Arial" w:cs="Arial"/>
            <w:b/>
            <w:i w:val="0"/>
            <w:color w:val="0077CC"/>
            <w:sz w:val="20"/>
            <w:u w:val="single"/>
          </w:rPr>
          <w:t>New Orleans Journal; Behind the Fears, Mardi Gras as Usual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Congress , Eyes on Elections, Taking Up Minimum Wage" w:history="1">
        <w:r>
          <w:rPr>
            <w:rFonts w:ascii="Arial" w:eastAsia="Arial" w:hAnsi="Arial" w:cs="Arial"/>
            <w:b/>
            <w:i w:val="0"/>
            <w:color w:val="0077CC"/>
            <w:sz w:val="20"/>
            <w:u w:val="single"/>
          </w:rPr>
          <w:t>Congress , Eyes on Elections, Taking Up Minimum Wage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THREE MEN ESCAPE BRIDGEPORT JAIL" w:history="1">
        <w:r>
          <w:rPr>
            <w:rFonts w:ascii="Arial" w:eastAsia="Arial" w:hAnsi="Arial" w:cs="Arial"/>
            <w:b/>
            <w:i w:val="0"/>
            <w:color w:val="0077CC"/>
            <w:sz w:val="20"/>
            <w:u w:val="single"/>
          </w:rPr>
          <w:t>THREE MEN ESCAPE BRIDGEPORT JAIL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A City's Once-Lowly Bungalows Rise to Beloved Status" w:history="1">
        <w:r>
          <w:rPr>
            <w:rFonts w:ascii="Arial" w:eastAsia="Arial" w:hAnsi="Arial" w:cs="Arial"/>
            <w:b/>
            <w:i w:val="0"/>
            <w:color w:val="0077CC"/>
            <w:sz w:val="20"/>
            <w:u w:val="single"/>
          </w:rPr>
          <w:t>A City's Once-Lowly Bungalows Rise to Beloved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ANDROPOV'S PRE-EMINENCE IS STRESSED ON SOVIET TV" w:history="1">
        <w:r>
          <w:rPr>
            <w:rFonts w:ascii="Arial" w:eastAsia="Arial" w:hAnsi="Arial" w:cs="Arial"/>
            <w:b/>
            <w:i w:val="0"/>
            <w:color w:val="0077CC"/>
            <w:sz w:val="20"/>
            <w:u w:val="single"/>
          </w:rPr>
          <w:t>ANDROPOV'S PRE-EMINENCE IS STRESSED ON SOVIET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In Speech, Obama to Draw Line on the Economy" w:history="1">
        <w:r>
          <w:rPr>
            <w:rFonts w:ascii="Arial" w:eastAsia="Arial" w:hAnsi="Arial" w:cs="Arial"/>
            <w:b/>
            <w:i w:val="0"/>
            <w:color w:val="0077CC"/>
            <w:sz w:val="20"/>
            <w:u w:val="single"/>
          </w:rPr>
          <w:t>In Speech, Obama to Draw Line on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With Rent Rollbacks and Refunds Looming, Landlords Fight Back" w:history="1">
        <w:r>
          <w:rPr>
            <w:rFonts w:ascii="Arial" w:eastAsia="Arial" w:hAnsi="Arial" w:cs="Arial"/>
            <w:b/>
            <w:i w:val="0"/>
            <w:color w:val="0077CC"/>
            <w:sz w:val="20"/>
            <w:u w:val="single"/>
          </w:rPr>
          <w:t>With Rent Rollbacks and Refunds Looming, Landlords Fight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Fashion Week Diary; An Atypical Beauty Throws Pie at the Conventional Face" w:history="1">
        <w:r>
          <w:rPr>
            <w:rFonts w:ascii="Arial" w:eastAsia="Arial" w:hAnsi="Arial" w:cs="Arial"/>
            <w:b/>
            <w:i w:val="0"/>
            <w:color w:val="0077CC"/>
            <w:sz w:val="20"/>
            <w:u w:val="single"/>
          </w:rPr>
          <w:t>Fashion Week Diary; An Atypical Beauty Throws Pie at the Conventional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Looking for the Hamptons? Go the Other Way" w:history="1">
        <w:r>
          <w:rPr>
            <w:rFonts w:ascii="Arial" w:eastAsia="Arial" w:hAnsi="Arial" w:cs="Arial"/>
            <w:b/>
            <w:i w:val="0"/>
            <w:color w:val="0077CC"/>
            <w:sz w:val="20"/>
            <w:u w:val="single"/>
          </w:rPr>
          <w:t>Looking for the Hamptons? Go the Other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Where Existential Despair Meets Elvis" w:history="1">
        <w:r>
          <w:rPr>
            <w:rFonts w:ascii="Arial" w:eastAsia="Arial" w:hAnsi="Arial" w:cs="Arial"/>
            <w:b/>
            <w:i w:val="0"/>
            <w:color w:val="0077CC"/>
            <w:sz w:val="20"/>
            <w:u w:val="single"/>
          </w:rPr>
          <w:t>Where Existential Despair Meets Elvis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Building Residents Prepare To Step In if Workers Strike" w:history="1">
        <w:r>
          <w:rPr>
            <w:rFonts w:ascii="Arial" w:eastAsia="Arial" w:hAnsi="Arial" w:cs="Arial"/>
            <w:b/>
            <w:i w:val="0"/>
            <w:color w:val="0077CC"/>
            <w:sz w:val="20"/>
            <w:u w:val="single"/>
          </w:rPr>
          <w:t>Building Residents Prepare To Step In if Workers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About New York ; Dem Bums? Brooklyn Is Spoken For" w:history="1">
        <w:r>
          <w:rPr>
            <w:rFonts w:ascii="Arial" w:eastAsia="Arial" w:hAnsi="Arial" w:cs="Arial"/>
            <w:b/>
            <w:i w:val="0"/>
            <w:color w:val="0077CC"/>
            <w:sz w:val="20"/>
            <w:u w:val="single"/>
          </w:rPr>
          <w:t>About New York ; Dem Bums? Brooklyn Is Spoken 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Empress of Romance" w:history="1">
        <w:r>
          <w:rPr>
            <w:rFonts w:ascii="Arial" w:eastAsia="Arial" w:hAnsi="Arial" w:cs="Arial"/>
            <w:b/>
            <w:i w:val="0"/>
            <w:color w:val="0077CC"/>
            <w:sz w:val="20"/>
            <w:u w:val="single"/>
          </w:rPr>
          <w:t>Empress of Romance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Rising Above The Image Of a Rodent With Wings" w:history="1">
        <w:r>
          <w:rPr>
            <w:rFonts w:ascii="Arial" w:eastAsia="Arial" w:hAnsi="Arial" w:cs="Arial"/>
            <w:b/>
            <w:i w:val="0"/>
            <w:color w:val="0077CC"/>
            <w:sz w:val="20"/>
            <w:u w:val="single"/>
          </w:rPr>
          <w:t>Rising Above The Image Of a Rodent With Wings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LARGE QUESTIONS IN SMALL PLACES" w:history="1">
        <w:r>
          <w:rPr>
            <w:rFonts w:ascii="Arial" w:eastAsia="Arial" w:hAnsi="Arial" w:cs="Arial"/>
            <w:b/>
            <w:i w:val="0"/>
            <w:color w:val="0077CC"/>
            <w:sz w:val="20"/>
            <w:u w:val="single"/>
          </w:rPr>
          <w:t>LARGE QUESTIONS IN SMALL PLACES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Sneaking Back, From Out Of Nowhere" w:history="1">
        <w:r>
          <w:rPr>
            <w:rFonts w:ascii="Arial" w:eastAsia="Arial" w:hAnsi="Arial" w:cs="Arial"/>
            <w:b/>
            <w:i w:val="0"/>
            <w:color w:val="0077CC"/>
            <w:sz w:val="20"/>
            <w:u w:val="single"/>
          </w:rPr>
          <w:t>Sneaking Back, From Out Of Nowhere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HEROIN ADDICTION SAID TO BE INCREASING IN EUROPE" w:history="1">
        <w:r>
          <w:rPr>
            <w:rFonts w:ascii="Arial" w:eastAsia="Arial" w:hAnsi="Arial" w:cs="Arial"/>
            <w:b/>
            <w:i w:val="0"/>
            <w:color w:val="0077CC"/>
            <w:sz w:val="20"/>
            <w:u w:val="single"/>
          </w:rPr>
          <w:t>HEROIN ADDICTION SAID TO BE INCREASING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Swan Song for a Tough Old Bird Television Review" w:history="1">
        <w:r>
          <w:rPr>
            <w:rFonts w:ascii="Arial" w:eastAsia="Arial" w:hAnsi="Arial" w:cs="Arial"/>
            <w:b/>
            <w:i w:val="0"/>
            <w:color w:val="0077CC"/>
            <w:sz w:val="20"/>
            <w:u w:val="single"/>
          </w:rPr>
          <w:t>Swan Song for a Tough Old Bird Television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More Resigned Than Angry, Voters Seek a Fix for the Economy" w:history="1">
        <w:r>
          <w:rPr>
            <w:rFonts w:ascii="Arial" w:eastAsia="Arial" w:hAnsi="Arial" w:cs="Arial"/>
            <w:b/>
            <w:i w:val="0"/>
            <w:color w:val="0077CC"/>
            <w:sz w:val="20"/>
            <w:u w:val="single"/>
          </w:rPr>
          <w:t>More Resigned Than Angry, Voters Seek a Fix for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JERSEY; On the Sunny Side of the Street" w:history="1">
        <w:r>
          <w:rPr>
            <w:rFonts w:ascii="Arial" w:eastAsia="Arial" w:hAnsi="Arial" w:cs="Arial"/>
            <w:b/>
            <w:i w:val="0"/>
            <w:color w:val="0077CC"/>
            <w:sz w:val="20"/>
            <w:u w:val="single"/>
          </w:rPr>
          <w:t>JERSEY; On the Sunny Side of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JAPAN OPPOSITION HOPES TO TRIM RULING PARTY'S LEAD" w:history="1">
        <w:r>
          <w:rPr>
            <w:rFonts w:ascii="Arial" w:eastAsia="Arial" w:hAnsi="Arial" w:cs="Arial"/>
            <w:b/>
            <w:i w:val="0"/>
            <w:color w:val="0077CC"/>
            <w:sz w:val="20"/>
            <w:u w:val="single"/>
          </w:rPr>
          <w:t>JAPAN OPPOSITION HOPES TO TRIM RULING PARTY'S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Damaged Goods" w:history="1">
        <w:r>
          <w:rPr>
            <w:rFonts w:ascii="Arial" w:eastAsia="Arial" w:hAnsi="Arial" w:cs="Arial"/>
            <w:b/>
            <w:i w:val="0"/>
            <w:color w:val="0077CC"/>
            <w:sz w:val="20"/>
            <w:u w:val="single"/>
          </w:rPr>
          <w:t>Damaged Goods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he Charge That Obama Can't Shake" w:history="1">
        <w:r>
          <w:rPr>
            <w:rFonts w:ascii="Arial" w:eastAsia="Arial" w:hAnsi="Arial" w:cs="Arial"/>
            <w:b/>
            <w:i w:val="0"/>
            <w:color w:val="0077CC"/>
            <w:sz w:val="20"/>
            <w:u w:val="single"/>
          </w:rPr>
          <w:t>The Charge That Obama Can't Shake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 New Bloc of Little-Guy Votes" w:history="1">
        <w:r>
          <w:rPr>
            <w:rFonts w:ascii="Arial" w:eastAsia="Arial" w:hAnsi="Arial" w:cs="Arial"/>
            <w:b/>
            <w:i w:val="0"/>
            <w:color w:val="0077CC"/>
            <w:sz w:val="20"/>
            <w:u w:val="single"/>
          </w:rPr>
          <w:t>A New Bloc of Little-Guy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n the Nation; Mr. Bush's Socks" w:history="1">
        <w:r>
          <w:rPr>
            <w:rFonts w:ascii="Arial" w:eastAsia="Arial" w:hAnsi="Arial" w:cs="Arial"/>
            <w:b/>
            <w:i w:val="0"/>
            <w:color w:val="0077CC"/>
            <w:sz w:val="20"/>
            <w:u w:val="single"/>
          </w:rPr>
          <w:t>In the Nation; Mr. Bush's Socks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 Giant to Dominate Low-Rise Queens" w:history="1">
        <w:r>
          <w:rPr>
            <w:rFonts w:ascii="Arial" w:eastAsia="Arial" w:hAnsi="Arial" w:cs="Arial"/>
            <w:b/>
            <w:i w:val="0"/>
            <w:color w:val="0077CC"/>
            <w:sz w:val="20"/>
            <w:u w:val="single"/>
          </w:rPr>
          <w:t>A Giant to Dominate Low-Rise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Home Video" w:history="1">
        <w:r>
          <w:rPr>
            <w:rFonts w:ascii="Arial" w:eastAsia="Arial" w:hAnsi="Arial" w:cs="Arial"/>
            <w:b/>
            <w:i w:val="0"/>
            <w:color w:val="0077CC"/>
            <w:sz w:val="20"/>
            <w:u w:val="single"/>
          </w:rPr>
          <w:t>Home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Brazil 's President Roars Back to Win Vote" w:history="1">
        <w:r>
          <w:rPr>
            <w:rFonts w:ascii="Arial" w:eastAsia="Arial" w:hAnsi="Arial" w:cs="Arial"/>
            <w:b/>
            <w:i w:val="0"/>
            <w:color w:val="0077CC"/>
            <w:sz w:val="20"/>
            <w:u w:val="single"/>
          </w:rPr>
          <w:t>Brazil 's President Roars Back to Win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Soaring Above India 's Poverty, a 27-Story Single-Family Home" w:history="1">
        <w:r>
          <w:rPr>
            <w:rFonts w:ascii="Arial" w:eastAsia="Arial" w:hAnsi="Arial" w:cs="Arial"/>
            <w:b/>
            <w:i w:val="0"/>
            <w:color w:val="0077CC"/>
            <w:sz w:val="20"/>
            <w:u w:val="single"/>
          </w:rPr>
          <w:t>Soaring Above India 's Poverty, a 27-Story Single-Family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Peru 's Military Is Granted Broad Powers in Rebel War" w:history="1">
        <w:r>
          <w:rPr>
            <w:rFonts w:ascii="Arial" w:eastAsia="Arial" w:hAnsi="Arial" w:cs="Arial"/>
            <w:b/>
            <w:i w:val="0"/>
            <w:color w:val="0077CC"/>
            <w:sz w:val="20"/>
            <w:u w:val="single"/>
          </w:rPr>
          <w:t>Peru 's Military Is Granted Broad Powers in Rebel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An Independent School On the Downscale Side Of the Seventh Green" w:history="1">
        <w:r>
          <w:rPr>
            <w:rFonts w:ascii="Arial" w:eastAsia="Arial" w:hAnsi="Arial" w:cs="Arial"/>
            <w:b/>
            <w:i w:val="0"/>
            <w:color w:val="0077CC"/>
            <w:sz w:val="20"/>
            <w:u w:val="single"/>
          </w:rPr>
          <w:t>An Independent School On the Downscale Side Of the Seventh Green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Beyond Cultural Labeling, Beyond Art Versus Craft" w:history="1">
        <w:r>
          <w:rPr>
            <w:rFonts w:ascii="Arial" w:eastAsia="Arial" w:hAnsi="Arial" w:cs="Arial"/>
            <w:b/>
            <w:i w:val="0"/>
            <w:color w:val="0077CC"/>
            <w:sz w:val="20"/>
            <w:u w:val="single"/>
          </w:rPr>
          <w:t>Beyond Cultural Labeling, Beyond Art Versus Craft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A Pour. A Staredown. A Civilized Bonding." w:history="1">
        <w:r>
          <w:rPr>
            <w:rFonts w:ascii="Arial" w:eastAsia="Arial" w:hAnsi="Arial" w:cs="Arial"/>
            <w:b/>
            <w:i w:val="0"/>
            <w:color w:val="0077CC"/>
            <w:sz w:val="20"/>
            <w:u w:val="single"/>
          </w:rPr>
          <w:t>A Pour. A Staredown. A Civilized Bonding.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ense Zaire Is Primped For Return Of Mobutu" w:history="1">
        <w:r>
          <w:rPr>
            <w:rFonts w:ascii="Arial" w:eastAsia="Arial" w:hAnsi="Arial" w:cs="Arial"/>
            <w:b/>
            <w:i w:val="0"/>
            <w:color w:val="0077CC"/>
            <w:sz w:val="20"/>
            <w:u w:val="single"/>
          </w:rPr>
          <w:t>Tense Zaire Is Primped For Return Of Mobutu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MARRIED PRIESTS TO PETITION POPE" w:history="1">
        <w:r>
          <w:rPr>
            <w:rFonts w:ascii="Arial" w:eastAsia="Arial" w:hAnsi="Arial" w:cs="Arial"/>
            <w:b/>
            <w:i w:val="0"/>
            <w:color w:val="0077CC"/>
            <w:sz w:val="20"/>
            <w:u w:val="single"/>
          </w:rPr>
          <w:t>MARRIED PRIESTS TO PETITION POPE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HE 2000 CAMPAIGN: THE IMPRESSIONS -- COLORADO ; For Independents, Much Skepticism" w:history="1">
        <w:r>
          <w:rPr>
            <w:rFonts w:ascii="Arial" w:eastAsia="Arial" w:hAnsi="Arial" w:cs="Arial"/>
            <w:b/>
            <w:i w:val="0"/>
            <w:color w:val="0077CC"/>
            <w:sz w:val="20"/>
            <w:u w:val="single"/>
          </w:rPr>
          <w:t>THE 2000 CAMPAIGN: THE IMPRESSIONS -- COLORADO ; For Independents, Much Skepticism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ORGANIZE TO FIGHT PROTESTERS, PINOCHET AIDE URGES" w:history="1">
        <w:r>
          <w:rPr>
            <w:rFonts w:ascii="Arial" w:eastAsia="Arial" w:hAnsi="Arial" w:cs="Arial"/>
            <w:b/>
            <w:i w:val="0"/>
            <w:color w:val="0077CC"/>
            <w:sz w:val="20"/>
            <w:u w:val="single"/>
          </w:rPr>
          <w:t>ORGANIZE TO FIGHT PROTESTERS, PINOCHET AIDE URGES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HOCKEY; Rangers Lose Grip Against Penguins" w:history="1">
        <w:r>
          <w:rPr>
            <w:rFonts w:ascii="Arial" w:eastAsia="Arial" w:hAnsi="Arial" w:cs="Arial"/>
            <w:b/>
            <w:i w:val="0"/>
            <w:color w:val="0077CC"/>
            <w:sz w:val="20"/>
            <w:u w:val="single"/>
          </w:rPr>
          <w:t>HOCKEY; Rangers Lose Grip Against Penguins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Double-Edged Economic Crisis Whipsaws Brazil Workers and Companies" w:history="1">
        <w:r>
          <w:rPr>
            <w:rFonts w:ascii="Arial" w:eastAsia="Arial" w:hAnsi="Arial" w:cs="Arial"/>
            <w:b/>
            <w:i w:val="0"/>
            <w:color w:val="0077CC"/>
            <w:sz w:val="20"/>
            <w:u w:val="single"/>
          </w:rPr>
          <w:t>Double-Edged Economic Crisis Whipsaws Brazil Workers and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NYC; On Busy Strip, A Sense Of Disquiet" w:history="1">
        <w:r>
          <w:rPr>
            <w:rFonts w:ascii="Arial" w:eastAsia="Arial" w:hAnsi="Arial" w:cs="Arial"/>
            <w:b/>
            <w:i w:val="0"/>
            <w:color w:val="0077CC"/>
            <w:sz w:val="20"/>
            <w:u w:val="single"/>
          </w:rPr>
          <w:t>NYC; On Busy Strip, A Sense Of Disquiet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FILM REVIEW Love and Other In-Flight Hazards" w:history="1">
        <w:r>
          <w:rPr>
            <w:rFonts w:ascii="Arial" w:eastAsia="Arial" w:hAnsi="Arial" w:cs="Arial"/>
            <w:b/>
            <w:i w:val="0"/>
            <w:color w:val="0077CC"/>
            <w:sz w:val="20"/>
            <w:u w:val="single"/>
          </w:rPr>
          <w:t>FILM REVIEW Love and Other In-Flight Hazards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MANILA ANTIWAR UNIT SEEKS END OF U.S. BASES" w:history="1">
        <w:r>
          <w:rPr>
            <w:rFonts w:ascii="Arial" w:eastAsia="Arial" w:hAnsi="Arial" w:cs="Arial"/>
            <w:b/>
            <w:i w:val="0"/>
            <w:color w:val="0077CC"/>
            <w:sz w:val="20"/>
            <w:u w:val="single"/>
          </w:rPr>
          <w:t>MANILA ANTIWAR UNIT SEEKS END OF U.S. BASES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Extreme Eating" w:history="1">
        <w:r>
          <w:rPr>
            <w:rFonts w:ascii="Arial" w:eastAsia="Arial" w:hAnsi="Arial" w:cs="Arial"/>
            <w:b/>
            <w:i w:val="0"/>
            <w:color w:val="0077CC"/>
            <w:sz w:val="20"/>
            <w:u w:val="single"/>
          </w:rPr>
          <w:t>Extreme Eating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SQUASHING THE IVIES" w:history="1">
        <w:r>
          <w:rPr>
            <w:rFonts w:ascii="Arial" w:eastAsia="Arial" w:hAnsi="Arial" w:cs="Arial"/>
            <w:b/>
            <w:i w:val="0"/>
            <w:color w:val="0077CC"/>
            <w:sz w:val="20"/>
            <w:u w:val="single"/>
          </w:rPr>
          <w:t>SQUASHING THE IVIES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Book Awards for Poetry, 'Freedom' and 'Mating'" w:history="1">
        <w:r>
          <w:rPr>
            <w:rFonts w:ascii="Arial" w:eastAsia="Arial" w:hAnsi="Arial" w:cs="Arial"/>
            <w:b/>
            <w:i w:val="0"/>
            <w:color w:val="0077CC"/>
            <w:sz w:val="20"/>
            <w:u w:val="single"/>
          </w:rPr>
          <w:t>Book Awards for Poetry, 'Freedom' and 'Mating'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How the Other Half Lives" w:history="1">
        <w:r>
          <w:rPr>
            <w:rFonts w:ascii="Arial" w:eastAsia="Arial" w:hAnsi="Arial" w:cs="Arial"/>
            <w:b/>
            <w:i w:val="0"/>
            <w:color w:val="0077CC"/>
            <w:sz w:val="20"/>
            <w:u w:val="single"/>
          </w:rPr>
          <w:t>How the Other Half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HE 2000 CAMPAIGN: THE IMPRESSIONS -- NEW JERSEY ; In a Swing State, Cheers and Doubts" w:history="1">
        <w:r>
          <w:rPr>
            <w:rFonts w:ascii="Arial" w:eastAsia="Arial" w:hAnsi="Arial" w:cs="Arial"/>
            <w:b/>
            <w:i w:val="0"/>
            <w:color w:val="0077CC"/>
            <w:sz w:val="20"/>
            <w:u w:val="single"/>
          </w:rPr>
          <w:t>THE 2000 CAMPAIGN: THE IMPRESSIONS -- NEW JERSEY ; In a Swing State, Cheers and Doubts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JERSEY; What Would You Do?" w:history="1">
        <w:r>
          <w:rPr>
            <w:rFonts w:ascii="Arial" w:eastAsia="Arial" w:hAnsi="Arial" w:cs="Arial"/>
            <w:b/>
            <w:i w:val="0"/>
            <w:color w:val="0077CC"/>
            <w:sz w:val="20"/>
            <w:u w:val="single"/>
          </w:rPr>
          <w:t>JERSEY; What Would You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Fashion Backward: Ugly, Done Just Right" w:history="1">
        <w:r>
          <w:rPr>
            <w:rFonts w:ascii="Arial" w:eastAsia="Arial" w:hAnsi="Arial" w:cs="Arial"/>
            <w:b/>
            <w:i w:val="0"/>
            <w:color w:val="0077CC"/>
            <w:sz w:val="20"/>
            <w:u w:val="single"/>
          </w:rPr>
          <w:t>Fashion Backward: Ugly, Done Just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PUBLIC LIVES Fashion Designer Champions City's Public Schools" w:history="1">
        <w:r>
          <w:rPr>
            <w:rFonts w:ascii="Arial" w:eastAsia="Arial" w:hAnsi="Arial" w:cs="Arial"/>
            <w:b/>
            <w:i w:val="0"/>
            <w:color w:val="0077CC"/>
            <w:sz w:val="20"/>
            <w:u w:val="single"/>
          </w:rPr>
          <w:t>PUBLIC LIVES Fashion Designer Champions City's Public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Group Says Builder Broke Contracts for House Sales" w:history="1">
        <w:r>
          <w:rPr>
            <w:rFonts w:ascii="Arial" w:eastAsia="Arial" w:hAnsi="Arial" w:cs="Arial"/>
            <w:b/>
            <w:i w:val="0"/>
            <w:color w:val="0077CC"/>
            <w:sz w:val="20"/>
            <w:u w:val="single"/>
          </w:rPr>
          <w:t>Group Says Builder Broke Contracts for House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 LA CARTE: BUDGET INN" w:history="1">
        <w:r>
          <w:rPr>
            <w:rFonts w:ascii="Arial" w:eastAsia="Arial" w:hAnsi="Arial" w:cs="Arial"/>
            <w:b/>
            <w:i w:val="0"/>
            <w:color w:val="0077CC"/>
            <w:sz w:val="20"/>
            <w:u w:val="single"/>
          </w:rPr>
          <w:t>A LA CARTE: BUDGET INN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Rare Vote Set On a Union In Fast Food" w:history="1">
        <w:r>
          <w:rPr>
            <w:rFonts w:ascii="Arial" w:eastAsia="Arial" w:hAnsi="Arial" w:cs="Arial"/>
            <w:b/>
            <w:i w:val="0"/>
            <w:color w:val="0077CC"/>
            <w:sz w:val="20"/>
            <w:u w:val="single"/>
          </w:rPr>
          <w:t>Rare Vote Set On a Union In Fast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A Question Audiences Rarely Face" w:history="1">
        <w:r>
          <w:rPr>
            <w:rFonts w:ascii="Arial" w:eastAsia="Arial" w:hAnsi="Arial" w:cs="Arial"/>
            <w:b/>
            <w:i w:val="0"/>
            <w:color w:val="0077CC"/>
            <w:sz w:val="20"/>
            <w:u w:val="single"/>
          </w:rPr>
          <w:t>A Question Audiences Rarely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City Plans Middle-Income Project on Queens Waterfront" w:history="1">
        <w:r>
          <w:rPr>
            <w:rFonts w:ascii="Arial" w:eastAsia="Arial" w:hAnsi="Arial" w:cs="Arial"/>
            <w:b/>
            <w:i w:val="0"/>
            <w:color w:val="0077CC"/>
            <w:sz w:val="20"/>
            <w:u w:val="single"/>
          </w:rPr>
          <w:t>City Plans Middle-Income Project on Queens Waterfront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ASSAULTS ON ASIAN IMMIGRANTS INCREASE IN BOSTON" w:history="1">
        <w:r>
          <w:rPr>
            <w:rFonts w:ascii="Arial" w:eastAsia="Arial" w:hAnsi="Arial" w:cs="Arial"/>
            <w:b/>
            <w:i w:val="0"/>
            <w:color w:val="0077CC"/>
            <w:sz w:val="20"/>
            <w:u w:val="single"/>
          </w:rPr>
          <w:t>ASSAULTS ON ASIAN IMMIGRANTS INCREASE IN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TUNNEL VISION Tokens May Be Back in Style, for a Bit" w:history="1">
        <w:r>
          <w:rPr>
            <w:rFonts w:ascii="Arial" w:eastAsia="Arial" w:hAnsi="Arial" w:cs="Arial"/>
            <w:b/>
            <w:i w:val="0"/>
            <w:color w:val="0077CC"/>
            <w:sz w:val="20"/>
            <w:u w:val="single"/>
          </w:rPr>
          <w:t>TUNNEL VISION Tokens May Be Back in Style, for a Bit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After a Child's Death, a Religious Politician Became a Cultural Warrior" w:history="1">
        <w:r>
          <w:rPr>
            <w:rFonts w:ascii="Arial" w:eastAsia="Arial" w:hAnsi="Arial" w:cs="Arial"/>
            <w:b/>
            <w:i w:val="0"/>
            <w:color w:val="0077CC"/>
            <w:sz w:val="20"/>
            <w:u w:val="single"/>
          </w:rPr>
          <w:t>After a Child's Death, a Religious Politician Became a Cultural Warrior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UBLIC LIVES From Amman , Jordan, to Broadway, Via Brooklyn" w:history="1">
        <w:r>
          <w:rPr>
            <w:rFonts w:ascii="Arial" w:eastAsia="Arial" w:hAnsi="Arial" w:cs="Arial"/>
            <w:b/>
            <w:i w:val="0"/>
            <w:color w:val="0077CC"/>
            <w:sz w:val="20"/>
            <w:u w:val="single"/>
          </w:rPr>
          <w:t>PUBLIC LIVES From Amman , Jordan, to Broadway, Via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Bad Manners Then, Cause for Arrest Today" w:history="1">
        <w:r>
          <w:rPr>
            <w:rFonts w:ascii="Arial" w:eastAsia="Arial" w:hAnsi="Arial" w:cs="Arial"/>
            <w:b/>
            <w:i w:val="0"/>
            <w:color w:val="0077CC"/>
            <w:sz w:val="20"/>
            <w:u w:val="single"/>
          </w:rPr>
          <w:t>Bad Manners Then, Cause for Arrest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SOAPBOX; What Would You Have Done?" w:history="1">
        <w:r>
          <w:rPr>
            <w:rFonts w:ascii="Arial" w:eastAsia="Arial" w:hAnsi="Arial" w:cs="Arial"/>
            <w:b/>
            <w:i w:val="0"/>
            <w:color w:val="0077CC"/>
            <w:sz w:val="20"/>
            <w:u w:val="single"/>
          </w:rPr>
          <w:t>SOAPBOX; What Would You Have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As Smoking Decreases in the West, Philip Morris Seeks to Buy a Rival in Indonesia" w:history="1">
        <w:r>
          <w:rPr>
            <w:rFonts w:ascii="Arial" w:eastAsia="Arial" w:hAnsi="Arial" w:cs="Arial"/>
            <w:b/>
            <w:i w:val="0"/>
            <w:color w:val="0077CC"/>
            <w:sz w:val="20"/>
            <w:u w:val="single"/>
          </w:rPr>
          <w:t>As Smoking Decreases in the West, Philip Morris Seeks to Buy a Rival in Indonesia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Police Looking For Sex Photos Find an Arsenal" w:history="1">
        <w:r>
          <w:rPr>
            <w:rFonts w:ascii="Arial" w:eastAsia="Arial" w:hAnsi="Arial" w:cs="Arial"/>
            <w:b/>
            <w:i w:val="0"/>
            <w:color w:val="0077CC"/>
            <w:sz w:val="20"/>
            <w:u w:val="single"/>
          </w:rPr>
          <w:t>Police Looking For Sex Photos Find an Arsenal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36 Hours: Rome" w:history="1">
        <w:r>
          <w:rPr>
            <w:rFonts w:ascii="Arial" w:eastAsia="Arial" w:hAnsi="Arial" w:cs="Arial"/>
            <w:b/>
            <w:i w:val="0"/>
            <w:color w:val="0077CC"/>
            <w:sz w:val="20"/>
            <w:u w:val="single"/>
          </w:rPr>
          <w:t>36 Hours: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At Two Extremes of a Housing Market" w:history="1">
        <w:r>
          <w:rPr>
            <w:rFonts w:ascii="Arial" w:eastAsia="Arial" w:hAnsi="Arial" w:cs="Arial"/>
            <w:b/>
            <w:i w:val="0"/>
            <w:color w:val="0077CC"/>
            <w:sz w:val="20"/>
            <w:u w:val="single"/>
          </w:rPr>
          <w:t>At Two Extremes of a Housing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FOR A LABOR CRUSADER, THE PLAY'S THE THING" w:history="1">
        <w:r>
          <w:rPr>
            <w:rFonts w:ascii="Arial" w:eastAsia="Arial" w:hAnsi="Arial" w:cs="Arial"/>
            <w:b/>
            <w:i w:val="0"/>
            <w:color w:val="0077CC"/>
            <w:sz w:val="20"/>
            <w:u w:val="single"/>
          </w:rPr>
          <w:t>FOR A LABOR CRUSADER, THE PLAY'S THE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Sports of The Times; Even the Bills' Fans Have Their Worries" w:history="1">
        <w:r>
          <w:rPr>
            <w:rFonts w:ascii="Arial" w:eastAsia="Arial" w:hAnsi="Arial" w:cs="Arial"/>
            <w:b/>
            <w:i w:val="0"/>
            <w:color w:val="0077CC"/>
            <w:sz w:val="20"/>
            <w:u w:val="single"/>
          </w:rPr>
          <w:t>Sports of The Times; Even the Bills' Fans Have Their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HE YEAR IN FILM; Big Events, Little Gems, Lots of Shakespeare" w:history="1">
        <w:r>
          <w:rPr>
            <w:rFonts w:ascii="Arial" w:eastAsia="Arial" w:hAnsi="Arial" w:cs="Arial"/>
            <w:b/>
            <w:i w:val="0"/>
            <w:color w:val="0077CC"/>
            <w:sz w:val="20"/>
            <w:u w:val="single"/>
          </w:rPr>
          <w:t>THE YEAR IN FILM; Big Events, Little Gems, Lots of Shakespeare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ART; TRENTON: A THEME OF SADNESS" w:history="1">
        <w:r>
          <w:rPr>
            <w:rFonts w:ascii="Arial" w:eastAsia="Arial" w:hAnsi="Arial" w:cs="Arial"/>
            <w:b/>
            <w:i w:val="0"/>
            <w:color w:val="0077CC"/>
            <w:sz w:val="20"/>
            <w:u w:val="single"/>
          </w:rPr>
          <w:t>ART; TRENTON: A THEME OF SADNESS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Our Towns; Getting By In Shadow Of a Boom" w:history="1">
        <w:r>
          <w:rPr>
            <w:rFonts w:ascii="Arial" w:eastAsia="Arial" w:hAnsi="Arial" w:cs="Arial"/>
            <w:b/>
            <w:i w:val="0"/>
            <w:color w:val="0077CC"/>
            <w:sz w:val="20"/>
            <w:u w:val="single"/>
          </w:rPr>
          <w:t>Our Towns; Getting By In Shadow Of a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Chavez Wins Bid to End Term Limits" w:history="1">
        <w:r>
          <w:rPr>
            <w:rFonts w:ascii="Arial" w:eastAsia="Arial" w:hAnsi="Arial" w:cs="Arial"/>
            <w:b/>
            <w:i w:val="0"/>
            <w:color w:val="0077CC"/>
            <w:sz w:val="20"/>
            <w:u w:val="single"/>
          </w:rPr>
          <w:t>Chavez Wins Bid to End Term Limits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BRINK'S DEFENSE LAWYER CALLS PROSECUTORS 'THE REAL CRIMINALS'" w:history="1">
        <w:r>
          <w:rPr>
            <w:rFonts w:ascii="Arial" w:eastAsia="Arial" w:hAnsi="Arial" w:cs="Arial"/>
            <w:b/>
            <w:i w:val="0"/>
            <w:color w:val="0077CC"/>
            <w:sz w:val="20"/>
            <w:u w:val="single"/>
          </w:rPr>
          <w:t>BRINK'S DEFENSE LAWYER CALLS PROSECUTORS 'THE REAL CRIMINALS'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hree Cities, Two Countries, and Passion for One Game" w:history="1">
        <w:r>
          <w:rPr>
            <w:rFonts w:ascii="Arial" w:eastAsia="Arial" w:hAnsi="Arial" w:cs="Arial"/>
            <w:b/>
            <w:i w:val="0"/>
            <w:color w:val="0077CC"/>
            <w:sz w:val="20"/>
            <w:u w:val="single"/>
          </w:rPr>
          <w:t>Three Cities, Two Countries, and Passion for One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Hicksville Wary About Costco" w:history="1">
        <w:r>
          <w:rPr>
            <w:rFonts w:ascii="Arial" w:eastAsia="Arial" w:hAnsi="Arial" w:cs="Arial"/>
            <w:b/>
            <w:i w:val="0"/>
            <w:color w:val="0077CC"/>
            <w:sz w:val="20"/>
            <w:u w:val="single"/>
          </w:rPr>
          <w:t>Hicksville Wary About Costco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In Lecce, Making Magic With Humble Ingredients" w:history="1">
        <w:r>
          <w:rPr>
            <w:rFonts w:ascii="Arial" w:eastAsia="Arial" w:hAnsi="Arial" w:cs="Arial"/>
            <w:b/>
            <w:i w:val="0"/>
            <w:color w:val="0077CC"/>
            <w:sz w:val="20"/>
            <w:u w:val="single"/>
          </w:rPr>
          <w:t>In Lecce, Making Magic With Humble Ingredients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Plan to Close Chinese-Language Paper Deepens a Shadow Over the Ethnic Press" w:history="1">
        <w:r>
          <w:rPr>
            <w:rFonts w:ascii="Arial" w:eastAsia="Arial" w:hAnsi="Arial" w:cs="Arial"/>
            <w:b/>
            <w:i w:val="0"/>
            <w:color w:val="0077CC"/>
            <w:sz w:val="20"/>
            <w:u w:val="single"/>
          </w:rPr>
          <w:t>Plan to Close Chinese-Language Paper Deepens a Shadow Over the Ethnic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 High-Level Collaboration" w:history="1">
        <w:r>
          <w:rPr>
            <w:rFonts w:ascii="Arial" w:eastAsia="Arial" w:hAnsi="Arial" w:cs="Arial"/>
            <w:b/>
            <w:i w:val="0"/>
            <w:color w:val="0077CC"/>
            <w:sz w:val="20"/>
            <w:u w:val="single"/>
          </w:rPr>
          <w:t>A High-Level Collaboration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What You Don't Know Can Save You" w:history="1">
        <w:r>
          <w:rPr>
            <w:rFonts w:ascii="Arial" w:eastAsia="Arial" w:hAnsi="Arial" w:cs="Arial"/>
            <w:b/>
            <w:i w:val="0"/>
            <w:color w:val="0077CC"/>
            <w:sz w:val="20"/>
            <w:u w:val="single"/>
          </w:rPr>
          <w:t>What You Don't Know Can Save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How to Be Both" w:history="1">
        <w:r>
          <w:rPr>
            <w:rFonts w:ascii="Arial" w:eastAsia="Arial" w:hAnsi="Arial" w:cs="Arial"/>
            <w:b/>
            <w:i w:val="0"/>
            <w:color w:val="0077CC"/>
            <w:sz w:val="20"/>
            <w:u w:val="single"/>
          </w:rPr>
          <w:t>How to Be Both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Discord at Middlebury : Students on the Anti-Murray Protests On Campus" w:history="1">
        <w:r>
          <w:rPr>
            <w:rFonts w:ascii="Arial" w:eastAsia="Arial" w:hAnsi="Arial" w:cs="Arial"/>
            <w:b/>
            <w:i w:val="0"/>
            <w:color w:val="0077CC"/>
            <w:sz w:val="20"/>
            <w:u w:val="single"/>
          </w:rPr>
          <w:t>Discord at Middlebury : Students on the Anti-Murray Protests On Campus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bout New York ; Young Lords: Vital in 60's, A Model Now" w:history="1">
        <w:r>
          <w:rPr>
            <w:rFonts w:ascii="Arial" w:eastAsia="Arial" w:hAnsi="Arial" w:cs="Arial"/>
            <w:b/>
            <w:i w:val="0"/>
            <w:color w:val="0077CC"/>
            <w:sz w:val="20"/>
            <w:u w:val="single"/>
          </w:rPr>
          <w:t>About New York ; Young Lords: Vital in 60's, A Model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Economic Decline Lifts the Prospects Of a Vocal Populist" w:history="1">
        <w:r>
          <w:rPr>
            <w:rFonts w:ascii="Arial" w:eastAsia="Arial" w:hAnsi="Arial" w:cs="Arial"/>
            <w:b/>
            <w:i w:val="0"/>
            <w:color w:val="0077CC"/>
            <w:sz w:val="20"/>
            <w:u w:val="single"/>
          </w:rPr>
          <w:t>Economic Decline Lifts the Prospects Of a Vocal Populist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New &amp; Noteworthy Paperbacks" w:history="1">
        <w:r>
          <w:rPr>
            <w:rFonts w:ascii="Arial" w:eastAsia="Arial" w:hAnsi="Arial" w:cs="Arial"/>
            <w:b/>
            <w:i w:val="0"/>
            <w:color w:val="0077CC"/>
            <w:sz w:val="20"/>
            <w:u w:val="single"/>
          </w:rPr>
          <w:t>New &amp; Noteworthy Paperbacks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NEIGHBORS URGE RELEASE OF REPUTED MOBSTER" w:history="1">
        <w:r>
          <w:rPr>
            <w:rFonts w:ascii="Arial" w:eastAsia="Arial" w:hAnsi="Arial" w:cs="Arial"/>
            <w:b/>
            <w:i w:val="0"/>
            <w:color w:val="0077CC"/>
            <w:sz w:val="20"/>
            <w:u w:val="single"/>
          </w:rPr>
          <w:t>NEIGHBORS URGE RELEASE OF REPUTED MOBSTER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THE BOATING REPORT; Billionaires Keep 'Raising the Bar'" w:history="1">
        <w:r>
          <w:rPr>
            <w:rFonts w:ascii="Arial" w:eastAsia="Arial" w:hAnsi="Arial" w:cs="Arial"/>
            <w:b/>
            <w:i w:val="0"/>
            <w:color w:val="0077CC"/>
            <w:sz w:val="20"/>
            <w:u w:val="single"/>
          </w:rPr>
          <w:t>THE BOATING REPORT; Billionaires Keep 'Raising the 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It's All About a Dishonest Day's Work" w:history="1">
        <w:r>
          <w:rPr>
            <w:rFonts w:ascii="Arial" w:eastAsia="Arial" w:hAnsi="Arial" w:cs="Arial"/>
            <w:b/>
            <w:i w:val="0"/>
            <w:color w:val="0077CC"/>
            <w:sz w:val="20"/>
            <w:u w:val="single"/>
          </w:rPr>
          <w:t>It's All About a Dishonest Day's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Still Sparkling After 700 Years" w:history="1">
        <w:r>
          <w:rPr>
            <w:rFonts w:ascii="Arial" w:eastAsia="Arial" w:hAnsi="Arial" w:cs="Arial"/>
            <w:b/>
            <w:i w:val="0"/>
            <w:color w:val="0077CC"/>
            <w:sz w:val="20"/>
            <w:u w:val="single"/>
          </w:rPr>
          <w:t>Still Sparkling After 700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Review/Film; No, Danny Couldn't Have Been A Contender" w:history="1">
        <w:r>
          <w:rPr>
            <w:rFonts w:ascii="Arial" w:eastAsia="Arial" w:hAnsi="Arial" w:cs="Arial"/>
            <w:b/>
            <w:i w:val="0"/>
            <w:color w:val="0077CC"/>
            <w:sz w:val="20"/>
            <w:u w:val="single"/>
          </w:rPr>
          <w:t>Review/Film; No, Danny Couldn't Have Been A Contender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Stoking a Fiery Passion for Art" w:history="1">
        <w:r>
          <w:rPr>
            <w:rFonts w:ascii="Arial" w:eastAsia="Arial" w:hAnsi="Arial" w:cs="Arial"/>
            <w:b/>
            <w:i w:val="0"/>
            <w:color w:val="0077CC"/>
            <w:sz w:val="20"/>
            <w:u w:val="single"/>
          </w:rPr>
          <w:t>Stoking a Fiery Passion for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Victim in Racial Assault Comes Home to L.I." w:history="1">
        <w:r>
          <w:rPr>
            <w:rFonts w:ascii="Arial" w:eastAsia="Arial" w:hAnsi="Arial" w:cs="Arial"/>
            <w:b/>
            <w:i w:val="0"/>
            <w:color w:val="0077CC"/>
            <w:sz w:val="20"/>
            <w:u w:val="single"/>
          </w:rPr>
          <w:t>Victim in Racial Assault Comes Home to 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Dark Side of the Moon" w:history="1">
        <w:r>
          <w:rPr>
            <w:rFonts w:ascii="Arial" w:eastAsia="Arial" w:hAnsi="Arial" w:cs="Arial"/>
            <w:b/>
            <w:i w:val="0"/>
            <w:color w:val="0077CC"/>
            <w:sz w:val="20"/>
            <w:u w:val="single"/>
          </w:rPr>
          <w:t>Dark Side of the Moon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For Mexico 's Green Party, It's a Very Gray World" w:history="1">
        <w:r>
          <w:rPr>
            <w:rFonts w:ascii="Arial" w:eastAsia="Arial" w:hAnsi="Arial" w:cs="Arial"/>
            <w:b/>
            <w:i w:val="0"/>
            <w:color w:val="0077CC"/>
            <w:sz w:val="20"/>
            <w:u w:val="single"/>
          </w:rPr>
          <w:t>For Mexico 's Green Party, It's a Very Gray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Curious Incident of the Lesion on the Hip" w:history="1">
        <w:r>
          <w:rPr>
            <w:rFonts w:ascii="Arial" w:eastAsia="Arial" w:hAnsi="Arial" w:cs="Arial"/>
            <w:b/>
            <w:i w:val="0"/>
            <w:color w:val="0077CC"/>
            <w:sz w:val="20"/>
            <w:u w:val="single"/>
          </w:rPr>
          <w:t>Curious Incident of the Lesion on the 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he Janitor Has a Plan: Break Into Mick Jagger's Home" w:history="1">
        <w:r>
          <w:rPr>
            <w:rFonts w:ascii="Arial" w:eastAsia="Arial" w:hAnsi="Arial" w:cs="Arial"/>
            <w:b/>
            <w:i w:val="0"/>
            <w:color w:val="0077CC"/>
            <w:sz w:val="20"/>
            <w:u w:val="single"/>
          </w:rPr>
          <w:t>The Janitor Has a Plan: Break Into Mick Jagger's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A CHURCH-STATE BATTLE RAGES OVER MALTA 'S SCHOOLS" w:history="1">
        <w:r>
          <w:rPr>
            <w:rFonts w:ascii="Arial" w:eastAsia="Arial" w:hAnsi="Arial" w:cs="Arial"/>
            <w:b/>
            <w:i w:val="0"/>
            <w:color w:val="0077CC"/>
            <w:sz w:val="20"/>
            <w:u w:val="single"/>
          </w:rPr>
          <w:t>A CHURCH-STATE BATTLE RAGES OVER MALTA 'S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STATE OF THE UNION: POLITICAL MEMO Bush's Words Reflect An Eye Toward 2004" w:history="1">
        <w:r>
          <w:rPr>
            <w:rFonts w:ascii="Arial" w:eastAsia="Arial" w:hAnsi="Arial" w:cs="Arial"/>
            <w:b/>
            <w:i w:val="0"/>
            <w:color w:val="0077CC"/>
            <w:sz w:val="20"/>
            <w:u w:val="single"/>
          </w:rPr>
          <w:t>STATE OF THE UNION: POLITICAL MEMO Bush's Words Reflect An Eye Toward 2004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In Turn, 6 Presidential Hopefuls Back Abortion Rights" w:history="1">
        <w:r>
          <w:rPr>
            <w:rFonts w:ascii="Arial" w:eastAsia="Arial" w:hAnsi="Arial" w:cs="Arial"/>
            <w:b/>
            <w:i w:val="0"/>
            <w:color w:val="0077CC"/>
            <w:sz w:val="20"/>
            <w:u w:val="single"/>
          </w:rPr>
          <w:t>In Turn, 6 Presidential Hopefuls Back Abortion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For Shapeshifters, Bringing Boxy Back" w:history="1">
        <w:r>
          <w:rPr>
            <w:rFonts w:ascii="Arial" w:eastAsia="Arial" w:hAnsi="Arial" w:cs="Arial"/>
            <w:b/>
            <w:i w:val="0"/>
            <w:color w:val="0077CC"/>
            <w:sz w:val="20"/>
            <w:u w:val="single"/>
          </w:rPr>
          <w:t>For Shapeshifters, Bringing Boxy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San Francisco District Attorney Is Tireless in State Campaign" w:history="1">
        <w:r>
          <w:rPr>
            <w:rFonts w:ascii="Arial" w:eastAsia="Arial" w:hAnsi="Arial" w:cs="Arial"/>
            <w:b/>
            <w:i w:val="0"/>
            <w:color w:val="0077CC"/>
            <w:sz w:val="20"/>
            <w:u w:val="single"/>
          </w:rPr>
          <w:t>San Francisco District Attorney Is Tireless in State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When Hope Is a Thing With Diapers" w:history="1">
        <w:r>
          <w:rPr>
            <w:rFonts w:ascii="Arial" w:eastAsia="Arial" w:hAnsi="Arial" w:cs="Arial"/>
            <w:b/>
            <w:i w:val="0"/>
            <w:color w:val="0077CC"/>
            <w:sz w:val="20"/>
            <w:u w:val="single"/>
          </w:rPr>
          <w:t>When Hope Is a Thing With Diapers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Disillusion Rises Among South Africa 's Poor" w:history="1">
        <w:r>
          <w:rPr>
            <w:rFonts w:ascii="Arial" w:eastAsia="Arial" w:hAnsi="Arial" w:cs="Arial"/>
            <w:b/>
            <w:i w:val="0"/>
            <w:color w:val="0077CC"/>
            <w:sz w:val="20"/>
            <w:u w:val="single"/>
          </w:rPr>
          <w:t>Disillusion Rises Among South Africa 's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bout New York ; A Life Devoted To Promoting Labor Reform" w:history="1">
        <w:r>
          <w:rPr>
            <w:rFonts w:ascii="Arial" w:eastAsia="Arial" w:hAnsi="Arial" w:cs="Arial"/>
            <w:b/>
            <w:i w:val="0"/>
            <w:color w:val="0077CC"/>
            <w:sz w:val="20"/>
            <w:u w:val="single"/>
          </w:rPr>
          <w:t>About New York ; A Life Devoted To Promoting Labor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Chicago Journal; Poverty Kills a Church That Disaster Couldn't" w:history="1">
        <w:r>
          <w:rPr>
            <w:rFonts w:ascii="Arial" w:eastAsia="Arial" w:hAnsi="Arial" w:cs="Arial"/>
            <w:b/>
            <w:i w:val="0"/>
            <w:color w:val="0077CC"/>
            <w:sz w:val="20"/>
            <w:u w:val="single"/>
          </w:rPr>
          <w:t>Chicago Journal; Poverty Kills a Church That Disaster Couldn't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At the Prague Marathon, History Is a Spectator" w:history="1">
        <w:r>
          <w:rPr>
            <w:rFonts w:ascii="Arial" w:eastAsia="Arial" w:hAnsi="Arial" w:cs="Arial"/>
            <w:b/>
            <w:i w:val="0"/>
            <w:color w:val="0077CC"/>
            <w:sz w:val="20"/>
            <w:u w:val="single"/>
          </w:rPr>
          <w:t>At the Prague Marathon, History Is a Spectator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A Lone Man's Stunt Raises Broader Issues" w:history="1">
        <w:r>
          <w:rPr>
            <w:rFonts w:ascii="Arial" w:eastAsia="Arial" w:hAnsi="Arial" w:cs="Arial"/>
            <w:b/>
            <w:i w:val="0"/>
            <w:color w:val="0077CC"/>
            <w:sz w:val="20"/>
            <w:u w:val="single"/>
          </w:rPr>
          <w:t>A Lone Man's Stunt Raises Broader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BASQUE PEACE EFFORT IS ENDED BY KILLING" w:history="1">
        <w:r>
          <w:rPr>
            <w:rFonts w:ascii="Arial" w:eastAsia="Arial" w:hAnsi="Arial" w:cs="Arial"/>
            <w:b/>
            <w:i w:val="0"/>
            <w:color w:val="0077CC"/>
            <w:sz w:val="20"/>
            <w:u w:val="single"/>
          </w:rPr>
          <w:t>BASQUE PEACE EFFORT IS ENDED BY KILLING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Did Anyone Wash Dishes in This Family?" w:history="1">
        <w:r>
          <w:rPr>
            <w:rFonts w:ascii="Arial" w:eastAsia="Arial" w:hAnsi="Arial" w:cs="Arial"/>
            <w:b/>
            <w:i w:val="0"/>
            <w:color w:val="0077CC"/>
            <w:sz w:val="20"/>
            <w:u w:val="single"/>
          </w:rPr>
          <w:t>Did Anyone Wash Dishes in This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o Those Who Gave Much, Much Will Be Given" w:history="1">
        <w:r>
          <w:rPr>
            <w:rFonts w:ascii="Arial" w:eastAsia="Arial" w:hAnsi="Arial" w:cs="Arial"/>
            <w:b/>
            <w:i w:val="0"/>
            <w:color w:val="0077CC"/>
            <w:sz w:val="20"/>
            <w:u w:val="single"/>
          </w:rPr>
          <w:t>To Those Who Gave Much, Much Will Be Given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REAGAN HAILS POLAND'S EASING OF MARTIAL LAW" w:history="1">
        <w:r>
          <w:rPr>
            <w:rFonts w:ascii="Arial" w:eastAsia="Arial" w:hAnsi="Arial" w:cs="Arial"/>
            <w:b/>
            <w:i w:val="0"/>
            <w:color w:val="0077CC"/>
            <w:sz w:val="20"/>
            <w:u w:val="single"/>
          </w:rPr>
          <w:t>REAGAN HAILS POLAND'S EASING OF MARTIAL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The Undiminished Charisma of Sarah Lucas" w:history="1">
        <w:r>
          <w:rPr>
            <w:rFonts w:ascii="Arial" w:eastAsia="Arial" w:hAnsi="Arial" w:cs="Arial"/>
            <w:b/>
            <w:i w:val="0"/>
            <w:color w:val="0077CC"/>
            <w:sz w:val="20"/>
            <w:u w:val="single"/>
          </w:rPr>
          <w:t>The Undiminished Charisma of Sarah Lucas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Northampton Journal; Here's Where It Began For Four Ninja Turtles" w:history="1">
        <w:r>
          <w:rPr>
            <w:rFonts w:ascii="Arial" w:eastAsia="Arial" w:hAnsi="Arial" w:cs="Arial"/>
            <w:b/>
            <w:i w:val="0"/>
            <w:color w:val="0077CC"/>
            <w:sz w:val="20"/>
            <w:u w:val="single"/>
          </w:rPr>
          <w:t>Northampton Journal; Here's Where It Began For Four Ninja Turtles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Laborite Vows A New Future For Britain If He's Elected" w:history="1">
        <w:r>
          <w:rPr>
            <w:rFonts w:ascii="Arial" w:eastAsia="Arial" w:hAnsi="Arial" w:cs="Arial"/>
            <w:b/>
            <w:i w:val="0"/>
            <w:color w:val="0077CC"/>
            <w:sz w:val="20"/>
            <w:u w:val="single"/>
          </w:rPr>
          <w:t>Laborite Vows A New Future For Britain If He's Elected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Angry Voters Aren't Sure Where to Place the Blame" w:history="1">
        <w:r>
          <w:rPr>
            <w:rFonts w:ascii="Arial" w:eastAsia="Arial" w:hAnsi="Arial" w:cs="Arial"/>
            <w:b/>
            <w:i w:val="0"/>
            <w:color w:val="0077CC"/>
            <w:sz w:val="20"/>
            <w:u w:val="single"/>
          </w:rPr>
          <w:t>Angry Voters Aren't Sure Where to Place the Blame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 Penitent Reflects on the Wilderness" w:history="1">
        <w:r>
          <w:rPr>
            <w:rFonts w:ascii="Arial" w:eastAsia="Arial" w:hAnsi="Arial" w:cs="Arial"/>
            <w:b/>
            <w:i w:val="0"/>
            <w:color w:val="0077CC"/>
            <w:sz w:val="20"/>
            <w:u w:val="single"/>
          </w:rPr>
          <w:t>A Penitent Reflects on the Wilderness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he Listings: Pop" w:history="1">
        <w:r>
          <w:rPr>
            <w:rFonts w:ascii="Arial" w:eastAsia="Arial" w:hAnsi="Arial" w:cs="Arial"/>
            <w:b/>
            <w:i w:val="0"/>
            <w:color w:val="0077CC"/>
            <w:sz w:val="20"/>
            <w:u w:val="single"/>
          </w:rPr>
          <w:t>The Listings: Pop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A Troubled Girl Then, A Proud Woman Today" w:history="1">
        <w:r>
          <w:rPr>
            <w:rFonts w:ascii="Arial" w:eastAsia="Arial" w:hAnsi="Arial" w:cs="Arial"/>
            <w:b/>
            <w:i w:val="0"/>
            <w:color w:val="0077CC"/>
            <w:sz w:val="20"/>
            <w:u w:val="single"/>
          </w:rPr>
          <w:t>A Troubled Girl Then, A Proud Woman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Abortion-Rights Stance Helps Incumbent Win in Primary Battle for Congress" w:history="1">
        <w:r>
          <w:rPr>
            <w:rFonts w:ascii="Arial" w:eastAsia="Arial" w:hAnsi="Arial" w:cs="Arial"/>
            <w:b/>
            <w:i w:val="0"/>
            <w:color w:val="0077CC"/>
            <w:sz w:val="20"/>
            <w:u w:val="single"/>
          </w:rPr>
          <w:t>Abortion-Rights Stance Helps Incumbent Win in Primary Battle for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New DVDs" w:history="1">
        <w:r>
          <w:rPr>
            <w:rFonts w:ascii="Arial" w:eastAsia="Arial" w:hAnsi="Arial" w:cs="Arial"/>
            <w:b/>
            <w:i w:val="0"/>
            <w:color w:val="0077CC"/>
            <w:sz w:val="20"/>
            <w:u w:val="single"/>
          </w:rPr>
          <w:t>New DVDs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Mutombo's Dream House Sleeps 300" w:history="1">
        <w:r>
          <w:rPr>
            <w:rFonts w:ascii="Arial" w:eastAsia="Arial" w:hAnsi="Arial" w:cs="Arial"/>
            <w:b/>
            <w:i w:val="0"/>
            <w:color w:val="0077CC"/>
            <w:sz w:val="20"/>
            <w:u w:val="single"/>
          </w:rPr>
          <w:t>Mutombo's Dream House Sleeps 300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The Parent-Teacher Talk Gains a New Participant" w:history="1">
        <w:r>
          <w:rPr>
            <w:rFonts w:ascii="Arial" w:eastAsia="Arial" w:hAnsi="Arial" w:cs="Arial"/>
            <w:b/>
            <w:i w:val="0"/>
            <w:color w:val="0077CC"/>
            <w:sz w:val="20"/>
            <w:u w:val="single"/>
          </w:rPr>
          <w:t>The Parent-Teacher Talk Gains a New Participant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CHILDREN'S BOOKS" w:history="1">
        <w:r>
          <w:rPr>
            <w:rFonts w:ascii="Arial" w:eastAsia="Arial" w:hAnsi="Arial" w:cs="Arial"/>
            <w:b/>
            <w:i w:val="0"/>
            <w:color w:val="0077CC"/>
            <w:sz w:val="20"/>
            <w:u w:val="single"/>
          </w:rPr>
          <w:t>CHILDREN'S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An In-Law, a Mainstay, a White House Resident" w:history="1">
        <w:r>
          <w:rPr>
            <w:rFonts w:ascii="Arial" w:eastAsia="Arial" w:hAnsi="Arial" w:cs="Arial"/>
            <w:b/>
            <w:i w:val="0"/>
            <w:color w:val="0077CC"/>
            <w:sz w:val="20"/>
            <w:u w:val="single"/>
          </w:rPr>
          <w:t>An In-Law, a Mainstay, a White House 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About New York ; Immigrant Finds Hope In Bank's Calm" w:history="1">
        <w:r>
          <w:rPr>
            <w:rFonts w:ascii="Arial" w:eastAsia="Arial" w:hAnsi="Arial" w:cs="Arial"/>
            <w:b/>
            <w:i w:val="0"/>
            <w:color w:val="0077CC"/>
            <w:sz w:val="20"/>
            <w:u w:val="single"/>
          </w:rPr>
          <w:t>About New York ; Immigrant Finds Hope In Bank's Calm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Sisters Recall the Saint Among Them" w:history="1">
        <w:r>
          <w:rPr>
            <w:rFonts w:ascii="Arial" w:eastAsia="Arial" w:hAnsi="Arial" w:cs="Arial"/>
            <w:b/>
            <w:i w:val="0"/>
            <w:color w:val="0077CC"/>
            <w:sz w:val="20"/>
            <w:u w:val="single"/>
          </w:rPr>
          <w:t>Sisters Recall the Saint Among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Report Shows Check Cashers Filling a Void" w:history="1">
        <w:r>
          <w:rPr>
            <w:rFonts w:ascii="Arial" w:eastAsia="Arial" w:hAnsi="Arial" w:cs="Arial"/>
            <w:b/>
            <w:i w:val="0"/>
            <w:color w:val="0077CC"/>
            <w:sz w:val="20"/>
            <w:u w:val="single"/>
          </w:rPr>
          <w:t>Report Shows Check Cashers Filling a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COMMUNITIES; 11. Thou Shalt Not Park" w:history="1">
        <w:r>
          <w:rPr>
            <w:rFonts w:ascii="Arial" w:eastAsia="Arial" w:hAnsi="Arial" w:cs="Arial"/>
            <w:b/>
            <w:i w:val="0"/>
            <w:color w:val="0077CC"/>
            <w:sz w:val="20"/>
            <w:u w:val="single"/>
          </w:rPr>
          <w:t>COMMUNITIES; 11. Thou Shalt Not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rom Canned Goods to Fresh, Food Banks Adapt to Demand" w:history="1">
        <w:r>
          <w:rPr>
            <w:rFonts w:ascii="Arial" w:eastAsia="Arial" w:hAnsi="Arial" w:cs="Arial"/>
            <w:b/>
            <w:i w:val="0"/>
            <w:color w:val="0077CC"/>
            <w:sz w:val="20"/>
            <w:u w:val="single"/>
          </w:rPr>
          <w:t>From Canned Goods to Fresh, Food Banks Adapt to Demand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Review/Television; Troubles in Big- Time College Sports" w:history="1">
        <w:r>
          <w:rPr>
            <w:rFonts w:ascii="Arial" w:eastAsia="Arial" w:hAnsi="Arial" w:cs="Arial"/>
            <w:b/>
            <w:i w:val="0"/>
            <w:color w:val="0077CC"/>
            <w:sz w:val="20"/>
            <w:u w:val="single"/>
          </w:rPr>
          <w:t>Review/Television; Troubles in Big- Time College Sports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Lessons About Business And Hard Times as Well" w:history="1">
        <w:r>
          <w:rPr>
            <w:rFonts w:ascii="Arial" w:eastAsia="Arial" w:hAnsi="Arial" w:cs="Arial"/>
            <w:b/>
            <w:i w:val="0"/>
            <w:color w:val="0077CC"/>
            <w:sz w:val="20"/>
            <w:u w:val="single"/>
          </w:rPr>
          <w:t>Lessons About Business And Hard Times as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Specializing in Ordinary Ordeals" w:history="1">
        <w:r>
          <w:rPr>
            <w:rFonts w:ascii="Arial" w:eastAsia="Arial" w:hAnsi="Arial" w:cs="Arial"/>
            <w:b/>
            <w:i w:val="0"/>
            <w:color w:val="0077CC"/>
            <w:sz w:val="20"/>
            <w:u w:val="single"/>
          </w:rPr>
          <w:t>Specializing in Ordinary Ordeals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FEDERAL JOB LOSS STUNS U.S. CAPITAL" w:history="1">
        <w:r>
          <w:rPr>
            <w:rFonts w:ascii="Arial" w:eastAsia="Arial" w:hAnsi="Arial" w:cs="Arial"/>
            <w:b/>
            <w:i w:val="0"/>
            <w:color w:val="0077CC"/>
            <w:sz w:val="20"/>
            <w:u w:val="single"/>
          </w:rPr>
          <w:t>FEDERAL JOB LOSS STUNS U.S. CAPITAL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Can Corzine Top a Wealth Of Experience?" w:history="1">
        <w:r>
          <w:rPr>
            <w:rFonts w:ascii="Arial" w:eastAsia="Arial" w:hAnsi="Arial" w:cs="Arial"/>
            <w:b/>
            <w:i w:val="0"/>
            <w:color w:val="0077CC"/>
            <w:sz w:val="20"/>
            <w:u w:val="single"/>
          </w:rPr>
          <w:t>Can Corzine Top a Wealth Of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A Boost for Lieberman and a Call for Unity" w:history="1">
        <w:r>
          <w:rPr>
            <w:rFonts w:ascii="Arial" w:eastAsia="Arial" w:hAnsi="Arial" w:cs="Arial"/>
            <w:b/>
            <w:i w:val="0"/>
            <w:color w:val="0077CC"/>
            <w:sz w:val="20"/>
            <w:u w:val="single"/>
          </w:rPr>
          <w:t>A Boost for Lieberman and a Call for 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fter Stonewall" w:history="1">
        <w:r>
          <w:rPr>
            <w:rFonts w:ascii="Arial" w:eastAsia="Arial" w:hAnsi="Arial" w:cs="Arial"/>
            <w:b/>
            <w:i w:val="0"/>
            <w:color w:val="0077CC"/>
            <w:sz w:val="20"/>
            <w:u w:val="single"/>
          </w:rPr>
          <w:t>After Stonewall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About New York ; In 9th Ave. El's Shadow, a Symbol of Saner Times" w:history="1">
        <w:r>
          <w:rPr>
            <w:rFonts w:ascii="Arial" w:eastAsia="Arial" w:hAnsi="Arial" w:cs="Arial"/>
            <w:b/>
            <w:i w:val="0"/>
            <w:color w:val="0077CC"/>
            <w:sz w:val="20"/>
            <w:u w:val="single"/>
          </w:rPr>
          <w:t>About New York ; In 9th Ave. El's Shadow, a Symbol of Saner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CYCLING; Team From Paris Suburbs Is Showing It Belongs" w:history="1">
        <w:r>
          <w:rPr>
            <w:rFonts w:ascii="Arial" w:eastAsia="Arial" w:hAnsi="Arial" w:cs="Arial"/>
            <w:b/>
            <w:i w:val="0"/>
            <w:color w:val="0077CC"/>
            <w:sz w:val="20"/>
            <w:u w:val="single"/>
          </w:rPr>
          <w:t>CYCLING; Team From Paris Suburbs Is Showing It Belongs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RITIC'S NOTEBOOK Redeeming Life's Pain With a Bit Of Beauty" w:history="1">
        <w:r>
          <w:rPr>
            <w:rFonts w:ascii="Arial" w:eastAsia="Arial" w:hAnsi="Arial" w:cs="Arial"/>
            <w:b/>
            <w:i w:val="0"/>
            <w:color w:val="0077CC"/>
            <w:sz w:val="20"/>
            <w:u w:val="single"/>
          </w:rPr>
          <w:t>CRITIC'S NOTEBOOK Redeeming Life's Pain With a Bit Of Beauty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The 3 Who Would Be Governor An Inner Glimpse of the Candidates' Likes and Dislikes" w:history="1">
        <w:r>
          <w:rPr>
            <w:rFonts w:ascii="Arial" w:eastAsia="Arial" w:hAnsi="Arial" w:cs="Arial"/>
            <w:b/>
            <w:i w:val="0"/>
            <w:color w:val="0077CC"/>
            <w:sz w:val="20"/>
            <w:u w:val="single"/>
          </w:rPr>
          <w:t>The 3 Who Would Be Governor An Inner Glimpse of the Candidates' Likes and Dislikes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JAPAN 'S COMMUNIST PARTY FACES UNCERTAINTY" w:history="1">
        <w:r>
          <w:rPr>
            <w:rFonts w:ascii="Arial" w:eastAsia="Arial" w:hAnsi="Arial" w:cs="Arial"/>
            <w:b/>
            <w:i w:val="0"/>
            <w:color w:val="0077CC"/>
            <w:sz w:val="20"/>
            <w:u w:val="single"/>
          </w:rPr>
          <w:t>JAPAN 'S COMMUNIST PARTY FACES UNCERTAINTY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FILM REVIEW; Life as a Sleuth Is Good, Until Her Nanny Moves Out" w:history="1">
        <w:r>
          <w:rPr>
            <w:rFonts w:ascii="Arial" w:eastAsia="Arial" w:hAnsi="Arial" w:cs="Arial"/>
            <w:b/>
            <w:i w:val="0"/>
            <w:color w:val="0077CC"/>
            <w:sz w:val="20"/>
            <w:u w:val="single"/>
          </w:rPr>
          <w:t>FILM REVIEW; Life as a Sleuth Is Good, Until Her Nanny Moves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Abortion Politics Didn't Doom the G.O.P." w:history="1">
        <w:r>
          <w:rPr>
            <w:rFonts w:ascii="Arial" w:eastAsia="Arial" w:hAnsi="Arial" w:cs="Arial"/>
            <w:b/>
            <w:i w:val="0"/>
            <w:color w:val="0077CC"/>
            <w:sz w:val="20"/>
            <w:u w:val="single"/>
          </w:rPr>
          <w:t>Abortion Politics Didn't Doom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Bitter Departure for Miami's Ballet Patriarch" w:history="1">
        <w:r>
          <w:rPr>
            <w:rFonts w:ascii="Arial" w:eastAsia="Arial" w:hAnsi="Arial" w:cs="Arial"/>
            <w:b/>
            <w:i w:val="0"/>
            <w:color w:val="0077CC"/>
            <w:sz w:val="20"/>
            <w:u w:val="single"/>
          </w:rPr>
          <w:t>Bitter Departure for Miami's Ballet Patriarch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Colorado Awaits Result Of Electoral Photo Finish" w:history="1">
        <w:r>
          <w:rPr>
            <w:rFonts w:ascii="Arial" w:eastAsia="Arial" w:hAnsi="Arial" w:cs="Arial"/>
            <w:b/>
            <w:i w:val="0"/>
            <w:color w:val="0077CC"/>
            <w:sz w:val="20"/>
            <w:u w:val="single"/>
          </w:rPr>
          <w:t>Colorado Awaits Result Of Electoral Photo Finish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Losing Leftist Plans Sit-Ins To Challenge Mexico Vote" w:history="1">
        <w:r>
          <w:rPr>
            <w:rFonts w:ascii="Arial" w:eastAsia="Arial" w:hAnsi="Arial" w:cs="Arial"/>
            <w:b/>
            <w:i w:val="0"/>
            <w:color w:val="0077CC"/>
            <w:sz w:val="20"/>
            <w:u w:val="single"/>
          </w:rPr>
          <w:t>Losing Leftist Plans Sit-Ins To Challenge Mexico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ports of The Times; The Genuine Jordan Puts Family First" w:history="1">
        <w:r>
          <w:rPr>
            <w:rFonts w:ascii="Arial" w:eastAsia="Arial" w:hAnsi="Arial" w:cs="Arial"/>
            <w:b/>
            <w:i w:val="0"/>
            <w:color w:val="0077CC"/>
            <w:sz w:val="20"/>
            <w:u w:val="single"/>
          </w:rPr>
          <w:t>Sports of The Times; The Genuine Jordan Puts Family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Jobless Migrants Struggle As Spain 's Economy Cools" w:history="1">
        <w:r>
          <w:rPr>
            <w:rFonts w:ascii="Arial" w:eastAsia="Arial" w:hAnsi="Arial" w:cs="Arial"/>
            <w:b/>
            <w:i w:val="0"/>
            <w:color w:val="0077CC"/>
            <w:sz w:val="20"/>
            <w:u w:val="single"/>
          </w:rPr>
          <w:t>Jobless Migrants Struggle As Spain 's Economy Cools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Mostly Black Cities, Mostly White City Halls" w:history="1">
        <w:r>
          <w:rPr>
            <w:rFonts w:ascii="Arial" w:eastAsia="Arial" w:hAnsi="Arial" w:cs="Arial"/>
            <w:b/>
            <w:i w:val="0"/>
            <w:color w:val="0077CC"/>
            <w:sz w:val="20"/>
            <w:u w:val="single"/>
          </w:rPr>
          <w:t>Mostly Black Cities, Mostly White City Halls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Running for G.O.P. Pays Off for Democrat" w:history="1">
        <w:r>
          <w:rPr>
            <w:rFonts w:ascii="Arial" w:eastAsia="Arial" w:hAnsi="Arial" w:cs="Arial"/>
            <w:b/>
            <w:i w:val="0"/>
            <w:color w:val="0077CC"/>
            <w:sz w:val="20"/>
            <w:u w:val="single"/>
          </w:rPr>
          <w:t>Running for G.O.P. Pays Off for 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LABORITE LEADERS MOVE TO OUST LEFT-WING FACTION" w:history="1">
        <w:r>
          <w:rPr>
            <w:rFonts w:ascii="Arial" w:eastAsia="Arial" w:hAnsi="Arial" w:cs="Arial"/>
            <w:b/>
            <w:i w:val="0"/>
            <w:color w:val="0077CC"/>
            <w:sz w:val="20"/>
            <w:u w:val="single"/>
          </w:rPr>
          <w:t>LABORITE LEADERS MOVE TO OUST LEFT-WING FACTION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When Titans Roamed The Backlot At Fox" w:history="1">
        <w:r>
          <w:rPr>
            <w:rFonts w:ascii="Arial" w:eastAsia="Arial" w:hAnsi="Arial" w:cs="Arial"/>
            <w:b/>
            <w:i w:val="0"/>
            <w:color w:val="0077CC"/>
            <w:sz w:val="20"/>
            <w:u w:val="single"/>
          </w:rPr>
          <w:t>When Titans Roamed The Backlot At Fox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Behind the Makeup" w:history="1">
        <w:r>
          <w:rPr>
            <w:rFonts w:ascii="Arial" w:eastAsia="Arial" w:hAnsi="Arial" w:cs="Arial"/>
            <w:b/>
            <w:i w:val="0"/>
            <w:color w:val="0077CC"/>
            <w:sz w:val="20"/>
            <w:u w:val="single"/>
          </w:rPr>
          <w:t>Behind the Makeup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The Glory and the Guts" w:history="1">
        <w:r>
          <w:rPr>
            <w:rFonts w:ascii="Arial" w:eastAsia="Arial" w:hAnsi="Arial" w:cs="Arial"/>
            <w:b/>
            <w:i w:val="0"/>
            <w:color w:val="0077CC"/>
            <w:sz w:val="20"/>
            <w:u w:val="single"/>
          </w:rPr>
          <w:t>The Glory and the Guts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Review/Theater; Modern Misery in 'Sea Gull' Update" w:history="1">
        <w:r>
          <w:rPr>
            <w:rFonts w:ascii="Arial" w:eastAsia="Arial" w:hAnsi="Arial" w:cs="Arial"/>
            <w:b/>
            <w:i w:val="0"/>
            <w:color w:val="0077CC"/>
            <w:sz w:val="20"/>
            <w:u w:val="single"/>
          </w:rPr>
          <w:t>Review/Theater; Modern Misery in 'Sea Gull' Update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Where the Pho Is a Sure Thing" w:history="1">
        <w:r>
          <w:rPr>
            <w:rFonts w:ascii="Arial" w:eastAsia="Arial" w:hAnsi="Arial" w:cs="Arial"/>
            <w:b/>
            <w:i w:val="0"/>
            <w:color w:val="0077CC"/>
            <w:sz w:val="20"/>
            <w:u w:val="single"/>
          </w:rPr>
          <w:t>Where the Pho Is a Sure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ETRACING A TRAIL: THE VEHICLE Police Seek Co-Owner of New Jersey Car Linked to Attacks" w:history="1">
        <w:r>
          <w:rPr>
            <w:rFonts w:ascii="Arial" w:eastAsia="Arial" w:hAnsi="Arial" w:cs="Arial"/>
            <w:b/>
            <w:i w:val="0"/>
            <w:color w:val="0077CC"/>
            <w:sz w:val="20"/>
            <w:u w:val="single"/>
          </w:rPr>
          <w:t>RETRACING A TRAIL: THE VEHICLE Police Seek Co-Owner of New Jersey Car Linked to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Sliding Up a Rabbit Hole Into Wonderland'" w:history="1">
        <w:r>
          <w:rPr>
            <w:rFonts w:ascii="Arial" w:eastAsia="Arial" w:hAnsi="Arial" w:cs="Arial"/>
            <w:b/>
            <w:i w:val="0"/>
            <w:color w:val="0077CC"/>
            <w:sz w:val="20"/>
            <w:u w:val="single"/>
          </w:rPr>
          <w:t>'Sliding Up a Rabbit Hole Into Wonderland'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The Suburban Solution" w:history="1">
        <w:r>
          <w:rPr>
            <w:rFonts w:ascii="Arial" w:eastAsia="Arial" w:hAnsi="Arial" w:cs="Arial"/>
            <w:b/>
            <w:i w:val="0"/>
            <w:color w:val="0077CC"/>
            <w:sz w:val="20"/>
            <w:u w:val="single"/>
          </w:rPr>
          <w:t>The Suburban 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Man in the News: Franklin Delano Raines; Moving From Big Money to Politics" w:history="1">
        <w:r>
          <w:rPr>
            <w:rFonts w:ascii="Arial" w:eastAsia="Arial" w:hAnsi="Arial" w:cs="Arial"/>
            <w:b/>
            <w:i w:val="0"/>
            <w:color w:val="0077CC"/>
            <w:sz w:val="20"/>
            <w:u w:val="single"/>
          </w:rPr>
          <w:t>Man in the News: Franklin Delano Raines; Moving From Big Money to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Review/Film; Seeking Truths in Northern Ireland" w:history="1">
        <w:r>
          <w:rPr>
            <w:rFonts w:ascii="Arial" w:eastAsia="Arial" w:hAnsi="Arial" w:cs="Arial"/>
            <w:b/>
            <w:i w:val="0"/>
            <w:color w:val="0077CC"/>
            <w:sz w:val="20"/>
            <w:u w:val="single"/>
          </w:rPr>
          <w:t>Review/Film; Seeking Truths in Northern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Entire Staff Is Laid Off From Operation PUSH" w:history="1">
        <w:r>
          <w:rPr>
            <w:rFonts w:ascii="Arial" w:eastAsia="Arial" w:hAnsi="Arial" w:cs="Arial"/>
            <w:b/>
            <w:i w:val="0"/>
            <w:color w:val="0077CC"/>
            <w:sz w:val="20"/>
            <w:u w:val="single"/>
          </w:rPr>
          <w:t>Entire Staff Is Laid Off From Operation PUSH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IN PARK SLOPE, LESS-AFFLUENT FEAR FOR HOMES" w:history="1">
        <w:r>
          <w:rPr>
            <w:rFonts w:ascii="Arial" w:eastAsia="Arial" w:hAnsi="Arial" w:cs="Arial"/>
            <w:b/>
            <w:i w:val="0"/>
            <w:color w:val="0077CC"/>
            <w:sz w:val="20"/>
            <w:u w:val="single"/>
          </w:rPr>
          <w:t>IN PARK SLOPE, LESS-AFFLUENT FEAR FOR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Fringe Beneficiaries" w:history="1">
        <w:r>
          <w:rPr>
            <w:rFonts w:ascii="Arial" w:eastAsia="Arial" w:hAnsi="Arial" w:cs="Arial"/>
            <w:b/>
            <w:i w:val="0"/>
            <w:color w:val="0077CC"/>
            <w:sz w:val="20"/>
            <w:u w:val="single"/>
          </w:rPr>
          <w:t>Fringe Beneficiaries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Excerpts From the Republican Debate" w:history="1">
        <w:r>
          <w:rPr>
            <w:rFonts w:ascii="Arial" w:eastAsia="Arial" w:hAnsi="Arial" w:cs="Arial"/>
            <w:b/>
            <w:i w:val="0"/>
            <w:color w:val="0077CC"/>
            <w:sz w:val="20"/>
            <w:u w:val="single"/>
          </w:rPr>
          <w:t>Excerpts From the Republican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36 Hours: New Haven, Conn." w:history="1">
        <w:r>
          <w:rPr>
            <w:rFonts w:ascii="Arial" w:eastAsia="Arial" w:hAnsi="Arial" w:cs="Arial"/>
            <w:b/>
            <w:i w:val="0"/>
            <w:color w:val="0077CC"/>
            <w:sz w:val="20"/>
            <w:u w:val="single"/>
          </w:rPr>
          <w:t>36 Hours: New Haven, Conn.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MAN IN THE NEWS; MAN OF HOUR IN ARGENTINA" w:history="1">
        <w:r>
          <w:rPr>
            <w:rFonts w:ascii="Arial" w:eastAsia="Arial" w:hAnsi="Arial" w:cs="Arial"/>
            <w:b/>
            <w:i w:val="0"/>
            <w:color w:val="0077CC"/>
            <w:sz w:val="20"/>
            <w:u w:val="single"/>
          </w:rPr>
          <w:t>MAN IN THE NEWS; MAN OF HOUR IN ARGENTINA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NYC; Comrades Are Whistling A Happy Tune" w:history="1">
        <w:r>
          <w:rPr>
            <w:rFonts w:ascii="Arial" w:eastAsia="Arial" w:hAnsi="Arial" w:cs="Arial"/>
            <w:b/>
            <w:i w:val="0"/>
            <w:color w:val="0077CC"/>
            <w:sz w:val="20"/>
            <w:u w:val="single"/>
          </w:rPr>
          <w:t>NYC; Comrades Are Whistling A Happy 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A Liberal With New Emphasis on Old Values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2004 Tuesday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moral decline, real or illusionary, is at the heart of the current culture wars. And as these wars polarize the nation and dominate much of the political debate, a few trigger words instantly place people on either side of the divide. The right tends to talk about morality and values, while the left invokes evolving mores and personal rights.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therefore, to label David Callahan, a liberal who argues that America has lost its moral compass. He warns that the country must recapture the solid bourgeois values that once guided business leaders, and he says the cheating and lying from Wall Street to university exam rooms are unraveling the fabric of the nation.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scolding may sound odd coming from the left, but Mr. Callahan seems intent on wresting moral issues out of the hands of conservatives. Liberals, he says, should wake up to the rot in the country, fight against its pervasiveness and stake out moral values as their own turf.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in this country has defined values very narrowly,'' he said. ''They define it as sexual morality, family, drugs, crime and personal responsibility in these areas. The other problems related to the free market and the moral downside of capitalism -- greed, materialism, cutthroat personal ethics -- have not been on the values discussion.''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calls for a new social contract, in which ''people who play by the rules get ahead.''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he is the new liberal. His latest book, ''The Cheating Culture: Why More Americans Are Doing Wrong to Get Ahead'' (Harcourt, 2004), contends that the steady erosion of values and honesty in American society is real, and as ominous as many on the right contend. But he pins much of the blame on the growing social and economic inequality in the country, or what he calls ''our war against poor people.''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Callahan is a co-founder of Demos, a public policy organization dedicated to ''creating a fairer America.'' Based in Manhattan, it has a $3 million budget and about 25 staff members.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help reinvent public policy for the 21st century,'' Mr. Callahan said. ''We want to strengthen democracy and create a more widely shared prosperity.''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road to ethics and the decline of morality in American public and private life had an unusual start. He wrote a book called ''Kindred Spirits: Harvard Business School's Extraordinary Class of 1949 and How They Transformed America'' (John Wiley &amp; Sons, 2002). As he conducted his interviews, many with men who had run some of the country's largest multinational corporations, he became convinced that they operated under very different moral guidelines than many of their successors.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not saints,'' Mr. Callahan said, ''but they had very different values. They grew up during the Depression, fought in World War II, went to Harvard Business School on the G.I. Bill, and many came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went into business with low expectations. They did not have a strong sense of entitlement. Wealth would be created patiently over many years. They were thankful for what they had been given, and many had a belief in social equity.''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anger he encountered among these men over the huge compensation packages awarded to heads of companies today, coupled with their disgust with the loss of values, led him to wonder what had changed in American society.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a lot of opinion research on ethics and honesty,'' he said, seated at a wind-swept patio table outside his hotel, the Ritz-Carlton New York, Battery Park. ''I wish I had a million dollars to do research and a time machine. I would go back and see how people over the last 40 years answered basic ethical questions.''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Callahan, 39 and unmarried, grew up in Hastings-on-Hudson, which he noted was not the upscale town it has become. His father was a bioethicist and his mother a psychologist who writes about psychology and religion. As might be expected, their house was overflowing with books, which he, like his parents, devoured. But he was not a good student.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only interested in English and history,'' he said. ''I nearly flunked everything else.''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graduated from Hampshire College and later, after working as the managing editor of The American Prospect, received his doctorate in politics in 1997 from Princeton. But he did not want to go into the academy, dismissing many of the scholars around him as ineffective. He argues that, unlike conservatives, liberals do not understand how to use the news media to get their ideas to the public.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never interested in the academic life,'' he said. ''I always wanted to be involved in public debate. I wanted to have influence. The right has invested a lot of time and capital in building public intellectuals and institutions to develop ideas. They have reshaped American politics. Liberals tied up their intellectual capital in the academy, or focused solely on specific issues such as the environment or freedom of choice. They are not as adept at packaging broad ideas or getting them to decision makers.''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written six books, including a 1997 novel called ''State of the Union.'' A political thriller, it has Islamic terrorists plotting to hijack planes and crash them into the Capitol during the State of the Union address.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really spooked when Sept. 11 happened,'' he said. ''It was pretty close to my story line. I hope they didn't read the book.''</w:t>
      </w:r>
    </w:p>
    <w:p>
      <w:pPr>
        <w:pStyle w:val="Normal1"/>
      </w:pP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http://www.nytimes.com</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CALLAHAN (Photo by Carol Halebian for The New York Times)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Journal;</w:t>
        </w:r>
      </w:hyperlink>
      <w:r>
        <w:br/>
      </w:r>
      <w:hyperlink r:id="rId27" w:history="1">
        <w:r>
          <w:rPr>
            <w:rFonts w:ascii="arial" w:eastAsia="arial" w:hAnsi="arial" w:cs="arial"/>
            <w:b/>
            <w:i/>
            <w:strike w:val="0"/>
            <w:color w:val="0077CC"/>
            <w:sz w:val="28"/>
            <w:u w:val="single"/>
            <w:vertAlign w:val="baseline"/>
          </w:rPr>
          <w:t>Straight At Stonewall</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1994, Sunday, 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17;  Column 6;  Editorial Desk ; Column 6; ; Op-Ed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 </w:t>
      </w:r>
    </w:p>
    <w:p>
      <w:pPr>
        <w:pStyle w:val="Normal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FRANK RICH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New York newspaper or magazine gay-people-are-everywhere story did you read the following last week? "They acquired unprecedented prominence throughout the city. . . . They became the subject of newspaper headlines, Broadway dramas, films and novels."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The passage was written by George Chauncey, a historian at the University of Chicago, in an extraordinary new book, "Gay New York." And Mr. Chauncey is not talking about the New York of 1994, where as many as a million gay men and lesbians are gathering for this weekend's Gay Games and next weekend's 25th anniversary of the fabled Stonewall rebellion, the politically liberating Greenwich Village riot prompted by a police raid on a gay bar.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Mr. Chauncey is instead describing the city's "forgotten gay world" of the years before World War II -- where anti-gay laws were "enforced only irregularly," and where many heterosexual New Yorkers regarded their gay neighbors with "indifference or curiosity, rather than hostility or fear."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New York in 1930? Then what happened between 1930 and 1969 to make Stonewall and the modern gay and lesbian movement it fostered necessary?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question I find inescapable this week, as I join millions of other New Yorkers in accepting the lowly role of straight wallflower at New York's nonstop gay ball. Even if it's not our party, heterosexuals might wrest our own meaning from the Stonewall anniversary if only we try to understand why and how our world made a gay revolution inevitable.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more eye-opening spur to such reflection than "Gay New York," which is one of the most fascinating works of American social history I've ever read. Because his subject was long ignored by professional historians, Mr. Chauncey had to begin his anthropological dig into the gay New York of 1890 to 1940 almost from scratch -- by mining mountains of court records and district attorney files, forgotten periodicals, diaries and oral histories to reconstruct detail by detail a thriving gay world reaching from Harlem to the Bowery, from the intellectual elite to the immigrant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bygone urban landscape he scrupulously documents, gay and straight, is as vivid as E. L. Doctorow's. But entertaining as it is to read about what once really went on in Automats or about how some popular gay vaudeville gags resurfaced unabashedly in Bugs Bunny-Elmer Fudd cartoons, "Gay New York" is not nostalgia. It takes us back not to a past we remember but to a past that was erased from history. Who knew that straight and openly gay American men long ago shared bars and friendship?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Chauncey's revelations about this century match the bombshells in "Same-Sex Unions in Premodern Europe," the new book by the Yale historian John Boswell offering proof that churches performed ceremonies sanctifying same-sex unions of some sort (if not definitively a sexual sort) as early as the eighth century. No sooner were Mr. Boswell's findings given widespread circulation by Garry Trudeau in "Doonesbury" than two Illinois newspapers banned the comic strip.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some heterosexuals still so threatened not just by homosexuality but even by the revelation that their ancestors might have tolerated homosexuals? Why do we have so much invested in this particular bigotry? In "Gay New York," Mr. Chauncey finds an economic motive for straight New York's abrupt increase in its efforts to segregate and persecute gay New York in the 1930's: men of the Depression, psychologically emasculated by unemployment, felt they could bolster their masculine self-image by demonizing that of others.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legacy lingered. Almost every straight boy of my post-Depression generation tormented a gay person on the way to adulthood. The new scholars of gay history show that such cruel behavior can't easily be blamed on historical or religious precedent but only on our own minds and hearts; it is we who stigmatized gay people to shore up our own, embattled definitions of manhood.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are not yet over. But if the Stonewall party belongs to those who escaped the closet over the past 25 years, it is also a timely invitation for those heterosexuals who built the closet to escape their own past. Must we wait a quarter-century to commemorate the liberation of straight New York?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1994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Waiting for Lefty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2000, Sunday, 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16; Column 1; Book Review Desk; Column 1;; Review</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Glenn;</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Glenn is writing a book on the city of Milwaukee and the American social contract.</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Glenn; David Glenn is writing a book on the city of Milwaukee and the American social contract.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HAPPEN HERE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Socialism Failed</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United States.</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Seymour Martin Lipset</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Gary Marks.</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379 pp. New York:</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W. Norton &amp; Company. $26.95.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you're a patient soul, you probably don't want to find yourself on a Friday evening on a barstool next to someone like me -- someone obsessed with American radicalism's defeats, misdeeds and lost opportunities. Just as card-carrying Libertarian Party members have been known to give strangers unprovoked 90-minute lectures on the gold standard, leftists of a certain temperament are happy to share at length their theories about what exactly went wrong in 1919, or 1936, or 1970. With a few beers and a few counterfactual thought experiments, our evening is complete. If only America's electoral system were proportional rather than winner-take-all; if only the Labor-Populist alliance of the 1890's hadn't collapsed; if only American Socialists had more unanimously and passionately rejected racism, Leninism and the Vietnam War -- these are just a few of the scenarios commonly trotted out by wistful American radicals.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Seymour Martin Lipset and Gary Marks's new book provides a systematic overview of the plausible explanations for the American left's weakness, some of which have been posited for well over a century by sociologists, political scientists and radical activists. "It Didn't Happen Here" will, of course, be devoured by my fellow barroom natterers, but it deserves a far wider audience than that. Even if the word socialism arouses no particular yearning or hostility in your soul, be aware that this debate offers paths toward new and rich understandings of American history. The German scholar Werner Sombart's famous 1906 treatise "Why Is There No Socialism in the United States?" is regarded today as one of the major descendants of Tocqueville's "Democracy in America."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inability of American Socialists to create a durable Labor or Socialist Party is not a historical quirk of a bygone era," Lipset and Marks write. "On the contrary, it is a powerful influence on the present." Had they managed to forge such a party -- or to capture the Democratic Party as successfully as the Goldwater and Reagan movements captured the Republican -- the United States would almost certainly not be the only advanced democracy with no system of universal health insurance and no system of universal child support. We might not have levels of income inequality and relative poverty that are almost triple those of other rich nations. (Admittedly, we might be dealing instead with Western Europe's problems: relatively stagnant growth and high unemployment.)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we go down one path and not the other? The best-known explanations involve claims about the broad features of American culture. Following Tocqueville's lead, Sombart emphasized the country's egalitarian ethos: whereas European laborers still chafed against vestigial feudal attitudes, the American worker "carries his head high, walks with a lissome stride and is as open and cheerful in his expression as any member of the middle class." For white workers at least, much of the visceral class-consciousness that fueled European movements was absent.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this republican ethic, the country's founders bequeathed to almost all of us, leftists included, a robust antistatism. Unlike its European counterparts, the early American labor movement (in both its conservative and its radical incarnations) was highly skeptical about turning to the state for wage protection or social insurance. (The A.F.L. president Samuel Gompers described himself in 1920 as "three-quarters anarchist.") Finally, Lipset and Marks argue, America's Protestant heritage is reflected in the propensity our socialist parties have shown for dogma, fissures and often absurd arguments about doctrinal purity. At the height of the Great Depression, probably the greatest climate for radical organizing in American history, the Socialist Party actually managed to lose almost all its California members. The party's leaders, enforcing a taboo against working within the Democratic Party, forbade the membership to take part in Upton Sinclair's radical End Poverty in California movement -- and over 90 percent of them defected.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these broad cultural arguments are factors that can be studied more rigorously. One is the effect of immigration, something not easy to summarize. To oversimplify: even though American socialist movements have been disproportionately immigrant-led, immigration has not, on the whole, been helpful to the cause. America's ethnic, neighborhood and religious enclaves ("mutually isolated by their various starting-points," as Friedrich Engels lamented in 1887) have rarely come together in effective class-based political action. Our few successful municipal socialist movements arose in cities with an overwhelmingly dominant ethnic group: Pennsylvania Dutch in Reading, Germans in Milwaukee, Jews on the Lower East Side of Manhattan. The problem was not simply ethnic insularity but sometimes outright bigotry. Milwaukee's best-known Socialist leader, Victor Berger (himself an Austrian Jewish immigrant), delivered a racist harangue on the floor of Congress in 1911 against the immigration of "modern white coolies . . . Slavians, Italians, Greeks, Russians and Armenians."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interesting comparative snapshot underscores the basic point. In the 1910's, Italian immigrants numerically dominated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Buenos Aires, where they developed militant labor, socialist and anarchist movements. During the same decade in New York City, however, Italians were only one of several streams of immigration; there the Italian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much less mobilized, and it never became integrated into the largely Jewish Socialist Party of New York.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concrete, illuminating comparison is what this book is best at. Lipset and Marks similarly use comparative data to explore whether government repression weakened socialism here (not very much), whether America's political structure played a role (yes; the two-party system and the federalist diffusion of authority were both serious hurdles) and the role played by sheer prosperity. This last is not easy to pinpoint -- the correlation between poverty and militancy is not a simple one -- but, well, Trotsky himself wrote fondly of the $18-a-month apartment in the East Bronx where he and his family lived briefly in 1917. It was, he recalled in his 1929 autobiography, "equipped with all sorts of conveniences that we Europeans were quite unused to: electric lights, gas cooking range, bath, telephone. . . . These things completely won the boys over to New York."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Happen Here" might be seen as the culmination of a certain strand of Lipset's half-century career in political science. His first book, "Agrarian Socialism" (1950), was a study of radical movements on the prairies of Canada and the United States. And in 1974 he co-edited "Failure of a Dream?," a huge anthology of essays on the American left's travails. His collaborator here, Gary Marks, is a professor of political science at the University of North Carolina; his book "Unions in Politics" is a comparative study of labor politics in Britain, Germany and the United States. This new book is purely businesslike, stepping into each question and its permutations with almost zero fanfare; one sometimes pictures a high school debate team with index cards at hand. But the index cards are good ones -- the authors are clearly on top of the literature -- and the debate team treats its opponents civilly.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those opponents: one frequent complaint against Lipset's approach to "American exceptionalism" is that it's too closely akin to the consensus school that dominated the study of history and political science during the 1950's. That era of scholarship tended to neglect and obscure America's deep racial, regional and class conflicts. Throughout this book Lipset and Marks are scrupulous about avoiding such errors -- among other things, they frequently acknowledge that America has seen more labor militancy and industrial violence than European countries with more successful labor movements.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familiar area of criticism, however, where this book does fall short. Lipset and Marks's comparative method focuses entirely on what they think are enduring features of American life (cultural traits, electoral structures and so on) and almost never pauses to acknowledge the importance of particular historical events. They cite the Depression -- when most elements of labor and the left were kept firmly within the Democratic coalition -- as "an excellent example of the way the American presidential system has worked to frustrate third-party efforts." But doesn't it seem in hindsight highly contingent -- mighty improbable, in fact -- that a Democrat with F.D.R.'s supreme political skills happened to occupy the White House then? It's hard to imagine that Al Smith, though similarly sympathetic to labor, would have been able to enact the New Deal so aggressively or to shepherd the left into the party's tent so successfully. And in that scenario it's not outrageous to conjecture that a true Labor Party might have emerged (perhaps built of the same elements as the La Follette Progressive coalition of 1924, which managed 16.6 percent of the vote in that prosperous year). The Democratic Party might then even have gone into eclipse, just as Britain's Liberal Party did two decades earlier. Now, all of this might have been disastrous -- a Labor Party born in the 1930's might well have wound up controlled by Stalinists -- but my point is that during the Depression crisis our two-party configuration may have hung on the slim thread of Roosevelt's charisma. Here and elsewhere, Lipset and Marks make historical events seem more inevitable, more determined by structural constraints, than I believe they in fact were.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is most acute in the book's extremely thin treatment of events since 1945. It's only during the last 60 years, after all, that modern welfare states have been constructed in the social democracies of Europe. This is the period in which the material consequences of this entire debate actually emerge. And yet here we read nothing about how the Taft-Hartley Act of 1947 curtailed American unions' power; nothing about how race may have affected the nature of America's small-scale welfare state; nothing about how the Vietnam War divided the American labor-left during the one decade when there was an opportunity to expand its reach. Was the die really cast so firmly way back before World War II?</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is an impressive work. Lipset and Marks present a huge range of material with great clarity, and they make plausible arguments about each of the structural constraints and cultural factors that they weigh. And the book has of course given me new fuel for my agonized bar conversations. One consolation: perhaps in a few decades I'll be joined by an aging Gingrichite, muttering into his whiskey about the botched opportunities of the mid-1990's.</w:t>
      </w:r>
    </w:p>
    <w:p>
      <w:pPr>
        <w:pStyle w:val="Normal3"/>
        <w:keepNext w:val="0"/>
        <w:spacing w:before="240" w:after="0" w:line="260" w:lineRule="atLeast"/>
        <w:ind w:left="0" w:right="0" w:firstLine="0"/>
        <w:jc w:val="left"/>
      </w:pPr>
      <w:r>
        <w:br/>
      </w:r>
      <w:hyperlink r:id="rId35" w:history="1">
        <w:r>
          <w:rPr>
            <w:rFonts w:ascii="arial" w:eastAsia="arial" w:hAnsi="arial" w:cs="arial"/>
            <w:b w:val="0"/>
            <w:i/>
            <w:strike w:val="0"/>
            <w:color w:val="0077CC"/>
            <w:sz w:val="20"/>
            <w:u w:val="single"/>
            <w:vertAlign w:val="baseline"/>
          </w:rPr>
          <w:t>http://www.nytimes.com</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(Danijel Zezelj)</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2000</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Is Prison Necessary? Ruth Wilson Gilmore Might Change Your Mind; Feature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13:35 EST</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Kushner</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three decades of advocating for prison abolition, the activist and scholar has helped transform how people think about criminal justice.</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anecdote that Ruth Wilson Gilmore likes to share about being at an environmental-justice conference in Fresno in 2003. People from all over California’s Central Valley had gathered to talk about the serious environmental hazards their communities faced, mostly as a result of decades of industrial farming, conditions that still have not changed. (The air quality in the Central Valley is the worst in the nation, and one million of its residents drink tap water more poisoned than the water in Flint, Mich.) There was a “youth track” at the conference, in which children were meant to talk about their worries and then decide as a group what was most important to be done in the name of environmental justice. Gilmore, a renowned geography professor (then at University of California, Berkeley, now at the CUNY Graduate Center in Manhattan) and an influential figure in the prison-abolition movement, was a keynote speaker.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preparing her talk when someone told her that the kids wanted to speak with her. She went into the room where they were gathered. The children were primarily Latino, many of them the sons and daughters of farmworkers or other people in the agriculture industry. They ranged in age, but most were middle schoolers: old enough to have strong opinions and to distrust adults. They were frowning at her with their shoulders up and their arms crossed. She didn’t know these kids, but she understood that they were against her.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she asked.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you’re a prison abolitionist,” one said. “You want to close prisons?”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said that was right; she did want to close prisons.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they asked. And before she could answer, one said, “But what about the people who do something seriously wrong?” Others chimed in. “What about people who hurt other people?” “What about if someone kills someone?”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from tiny farm towns or from public housing around Fresno and Bakersfield, these children, it was obvious to Gilmore, understood innately the harshness of the world and were not going to be easily persuaded.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where you’re coming from,” she said. “But how about this: Instead of asking whether anyone should be locked up or go free, why don’t we think about why we solve problems by repeating the kind of behavior that brought us the problem in the first place?” She was asking them to consider why, as a society, we would choose to model cruelty and vengeance.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spoke, she felt the kids icing her out, as if she were a new teacher who had come to proffer some bogus argument and tell them it was for their own good. But Gilmore pressed on, determined. She told them that in Spain, where it’s really quite rare for one person to kill another, the average time you might serve for murdering someone is seven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Seven years!” The kids were in such disbelief about a seven-year sentence for murder that they relaxed a little bit. They could be outraged about that, instead of about Gilmore’s ideas.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told them that in the unusual event that someone in Spain thinks he is going to solve a problem by killing another person, the response is that the person loses seven years of his life to think about what he has done, and to figure out how to live when released. “What this policy tells me,” she said, “is that where life is precious, life is precious.” Which is to say, she went on, in Spain people have decided that life has enough value that they are not going to behave in a punitive and violent and life-annihilating way toward people who hurt people. “And what this demonstrates is that for people trying to solve their everyday problems, behaving in a violent and life-annihilating way is not a solution.”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showed Gilmore no emotion except guarded doubt, expressed in side eye. She kept talking. She believed her own arguments and had given them many years of thought as an activist and a scholar, but the kids were a tough sell. They told Gilmore that they would think about what she said and dismissed her. As she left the room, she felt totally defeated.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the kids made a presentation to the broader conference, announcing, to Gilmore’s surprise, that in their workshop they had come to the conclusion that there were three environmental hazards that affected their lives most pressingly as children growing up in the Central Valley. Those hazards were pesticides, the police and prisons.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there listening to the kids stopped my heart,” Gilmore told me. “Why? Abolition is deliberately everything-ist; it’s about the entirety of human-environmental relations. So, when I gave the kids an example from a different place, I worried they might conclude that some people elsewhere were just better or kinder than people in the South San Joaquin Valley — in other words, they’d decide what happened elsewhere was irrelevant to their lives. But judging from their presentation, the kids lifted up the larger point of what I’d tried to share: Where life is precious, life is precious. They asked themselves, ‘Why do we feel every day that life here is not precious?’ In trying to answer, they identified what makes them vulnerable.”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abolition, as a movement, sounds provocative and absolute, but what it is as a practice requires subtler understanding. For Gilmore, who has been active in the movement for more than 30 years, it’s both a long-term goal and a practical policy program, calling for government investment in jobs, education, housing, health care — all the elements that are required for a productive and violence-free life. Abolition means not just the closing of prisons but the presence, instead, of vital systems of support that many communities lack. Instead of asking how, in a future without prisons, we will deal with so-called violent people, abolitionists ask how we resolve inequalities and get people the resources they need long before the hypothetical moment when, as Gilmore puts it, they “mess 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age has had its hopes,” William Morris wrote in 1885, “hopes that look to something beyond the life of the age itself, hopes that try to pierce into the future.” Morris was a proto-abolitionist: In his utopian novel “News From Nowhere,” there are no prisons, and this is treated as an obvious, necessary condition for a happy society.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Morris’s era, the prison was relatively new as the most common form of punishment. In England, historically, people were incarcerated for only a short time, before being dragged out and whipped in the street. As Angela Davis narrates in her 2003 book, “Are Prisons Obsolete?” while early English common law deemed the crime of petty treason punishable by being burned alive, by 1790 this punishment was reformed to death by hanging. In the wake of the Enlightenment, European reformers gradually moved away from corporal punishment tout court; people would go to prison for a set period of time, rather than to wait for the punishment to come. The penitentiary movement in both England and the United States in the early 19th century was motivated in part by the demand for more humanitarian punishment. Prison was the reform.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prison, in its philosophical origin, was meant as a humane alternative to beatings or torture or death, it has transformed into a fixed feature of modern life, one that is not known, even by its supporters and administrators, for its humanity. In the United States, we now have more than two million incarcerated people, a majority of them black or brown, virtually all of them from poor communities. Prisons not only have violated human rights and failed at rehabilitation; it’s not even clear that prisons deter crime or increase public safety.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incarceration boom that began all over the United States around 1980 and only recently started to level off, reform has become politically popular. But abolitionists argue that many reforms have done little more than reinforce the system. In every state where the death penalty has been abolished, for example, it has been replaced by the sentence of life without parole — to many people a death sentence by other, more protracted means. Another product of good intentions: campaigns to reform indeterminate sentencing, resulting in three-strike programs and mandatory-minimum sentencing, which traded one cruelty for another. Over all, reforms have not significantly reduced incarceration numbers, and no recent reform legislation has even aspired to do so.</w:t>
      </w:r>
    </w:p>
    <w:p>
      <w:pPr>
        <w:pStyle w:val="Normal4"/>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[Read about an ex-convict who wanted to become an attorney</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first federal prison reform in almost 10 years, the bipartisan First Step Act, which President Trump signed into law late last year, will result in the release of only some 7,000 of the 2.3 million people currently locked up when it goes into effect. Federal legislation pertains only to federal prisons, which hold less than 10 percent of the nation’s prison population, and of those, First Step applies to only a slim subset. As Gilmore said to me, noting an outsize public enthusiasm after the act passed the Senate, “There are people who behave as though the origin and cure are federal. So many are unaware of how the country is juridically organized, and that there are at least 52 criminal-legal jurisdictions in the 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isn’t to say that Gilmore and other abolitionists are opposed to all reforms. “It’s obvious that the system won’t disappear overnight,” Gilmore told me. “No abolitionist thinks that will be the case.” But she finds First Step, like many state reforms it mimics, not just minor but exclusionary, on account of wording in the bill that will make it even harder for some to get relief. (Those convicted of most higher-level offenses, for example, are ineligible for earned-time credits, a new category created under First Step.) “So many of these proposed remedies don’t end up diminishing the system. They regard the system as something that can be fixed by removing and replacing a few elements.” For Gilmore, debates over which individuals to let out of prison accept prison as a given. To her, this is not just a moral error but a practical one, if the goal is to actually end mass incarceration. Instead of trying to fix the carceral system, she is focused on policy work to reduce its scope and footprint by stopping new prison construction and closing prisons and jails one facility at a time, with painstaking grass-roots organizing and demands that state funding benefit, rather than punish, vulnerable communities.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love about abolition,” the legal scholar and author James Forman Jr. told me, “and now use in my own thinking — and when I identify myself as an abolitionist, this is what I have in mind — is the idea that you imagine a world without prisons, and then you work to try to build that world.” Forman came late, he said, to abolitionist thinking. He was on tour for his 2017 Pulitzer Prize-winning book, “Locking Up Our Own,” which documents the history of mass incarceration and the inadvertent roles that black political leaders played, when a woman asked him why he didn’t use the word “abolition” in his arguments, which, to her, sounded so abolitionist. The question led Forman to engage seriously with the concept. “I feel like a movement to end mass incarceration and replace it with a system that actually restores and protects communities will never succeed without abolitionists. Because people will make compromises and sacrifices, and they’ll lose the vision. They’ll start to think things are huge victories, when they’re tiny. And so, to me, abolition is essential.”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A.C.L.U.’s Smart Justice campaign, the largest in the organization’s history, has been started with a goal of reducing the prison population by 50 percent through local, state and federal initiatives to reform bail, prosecution, sentencing, parole and re-entry. “Incarceration does not work,” said the A.C.L.U. campaign director Udi Ofer. The A.C.L.U., he told me, wants to “defund the prison system and reinvest in communities.” In our conversation, I found myself wondering if Ofer, and the A.C.L.U., had been influenced by abolitionist thinking and Gilmore. Ofer even seemed to quote Gilmore’s mantra that “prisons are catchall solutions to social problems.” When I asked him, Ofer said, “There’s no question. She’s made tremendous contributions, even just in helping to bring about a conversation on what this work really is, and the constant struggle not to replace one oppressive system with another.”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A.C.L.U.’s objectives, Gilmore is both hopeful and cautious. “I look forward to seeing how they revise their approach from the exclusionary First Step Act,” she told me, “and to seeing how their ambitions, working in multiple jurisdictions, play out.” In the last decade, prison populations nationally have shrunk by only 7 percent, and according to the Vera Institute of Justice, 40 percent of this reduction can be attributed to California, which in 2011 was mandated by the Supreme Court to solve overcrowding. Ofer conceded that the greatest challenge is to stop sorting who receives relief based on a divide between violent and nonviolent offenses. “To genuinely end mass incarceration in America, we have to transform how the justice system responds to all offenses,” Ofer said. “Politically, this is a hard conversation. But morally, it’s clear what the direction must be: dismantling the system.”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been asking whether prisons themselves were the best solutions to social problems since the birth of the penitentiary system. In 1902, the famous trial lawyer Clarence Darrow told men held in Chicago’s Cook County Jail: “There should be no jails. They do not accomplish what they pretend to accomplish.” By the late 1960s and early 1970s, an abolition movement had gained traction among a diverse range of people, including scholars, policymakers (even centrist ones), legislators and religious leaders in the United States. In Scandinavia, a prison-abolition movement led to, if not the eradication of prisons, a shift to “open prisons” that emphasize reintegrating people into society and have had very low recidivism rates. After the 1971 uprising at the Attica Correctional Facility outside Buffalo, N.Y., resulting in the deaths of 43 people, there was growing sentiment in the United States that drastic changes were needed. In 1976, a Quaker prison minister named Fay Honey Knopp and a group of activists published the booklet “Instead of Prisons: A Handbook for Abolitionists,” which outlined three main goals: to establish a moratorium on all new prison building, to decarcerate those currently in prison and to “excarcerate” — i.e., move away from criminalization and from the use of incarceration altogether. The path that abolitionists called for to achieve these goals seemed strikingly similar to the original (if ultimately failed) goals of the Great Society and “war on crime” laid out by Lyndon B. Johnson in the mid to late 1960s: to generate millions of new jobs, combat employment discrimination, desegregate schools, broaden the social safety net and build new housing. But the ravaging impact of deindustrialization on urban communities had already begun, and it was addressed not with vast social programs but with new and harsh forms of criminalization.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1990s, as prisons and prison populations expanded significantly, a new call emerged to try to stop states from building more prisons, centered in California and led by, among others, Gilmore and Angela Davis, with the formation of groups like the California Prison Moratorium Project, which Gilmore helped found. In 1998, Davis and Gilmore, along with a group of people in the Bay Area, founded Critical Resistance, a national anti-prison organization that made abolition its central tenet — a goal dismissed by many as utopian and naïve. Five years later, Californians United for a Responsible Budget (CURB), of which Gilmore is a board member, was formed to fight jail and prison construction. CURB quickly rose to prominence for its successful campaigns, which, at last count, have prevented over 140,000 new jail and prison beds (in a state where 200,000 are currently held in prisons and jails). CURB just recently succeeded in halting construction of a huge new women’s jail in Los Angeles County, in coordination with several local groups.</w:t>
      </w:r>
    </w:p>
    <w:p>
      <w:pPr>
        <w:pStyle w:val="Normal4"/>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[If prisons don’t work, what will?]</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many campaigns Gilmore worked on over the years was built from a different coalition of people who could be negatively affected by a new jail or prison. Her strategy was not to simply fight prisons directly and hope others joined in but rather to seek out groups that were already mobilized. Whether environmentalists who could be made to realize that a new prison would harm biodiversity, or local community members worried about a prison’s impact on the water table or undeliverable promises of local employment, “whatever is already there, in terms of people who are organized, that is how to direct the work,” Gilmore told me. “You have to talk to people and see what they want.” In 2004, for example, there was a measure on the Los Angeles County ballot to hire 5,000 new police officers and deputy sheriffs and to start expanding the city’s jail. Gilmore helped organize a campaign in South Central and East Los Angeles, meeting and talking to people, getting them to ask questions and to express their needs. Did the needs of neighborhood residents coincide with the needs of the Los Angeles County Sheriff’s and Police Departments? Did they want more police officers in their communities? The answer was no. The measure failed. “It was plodding work — organizing, and organizing, and organizing — but we won. We beat them back.”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state wanted to build what it was calling new “gender-responsive” prisons, abolitionists organized with people in California women’s prisons. The organization Justice Now circulated a petition that 3,300 incarcerated people signed, to protest the new facilities intended to house them. A list of the incarcerated signatories — a 25-foot scroll — was presented at the State Capitol, to audible gasps from the Senate Budget Subcommittee on Prisons. The proposal by the state’s Gender Responsive Strategies Commission was defeated. “It’s not that everybody who was organized on these campaigns was themselves an abolitionist,” Gilmore told me, “but instead that abolitionists engaged in a certain kind of organizing that made all different kinds of people, in all different kinds of situations, decide for themselves that it was not a good idea to have another prison.”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Gilmore began graduate studies at Rutgers University, in 1994 at the age of 43, she was a seasoned activist who had benefited from an extensive informal education with scholars like Cedric Robinson, Barbara Smith and Mike Davis, the author of “City of Quartz,” who popularized the term “prison-industrial complex.” Gilmore originally thought to pursue a Ph.D. in planning at Rutgers, which seemed the closest to what she wanted to do: parse social problems in relation to the world we’ve built. Then she encountered the work of the influential Marxist geographer Neil Smith and quickly decided to mail her application to the geography department instead. Geography, she discovered, allowed her to examine urban-rural connections and to think broadly about how life is organized into competing and cooperating systems.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received her Ph.D. four years later and was hired the next year as an assistant professor at Berkeley. She wanted to call the first course she taught there “Carceral Geography.” The head of the department disapproved. “Can’t you call it ‘Race and Crime’?” he asked. She replied that her course was not about race and crime. (The department head has a different recollection.) She got her way and has been developing the concept of carceral geography ever since, a category of scholarship she more or less single-handedly invented, which examines the complex interrelationships among landscape, natural resources, political economy, infrastructure and the policing, jailing, caging and controlling of populations. In the years since, Gilmore has shaped the thinking of many geographers, as well as generations of graduate students and activists.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her ability to situate the problem of prison in a much larger political and economic landscape when Davis and Gilmore engaged in a conversation moderated by Beth Richie, a law and African-American studies professor at the University of Illinois at Chicago, in a large church in the city, the three of them — black, radical, feminist intellectuals — seated in huge and ornate bishops’ chairs. The event, organized by Critical Resistance, was crowded with South Side organizers, the youngest of whom were invited onstage to offer tributes to Davis, the most famous person in the room. It was all feel-good vibes, and then Davis turned to Gilmore and brought up the topic of private prisons. The tone in the room grew tense.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it has become almost conventional wisdom to think that private prisons are the “real” problem with mass incarceration. But anyone seriously engaged with the subject knows that this is not the case. Even a cursory glance at numbers proves it: Ninety-two percent of people locked inside American prisons are held in publicly run, publicly funded facilities, and 99 percent of those in jail are in public jails. Every private prison could close tomorrow, and not a single person would go home. But the ideas that private prisons are the culprit, and that profit is the motive behind all prisons, have a firm grip on the popular imagination. (Incidentally, it isn’t just liberals who focus their outrage on private prisons; as Gilmore points out, so do law-enforcement agencies and guards’ unions, for whom private prisons draw off resources they want for themselves.)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noted the “mistake,” as she put it, in the film “13th,” by Ava DuVernay, in sending a message that the main struggle should be against private prisons. But, she said to Gilmore, she saw the popular emphasis on privatization as useful in demonstrating the ways in which prisons are part of the global capitalist system.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replied to her longtime comrade that private prisons are not driving mass incarceration. “They are parasites on it. Which doesn’t make them good. Which doesn’t make them not culpable for the things of which they are culpable. They are parasites.” And then she began a sermon on the difference between the profit motive for a company and how public institutions are funded and run. In her fluency on these subjects, a certain gulf opened between the two women. If Davis’s charisma could be described as unflappable eloquence, Gilmore’s derives from a fierce and precise analysis, an intolerance of vagaries, and it was Gilmore who commanded the room.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agencies don’t make profits; instead, they need revenue. State agencies must compete for this revenue, Gilmore explained. Under austerity, the social-welfare function shrinks; the agencies that receive the money are the police, firefighters and corrections. So other agencies start to copy what the police do: The education department, for instance, learns that it can receive money for metal detectors much more easily than it can for other kinds of facility upgrades. And prisons can access funds that traditionally went elsewhere — for example, money goes to county jails and state prisons for “mental health services” rather than into public health generally. “If you follow the money, you don’t have to find the company that’s profiting,” Gilmore explained to me later. “You can find all the people who are dependent on wages paid out by the Department of Corrections. The most powerful lobby group in California are the guards. It’s a single trade, with one employer, and it couldn’t be easier for them to organize. They can elect everyone from D.A.s up to the governor. They gave Gray Davis a couple million dollars, and he gave them a prison.”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explicit function of prison is to separate people from society, and this costs money. Fifteen and a half billion dollars of the proposed budget for the coming year will go to corrections, and 40 percent of that goes to staff salaries alone, not including benefits and generous pensions. This is state-subsidized employment, not a profit venture.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1982 and 2000, California built 23 new prisons and, Gilmore found, increased the state’s prison population by 500 percent. If prison scholars tend to focus on one angle or another of incarceration trends, Gilmore provides the most structurally comprehensive explanations, using California as a case study. In her 2007 book, “Golden Gulag,” she draws upon her vast knowledge of political economy and geography to put together a portrait of significant historical change and the drive to embark upon what, as two California state analysts called it, “the largest prison building project in the history of the world.” Were prisons a response to rising crime? As Gilmore writes, “Crime went up; crime went down; we cracked down.” This sequence, and how crime rates are measured, have been heavily debated, but if this noncausal order is really the case, what was going on? Gilmore outlines four categories of “surplus” to explain the prison-building boom. There was “surplus land,” because farmers didn’t have enough water to irrigate crops, and economic stagnation meant the land was no longer as valuable. As the California government faced lean years, it was left with what she calls “surplus state capacity” — government agencies that had lost their political mandate to use funding and expertise for social welfare benefits (like schools, housing and hospitals). In the wake of this austerity, investors specializing in public finance found themselves with no market for projects like schools and housing and instead used this “surplus capital” to make a market in prison bonds. And finally, there was “surplus labor,” resulting from a population of people who, whether from deindustrialized urban centers or languishing rural areas, had been excluded from the economy — in other words, the people from which prison populations nationwide are drawn.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are not a result of a desire by “bad” people, Gilmore says, to lock up poor people and people of color. “The state did not wake up one morning and say, ‘Let’s be mean to black people.’ All these other things had to happen that made it turn out like this. It didn’t have to turn out like this.” Her narrative involves a broad array of players and facts, some direct, some indirect, some coordinated, many not: for instance, farmers who leased or sold land to the state for the building of prisons; the very powerful correctional officers’ union, state policymakers, city governments, cycles of drought, economic crisis and huge deindustrialized urban centers; and the lives and fates of the descendants of those who migrated to Southern California for factory work during World War II and after. Her fundamental point is that prison was not inevitable — not for individuals and not for California. But the more prisons the state built, the better the state became at filling them, even despite falling crime rates.</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Gulag” has seminal status among Gilmore’s academic peers and activist network, and also more widely — J</w:t>
      </w:r>
      <w:hyperlink r:id="rId46" w:history="1">
        <w:r>
          <w:rPr>
            <w:rFonts w:ascii="arial" w:eastAsia="arial" w:hAnsi="arial" w:cs="arial"/>
            <w:b w:val="0"/>
            <w:i/>
            <w:strike w:val="0"/>
            <w:noProof w:val="0"/>
            <w:color w:val="0077CC"/>
            <w:position w:val="0"/>
            <w:sz w:val="20"/>
            <w:u w:val="single"/>
            <w:vertAlign w:val="baseline"/>
          </w:rPr>
          <w:t>ay-Z praised it in Time magazine</w:t>
        </w:r>
      </w:hyperlink>
      <w:r>
        <w:rPr>
          <w:rFonts w:ascii="arial" w:eastAsia="arial" w:hAnsi="arial" w:cs="arial"/>
          <w:b w:val="0"/>
          <w:i w:val="0"/>
          <w:strike w:val="0"/>
          <w:noProof w:val="0"/>
          <w:color w:val="000000"/>
          <w:position w:val="0"/>
          <w:sz w:val="20"/>
          <w:u w:val="none"/>
          <w:vertAlign w:val="baseline"/>
        </w:rPr>
        <w:t xml:space="preserve"> — but certain sections of the book can be intimidatingly technical. Even Gilmore suspects that some who name-check it haven’t actually sat down to read it. “The situation — causes, effects — are complicated,” she told me, “and people want something that’s easy.” And yet when Gilmore interacts with people, whether one on one or with an audience, she is direct and accessible. She has a warm and effusive demeanor and is quick to laugh with people and bond with them. She speaks plainly and yet refuses to oversimplify. She gets people thinking about interconnections among larger structures that lead to the creation of prisons, and also interconnections among groups of people that might work together to resist the building of prisons — like environmental activists and teachers’ unions.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this manner that she organized in 1999 with both farmworkers and farmers (“in capitalist terms, natural antagonists,” as she pointed out to me) to stop a proposed prison in Tulare County, and successfully persuaded the California State Employees Association (CSEA) — then a union of more than 80,000 members — to support a campaign to oppose a new prison in Delano. “The guards could not believe that these public-service employees would go up against other public-service employees,” she told me. “Even we were surprised.” CSEA came to the understanding, as Gilmore recalls, that a guard is a state worker who has to have a prison to have a job, while state-employed locksmiths, secretaries, janitors and so forth didn’t need to work in prisons but might have to, if the guards’ union got all the resources.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lawsuit initiated by a coalition of legal and human rights groups, including Critical Resistance, and environmental concerns raised by a state senator, the prison in Delano did eventually open in 2005, but according to Gilmore it took many years longer than it would have without abolitionists’ campaigning against it. “It got to the point where in Sacramento, they were saying, ‘Just let us build this one, and we won’t build any more.’ That’s how they talked to us, because they got so tired of us. ‘Just let us do this, this will be our last one.’ Before the ribbon cutting, the secretary of corrections said, ‘This is probably the last prison we’re going to open in this state.’ He did not say ‘because the abolitionists got in our way,’ or ‘the abolitionists organized all these people that got in our way,’ but the implication was there.”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Ruthie, you have to understand where she came from, what her family was like,” Mike Davis told me. Gilmore was born in 1950 and grew up in New Haven, Conn., with three brothers in a household that she calls “decidedly Afro-Saxon,” quoting the term that one of her mentors, the political theorist Cedric Robinson, used to describe the family of W.E.B. Du Bois. “Puritan determination was our thing,” she told me. “I could not fail, because everything I did was for black people.” Gilmore’s family attended what was then Dixwell Avenue Congregational Church, which was heavily involved in the civil rights movement. “There was an ethos in my little church,” she said. “Everyone needs to learn as much as they can.” They had black-history lessons in Sunday school, where they were encouraged to wonder and ask questions. “If you made a claim, the rule was, you had to be able to tell someone how you knew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Gilmore secretly wanted to be a preacher. On Sundays, in the pew, she would imagine herself in the pulpit in preacher’s robes. “Which is strange because I could barely open my mouth with strangers. So why I could imagine myself scolding and encouraging the masses, I don’t know.”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Gilmore’s father, Courtland Seymour Wilson, a tool-and-die maker for the firearm manufacturer Winchester, played a central role in organizing Winchester’s machinists. The only time in her childhood that white people came to the house was for labor meetings. She would sit on the stairs and listen to the men, who smoked and argued late into the night. As they left, she would peek through a window to watch them leave. “There was always a car outside that people had not gotten out of. It left when the others left.” When she learned about Pinkertons, who spied on mineworkers, Gilmore realized the men who parked outside her house were company spies, the equivalent of Pinkertons.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Gilmore’s father had inherited a tradition of labor organizing from his own father, a janitor at Yale who helped to organize the first blue-collar workers’ union at the university. Eventually Gilmore’s father also ended up employed by Yale, where he worked to desegregate its medical school. “He was without question the leader of the civil rights struggle in New Haven,” Davis told 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Gilmore’s father was not college-educated, he was intellectually driven and encouraged Gilmore, a daddy’s girl who showed much academic promise. In 1960, a local private school decided to desegregate before it was legally forced to, and sent letters to respected black churches asking about girls who might be “appropriate.” Gilmore took the school’s entrance exam, which was the same test it gave white girls, and passed. (“It was an easy exam. Like, for [expletive]’s sake, what was all the fuss?”) Gilmore was the school’s first and, for much of her time there, only black student, and one of a small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She was miserable, but she learned a lot.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she enrolled at Swarthmore College, where she got involved in campus politics. It was the year of occupations. She and a group of other black students, among them Angela Davis’s younger sister, Fania, wanted to persuade the administration to enroll more black students, and Davis, on a visit to Swarthmore, gave the students advice. “She seemed so amazingly mature and knowledgeable to me,” Gilmore said. “I was 19, and she was 24. She had the Alabama style, talked slowly and deliberately, wore a miniskirt.” Davis told them: “Figure out what you want, and stick with it. Make a demand.”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Gilmore, Fania and a handful of other black students took over the admissions office. Gilmore invited her parents to come down from New Haven and offer political guidance. It was decided that Gilmore and her father, representing the group, would approach Swarthmore’s president, Courtney Smith. When they found him, Gilmore, who was raised with formal manners, said, “President Smith, I’d like to introduce you to my father.” Smith turned his back and walked away. Gilmore was outraged, but her father was casual. “He knew how to keep his eyes on the prize. What’s it about? It’s definitely not about that.”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Gilmore’s parents left, and the occupation continued. Eight days into the occupation, Smith had a heart attack at 52 and died at his desk. White students spread a rumor that Gilmore and her cohort were in the president’s office, yelling at him when he died (in reality, they were nowhere near his office), and there were rumors that they had threatened to get revenge.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Swarthmore, just like Yale, had a large number of black employees who performed the necessary if less visible jobs around campus, and these people, it turned out, had been observing events from a distance. “They decided to save us,” Gilmore told me. “Cars pulled into the circular drive, and these black men got out and stood looking up at us, in the windows. We left with them. It all seemed magical to me. It was ontology put into action, that made it possible for folks to pull up in these cars and silently wait to rescue us, and we knew to be rescued.”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drove them to a house where they bedded down for the night. The next morning, some people went out for supplies and returned with food and a copy of that morning’s paper. In the paper was a picture of Gilmore’s cousin, John Huggins. He had served in Vietnam and been radicalized upon his return, becoming a founding member of the Southern California chapter of the Black Panthers. Now he and another Panther, Bunchy Carter, had been murdered on the U.C.L.A. campus by a rival political group.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cousin’s murder was a personal devastation, if also a symptom of the politics of the time (as later came to light, the F.B.I. had infiltrated these organizations, in order to create the divisions that most likely contributed to this fatal encounter). Gilmore left Swarthmore and moved home. Later that year, she enrolled at Yale and got deeply involved with her studies.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I had one teacher who was really good to me, interested in what I thought about and wrote,” she said. One of them was George Steiner. Another was the film and drama critic Stanley Kauffmann. Gilmore graduated with a degree in drama before vagabonding across the country. She ended up in Southern California, where she met her husband, Craig Gilmore, and embarked on organizing work they’ve participated in together since 1976.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has come to understand that there are certain narratives people cling to that are not only false but that allow for policy positions aimed at minor or misdirected — rather than fundamental and meaningful — reforms. Gilmore takes apart these narratives: that a significant number of people are in prison for nonviolent drug convictions; that prison is a modified continuation of slavery, and, by extension, that most everyone in prison is black; and, as she explained in Chicago, that corporate profit motive is the primary engine of incarceration.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Gilmore, and for a growing number of scholars and activists, the idea that prisons are filled with nonviolent offenders is particularly problematic. Less than one in five nationally are in prisons or jail for drug offenses, but this notion proliferated in the wake of the overwhelming popularity of Michelle Alexander’s “The New Jim Crow,” which focuses on the devastating effects of the war on drugs, cases that are primarily handled by the (relatively small) federal prison system. It’s easy to feel outrage about draconian laws that punish nonviolent drug offenders, and about racial bias, each of which Alexander catalogs in a riveting and persuasive manner. But a majority of people in state and federal prisons have been convicted of what are defined as violent offenses, which can include everything from possession of a gun to murder. This statistical reality can be uncomfortable for some people, but instead of grappling with it, many focus on the “relatively innocent,” as Gilmore calls them, the addicts or the falsely accused — never mind that they can only ever represent a small percentage of those in prison. When I asked Michelle Alexander about this, she responded: “I think the failure of some academics like myself to squarely respond to the question of violence in our work has created a situation in which it almost seems like we’re approving of mass incarceration for violent people. Those of us who are committed to ending the system of mass criminalization have to begin talking more about violence. Not only the harm it causes, but the fact that building more cages will never solve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United States, it’s difficult for people to talk about prison without assuming there is a population that must stay there. “When people are looking for the relative innocence line,” Gilmore told me, “in order to show how sad it is that the relatively innocent are being subjected to the forces of state-organized violence as though they were criminals, they are missing something that they could see. It isn’t that hard. They could be asking whether people who have been criminalized should be subjected to the forces of organized violence. They could ask if we need organized violence.”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widely held misconception Gilmore points to is that prison is majority black. Not only is it a false and harmful stereotype to overassociate black people with prison, she argues, but by not acknowledging racial demographics and how they shift from one state to another, and over time, the scope and crisis of mass incarceration can’t be fully comprehended. In terms of racial demographics, black people are the population most affected by mass incarceration — roughly 33 percent of those in prison are black, while only 12 percent of the United States population is — but Latinos still make up 23 percent of the prison population and white people 30 percent, according to the Bureau of Justice Statistics. (Gilmore has heard people argue that drug laws will change because the opioid epidemic hurts rural whites, a myth that drives her crazy. “People say, ‘God knows they’re not going to lock up white people,’ ” she told me, “and it’s like, Yes, they do lock up white people.”) Once you believe prisons are predominately black, it’s also easier to believe that prisons are a conspiracy to re-enslave black people — a narrative, Gilmore acknowledges, that offers two crucial truths: that the struggles and suffering of black people are central to the story of mass incarceration, and that prison, like slavery, is a human rights catastrophe. But prison as a modern version of Jim Crow mostly serves to allow people to worry about a population they might otherwise ignore. “The guilty are worthy of being ignored, and yet mass incarceration is so phenomenal that people are trying to find a way to care about those who are guilty of crimes. So, in order to care about them, they have to have some category to which they become worthy of worry. And the category is slavery.”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who eventually either steals something or assaults someone goes to prison, where he is offered no job training, no redress of his own traumas and issues, no rehabilitation. “The reality of prison, and of black suffering, is just as harrowing as the myth of slave labor,” Gilmore says. “Why do we need that misconception to see the horror of it?” Slaves were compelled to work in order to make profits for plantation owners. The business of slavery was cotton, sugar and rice. Prison, Gilmore notes, is a government institution. It is not a business and does not function on a profit motive. This may seem technical, but the technical distinction matters, because you can’t resist prisons by arguing against slavery if prisons don’t engage in slavery. The activist and researcher James Kilgore, himself formerly incarcerated, has said, “The overwhelming problem for people inside prison is not that their labor is super exploited; it’s that they’re being warehoused with very little to do and not being given any kind of programs or resources that enable them to succeed once they do get out of prison.”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Employment Law Project estimates that about 70 million people have a record of arrest or conviction, which often makes employment difficult. Many end up in the informal economy, which has been absorbing a huge share of labor over the last 20 years. “Gardener, home health care, sweatshops, you name it,” Gilmore told me. “These people have a place in the economy, but they have no control over that place.” She continued: “The key point here, about half of the work force, is to think not only about the enormity of the problem, but the enormity of the possibilities! That so many people could benefit from being organized into solid formations, could make certain kinds of demands, on the people who pay their wages, on the communities where they live. On the schools their children go to. This is part of what abolitionist thinking should lead us 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“Abolition,” as a word, is an intentional echo of the movement to abolish slavery. “This work will take generations, and I’m not going to be alive to see the changes,” the activist Mariame Kaba told me. “Similarly I know that our ancestors, who were slaves, could not have imagined my life.” And as Kaba and Davis and Richie and Gilmore all told me, unsolicited and in almost identical phrasing, it is not serendipity that the movement of prison abolition is being led by black women. Davis and Richie each used the term “abolition feminism.” “Historically, black feminists have had visions to change the structure of society in ways that would benefit not just black women but everyone,” Davis said. She also talked about Du Bois and the lessons drawn from his conception of what was needed: not merely a lack of slavery but a new society, utterly transformed. “I think the fact that so many people now do call themselves prison abolitionists,” Michelle Alexander told me, “is a testament to the fact that an enormous amount of work has been done, in academic circles and in grass-root circles. Still, if you just say ‘prison abolition’ on CNN, you’re going to have a lot of people shaking their heads. But Ruthie has always been very clear that prison abolition is not just about closing prisons. It’s a theory of change.”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Gilmore encounters an audience that is hostile to prison abolition, an audience that supposes she’s naïvely suggesting that those in prison are there for smoking weed, and wants to tell her who’s really locked up, what terrible things they’ve done, she tells them she’s had a loved one murdered and isn’t there to talk about people who smoke weed. But as she acknowledged to me, “Part of the whole story that can’t be denied is that people are tired of harm, they are tired of grief and they are tired of anxiety.” She described to me conversations she’d had with people who are glad their abusive husband or father has been removed from their home, and would not want it any other way. Of her own encounter with murder, she’s more philosophical, even if the loss still seems raw.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this heart-to-heart with my aunt, the mother of my murdered cousin, John. On the surface, we were talking about something else, but we were really talking about him. I said, ‘Forgive and forget.’ And she replied, ‘Forgive, but never forget.’ She was right: The conditions under which the atrocity occurred must change, so that they can’t occur again.”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Gilmore, to “never forget” means you don’t solve a problem with state violence or with personal violence. Instead, you change the conditions under which violence prevailed. Among liberals, a kind of quasi-Christian idea about empathy circulates, the idea that we have to find a way to care about the people who’ve done bad. To Gilmore this is unconvincing. When she encountered the kids in Fresno who hassled her about prison abolition, she did not ask them to empathize with the people who might hurt them, or had. She instead asked them why, as individuals, and as a society, we believe that the way to solve a problem is by “killing it.” She was asking if punishment is logical, and if it works. She let the kids find their own way to answer.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Kushner is a writer in Los Angeles. Her most recent novel is “The Mars Room.” She last wrote for the magazine about a Palestinian refugee camp.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“If you just say ‘prison abolition’ on CNN, you’re going to have a lot of people shaking their heads. But Ruthie has always been very clear that prison abolition is not just about closing prisons. It’s a theory of change.” (PHOTOGRAPH BY Dana Scruggs for The New York Times FOR THE NEW YORK TIMES)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
        <w:keepNext w:val="0"/>
        <w:numPr>
          <w:numId w:val="1"/>
        </w:numPr>
        <w:spacing w:before="240" w:after="0" w:line="260" w:lineRule="atLeast"/>
        <w:ind w:right="0"/>
        <w:jc w:val="both"/>
      </w:pPr>
      <w:hyperlink r:id="rId47" w:history="1">
        <w:r>
          <w:rPr>
            <w:rFonts w:ascii="arial" w:eastAsia="arial" w:hAnsi="arial" w:cs="arial"/>
            <w:b w:val="0"/>
            <w:i/>
            <w:strike w:val="0"/>
            <w:color w:val="0077CC"/>
            <w:sz w:val="20"/>
            <w:u w:val="single"/>
            <w:vertAlign w:val="baseline"/>
          </w:rPr>
          <w:t>If Prisons Don’t Work, What Will?</w:t>
        </w:r>
      </w:hyperlink>
    </w:p>
    <w:p>
      <w:pPr>
        <w:pStyle w:val="Normal4"/>
        <w:keepNext w:val="0"/>
        <w:numPr>
          <w:numId w:val="2"/>
        </w:numPr>
        <w:spacing w:before="240" w:after="0" w:line="260" w:lineRule="atLeast"/>
        <w:ind w:right="0"/>
        <w:jc w:val="both"/>
      </w:pPr>
      <w:hyperlink r:id="rId48" w:history="1">
        <w:r>
          <w:rPr>
            <w:rFonts w:ascii="arial" w:eastAsia="arial" w:hAnsi="arial" w:cs="arial"/>
            <w:b w:val="0"/>
            <w:i/>
            <w:strike w:val="0"/>
            <w:color w:val="0077CC"/>
            <w:sz w:val="20"/>
            <w:u w:val="single"/>
            <w:vertAlign w:val="baseline"/>
          </w:rPr>
          <w:t>Could an Ex-Convict Become an Attorney? I Intended to Find Out</w:t>
        </w:r>
      </w:hyperlink>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New Strain on Duke's Ties With Durham</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2006 Friday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National Desk; Pg.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DURHAM, N.C., March 30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Conlin says that he is a pretty sound sleeper, but that his wife is often jarred awake by the raucous noise spilling from one of the frequent and teeming student parties in their neighborhood beside the East Campus of Duke University.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''Screaming at the top of their lungs at 2 in the morning, urinating on lawns, throwing beer cans around, driving fast, that sort of stuff,'' said Mr. Conlin, a mechanical engineer. ''Really, the last two years or so, these guys have been a pain in the neck.''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Conlin's home is just across the alley from a rented house where some members of Duke's lacrosse team lived. In that house, on March 13, a black student from nearby North Carolina Central University was raped, beaten and called racist names, she says, by three white men during a team party at which she was hired to strip.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incident, straddling at once the quintessential social flashpoints of race, class and gender, has led community and university leaders to fear that the progress they have made in recent years in improving their relationship will be swept away in the storm.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every college community bears scorch marks from the inevitable friction between town and gown, but Durham has a particularly bad case. In its most recent survey of students from 361 colleges and universities, the Princeton Review ranked Duke fifth worst in the category of strained town-gown relations and sixth in having little interaction between students of different socioeconomic classes and racial groups.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leaders and residents say this may be because Duke is an especially elite and privileged institution in a culturally diverse and economically struggling city that already carries the harsh history of race relations in the South. Duke is believed to be the model for the hard-partying college in Tom Wolfe's 2004 novel, ''I Am Charlotte Simmons.''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enrollment at Duke, where tuition, fees, room and board currently run more than $41,000 a year, rose to 10.8 percent in 2004 from 5.1 percent in 1980, according to The Journal of Blacks in Higher Education, a significantly larger percentage-point jump than at other elite colleges like Harvard and Princeton.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Duke's home is a community of 210,000 that has almost as many black residents as white ones -- 44 percent to 45 percent, in the 2000 Census -- and a city where 15 percent of residents live below the poverty level, compared with 12.4 percent nationwide.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something that catches us by surprise,'' Donna Lisker, director of the Duke Women's Center, said. ''We have always had the simmering tensions of a city that is quite diverse -- that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lower-middle-class city with a quite affluent university right in the middle of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William V. Bell said that he was not sure how rankings like the Princeton Review's were compiled but that he was surprised to see that Duke had rated so low. Yes, Mr. Bell said, there have been inevitable town-gown clashes, usually over the rowdiness of off-campus parties, but he does not believe the lacrosse team accusation will set back progress.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morning, the mayor convened the first of a series of gatherings involving top leaders from local government, local universities and the city's black residents.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Trinity Park, where the team party took place, is a neighborhood sandwiched between the East Campus and downtown Durham, a leafy grid of historic homes and trendy restaurants that is home to many professors and other professionals and to some rental properties for students.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got its first taste of infamy in January of last year when the police raided a party that had attracted 200 students and found, in the basement, female students in bikinis wrestling in a blow-up pool full of baby oil while beer-swilling male students cheered them 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episode, city and university officials did try last year to crack down on rowdiness.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coordinated weekend sting last August, city police officials filed 173 cases against Duke students, mostly for under-age drinking. Of the total, 138 cases resulted in sanctions, usually warnings, while four students were disciplined, two were sent to counseling, and just one was suspended from college.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Dagenhart, president of the Trinity Park Homeowners Association, said things became a little calmer after that.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1996, Duke has sponsored the Duke-Durham Neighborhood Partnership, an effort to bridge the town-gown gap by offering nearby impoverished neighborhoods help with medical care, affordable housing, mentoring and tutoring.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have to wait for the investigation to be concluded,'' said Michael Palmer, director of Duke's Office of Community Affairs, which oversees the partnership. ''But obviously, you have students misbehaving, acting out. At the same time, though, you have a lot of untold stories of Duke students out there, volunteering, tutoring, mentoring, and this gets no attention at 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Venis Wilder is one of those students. As a freshman, she helped found a group called the Girls' Club, in which Duke students volunteer as mentors to middle-school girls in Durham's minority neighborhoods.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Wilder, 21, from Plantation, Fla., said she believed that things were improving but was withholding judgment about whether Duke would do the right thing this time around.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the community and on campus are both watching to see what disciplinary action, what stance the university is going to take,'' Ms. Wilder said. ''Is this going to be a team of rich white men who get away with assaulting a black woman? People are really watching to see how Duke is going to respond.''</w:t>
      </w:r>
    </w:p>
    <w:p>
      <w:pPr>
        <w:pStyle w:val="Normal5"/>
      </w:pPr>
    </w:p>
    <w:p>
      <w:pPr>
        <w:pStyle w:val="Normal5"/>
        <w:keepNext w:val="0"/>
        <w:spacing w:before="240" w:after="0" w:line="260" w:lineRule="atLeast"/>
        <w:ind w:left="0" w:right="0" w:firstLine="0"/>
        <w:jc w:val="left"/>
      </w:pPr>
      <w:r>
        <w:br/>
      </w:r>
      <w:hyperlink r:id="rId56" w:history="1">
        <w:r>
          <w:rPr>
            <w:rFonts w:ascii="arial" w:eastAsia="arial" w:hAnsi="arial" w:cs="arial"/>
            <w:b w:val="0"/>
            <w:i/>
            <w:strike w:val="0"/>
            <w:color w:val="0077CC"/>
            <w:sz w:val="20"/>
            <w:u w:val="single"/>
            <w:vertAlign w:val="baseline"/>
          </w:rPr>
          <w:t>http://www.nytimes.com</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Trinity Park area of Durham, N.C., has complained of wild parties by Duke students. John Dagenhart, a community leader, stood in front of a student house near the one where a rape is said to have taken place.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Venis Wilder, a Duke student, helped found a program in which students are mentors to middle school girls in minority neighborhoods. (Photographs by Jenny Warburg for The New York Times)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2006</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REPORTER'S NOTEBOOK: MENDING DEMOCRATIC COALITION IN SOUTH</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1987, Wednesday, Late City Final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25, Column 1; National Desk</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TONER</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ATLANTA, June 23</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Lewis, the Democratic Congressman from Atlanta's Fifth District, finds the name evocative of another time and another struggle: the Super Tuesday Education Project.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ago, in the heyday of the civil rights movement in the South, Mr. Lewis led the Voter Education Project, which worked to register Southern blacks, who had been shut out of the political system so long.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Tuesday Education Project, founded by the Democratic Leadership Council, reflects a political imperative for the 1980's: repairing the biracial coalition that is essential to Democratic success in the South, by winning back the votes of Southern whites. In recent years this group has tended to vote Democratic in state and local elections and Republican in Presidential elections.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have white voters flocking to the Republican Party,'' said Mr. Lewis, one of several black politicians who attended a meeting of the leadership council here this week. ''It's not good and it's not healthy. And it's not what we've been trying to bring about in the South in recent years. We've been trying to build a biracial society.''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began the Super Tuesday Education Project to try to build interest and participation in the round of Presidential primaries and voter caucuses scheduled for March 8, so large a concentration of events that politicians have dubbed the day ''Super Tuesday.'' Leaders of the council argue that if these onetime Democratic voters returned to the fold in those primaries, which cover much of the South, they would be likely to stay for the general election. How to bring them ''home,'' as Southern Democrats like to put it, is the question.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and Dark Views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elected officials and party activists gathered here Sunday and Monday to talk strategy for the 1988 Presidential election. They heard a grim assessment from one political specialist, Merle Black of the University of North Carolina, who said the Democratic Party was no longer the majority party in the South.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majority party in the South,'' Mr. Black said. ''What we have are competing minority parties.'' Mr. Black asserted that the Democrats must take a cue from the Republicans and begin to nominate candidates who could not only unify their party but also appeal beyond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more upbeat perspective came from Stanley Greenberg, a polltaker from New Haven. He argued that the Democrats could reclaim much of their old base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whites by populist appeals. That means campaigning heavily on the issues of education, health care and Social Security, he said, all of which are strongly supported by blacks and whites alike.</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Spirit of Unity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''the most dangerous place to be was between a local elected official and cover,'' said Al From, executive director of the leadership council. Indeed, throughout the South, where the Democrats who still largely dominate the courthouses, legislatures and governorships were running hard for cover, Walter F. Mondale often seemed a politically lonely man when he campaigned in the region.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meeting this year, the council managed to gather an impressive sampling of elected officials from across the sprawling Democratic coalition in the South. The unifying force seemed to be a desire to recapture the White House.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Presidential hopefuls seemed caught up in a comparatively good-humored spirit of unity. The Rev. Jesse Jackson began his remarks Monday by thanking ''Vice President Biden.'' He was alluding to Senator Joseph R. Biden Jr.'s remark earlier this month that Mr. Jackson would not be his choice as a running mate because of his lack of experience in holding elective office.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who is well behind Mr. Jackson in most opinion polls, commented later: ''I expect to be the nominee. But if I'm not, I accept Jesse's offer to be his Vice President.''</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Representative Richard Gephardt and Rev. Jesse Jackson with delegates at Democration Leadership Council reception in Atlanta (AP)</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A Delicate Dance for Two Lobbyists Skirmishing Over Health Legislation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2009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a smooth-talking former congressman from Louisiana -- ''the Swamp Fox,'' constituents called him -- who relishes his image as a rascal, a charmer and a Cajun raconteur. The other is a fireman's daughter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Rhode Island, strait-laced and studious, who mastered the arcane world of health policy as an analyst for the A.F.L.-C.I.O.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perhaps the two most powerful health industry lobbyists in Washington, the two of them, Billy Tauzin and Karen Ignagni, are the odd couple of the capital's health care debate. Their paths are as opposite as their personalities.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Tauzin, a Democrat turned Republican, is the chief lobbyist for drug makers. After cutting an $80 billion, 10-year deal for his industry -- blessed by the White House -- to help pay for a health care overhaul, he is now working quietly to keep his pact from unraveling on Capitol Hill.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Ignagni, a Democrat who represents insurers, stood up at the White House in March and told President Obama he had her ''commitment to play, to contribute and to help pass health care reform this year.''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 day after losing a critical battle to keep a new government insurance plan out of the Senate health bill, she is fighting to persuade official Washington she meant what she said, as Mr. Obama, a man she says she voted for, accuses her industry of waging a ''smoke and mirrors'' campaign to undermine reform.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these two lobbyists -- a Republican who found favor with a Democratic White House and a Democrat on the outs -- illustrates the complexities Mr. Obama faces in the health care endgame. The president had some early success in bringing industry on board. But as the experiences of Mr. Tauzin and Ms. Ignagni suggest, keeping it there will be easier said than done.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very different industry dynamics here,'' said Representative Jim Cooper, Democrat of Tennessee, who teaches health policy at Vanderbilt University. ''The basic deal for these two industries, and others, is that they promised to behave if they get 40 million new customers. But now they are seeing they might not get as many new customers, and they are wondering if they still have to behave.''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Ignagni worked her way up the trade association ladder, becoming head of America's Health Insurance Plans in 2003 after two smaller groups merged. Mr. Tauzin was hired to run the Pharmaceutical Research and Manufacturers of America five years ago, after helping pass an industry-friendly Medicare prescription drug bill. Even by the eye-popping standards of K Street, they are well paid; in 2007, the most recent year for which figures are available, Mr. Tauzin earned more than $2 million; Ms. Ignagni, $1.6 million.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insurers blaming drug makers for high prices and drug makers blaming insurers for scanty coverage, the two association chiefs have a kind of kind of trust-but-verify relationship.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they have a healthy respect for each other,'' said Ken Johnson, Mr. Tauzin's longtime spokesman. (Mr. Tauzin would not be interviewed.) Ms. Ignagni calls her drug industry counterpart ''a wonderfully affable man.''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is full of stories about Mr. Tauzin's affability. Some people talk about his youthful side career as an actor (''He put the 'ham' in Hamlet,'' one associate said jokingly.) Others recall him regaling Ronald Reagan with Cajun jokes. Then there was his near-fatal bout with stomach cancer in 2004, an experience that turned Mr. Tauzin into a walking salesman for the pharmaceutical industry.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visited him in the hospital and told him I was going to pray for him,'' John Breaux, the former Louisiana senator, recalled. ''He said: 'No, no, don't do that. I want somebody with better connections.'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being affable, however, Mr. Tauzin is also wily -- ''as wily as any alligator in the swamp,'' Mr. Cooper said. One story that has people in Washington talking is about how he positioned his industry so masterfully once he got inside the White House door, a door that, Ms. Ignagni helped open.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union roots and Democratic pedigree (she once worked as an aide to Senator Claiborne Pell of Rhode Island), Ms. Ignagni faces suspicion from liberals who accuse her of jumping to ''the dark side.'' She sees nothing unnatural about it. She worked with insurers to preserve union health benefits, she said, and is still working to do that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critics call her a phony. ''She puts on this veneer of caring,'' said Richard Kirsch, who runs Health Care for America Now, an advocacy group. But another advocate, Ron Pollack of Families USA, senses conflict between Ms. Ignagni and the companies she represents.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Karen personally wants very much to get to yes,'' Mr. Pollack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Ignagni has a policy wonk's passion for statistics and a chess player's eye for looking around corners. As early as 2006, she told her member companies that universal coverage -- the initiative they helped kill when Bill Clinton was president -- was headed back to the national agenda, and that it was time for them to get on board.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her great strengths is that she tends to look where the puck is going to be,'' said James Roosevelt Jr., the chief executive of Tufts Health Plan.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spring, Ms. Ignagni tried to initiate talks with Nancy-Ann DeParle, head of the White House Office of Health Reform, working through a union leader, Dennis Rivera. Ms. DeParle was skeptical, said a senior White House official who insisted on anonymity to discuss internal conversations. She insisted that hospitals, doctors and drug makers be included in any talks.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said, 'We'll never be able to get Billy Tauzin to come,' '' the official recalled.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Tauzin, this official said, was ''very aggressive in wanting to be at the table.'' One result was the $80 billion deal with the Senate Finance Committee, and the White House's assent. For the industry, health reform is a chance for millions of new customers.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Tauzin's task is to keep that deal intact, as Democrats like Representative Henry A. Waxman of California, an architect of health legislation in the House, seek to reopen it. ''He's certainly getting a good deal for his industry,'' Mr. Waxman said, ''but I don't think it's a good deal for the American people.''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Ignagni offered her own package of concessions, including covering people with pre-existing conditions, ending lifetime coverage caps and simplifying record-keeping, all the while fighting the ''public option,'' as a government plan is known. She insists her companies are still committed to passing a health care overhaul this year.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earlier this month, she issued a controversial -- and, critics say, flawed -- critique of the Senate Finance Committee bill, which insurers say leaves too many people uncovered. Mr. Obama struck back, using his weekly address to accuse insurers of producing ''phony studies.''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Shown the text of the address, the lobbyist bristled. ''You don't have to show me,'' Ms. Ignagni said. ''I suspect I'll forever remember the words.''  </w:t>
      </w:r>
    </w:p>
    <w:p>
      <w:pPr>
        <w:pStyle w:val="Normal7"/>
        <w:keepNext w:val="0"/>
        <w:spacing w:before="240" w:after="0" w:line="260" w:lineRule="atLeast"/>
        <w:ind w:left="0" w:right="0" w:firstLine="0"/>
        <w:jc w:val="left"/>
      </w:pPr>
      <w:r>
        <w:br/>
      </w:r>
      <w:hyperlink r:id="rId71" w:history="1">
        <w:r>
          <w:rPr>
            <w:rFonts w:ascii="arial" w:eastAsia="arial" w:hAnsi="arial" w:cs="arial"/>
            <w:b w:val="0"/>
            <w:i/>
            <w:strike w:val="0"/>
            <w:color w:val="0077CC"/>
            <w:sz w:val="20"/>
            <w:u w:val="single"/>
            <w:vertAlign w:val="baseline"/>
          </w:rPr>
          <w:t>http://www.nytimes.com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Billy Tauzin represents the drug industry, while Karen Ignagni works for insurers. As they lobby on remaking health care, their interests do not necessarily overlap.(PHOTOGRAPH BY DENNIS BRACK FOR THE NEW YORK TIMES)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LUKE SHARRETT/THE NEW YORK TIMES)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2009</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Flamboyant Frenchman Hauled Before Judge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1994, Thursday, 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1;  Foreign Desk ; Column 1; ; Biography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Tapie</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RIDING,   Special to The New York Times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June 29</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police operation, it went perfectly. Undercover agents ensconced in a nearby hotel monitored the suspect's home for three days until, shortly after dawn today, police officers woke him up, bundled him into a car and, in the midst of flashing lights and wailing sirens, hauled him up before a judge.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Bernard Tapie, a flamboyant French businessman and leftist politician, nothing is simple. The police were acting on court orders, but for many French his detention was just another example of the political establishment's vendetta against the tousle-haired maverick.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Popular as Ever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the police acted barely 12 hours after the National Assembly lifted Mr. Tapie's parliamentary immunity so that he could answer charges of business fraud and tax evasion in two cases involving his 240-foot luxury yacht, Phocea. After appearing before Judge Eva Joly, he was released.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legal troubles go further. He also faces charges of defaming a judge and of misappropriating funds from one of his companies, while his soccer team, Olympique de Marseille, was demoted in a match-rigging scandal. Today he was even charged with insulting the police officers who came to arrest him.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though, his court battles have done nothing to hurt his popularity. Now 51 years old, his political group won 12 percent of French votes in elections for the European Parliament this month. He is also favorite to become the next mayor of Marseilles and he may even run for President in 1995.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reason that many mainstream politicians of both left and right disapprove of him is the very reason for his growing following -- that he is a self-made man and political outsider, someone whose blunt language and personal charisma appeal to many young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plumber who was brought up in a rough Paris suburb and worked as a salesman and pop singer before discovering he had a talent for business, he seems all the more out of place in a political world of highly educated technocrats and machine politicians.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his enemies call him a populist and demagogue as well as a crook, pointing most recently to his proposal that unemployment -- which affects one in four young French -- be simply declared illegal. Yet he seems to flourish on epithets, apparently convinced that attacks by the political elite merely feed support for him.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insult two and a half million people," Mr. Tapie said on Tuesday, referring to those who voted for his Radical Movement of the Left on June 12. He was nonetheless stripped of his parliamentary immunity in two votes -- 465 to 10 and 462 to 10 -- in the conservative-dominated Assembly.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Judicial officials said Judge Joly acted quickly after these votes for fear that Mr. Tapie might leave the country until he acquired fresh immunity from prosecution when the newly elected European Parliament meets July 19. The court impounded his passport and barred him from leaving France for three weeks.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Yacht Is Impounded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being investigated by Judge Joly stems from the charge that he evaded taxes by registering the Phocea as a merchant vessel owned by one of his companies and then also used it as his personal yacht. The four-masted vessel was itself impounded last month by creditors.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Mr. Tapie responded furiously to the police raid on his Left Bank mansion at 6.05 this morning, reportedly pouring abuse on his captors to the point that he was briefly handcuffed before being taken to Judge Joly's chambers.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treated like a street urchin or a terrorist," said Jean-Francois Hory, the president of the Radical Movement of the Left.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Noelle Bellone, who heads one of Mr. Tapie's companies, said: "This is absolutely scandalous. I don't dispute the judicial process, but there are proper ways of treating people."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Interior Minister, Charles Pasqua, said the police were merely carrying out the judge's orders. "There were noises, name-calling, a little rebellion," he added. "One had to expect some outrage."</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Bernard Tapie, the French lawmaker and businessman, consulted papers on Tuesday before addressing the National Assembly. (Associated Press)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1994</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Musical Royalty Gazes Back to Beginnings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2004 Thursday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4; PUBLIC LIVES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HEDGES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gospel songs Queen Esther Marrow belted out here Sunday night were much more than music to the large numbers of older African-Americans in the audience. They were anthems of another time and place, anthems of pain and sacrifice, anthems that gave them courage and faith in the dark days of segregation and the struggle of the civil rights movement. Several listeners bowed their heads and wiped tears from their cheeks.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songs, part of a musical called ''In Mahalia's Light,'' chart the long relationship between Ms. Marrow and her idol and mentor, the gospel singer Mahalia Jackson.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which runs through Sunday at the Mill Hill Playhouse, a converted church, chronicles a time when music was more than entertainment, when Ms. Marrow traveled and sang with Dr. Martin Luther King Jr. after being a member of Duke Ellington's orchestra. And it is a love letter from two women -- Ms. Marrow and her director, Mercedes Ellington -- who know the sting of racism, the regenerative power of music and the importance of mentors, many of them women, whose unshakable poise and grit have guided them through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take many journeys in life,'' Ms. Ellington said. ''Some are pleasant and some are painful and some take us back to where we began. This brings us back to the beginning.''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Ellington, the granddaughter of Duke Ellington, grew up in Harlem with her maternal grandmother. Her father, a son of the Duke, never married her mother, who later wedded another man and moved to Philadelphia.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Mercedes Ellington's arrival into the world, especially as a member of one of Harlem's royal families, was a scandal. ''I was born to an unwed mother who was 18 or 19,'' she said. ''It was written up in The Amsterdam News. My grandfather wanted my father not to acknowledge me. It was not until I was 4 that my father began to send child support.''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petite girl, who dreamed of being a ballerina, lived what she described as ''a lonely childhood,'' in which she rarely saw her parents and turned to dance and music for solace.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figure of her grandfather loomed over her, at once intimidating and inspiring, but somehow unreal in the small apartment on Edgecombe Avenue where she lived. When her grandfather and her father, who was an arranger for the band, came to New York to play at the Apollo Theater or Birdland, she would sit backstage with the wives of the musicians, and then the two men would disappear for months of touring.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grandfather, whose full name was Edward Kennedy Ellington, told her to call him Uncle Edward. ''He was very vain and didn't want the ladies to think he was old enough to have grandchildren,'' she said with a laugh.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felt pulled between the glamorous milieu of her father and grandfather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of her grandmother. ''My grandmother was from the West Indies,'' she said, her hands fluttering over a table in a Trenton coffee shop. ''When she was not listening to Jamaican music, she listened to Gene Autry and Roy Rogers.''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 month she and her grandmother went to an imposing government building near the old jail called the Tombs, in Lower Manhattan, to collect a check from her father. As they passed the jail her grandmother would sing ''Someone to Love Me.'' ''I would cry,'' she remembered. ''I knew how lonely those prisoners were in jail.''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role as a dancer was as a snowflake in the Nutcracker, but as she grew up it became apparent that the world of classical ballet had little use for ballerinas of color. She studied dance at Juilliard, and after graduation toured with a production of ''West Side Story,'' then got a job in 1963 as a member of the June Taylor Dancers, the featured troupe on ''The Jackie Gleason Show.''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I called my mother to tell her I had been hired, she had heard it on the news,'' she said. ''I helped break the color line.''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would stay on the show until it went off the air in 1970, by now living in Miami Beach, where it was filmed. June Taylor, who died last month at age 86, had become her mentor, and the two stayed in frequent contact.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Ellington went on to dance in Broadway shows, including ''Sophisticated Ladies'' and ''No, No, Nanette,'' and later worked as a stage choreographer and director. She never married, but has a boyfriend who also loves Latin dancing. She is taking Spanish. She despairs over the roles for African-Americans on Broadway, with the exception, she said, of ''A Raisin in the Sun.''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people are either in the jungle, as in 'The Lion King,' or a maid, as in 'Caroline or Change,''' Ms. Ellington said. That disappointment motivated ''In Mahalia's Light,'' which Ms. Marrow wrote with Roseanne Kirk.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wanted to go back to the men and women who towered above us, who set artistic and moral examples, who shaped our lives and the lives of millions of others, and portray them. I am tired of looking at black people who are savages, pimps, thugs and prostitutes.''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still feels the presence of the men and women who shaped her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as if my grandfather is looking over my shoulder,'' she said. ''He was not much of a grandfatherly figure, but he taught me a way to be and the importance of excellence. There was an unspoken understanding between us. I miss this. I always wanted him to see me make good.'' </w:t>
      </w:r>
    </w:p>
    <w:p>
      <w:pPr>
        <w:pStyle w:val="Normal9"/>
      </w:pPr>
    </w:p>
    <w:p>
      <w:pPr>
        <w:pStyle w:val="Normal9"/>
        <w:keepNext w:val="0"/>
        <w:spacing w:before="240" w:after="0" w:line="260" w:lineRule="atLeast"/>
        <w:ind w:left="0" w:right="0" w:firstLine="0"/>
        <w:jc w:val="left"/>
      </w:pPr>
      <w:r>
        <w:br/>
      </w:r>
      <w:hyperlink r:id="rId86" w:history="1">
        <w:r>
          <w:rPr>
            <w:rFonts w:ascii="arial" w:eastAsia="arial" w:hAnsi="arial" w:cs="arial"/>
            <w:b w:val="0"/>
            <w:i/>
            <w:strike w:val="0"/>
            <w:color w:val="0077CC"/>
            <w:sz w:val="20"/>
            <w:u w:val="single"/>
            <w:vertAlign w:val="baseline"/>
          </w:rPr>
          <w:t>http://www.nytimes.com</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7"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MERCEDES ELLINGTON (Photo by Laura Pedrick for The New York Times)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2004</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FIVE QUESTIONS with ANTHONY MAZZOCCHI;</w:t>
        </w:r>
      </w:hyperlink>
      <w:r>
        <w:br/>
      </w:r>
      <w:hyperlink r:id="rId94" w:history="1">
        <w:r>
          <w:rPr>
            <w:rFonts w:ascii="arial" w:eastAsia="arial" w:hAnsi="arial" w:cs="arial"/>
            <w:b/>
            <w:i/>
            <w:strike w:val="0"/>
            <w:color w:val="0077CC"/>
            <w:sz w:val="28"/>
            <w:u w:val="single"/>
            <w:vertAlign w:val="baseline"/>
          </w:rPr>
          <w:t>Rebuilding a Platform For the American Worker</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1998, Sunday, 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6; Column 4; Money and Business/Financial Desk ; Column 4; ; Interview</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w:t>
      </w:r>
    </w:p>
    <w:p>
      <w:pPr>
        <w:pStyle w:val="Normal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GREENHOUSE </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driving spirit behind the Labor Party, a fledgling left-of-center group that hopes someday to be a political heavyweight, Anthony Mazzocchi presided over its constitutional convention last weekend in Pittsburgh.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Mazzocchi, the party's national organizer, helped develop its political platform, full of proposals certain to irk corporate America: mandatory four-week vacations, a single-payer universal health care system like Canada's, rollbacks of free-trade agreements, and a constitutional amendment guaranteeing every American a job that pays a living wage. Like many of the union stalwarts in the party, Mr. Mazzocchi, an official with the Oil, Chemical and Atomic Workers Union, freely uses class-tinged language that seems a throwback to the 1930's.   STEVEN GREENHOUSE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would you describe the Labor Party and its goals?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remember a period when the labor movement helped shape the nation's debate. I would like to see where the labor movement is once again the driving force for the future direction of the nation.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Party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I don't think we have to be afraid of class. Our interests diverge from those of the corporations. This is a corporate economy and we're not going to change that overnight. Our vision is that of a social democratic party similar to the ones in Europe.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and other Labor Party members spend a lot of your time denouncing corporations. Are you anti-corporate?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that's fair to say. Our attitude is anti-corporate, although we're not calling for the elimination of corporations. We're saying corporations have had their way at the expense of the average person. I think of how far the wealth of the nation has shifted to a small percentage of the population.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can't change. A corporation has to act in its own self-interest. It has nothing to do with evil intentions or good intentions. Its own self-interest dictates it has to be exploitative. It has no loyalty to its workers. It has to maximize its return.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saying corporate behavior has to be regulated with a political force that says, "This is what you can do; this is what you can't do." We're saying, if you want to lay off people, those people have to have a guaranteed income. If you want to move your plant to Mexico and lay off your workers, you have to pay for those you leave behind.</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platform often demands things that seem politically or economically impossible. For instance, is it really possible to have full employment that guarantees every American a job with a living wage?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grew up in the Depression. On Dec. 7, 1941, my sister was getting married, and that evening there was a war. And, lo and behold! A country without much capital available mobilized capital, and it was the most incredible organizational feat in the history of the world.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out of a generation that saw you can have full employment. We know it's possible in this society. We're opposed to welfare; everyone should be able to work.</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does Jesse Ventura's election as a third-party candidate for Minnesota Governor mean for the Labor Party?</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We're convinced there's going to be an alternative political party -- it's either going to come from us or from the right. There are a lot of right-wing populists who say things that resonate with working people. It could get very ugly. We thought we ought to be able to create an alternative.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A.F.L.-C.I.O. is trying hard to work with the Democratic Party and has had some success with issues like raising the minimum wage and preventing new free-trade agreements. What do you have against the Democratic Party?</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If there was a Republican President, the Democrats never would have allowed Nafta to pass. But a Democratic Party that has the Presidency has delivered GATT, Nafta, welfare reform -- it's the first time since the New Deal that we've dismantled the notion that we should provide income for those who are helpless. It's total abdication.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not initiated any pro-worker legislation over the past 25 years. Democratic governors have dumped public employees, cut budgets, privatized, attacked public workers. Hundreds of thousands are out of work as a result. I think the perception is there's very little difference between the two major parties.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1" style="position:absolute;z-index:25168486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1998</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A Mayoral Hopeful Who Says City Hall Must Look Beyond Manhattan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2013 Wednesday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IN THE RUNNING</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drives a gas-sipping Ford hybrid and cultivates tomatoes and peppers from his backyard in brownstone Brooklyn.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works out at the socially responsible Y.M.C.A. and opted for the all-hands-on-deck rigors of the Park Slope Childcare Collective.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wedding was a multicultural billboard for the borough: under a pin oak tree in Prospect Park, he married an African-American writer who previously identified as a lesbian.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race for New York mayor, this is the new face of borough agitation.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conquering New York City's food scene, climbing atop its sports world and elbowing into its film business, the New Brooklyn is now pursuing the final frontier of influence, City Hall, in the person of a 6-foot-5 Italian-American who drinks organic milk, recycles obsessively and likes to call people ''brother.''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dizzying journey from snubbed sibling of Manhattan to marveled-at international destination may invite endless teasing about artisanal mayonnaise and flannel-sheathed hipsters. But Mr. de Blasio, 52, the city's public advocate, is determined to capitalize on its ascendancy, grass-fed beef jerky and all, offering the new Brooklyn as a proxy for all the boroughs outside Manhattan, whose dynamism and energy, he argues, is woefully unmatched by their influence inside the mayor's office.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sharp understanding that the farther away you go from Manhattan, the farther you go out in concentric circles, the less your voice matters at City Hall and the less your reality is seen as important to the future of the city,'' he said over lunch in Prospect Heights.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lamented a ''weird, almost colonial dynamic'' between the glittering island of skyscrapers and the rest of the city.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may prove unusually popular this year. Three of the Democratic mayoral candidates are clustered in Manhattan, creating a geographic imbalance that Mr. de Blasio is eager to exploit.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 Quinn, the City Council speaker, is closely identified with the well-off Chelsea district she represents. William C. Thompson Jr., a son of Bedford-Stuyvesant, Brooklyn, decamped to gentrifying Harlem five years ago. And Anthony D. Weiner, who is expected to jump into the race as soon as Wednesday, once embodied the frustrated blue-collar ethos of Forest Hills in Queens but has just abandoned that borough for Gramercy Park.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on Park Avenue in an elegant apartment,'' Mr. de Blasio observed dryly, as he drove through Crown Heights the other day. ''It's different when you are living it 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Blasio's campaign for mayor may be the ultimate test of Brooklyn's might. It has been 40 years since New York City sent a Brooklyn resident to Gracie Mansion -- Abraham D. Beame, who was elected to a single, tumultuous term in 1973.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does not exactly fit the image of the rough-edged, hot-tempered, conservative-minded non-Manhattan candidate of yesteryear. (Think Rudolph W. Giuliani, originally from East Flatbush, who campaigned as the angry, anticrime champion of Brooklyn and Staten Island.)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may not need to be. Increasingly, Brooklyn is starting to look a lot more like Mr. de Blasio and the idyllic, thoroughly gentrified Park Slope neighborhood he calls home: whiter, better educated and higher earning.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Slope-ization of central Brooklyn now seems inexorable, with demographic change even beyond immediate neighbors like Carroll Gardens, Prospect Heights and Fort Greene. From 2000 to 2011, Bedford-Stuyvesant, once written off as impossible to gentrify, absorbed about 16,800 new white residents and lost around 13,000 blacks. Nearby, the southern section of Crown Heights gained about 7,600 whites, losing 13,600 blacks, according to census data analyzed by John H. Mollenkopf, director of the Center for Urban Research at City University of New York Graduate Center.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arrivals, Mr. Mollenkopf said, are reliable and active Democratic voters. ''That works to Bill's benefit,''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before them, Mr. de Blasio and his wife, Chirlane McCray, sought Park Slope as a refuge -- not just from sky-high real estate prices in Manhattan, but also from neighborhoods that seemed hostile to an interracial couple.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Stares and sneers, they recalled, were common, from Flatbush (where she lived) to Astoria (where he did). For Ms. McCray, the lure of a community that celebrated diversity ran especially deep: growing up in the overwhelmingly white community of Longmeadow, Mass., in the late 1960s, she and her family had endured overt racism. Neighbors dumped trash in their driveway, and a few teachers made clear she was not welcome in their classes, she recalled.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progressive urban experiment that is Park Slope, they ended up on a block of row houses with a half-dozen gay couples, in a neighborhood where a Jewish couple has adopted a Guatemalan child, and in a child care collective with an Irishman who wedded an Ecuadorean.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accepting place,'' Mr. de Blasio said. ''Going back 20 years, you could count on one hand, or two hands, the places that you could say that about.''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surging wealth has made Mr. de Blasio a millionaire, on paper at least. The home he and his wife bought in 2000 for $450,000 is now worth $1 million, and he inherited a second Park Slope row house from his mother when she died in 2007. But gentrification has already squeezed out close friends and a favorite local bakery. His experience there, as a parent, school board official and councilman, underpins much of his campaign for mayor, a crusade for grass-roots progressivism and an all-out assault on the top-down approach of Mayor Michael R. Bloomberg's administration.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likes to tell the story of John Jay High School in Park Slope, a chronically troubled place that was broken up into smaller schools in 2001, after intense consultation with parents and community leaders.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overhaul, done at the hands of a powerful school board on which Mr. de Blasio served, was not perfect, he says now, but ''people felt they had some say in the process.''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continued, ''does not happen 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2002, elected school boards had evaporated under mayoral control of schools, ending an era, warts and all, when local residents played a decisive role in the fate of institutions like John Jay.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pointed to the abrupt closing of a local public school recently. ''There's no respect,'' his wife interjected.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think that would never happen on the Upper East Side,'' Mr. de Blasio replied.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please,'' Ms. McCray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likens Mr. Bloomberg, in approach if not results, to Robert Moses, and has amassed a running tally of the indignities and inequities in four boroughs: a yawning income gap, a surge in fines for small businesses, slighted schools and inadequate early childhood education.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envisions an activist city government that addresses those disparities head on. Unlike most of the Democratic field, he calls for a tax increase on the rich, to bankroll universal prekindergarten.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steered his hybrid into the Flatbush section of Brooklyn -- he long ago got rid of his police detail as unnecessary -- Mr. de Blasio issued a dare: ''Jump out of this car and talk to the first 10 people you meet. Ask them if they can identify anything the city has done to help them through this economy. Good luck if you can find a 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enough, the neighborhood was teeming with frustrated,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of them seething at Mr. Bloomberg, who is barred by law from seeking re-election. ''No Bloomberg, no Bloomberg,'' chanted a few dozen supporters of Mr. de Blasio as they made their way down Church Avenue.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named Shannon Smith grabbed Mr. de Blasio's sleeve, despairing that, because of what she said was a bureaucratic error, the Education Department would not let her grandson graduate. ''The system is not catering to the children,'' she fumed.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dressed in a gray suit, listened intently, hunching his towering figure to eye level as he handed the woman a bright red and yellow business card and promised to follow up.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chafed at the notion that he lacks the raw emotion required to animate such voters.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about being angry,'' he said. ''I think it's about being purposeful. Right now, people need to know if you are on their side. They don't care if it's filled with dramatics or not.''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sidewalk, a young man named Frankie Ford approached Mr. de Blasio to complain about crushing fines imposed on a friend's restaurant. Eventually, he unloaded a critique of Bloomberg-era New York that not even Mr. de Blasio could have scripted, railing against unfair allocation of resources after Hurricane Sandy and the proposed ban on large sugary drinks.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genuinely heartened to see a mayoral candidate in his neighborhood. ''It's more than I can say for Christine Quinn or Anthony Weiner,''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called the five boroughs for a reason.''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Running: Articles in this series are examining the candidates for mayor of New York City.</w:t>
      </w:r>
    </w:p>
    <w:p>
      <w:pPr>
        <w:pStyle w:val="Normal11"/>
        <w:keepNext w:val="0"/>
        <w:spacing w:before="240" w:after="0" w:line="260" w:lineRule="atLeast"/>
        <w:ind w:left="0" w:right="0" w:firstLine="0"/>
        <w:jc w:val="left"/>
      </w:pPr>
      <w:r>
        <w:br/>
      </w:r>
      <w:hyperlink r:id="rId102" w:history="1">
        <w:r>
          <w:rPr>
            <w:rFonts w:ascii="arial" w:eastAsia="arial" w:hAnsi="arial" w:cs="arial"/>
            <w:b w:val="0"/>
            <w:i/>
            <w:strike w:val="0"/>
            <w:color w:val="0077CC"/>
            <w:sz w:val="20"/>
            <w:u w:val="single"/>
            <w:vertAlign w:val="baseline"/>
          </w:rPr>
          <w:t>http://www.nytimes.com/2013/05/22/nyregion/in-mayoral-race-de-blasios-focus-is-beyond-manhattan.html</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5" style="position:absolute;z-index:25168793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Public Advocate Bill de Blasio is a Democrat who lives in Park Slope. (PHOTOGRAPH BY MICHAEL NAGLE FOR THE NEW YORK TIMES) (A21)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at breakfast with his wife, Chirlane McCray, and their son, Dante. The couple found Park Slope welcoming.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at Friends of Crown Heights Education Center.  He has worked at the Park Slope Childcare Collective. (PHOTOGRAPHS BY TODD HEISLER/THE NEW YORK TIMES) (A24)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2013</w:t>
      </w:r>
    </w:p>
    <w:p>
      <w:pPr>
        <w:pStyle w:val="Normal11"/>
      </w:pPr>
    </w:p>
    <w:p>
      <w:pPr>
        <w:pStyle w:val="Normal11"/>
        <w:ind w:left="200"/>
        <w:sectPr>
          <w:type w:val="continuous"/>
          <w:pgMar w:top="840" w:right="1000" w:bottom="840" w:left="1000" w:header="400" w:footer="400"/>
          <w:pgNumType w:fmt="decimal"/>
          <w:cols w:space="720"/>
        </w:sectPr>
      </w:pPr>
      <w:r>
        <w:br/>
      </w:r>
      <w:r>
        <w:pict>
          <v:line id="_x0000_s1066"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pgNumType w:fmt="decimal"/>
          <w:cols w:space="720"/>
          <w:titlePg w:val="0"/>
        </w:sectPr>
      </w:pPr>
    </w:p>
    <w:p>
      <w:pPr>
        <w:pStyle w:val="Normal12"/>
      </w:pPr>
    </w:p>
    <w:p>
      <w:pPr>
        <w:pStyle w:val="Normal12"/>
      </w:pPr>
      <w:r>
        <w:pict>
          <v:shape id="_x0000_i1067" type="#_x0000_t75" alt="LexisNexis®" style="width:147.75pt;height:30pt">
            <v:imagedata r:id="rId17" o:title=""/>
          </v:shape>
        </w:pict>
      </w:r>
      <w:r>
        <w:cr/>
      </w:r>
    </w:p>
    <w:p>
      <w:pPr>
        <w:pStyle w:val="Heading110"/>
        <w:keepNext w:val="0"/>
        <w:spacing w:after="200" w:line="340" w:lineRule="atLeast"/>
        <w:ind w:left="0" w:right="0" w:firstLine="0"/>
        <w:jc w:val="center"/>
      </w:pPr>
      <w:hyperlink r:id="rId109" w:history="1">
        <w:r>
          <w:rPr>
            <w:rFonts w:ascii="arial" w:eastAsia="arial" w:hAnsi="arial" w:cs="arial"/>
            <w:b/>
            <w:i/>
            <w:strike w:val="0"/>
            <w:color w:val="0077CC"/>
            <w:sz w:val="28"/>
            <w:u w:val="single"/>
            <w:vertAlign w:val="baseline"/>
          </w:rPr>
          <w:t>METRO DIGEST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1994, Monday, Late Edition - Final</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8998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SCANDAL IN THE 30TH: A GROUP PORTRAIT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drives police officers to step over the line into lawlessness? Of the dozen men accused in the 30th Precinct drug-corruption scandal, all had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and a few had exemplary reputations. In a wide array of interviews, people who know the accused have helped to sketch the broad contours of the officers' lives, and to provide a partial understanding of the road to the wrong side of the law. A1.</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DOWN A QUEENS ATTACKER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attacker has struck eight times in broad daylight in several Queens neighborhoods, following his elderly victims from banks, threatening them with a silver pistol while demanding money and sometimes a car. Once he pistol-whipped, robbed and shot a woman inside the garage of her home. Once he stole a woman's handbag as she was unloading packages in the driveway of her house. On Friday the police released a photograph of a man they identified as a suspect. B3.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BRATTON ON CORRUPTION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William J. Bratton does not oppose an outside agency to monitor police corruption efforts but does not want it to conduct its own investigations. This position puts him at odds with the Mollen Commission, which was established under Mayor David N. Dinkins to investigate police corruption in New York City. First in a television interview and then in elaboration by a spokesman, the Commissioner provided his most detailed position yet on an external monitor, a subject that is expected to be a central recommendation in the Mollen Commission's final report next month. B3.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AT CROSSROADS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election for a City Council seat on Staten Island tomorrow pits two politically prominent families against each other and also will determine whether the Republican Party can retain the dominance it has held for years in that district. The election, in the Council's 51st District, along the borough's south shore, is being held to fill the vacancy created by the resignation of Alfred C. Cerullo 3d, a popular Councilman appointed last month as the city's Consumer Affairs Commissioner by Mayor Rudolph W. Giuliani. B3.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JUDGE ARRESTED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acting State Supreme Court justice who has presided over many criminal cases in his Bronx courtroom was arrested and charged by the police with assaulting the woman with whom he lives and with resisting arrest by the officers who took him into custody. The judge, Frank Diaz, 53, was accused of striking his companion, Patricia Roberts, 50, in a domestic dispute, and of shoving one of the officers who arrested him about 2 A.M. at his apartment in the Norwood section of the Bronx. B3.</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SEASIDE RESORT ACCUSED OF BIAS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Wildwood, N.J., used blatantly unfair zoning restrictions to try to drive out low-income families receiving rent subsidies, according to a Federal District Court judge who said a person "would have to be deaf, dumb and blind" not to have seen what was going on. Earlier this month the judge issued a temporary restraining order that prevents the city from enforcing the restrictions. Local officials refused to comment on the case but said there was never any intention to discriminate against any group. B5.</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REGION FALLING BEHIND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metropolitan area's economy is driven by leading industries of the future that will provide the building blocks to make it stronger, but the area is still losing ground compared with other regions, according to a new report. The study, one of the most detailed looks in recent years at the economy of the immense urban conglomeration surrounding New York City, makes for sobering reading. B5.</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 FIRE SNARLS TRAFFIC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battled a brush fire in the marshlands near the Meadowlands complex, forcing officials to close part of the New Jersey Turnpike and Route 3. The blaze, which did not appear to be deliberately set, produced smoke that was visible in New York City and the surrounding area. No injuries, deaths or damage to buildings were reported, but Route 3, which connects Secaucus to Route 46 in Clifton, was closed for about an hour and a half. Traffic was backed up for about three miles in both directions, officials said. B5.</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B10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1994</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3"/>
      </w:pPr>
    </w:p>
    <w:p>
      <w:pPr>
        <w:pStyle w:val="Normal13"/>
      </w:pPr>
      <w:r>
        <w:pict>
          <v:shape id="_x0000_i1070" type="#_x0000_t75" alt="LexisNexis®" style="width:147.75pt;height:30pt">
            <v:imagedata r:id="rId17" o:title=""/>
          </v:shape>
        </w:pict>
      </w:r>
      <w:r>
        <w:cr/>
      </w:r>
    </w:p>
    <w:p>
      <w:pPr>
        <w:pStyle w:val="Heading111"/>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Pocketbook Issues Weigh Heavily as Mexicans Cast Their Ballots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2012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 Elisabeth Malkin contributed reporting from Mexico City.</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203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NEZAHUALCOYOTL, Mexico -- Fernando Garcia fondly recalls the late 1990s, when all three floors of his factory in a green row house here held employees sewing and tagging the women's slacks that his family has been selling for decades.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days are gone, killed off by extortion and a 70 percent drop in sales, and Mr. Garcia's views on government and politics, like those of many Mexicans, have dimmed with his fortunes.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hoping for real change with Fox,'' he said, referring to former President Vicente Fox, whose victory in 2000 ended seven decades under the Institutional Revolutionary Party, or PRI. ''It didn't happen.''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and another president from the National Action Party later, Mr. Garcia said, ''The rich are richer, the poor are poorer; the rest of us in between, we're just surviving.''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in Mexico's election on Sunday, in which voters are widely expected to give the PRI another shot at the presidency, could represent a significant rehabilitation of a party dismissed as so corrupt and authoritarian that it amounted to a dictatorship in democratic clothing. It was a party regularly accused of rigging elections, striking secret deals with criminals and collecting bribes so proficiently that piles of pesos were said to fill the pockets and the briefcases of its standard-bearers.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possible return of the PRI shows the disenchantment many Mexicans feel toward the post-PRI leadership. The explosion of drug-related violence over the past few years is high on the list of concerns, of course, for Mexicans and American policy makers, who say they expect to work closely with the next president to strengthen justice institutions and reduce crime. But voters are equally or more focused on the economy.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performed unevenly. Although the currency and debt crises of the 1980s and '90s have given way to fiscal stability and steady growth, which reached almost 4 percent last year, many areas of Mexico -- including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like this one -- have yet to experience reliable prosperity.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deterioration in the quality of employment,'' said Gerardo Esquivel, an economist at the Colegio de Mexico. ''We have a dynamic where we have a modern sector that is experiencing a bonanza and other sectors that are much less dynamic.''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 after nearly 20 years of expanded free trade and minimal economic reform at home -- has essentially become a country of the stuck-in-place glaring at the upwardly mobile. While a minority of educated, skilled workers benefit from the dynamics of global trade, many more Mexicans work long hours, often at several jobs, without progressing. Census figures show that 57 percent of the Mexican labor force earns less than $13.50 -- not in an hour, but in a 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all three major candidates have made jobs the cornerstone of their campaigns even as they offer similar vague proposals for increasing growth by breaking up monopolies, and by making the oil sector and the tax system more efficient.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Ciudad Nezahualcoyotl, often called just Neza or Neza York, the sales pitch of the front-runner, Enrique Pena Nieto of the PRI, has been especially visible, and not just on Televisa, the network accused of gracing him with continuous favorable coverage. His billboards outnumber all others, with the largest featuring photos of middle-class families and the word ''ganando,'' which means ''winning'' but also ''gaining'' or ''earning.'' Other signs for his party, which had a mixed economic record in office, include the phrase ''for a successful Mexico.''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 officials say they are confident that the message will resonate, in part because of frustration with Mr. Fox and his successor, President Felipe Calderon, who campaigned in 2006 on a promise to be ''the president of employment.''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even as Mr. Calderon boasted last week of having created 1.7 million jobs, people here in Neza and across Mexico said there was an obvious answer to the question of whether life is better now than 12 years ago: no.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worse,'' said Esmeralda Armenta, 26, shaking her head with scorn on a quiet side street here. ''Our business is worse, and security has gotten worse as well.''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family's cart, which sells shoes from a nearby corner, is lucky to dispense with five pairs a week, down from 30 in the 1990s. Others in the informal economy -- which accounts for a third or more of national employment -- offered similar tales of a decline that accelerated with the 2009 recession, when Mexico's economy contracted by 6.1 percent.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workers tend to be among Mexico's most dogged and frustrated. They are people like Jorge Hernandez, 35, who sells pastries downtown from a white 1986 Volkswagen van.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was busy shooing away flies, while waiting for what has become a trickle of customers. He works sunup to sundown, and a good day a few years ago brought in around 600 pesos, or about $45. Now, he said, his take is down to about 400 pesos, or about $30, and his expenses are increasing. The price of sugar is up by nearly a third and gas prices are higher, too.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has responded by taking on extra work on weekends and by delivering to maintain his customer base. But he said his income was hardly enough to support his family.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hoping the next president would improve his fortunes. He was thinking of voting for Andres Manuel Lopez Obrador, the candidate of the leftist Party of the Democratic Revolution, who has played up his programs for the poor. But in what polls suggest may be a common trend, Mr. Hernandez said he was also considering casting his lot with Mr. Pena Nieto and the PRI. ''Everyone says that when they were in power, they were always stealing,'' he said. ''But there were also more opportunities.''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voters here in Mexico State, where Mr. Pena Nieto served as governor until starting his presidential campaign, tend to be even more conflicted. Mr. Garcia, 53, said he feared that if the PRI returned to power, it would mean more help for the rich and connected. He said that he and other small-business owners were already feeling squeezed.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he said, is that Mexico opened its markets to cheap imports -- with the North American Free Trade Agreement and other trade deals -- without doing enough to help its own small businesses compete or innovate.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wave of the past few years has only exacerbated the problem, he added. Extortionists tend to prefer small businesses over large companies because family-run operations are more likely to pay. In Mr. Garcia's case, the demands for money began in 2010. Without enumerating the cost, he said he paid for a year. He was robbed four times. His family endured repeated threats. Then he retreated, closing his two retail stores in Neza and shrinking his business to just family members.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affected us economically, mentally and physically,'' he said. ''It really damaged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small-business owners have responded in the same way. Mr. Garcia said he knew of 30 to 40 small businesses in Neza, mostly textile companies, that had closed or disappeared over the past two years. ''We're all afraid to do better because we are afraid of what comes with it,''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take a lot, he added, for whoever wins the presidency to turn that paralysis around. Mr. Garcia was undecided about his own vote. He had ruled out the National Action Party's candidate, Josefina Vazquez Mota, but also expressed concerns about the PRI (''Crime got worse when they were in power here'') and Mr. Lopez Obrador of the Party of the Democratic Revolution (''He seems too radical'').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his empty workroom, with slacks hanging on racks under flickering fluorescent lights, Mr. Garcia said he missed the years when politics held more hope, when he had a dozen full-time employees buzzing around him. Now, he said, he lives on the second floor of his three-story business and rents out the third.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me, my wife and my sister-in-law who work here full time,'' he said, looking toward his wife beside him. ''It's just us.''</w:t>
      </w:r>
    </w:p>
    <w:p>
      <w:pPr>
        <w:pStyle w:val="Normal13"/>
        <w:keepNext w:val="0"/>
        <w:spacing w:before="240" w:after="0" w:line="260" w:lineRule="atLeast"/>
        <w:ind w:left="0" w:right="0" w:firstLine="0"/>
        <w:jc w:val="left"/>
      </w:pPr>
      <w:r>
        <w:br/>
      </w:r>
      <w:hyperlink r:id="rId117" w:history="1">
        <w:r>
          <w:rPr>
            <w:rFonts w:ascii="arial" w:eastAsia="arial" w:hAnsi="arial" w:cs="arial"/>
            <w:b w:val="0"/>
            <w:i/>
            <w:strike w:val="0"/>
            <w:color w:val="0077CC"/>
            <w:sz w:val="20"/>
            <w:u w:val="single"/>
            <w:vertAlign w:val="baseline"/>
          </w:rPr>
          <w:t>http://www.nytimes.com</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2" style="position:absolute;z-index:25169305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campaign poster adorns an auto parts shop, top, in Ciudad Nezahualcoyotl. The old governing party may regain power, in part because of hardships by people like Jorge Hernandez, above. (PHOTOGRAPHS BY RODRIGO CRUZ FOR THE NEW YORK TIMES) (A8)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2012</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4"/>
      </w:pPr>
    </w:p>
    <w:p>
      <w:pPr>
        <w:pStyle w:val="Normal14"/>
      </w:pPr>
      <w:r>
        <w:pict>
          <v:shape id="_x0000_i1074" type="#_x0000_t75" alt="LexisNexis®" style="width:147.75pt;height:30pt">
            <v:imagedata r:id="rId17" o:title=""/>
          </v:shape>
        </w:pict>
      </w:r>
      <w:r>
        <w:cr/>
      </w:r>
    </w:p>
    <w:p>
      <w:pPr>
        <w:pStyle w:val="Heading112"/>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THE LIVES THEY LIVED: 50'S: PERRY COMO, B. 1912 TROY DONAHUE, B. 1936; Pretty Boys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2001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22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Frank Rich </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5"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 was going to leap into the open in post-World War II America no matter what, and the 1950's was the last time that show business's pop-culture factories tried to swat it down. Ed Sullivan wouldn't let CBS's cameras show Elvis below the waist, and for every Monroe and Brando, Hollywood came up with a virginal Doris Day to lower the rising national temperature. Perry Como and Troy Donahue, dreamboats who would no sooner violate propriety than raise their voices, were just the male stars the "good" 50's demanded. Their domesticated brand of sex appeal was safe for the whole family to consume, as if it, like luncheon meats and other successful products of the decade, had been sanitized and then sealed in cellophane.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"Dream along with me, I'm on my way to a star" went Perry Como's theme song, which opened his weekly variety show, one of the longest-running programs in TV history. Como's voice has been variously described as serene, smooth, creamy and anesthetizing. "I used to go over to Perry's to borrow a cup of sleep," said Dean Martin, in one of the many variations on a good-natured gag of the time. That, of course, was the point. Sleep, but no funny business.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Como conscientiously aspired to the cozy Bing Crosby crooning mode, he was der Bing without the beat and the bounce. He was to singing what a Barcalounger is to sitting. He was not only an antidote to the burgeoning forces of rock 'n' roll but also to Frank Sinatra, whose unexpurgated id prohibited him from having a TV career to remotely match Como's. Women loved Mr. C., and their husbands found him no threat. Everyone knew that he was a regular guy, one of 13 children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stayed married to the same wife (ultimately for 65 years) and fell into show business almost by accident after a perfectly contented stint as a smalltown barber. Wearing suburban cardigans rather than the sharp lapels of Vegas, he ended his show on a spiritual note, "Ave Maria" being his style of musical climax, not "I've Got You Under My Skin."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Troy Donahue, the idol for the teenage girls in the Como households, also lacked anything that might now be called an edge. Blond, blue-eyed and earnest, he could embody the kind of sensitive young man who would stand by a girl (Connie Stevens in the film "Susan Slade") whom some other guy got pregnant. Once a Columbia University journalism student, Donahue was created by Henry Willson, the rapacious Hollywood agent who bestowed similar names on his other beefcake discoveries of the 50's, notably Rock Hudson and Tab Hunter. Donahue became a Warner Brothers contract player and passed through all three of its chaste, lookalike series about private eyes posted in babe-and-beach redoubts: "Hawaiian Eye," "77 Sunset Strip" and "SurfSide 6." Looks, rather than smoldering passion, was all his roles required, and all he provided. His acting skills were sufficiently minimalist that years later he would be immortalized by a catty lyric in "A Chorus Line": "If Troy Donahue could be a movie star, then I could be a movie star!"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stars were doomed in the 60's. Como ended his weekly TV gig in 1963, on the eve of the Beatles' arrival in America. But he kept performing into old age, making the segue from top of the hit parade to telemarketed niche-nostalgia artist as effortlessly and pleasantly as he did everything else. The times caught up with Donahue as well in 1963 -- witness his awkward struggle with the Twist in "Palm Springs Weekend." By 1966, Warners, the studio where he had once been the No. 1 fan-mail draw, dropped him entirely, accelerating a downward spiral through four marriages, alcohol and drugs that ultimately dumped him into homelessness in Central Park.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A.A., Donahue would eventually return from the abyss. Like other castoffs from deaccessioned styles of American culture, he had a second career in camp -- with inevitable stops in a John Waters film ("Cry-Baby") and cruise ships, where he taught acting to the passengers. Belatedly -- thanks to Francis Coppola, with whom he had long ago gone to military school -- Donahue appeared in one screen classic, "Godfather II," playing the dissolute beau who attaches himself to Michael Corleone's widowed sister, Connie, in the early Lake Tahoe party sequence. "I don't know what he does, I don't know what he lives on," says Michael contemptuously of this interloper, and indeed Donahue's white-bread blandness seems to hail from another civilization than one that would mint movie stars as rough-edged as Al Pacino. Still, it was somehow reassuring to see him again, however fleetingly, just as it's always good to hear Mr. C. again each year at Christmastime, the one oasis in America where the 50's seem never to go out of fashion. </w:t>
      </w:r>
    </w:p>
    <w:p>
      <w:pPr>
        <w:pStyle w:val="Normal14"/>
        <w:keepNext w:val="0"/>
        <w:spacing w:before="240" w:after="0" w:line="260" w:lineRule="atLeast"/>
        <w:ind w:left="0" w:right="0" w:firstLine="0"/>
        <w:jc w:val="left"/>
      </w:pPr>
      <w:r>
        <w:br/>
      </w:r>
      <w:hyperlink r:id="rId125" w:history="1">
        <w:r>
          <w:rPr>
            <w:rFonts w:ascii="arial" w:eastAsia="arial" w:hAnsi="arial" w:cs="arial"/>
            <w:b w:val="0"/>
            <w:i/>
            <w:strike w:val="0"/>
            <w:color w:val="0077CC"/>
            <w:sz w:val="20"/>
            <w:u w:val="single"/>
            <w:vertAlign w:val="baseline"/>
          </w:rPr>
          <w:t>http://www.nytimes.com</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6"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Donahue, early 1960's.; Opposite page: Como, 1945. (Donahue: Hulton Archive/Getty Images, Associated Press)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2001</w:t>
      </w:r>
    </w:p>
    <w:p>
      <w:pPr>
        <w:pStyle w:val="Normal14"/>
      </w:pPr>
    </w:p>
    <w:p>
      <w:pPr>
        <w:pStyle w:val="Normal14"/>
        <w:ind w:left="200"/>
        <w:sectPr>
          <w:type w:val="continuous"/>
          <w:pgMar w:top="840" w:right="1000" w:bottom="840" w:left="1000" w:header="400" w:footer="400"/>
          <w:pgNumType w:fmt="decimal"/>
          <w:cols w:space="720"/>
        </w:sectPr>
      </w:pPr>
      <w:r>
        <w:br/>
      </w:r>
      <w:r>
        <w:pict>
          <v:line id="_x0000_s107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5"/>
      </w:pPr>
    </w:p>
    <w:p>
      <w:pPr>
        <w:pStyle w:val="Normal15"/>
      </w:pPr>
      <w:r>
        <w:pict>
          <v:shape id="_x0000_i1078" type="#_x0000_t75" alt="LexisNexis®" style="width:147.75pt;height:30pt">
            <v:imagedata r:id="rId17" o:title=""/>
          </v:shape>
        </w:pict>
      </w:r>
      <w:r>
        <w:cr/>
      </w:r>
    </w:p>
    <w:p>
      <w:pPr>
        <w:pStyle w:val="Heading113"/>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Choosing a School for My Daughter in a Segregated City; Feature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2016 Thursday 00:00 EST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NIKOLE HANNAH-JONES</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How one school became a battleground over which children benefit from a separate and unequal system.</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9"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Appended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2014, when our daughter, Najya, was turning 4, my husband and I found ourselves facing our toughest decision since becoming parents. We live in Bedford-Stuyvesant, a low-income, heavily black, rapidly gentrifying neighborhood of brownstones in central Brooklyn. The nearby public schools are named after people intended to evoke black uplift, like Marcus Garvey, a prominent black nationalist in the 1920s, and Carter G. Woodson, the father of Black History Month, but the schools are a disturbing reflection of New York City’s stark racial and socioeconomic divisions. In one of the most diverse cities in the world, the children who attend these schools learn in classrooms where all of their classmates — and I mean, in most cases, every single one — are black and Latino, and nearly every student is poor. Not surprisingly, the test scores of most of Bed-Stuy’s schools reflect the marginalization of their students.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any of our middle-class neighbors, black or white, who sent their children to one of these schools. They had managed to secure seats in the more diverse and economically advantaged magnet schools or gifted-and-talented programs outside our area, or opted to pay hefty tuition to progressive but largely white private institutions. I knew this because from the moment we arrived in New York with our 1-year-old, we had many conversations about where we would, should and definitely should not send our daughter to school when the time came.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Faraji, and I wanted to send our daughter to public school. Faraji, the oldest child in a military family, went to public schools that served Army bases both in America and abroad. As a result, he had a highly unusual experience for a black American child: He never attended a segregated public school a day of his life. He can now walk into any room and instantly start a conversation with the people there, whether they are young mothers gathered at a housing-project tenants’ meeting or executives eating from small plates at a ritzy cocktail reception.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grew up in Waterloo, Iowa, on the wrong side of the river that divided white from black, opportunity from struggle, and started my education in a low-income school that my mother says was distressingly chaotic. I don’t recall it being bad, but I do remember just one white child in my first-grade class, though there may have been more. That summer, my mom and dad enrolled my older sister and me in the school district’s voluntary desegregation program, which allowed some black kids to leave their neighborhood schools for whiter, more well off ones on the west side of town. This was 1982, nearly three decades after the Supreme Court ruled in Brown v. Board of Education that separate schools for black and white children were unconstitutional, and near the height of desegregation in this country. My parents chose one of the whitest, richest schools, thinking it would provide the best opportunities for us. Starting in second grade, I rode the bus an hour each morning across town to the “best” public school my town had to offer, Kingsley Elementary, where I was among the tiny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and the even tinier number of black children. We did not walk to school or get dropped off by our parents on their way to work. We showed up in a yellow bus, visitors in someone else’s neighborhood, and were whisked back across the bridge each day as soon as the bell rang.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those years as emotionally and socially fraught, but also as academically stimulating and world-expanding. Aside from the rigorous classes and quality instruction I received, this was the first time I’d shared dinners in the homes of kids whose parents were doctors and lawyers and scientists. My mom was a probation officer, and my dad drove a bus, and most of my family members on both sides worked in factories or meatpacking plants or did other manual labor. I understood, even then, in a way both intuitive and defensive, that my school friends’ parents weren’t better than my neighborhood friends’ parents, who worked hard every day at hourly jobs. But this exposure helped me imagine possibilities, a course for myself that I had not considered before.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say where any one person would have ended up if a single circumstance were different; our life trajectories are shaped by so many external and internal factors. But I have no doubt my parents’ decision to pull me out of my segregated neighborhood school made the possibility of my getting from there to here — staff writer for The New York Times Magazine — more likely.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was transformative for my husband and me. Yet the idea of placing our daughter in one of the small number of integrated schools troubled me. These schools are disproportionately white and serve the middle and upper middle classes, with a smattering of poor black and Latino students to create “diversity.”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where white children are only 15 percent of the more than one million public-school students, half of them are clustered in just 11 percent of the schools, which not coincidentally include many of the city’s top performers. Part of what makes those schools desirable to white parents, aside from the academics, is that they have some students of color, but not too many. This carefully curated integration, the kind that allows many white parents to boast that their children’s public schools look like the United Nations, comes at a steep cost for the rest of the city’s black and Latino children.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City public-school system is </w:t>
      </w:r>
      <w:hyperlink r:id="rId133" w:history="1">
        <w:r>
          <w:rPr>
            <w:rFonts w:ascii="arial" w:eastAsia="arial" w:hAnsi="arial" w:cs="arial"/>
            <w:b w:val="0"/>
            <w:i/>
            <w:strike w:val="0"/>
            <w:noProof w:val="0"/>
            <w:color w:val="0077CC"/>
            <w:position w:val="0"/>
            <w:sz w:val="20"/>
            <w:u w:val="single"/>
            <w:vertAlign w:val="baseline"/>
          </w:rPr>
          <w:t>41 percent Latino, 27 percent black and 16 percent Asian.</w:t>
        </w:r>
      </w:hyperlink>
      <w:r>
        <w:rPr>
          <w:rFonts w:ascii="arial" w:eastAsia="arial" w:hAnsi="arial" w:cs="arial"/>
          <w:b w:val="0"/>
          <w:i w:val="0"/>
          <w:strike w:val="0"/>
          <w:noProof w:val="0"/>
          <w:color w:val="000000"/>
          <w:position w:val="0"/>
          <w:sz w:val="20"/>
          <w:u w:val="none"/>
          <w:vertAlign w:val="baseline"/>
        </w:rPr>
        <w:t xml:space="preserve"> Three-quarters of all students are low-income. In 2014, the Civil Rights Project at the University of California, Los Angeles,            </w:t>
      </w:r>
      <w:hyperlink r:id="rId134" w:history="1">
        <w:r>
          <w:rPr>
            <w:rFonts w:ascii="arial" w:eastAsia="arial" w:hAnsi="arial" w:cs="arial"/>
            <w:b w:val="0"/>
            <w:i/>
            <w:strike w:val="0"/>
            <w:noProof w:val="0"/>
            <w:color w:val="0077CC"/>
            <w:position w:val="0"/>
            <w:sz w:val="20"/>
            <w:u w:val="single"/>
            <w:vertAlign w:val="baseline"/>
          </w:rPr>
          <w:t>released a report</w:t>
        </w:r>
      </w:hyperlink>
      <w:r>
        <w:rPr>
          <w:rFonts w:ascii="arial" w:eastAsia="arial" w:hAnsi="arial" w:cs="arial"/>
          <w:b w:val="0"/>
          <w:i w:val="0"/>
          <w:strike w:val="0"/>
          <w:noProof w:val="0"/>
          <w:color w:val="000000"/>
          <w:position w:val="0"/>
          <w:sz w:val="20"/>
          <w:u w:val="none"/>
          <w:vertAlign w:val="baseline"/>
        </w:rPr>
        <w:t xml:space="preserve"> showing that New York City public schools are among the most segregated in the country. Black and Latino children here have become increasingly isolated, with 85 percent of black students and 75 percent of Latino students attending “intensely” segregated schools — schools that are less than 10 percent white.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New York’s problem. I’ve spent much of my career as a reporter chronicling rampant school segregation in every region of the country, and the ways that segregated schools harm black and Latino children. </w:t>
      </w:r>
      <w:hyperlink r:id="rId135" w:history="1">
        <w:r>
          <w:rPr>
            <w:rFonts w:ascii="arial" w:eastAsia="arial" w:hAnsi="arial" w:cs="arial"/>
            <w:b w:val="0"/>
            <w:i/>
            <w:strike w:val="0"/>
            <w:noProof w:val="0"/>
            <w:color w:val="0077CC"/>
            <w:position w:val="0"/>
            <w:sz w:val="20"/>
            <w:u w:val="single"/>
            <w:vertAlign w:val="baseline"/>
          </w:rPr>
          <w:t>One study published in 2009</w:t>
        </w:r>
      </w:hyperlink>
      <w:r>
        <w:rPr>
          <w:rFonts w:ascii="arial" w:eastAsia="arial" w:hAnsi="arial" w:cs="arial"/>
          <w:b w:val="0"/>
          <w:i w:val="0"/>
          <w:strike w:val="0"/>
          <w:noProof w:val="0"/>
          <w:color w:val="000000"/>
          <w:position w:val="0"/>
          <w:sz w:val="20"/>
          <w:u w:val="none"/>
          <w:vertAlign w:val="baseline"/>
        </w:rPr>
        <w:t xml:space="preserve"> in The Journal of Policy Analysis and Management showed that the academic achievement gap for black children increased as they spent time in segregated schools. Schools with large numbers of black and Latino kids are less likely to have experienced teachers, advanced courses, instructional materials and adequate facilities,            </w:t>
      </w:r>
      <w:hyperlink r:id="rId136" w:history="1">
        <w:r>
          <w:rPr>
            <w:rFonts w:ascii="arial" w:eastAsia="arial" w:hAnsi="arial" w:cs="arial"/>
            <w:b w:val="0"/>
            <w:i/>
            <w:strike w:val="0"/>
            <w:noProof w:val="0"/>
            <w:color w:val="0077CC"/>
            <w:position w:val="0"/>
            <w:sz w:val="20"/>
            <w:u w:val="single"/>
            <w:vertAlign w:val="baseline"/>
          </w:rPr>
          <w:t>according to the United States Department of Education’s Office for Civil Rights.</w:t>
        </w:r>
      </w:hyperlink>
      <w:r>
        <w:rPr>
          <w:rFonts w:ascii="arial" w:eastAsia="arial" w:hAnsi="arial" w:cs="arial"/>
          <w:b w:val="0"/>
          <w:i w:val="0"/>
          <w:strike w:val="0"/>
          <w:noProof w:val="0"/>
          <w:color w:val="000000"/>
          <w:position w:val="0"/>
          <w:sz w:val="20"/>
          <w:u w:val="none"/>
          <w:vertAlign w:val="baseline"/>
        </w:rPr>
        <w:t xml:space="preserve"> Most black and Latino students today are segregated by both race and class, a combination that wreaks havoc on the learning environment.            </w:t>
      </w:r>
      <w:hyperlink r:id="rId137" w:history="1">
        <w:r>
          <w:rPr>
            <w:rFonts w:ascii="arial" w:eastAsia="arial" w:hAnsi="arial" w:cs="arial"/>
            <w:b w:val="0"/>
            <w:i/>
            <w:strike w:val="0"/>
            <w:noProof w:val="0"/>
            <w:color w:val="0077CC"/>
            <w:position w:val="0"/>
            <w:sz w:val="20"/>
            <w:u w:val="single"/>
            <w:vertAlign w:val="baseline"/>
          </w:rPr>
          <w:t>Research stretching back 50 years</w:t>
        </w:r>
      </w:hyperlink>
      <w:r>
        <w:rPr>
          <w:rFonts w:ascii="arial" w:eastAsia="arial" w:hAnsi="arial" w:cs="arial"/>
          <w:b w:val="0"/>
          <w:i w:val="0"/>
          <w:strike w:val="0"/>
          <w:noProof w:val="0"/>
          <w:color w:val="000000"/>
          <w:position w:val="0"/>
          <w:sz w:val="20"/>
          <w:u w:val="none"/>
          <w:vertAlign w:val="baseline"/>
        </w:rPr>
        <w:t xml:space="preserve"> shows that the socioeconomic makeup of a school can play a larger role in achievement than the poverty of an individual student’s family. Getting Najya into one of the disproportionately white schools in the city felt like accepting the inevitability of this two-tiered system: one set of schools with excellent resources for white kids and some black and Latino middle-class kids, a second set of underresourced schools for the rest of the city’s black and Latino kids.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 York City Public Schools catalog arrived in the mail one day that spring, with information about Mayor Bill de Blasio’s new universal prekindergarten program, I told Faraji that I wanted to enroll Najya in a segregated, low-income school. Faraji’s eyes widened as I explained that if we removed Najya, whose name we chose because it means “liberated” and “free” in Swahili, from the experience of most black and Latino children, we would be part of the problem. Saying my child deserved access to “good” public schools felt like implying that children in “bad” schools deserved the schools they got, too. I understood that so much of school segregation is structural — a result of decades of housing discrimination, of political calculations and the machinations of policy makers, of simple inertia. But I also believed that it is the choices of individual parents that uphold the system, and I was determined not to do what I’d seen so many others do when their values about integration collided with the reality of where to send their own children to school.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or even a few families, cannot transform a segregated school, but if none of us were willing to go into them, nothing would change. Putting our child into a segregated school would not integrate it racially, but we are middle-class and would, at least, help to integrate it economically. As a reporter, I’d witnessed how the presence of even a handful of middle-class families made it less likely that a school would be neglected. I also knew that we would be able to make up for Najya anything the school was lacking.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told Faraji my plan, he slowly shook his head no. He wanted to look into parochial schools, or one of the “good” public schools, or even private schools. So we argued, pleading our cases from the living room, up the steps to our office lined with books on slavery and civil rights, and back down, before we came to an impasse and retreated to our respective corners. There is nothing harder than navigating our nation’s racial legacy in this country, and the problem was that we each knew the other was right and wrong at the same time. Faraji couldn’t believe that I was asking him to expose our child to the type of education that the two of us had managed to avoid. He worried that we would be hurting Najya if we put her in a high-poverty, all-black school. “Are we experimenting with our child based on our idealism about public schools?” he asked. “Are we putting her at a disadvantage?”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Faraji’s concern was a fear that grips black families like ours. We each came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fought our way into the middle class and had no family wealth or safety net to fall back on. Faraji believed that our gains were too tenuous to risk putting our child in anything but a top-notch school. And he was right to be worried. In 2014, </w:t>
      </w:r>
      <w:hyperlink r:id="rId138" w:history="1">
        <w:r>
          <w:rPr>
            <w:rFonts w:ascii="arial" w:eastAsia="arial" w:hAnsi="arial" w:cs="arial"/>
            <w:b w:val="0"/>
            <w:i/>
            <w:strike w:val="0"/>
            <w:noProof w:val="0"/>
            <w:color w:val="0077CC"/>
            <w:position w:val="0"/>
            <w:sz w:val="20"/>
            <w:u w:val="single"/>
            <w:vertAlign w:val="baseline"/>
          </w:rPr>
          <w:t>the Brookings Institution found</w:t>
        </w:r>
      </w:hyperlink>
      <w:r>
        <w:rPr>
          <w:rFonts w:ascii="arial" w:eastAsia="arial" w:hAnsi="arial" w:cs="arial"/>
          <w:b w:val="0"/>
          <w:i w:val="0"/>
          <w:strike w:val="0"/>
          <w:noProof w:val="0"/>
          <w:color w:val="000000"/>
          <w:position w:val="0"/>
          <w:sz w:val="20"/>
          <w:u w:val="none"/>
          <w:vertAlign w:val="baseline"/>
        </w:rPr>
        <w:t xml:space="preserve"> that black children are particularly vulnerable to downward mobility — nearly seven of 10 black children born into middle-income families don’t maintain that income level as adults. There was no margin for error, and we had to use our relative status to fight to give Najya every advantage. Hadn’t we worked hard, he asked, frustration building in his voice, precisely so that she would not have to go to the types of schools that trapped so many black children?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 persuaded him to visit a few schools with me. Before work, we peered into the classrooms of three neighborhood schools, and a fourth, Public School 307, located in the Vinegar Hill section of Brooklyn, near the East River waterfront and a few miles from our home. P.S. 307’s attendance zone was drawn snugly around five of the 10 buildings that make up the Farragut Houses, a public-housing project with 3,200 residents across from the Brooklyn Navy Yard. The school’s population was 91 percent black and Latino. Nine of 10 students met federal poverty standards. But what went on inside the school was unlike what goes on in most schools serving the city’s poorest children. This was in large part because of the efforts of a remarkable principal, Roberta Davenport. She grew up in Farragut, and her younger siblings attended P.S. 307. She became principal five decades later in 2003, to a low-performing school. Davenport commuted from Connecticut, but her car was usually the first one in the parking lot each morning, often because she worked so late into the night that, exhausted, she would sleep at a friend’s nearby instead of making the long drive home. Soft of voice but steely in character, she rejected the spare educational orthodoxy often reserved for poor black and brown children that strips away everything that makes school joyous in order to focus solely on improving test scores. These children from the projects learned Mandarin, took violin lessons and played chess. Thanks to her hard work, the school had recently received money from a federal magnet grant, which funded a science, engineering and technology program aimed at drawing middle-class children from outside its attendance zone.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Faraji and I walked the bright halls of P.S. 307, taking in the reptiles in the science room and the students learning piano during music class. The walls were papered with the precocious musings of elementary children. While touring the schools, Faraji later told me, he started feeling guilty about his instinct to keep Najya out of them. Were these children, he asked himself, worthy of any less than his own child? “These are kids who look like you,” he told me. “Kids like the ones you grew up with. I was being very selfish about it, thinking: I am going to get mine for my child, and that’s it. And I am ashamed of that.”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time to submit our school choices to the city, we put down all four of the schools we visited. In May 2014, we learned Najya had gotten into our first choice, P.S. 307. We were excited but also nervous. I’d be lying if I said I didn’t feel pulled in the way other parents with options feel pulled. I had moments when I couldn’t ignore the nagging fear that in my quest for fairness, I was being unfair to my own daughter. I worried — I worry still — about whether I made the right decision for our little girl. But I knew I made the just one.</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white Americans, millions of black and Latino children attending segregated schools may seem like a throwback to another era, a problem we solved long ago. And legally, we did. In 1954, </w:t>
      </w:r>
      <w:hyperlink r:id="rId139" w:history="1">
        <w:r>
          <w:rPr>
            <w:rFonts w:ascii="arial" w:eastAsia="arial" w:hAnsi="arial" w:cs="arial"/>
            <w:b w:val="0"/>
            <w:i/>
            <w:strike w:val="0"/>
            <w:noProof w:val="0"/>
            <w:color w:val="0077CC"/>
            <w:position w:val="0"/>
            <w:sz w:val="20"/>
            <w:u w:val="single"/>
            <w:vertAlign w:val="baseline"/>
          </w:rPr>
          <w:t>the Supreme Court issued</w:t>
        </w:r>
      </w:hyperlink>
      <w:r>
        <w:rPr>
          <w:rFonts w:ascii="arial" w:eastAsia="arial" w:hAnsi="arial" w:cs="arial"/>
          <w:b w:val="0"/>
          <w:i w:val="0"/>
          <w:strike w:val="0"/>
          <w:noProof w:val="0"/>
          <w:color w:val="000000"/>
          <w:position w:val="0"/>
          <w:sz w:val="20"/>
          <w:u w:val="none"/>
          <w:vertAlign w:val="baseline"/>
        </w:rPr>
        <w:t xml:space="preserve"> its landmark Brown v. Board of Education ruling, striking down laws that forced black and white children to attend separate schools. But while Brown v. Board targeted segregation by state law, we have proved largely unwilling to address segregation that is maintained by other means, resulting from the nation’s long and racist history.</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Supreme Court’s decision, the justices responded unanimously to a group of five cases, including that of Linda Brown, a black 8-year-old who was not allowed to go to her white neighborhood school in Topeka, Kan., but was made to ride a bus to a black school much farther away. The court determined that separate schools, even if they had similar resources, were “inherently” — by their nature — unequal, causing profound damage to the children who attended them and hobbling their ability to live as full citizens of their country. The court’s decision hinged on sociological research, including </w:t>
      </w:r>
      <w:hyperlink r:id="rId140" w:history="1">
        <w:r>
          <w:rPr>
            <w:rFonts w:ascii="arial" w:eastAsia="arial" w:hAnsi="arial" w:cs="arial"/>
            <w:b w:val="0"/>
            <w:i/>
            <w:strike w:val="0"/>
            <w:noProof w:val="0"/>
            <w:color w:val="0077CC"/>
            <w:position w:val="0"/>
            <w:sz w:val="20"/>
            <w:u w:val="single"/>
            <w:vertAlign w:val="baseline"/>
          </w:rPr>
          <w:t>a key study by the psychologists Kenneth Clark and Mamie Phipps Clark,</w:t>
        </w:r>
      </w:hyperlink>
      <w:r>
        <w:rPr>
          <w:rFonts w:ascii="arial" w:eastAsia="arial" w:hAnsi="arial" w:cs="arial"/>
          <w:b w:val="0"/>
          <w:i w:val="0"/>
          <w:strike w:val="0"/>
          <w:noProof w:val="0"/>
          <w:color w:val="000000"/>
          <w:position w:val="0"/>
          <w:sz w:val="20"/>
          <w:u w:val="none"/>
          <w:vertAlign w:val="baseline"/>
        </w:rPr>
        <w:t xml:space="preserve"> a husband-and-wife team who gave black children in segregated schools in the North and the South black and white dolls and asked questions about how they perceived them. Most students described the white dolls as good and smart and the black dolls as bad and stupid. (The Clarks also found that segregation hurt white children’s development.) Chief Justice Earl Warren felt so passionate about the issue that he read the court’s opinion aloud: “Does segregation of children in public schools solely on the basis of race, even though the physical facilities and other ‘tangible’ factors may be equal, deprive the children of the minority group of equal educational opportunities? We believe that it does.” The ruling made clear that because this nation was founded on a racial caste system, black children would never become equals as long as they were separated from white children.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home to the largest black population in the country, the decision was celebrated by many liberals as the final strike against school segregation in the “backward” South. But Kenneth Clark, the first black person to earn a doctorate in psychology at Columbia University and to hold a permanent professorship at City College of New York, was quick to dismiss Northern righteousness on race matters. At a meeting of the Urban League around the time of the decision, he charged that though New York had no law requiring segregation, it intentionally separated its students by assigning them to schools based on their race or building schools deep in segregated neighborhoods. In many cases, Clark said, black children were attending schools that were worse than those attended by their black counterparts in the South.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 words shamed proudly progressive white New Yorkers and embarrassed those overseeing the nation’s largest school system. The New York City Board of Education released a forceful statement promising to integrate its schools: “Segregated, racially homogeneous schools damage the personality of minority-group children. These schools decrease their motivation and thus impair their ability to learn. White children are also damaged. Public education in a racially homogeneous setting is socially unrealistic and blocks the attainment of the goals of democratic education, whether this segregation occurs by law or by fact.” The head of the Board of Education undertook an investigation in 1955 that confirmed the widespread separation of black and Puerto Rican children in dilapidated buildings with the least-experienced and least-qualified teachers. Their schools were so overcrowded that some black children went to school for only part of the day to give others a turn.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Education appointed a commission to develop a citywide integration plan. But when school officials took some token steps, they faced a wave of white opposition. “It was most intense in the white neighborhoods closest to African-American neighborhoods, because they were the ones most likely to be affected by desegregation plans,” says Thomas Sugrue, a historian at New York University and the author of “Sweet Land of Liberty: The Forgotten Struggle for Civil Rights in the North.” By the mid-’60s, there were few signs of integration in New York’s schools. In fact, the number of segregated junior-high schools in the city had quadrupled by 1964. That February, civil rights leaders called for a major one-day boycott of the New York City schools. Some 460,000 black and Puerto Rican students stayed home to protest their segregation. It was the largest demonstration for civil rights in the nation’s history. But the boycott upset many white liberals, who thought it was too aggressive, and as thousands of white families fled to the suburbs, the integration campaign collapsed.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New York City was ending its only significant effort to desegregate, the Supreme Court was expanding the Brown ruling. Beginning in the mid-’60s, the court handed down a series of decisions that determined that not only did </w:t>
      </w:r>
      <w:hyperlink r:id="rId141" w:history="1">
        <w:r>
          <w:rPr>
            <w:rFonts w:ascii="arial" w:eastAsia="arial" w:hAnsi="arial" w:cs="arial"/>
            <w:b w:val="0"/>
            <w:i/>
            <w:strike w:val="0"/>
            <w:noProof w:val="0"/>
            <w:color w:val="0077CC"/>
            <w:position w:val="0"/>
            <w:sz w:val="20"/>
            <w:u w:val="single"/>
            <w:vertAlign w:val="baseline"/>
          </w:rPr>
          <w:t>Brown v. Board allow the use of race to remedy the effects of long-segregated schools, it also required it.</w:t>
        </w:r>
      </w:hyperlink>
      <w:r>
        <w:rPr>
          <w:rFonts w:ascii="arial" w:eastAsia="arial" w:hAnsi="arial" w:cs="arial"/>
          <w:b w:val="0"/>
          <w:i w:val="0"/>
          <w:strike w:val="0"/>
          <w:noProof w:val="0"/>
          <w:color w:val="000000"/>
          <w:position w:val="0"/>
          <w:sz w:val="20"/>
          <w:u w:val="none"/>
          <w:vertAlign w:val="baseline"/>
        </w:rPr>
        <w:t xml:space="preserve"> Assigning black students to white schools and vice versa was necessary to destroy a system built on racism — even if white families didn’t like it. “All things being equal, with no history of discrimination, it might well be desirable to assign pupils to schools nearest their homes,”            </w:t>
      </w:r>
      <w:hyperlink r:id="rId142" w:history="1">
        <w:r>
          <w:rPr>
            <w:rFonts w:ascii="arial" w:eastAsia="arial" w:hAnsi="arial" w:cs="arial"/>
            <w:b w:val="0"/>
            <w:i/>
            <w:strike w:val="0"/>
            <w:noProof w:val="0"/>
            <w:color w:val="0077CC"/>
            <w:position w:val="0"/>
            <w:sz w:val="20"/>
            <w:u w:val="single"/>
            <w:vertAlign w:val="baseline"/>
          </w:rPr>
          <w:t>the court wrote in its 1971 ruling in Swann v. Charlotte-Mecklenburg Board of Education,</w:t>
        </w:r>
      </w:hyperlink>
      <w:r>
        <w:rPr>
          <w:rFonts w:ascii="arial" w:eastAsia="arial" w:hAnsi="arial" w:cs="arial"/>
          <w:b w:val="0"/>
          <w:i w:val="0"/>
          <w:strike w:val="0"/>
          <w:noProof w:val="0"/>
          <w:color w:val="000000"/>
          <w:position w:val="0"/>
          <w:sz w:val="20"/>
          <w:u w:val="none"/>
          <w:vertAlign w:val="baseline"/>
        </w:rPr>
        <w:t xml:space="preserve"> which upheld busing to desegregate schools in Charlotte, N.C. “But all things are not equal in a system that has been deliberately constructed and maintained to enforce racial segregation. The remedy for such segregation may be administratively awkward, inconvenient and even bizarre in some situations, and may impose burdens on some; but all awkwardness and inconvenience cannot be avoided.”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would be an extremely rare and fleeting moment in American history, all three branches of the federal government aligned on the issue. Congress passed </w:t>
      </w:r>
      <w:hyperlink r:id="rId143" w:history="1">
        <w:r>
          <w:rPr>
            <w:rFonts w:ascii="arial" w:eastAsia="arial" w:hAnsi="arial" w:cs="arial"/>
            <w:b w:val="0"/>
            <w:i/>
            <w:strike w:val="0"/>
            <w:noProof w:val="0"/>
            <w:color w:val="0077CC"/>
            <w:position w:val="0"/>
            <w:sz w:val="20"/>
            <w:u w:val="single"/>
            <w:vertAlign w:val="baseline"/>
          </w:rPr>
          <w:t>the 1964 Civil Rights Act,</w:t>
        </w:r>
      </w:hyperlink>
      <w:r>
        <w:rPr>
          <w:rFonts w:ascii="arial" w:eastAsia="arial" w:hAnsi="arial" w:cs="arial"/>
          <w:b w:val="0"/>
          <w:i w:val="0"/>
          <w:strike w:val="0"/>
          <w:noProof w:val="0"/>
          <w:color w:val="000000"/>
          <w:position w:val="0"/>
          <w:sz w:val="20"/>
          <w:u w:val="none"/>
          <w:vertAlign w:val="baseline"/>
        </w:rPr>
        <w:t xml:space="preserve"> pushed by President Lyndon B. Johnson, which prohibited segregated lunch counters, buses and parks and allowed the Department of Justice for the first time to sue school districts to force integration. It also gave the government the power to withhold federal funds if the districts did not comply.            </w:t>
      </w:r>
      <w:hyperlink r:id="rId144" w:anchor="v=onepage&amp;q=91%20percent%20black%20students%201973&amp;f=false" w:history="1">
        <w:r>
          <w:rPr>
            <w:rFonts w:ascii="arial" w:eastAsia="arial" w:hAnsi="arial" w:cs="arial"/>
            <w:b w:val="0"/>
            <w:i/>
            <w:strike w:val="0"/>
            <w:noProof w:val="0"/>
            <w:color w:val="0077CC"/>
            <w:position w:val="0"/>
            <w:sz w:val="20"/>
            <w:u w:val="single"/>
            <w:vertAlign w:val="baseline"/>
          </w:rPr>
          <w:t>By 1973,</w:t>
        </w:r>
      </w:hyperlink>
      <w:r>
        <w:rPr>
          <w:rFonts w:ascii="arial" w:eastAsia="arial" w:hAnsi="arial" w:cs="arial"/>
          <w:b w:val="0"/>
          <w:i w:val="0"/>
          <w:strike w:val="0"/>
          <w:noProof w:val="0"/>
          <w:color w:val="000000"/>
          <w:position w:val="0"/>
          <w:sz w:val="20"/>
          <w:u w:val="none"/>
          <w:vertAlign w:val="baseline"/>
        </w:rPr>
        <w:t xml:space="preserve"> 91 percent of black children in the former Confederate and border states attended school with white children.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Northern congressmen embraced efforts to force integration in the South, some balked at efforts to desegregate their own schools. </w:t>
      </w:r>
      <w:hyperlink r:id="rId145" w:history="1">
        <w:r>
          <w:rPr>
            <w:rFonts w:ascii="arial" w:eastAsia="arial" w:hAnsi="arial" w:cs="arial"/>
            <w:b w:val="0"/>
            <w:i/>
            <w:strike w:val="0"/>
            <w:noProof w:val="0"/>
            <w:color w:val="0077CC"/>
            <w:position w:val="0"/>
            <w:sz w:val="20"/>
            <w:u w:val="single"/>
            <w:vertAlign w:val="baseline"/>
          </w:rPr>
          <w:t>They tucked a passage into the 1964 Civil Rights Act</w:t>
        </w:r>
      </w:hyperlink>
      <w:r>
        <w:rPr>
          <w:rFonts w:ascii="arial" w:eastAsia="arial" w:hAnsi="arial" w:cs="arial"/>
          <w:b w:val="0"/>
          <w:i w:val="0"/>
          <w:strike w:val="0"/>
          <w:noProof w:val="0"/>
          <w:color w:val="000000"/>
          <w:position w:val="0"/>
          <w:sz w:val="20"/>
          <w:u w:val="none"/>
          <w:vertAlign w:val="baseline"/>
        </w:rPr>
        <w:t xml:space="preserve"> aiming to limit school desegregation in the North by prohibiting school systems from assigning students to schools in order to integrate them unless ordered to do so by a court. Because Northern officials often practiced segregation without the cover of law, it was far less likely that judges would find them in violation of the Constitution.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after, the nation began its retreat from integration. Richard Nixon was elected president in 1968, with the help of a coalition of white voters who opposed integration in housing and schools. He appointed four conservative justices to the Supreme Court and set the stage for a profound legal shift. Since 1974, </w:t>
      </w:r>
      <w:hyperlink r:id="rId146" w:history="1">
        <w:r>
          <w:rPr>
            <w:rFonts w:ascii="arial" w:eastAsia="arial" w:hAnsi="arial" w:cs="arial"/>
            <w:b w:val="0"/>
            <w:i/>
            <w:strike w:val="0"/>
            <w:noProof w:val="0"/>
            <w:color w:val="0077CC"/>
            <w:position w:val="0"/>
            <w:sz w:val="20"/>
            <w:u w:val="single"/>
            <w:vertAlign w:val="baseline"/>
          </w:rPr>
          <w:t>when the Milliken v. Bradley decision struck down</w:t>
        </w:r>
      </w:hyperlink>
      <w:r>
        <w:rPr>
          <w:rFonts w:ascii="arial" w:eastAsia="arial" w:hAnsi="arial" w:cs="arial"/>
          <w:b w:val="0"/>
          <w:i w:val="0"/>
          <w:strike w:val="0"/>
          <w:noProof w:val="0"/>
          <w:color w:val="000000"/>
          <w:position w:val="0"/>
          <w:sz w:val="20"/>
          <w:u w:val="none"/>
          <w:vertAlign w:val="baseline"/>
        </w:rPr>
        <w:t xml:space="preserve"> a lower court’s order for a metro-area-wide desegregation program between nearly all-black Detroit city schools and the white suburbs surrounding the city, a series of major Supreme Court rulings on school desegregation have limited the reach of Brown.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Ronald Reagan became president in 1981, he promoted the notion that using race to integrate schools was just as bad as using race to segregate them. He urged the nation to focus on improving segregated schools by holding them to strict standards, a tacit return to the “separate but equal” doctrine that was roundly rejected in Brown. His administration emphasized that busing and other desegregation programs discriminated against white students. Reagan eliminated federal dollars earmarked to help desegregation and pushed to end hundreds of school-desegregation court orders.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this was the very period when the benefits of integration were becoming most apparent. By 1988, a year after Faraji and I entered middle school, school integration in the United States had reached its peak and the achievement gap between black and white students was at its lowest point since the government began collecting data. The difference in black and white reading scores </w:t>
      </w:r>
      <w:hyperlink r:id="rId147" w:history="1">
        <w:r>
          <w:rPr>
            <w:rFonts w:ascii="arial" w:eastAsia="arial" w:hAnsi="arial" w:cs="arial"/>
            <w:b w:val="0"/>
            <w:i/>
            <w:strike w:val="0"/>
            <w:noProof w:val="0"/>
            <w:color w:val="0077CC"/>
            <w:position w:val="0"/>
            <w:sz w:val="20"/>
            <w:u w:val="single"/>
            <w:vertAlign w:val="baseline"/>
          </w:rPr>
          <w:t>fell to half what it was in 1971,</w:t>
        </w:r>
      </w:hyperlink>
      <w:r>
        <w:rPr>
          <w:rFonts w:ascii="arial" w:eastAsia="arial" w:hAnsi="arial" w:cs="arial"/>
          <w:b w:val="0"/>
          <w:i w:val="0"/>
          <w:strike w:val="0"/>
          <w:noProof w:val="0"/>
          <w:color w:val="000000"/>
          <w:position w:val="0"/>
          <w:sz w:val="20"/>
          <w:u w:val="none"/>
          <w:vertAlign w:val="baseline"/>
        </w:rPr>
        <w:t xml:space="preserve"> according to data from the National Center for Education Statistics. (As schools have since resegregated, the test-score gap has only grown.) The improvements for black children did not come at the cost of white children. As black test scores rose, so did white ones.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studies have affirmed integration’s power. A 2010 study released by the Century Foundation found that when children in public housing in Montgomery County, Md., enrolled in middle-class schools, the differences between their scores and those of their wealthier classmates decreased by half in math and a third in reading, and they pulled significantly ahead of their counterparts in poor schools. In fact, integration changes the entire trajectory of black students’ lives. </w:t>
      </w:r>
      <w:hyperlink r:id="rId148" w:history="1">
        <w:r>
          <w:rPr>
            <w:rFonts w:ascii="arial" w:eastAsia="arial" w:hAnsi="arial" w:cs="arial"/>
            <w:b w:val="0"/>
            <w:i/>
            <w:strike w:val="0"/>
            <w:noProof w:val="0"/>
            <w:color w:val="0077CC"/>
            <w:position w:val="0"/>
            <w:sz w:val="20"/>
            <w:u w:val="single"/>
            <w:vertAlign w:val="baseline"/>
          </w:rPr>
          <w:t>A 2015 longitudinal study</w:t>
        </w:r>
      </w:hyperlink>
      <w:r>
        <w:rPr>
          <w:rFonts w:ascii="arial" w:eastAsia="arial" w:hAnsi="arial" w:cs="arial"/>
          <w:b w:val="0"/>
          <w:i w:val="0"/>
          <w:strike w:val="0"/>
          <w:noProof w:val="0"/>
          <w:color w:val="000000"/>
          <w:position w:val="0"/>
          <w:sz w:val="20"/>
          <w:u w:val="none"/>
          <w:vertAlign w:val="baseline"/>
        </w:rPr>
        <w:t xml:space="preserve"> by the economist Rucker Johnson at the University of California, Berkeley, followed black adults who had attended desegregated schools and showed that these adults, when compared with their counterparts or even their own siblings in segregated schools, were less likely to be poor, suffer health problems and go to jail, and more likely to go to college and reside in integrated neighborhoods. They even lived longer. Critically, these benefits were passed on to their children, while the children of adults who went to segregated schools were more likely to perform poorly in school or drop out.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integration as a constitutional mandate, as justice for black and Latino children, as a moral righting of past wrongs, is no longer our country’s stated goal. The Supreme Court has effectively sided with Reagan, requiring strict legal colorblindness even if it leaves segregation intact, and even striking down desegregation programs that ensured integration for thousands of black students if a single white child did not get into her school of choice. The most recent example was </w:t>
      </w:r>
      <w:hyperlink r:id="rId149" w:history="1">
        <w:r>
          <w:rPr>
            <w:rFonts w:ascii="arial" w:eastAsia="arial" w:hAnsi="arial" w:cs="arial"/>
            <w:b w:val="0"/>
            <w:i/>
            <w:strike w:val="0"/>
            <w:noProof w:val="0"/>
            <w:color w:val="0077CC"/>
            <w:position w:val="0"/>
            <w:sz w:val="20"/>
            <w:u w:val="single"/>
            <w:vertAlign w:val="baseline"/>
          </w:rPr>
          <w:t>a 2007 case that came to be known as Parents Involved.</w:t>
        </w:r>
      </w:hyperlink>
      <w:r>
        <w:rPr>
          <w:rFonts w:ascii="arial" w:eastAsia="arial" w:hAnsi="arial" w:cs="arial"/>
          <w:b w:val="0"/>
          <w:i w:val="0"/>
          <w:strike w:val="0"/>
          <w:noProof w:val="0"/>
          <w:color w:val="000000"/>
          <w:position w:val="0"/>
          <w:sz w:val="20"/>
          <w:u w:val="none"/>
          <w:vertAlign w:val="baseline"/>
        </w:rPr>
        <w:t xml:space="preserve"> White parents in Seattle and Jefferson County, Kentucky, challenged voluntary integration programs, claiming the districts discriminated against white children by considering race as a factor in apportioning students among schools in order to keep them racially balanced. Five conservative justices struck down these integration plans. In 1968, the court ruled in Green v. County School Board of New Kent County that we should no longer look across a city and see a “ ‘white’ school and a ‘Negro’ school, but just schools.” In 2007,            </w:t>
      </w:r>
      <w:hyperlink r:id="rId150" w:history="1">
        <w:r>
          <w:rPr>
            <w:rFonts w:ascii="arial" w:eastAsia="arial" w:hAnsi="arial" w:cs="arial"/>
            <w:b w:val="0"/>
            <w:i/>
            <w:strike w:val="0"/>
            <w:noProof w:val="0"/>
            <w:color w:val="0077CC"/>
            <w:position w:val="0"/>
            <w:sz w:val="20"/>
            <w:u w:val="single"/>
            <w:vertAlign w:val="baseline"/>
          </w:rPr>
          <w:t>Chief Justice John Roberts Jr. wrote:</w:t>
        </w:r>
      </w:hyperlink>
      <w:r>
        <w:rPr>
          <w:rFonts w:ascii="arial" w:eastAsia="arial" w:hAnsi="arial" w:cs="arial"/>
          <w:b w:val="0"/>
          <w:i w:val="0"/>
          <w:strike w:val="0"/>
          <w:noProof w:val="0"/>
          <w:color w:val="000000"/>
          <w:position w:val="0"/>
          <w:sz w:val="20"/>
          <w:u w:val="none"/>
          <w:vertAlign w:val="baseline"/>
        </w:rPr>
        <w:t xml:space="preserve"> “Before Brown, schoolchildren were told where they could and could not go to school based on the color of their skin. The school districts in these cases have not carried the heavy burden of demonstrating that we should allow this once again — even for very different reasons. ... The way to stop discrimination on the basis of race is to stop discriminating on the basis of race.”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Legally and culturally, we’ve come to accept segregation once again. Today, across the country, black children are more segregated than they have been at any point in nearly half a century. Except for a few remaining court-ordered desegregation programs, intentional integration almost never occurs unless it’s in the interests of white students. This is even the case in New York City, under the stewardship of Mayor de Blasio, who campaigned by highlighting the city’s racial and economic inequality. De Blasio and his schools chancellor, Carmen Fariña, have acknowledged that they don’t believe their job is to force school integration. “I want to see diversity in schools organically,” Fariña said at a town-hall meeting in Lower Manhattan in February. “I don’t want to see mandates.” The shift in language that trades the word “integration” for “diversity” is critical. Here in this city, as in many, diversity functions as a boutique offering for the children of the privileged but does little to ensure quality education for poor black and Latino children.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vision behind Brown v. Board of Education is dead,” Ritchie Torres, a city councilman who represents the Bronx and has been pushing the city to address school segregation, told me. Integration, he says, is seen as “something that would be nice to have but not something we need to create a more equitable society. At the same time, we have an intensely segregated school system that is denying a generation of kids of color a fighting chance at a decent life.”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Najya, of course, had no idea about any of this. She just knew she loved P.S. 307, waking up each morning excited to head to her pre-K class, where her two best friends were a little black girl named Imani from Farragut and a little white boy named Sam, one of a handful of white pre-K students at the school, with whom we car-pooled from our neighborhood. Four excellent teachers, all of them of color, guided Najya and her classmates with a professionalism and affection that belied the school’s dismal test scores. Faraji and I threw ourselves into the school, joining the parent-teacher association and the school’s leadership team, attending assemblies and chaperoning field trips. We found ourselves relieved at how well things were going. Internally, I started to exhale.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spring of 2015, as Najya’s first year was nearing its end, we read in the news that another elementary school, P.S. 8, less than a mile from P.S. 307 in affluent Brooklyn Heights, was plagued by overcrowding. Some students zoned for that school might be rerouted to ours. This made geographic sense. P.S. 8’s zone was expansive, stretching across Brooklyn Heights under the Manhattan bridge to the Dumbo neighborhood and Vinegar Hill, the neighborhood around P.S. 307. P.S. 8’s lines were drawn when most of the development there consisted of factories and warehouses. But gentrification overtook Dumbo, which hugs the East River and provides breathtaking views of the skyline and a quick commute to Manhattan. The largely upper-middle-class and white and Asian children living directly across the street from P.S. 307 were zoned to the heavily white P.S. 8.</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accommodate the surging population, P.S. 8 had turned its drama and dance rooms into general classrooms and cut its pre-K, but it still had to place up to 28 kids in each class. Meanwhile, P.S. 307 sat at the center of the neighborhood population boom, half empty. Its attendance zone included only the Farragut Houses and was one of the tiniest in the city. Because Farragut residents were aging, with dwindling numbers of school-age children, P.S. 307 was underenrolled.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spring 2015, the city’s Department of Education sent out notices telling 50 families that had applied to kindergarten at P.S. 8 that their children would be placed on the waiting list and instead guaranteed admission to P.S. 307. Distraught parents dashed off letters to school administrators and to their elected officials. They pleaded their case to the press. “We bought a home here, and one of the main reasons was because it was known that kindergarten admissions [at P.S. 8] were pretty much guaranteed,” one parent told The New York Post, adding that he wouldn’t send his child to P.S. 307. Another parent whose twins had secured coveted spots made the objections to P.S. 307 more plain: “I would be concerned about safety,” he said. “I don’t hear good things about that school.”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as I sat at a meeting that P.S. 8 parents arranged with school officials, I was struck by the sheer power these parents had drawn into that auditorium. This meeting about the overcrowding at P.S. 8, which involved 50 children in a system of more than one million, had summoned a state senator, a state assemblywoman, a City Council member, the city comptroller and the staff members of several other elected officials. It had rarely been clearer to me how segregation and integration, at their core, are about power and who gets access to it. As the Rev. Dr. Martin Luther King Jr. wrote in 1967: “I cannot see how the Negro will totally be liberated from the crushing weight of poor education, squalid housing and economic strangulation until he is integrated, with power, into every level of American life.”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politicians looked on, two white fathers gave an impassioned PowerPoint presentation in which they asked the Department of Education to place more children into already-teeming classrooms rather than send kids zoned to P.S. 8 to P.S. 307. Another speaker, whose child had been wait-listed, choked up as he talked about having to break it to his kindergarten-age son that he would not be able to go to school with the children with whom he’d shared play dates and Sunday dinners. “We haven’t told him yet” that he didn’t get into P.S. 8, the father said, as eyes in the crowd grew misty. “We hope to never have to tell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emotional and at times angry, with parents shouting out their anxieties about safety and low test scores at P.S. 307. But the concerns they voiced may have also masked something else. While suburban parents, who are mostly white, say they are selecting schools based on test scores, the racial makeup of a school actually plays a larger role in their school decisions, according to a 2009 study published in The American Journal of Education. Amy Stuart Wells, a professor of sociology and education at Columbia University’s Teachers College, found the same thing when she studied how white parents choose schools in New York City. “In a post-racial era, we don’t have to say it’s about race or the color of the kids in the building,” Wells told me. “We can concentrate poverty and kids of color and then fail to provide the resources to support and sustain those schools, and then we can see a school full of black kids and then say, ‘Oh, look at their test scores.’ It’s all very tidy now, this whole system.”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that meeting upset about how P.S. 307 had been characterized, but I didn’t give it much thought again until the end of summer, when Najya was about to start kindergarten. I heard that the community education council was holding a meeting to discuss a potential rezoning of P.S. 8 and P.S. 307. The council, an elected group that oversees 28 public schools in District 13, including P.S. 8 and P.S. 307, is responsible for approving zoning decisions. School was still out for the summer, and almost no P.S. 307 parents knew plans were underway that could affect them. At the meeting, two men from the school system’s Office of District Planning projected a rezoning map onto a screen. The plan would split the P.S. 8 zone roughly in half, divided by the Brooklyn Bridge. It would turn P.S. 8 into the exclusive neighborhood school for Brooklyn Heights and reroute Dumbo and Vinegar Hill students to P.S. 307. A tall, white man with brown hair that flopped over his forehead said he was from Concord Village, a complex that should have fallen on the 307 side of the line. He thanked the council for producing a plan that reflected his neighbors’ concerns by keeping his complex in the P.S. 8 zone. It became clear that while parents in Farragut, Dumbo and Vinegar Hill had not even known about the rezoning plan, some residents had organized and lobbied to influence how the lines were drawn.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presented the rezoning plan, which would affect incoming kindergartners, as beneficial to everyone. If the children in the part of the zone newly assigned to P.S. 307 enrolled at the school, P.S. 8’s overcrowding would be relieved at least temporarily. And P.S. 307, the officials’ presentation showed, would fill its empty seats with white children and give all the school’s students that most elusive thing: integration.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not to be skeptical about the department’s plan. New York, like many deeply segregated cities, has a terrible track record of maintaining racial balance in formerly underenrolled segregated schools once white families come in. Schools like P.S. 321 in Brooklyn’s Park Slope neighborhood and the Academy of Arts and Letters in Fort Greene tend to go through a brief period of transitional integration, in which significant numbers of white students enroll, and then the numbers of Latino and black students dwindle. In fact, that’s exactly what happened at P.S. 8.</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P.S. 8 was P.S. 307’s mirror image. Predominantly filled with low-income black and Latino students from surrounding neighborhoods, P.S. 8, with its low test scores and low enrollment, languished amid a community of affluence because white parents in the neighborhood refused to send their children there. A group of parents worked hard with school administrators to turn the school around, writing grants to start programs for art and other enrichment activities. Then more white and Asian parents started to enroll their children. One of them was David Goldsmith, who later became president of the community education council tasked with considering the rezoning of P.S. 8 and P.S. 307. Goldsmith is white and, at the time, lived in Vinegar Hill with his Filipino wife and their daughter.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P.S. 8 improved, more and more white families from Brooklyn Heights, Dumbo and Vinegar Hill enrolled their children, and the classrooms in the lower grades became majority white. The whitening of the school had unintended consequences. Some of the black and Latino parents whose children had been in the school from the beginning felt as if they were being marginalized. The white parents were able to raise large sums at fund-raisers and could be dismissive of the much smaller fund-raising efforts that had come before. Then, Goldsmith says, the new parents started seeking to separate their children from their poorer classmates. “There were kids in the school that were really high-risk kids, kids who were homeless, living in temporary shelters, you know, poverty can be really brutal,” Goldsmith says. “The school was really committed to helping all children, but we had white middle-class parents saying, ‘I don’t want my child in the same class with the kid who has emotional issues.’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who had helped build P.S. 8, black, Latino, white and Asian, feared they were losing something important, a truly diverse school that nurtured its neediest students, where families held equal value no matter the size of their paychecks. They asked for a plan to help the school maintain its black and Latino population by setting aside a percentage of seats for low-income children, but they didn’t get approval.</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8’s transformation to a school where only one in four students are black or Latino and only 14 percent are low-income began during the administration of Mayor Michael Bloomberg, known for its indifference toward efforts to integrate schools. But integration advocates say that they’ve also been deeply disappointed by the de Blasio administration’s stance on the issue. In October 2014, after the release of the U.C.L.A. study pointing to the extreme segregation in the city’s schools, and nearly a year after de Blasio was elected, Councilmen Ritchie Torres and Brad Lander moved to force the administration to address segregation, introducing what became </w:t>
      </w:r>
      <w:hyperlink r:id="rId151" w:history="1">
        <w:r>
          <w:rPr>
            <w:rFonts w:ascii="arial" w:eastAsia="arial" w:hAnsi="arial" w:cs="arial"/>
            <w:b w:val="0"/>
            <w:i/>
            <w:strike w:val="0"/>
            <w:noProof w:val="0"/>
            <w:color w:val="0077CC"/>
            <w:position w:val="0"/>
            <w:sz w:val="20"/>
            <w:u w:val="single"/>
            <w:vertAlign w:val="baseline"/>
          </w:rPr>
          <w:t>the School Diversity Accountability Act,</w:t>
        </w:r>
      </w:hyperlink>
      <w:r>
        <w:rPr>
          <w:rFonts w:ascii="arial" w:eastAsia="arial" w:hAnsi="arial" w:cs="arial"/>
          <w:b w:val="0"/>
          <w:i w:val="0"/>
          <w:strike w:val="0"/>
          <w:noProof w:val="0"/>
          <w:color w:val="000000"/>
          <w:position w:val="0"/>
          <w:sz w:val="20"/>
          <w:u w:val="none"/>
          <w:vertAlign w:val="baseline"/>
        </w:rPr>
        <w:t xml:space="preserve"> which would require the Department of Education to release school-segregation figures and report what it was doing to alleviate the problem. “It was always right in front of our faces,” says Lander, a representative from Brooklyn, whose own children attend heavily white public schools. “Then the U.C.L.A. report hit, and the segregation in the city became urgent.”</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month that Lander and Torres introduced the bill, Fariña, the schools chancellor, took questions at a town-hall-style meeting for area schools held at P.S. 307. A group of four women, two white, two black, walked to the microphone to address Fariña. They said that they were parents in heavily gentrified Park Slope, and that Fariña’s administration had been ignoring their calls to help their school retain its diminishing black and Latino populations by implementing a policy to set aside seats for low-income children. Fariña, a diminutive woman with a no-nonsense attitude, responded by acknowledging that there “are no easy answers” to the problem of segregation, and warned that there were “federal guidelines” limiting “what we can do around diversity.” What Fariña was referring to is unclear. While the Supreme Court’s 2007 ruling in Parents Involved tossed out integration plans that took into account the race of individual students, the court has never taken issue with using students’ socioeconomic status for creating or preserving integration, which is what these parents were seeking. In addition, the Obama administration </w:t>
      </w:r>
      <w:hyperlink r:id="rId152" w:history="1">
        <w:r>
          <w:rPr>
            <w:rFonts w:ascii="arial" w:eastAsia="arial" w:hAnsi="arial" w:cs="arial"/>
            <w:b w:val="0"/>
            <w:i/>
            <w:strike w:val="0"/>
            <w:noProof w:val="0"/>
            <w:color w:val="0077CC"/>
            <w:position w:val="0"/>
            <w:sz w:val="20"/>
            <w:u w:val="single"/>
            <w:vertAlign w:val="baseline"/>
          </w:rPr>
          <w:t>released guidelines in 2011</w:t>
        </w:r>
      </w:hyperlink>
      <w:r>
        <w:rPr>
          <w:rFonts w:ascii="arial" w:eastAsia="arial" w:hAnsi="arial" w:cs="arial"/>
          <w:b w:val="0"/>
          <w:i w:val="0"/>
          <w:strike w:val="0"/>
          <w:noProof w:val="0"/>
          <w:color w:val="000000"/>
          <w:position w:val="0"/>
          <w:sz w:val="20"/>
          <w:u w:val="none"/>
          <w:vertAlign w:val="baseline"/>
        </w:rPr>
        <w:t xml:space="preserve"> that explicitly outlined the ways school systems could legally use race to integrate schools. Those include drawing a school’s attendance zone around black and white neighborhoods.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town-hall meeting in Manhattan last October, Fariña said, “You don’t need to have diversity within one building.” Instead, she suggested that poor students in segregated schools could be pen pals and share resources with students in wealthier, integrated public schools. “We adopt schools from China, Korea or wherever,” Fariña told the room of parents. “Why not in our own neighborhoods?” Integration advocates lambasted her for what they considered a callous portrayal of integration as nothing more than a cultural exchange. “Fariña’s silly pen-pal comment shows how desensitized we’ve become,” Torres told me. “It could be that the political establishment is willfully blind to the impact of racial segregation and has led themselves to believe that we can close the achievement gap without desegregating our school system. At worst it’s a lie; at best it’s a delusion.” He continued, “The scandal is not that we are failing to achieve diversity. The scandal is we are not even trying.”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Fariña would only talk to me for 15 minutes by phone. She told me in May that her pen-pal comments had been taken out of context. “If you hear any of my public speeches, this has always been a priority of mine,” she said. “Diversity of all types has always been a priority.” She went on to talk about the city’s special programs for autistic students and about how Japanese students have benefited from the expansion of dual-language programs. But Asian-American students are already the group most integrated with white students. When pressed about integration specifically for black and Latino students, Fariña said the city has been working to support schools that are seeking more diversity and mentioned a socioeconomic integration pilot program at seven schools. “I do believe New York City is making strides. It is a major focus going forward.”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30, four days after our interview, the Department of Education said in an article in The Daily News that it was starting a voluntary systemwide “Diversity in Admissions” program and would be requesting proposals from principals. In 2014, several principals said they had submitted integration proposals and had not gotten any response from Fariña.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the new initiative caught both principals and parents by surprise. Jill Bloomberg, principal at Brooklyn’s Park Slope Collegiate, which teaches sixth through 12th grade, says she learned about the initiative from the news article but otherwise had heard nothing about it, even though the deadline to submit proposals is July 8, about a month away. “I am eager for some official notification for exactly what the program is,” she told 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Goldsmith, who has been working on desegregation efforts as a member of the community education council, says he found the initiative, its timing and the short deadline for submitting proposals “puzzling.” “We could be very cynical and say, ‘They are not serious,’ ” he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June, de Blasio signed the School Diversity Accountability Act into law. But the law mandates only that the Department of Education report segregation numbers, not that it do anything to integrate schools. De Blasio declined to be interviewed, but when asked at a news conference in November why the city did not at least do what it could to redraw attendance lines, he defended the property rights of affluent parents who buy into neighborhoods to secure entry into heavily white schools. “You have to also respect families who have made a decision to live in a certain area,” he said, because families have “made massive life decisions and investments because of which school their kid would go to.” The mayor suggested there was little he could do because school segregation simply was a reflection of New York’s stark housing segregation, entrenched by decades of discriminatory local and federal policy. “This is the history of America,” he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de Blasio is right: Housing segregation and school segregation have always been entwined in America. But the opportunity to buy into “good” neighborhoods with “good” schools that de Blasio wants to protect has never been equally available to all.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best understand how so many poor black and Latino children end up in neglected schools, and why so many white families have the money to buy into neighborhoods with the best schools, you need to look no further than the history of the Farragut Houses and P.S. 307. Looking at P.S. 307 today, you might find it hard to imagine that the school did not start out segregated. The low-slung brick elementary school, which opened in 1964, and the Farragut public-housing projects right outside its front doors once stood as hopeful, integrated islands in a city fractured by strict color lines in both its neighborhoods and its schools.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 Farragut buildings, spread across roughly 18 acres, opened in 1952 as part of a scramble to house returning G.I.s and their families after World War II. When the first tenants moved in, the sprawling campus — named for David Farragut, an admiral of the United States Navy — was considered a model of progressive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with its open green spaces, elevators, modern heating plant, laundry and community center.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1952, a black woman named Gladys McBeth became one of Farragut’s earliest tenants. Nearly three generations later, when I visited her in November, she was living in the same 14th-floor apartment, where she paid about $1,000 a month in rent. Back then, she said, Farragut was a place for strivers. “I didn’t know nothing about projects when I moved in,” she said. “It was veteran housing.” The project housed roughly even numbers of black and white tenants, including migrants escaping hardship from Poland, Puerto Rico and Italy, and from the feudal American South. To get in, everyone had to show proof of marriage, a husband’s military-discharge papers and pay stubs.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McBeth, Gladys’s husband, drove a truck, while she stayed home raising their four children. In the years before the Brown decision, the oldest of the McBeth children went to a nearby school where the kids were predominantly black and Latino, because the New York City Board of Education bused white children in the area to other schools, according to the N.A.A.C.P. School officials at the time, as today, claimed the racial makeup of the schools was an inevitable result of residential segregation. Though Farragut was not yet segregated, most of the city was. And that segregation in housing often resulted from legal and open discrimination that was encouraged and condoned by the state, and at times required by the federal government.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would that become more evident than in Farragut, which by the 1960s was careering toward the same fate overtaking nearly all public housing in big cities. White residents used Federal Housing Administration-insured loans to buy their way out of the projects and to move to shiny new middle-class subdivisions. This subsidized home-buying boom led to one of the broadest expansions of the American middle class ever, almost exclusively to the benefit of white families. The F.H.A.’s explicitly racist underwriting standards, which rated black and integrated neighborhoods as uninsurable, made federally insured home loans largely unavailable to black home seekers. Ninety-eight percent of these loans made between 1934 and 1968 went to white Americans.</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discrimination was legal until 1968. Even if black Americans managed to secure home loans, many homes were off-limits, either because they had provisions in their deeds prohibiting their sale to black buyers or because entire communities — including publicly subsidized middle-class developments like Levittown on Long Island and Stuyvesant Town in Manhattan — barred black home buyers and tenants outright. The McBeths tried to buy a house, but like so many of Farragut’s black tenants, they were not able to. They continued to rent while many of their white neighbors bought homes and built wealth. Scholars attribute a large part of the yawning wealth gap between black and white Americans — </w:t>
      </w:r>
      <w:hyperlink r:id="rId153" w:history="1">
        <w:r>
          <w:rPr>
            <w:rFonts w:ascii="arial" w:eastAsia="arial" w:hAnsi="arial" w:cs="arial"/>
            <w:b w:val="0"/>
            <w:i/>
            <w:strike w:val="0"/>
            <w:noProof w:val="0"/>
            <w:color w:val="0077CC"/>
            <w:position w:val="0"/>
            <w:sz w:val="20"/>
            <w:u w:val="single"/>
            <w:vertAlign w:val="baseline"/>
          </w:rPr>
          <w:t>the typical white person has 13 times the wealth of a typical black person</w:t>
        </w:r>
      </w:hyperlink>
      <w:r>
        <w:rPr>
          <w:rFonts w:ascii="arial" w:eastAsia="arial" w:hAnsi="arial" w:cs="arial"/>
          <w:b w:val="0"/>
          <w:i w:val="0"/>
          <w:strike w:val="0"/>
          <w:noProof w:val="0"/>
          <w:color w:val="000000"/>
          <w:position w:val="0"/>
          <w:sz w:val="20"/>
          <w:u w:val="none"/>
          <w:vertAlign w:val="baseline"/>
        </w:rPr>
        <w:t xml:space="preserve"> — to            </w:t>
      </w:r>
      <w:hyperlink r:id="rId154" w:history="1">
        <w:r>
          <w:rPr>
            <w:rFonts w:ascii="arial" w:eastAsia="arial" w:hAnsi="arial" w:cs="arial"/>
            <w:b w:val="0"/>
            <w:i/>
            <w:strike w:val="0"/>
            <w:noProof w:val="0"/>
            <w:color w:val="0077CC"/>
            <w:position w:val="0"/>
            <w:sz w:val="20"/>
            <w:u w:val="single"/>
            <w:vertAlign w:val="baseline"/>
          </w:rPr>
          <w:t>discriminatory housing policies.</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before Farragut’s white tenants left, parents of all colors sent their children to P.S. 307. Gladys McBeth, who died in May, sent her youngest child across the street to P.S. 307 and worked there as a school aide for 23 years. “It was one of the best schools in the district,” she reminisced, sitting in a worn paisley chair. But by 1972, Farragut was more than 80 percent black, and to fill the vacant units and house the city’s growing indigent population, the city changed the guideline for income and work requirements, turning the projects from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low-income.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P.S. 307’s attendance zone was redrawn to include only the Farragut Houses, ensuring the students would be black, Latino and poor. The New York City Department of Education does not keep attendance data before 2000, but as McBeth remembered it, by the late ’80s, P.S. 307 was also almost entirely black and Latino. McBeth, who sent all four of her children to college, shook her head. “It all changed.”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307 was a very different place from what it had been, but Najya was thriving. I watched as she and her classmates went from struggling to sound out three-letter words to reading entire books. She would surprise me in the car rides after school with her discussions of hypotheses and photosynthesis, words we hadn’t taught her. And there was something almost breathtaking about witnessing an auditorium full of mostly low-income black and Latino children confidently singing in Mandarin and beating Chinese drums as they performed a fan dance to celebrate the Lunar New Year.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knew how fragile success at a school like P.S. 307 could be. The few segregated, high-poverty schools we hold up as exceptions are almost always headed by a singular principal like Roberta Davenport. But relying on one dynamic leader is a precarious means of ensuring a quality education. With all the resources Davenport was able to draw to the school, P.S. 307’s test scores still dropped this year. The school suffers from the same chronic absenteeism that plagues other schools with large numbers of low-income families. And then Davenport retired last summer, just as the clashes over P.S. 307’s integration were heating up, causing alarm among parents.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Najya and the other children at P.S. 307 were unaware of the turmoil and the battle lines adults were drawing outside the school’s doors. Faraji, my husband, had been elected co-president of P.S. 307’s P.T.A. along with Benjamin Greene, another black middle-class parent from Bed-Stuy, who also serves on the community education council. As the potential for rezoning loomed over the school, they were forced to turn their attention from fund-raising and planning events to working to prevent the city’s plan from ultimately creating another mostly white school.</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important to them that Farragut residents, who were largely unaware of the process, had a say over what happened. Faraji and I had found it hard to bridge the class divides between the Farragut families and the middle-class black families, like ours, from outside the neighborhood. We parents were all cordial toward one another. Outside the school, though, we mostly went our separate ways. But after the rezoning was proposed, Faraji and Benjamin worked with the Rev. Dr. Mark V. C. Taylor of the </w:t>
      </w:r>
      <w:hyperlink r:id="rId155" w:history="1">
        <w:r>
          <w:rPr>
            <w:rFonts w:ascii="arial" w:eastAsia="arial" w:hAnsi="arial" w:cs="arial"/>
            <w:b w:val="0"/>
            <w:i/>
            <w:strike w:val="0"/>
            <w:noProof w:val="0"/>
            <w:color w:val="0077CC"/>
            <w:position w:val="0"/>
            <w:sz w:val="20"/>
            <w:u w:val="single"/>
            <w:vertAlign w:val="baseline"/>
          </w:rPr>
          <w:t>Church of the Open Door,</w:t>
        </w:r>
      </w:hyperlink>
      <w:r>
        <w:rPr>
          <w:rFonts w:ascii="arial" w:eastAsia="arial" w:hAnsi="arial" w:cs="arial"/>
          <w:b w:val="0"/>
          <w:i w:val="0"/>
          <w:strike w:val="0"/>
          <w:noProof w:val="0"/>
          <w:color w:val="000000"/>
          <w:position w:val="0"/>
          <w:sz w:val="20"/>
          <w:u w:val="none"/>
          <w:vertAlign w:val="baseline"/>
        </w:rPr>
        <w:t xml:space="preserve"> which sits on the Farragut property, and canvassed the projects to talk to parents and inform them of the city’s proposal. Not one P.S. 307 parent they spoke to knew anything about the plan, and they were immediately worried and fearful about what it would mean for their children. P.S. 307 was that rare example of a well-resourced segregated school, and these parents knew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Farragut parents were also angry and hurt over how their school and their children had been talked about in public meetings and the press. Some white Dumbo parents had told Davenport that they’d be willing to enroll their children only if she agreed to put the new students all together in their own classroom. Farragut parents feared their children would be marginalized. If the school eventually filled up with children from high-income white families — the median income for Dumbo and Vinegar Hill residents is almost 10 times that of Farragut residents — the character of the school could change, and as had happened at other schools like P.S. 8, the results might not benefit the black and Latino students. Among other things, P.S. 307 might no longer qualify for federal funds for special programming, like free after-school care, to help low-income families.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problem with people coming in,” Saaiba Coles, a Farragut mother with two children at P.S. 307, told those gathered at a community meeting about the rezoning. “I just don’t want them to forget about the kids that were already here.” Faraji and Benjamin collected and delivered to the education council a petition with more than 400 signatures of Farragut residents supporting the rezoning, but only under certain conditions, including that half of all the seats at P.S. 307 would be guaranteed for low-income children. That would ensure that the school remained truly integrated and that new higher-income parents would have to share power in deciding the direction of the school.</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of this year, </w:t>
      </w:r>
      <w:hyperlink r:id="rId156" w:history="1">
        <w:r>
          <w:rPr>
            <w:rFonts w:ascii="arial" w:eastAsia="arial" w:hAnsi="arial" w:cs="arial"/>
            <w:b w:val="0"/>
            <w:i/>
            <w:strike w:val="0"/>
            <w:noProof w:val="0"/>
            <w:color w:val="0077CC"/>
            <w:position w:val="0"/>
            <w:sz w:val="20"/>
            <w:u w:val="single"/>
            <w:vertAlign w:val="baseline"/>
          </w:rPr>
          <w:t>the education council held a meeting to vote on the rezoning.</w:t>
        </w:r>
      </w:hyperlink>
      <w:r>
        <w:rPr>
          <w:rFonts w:ascii="arial" w:eastAsia="arial" w:hAnsi="arial" w:cs="arial"/>
          <w:b w:val="0"/>
          <w:i w:val="0"/>
          <w:strike w:val="0"/>
          <w:noProof w:val="0"/>
          <w:color w:val="000000"/>
          <w:position w:val="0"/>
          <w:sz w:val="20"/>
          <w:u w:val="none"/>
          <w:vertAlign w:val="baseline"/>
        </w:rPr>
        <w:t xml:space="preserve"> Nearly four dozen Farragut residents who’d taken two buses chartered by the church filed into the auditorium of a Brooklyn elementary school, sitting behind a cluster of anxious parents from Dumbo. Reporters lined up alongside them. In the months since the potential rezoning plan was announced, the spectacle of an integration fight in the progressive bastion of Brooklyn had attracted media attention. Coverage appeared in The New York Times, The Wall Street Journal and on WNYC. “Brooklyn hipsters fight school desegregation,” the news site Raw Story proclaimed. The meeting lasted more than three hours as parents spoke passionately, imploring the council to delay the vote so that the two communities could try to get to know each other and figure out how they could bridge their economic, racial and cultural divides. Both Dumbo and Farragut parents asked the district for leadership, fearing integration that was not intentionally planned would fail.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council proceeded with the vote, approving the rezoning with a 50 percent low-income set-aside, but children living in P.S. 307’s attendance zone would receive priority. But that’s not a guarantee. White children under the age of 5 outnumber black and Latino children of the same age in the new zone, according to census data. And the white population will only grow as new developments go on the market. Without holding seats for low-income children, it’s not certain the school will achieve 50 percent low-income enrollment.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Goldsmith, president of the council, told me he didn’t believe that creating low-income set-asides in only one school made sense; he is working to create a plan that would try to integrate the schools in the entire district that includes P.S. 8 and P.S. 307. But Benjamin Greene, who voted against the rezoning because it did not guarantee that half of the seats would remain for low-income children, said: “We cannot sit around and wait until somebody decides on this wonderful formula districtwide. We have to preserve these schools one at a time.”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voting for the rezoning, the council touted its bravery and boldness in choosing integration in a system that seemed opposed to it. “With the eyes of the nation upon us,” Goldsmith began. “Voting ‘yes’ means we refuse to be victims of the past. We are ready to do this. The time is now. We owe this to our children.”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decision felt more like a victory for the status quo. This rezoning did not occur because it was in the best interests of P.S. 307’s black and Latino children, but because it served the interests of the wealthy, white parents of Brooklyn Heights. P.S. 8 will only get whiter and more exclusive: The council failed to mention at the meeting that the plan would send future students from the only three Farragut buildings that had been zoned for P.S. 8 to P.S. 307, ultimately removing almost all the low-income students from P.S. 8 and turning it into one of the most affluent schools in the city. The Department of Education projects that within six years, P.S. 8 could be three-quarters white in a school system where only one-seventh of the kids are white.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307 may eventually look similar. Without seats guaranteed for low-income children, and with an increasing white population in the zone, the school may flip and become mostly white and overcrowded. Farragut parents worry that at that point, the project’s children, like those at P.S. 8, could be zoned out of their own school. A decade from now, integration advocates could be lamenting how P.S. 307 went from nearly all black and Latino to being integrated for a period to heavily white.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transition isn’t going to happen immediately, so some Dumbo parents have threatened to move, or enroll their children in private schools. Others are struggling over what to do. By allowing such vast disparities between public schools — racially, socioeconomically and academically — this city has made integration the hardest choice.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living in Brooklyn if you don’t want to have a diverse system around your kid,” Michael Jones, who lives in Brooklyn Heights and considered sending his twins to P.S. 307 for pre-K because P.S. 8 no longer offered it, told me over coffee. “You want it to be multicultural. You know, if you didn’t want that, you’d be in private school, or you would be in a different area. So, we’re all living in Brooklyn because we want that to be part of the upbringing. But you can understand how a parent might look at it and go, ‘While I want diversity, I don’t want profound imbalance.’ ” He thought about what it would have meant for his boys to be among the few middle-class children in P.S. 307. “We could look at it and see there is probably going to be a clash of some kind,” he said. “My kid’s not an experiment.” In the end, he felt that he could not take a chance on his children’s education and sent them to private preschool; they now go to P.S. 8.</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sense of helplessness in the face of such entrenched segregation is what makes so alluring the notion, embraced by liberals and conservatives, that we can address school inequality not with integration but by giving poor, segregated schools more resources and demanding of them more accountability. True integration, true equality, requires a surrendering of advantage, and when it comes to our own children, that can feel almost unnatural. Najya’s first two years in public school helped me understand this better than I ever had before. Even Kenneth Clark, the psychologist whose research showed the debilitating effects of segregation on black children, </w:t>
      </w:r>
      <w:hyperlink r:id="rId157" w:history="1">
        <w:r>
          <w:rPr>
            <w:rFonts w:ascii="arial" w:eastAsia="arial" w:hAnsi="arial" w:cs="arial"/>
            <w:b w:val="0"/>
            <w:i/>
            <w:strike w:val="0"/>
            <w:noProof w:val="0"/>
            <w:color w:val="0077CC"/>
            <w:position w:val="0"/>
            <w:sz w:val="20"/>
            <w:u w:val="single"/>
            <w:vertAlign w:val="baseline"/>
          </w:rPr>
          <w:t>chose not to enroll his children in the segregated schools he was fighting against.</w:t>
        </w:r>
      </w:hyperlink>
      <w:r>
        <w:rPr>
          <w:rFonts w:ascii="arial" w:eastAsia="arial" w:hAnsi="arial" w:cs="arial"/>
          <w:b w:val="0"/>
          <w:i w:val="0"/>
          <w:strike w:val="0"/>
          <w:noProof w:val="0"/>
          <w:color w:val="000000"/>
          <w:position w:val="0"/>
          <w:sz w:val="20"/>
          <w:u w:val="none"/>
          <w:vertAlign w:val="baseline"/>
        </w:rPr>
        <w:t xml:space="preserve"> “My children,” he said, “only have one life.” But so do the children relegated to this city’s segregated schools. They have only one life, too.</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158"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Hannah-Jones is a staff writer for the magazine. She won a 2016 Peabody Award for her series on school segregation for “This American Life.”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June 26, 2016, Sunday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June 12 about segregation in New York City schools misstated the number of buildings from the Farragut Houses, a public-housing project in Brooklyn, that were previously included in P.S. 307’s attendance zone. It was five of the 10 buildings, not seven.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July 3, 2016, Sunday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June 12 about segregation in New York City schools referred incorrectly to homes in Stuyvesant Town. They have always been rental properties; residents have never been able to buy the homes there.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P.S. 307 (left) and luxury apartments, with the Farragut Houses in the background. (PHOTOGRAPH BY TOBIAS HUTZLER) (MM34-MM35); Najya Hannah-Jones, in a blue shirt and headband, sitting in her kindergarten class at Brooklyn’s P.S. 307. (MM36); The writer attending a meeting at which a New York City community education council voted on the rezoning of P.S. 307 and P.S. 8. (MM38); Students walking through a hallway at P.S. 307. (PHOTOGRAPHS BY GLENNA GORDON FOR THE NEW YORK TIMES) (MM39)</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5"/>
        <w:keepNext w:val="0"/>
        <w:numPr>
          <w:numId w:val="3"/>
        </w:numPr>
        <w:spacing w:before="240" w:after="0" w:line="260" w:lineRule="atLeast"/>
        <w:ind w:right="0"/>
        <w:jc w:val="both"/>
      </w:pPr>
      <w:hyperlink r:id="rId159" w:history="1">
        <w:r>
          <w:rPr>
            <w:rFonts w:ascii="arial" w:eastAsia="arial" w:hAnsi="arial" w:cs="arial"/>
            <w:b w:val="0"/>
            <w:i/>
            <w:strike w:val="0"/>
            <w:color w:val="0077CC"/>
            <w:sz w:val="20"/>
            <w:u w:val="single"/>
            <w:vertAlign w:val="baseline"/>
          </w:rPr>
          <w:t>Race and Class Collide in a Plan for Two Brooklyn Schools</w:t>
        </w:r>
      </w:hyperlink>
    </w:p>
    <w:p>
      <w:pPr>
        <w:pStyle w:val="Normal15"/>
        <w:keepNext w:val="0"/>
        <w:numPr>
          <w:numId w:val="4"/>
        </w:numPr>
        <w:spacing w:before="240" w:after="0" w:line="260" w:lineRule="atLeast"/>
        <w:ind w:right="0"/>
        <w:jc w:val="both"/>
      </w:pPr>
      <w:hyperlink r:id="rId160" w:history="1">
        <w:r>
          <w:rPr>
            <w:rFonts w:ascii="arial" w:eastAsia="arial" w:hAnsi="arial" w:cs="arial"/>
            <w:b w:val="0"/>
            <w:i/>
            <w:strike w:val="0"/>
            <w:color w:val="0077CC"/>
            <w:sz w:val="20"/>
            <w:u w:val="single"/>
            <w:vertAlign w:val="baseline"/>
          </w:rPr>
          <w:t>School Segregation Persists in Gentrifying Neighborhoods, Maps Suggest</w:t>
        </w:r>
      </w:hyperlink>
    </w:p>
    <w:p>
      <w:pPr>
        <w:pStyle w:val="Normal15"/>
        <w:keepNext w:val="0"/>
        <w:numPr>
          <w:numId w:val="5"/>
        </w:numPr>
        <w:spacing w:before="240" w:after="0" w:line="260" w:lineRule="atLeast"/>
        <w:ind w:right="0"/>
        <w:jc w:val="both"/>
      </w:pPr>
      <w:hyperlink r:id="rId161" w:history="1">
        <w:r>
          <w:rPr>
            <w:rFonts w:ascii="arial" w:eastAsia="arial" w:hAnsi="arial" w:cs="arial"/>
            <w:b w:val="0"/>
            <w:i/>
            <w:strike w:val="0"/>
            <w:color w:val="0077CC"/>
            <w:sz w:val="20"/>
            <w:u w:val="single"/>
            <w:vertAlign w:val="baseline"/>
          </w:rPr>
          <w:t>New York City Council to Look at School Segregation</w:t>
        </w:r>
      </w:hyperlink>
    </w:p>
    <w:p>
      <w:pPr>
        <w:pStyle w:val="Normal15"/>
        <w:keepNext w:val="0"/>
        <w:numPr>
          <w:numId w:val="6"/>
        </w:numPr>
        <w:spacing w:before="240" w:after="0" w:line="260" w:lineRule="atLeast"/>
        <w:ind w:right="0"/>
        <w:jc w:val="both"/>
      </w:pPr>
      <w:hyperlink r:id="rId162" w:history="1">
        <w:r>
          <w:rPr>
            <w:rFonts w:ascii="arial" w:eastAsia="arial" w:hAnsi="arial" w:cs="arial"/>
            <w:b w:val="0"/>
            <w:i/>
            <w:strike w:val="0"/>
            <w:color w:val="0077CC"/>
            <w:sz w:val="20"/>
            <w:u w:val="single"/>
            <w:vertAlign w:val="baseline"/>
          </w:rPr>
          <w:t>7 New York City Schools Will Reserve Slots for Disadvantaged Students</w:t>
        </w:r>
      </w:hyperlink>
    </w:p>
    <w:p>
      <w:pPr>
        <w:pStyle w:val="Normal15"/>
        <w:keepNext w:val="0"/>
        <w:numPr>
          <w:numId w:val="7"/>
        </w:numPr>
        <w:spacing w:before="240" w:after="0" w:line="260" w:lineRule="atLeast"/>
        <w:ind w:right="0"/>
        <w:jc w:val="both"/>
      </w:pPr>
      <w:hyperlink r:id="rId163" w:history="1">
        <w:r>
          <w:rPr>
            <w:rFonts w:ascii="arial" w:eastAsia="arial" w:hAnsi="arial" w:cs="arial"/>
            <w:b w:val="0"/>
            <w:i/>
            <w:strike w:val="0"/>
            <w:color w:val="0077CC"/>
            <w:sz w:val="20"/>
            <w:u w:val="single"/>
            <w:vertAlign w:val="baseline"/>
          </w:rPr>
          <w:t>Separated at Birth</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that allows white parents to boast that their children’s public school looks like the United Nations comes at a steep cost for poor black and Latino children.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6"/>
      </w:pPr>
    </w:p>
    <w:p>
      <w:pPr>
        <w:pStyle w:val="Normal16"/>
      </w:pPr>
      <w:r>
        <w:pict>
          <v:shape id="_x0000_i1081" type="#_x0000_t75" alt="LexisNexis®" style="width:147.75pt;height:30pt">
            <v:imagedata r:id="rId17" o:title=""/>
          </v:shape>
        </w:pict>
      </w:r>
      <w:r>
        <w:cr/>
      </w:r>
    </w:p>
    <w:p>
      <w:pPr>
        <w:pStyle w:val="Heading114"/>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THE CULTURE OF MONEY;</w:t>
        </w:r>
      </w:hyperlink>
      <w:r>
        <w:br/>
      </w:r>
      <w:hyperlink r:id="rId171" w:history="1">
        <w:r>
          <w:rPr>
            <w:rFonts w:ascii="arial" w:eastAsia="arial" w:hAnsi="arial" w:cs="arial"/>
            <w:b/>
            <w:i/>
            <w:strike w:val="0"/>
            <w:color w:val="0077CC"/>
            <w:sz w:val="28"/>
            <w:u w:val="single"/>
            <w:vertAlign w:val="baseline"/>
          </w:rPr>
          <w:t>Don't Laugh. That Sitcom Might Spell Bad Times.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1998, Sunday, Late Edition - Final</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4; Column 2; Money and Business/Financial Desk ; Column 2;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AKST; </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Daniel Akst is a novelist and financial journalist. His column on the cultural dimensions of money and business will appear the first Sunday of each month. E-mail: </w:t>
      </w:r>
      <w:hyperlink r:id="rId172" w:history="1">
        <w:r>
          <w:rPr>
            <w:rFonts w:ascii="arial" w:eastAsia="arial" w:hAnsi="arial" w:cs="arial"/>
            <w:b w:val="0"/>
            <w:i/>
            <w:strike w:val="0"/>
            <w:noProof w:val="0"/>
            <w:color w:val="0077CC"/>
            <w:position w:val="0"/>
            <w:sz w:val="20"/>
            <w:u w:val="single"/>
            <w:vertAlign w:val="baseline"/>
          </w:rPr>
          <w:t>culmoney@nytimes.com</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xml:space="preserve">By DANIEL AKST;  Daniel Akst is a novelist and financial journalist. His column on the cultural dimensions of money and business will appear the first Sunday of each month. E-mail: </w:t>
      </w:r>
      <w:hyperlink r:id="rId173" w:history="1">
        <w:r>
          <w:rPr>
            <w:rFonts w:ascii="arial" w:eastAsia="arial" w:hAnsi="arial" w:cs="arial"/>
            <w:b w:val="0"/>
            <w:i/>
            <w:strike w:val="0"/>
            <w:noProof w:val="0"/>
            <w:color w:val="0077CC"/>
            <w:position w:val="0"/>
            <w:sz w:val="20"/>
            <w:u w:val="single"/>
            <w:vertAlign w:val="baseline"/>
          </w:rPr>
          <w:t>culmoney@nytimes.com</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2"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has always been a problem for television.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"Ozzie and Harriet"? Harriet Nelson was the classic stay-at-home mom, but nobody ever quite knew what her husband did for a living. Situation comedies sometimes filled the void by giving their stars an easy-to-portray career: being on TV. Recall, if you're old enough, the "Jack Benny Show," or "Burns and Allen."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TV has depicted more conventional occupations, they tend to be dramatic. Police officers, lawyers and physicians litter the bluish-gray landscape of television history, and while a psychotherapist or a barkeeper turns up here and there, there are relatively few C.P.A.'s or dentists.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new TV season has brought a turning, however slight, away from the high-profile professions that have been especially prominent in the '90's in favor of a more workaday world. Plot lines are acknowledging that most people hold regular jobs. In new shows like "Jesse" (about a barmaid who aspires to be a nurse), "The King of Queens" (a deliveryman), "Southie" (about blue-collar Boston) and "Trinity" (blue-collar New York), life has taken a decidedly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Audrey Steele, who ought to know, calls it a minitrend. Ms. Steele, a senior vice president at Zenith Media Services Inc., which buys air time for advertisers, watched the pilot of every new show this fall and has lived to tell the tale.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year's spate of blue-collar programs is a departure from shows in which affluent and glamorous characters live in great places and have few worries about money -- finances weren't much of a problem in "Seinfeld," for instance. But in one sense, the trend in the new shows isn't altogether new. For despite all the cowboys, doctors and cops, television has a parallel tradition of showing working men and women that dates from "The Honeymooners," with its bus driver and sewer worker and their homemaker wives, and runs through "All in the Family," "Sanford and Son," "Taxi," "Married with Children," "Roseanne" and even "The Simpsons."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timing of the proletarian upsurgeis interesting. Television is downshifting as the economy threatens to do likewise. And as a tinge of blue creeps into TV's collars, a dose of blue is coloring its characters' situations and their psychology. New shows like "Maggie Winters" and "Encore! Encore!" are built around people who have returned home in defeat from the wider world.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that television, with its antenna forever riveted to the Zeitgeist, has detected a kind of prosperity fatigue, a sense that we're all a little worn out by success, a little worried that it can't possibly last? Could the direction of the current TV season, planned months ago, be an early symptom of the economy's Asian flu?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of no study of television's effectiveness at this sort of prognostication, but there is a logic to the idea of TV as economic indicator. Whether television reflects consumer thinking or directs it can be argued long and hard. But mirror or lamp, we know television is created by executives striving mightily to produce programming that is of its time. So this fall, think of your set as an electronic version of a woolly caterpillar, portending a hard winter.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of course, the new crop of shows includes some focusing on owners as well as on workers. For connoisseurs of TV culture, the hands-down winner in this genre has to be "Wind on Water," with Bo Derek as the matriarch of a Hawaiian cattle ranch. ("Interesting work if you can get it," Ms. Steele says.) Despite the sniping of critics who saw no redeeming value in the show (NBC pulled it from the schedule last week), it dealt frankly with such important business themes as cash flow, diversification and corporate succession. In need of money to support the struggling cattle operation, for instance, Ms. Derek's on-screen sons diversified away from agriculture by competing on the "extreme sports" circuit.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thought things were tough in your line of work.</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3" style="position:absolute;z-index:25170124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(Andy Eng)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1998</w:t>
      </w:r>
    </w:p>
    <w:p>
      <w:pPr>
        <w:pStyle w:val="Normal16"/>
      </w:pPr>
    </w:p>
    <w:p>
      <w:pPr>
        <w:pStyle w:val="Normal16"/>
        <w:ind w:left="200"/>
        <w:sectPr>
          <w:type w:val="continuous"/>
          <w:pgMar w:top="840" w:right="1000" w:bottom="840" w:left="1000" w:header="400" w:footer="400"/>
          <w:pgNumType w:fmt="decimal"/>
          <w:cols w:space="720"/>
        </w:sectPr>
      </w:pPr>
      <w:r>
        <w:br/>
      </w:r>
      <w:r>
        <w:pict>
          <v:line id="_x0000_s1084"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17"/>
      </w:pPr>
    </w:p>
    <w:p>
      <w:pPr>
        <w:pStyle w:val="Normal17"/>
      </w:pPr>
      <w:r>
        <w:pict>
          <v:shape id="_x0000_i1085" type="#_x0000_t75" alt="LexisNexis®" style="width:147.75pt;height:30pt">
            <v:imagedata r:id="rId17" o:title=""/>
          </v:shape>
        </w:pict>
      </w:r>
      <w:r>
        <w:cr/>
      </w:r>
    </w:p>
    <w:p>
      <w:pPr>
        <w:pStyle w:val="Heading115"/>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ENRON'S MANY STRANDS: THE INVESTIGATOR; Tough Calls at the S.E.C. Readied a Sleuth for Enron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2002 Sunday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National Desk; Pg. 26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EDWARD WYATT  </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6" style="position:absolute;z-index:25170329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21 years at the Securities and Exchange Commission, William R. McLucas helped to bring down some of Wall Street's highest fliers, including Michael R. Milken and Ivan Boesky.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once asked which case made him most proud, Mr. McLucas pointed to work he did on stock parking, an issue that was only part of the scandals of the 1980's. While the case set precedents, it occupies a far smaller place in the memories of all but the closest observers of Wall Street.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McLucas, his supporters say, was playing Joe Friday to other S.E.C. enforcement directors who sought out the Miami Vice glitz of high-profile cases.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quality also made Mr. McLucas, 51, an obvious and near-perfect choice to oversee the investigation into suspected wrongdoing at Enron, his supporters say. Mr. McLucas was hired by a committee of outside directors -- those who are not employed by the company.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anybody else could have more credibility to come in and write a report on the current situation," said Joseph Grundfest, a former S.E.C. commissioner who is now a professor of law and business at Stanford University. "He's smart, tough and honest."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1998, Mr. McLucas has been a partner at the law firm of Wilmer Cutler &amp; Pickering in Washington. In addition to his familiarity with the issues raised by the Enron bankruptcy and its bevy of complex partnerships involving company management, Mr. McLucas has a reputation for tough scrutiny of accountants and other fiduciaries, including directors.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joining the law firm, Mr. McLucas spent virtually his entire professional career at the S.E.C., finishing as the longest-serving director of the enforcement division, which he headed from 1989 to 1998.</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tenure, he oversaw the agency's investigations into the Orange County, Calif., bankruptcy and fraud, the Prudential Securities partnership frauds and the inquiry into price fixing among the market makers of the National Association of Securities Dealers.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work ethic, which saw him put in hours at the office more like those of a junior associate at a Wall Street firm, is an almost stereotypical reflection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colleagues say. He grew up in Lilly, Pa., a small town near Altoona, where his father was a foreman at a local company. Mr. McLucas attended Pennsylvania State University, where he graduated Phi Beta Kappa with a degree in political science in 1972.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receiving a law degree from Temple University in 1975, Mr. McLucas went to work at the Federal Home Loan Bank Board for two years, followed by the S.E.C.  Two years ago, he married a former S.E.C. colleague. They have a young son and live in McLean, Va.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in trouble make a practice of hiring high-profile former government lawyers to conduct investigations like the current one, usually in the hope that some of the lawyer's integrity will rub off on them. Indeed, even lawyers who have faced Mr. McLucas in adversarial proceedings -- and there are many -- say few people better embody the integrity that is crucial to being an effective public servant.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down-to-earth, honest and he calls it as he sees it," said Ira Sorkin, who has faced off against Mr. McLucas. Mr. Sorkin represented Stratton Oakmont, a Long Island penny-stock brokerage that ultimately was shut down by the commission.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Mr. Sorkin said, it might still be too early for anyone to ferret out everything that happened at Enron. "I'm not sure how anyone, even someone as first-rate as Bill McLucas, can really draw any conclusions this early," said Mr. Sorkin, who formerly served as an assistant United States attorney in New York and also once headed the S.E.C.'s New York office.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McLucas was criticized for his role in some S.E.C. actions, like the 1996 decision not to pursue tougher penalties against officials in Orange County for their role in the county's bankruptcy.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S.E.C.'s decisions not to levy fines, impose penalties or recommend criminal action, things it might have done in similar circumstances involving a corporation. In an address to a meeting of state and local finance officers in 1996, Mr. McLucas said that blameless bystanders would have suffered from stronger S.E.C. actions, explaining, "We were dealing, in Orange County, with a public entity that was bankrupt, where more aggressive penalties or sanctions would have likely come out of taxpayers and investors."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comment about that case, Mr. McLucas seemed to foreshadow his work scrutinizing the actions of Enron and its directors. Speaking of Orange County officials, he said that those with a fiduciary responsibility must exercise it regardless of whether they understand the intricacies of complex financial transactions: "Where public officials are aware of facts, don't ask questions, don't read the document, don't even raise their hand, that's not enough," he said.</w:t>
      </w:r>
    </w:p>
    <w:p>
      <w:pPr>
        <w:pStyle w:val="Normal17"/>
        <w:keepNext w:val="0"/>
        <w:spacing w:before="240" w:after="0" w:line="260" w:lineRule="atLeast"/>
        <w:ind w:left="0" w:right="0" w:firstLine="0"/>
        <w:jc w:val="left"/>
      </w:pPr>
      <w:r>
        <w:br/>
      </w:r>
      <w:hyperlink r:id="rId181" w:history="1">
        <w:r>
          <w:rPr>
            <w:rFonts w:ascii="arial" w:eastAsia="arial" w:hAnsi="arial" w:cs="arial"/>
            <w:b w:val="0"/>
            <w:i/>
            <w:strike w:val="0"/>
            <w:color w:val="0077CC"/>
            <w:sz w:val="20"/>
            <w:u w:val="single"/>
            <w:vertAlign w:val="baseline"/>
          </w:rPr>
          <w:t>http://www.nytimes.com</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7" style="position:absolute;z-index:25170432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William R. McLucas in 1996, when he directed the enforcement division of the Securities and Exchange Commission. (Associated Press)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2002</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7" o:title=""/>
          </v:shape>
        </w:pict>
      </w:r>
      <w:r>
        <w:cr/>
      </w:r>
    </w:p>
    <w:p>
      <w:pPr>
        <w:pStyle w:val="Heading116"/>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Enough Trump Bashing, Democrats; Op-Ed Contributors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2018 Wednesday 09:57 EST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BRUNI, DEVAL PATRICK and JOE TRIPPI</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Practicality, positivity and no “deplorables” — two prominent Democrats offer their prescriptions for midterm success.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0636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Bruni, a Times Op-Ed columnist, hosted an online conversation with Deval Patrick, the former Massachusetts governor and the managing director of Bain Capital Double Impact, and Joe Trippi, a Democratic strategist most recently with the Doug Jones Senate campaign in Alabama, about the 2018 midterm elections and the challenges and opportunities they present for Democrats.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BRUNI: Many Democratic activists are seething about their senators’ votes to reopen the federal government without any guarantee of a deal on Dreamers. Strategists and pundits of all stripes believe that the Democrats handled this badly and are doing an ace job of jeopardizing their likely midterm election gains and their chances of retaking at least one chamber of Congress. How concerned or worried are you about what just happened on Capitol Hill?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DEVAL PATRICK: Frustrated but not that concerned. I hate government shutdowns. I’m not that focused on tactics anyway, so much as I am on the convictions at stake. To me, there are two.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great country doesn’t intentionally hurt innocent people. That’s what we’re doing by throwing out the Dreamers. And everybody knows it. Second, the Congress needs to govern. We need a real budget, preferably a multiyear one so people can plan and make progress, not another temporary stopgap measure.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TRIPPI: No one wants a government shutdown — but no one wants to continue kicking the can down the road while Dreamers are living with uncertainty and being deported, and the military and domestic programs have no ability to plan.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Democrats have given Republicans yet another chance. What happens next will tell us all whether we can depend on Republican congressional leadership and the president not only to keep their word but also to govern.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The reality is that much of the country has come to see Washington as a hostile, hyperpartisan, divisive place filled with bitterness and chaos — and incapable of finding common ground on things like DACA that a vast majority of Americans agree 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see the president driving this hostility, playing to it and creating much of the chaos — that is why his approval ratings are so low, given the strength of the economy.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Those two convictions — fairness for the Dreamers and responsible governing — are more important than the midterms. Do right by those, and the midterms will take care of themselves.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Midterms are almost always reflective of how Americans view their president. We are still a long way off from November 2018, but given the president’s historically low approval ratings, the energy among Democrats and the real exhaustion we saw in Alabama in elements of the G.O.P. — they are tired of the chaos and the feeling they have of constantly being on edge, all created by Trump — Democrats with the right message will win a larger majority than people are expecting. That includes less stridency and more common-sense policies and solutions. The more Democrats can hold the energy of the party base and appeal to Republican women, younger Republicans and college-educated Republicans in more districts, Democrats will be competitive and win.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shutdown will have much to do with that — Trump will drive both the energy among the Democratic base and the hunger among many Republicans to end the chaos. Strident Democrats could drive these Republicans home and squander seats that would be otherwise winnable.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 detect a presumption — warranted — in your answers that Democrats are poised for big pickups in November 2018. That’s certainly what history suggests. But we’ve seen a lot of political expectations and conventions upended over the last two years. How do Democrats screw this up?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By acting as if there is anything “typical” about the times. These are fearful and divisive times. President Trump is masterful at stoking that fear and division. Still, we need to focus less on what’s wrong with Trump and the Republicans and more on what’s right with us, and especially on how we as Democrats can lead us all to higher ground without fear and division.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Our enthusiasm can get in our own way. We have so many candidates running: In places like California, there are “jungle” primaries that allow top-two candidates regardless of party to face each other in the general election. It’s possible for Democrats to split the vote and allow two Republicans to slip into the general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If I hear you correctly, you’re saying Democrats need to be relentlessly practical. I haven’t observed that to be the party’s strong point.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 think the other part of winning is being willing to compete everywhere, by showing up and working at the grass roots, and by listening for good ideas from wherever they come.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To win in a lot of really red districts — and that is possible this year, as we showed in Alabama — Democrats need to understand that this is a large and diverse country and we have to nominate people appropriate to the district. The Tea Party lost a lot of Senate seats for the G.O.P. by not getting this.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talking about winning the first ring of swing districts. The number we need to win a majority is a lot lower than what the G.O.P. should lose, given the history of past midterm elections in the first term of a president. I am talking about the next ring or two of potentially winnable races for Democrats. The Republicans we need to switch to Democrats in many of these districts are looking for common sense — not strident partisanship. To many in the base, this may not be what they want, but long term, these candidates can not only win today but also be the bridge to move many Republicans to reject today’s G.O.P. and vote for Democrats.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Is the party going so far to the left that red-state Democratic senators like Claire McCaskill are at risk? She recently complained about exactly that — that no matter how appropriate she or some peers may be for their states, they could be up against a party image, created by 2020 presidential candidates, that hurts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On “left” versus “right,” “liberal” versus “conservative” — the labels are stale. The real dynamic in our politics today is insider versus outsider. That’s what needs to be fixed.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Democrat because the Democratic Party is closely aligned with American values of freedom, opportunity and fair play. We believe in an open, market-based economy bound by those values, an education system that supports and sustains those values, a robust foreign policy that promotes those values. Consistency with those values is the only litmus test that ought to matter to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But, Governor Patrick, what you say about the Democratic Party leaves plenty of room for different interpretations and extensive quarreling. Bernie Sanders’s vision of an “open, market-based economy” and a “robust foreign policy” is a lot different from that of Democrats closer to the center. Those sorts of divisions may well be prominent in Democratic primaries this year. How does the party best navigate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What matters most is that we agree on and fight for the ends, not so much the means. For example, we want every man, woman and child to have access to quality, affordable health care. There’s more than one way to skin that cat, and we should be open to debating all those ways. But let’s be careful that while the other party tries to divide us over the differences in means, they are preventing progress toward our ends.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Joe Trippi, you mentioned something that has greatly concerned me, too: the dangers of stridency. What qualifies as too strident when it comes to Democrats and the right messaging and positioning and candidates for the midterms? What are a few things you’ve observed recently — tactics, statements — that made you wince and think: “That’s too strident. That’s not wise.”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A partisan from either party who is in a marginal district and lashes out at the other side is likely to hurt themselves with these voters. How is this candidate not going to add to the chaos and hostility in Washington? How is this candidate going to get anything done for 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activists want someone who is going to attack and fight the Republicans at every turn. That will work great in a Democratic district — it may work to attract support and money and win praise from the base. But in marginal districts, particularly places that have voted Republican for years (like Alabama, for instance), that will squander an otherwise winnable district or state.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a one-size-fits-all party. I should point out that Doug Jones did not have a competitive primary, whereas the G.O.P. had exactly the ideological fight we need to avoid in marginal districts. It’s the candidates we nominate in the primaries of 2018 that will determine how successful we are.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Governor Patrick, but aren’t the “means” really everything? Single payer and Medicare for All are a world apart from Obamacare, and when it comes to how things play out in the political arena, Republican strategists tell me they’re champing at the bit to have their candidates campaign against any plan that they can brand “socialized medicine.”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 get that, but it doesn’t trouble me. For example, Obamacare started out as a Republican idea, conceived by a right-leaning think tank and tried out (successfully) in Massachusetts. When President Obama proposed and passed it in Congress, it soon became clear that the only thing Republicans didn’t like about it was the Obama part. Now they want to fuss about alternatives, including Medicare for All or even a Medicare option in the marketplace. But they have yet to propose any idea to ensure health care for everybody. That’s the revealing truth. And that’s what’s wrong.</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BRUNI: As a member of the (very populous) camp of Americans who believe that President Trump is a great danger to us and that we desperately need him to be checked by at least one chamber of Congress in Democratic control, I have to admit that I’m spooked by some of what I’ve seen recently. A Washington Post/ABC News </w:t>
      </w:r>
      <w:hyperlink r:id="rId189"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over the weekend showed that 58 percent of Americans rate the economy good or excellent — that’s a 17-year high. Another recent poll showed that the            </w:t>
      </w:r>
      <w:hyperlink r:id="rId190" w:history="1">
        <w:r>
          <w:rPr>
            <w:rFonts w:ascii="arial" w:eastAsia="arial" w:hAnsi="arial" w:cs="arial"/>
            <w:b w:val="0"/>
            <w:i/>
            <w:strike w:val="0"/>
            <w:noProof w:val="0"/>
            <w:color w:val="0077CC"/>
            <w:position w:val="0"/>
            <w:sz w:val="20"/>
            <w:u w:val="single"/>
            <w:vertAlign w:val="baseline"/>
          </w:rPr>
          <w:t>generic-Democratic versus generic-Republican difference</w:t>
        </w:r>
      </w:hyperlink>
      <w:r>
        <w:rPr>
          <w:rFonts w:ascii="arial" w:eastAsia="arial" w:hAnsi="arial" w:cs="arial"/>
          <w:b w:val="0"/>
          <w:i w:val="0"/>
          <w:strike w:val="0"/>
          <w:noProof w:val="0"/>
          <w:color w:val="000000"/>
          <w:position w:val="0"/>
          <w:sz w:val="20"/>
          <w:u w:val="none"/>
          <w:vertAlign w:val="baseline"/>
        </w:rPr>
        <w:t xml:space="preserve"> had collapsed from over 10 points to just six. Tell me why I shouldn’t — or should — be hugely worried.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The economy is getting stronger and that’s good. The Obama administration laid that foundation, and if the Trump administration can sustain it, the president and his team will get to take their bow,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It’s not who is going to get credit for the economy. Presidents always do, regardless of being deserved or not. What is incredible to me is that for the first time we have seen this connection unhinge. It has always been: The economy goes up, so does the president’s approval. Until now. That says to me that Trump and the G.O.P. are in much bigger trouble than even I think. And that trouble is Trump himself. He is not benefiting from an improving perception of the economy because of his personality, his hostility, his divisiness.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But too many people in too many places are still left out and left back. That has to matter to all of us. And fixing that demands long-term solutions. Short-term measures — like these latest tax cuts — won’t get that job done.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Short-termism is a serious problem in modern politics. Republican lawmakers are selling out our future and our children’s future by paying for tax cuts today with exploding deficits tomorrow. They did the same thing during the George W. Bush presidency and drove the economy into a ditch.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convinced that voters want their candidates and their elected officials to stand for something, and to care about more than how to gain and stay in office. I also think that history shows that when Democrats do what’s right for the long-term interests of the country, it’s pretty good politics,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Voters can’t stop the chaos. And I think in the midterms that is what people will want to do — stop the chaos. Angry, bitter candidates on either side will be seen as adding to the chaos and fighting in Washington and are not going to do as well in many of these states and districts.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My next question, I know, is a sensitive one, but it really must be asked. Are Democrats hurting themselves by preserving a roster of congressional leaders that’s so veteran, so old, so familiar, so caricatured in cases? I’m not impugning their accomplishments. I’m talking about hardheaded, cold strategy.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tell me that they love the fact that Nancy Pelosi, from San Francisco, still presides over Democrats in the House. They don’t think Chuck Schumer in the Senate is doing the party any big national favors, either. Should there be more of a movement for a youth-ifying turnover in congressional leadership? Should Pelosi and Steny Hoyer &amp; Co. let go?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It’s not about the players, it’s about the play. I love the fact that so many people are engaged for the first time or for the first time in a long time. And I love that a new generation of leaders is asserting themselves.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focus on and fight for our values first. If Democrats focus on fixing the health care system, expanding the economy to those left out and securing our communities consistent with the Constitution, and Republicans focus on Schumer and Pelosi, Democrats win.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There is going to be a generational fight within the party. As you point out, it has really already started. But I suspect that the true fight will not emerge until the 2020 primaries for president. A lot of the candidates we talk about today — Joe Biden, Bernie Sanders, Elizabeth Warren — may or may not run, but undoubtedly a younger generation of candidates will emerge.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congressional level, it may get played out before then, but winning or losing a majority in the House or Senate could have a lot to do with how quickly that happens.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Since you invoked the 2020 race, Joe Trippi, I sort of have to ask our conversation partner here if we’ll see his name in the mix. Governor Patrick, are you thinking about running? Update us on your state of mind and your plans.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 didn’t invoke the 2020 race! Look, I’m focused on my business, investing for social and environmental impact, and I want to be as helpful as I can in the midterms. I think since the last presidential election everyone is asking themselves, rightly, whether we are doing all we’re supposed to be doing. That’s why I was so glad to be asked to help in Doug Jones’s Alabama race and why I hope to be able to help that way again.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Oh, come on, governor! O.K., I’ll say it — it would be a good thing for the party to have his ideas in the 2020 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Have the Democrats found their 2018 message yet? Is there any sign that they’re reconnecting with the white Rust Belt voters who moved from Obama to Trump in 2016? If so, what is that sign? If not, tell me what you’d like to see from the party and its midterm candidates that you’re not yet seeing.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Not yet. While I don’t think Democrats have to all say exactly the same thing in the same way, I don’t think there is yet real cohesion.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When you do not have the White House, it’s really unusual for a party in the minority to find its message.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I don’t accept that we need different messages for different voters. Opioid addiction was a crisis before it got to the suburbs. Rapid economic change that upended families and whole communities was a challenge before it touched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Mass incarceration was a problem before it started to crowd out other needs in state and local budgets. The point is that the challenges we face are facing everybody everywhere. Republicans behave as if favoring a few will eventually help everybody. Democrats believe serving everybody serves the common good.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 caste our approach in those terms — unifying, humble, enabling, responsive, about a better common future — the more we win, and deserve to win.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The midterms and the ensuing 2020 fight for the presidential nomination is a fight for that message. So you are going to see the largest field of candidates in 2018 all running with different ideas and messages — those that succeed will have a big impact on 2020 and the message the nominee carries.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 have to say that while I find the absence of a pointed, super-coherent message understandable, for the reasons you both cite, it really troubles me. Simply bashing Trump — bashable though he may be — didn’t do the trick for Hillary Clinton in the Electoral College. It may not do the trick in many of these hypercompetitive districts.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Totally agree. There’s a lot wrong with Trumpism and the shameless Republican embrace of it. But voters want and deserve to hear more about what’s right with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The mistake is to bash citizens who are Republican — many of them want an alternative to their party. Bashing Trump and anyone who supported him doesn’t help bring these voters over.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So, Joe Trippi, you’re saying: “Please. No more baskets. No more deplorables.”?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Yes, probably the single biggest mistake — in a campaign that saw many of them — perhaps was the “deplorables.”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Is there any part of Trump’s playbook that Democrats would be wise to steal? Any particular lesson from his political success that can, and should, be applied across the aisle and might be beneficial to Democrats not just in 2020 but in 2018?</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There are two things that come to mind. First, I think the one truth that candidate Trump spoke during the campaign is that conventional or establishment politics really isn’t working well enough for most people.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innovation in government is just as critical as it is in the private sector. Successful innovation requires a higher tolerance for failure. But politics punishes failure. I reject most of Trump’s “innovations” because they come from a place of meanness and division. But the willingness to try new things and new ways is a lesson we should take.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From a campaign point of view: The way he uses Twitter to get the media to amplify his message is incredible, and they continue to fall for it — reading his tweets verbatim, repeatedly, no matter the attack. If we could only learn how to do that.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bigger one is the influx of bots on social media. I am not tying this to Trump or the G.O.P. But I am saying that Democrats need to figure out how to deal with this reality. In the Jones campaign we were tracking 10,000 bots that were posting 65,000 times an hour — things like hashtag #fakeyearbook.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In observations that both of you have made, there’s acknowledgment of tension between what the fired-up Democratic base wants and what more moderate, swing voters — say, certain suburbanites — will respond to. Where does the Democrats’ almost going to the mat for Dreamers fit into it? Was there a danger that it would be seen, as Trump tweeted, as an emphasis on recent immigrants over national defense? Do Democrats need to be careful not to be drawn by Trump down racially divisive byways?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It’s a lot to ask some communities to contain their anguish over what’s happening in their lives so that someone in some other community is not upset. All Americans understand that intentionally hurting innocents is not consistent with American values or character. If we let this issue or others affecting marginalized and vulnerable people to be “racialized,” we’re missing the point that the character of the country is what is at stake in our politics right now.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be clear that Democrats won’t and don’t suggest that immigration reform is all we want to do. Making the economy work for everybody is a critical part of our agenda. That demands investment in education, innovation and infrastructure.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Any short-term gain playing on people’s fears today is likely to come back as a huge negative for the G.O.P. later. Democrats are fighting for where a vast majority of the American people are. They want to stop using these innocents as a political football. They want a DACA solution and stability.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Let’s talk turkey, cut to the chase: Choose your cliché. I want you to look at each chamber of Congress and give me numbers. Let’s start with the House. How would you quantify the chances/odds of Democrats regaining control of it in November? And if you can, boil down to one sentence the main dynamic that the outcome will hinge 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Main dynamic is easy. End the chaos. I am confident we stand to win a majority in the House. The size depends on a lot of the factors I talked about. I think the number of seats we need to win are already in play. Can we reach beyond that and win something like 235 seats? Yes, I think that is a real possibility. But nominating Democrats to run to represent their districts and not party activists will be key to many of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I’m no political prognosticator. As a citizen, I am watching to see what kind of country we are. If the Democrats fight for a big-hearted, pragmatic, forward leaning, fearless country, we will win.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In the Senate, I also think we will pick up a few seats in some unexpected places. Alabama was not a one-off. People are truly underestimating the hunger to find common ground out there among the American people. As long as Trump is president, the G.O.P. is going to have a hard time convincing Americans that they are the party to help find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Couldn’t agree more with Joe on this question, too. Beyond message, I hope we get comfortable competing everywhere. There is a special kind of political power in the respect shown by meeting people where they are, in every sense of the word, and asking them to see their stake in their own and their neighbors’ dreams.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Gentlemen, thank you for your time and insights. And now we’ll all watch and see what happens. Gonna be a helluva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Its been fun, governor!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Humbled to be with you both. Thanks for including 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TRIPPI: Wait, he said he was running, right?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We’ll edit out Joe’s last comment.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BRUNI: Definitely what I heard! And our headline! (Kidding.)</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9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92"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193"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Bruni is a Times Op-Ed columnist. Deval Patrick, a former Massachusetts governor, is the managing director of Bain Capital Double Impact. Joe Trippi is a Democratic strategist.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2018</w:t>
      </w:r>
    </w:p>
    <w:p>
      <w:pPr>
        <w:pStyle w:val="Normal18"/>
      </w:pPr>
    </w:p>
    <w:p>
      <w:pPr>
        <w:pStyle w:val="Normal18"/>
        <w:ind w:left="200"/>
        <w:sectPr>
          <w:type w:val="continuous"/>
          <w:pgMar w:top="840" w:right="1000" w:bottom="840" w:left="1000" w:header="400" w:footer="400"/>
          <w:pgNumType w:fmt="decimal"/>
          <w:cols w:space="720"/>
        </w:sectPr>
      </w:pPr>
      <w:r>
        <w:br/>
      </w:r>
      <w:r>
        <w:pict>
          <v:line id="_x0000_s109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19"/>
      </w:pPr>
    </w:p>
    <w:p>
      <w:pPr>
        <w:pStyle w:val="Normal19"/>
      </w:pPr>
      <w:r>
        <w:pict>
          <v:shape id="_x0000_i1092" type="#_x0000_t75" alt="LexisNexis®" style="width:147.75pt;height:30pt">
            <v:imagedata r:id="rId17" o:title=""/>
          </v:shape>
        </w:pict>
      </w:r>
      <w:r>
        <w:cr/>
      </w:r>
    </w:p>
    <w:p>
      <w:pPr>
        <w:pStyle w:val="Heading117"/>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French Students Step Up Protests Against New Job Law</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2006 Wednesday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March 14 </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3" style="position:absolute;z-index:25170841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students marched through Paris and other French cities on Tuesday, stepping up their opposition to a new law that makes it easier to hire -- and fire -- young workers.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Paris, university and high school students, joined by teachers, workers, union members and Communist Party members, marched across town, stopping traffic as they chanted slogans like ''We're not cannon fodder'' and ''We're not young flesh for the boss.'' At one location near the Sorbonne in the heart of the Latin Quarter, the police clashed with small groups of protesters, dispersing them with tear gas.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France's 84 public universities remained either completely or partly closed on Tuesday because of student blockades, according to the Ministry of National Education.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Sorbonne, at the University of Paris, remained closed three days after riot police officers used tear gas to evacuate about 300 students. University authorities said the occupation had caused damages of between $600,000 and $1.2 million.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protests are driven by two factors: domestic politics and the fear of change among France's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is not about promoting grand revolutionary ideals.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Formulated by the government to help ease the crisis of high unemployment, particularly among disadvantaged young people in the suburbs, the law is seen by its opponents as a step toward eroding employment rights and benefits.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to the ''first job contract'' law, whose goal is to encourage firms to hire young people with little or no job experience, has confronted Prime Minister Dominique de Villepin with one of the most serious crises in his 10 months in office.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France's political system, Mr. de Villepin is the head of government and answerable to Parliament. President Jacques Chirac, the head of state, is responsible for the country's defense and foreign policy, and, whenever possible, tries to distance himself from domestic troubles. But he is expected to intervene when things get out of hand.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visit to Berlin on Tuesday, Mr. Chirac made his first public comments on the protests, telling reporters, ''It goes without saying that I totally and unreservedly support the activities conducted by the prime minister and the French government.''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Villepin, whose approval rating has fallen to a record low of 36 percent in recent weeks, has become the target of opponents of the law. Even some members of his own U.M.P. party have called on him to drop the hiring project.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widely expected to seek the presidency next year, but his candidacy could be crippled if the protests spin out of control and force the government to back down.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have the full support of the parties of the left and the country's powerful unions, which contend that the law is unjust because it allows companies to fire workers under the age of 26 within the first two years of employment with little notice or severance.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Twenty-three percent of French citizens under the age of 26 are jobless; in some of the major cities' suburbs, which were racked by riots late last year, the figure is close to double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 Villepin, who called himself a man ''of action'' in a television interview on Monday night, is holding firm. On Tuesday, he and the French labor minister, Jean-Louis Borloo, were criticized in the National Assembly by leftist deputies who said they had not been given enough time to consider the law before they passed it last month.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create discrimination based on age transgresses fundamental rights!'' declared one leftist deputy, Roger-Gerard Schwartzenberg.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Schwartzenberg was part of a move by leftist deputies on Tuesday to challenge the constitutionality of the new law before the Constitutional Council, which can be called upon to review laws after they have been approved by Parliament and before they are promulgated by the president.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deputies are arguing that the law violates the constitutional principle of equality among workers. A growing number of university presidents, meanwhile, concerned about their ability to run their institutions in a calm and secure atmosphere, called on the center-right French government to revoke the law.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have mounted since the police stormed the historic Sorbonne building in the predawn hours on Saturday to evict 200 students who had occupied the premises.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night, police officers clashed with several hundred students after they occupied the College de France here, one of the country's most prestigious research institutions. The police dispersed the crowd during the night.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is becoming increasingly frustrated, although there is no clear strategy to stop the protesters. More protests, in which students are scheduled to be joined by France's main unions, are planned for Thursday and Saturday.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huge majority of students want to study,'' Gilles de Robien, the minister of national education, told Parliament on Tuesday, adding, ''The right to blockade doesn't exist.''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Underscoring the fluid nature of the crisis, Laurence Parisot, head of the French employers' federation known as Medef, reversed herself and threw her support behind Mr. de Villepin on Tuesday.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Telling reporters that she hopes that the new law can ''be used by companies as an additional type of labor contract,'' Ms. Parisot encouraged the government to go even further. ''We hope that finally we will have a debate on reforming the labor market, which functions badly and is getting worse,'' she said.</w:t>
      </w:r>
    </w:p>
    <w:p>
      <w:pPr>
        <w:pStyle w:val="Normal19"/>
      </w:pPr>
    </w:p>
    <w:p>
      <w:pPr>
        <w:pStyle w:val="Normal19"/>
        <w:keepNext w:val="0"/>
        <w:spacing w:before="240" w:after="0" w:line="260" w:lineRule="atLeast"/>
        <w:ind w:left="0" w:right="0" w:firstLine="0"/>
        <w:jc w:val="left"/>
      </w:pPr>
      <w:r>
        <w:br/>
      </w:r>
      <w:hyperlink r:id="rId201" w:history="1">
        <w:r>
          <w:rPr>
            <w:rFonts w:ascii="arial" w:eastAsia="arial" w:hAnsi="arial" w:cs="arial"/>
            <w:b w:val="0"/>
            <w:i/>
            <w:strike w:val="0"/>
            <w:color w:val="0077CC"/>
            <w:sz w:val="20"/>
            <w:u w:val="single"/>
            <w:vertAlign w:val="baseline"/>
          </w:rPr>
          <w:t>http://www.nytimes.com</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4" style="position:absolute;z-index:25170944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Small groups of student protesters clashed with the police yesterday near the Sorbonne at the University of Paris. The Sorbonne remains closed. (Photo by Sebastien Soriano/Le Figaro, via European Pressphoto Agency)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marched yesterday in Paris against the ''first job contract'' affecting workers under 26. (Photo by Antoine Gyori for The New York Times)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2006</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0"/>
      </w:pPr>
    </w:p>
    <w:p>
      <w:pPr>
        <w:pStyle w:val="Normal20"/>
      </w:pPr>
      <w:r>
        <w:pict>
          <v:shape id="_x0000_i1096" type="#_x0000_t75" alt="LexisNexis®" style="width:147.75pt;height:30pt">
            <v:imagedata r:id="rId17" o:title=""/>
          </v:shape>
        </w:pict>
      </w:r>
      <w:r>
        <w:cr/>
      </w:r>
    </w:p>
    <w:p>
      <w:pPr>
        <w:pStyle w:val="Heading118"/>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3 Florida Men, Including 2 Imams, Accused of Aiding the Pakistani Taliban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2011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VAN NATTA Jr.; Lizette Alvarez contributed reporting from Miami, and Eric Schmitt from Washington.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71148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Six people, including two imams at South Florida mosques, have been indicted on federal charges of providing financial support and encouraging violence by the Pakistani Taliban, the United States attorney here announced Saturday.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which was handed up on Thursday, charged Hafiz Muhammed Sher Ali Khan, 76, the imam at the Miami Mosque (also known as the Flagler Mosque), the oldest mosque in Miami. The indictment also charged two of the imam's sons: Izhar Khan, 24, the imam at the Jamaat Al-Mumineen Mosque in nearby Margate, Fla.; and Irfan Khan, 37, of North Lauderdale, Fla. All three men are American citizens who are originally from Pakistan, the authorities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four-count indictment charges the Khans, and three others living in Pakistan, with conspiring to provide material support to a conspiracy to murder, maim and kidnap people overseas, as well as with conspiring to provide about $45,000 in financial support to the Pakistani Taliban from 2008 to 2010.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an imam, or spiritual leader, Hafiz Khan was by no means a man of peace,'' Wilfredo A. Ferrer, the United States attorney for the Southern District of Florida, said in a statement. ''Instead, as today's charges show, he acted with others to support terrorists to further acts of murder, kidnapping and maiming.''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Hafiz and Izhar Khan are scheduled to be arraigned in federal court in Miami on Monday afternoon. Irfan Khan will be arraigned in Los Angeles on Monday. Each of the four counts in the indictment carries a maximum 15-year prison term.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 indictment did not charge the mosques. They added that the defendants were charged ''based on their provision of material support to terrorism, not on their religious beliefs or teachings.''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Communities Association of South Florida announced that Hafiz Khan had been suspended indefinitely from his mosque.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organizations, together through the Coalition of South Florida Muslim Organizations, has been working with the U.S. attorney's office and the Miami F.B.I. office,'' the association said in a statement released Saturday afternoon, ''and appreciate the efforts of law enforcement to root out potential sources and supporters of terrorism.''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together with the U.S. attorney, Wilfredo Ferrer, and the men and women of the F.B.I., and have been and will be cooperating with law enforcement to our fullest ability,'' the Muslim association added.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of supporting the Pakistani Taliban but not actually carrying out operations are the most common types of terrorism prosecutions that American authorities have pursued since the Sept. 11 attacks. Of the 50 top terrorism cases since 9/11, about 70 percent have involved financing or other support to terrorist groups, according to the Center on Law and Security at the New York University School of Law.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Taliban is closely allied with Al Qaeda and is responsible for attacks against Pakistani police and military targets in recent years. Pakistani authorities believe that a splinter group of the Pakistani Taliban was responsible for the suicide attack in northwestern Pakistan on Friday that killed more than 80 cadets from a government paramilitary force.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comes at a tense moment in relations between the United States and Pakistan after Osama bin Laden was killed in a raid by the Navy Seals on May 2 in Abbottabad, Pakistan.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Pakistani Parliament condemned the raid as a ''unilateral action'' and ''a violation of Pakistan's sovereignty,'' and demanded a formal review of the country's relationship with the United States.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agents arrested Hafiz Khan and his son Izhar in South Florida on Saturday, the authorities said. Irfan Khan was arrested in Los Angeles, they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Flagler Mosque is a modest house located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neighborhood. Before dawn during Saturday morning prayers, two dozen F.B.I. agents arrived at the mosque, blocking streets and sidewalks. Shortly after 6 a.m., a rap on the mosque door by agents interrupted morning prayers, according to Sama Nassirnia, a member of the mosque for 19 years who was inside praying when the agents arrived. The agents waited until the prayers ended before entering the mosque, after removing their shoes, to arrest the imam, he said. ''They were not respectful,'' Mr. Nassirnia said. About the elderly imam, who he described as sickly and frail, he said, ''He's a pious man. This is the most peaceful man there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imam's sons, Ikram Khan, who is a cab driver, angrily left the mosque early Saturday evening and called the arrests ''ridiculous.''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do anything they want in America,'' he said. ''They want to scare more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father has sent money to a madrasa in Pakistan for charitable purposes only. ''It only does good things for people,'' he said, ''and it only does the right 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the mosque said they heard the call to prayer every Friday. ''We saw the older man all the time but they are quiet,'' said a neighbor, Alina Lahens.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Izhar Khan graduated from Darul-Uloom Al-Madania in Buffalo, which is the largest and oldest Darul-Uloom in the northeastern United States, according to the mosque's Web site. In its description of Mr. Khan, the Web site said he ''is a qualified mufti and has extensive experience in Islamic teachings.''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Rafiq Mahdi, the imam at the al-Iman Mosque in Fort Lauderdale, said he has met both imams who were indicted. He said he found the news ''surprising'' and ''distressing.''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heard anything or known anything that would lead me to think this is the case,'' said the imam, whose congregation includes nearly 400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imams here in the United States, we are keenly aware of the scrutiny that we are receiving,'' he said. ''We have a big job to do to try to combat the prejudice that has been focused on Islam and Muslims in this country. We have to be careful in our assumptions.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speaks for itself, but many of our immigrant brothers who are coming to the United States from other countries have ties to their home,'' Mr. Mahdi said. ''They may be sending money to family members for charitable purposes and that can possibly be misconstrued.''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began the inquiry after discovering several suspicious financial transactions in 2008, they said. Through November 2010, the defendants provided money, financial services and other support to the Pakistani Taliban. F.B.I. agents and investigators assigned to South Florida's Joint Terrorism Task Force have recorded telephone conversations in which Hafiz Khan supported violence carried out by the Pakistani Taliban, the authorities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that seven American soldiers had been killed in Afghanistan in September 2010, Hafiz Khan ''declared his wish that God kill 50,000 more'' during a recorded phone conversation, the indictment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recorded phone conversation in July 2009, Hafiz Khan called for an attack on the Pakistani Assembly similar to the suicide bombing of the Marriott Hotel in Islamabad, Pakistan, on Sept. 20, 2008, according to the authorities' statement.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charged the men with transferring money to Pakistan for use by the Pakistani Taliban. And it said that Hafiz Khan supported the Pakistani Taliban through a madrasa that he founded and controlled in Pakistan's Swat region.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has allegedly used the madrasa to provide shelter and other support for the Pakistani Taliban and has sent children from his madrasa to learn to kill Americans in Afghanistan,'' a press release from the Justice Department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in Pakistan who were indicted are Ali Rehman, also known as Faisal Ali Rehman; Amina Khan, also known as Amina Bibi, who the authorities said is the daughter of Hafiz Khan; and Alam Zeb, identified as Mr. Khan's grandson.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Miami mosque was established in 1974. The mosque in Margate was founded in 1995 and has a madrasa and youth programs, according to its Web site.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that this is not an indictment against a particular community or religion,'' Mr. Ferrer said. ''Instead, today's indictment charges six individuals for promoting terror and violence through their financial and other support of the Pakistani Taliban.''</w:t>
      </w:r>
    </w:p>
    <w:p>
      <w:pPr>
        <w:pStyle w:val="Normal20"/>
        <w:keepNext w:val="0"/>
        <w:spacing w:before="240" w:after="0" w:line="260" w:lineRule="atLeast"/>
        <w:ind w:left="0" w:right="0" w:firstLine="0"/>
        <w:jc w:val="left"/>
      </w:pPr>
      <w:r>
        <w:br/>
      </w:r>
      <w:hyperlink r:id="rId209" w:history="1">
        <w:r>
          <w:rPr>
            <w:rFonts w:ascii="arial" w:eastAsia="arial" w:hAnsi="arial" w:cs="arial"/>
            <w:b w:val="0"/>
            <w:i/>
            <w:strike w:val="0"/>
            <w:color w:val="0077CC"/>
            <w:sz w:val="20"/>
            <w:u w:val="single"/>
            <w:vertAlign w:val="baseline"/>
          </w:rPr>
          <w:t>http://www.nytimes.com</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2011</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1"/>
      </w:pPr>
    </w:p>
    <w:p>
      <w:pPr>
        <w:pStyle w:val="Normal21"/>
      </w:pPr>
      <w:r>
        <w:pict>
          <v:shape id="_x0000_i1099" type="#_x0000_t75" alt="LexisNexis®" style="width:147.75pt;height:30pt">
            <v:imagedata r:id="rId17" o:title=""/>
          </v:shape>
        </w:pict>
      </w:r>
      <w:r>
        <w:cr/>
      </w:r>
    </w:p>
    <w:p>
      <w:pPr>
        <w:pStyle w:val="Heading119"/>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A Family Affair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2015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86; EAT</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BITTMAN</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0"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Gianni Piscitelli, a home cook I met on a recent trip to Naples, grew up cooking with his grandmother, Maria d'Orsi, and later with his father, Attilio, in Montesanto, a residential neighborhood of the city. His grandparents were smart: They bought a sprawling place high on a hill with a view of the sea in 1933, when the area was still countryside -- a home where the extended family could all live and cook together. What this family has always cooked is the food of Naples. Which is not what I thought it was.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grew up in Lower Manhattan when I did, 50 years ago, you might have thought you knew the food of southern Italy: Pizza, meat ragu, lasagna, stuffed shells and seafood ''fra diavolo.''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Italians, almost all from Naples, Sicily and other points south, populated a great deal of territory below 14th Street, and my world was one of Jews who embraced that cooking and recognized it as superior to anything we could generate. We ate those red-sauce dishes all the time, as well as overly sweet and heavy desserts like cannoli and sfogliatelle that we bought on Grand Street, in Little Italy.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cuisine of Naples is much more sophisticated than the southern Italian food of my youth. To many Neapolitans, their quintessential hometown dish is La Genovese, an onion-and-beef pasta sauce akin to French onion soup. (''Genovese'' would imply that the dish is from Genoa, but in fact no one seems to know the relationship between the sauce and the city.) There's also polpettone, an unusual vegetable-stuffed meatloaf you don't see elsewhere. These are the dishes that you find on the menus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restaurants that dominate Naples.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reasons I don't understand, they don't seem to appear on menus in the United States, and that certainly isn't because they're difficult. A Genovese is two parts onions to one part beef and requires little else except time. You cook the onions for a while, then use their liquid and later some wine to cook the beef until it falls apart. With the addition of some Parmesan, it becomes a sauce for pasta. It doesn't sound like much, but it's heaven.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 Piscitelli is a friend of a friend, and when I visited him in Italy in September, I asked him to cook the ''real'' Genovese for me. He agreed, with the stipulation that I try ''a couple of other things.''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happened that on a brilliant fall day I met Gianni, his sister Silvana, who has a separate residence in the house, and her daughter Francesca, a budding chef at only 20, and in fact the person who produced this particular Genovese, which was the best of the three I ate during my trip. (She claims it's because she boils the onions first.)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 does most of the cooking for the Piscitelli family, and he does it with good humor and supreme generosity. Over the years, he has made minor changes to the recipes he learned as a boy, but these are the same dishes he has been making all his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invited me for lunch, and I brought a friend, but we were presented with enough food for the five of us to eat three meals. Maybe even four. There was so much food that it was impossible to eat a proper portion of La Genovese, not when there was a baked spaghetti called scammaro, which is an eggless frittata-like cake held together by the pasta's starch and studded with capers, olives, parsley, a little diced zucchini and bread crumbs. It was instantly addictive. (When I expressed surprise that there were no anchovies, Gianni said: ''There should be. But too many people don't like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also an almost-too-rich-to-take crostata di tagliolini, with provola (smoked fior di latte), peas, ham, béchamel and Parmesan, and the most beautiful rice frittata imaginable.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two dishes from the meal that I still dream about, aside from La Genovese, of course, were the polpettone (which included eggplant, Gianni's innovation) and a dessert called migliaccio, a cake of semolina flour that made me rethink Neapolitan pastry. It's a ricotta cheesecake, but that term is misleading, because it isn't a dense pile of cheese. Rather, it's tartlike: light, tender, moist and smacking of lemon. (Gianni served it with a simple raspberry sauce, though I don't think that's necessary.) It is a recipe from Gianni's grandmother, and thankfully no one has tinkered with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claiming that I now understand Neapolitan food after that lunch; it has too much depth and complexity for that. But I will say that in the course of a meal that represented that cuisine better than any I've ever had, there wasn't a splash of red sauce in sight.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Recipes: Pasta alla Genovese | Polpettone Stuffed With Eggplant And Provolone | Migliaccio (Lemon-Ricotta Cake) | Raspberry Sauce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Pasta alla Genovese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Neapolitans, the beef sauce La Genovese is at the heart of the city's cooking. Yet it's little more than onions (lots of them) and beef, simmered until both fall apart.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1/4 pounds red onions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cup extra-virgin olive oil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carrots, peeled and roughly chopped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celery rib, trimmed and roughly chopped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pound bacon or pancetta, chopped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1/4 pounds beef chuck, cut into 2-inch cubes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Salt and freshly ground black pepper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cup dry white wine, plus more if desired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dried pasta, like ziti, tortiglioni or rigatoni</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Finely grated Parmesan cheese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Bring a large pot of water to a boil. Place the onions in the boiling water, and cook, covered, 15 minutes. Drain the onions, and let cool a bit, then slice very thinly.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Heat half the oil in a large heavy pot over medium-high heat; stir in the carrots, celery and bacon, and cook for 4 minutes. Add the beef, then cover with the onions. Pour the remaining oil over the onions, then sprinkle with 1 1/2 teaspoons salt and 3/4 teaspoon pepper. Cover, bring to a simmer and cook gently until the beef is tender, about 2 hours; the onions will release a good deal of liquid.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Uncover the pot and bring to a boil. Cook, stirring more frequently as the liquid reduces and lowering the heat as necessary to prevent scorching, until the meat has fallen apart and the sauce is creamy, about 45 minutes. Stir in the wine and taste, adding more wine if desired. Reduce the heat to low, and continue to cook, stirring frequently, until the sauce is glossy and quite thick, about 15 minutes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Cook the pasta in a large pot of boiling salted water until al dente, then drain and toss with the sauce. Stir in Parmesan to taste, then serve.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6 to 8 servings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Polpettone Stuffed With Eggplant And Provolone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Polpettone might be thought of as meatloaf, but the vegetable stuffing transforms it into something much juicier and more complex.</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1/4 pounds eggplant, unpeeled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cup plus 2 tablespoons extra-virgin olive oil, plus more for brushing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whole garlic cloves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small ripe tomatoes or 5 whole canned tomatoes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Salt and freshly ground black pepper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cup chopped fresh basil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ounces bread, crusts removed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 cup whole milk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1/2 ounces (3 cups) grated Parmesan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large eggs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ounces ground veal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ounces ground pork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ounces smoked provolone, grated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Preheat the oven to 350. Oil a 10-inch-long roasting pan, and line with parchment.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Cut the eggplant into small pieces. Heat a large heavy skillet over medium-high heat until hot. Stir in 1/4 cup of the oil, then add half the eggplant and cook, stirring occasionally, until browned, 5 to 6 minutes. Transfer the eggplant to a paper-towel-lined platter, and cook the remaining eggplant with 1/4 cup of the oil; transfer to the platter.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Add the remaining 2 tablespoons of oil to the skillet along with the garlic cloves and cook, stirring occasionally, until golden, about 4 minutes. Chop the tomatoes, and add to the skillet with a large pinch of salt and some pepper, and cook until their juices have evaporated, about 3 minutes. Stir in the basil and reserved eggplant, then remove the skillet from the heat. Discard the garlic, and season with salt to taste.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Tear the bread into pieces and place in a bowl, then cover with the milk and let stand for 5 minutes. Squeeze the bread, and discard any excess milk; whisk in the Parmesan and eggs with the bread, along with a pinch of salt and pepper. Add the meats, combining well with your hands.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Place a piece of parchment paper on a work surface. Using your hands, pat the meat mixture into a 10-by-8-inch rectangle (about 3/4 inch thick). Spread the eggplant sauce over top, leaving a 1-inch border, then sprinkle the provolone evenly over the sauce. Using the parchment as a guide, roll the meat around the filling, pinching the ends to seal and form a loaf. (If there is excess meat, cook and eat it separately.) Carefully transfer to the roasting pan.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Brush the meatloaf with some oil, then bake until cooked through, about 45 minutes.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8 servings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Migliaccio (Lemon-Ricotta Cake)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Migliaccio, often served at Carnival, is a lemon-ricotta cheesecake with a difference: a base of semolina flour, which makes it lighter than your typical cheesecake.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tablespoons unsalted butter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quart whole milk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3/4 cups semolina flour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teaspoon kosher salt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3/4 cups sugar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large or 2 small lemons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large eggs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(2 cups) fresh ricotta cheese, strained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Confectioners' sugar for sprinkling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Raspberry sauce (see recipe)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Preheat the oven to 325. Butter an 11-inch round cake pan.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Heat the milk in a medium saucepan over medium heat until simmering, then whisk in the semolina and salt. Boil, stirring constantly, for 2 minutes. Remove the saucepan from the heat, and stir in the sugar and butter until combined. Transfer the batter to a bowl to cool it down to warm, stirring frequently to prevent a skin from forming.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Zest the lemons, using only the yellow part, and stir into the batter. Beat in the eggs, one at a time, until combined. Beat in the ricotta.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Pour the batter into the pan, and bake until set and golden in places, about 1 hour. Transfer the pan to a rack to cool, and sprinkle with confectioners' sugar while still hot. Once the cake has cooled, sprinkle with confectioners' sugar once more, then serve.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12 servings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Raspberry Sauce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cup raspberry jam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tablespoons fresh lemon juice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Heat the jam and juice together in a small heavy saucepan until melted and combined. Strain the sauce, discarding any seeds if desired, then serve with migliaccio.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About 1 cup</w:t>
      </w:r>
    </w:p>
    <w:p>
      <w:pPr>
        <w:pStyle w:val="Normal21"/>
        <w:keepNext w:val="0"/>
        <w:spacing w:before="240" w:after="0" w:line="260" w:lineRule="atLeast"/>
        <w:ind w:left="0" w:right="0" w:firstLine="0"/>
        <w:jc w:val="left"/>
      </w:pPr>
      <w:r>
        <w:br/>
      </w:r>
      <w:hyperlink r:id="rId217" w:history="1">
        <w:r>
          <w:rPr>
            <w:rFonts w:ascii="arial" w:eastAsia="arial" w:hAnsi="arial" w:cs="arial"/>
            <w:b w:val="0"/>
            <w:i/>
            <w:strike w:val="0"/>
            <w:color w:val="0077CC"/>
            <w:sz w:val="20"/>
            <w:u w:val="single"/>
            <w:vertAlign w:val="baseline"/>
          </w:rPr>
          <w:t>http://www.nytimes.com/2015/02/22/magazine/a-family-affair.html</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1" style="position:absolute;z-index:25171456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GRANT CORNETT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STYLIST MAGGIE RUGGIERO. PROP STYLIST: THEO VAMVOUNAKIS) (MM86)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Polpettone (meatloaf) stuffed with eggplant and provolone.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Pasta alla Genovese. (MM88)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Migliaccio, a lemonricotta  cake, with  raspberry sauce. (PHOTOGRAPHS BY GRANT CORNETT FOR THE NEW YORK TIMES) (MM90)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22"/>
      </w:pPr>
    </w:p>
    <w:p>
      <w:pPr>
        <w:pStyle w:val="Normal22"/>
      </w:pPr>
      <w:r>
        <w:pict>
          <v:shape id="_x0000_i1103" type="#_x0000_t75" alt="LexisNexis®" style="width:147.75pt;height:30pt">
            <v:imagedata r:id="rId17" o:title=""/>
          </v:shape>
        </w:pict>
      </w:r>
      <w:r>
        <w:cr/>
      </w:r>
    </w:p>
    <w:p>
      <w:pPr>
        <w:pStyle w:val="Heading120"/>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Exploiting Race Hinders Republicans; Paul Krugman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2007 Monday 10:18 EST</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Paul Krugman responds to readers&amp;#8217; comments on his Aug. 24 column, &amp;#8220;Seeking Willie Horton.&amp;#8221; Fred Shearer, London: I enjoyed your piece on Republicans this morning. You mentioned Hispanic incarceration rates being lower than that for non-Hispanic whites, and I wonder if you have a source for that. I have checked with Human Rights Watch, and [&amp;#8230;] </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4" style="position:absolute;z-index:251716608"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responds to readers’ comments on his Aug. 24 column, “</w:t>
      </w:r>
      <w:hyperlink r:id="rId225" w:history="1">
        <w:r>
          <w:rPr>
            <w:rFonts w:ascii="arial" w:eastAsia="arial" w:hAnsi="arial" w:cs="arial"/>
            <w:b w:val="0"/>
            <w:i/>
            <w:strike w:val="0"/>
            <w:noProof w:val="0"/>
            <w:color w:val="0077CC"/>
            <w:position w:val="0"/>
            <w:sz w:val="20"/>
            <w:u w:val="single"/>
            <w:vertAlign w:val="baseline"/>
          </w:rPr>
          <w:t>Seeking Willie Horton</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Shearer, London: I enjoyed your piece on Republicans this morning.  You mentioned Hispanic incarceration rates being lower than that for non-Hispanic whites, and I wonder if you have a source for that.  I have checked with Human Rights Watch, and their numbers seem different, though there is clearly a question of whom to count as what.  I’d like to have the source to spring on some of my xenophobic colleagues.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Krugman: Right </w:t>
      </w:r>
      <w:hyperlink r:id="rId2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 Gutierrez, Cambridge, Mass.: I enjoyed your column in today’s New York Times, but I wanted to raise one quibble. It’s increasingly common to read that the United States is becoming less white. But the descriptions of the trend that I’ve read are exaggerated insofar as they count all Hispanics as non-white. In so doing I think this assertion of the decline of the white population inadvertently feed into peoples fears about social change. Eventually, I assume, the majority of the Hispanic population will come to be seen as white and many Hispanics, whatever their actual skin pigmentation may be, already self-identify as such much as, say, Italians and Jews were eventually accepted as being white. Both in terms of actual color and in terms of color as a social construct, I think the changes in America are far less drastic than most popular descriptions.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What I probably should have said is that the G.O.P. base doesn’t consider Hispanics white, which is what matters. You’re right that historically various groups have gradually “become” white from a cultural and political point of view; read early 20th-century diatribes about how Italian and Jewish immigrants can never be acculturated, and they sound just like Tom Tancredo today. But it took a long time; the G.O.P. was essentially the WASP party right into the 1960s, and Catholics were correspondingly heavily Democratic. More on all this  — with statistics!  — in my forthcoming book.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F. Bachelis, West Bloomfield, Mich.: I enjoy your columns, but today I thought you were shooting from the hip a bit.  Is it the Republican base, or the leaders, who you were aiming at?  Certainly your comments don’t apply to George W. Bush.  Dreadful as he is, one has to admit he is genuinely inclusive when it comes to his administration to a fault when it comes to Gonzales.  But then I’ve thought for a long time that Bush isn’t really a Republican, although not for that reason.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Dukakis, he ran a dreadful campaign, was programmed at all times, and he never fought back, when he was asked what he would do if his wife was raped and murdered, or about the Willie Horton ads.  He could have pointed out that most governors, including Reagan, give furloughs to prisoners.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Reagan, I don’t think he we was a racist and certainly not homophobic, at least on a personal level. True, he did pander, but I think one of the big reasons for all the Reagan Democrats was because of all the political correctness in the Democratic party.  And I’m afraid that this will be coming back full blast if Hillary is elected.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 thought I was quite clear: the leadership doesn’t care about race, but uses it to win elections; it’s the base that cares. Bush seems quite open-minded on this, if on nothing else (although I do like the story about how he effusively praised Mel Martinez for his victory, and the Senator he was addressing gently said, “I’m Menendez  — he’s Martinez”.) Anyway, Bush wants to dismantle the New Deal; he only uses people who want to dismantle Brown v. Board of Education.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Severance, Las Cruces, N.M.: Although they often mention Lincoln, Teddy Roosevelt and Reagan, the modern Republican party’s real mentors are McCarthy, Nixon and Wallace.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Reagan actually belongs in your second group, not your first.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Boston: Bravo. Your statements are brash and bold, but I agree wholeheartedly.  I have been taken by the degree to which the Republican candidates have been embracing hatred on the campaign trail, with illegal immigrants their prominent target.  Some, such as Tom Tancredo and Sam Brownback, actually seem emotionally unstable, and thus I pity them more than fear them.  But I have been disgusted by the degree to which several others, most notably Mitt Romney, have adopted this mantra of hate with ebullient glee.  I skew quite liberal, and I’m wondering if moderate voters also detect the subtext of hate in these candidates’ words.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If you want to be hopeful (as a liberal), bear in mind that with non-Hispanic whites down to about 70 percent of the electorate, and with everyone else getting quite clearly the message that the modern G.O.P. hates them, it will be very hard for Republicans to win at a national level unless they can get 60-70 percent of the white vote  —  which they do in the former Confederacy, but not elsewhere.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Priscilla Robinson, Tucson: Thank you, for the umpteenth time, for putting it so well, so right, so true.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the G.O.P. scheme won’t work anymore.  Having offended blacks, Hispanics, scientists, educated people, the religiously tolerant and parts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are starting to wake up, how do they put together a majority?  Bigoted, middle-aged white guys are a distinct minority.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primary election in Arizona were held tomorrow, I would vote for Bill Richardson.  Mainly because I sincerely hope that he has an important role in the next  — Democratic  — administration.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for every one of your columns. Today was especially good.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Moore, St. Paul, Minn.: Thank you, Paul, for once again clearly pointing out the central organizing principle of the modern G.O.P.: the protection of “established privilege,” to borrow a phrase from Fredrich Hayek. It helps me understand why so few of the people I know who claim conservative politics understand what it is that a conservative movement conserves. For me, this is the heart of the right-wing hypocrisy: pretending that they care about anything other than protecting the rich.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23"/>
      </w:pPr>
    </w:p>
    <w:p>
      <w:pPr>
        <w:pStyle w:val="Normal23"/>
      </w:pPr>
      <w:r>
        <w:pict>
          <v:shape id="_x0000_i1106" type="#_x0000_t75" alt="LexisNexis®" style="width:147.75pt;height:30pt">
            <v:imagedata r:id="rId17" o:title=""/>
          </v:shape>
        </w:pict>
      </w:r>
      <w:r>
        <w:cr/>
      </w:r>
    </w:p>
    <w:p>
      <w:pPr>
        <w:pStyle w:val="Heading121"/>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Washington Letter; The Winning Official In the Can't-Win Job</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2001 Friday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National Desk; Pg. 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 W. APPLE Jr. </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865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can't be easy being Tom Ridge.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succeeded at everything he has done, building a too-good-to-be-true resume. He grew up in the timeworn little city of Erie, Pa., living first in public housing, then in a tiny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to Harvard on a scholarship, gained his union card as a construction worker during vacations and earned a Bronze Star in Vietnam.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to the House, he forged a reputation as a consensus-builder during 12 years in Washington, then won election as governor of Pennsylvania, the nation's sixth-biggest state in population.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at 56, much of Washington expects him to fail, that sterling record notwithstanding. His friends call his job as director of the Office of Homeland Security "difficult" and "thankless."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less inclined to be charitable describe it as "impossible," as "a political graveyard."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Ridge, who has been on the job for less than two months, looks made for it. His burly physique -- broad shoulders, powerful hands, large head -- give him the air of command that most politicians know only in their dreams.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President Bush's confidence; the two have known each other well for 20 years. But Mr. Ridge is swimming against powerful political tides.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of warnings he has issued about possible terrorist attacks, without specifying where or when attacks might occur, are problematic at best. He is damned if he issues such warnings and nothing ensues, as has been the case so far; each time that happens, he loses credibility, and the public is less inclined to take him, or them, very seriously.  He may soon find himself in the position of Aesop's shepherd boy who cried "wolf" once too often.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doubly true at a time when the news is dominated by accounts of military success abroad. Yesterday came word from Afghanistan that the airport at Kandahar, the last major city in Taliban hands, had fallen to opposition forces, and that Mullah Omar, the Taliban leader, was ready to surrender.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even if unconsciously, the string of upbeat developments in the war zone makes the crisis seem less acute to many ordinary citizens, especially since many of them find it hard to understand what they are meant to do when the president and Mr. Ridge put them on "high alert." The police can double patrols and cancel leaves, but what action should my household take?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column by Marc Fisher in The Washington Post yesterday began on a mocking note that would have been unthinkable a week ago but which rings less hollowly in the present context.  "Now that we're on super extra-special double-plus alert with an X-rayed cherry on top," he wrote, "where exactly are we?"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appearance on the "Early Show" on CBS this week, only hours after he issued his third warning, Mr. Ridge was reminded by the host, Bryant Gumbel, of Aesop's fable. He acknowledged that each warning might well diminish the impact of the next.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credible information analyzed by the people in the intelligence community," it must be made public, Mr. Ridge said. "Hopefully the public will be reassured that when we have that kind of information, we will share it with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he might well have said, is worse. Mr. Ridge would certainly be equally damned -- and most likely more so -- if he failed to issue warnings and a devastating new terrorist attack took place.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signals out of Washington continue to be mushy. Mr. Bush's fullest explanation was this, offered in a speech in Atlanta on Nov. 8: "A terrorism alert is not a signal to stop your life. It is a call to be vigilant -- to know that your government is on high alert, and to add your eyes and ears to our efforts to find and stop those who want to do us harm." Asked on another occasion for an example, he said citizens should report suspicious-looking crop-dusting airplanes.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Mr. Ridge is trying to build an organization to carry out the less public aspect of his job: coordinating the wildly overlapping, deeply disorganized federal agencies dealing with terrorism. At the moment, he has a staff of about 40, which is expected to grow to 100 in six months.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White House official pleaded for time, comparing the task facing Mr. Ridge to that which faced Harry S. Truman as he struggled to create a National Security Council to bring some order into the chaotic, antagonistic bureaucracies responsible for diplomacy, the military and intelligence.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job took more than two years, but it required action by Congress. So far, no such approval has been sought for the homeland security organization.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mix-ups make the job harder. A Republican senator said on Wednesday that 14 Senate committees claimed authority over anti-terrorist activities and that Mr. Ridge had received 41 requests to testify.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as screwed up as the executive branch," the senator said. </w:t>
      </w:r>
    </w:p>
    <w:p>
      <w:pPr>
        <w:pStyle w:val="Normal23"/>
        <w:keepNext w:val="0"/>
        <w:spacing w:before="240" w:after="0" w:line="260" w:lineRule="atLeast"/>
        <w:ind w:left="0" w:right="0" w:firstLine="0"/>
        <w:jc w:val="left"/>
      </w:pPr>
      <w:r>
        <w:br/>
      </w:r>
      <w:hyperlink r:id="rId234" w:history="1">
        <w:r>
          <w:rPr>
            <w:rFonts w:ascii="arial" w:eastAsia="arial" w:hAnsi="arial" w:cs="arial"/>
            <w:b w:val="0"/>
            <w:i/>
            <w:strike w:val="0"/>
            <w:color w:val="0077CC"/>
            <w:sz w:val="20"/>
            <w:u w:val="single"/>
            <w:vertAlign w:val="baseline"/>
          </w:rPr>
          <w:t>http://www.nytimes.com</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2001</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24"/>
      </w:pPr>
    </w:p>
    <w:p>
      <w:pPr>
        <w:pStyle w:val="Normal24"/>
      </w:pPr>
      <w:r>
        <w:pict>
          <v:shape id="_x0000_i1109" type="#_x0000_t75" alt="LexisNexis®" style="width:147.75pt;height:30pt">
            <v:imagedata r:id="rId17" o:title=""/>
          </v:shape>
        </w:pict>
      </w:r>
      <w:r>
        <w:cr/>
      </w:r>
    </w:p>
    <w:p>
      <w:pPr>
        <w:pStyle w:val="Heading122"/>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 xml:space="preserve">Once a Vision of Water, Mexico's Capital Now Thirsts for It </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2006 Thursday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16</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March 15 </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2070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chronicle of the Spanish Conquest, the soldier Bernal Diaz marveled at the invaders' first glimpse of Tenochtitlan, the Aztec capital set on an island in a vast lake. The city and lakeside towns, he recalled, ''rising from the water, all made of stone, seemed like an enchanted vision.''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Spaniards built Mexico City on the ruins of the Aztec city they destroyed, they conquered the lakewaters. The Aztecs had kept floodwaters at bay through a complex network of dikes, levees and canals. The Spaniards ignored all that and just began to drain the water.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over five centuries is the most drastic reordering of the natural environment that just about any city has carried out. In place of the five interconnected lakes that formed the heartland of the Aztec Empire, a megalopolis of 20 million people sits today.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there was once an excess of water, there is now a looming shortage.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as the city plays host to the Fourth World Water Forum, a six-day conference of water experts, it serves as an arresting example of the effects on water supplies of unchecked urban growth, shortsighted management and political inertia.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system held together by a thread,'' said Manuel Perlo Cohen, director of the University Program for Studies of the City at Mexico's National Autonomous University.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and its surrounding suburbs, broadly known as the Valley of Mexico, now extract water from their aquifers more than twice as fast as they replenish 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spongy clay on which the city is built dries up and compresses, causing it to sink. It has fallen nearly 30 feet in the last century and drops as much as 15 inches a year in some areas.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ranking of urban worries here, crime and traffic eclipse water for the attention of the public and politicians. Only now, in preparation for the water conference, has the local press engaged in a bout of collective hand-wringing over the city's water worries.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on full display in the city's poorer eastern limits and the neighboring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suburbs. There, the aquifers that supply the district of Iztapalapa, home to 1.8 million people, are overstretched and there is no alternate source.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Berenice Hernandez and her husband, Santiago Garcia, who live with their nine children in a three-room concrete-block house, say they have not had running water for four weeks.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got up at 4 one morning last week to get to the head of the line for the district water truck. But by the time it rumbled up the hill to their narrow street at midafternoon, it could fill only about a foot of the family's cistern.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we waste water,'' said Mr. Garcia, motioning at his tiny house with a shrug of disbelief.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response to the shortage is to take its water from elsewhere, namely the pine-forested mountains to the west. There, a system of pumps and treatment plants carries about a quarter of the city's water 80 miles uphill.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also takes water away from the poorest inhabitants of those mountains, diverting by almost three miles the river that once supplied the Mazahua Indians. After 25 years, they have yet to receive the running water they were promised in return.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see that there's no will from the government,'' to give us water, said Francisco Araujo Guzman, who drove with 18 other Mazahuas to Mexico City last week to confront local officials.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around wastewater are just as bad. A decade-old project to build four wastewater treatment plants is paralyzed by feuding among the city, state and federal governments.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is that the Valley of Mexico treats less than 10 percent of its wastewater, sending its sewage into rivers that irrigate farmland to the north.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Jesus Campos, the chief official in charge of urban infrastructure at the National Water Commission, warns that politicians are underfinancing the system and misleading the public by not raising water rates, which 50 percent of people ignore anyway.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population will have to pay the cost of what it takes to put water in their house,'' he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estimates that the city should collect five times as much as it does from its water in order to cover costs and upgrade its public works; after all the effort to get water to the city, some 36 percent of it is lost to leaks.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financing needs are enormous. Mr. Campos estimates that the backlog for Mexico City's infrastructure is $3 billion. This year, only 10 percent of that is budgeted.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Mexico City has managed to achieve the impossible when it has had to, as with a 25-year-old project that restored a small section of the largest of the Aztec lakes, Lake Texcoco.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1950's, the lake had become a desert. Nothing could grow in the salty soils of its parched lakebed, and windstorms whipped its blinding dust across the city, said Raul Solis, one of the engineers in charge of the project.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an artificial lake attracts migratory ducks, sandpipers and herons. The surrounding hillsides have been terraced and planted with millions of trees. Along with more than a thousand small dams, they now contain the rainwater, so that it will seep back into the aquifer, where it can be used.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purpose,'' Mr. Solis said, ''is to harvest the water.''</w:t>
      </w:r>
    </w:p>
    <w:p>
      <w:pPr>
        <w:pStyle w:val="Normal24"/>
      </w:pPr>
    </w:p>
    <w:p>
      <w:pPr>
        <w:pStyle w:val="Normal24"/>
        <w:keepNext w:val="0"/>
        <w:spacing w:before="240" w:after="0" w:line="260" w:lineRule="atLeast"/>
        <w:ind w:left="0" w:right="0" w:firstLine="0"/>
        <w:jc w:val="left"/>
      </w:pPr>
      <w:r>
        <w:br/>
      </w:r>
      <w:hyperlink r:id="rId242" w:history="1">
        <w:r>
          <w:rPr>
            <w:rFonts w:ascii="arial" w:eastAsia="arial" w:hAnsi="arial" w:cs="arial"/>
            <w:b w:val="0"/>
            <w:i/>
            <w:strike w:val="0"/>
            <w:color w:val="0077CC"/>
            <w:sz w:val="20"/>
            <w:u w:val="single"/>
            <w:vertAlign w:val="baseline"/>
          </w:rPr>
          <w:t>http://www.nytimes.com</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1" style="position:absolute;z-index:25172172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Residents of a low-income neighborhood in Mexico City waited for their weekly water ration as a tanker truck was filled. The city is playing host this week to an international conference of water experts. (Photo by Dario Lopez-Mills/Associated Press)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2006</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5"/>
      </w:pPr>
    </w:p>
    <w:p>
      <w:pPr>
        <w:pStyle w:val="Normal25"/>
      </w:pPr>
      <w:r>
        <w:pict>
          <v:shape id="_x0000_i1113" type="#_x0000_t75" alt="LexisNexis®" style="width:147.75pt;height:30pt">
            <v:imagedata r:id="rId17" o:title=""/>
          </v:shape>
        </w:pict>
      </w:r>
      <w:r>
        <w:cr/>
      </w:r>
    </w:p>
    <w:p>
      <w:pPr>
        <w:pStyle w:val="Heading123"/>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Nantucket's Medical Mr. Fix-It for Whatever Happens to Ail You</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2007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AMERICAN ALBUM</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NANTUCKET, Mass. </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2377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island flush with the financially fortunate, Dr. Timothy Lepore is a great leveler.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Jimmy Buffett crashed his seaplane, Dr. Lepore (pronounced LEH-pree) made sure the singer could strum. When the news anchor John Chancellor smacked his head into a door frame, Dr. Lepore fixed him up.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Senator John Kerry, another Nantucket denizen, showed up in the emergency room during the 2004 presidential race, Dr. Lepore was called at home, where he was watching football. Mr. Kerry, the Democratic candidate for president, had a tick bite.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Nantucket institution for almost a quarter-century, Dr. Lepore, 62, is not just sawbones to the summer rich. Sure, his office handles Botox, Jet Ski collisions, overboard yachtsmen, fish hooks in faces and a woman whose Jamaica vacation produced a hookworm called creeping eruption.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sees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foreign laborers: construction workers with sawed-off fingers or ears, commercial fishermen with chests crushed by winches. An equal opportunity malady is cobblestone rash -- from falling (or stumbling drunk) on the island's picturesquely uneven streets.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Nantucket's surgeon, medical examiner, school physician, football team doctor, Lyme disease expert, identifier of excavated Indian bones and occasional Dr. Doolittle, Dr. Lepore has pretty much seen it all.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treat the natives and the washashores,'' Dr. Lepore said. ''It can be a little like Lourdes on occasion, although usually I don't have people on crutches outside.''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Compensation for Dr. Lepore's services can be unconventional. One captain of industry thanked him for removing his daughter's appendix by giving him a barbeque grill. Some people pay in lobsters, and one recently offered yard work for hernia surgery.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Nepalese shaman on a book tour got his hernia fixed free -- in exchange for an autographed picture and permission for Dr. Lepore to use an obsidian scalpel he carved himself. (''I like to flint knap,'' he said about the ancient tool-making art -- one of his idiosyncratic hobbies.)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 South African restaurant worker unable to afford his appendectomy, ''I said, 'You work at a good cookie place,' '' Dr. Lepore recalled. '' 'Every week, bring me a couple of oatmeal raisin cookies.'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call or visit at all hours. Once, Dr. Lepore, a rabid runner, was tailed by a police car during a half-marathon and stopped at mile 10 for an emergency Caesarean section.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dinner party, ''someone called and said they had an eagle who was hurt and they were bringing him by,'' said Dr. Lepore's wife, Cathy, a nurse. Tony Yates, 78, a diabetic who visited the office and got a doughnut to raise his blood sugar, said: ''I come once or twice a month whether I need to or not. I just come to talk to him.''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Aguiar, 53, a police sergeant, said, ''He's everywhere; he does everything.'' Mr. Aguiar recently woke Dr. Lepore with an excruciating hernia.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to operate at night because the team is tired, and the team is me -- but in good conscience, I couldn't go back to sleep,'' Dr. Lepore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office decorations are not soothing seascapes or health tips, but instruments of, well, death. A revolver; pictures of muskets and ammunition; exam rooms named Smith and Wesson, Colt, and Winchester; a bathroom named P-Shooter.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hunting vest, not a lab coat, Dr. Lepore sees no cognitive dissonance in being healer and firearm fanatic. He collects guns, makes bullets and carves arrows.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hunts with Ajax, a red-tailed hawk he feeds with ''bunnies who haven't looked both ways,'' road-killed rabbits he collects at dawn.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Fascinated with the island's bugs that cause Lyme disease and other illnesses, he traps greenhead flies, and plucks ticks off deer that hunters shoot, shipping bottled bugs to mainland researchers. ''Which,'' he said, ''is perhaps not going to get me a Nobel prize.''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Lepore, who moved from Providence in 1983, seldom leaves Nantucket. When he does, the 15-bed hospital brings in a surgeon and an obstetrician. (Two internists and three family practitioners work here year-round.)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makes house calls, like one to Stanley Hollander, 78, after a heart attack Dr. Lepore detected when Mr. Hollander reported shortness of breath.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couldn't live here without him,'' said Mr. Hollander's wife, Joan.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not make not yacht calls, fearing being unreachable for emergencies. Not violent emergencies -- there have been only two murders in his time. (''Stockbrokers usually don't go after lawyers,'' he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 years ago, Dr. Lepore was drinking gin and tonic with a friend when a boy crashed his moped. Dr. Lepore started the boy's heart, removed his spleen -- and decided never to drink again on Nantucket.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fine, but if I'd had a second drink ...'' he said. ''You always have to be ready.''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Lepore insisted he and the boy be helicoptered to Boston in a thunderstorm. He said the Boston physician objected, saying the boy would die anyway. ''I said 'I agree with you, but he's not going to die on Nantucket,' '' Dr. Lepore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boy died in Boston, he said, ''A 14-year-old kid, you want to give him the benefit of everything that could be done.''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often grapples with when to fly patients off-island and does so about 200 times a year. He said he could perform most surgeries, but the hospital cannot provide extensive postoperative care and has only six units of blood.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often plays chicken with the weather. One recent Saturday night, he airlifted Kevin Mohler, a 34-year-old landscaper with a tick-borne illness, afraid he might get sicker later when fog would prevent flying.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once had to airlift his own son, T. J., paralyzed by a stroke at 7. T. J., 27, recovered and is in medical school. Dr. Lepore's daughter is a nurse joining his practice. Another son works for a malpractice lawyer, although ''I prefer that he play piano in a whorehouse,'' Dr. Lepore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Lepore can be a gadfly, arguing for more deer hunting to control ticks and for help for nurses buying houses. He does not always win, but knows his leverage: ''I suggest that perhaps I'm going to take a couple months off.''</w:t>
      </w:r>
    </w:p>
    <w:p>
      <w:pPr>
        <w:pStyle w:val="Normal25"/>
        <w:keepNext w:val="0"/>
        <w:spacing w:before="240" w:after="0" w:line="260" w:lineRule="atLeast"/>
        <w:ind w:left="0" w:right="0" w:firstLine="0"/>
        <w:jc w:val="left"/>
      </w:pPr>
      <w:r>
        <w:br/>
      </w:r>
      <w:hyperlink r:id="rId250" w:history="1">
        <w:r>
          <w:rPr>
            <w:rFonts w:ascii="arial" w:eastAsia="arial" w:hAnsi="arial" w:cs="arial"/>
            <w:b w:val="0"/>
            <w:i/>
            <w:strike w:val="0"/>
            <w:color w:val="0077CC"/>
            <w:sz w:val="20"/>
            <w:u w:val="single"/>
            <w:vertAlign w:val="baseline"/>
          </w:rPr>
          <w:t>http://www.nytimes.com</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5" style="position:absolute;z-index:25172480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NOT JUST A SAWBONES: Dr. Timothy Lepore, Nantucket's only surgeon, in his office. Dr. Lepore, 62, is also the island's medical examiner, school physician, football team doctor, Lyme disease expert, identifier of excavated Indian bones and occasional Dr. Doolittle. At times, he has taken payment in cookies and lobsters. At right, the Sankaty Head lighthouse. (PHOTOGRAPH BY STEPHEN CROWLEY/THE NEW YORK TIMES)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2007</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7" o:title=""/>
          </v:shape>
        </w:pict>
      </w:r>
      <w:r>
        <w:cr/>
      </w:r>
    </w:p>
    <w:p>
      <w:pPr>
        <w:pStyle w:val="Heading124"/>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On the Volga, Winter Is Far From the Mind</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1987, Sunday, Late City Final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6, Column 1; Foreign Desk</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 Special to the New York Times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VOLGOGRAD, U.S.S.R.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684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Soviet pop music poured from the open door of a parked bus and spilled over the mounds of construction sand that had become a temporary beach beside the Volga River.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driver lounged in the shade of his vehicle and surveyed bodies broiling without benefit of sun screen, the volleyball game without a net, the teen-agers burying a comrade up to his nostrils in the sand, the squealing children bellyflopping from a sand barge, the jars of beverage cooling in the river, the backdrop of dredging cranes and cruise boats.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arc of sand piles, waiting to be incorporated into a Volga embankment reconstruction project, is an urban oasis, unplanned, unofficial and, in the words of a city engineer concerned about industrial pollution, ''not recommended.''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On this day hundreds of Volgograders have claimed these dunes for relief from a sweltering city.</w:t>
      </w:r>
    </w:p>
    <w:p>
      <w:pPr>
        <w:pStyle w:val="Normal2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Making the Most of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time, summer in the city. There is not much of it in a country more famous for its winters. But the Russians make the most of 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 85-degree Sunday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southern Russia, the former Stalingrad, the readiest source of relief is the Volga.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city center, a broad staircase leads down to the huge riverboat terminal that offers cruises. A speaker demands the attention of milling groups: ''Comrade vacationers. . .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smaller boathouses offer a crowded, 15-cent ferry ride across the river to Krasnoslobodsk, where the beach is broad, authorized, enormously popular and the water reputedly cleaner.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classical Russian summer escape, here as in other cities, is the dacha. That is a cottage in the country, often, in fact, a very plain shack without amenities. But by midweek, when one is working in the city, it may seem as alluring as a chateau on the Loire.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dacha is the oasis of Russian weekending, a place for loafing, gardening and family feasts amid the mosquitos.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Volgograd, dachas can be found as near as the timbered islands in the middle of the river or an hour's train ride away along the Don River, the quiet-flowing tributary of Mikhail Sholokov's novels.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Soviet version of gentrification, Volgograd residents have begun to buy vacant houses in the farm villages near the Don to serve as weekend retreats. The Don is also favored by campers and fishermen. Packing only matches, bread, salt and vodka, they count on the river to provide the main course, which will be cooked over an aromatic birch fire. ''In principle,'' says a local journalist, this requires a permit. ''But here, many things that are forbidden are not that forbidden.''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Horses in the Steppes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Volgograder with a car has access to the steppes, the rich Russian plain. City folks can rent horses here to ride through the sagebrush, or probe for crawfish in the ponds and rivers. The crawdads, the size of small lobsters, are boiled on the spot and eaten with beer.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Periodically, a riverboat crosses the horizon on the Volga Canal, mirage-like, a genuine prairie schooner. Back in the city, summer is evident in the farm market, displaying the results of the local gardeners' private plots. Prices are still high - tomatoes at over $4 a pound - but it is hard to resist the fresh cherries and strawberries and crisp cucumbers.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kvas, the Russian fermented beverage tasting of rye bread, is dispensed from tanks into shared glasses or bring-your-own jugs. Too-sweet ice cream, scooped from huge plastic bags or packed in tube-like cones, is available on many corners.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outdoor snack bar on a patio overlooking the river is, the sign says, ''Closed for Technical Reasons.''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officious teen-ager explains that means the dishes are dirty, and that is ''technical reason'' enough in a pre-paper-plate culture.</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7" o:title=""/>
          </v:shape>
        </w:pict>
      </w:r>
      <w:r>
        <w:cr/>
      </w:r>
    </w:p>
    <w:p>
      <w:pPr>
        <w:pStyle w:val="Heading125"/>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Earning an A in Real Estate 101</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2007 Sunday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4; HABITATS BOERUM HILL, BROOKLYN</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SHAW</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889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ELANA KAROPKIN, 31, the principal of the public Urban Assembly School for Law and Justice in Brooklyn, seems wise beyond her years.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was 24 and a fledgling English teacher, she decided she should buy an apartment before the exploding real estate market forced her out of her native Brooklyn. Although she was happily sharing a three-bedroom rental in Prospect Heights, when the landlord started giving her a hard time about having a cat, she realized the vulnerability of being a renter.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I had to get a two-bedroom so I could have a roommate because I couldn't afford to carry a place on my own,'' said Ms. Karopkin, who had   modest savings and salary but big aspirations.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budget of only $125,000, she got up her nerve to visit a real estate office in Park Slope. ''I wasn't sure anyone would take me seriously,'' she said. ''I was really young. I wasn't even sure if I was taking myself seriously.''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agent had one property to show her: a sponsor's apartment in a converted garage on Wyckoff Street in Boerum Hill. ''I knew it was a nice neighborhood, a neighborhood I could not afford,'' she said. ''The apartment was listed at $135,000, so I thought something must really be wrong with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 only thing wrong with the  750-square-foot two-bedroom duplex was its condition. The tenants who were living there were slobs. ''It was pretty much trashed,'' Ms. Karopkin said. But it got nice southern light and had a small terrace, which were undeniable assets. ''It seemed like it had a lot of potential,'' she said. She borrowed the down payment from her father and made a deal at $125,000. (Three years later, a similar apartment in the building sold for $360,000, and another one is now on the market for $639,000.)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Feeling settled and secure, Ms. Karopkin was able to focus intensely on her teaching career. By the time she was 28, she was hired as the founding principal of the Urban Assembly School, which uses law and justice as  prisms for teaching traditional subjects like science and English.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young principals in the new schools,'' said Ms. Karopkin, who graduated from Bryn Mawr.  ''I had the usual path, but it just took a shorter time.'' But the fact that she is passionate and indefatigable may explain her rapid ascent. ''I get to school at 7 every morning, and I usually don't leave until after 7 at night,'' she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returns home, she has a sympathetic boyfriend waiting for her. Michael Rabinowitz, 29, works hours that are nearly as long as hers. Raised in upstate New York and a graduate of the University of Chicago, Mr. Rabinowitz does political work for Unite Here, a successor to the old International Ladies Garment Workers Union that now represents people in the garment, restaurant, hotel and gambling industries.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work is not nearly as exciting,'' said Mr. Rabinowitz, who shares Ms. Karopkin's commitment to making the American dream attainable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American middle class is disappearing, and one of the main reasons is the percentage of workers in unions has decreased.''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Rabinowitz moved in with Ms. Karopkin in January, her days suddenly got a bit shorter because he lets her drive his car to work. ''The school is across from the Brooklyn Navy Yard, and it is very inaccessible,'' she said. ''It is one of those places that is five minutes away by car and 45 minutes by any form of public transportation.''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hear Ms. Karopkin describe her job, one might think she is the headmaster of an elite private academy instead of a Title I  ''high poverty'' school with 400 students. Cravath, Swaine &amp; Moore, the prestigious Manhattan law firm, offers financial support as well as internships. She has forged relationships with universities like Yale, Princeton and Columbia, where some of her students studied last summer.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school year, her first senior class will be applying to colleges, and she expects 98 percent of the 100 graduating students to continue their education. Her goal is getting every student into the right school, not the best one. ''We want them to succeed in college,'' she said. ''We are not interested in our high school graduation rate but our college graduation rate.''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her savvy real estate investment, Ms. Karopkin and Mr. Rabinowitz are able to live like bona fide members of the Boerum Hill bourgeoisie. She got an iPhone the first week it came out. In their upstairs den, which was the second bedroom, Mr. Rabinowitz decompresses in front of a large flat-screen television.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like the wide choice of restaurants in their neighborhood but lament that they are bellwethers of generic gentrification. ''First, there was a wave of French bistros,'' Ms. Karopkin said. ''Then, the next wave was Thai places. Now, it's sushi -- sushi everywhere.''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talk about moving to a less tidy neighborhood where they might get more for their money, but they are not optimistic. ''The way the city is developing now,'' Mr. Rabinowitz said, ''it's hard to see neighborhoods maintaining their interestingness because as they hit a certain level of interestingness, real estate prices skyrocket, and anything diverse and interesting gets priced out.''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been exploring Queens. ''We looked at a cute little row house that was across the street from the tollbooth entrance to the Midtown Tunnel,'' Ms. Karopkin said. ''It needed a gut renovation, and it was over a million dollars.''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Outings like that make them realize how lucky they are to live as they do. They planted a garden on their small terrace this summer, and keeping it alive has taught these two workaholics a lesson. ''It's important that people take care of themselves and be sustainable, too,'' she said. ''The danger of our work is that you feel you are making a big difference, and it's addictive. I always wonder what will happen if I stop pedaling so hard.''</w:t>
      </w:r>
    </w:p>
    <w:p>
      <w:pPr>
        <w:pStyle w:val="Normal27"/>
        <w:keepNext w:val="0"/>
        <w:spacing w:before="240" w:after="0" w:line="260" w:lineRule="atLeast"/>
        <w:ind w:left="0" w:right="0" w:firstLine="0"/>
        <w:jc w:val="left"/>
      </w:pPr>
      <w:r>
        <w:br/>
      </w:r>
      <w:hyperlink r:id="rId265"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2" style="position:absolute;z-index:25172992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MARKET SAVVY Elana Karopkin, 31, principal of a Brooklyn high school, and  Michael Rabinowitz, 29, share a two-bedroom duplex in Boerum Hill that Ms. Karopkin bought for $125,000. (PHOTOGRAPHS BY GABRIELE STABILE FOR THE NEW YORK TIMES)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2007</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66"/>
          <w:headerReference w:type="default" r:id="rId267"/>
          <w:footerReference w:type="even" r:id="rId268"/>
          <w:footerReference w:type="default" r:id="rId269"/>
          <w:headerReference w:type="first" r:id="rId270"/>
          <w:footerReference w:type="first" r:id="rId271"/>
          <w:pgSz w:w="12240" w:h="15840"/>
          <w:pgMar w:top="840" w:right="1000" w:bottom="840" w:left="1000" w:header="400" w:footer="400"/>
          <w:pgNumType w:fmt="decimal"/>
          <w:cols w:space="720"/>
          <w:titlePg w:val="0"/>
        </w:sectPr>
      </w:pPr>
    </w:p>
    <w:p>
      <w:pPr>
        <w:pStyle w:val="Normal28"/>
      </w:pPr>
    </w:p>
    <w:p>
      <w:pPr>
        <w:pStyle w:val="Normal28"/>
      </w:pPr>
      <w:r>
        <w:pict>
          <v:shape id="_x0000_i1124" type="#_x0000_t75" alt="LexisNexis®" style="width:147.75pt;height:30pt">
            <v:imagedata r:id="rId17" o:title=""/>
          </v:shape>
        </w:pict>
      </w:r>
      <w:r>
        <w:cr/>
      </w:r>
    </w:p>
    <w:p>
      <w:pPr>
        <w:pStyle w:val="Heading126"/>
        <w:keepNext w:val="0"/>
        <w:spacing w:after="200" w:line="340" w:lineRule="atLeast"/>
        <w:ind w:left="0" w:right="0" w:firstLine="0"/>
        <w:jc w:val="center"/>
      </w:pPr>
      <w:hyperlink r:id="rId272" w:history="1">
        <w:r>
          <w:rPr>
            <w:rFonts w:ascii="arial" w:eastAsia="arial" w:hAnsi="arial" w:cs="arial"/>
            <w:b/>
            <w:i/>
            <w:strike w:val="0"/>
            <w:color w:val="0077CC"/>
            <w:sz w:val="28"/>
            <w:u w:val="single"/>
            <w:vertAlign w:val="baseline"/>
          </w:rPr>
          <w:t>Observer;</w:t>
        </w:r>
      </w:hyperlink>
      <w:r>
        <w:br/>
      </w:r>
      <w:hyperlink r:id="rId273" w:history="1">
        <w:r>
          <w:rPr>
            <w:rFonts w:ascii="arial" w:eastAsia="arial" w:hAnsi="arial" w:cs="arial"/>
            <w:b/>
            <w:i/>
            <w:strike w:val="0"/>
            <w:color w:val="0077CC"/>
            <w:sz w:val="28"/>
            <w:u w:val="single"/>
            <w:vertAlign w:val="baseline"/>
          </w:rPr>
          <w:t>Gone With the Unum</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1994, Tuesday, Late Edition - Final</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23;  Column 6;  Editorial Desk ; Column 6; ; Op-Ed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BAKER </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RUSSELL BAKER </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3196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an "E Pluribus Unum" person myself, but the future does not look bright for an "E Pluribus Unum" America. The melting pot in which the Pluribus were to be combined into the Unum was not the success its advertisers had promised.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ever is? It is the destiny of Americans to be oversold by slogans. They know it instinctively, which is why advertising is far more to blame than Richard Nixon and Lyndon Johnson combined for the cynicism in which we now wallow.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new these days is the passion with which we now pursue our tribal identities.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the sociologists Nathan Glazer and Patrick Moynihan (since gone to the Senate) created a stir by pointing out that we had been oversold on America as melting pot. The one people that was supposed to emerge from the many stirred into the pot simply refused to come forth, they observed.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had grown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already knew all this. If you ran with Italian kids and got caught alone among Irish kids, you knew loosened teeth or blackened eye, and possibly both, might ensue. Persons of African ancestry were isolated in remote neighborhoods and rarely encountered.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was dominated by a woman born of a marriage between Ireland and Cuba. In that age with its unbuttoned indifference to ethnic delicacy, her husband lovingly teased her by saying, "The only thing dumber than a dumb Swede is a smart Irishman."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she ruled the domain, she could tolerate and even laugh at the cruelty of failed-melting-pot humor, but no one ever mentioned her Cuban blood. In fact her Irish mother had been read out of the family for marrying a Cuban.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grew up knowing instinctively that the melting pot was an inferior vessel, but at the same time you were encouraged to believe that it ought to work, that it must work for America to succeed (whatever that meant), and that in time it eventually would work. Every schoolchild was taught at least enough Latin to know what "E Pluribus Unum" meant: "From many, one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will all play out is beyond my crystal ball's vision, but the game is already far afoot, and we old "E Pluribus Unum" people ought to be flexing our own tribal muscles on the possibility that it's going to be all Pluribus and no Unum for a long time to come.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tribe, I noticed while browsing in the press the other day, is being called "Caucasian." This is absurd. The Caucasus is a region between the Caspian and Black Seas and contains Russians, Georgians, Azerbaijanis and Armenians.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etiquette of the new ethnic sensitivity entitles each of us to decide what we want to be called, and it's hard to believe that many in my tribe want to face the coming struggle carrying the banner for the Caucasus, especially since Americans of Armenian, Georgian, Azerbaijani and Russian blood might sensibly object that we are ethnically impure.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"Caucasian" has long been a fussy, stuffy way of saying "a whitey." Cops with literary aspirations have used it for years. It's one of those nice-Nelly terms that throttle our ability to discuss the race problem without hypocrisy. Is it important to make clear that the perpetrator was not black, African-American, Negro, Afro-American, a person of color, Hispanic, Latino, Chicano or Asian-American? If so, announce that he was Caucasian.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tribal dignity of all whiteys is demeaned by the embrace of this silly term. Choosing a name that will honor us as we have a right to be honored is not for me to do. It will require a committee. "Whiteys," incidentally, will not do, as we vary in color from glorious purple to mausoleum gray.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solution, calling us "Anglos," is pretty, but almost as wrong as "Caucasian." It will also offend Celtics among us who despise England. The Jewish "goyim," while picturesque -- and who doesn't like being picturesque? -- is equally applicable to everybody not Jewish.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acronym "Wasp" -- white Anglo-Saxon Protestant -- is pleasant ("Wasps of America, unite before your stingers are plucked!") but offensive to white Anglo-Saxon Catholics, white Anglo-Saxon agnostics, white Gallic Protestants, white Central European anarchists and millions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Unum, what misery we courted when we forsook thee for Pluribus.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1994</w:t>
      </w:r>
    </w:p>
    <w:p>
      <w:pPr>
        <w:pStyle w:val="Normal28"/>
      </w:pPr>
    </w:p>
    <w:p>
      <w:pPr>
        <w:pStyle w:val="Normal28"/>
        <w:ind w:left="200"/>
        <w:sectPr>
          <w:type w:val="continuous"/>
          <w:pgMar w:top="840" w:right="1000" w:bottom="840" w:left="1000" w:header="400" w:footer="400"/>
          <w:pgNumType w:fmt="decimal"/>
          <w:cols w:space="720"/>
        </w:sectPr>
      </w:pPr>
      <w:r>
        <w:br/>
      </w:r>
      <w:r>
        <w:pict>
          <v:line id="_x0000_s112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29"/>
      </w:pPr>
    </w:p>
    <w:p>
      <w:pPr>
        <w:pStyle w:val="Normal29"/>
      </w:pPr>
      <w:r>
        <w:pict>
          <v:shape id="_x0000_i1127" type="#_x0000_t75" alt="LexisNexis®" style="width:147.75pt;height:30pt">
            <v:imagedata r:id="rId17" o:title=""/>
          </v:shape>
        </w:pict>
      </w:r>
      <w:r>
        <w:cr/>
      </w:r>
    </w:p>
    <w:p>
      <w:pPr>
        <w:pStyle w:val="Heading127"/>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Editorial Observer;</w:t>
        </w:r>
      </w:hyperlink>
      <w:r>
        <w:br/>
      </w:r>
      <w:hyperlink r:id="rId281" w:history="1">
        <w:r>
          <w:rPr>
            <w:rFonts w:ascii="arial" w:eastAsia="arial" w:hAnsi="arial" w:cs="arial"/>
            <w:b/>
            <w:i/>
            <w:strike w:val="0"/>
            <w:color w:val="0077CC"/>
            <w:sz w:val="28"/>
            <w:u w:val="single"/>
            <w:vertAlign w:val="baseline"/>
          </w:rPr>
          <w:t>Why Newt Gingrich Is in Deep, Deep Trouble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1998, Friday, Late Edition - Final</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32; Column 1; Editorial Desk ; Column 1; ; Editorial</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COLLINS </w:t>
      </w:r>
    </w:p>
    <w:p>
      <w:pPr>
        <w:pStyle w:val="Normal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GAIL COLLINS </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8" style="position:absolute;z-index:25173401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years ago, it was a good bet that Newt Gingrich would be the pivotal figure in American politics at the turn of the millennium. Seemingly overnight he had taken a moribund minority party and turned it into a pumped-up, issue-driven House majority. With a promise to balance the budget, end welfare and represent more conservative social values, he appeared to have rearranged the political map for Congress just as Ronald Reagan had done for the Presidency.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Gingrich's leadership is now so shaky that even if he maintains his hold on the Speaker's office, he is in danger of marginalization. A change this dramatic suggests something far more profound than a miscalculation about election tactics. What looked like one of the major realignments in American political history might turn out to have been nothing but a temporary shift.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Gingrich revolution was fueled by anger, a revolt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against what they perceived as a Democratic bias in favor of blacks and other minorities, and a middle-class rejection of the politics of big government and big deficits. They were the same resentments that Ronald Reagan had exploited so successfully. But old political habits and a moribund Republican leadership allowed the Democrats to retain control of Congress throughout the 1980's, and turned Mr. Reagan's economic program into an undisciplined tax-cutting spree that created prosperity along with huge budget gaps.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Gingrich's attention-grabbing rhetoric, energy and talent for political organization finally took Mr. Reagan's formula for success to the Congressional elections in 1994. But once in power, he ran head on into Bill Clinton, whose political instincts were even better. The President co-opted parts of the Contract With America, particularly the balanced budget and welfare reform. He adapted the Republican social message into a call for things like school uniforms and television rating systems, which symbolized more responsibility and parental control without supporting government intrusion into private lives.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right's genuine contempt for Mr. Clinton was based in part on the well-known flaws in the President's character. But it was mainly a reaction to the ease with which he had diverted what was supposed to be the flood tide of their revolution. They expected that the genuine successes of Mr. Gingrich's first year in office would lead to still larger victories for minimal government and taxes, unfettered free enterprise and a return to conservative Christian values. But the public was happy to be led in another direction, and focus on the concerns of aging baby boomers about health care and Social Security. The Government that was seen as the enemy when the issues were budgetary once again looked like a potential ally.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1994, both parties were so stunned by the sudden change in their Congressional fortunes that they may have overestimated what it all meant. In particular they may not have realized how quickly good economic times, a drop in crime and national welfare reform could blunt the power of race in American politics. The Democrats had become literally a minority party as white voters resentfully identified their policies with cities, blacks and immigrants. But last week union workers and Catholics returned to the Democratic fold. Without race as a wedge issue, the solid black Democratic vote became a powerful advantage in key states. Blacks, women and Latinos angry at Republican anti-immigration initiatives were the winning coalition in California, North Carolina and New York.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was right to say this was "not the election we expected." There may indeed be a Republican majority in America, but it appears to resemble the Republicanism of Dwight Eisenhower rather than Newt Gingrich -- pro-business, wary of debt and with an inherent distaste for bringing up messy social issues like abortion. The Republicans who have begun talking about "compassionate conservatism" and "the politics of inclusion" may be peddling political mush, but they peddled it to victory on Tuesday.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Republican Party's long sojourn in the wilderness of the House minority may have left it too accustomed to opposition to figure out what it can be for, and too attached to the politics of anger to make sense of a nation in the mood for moderation. Mr. Gingrich has suggested that his mistake was to let the Republicans drift along on the politics of impeachment when they should have been "almost maniacally focused" on things like tax cuts. But looking maniacal is what got them into trouble in the first place.  Winning control of Congress after so many years was very tough for Mr. Gingrich in 1994. But it will be ten times tougher to forge a politics that does not depend on rage.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1998</w:t>
      </w:r>
    </w:p>
    <w:p>
      <w:pPr>
        <w:pStyle w:val="Normal29"/>
      </w:pPr>
    </w:p>
    <w:p>
      <w:pPr>
        <w:pStyle w:val="Normal29"/>
        <w:ind w:left="200"/>
        <w:sectPr>
          <w:type w:val="continuous"/>
          <w:pgMar w:top="840" w:right="1000" w:bottom="840" w:left="1000" w:header="400" w:footer="400"/>
          <w:pgNumType w:fmt="decimal"/>
          <w:cols w:space="720"/>
        </w:sectPr>
      </w:pPr>
      <w:r>
        <w:br/>
      </w:r>
      <w:r>
        <w:pict>
          <v:line id="_x0000_s1129"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0"/>
      </w:pPr>
    </w:p>
    <w:p>
      <w:pPr>
        <w:pStyle w:val="Normal30"/>
      </w:pPr>
      <w:r>
        <w:pict>
          <v:shape id="_x0000_i1130" type="#_x0000_t75" alt="LexisNexis®" style="width:147.75pt;height:30pt">
            <v:imagedata r:id="rId17" o:title=""/>
          </v:shape>
        </w:pict>
      </w:r>
      <w:r>
        <w:cr/>
      </w:r>
    </w:p>
    <w:p>
      <w:pPr>
        <w:pStyle w:val="Heading128"/>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TELEVISION REVIEW; Shrapnel of Disaster, Still Lodged in Human Lives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2001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CARYN JAMES </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1" style="position:absolute;z-index:25173606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nasty, guilty secret these days, almost too harsh to say out loud: many news reports about Sept. 11 and its aftermath have become wearingly familiar. It is still easy to find personal stories of tragedy and survival on television, but rare to find a report as moving and eye-opening as Tom Brokaw's on "Dateline" (tomorrow night at 9 on NBC).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charts the impact of the attacks on people from Jersey City: a mother whose son was lost in the World Trade Center, sixth-graders who watched the planes crash from their classroom window, a woman who worked for a company that makes lights for Broadway and was laid off when theaters lost business. As it captures the lingering effects and vast reach of the tragedy, this "Dateline" illustrates that that even the most saturated viewers can still be surprised and touched by a story that continues to unfold.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on Jersey City is not typical. As the report notes, the twin towers literally cast their shadow on the city just across the river, a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a substantial Arab-American population. But a similar web of consequences has reached into many communities in a less concentrated form.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from Sept. 11 to the present, the report becomes more surprising as it goes along. Frances Swift is a reminder that no matter how many stories are told, each family experienced loss in a painfully personal way. Her 30-year-old son, Tom, the youngest of her five children and the first to go to college, was an assistant vice president at Morgan Stanley Dean Witter in the World Trade Center. A "Dateline" crew began following her and her family on the night of the attacks, as she made the rounds of hospitals searching for her son. The cameras also captured Tom's sister and brother days after the attacks, weeping when they get word that someone might have heard from him.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Recalling those false reports in a recent interview, Mrs. Swift shakes her head and says with heartbreaking matter-of-factness, "One day, four times we heard he was O.K., and each time it wasn't so." Using first names and engaging these people in conversation, Mr. Brokaw creates an intimate tone that translates across the screen.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freshest element of the program involves Tina John, a young sixth-grade teacher, whose students heard the first plane roar by before they saw it hit. In the months since, Ms. John has concentrated on teaching tolerance to her students, most of whom are black or Hispanic. Reinforcing her lessons for the "Dateline" camera, she asks, "If the people responsible for this were African-American or Hispanic, do you think all of you guys should get harassed?" The class weakly choruses "No." It is a needed lesson, she says, because her students reported older children harassing Arab-Americans on the playgrounds and they tossed around the word "they," saying, "We need to make them pay."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Brokaw asks if she worries that the children will grow up with "a greater level of fear" than before, her illuminating, counterintuitive answer is no. Based on their responses, she worries instead that they will grow up with a greater level of anger.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interviewed offer different revelations. Wilneyda Luna, the woman who lost her job, is one of the indirect victims so easily overlooked. Her husband works as a truck driver, but with a 5-year-old son and another child on the way, they need her income and she is still looking for a job.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Arab-American teenagers, Fatima and Mohammed, both raised in New Jersey, worry about the prejudice they have suddenly faced. Fatima, in a tightly wrapped head scarf, says she now gets "evil stares" on the street, though she is encouraged by television programs on cultural understanding. "I watched it on MTV," she says. Mr. Brokaw adds, "But as a young Muslim, her life is here in Jersey City, not on MTV," calling attention to the impact of television and also its distance from ordinary lives.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holidays approach, Ms. John takes her class to the Christmas Show at Radio City. Michael Brogan, a Port Authority policeman in Jersey City, is seen decorating a Christmas tree with his family, and says he almost feels guilty about being festive. Mr. Brokaw concludes that the season is supposed to be about peace on earth, "but this year it is also the season of deep grief, anger and anxiety." If this report doesn't quite begin a new phase of coverage, it points in that valuable direction, as it captures the country's mood at this delicate, complicated moment.</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DATELINE: CHANGED LIVES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tonight at 9 p.m.</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Brokaw is the anchor. Soraya Gage, producer; Marc Rosenwasser, executive producer; Subrata De, Angela Ellis and Alison Bologna, field producers; Joshua Kuvin, editor. David Corvo, executive producer, "Dateline NBC."</w:t>
      </w:r>
    </w:p>
    <w:p>
      <w:pPr>
        <w:pStyle w:val="Normal30"/>
        <w:keepNext w:val="0"/>
        <w:spacing w:before="240" w:after="0" w:line="260" w:lineRule="atLeast"/>
        <w:ind w:left="0" w:right="0" w:firstLine="0"/>
        <w:jc w:val="left"/>
      </w:pPr>
      <w:r>
        <w:br/>
      </w:r>
      <w:hyperlink r:id="rId289" w:history="1">
        <w:r>
          <w:rPr>
            <w:rFonts w:ascii="arial" w:eastAsia="arial" w:hAnsi="arial" w:cs="arial"/>
            <w:b w:val="0"/>
            <w:i/>
            <w:strike w:val="0"/>
            <w:color w:val="0077CC"/>
            <w:sz w:val="20"/>
            <w:u w:val="single"/>
            <w:vertAlign w:val="baseline"/>
          </w:rPr>
          <w:t>http://www.nytimes.com</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2001</w:t>
      </w:r>
    </w:p>
    <w:p>
      <w:pPr>
        <w:pStyle w:val="Normal30"/>
      </w:pPr>
    </w:p>
    <w:p>
      <w:pPr>
        <w:pStyle w:val="Normal30"/>
        <w:ind w:left="200"/>
        <w:sectPr>
          <w:type w:val="continuous"/>
          <w:pgMar w:top="840" w:right="1000" w:bottom="840" w:left="1000" w:header="400" w:footer="400"/>
          <w:pgNumType w:fmt="decimal"/>
          <w:cols w:space="720"/>
        </w:sectPr>
      </w:pPr>
      <w:r>
        <w:br/>
      </w:r>
      <w:r>
        <w:pict>
          <v:line id="_x0000_s1132"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1"/>
      </w:pPr>
    </w:p>
    <w:p>
      <w:pPr>
        <w:pStyle w:val="Normal31"/>
      </w:pPr>
      <w:r>
        <w:pict>
          <v:shape id="_x0000_i1133" type="#_x0000_t75" alt="LexisNexis®" style="width:147.75pt;height:30pt">
            <v:imagedata r:id="rId17" o:title=""/>
          </v:shape>
        </w:pict>
      </w:r>
      <w:r>
        <w:cr/>
      </w:r>
    </w:p>
    <w:p>
      <w:pPr>
        <w:pStyle w:val="Heading129"/>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In the Land Of Nannies And Poodles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2007 Sunday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17</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4"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 SPRINGER BERMAN  and Robert Pulcini, the husband-and-wife writing-and-directing team, got their start making documentaries, experience they found essential in taking on ''The Nanny Diaries.'' Their film version of the best-selling roman a clef about the distinctly unfamilial lives of Manhattan's elite has an anthropological perspective, complete with museum-style dioramas of that strange society known as the Upper East Side. Set to be released on Friday by the Weinstein Company, it stars Scarlett Johansson as the nanny and Laura Linney and Paul Giamatti as the ghastly parents, Mr. and Mrs. X.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first feature from Ms. Springer Berman, 43, and Mr. Pulcini, 42, since 2003, when ''American Splendor,'' their postmodern indie biopic about the cartoonist and crank Harvey Pekar and his wife, Joyce Brabner, earned them an Oscar nomination for best adapted screenplay. In the meantime, the filmmakers, who live and share an office on the Upper West Side, have worked on several other features and documentaries, most of which did not come to fruition. In the course of making ''The Nanny Diaries'' they also adopted a son, Antonio, now 11 months old. A friend watched him (their nanny was unavailable) earlier this month while they spoke to Melena Ryzik in their rented editing space near TriBeCa, where they were putting the finishing touches on the film.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drew you to this? It's quite different from your previous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That was one of the things that was appealing about it. When they first came to us with this project, it was a writing job, because Shari and I write all kinds of movies. And then Harvey Weinstein really wanted us to direct it, which frankly we were kind of surprised 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We kept saying, ''Are you sure you don't want somebody else?''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Then we heard that we could shoot it all in Manhattan, and that was a big issue for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I'm a native New Yorker, and he has been here for a long time. We both always wanted to make something that was like a valentine to New York.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And also, things got a little crazy after ''American Splendor.'' We would have meetings with people, and they would say things like, ''You've invented a new language for cinema.'' We were like, ''Omigod,  what have we created 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Everyone wanted us to do everything meta. It's like, ''I think meta's been done.''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you liked that this was a mainstream, popular story?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It actually made us both very uncomfortable. It's not a way that we're used to working. We're used to coming from the most obscure world and trying to make it accessible to people. So something that's already accessible made us nervous. And it still makes us nervous.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A little bit. But we've always wanted to make studio movies. Making this film really felt good after ''American Splendor.'' We sort of became very precious about the next movie -- it has to be this, it has to be that. It felt very refreshing to do something light. Really our goal was to entertain people with this film, and to make a really fun, guilty pleasure.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did Scarlett get involved?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She somehow got ahold of the script. We had written it several years ago. And her people called us. She had a very interesting take on it. She said, ''I want to make the kind of movie you want to see when you're home sick, that you want to watch over and over again.'' I thought that was great, the way she kind of envisioned this being like a reassuring, comforting kind of film.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Was the rarefied social stratum familiar?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It is very much a West Side perspective of the Upper East Side, which may not be fair.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Before we started shooting we would go and take long walks down Madison and Park, and we'd see things. I admit it, I occasionally shop at Bergdorf Goodman when they're having a very good sale, and all the women at Bergdorf Goodman would have their little toy poodles or their Chihuahuas, so we were like, that's part of the thing, we've got to have these little  dogs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usually wearing a matching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outfit. So we got these little details of the way people would dress or the way the cars would come and pick the kids up from school in limousines.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We used to visit this Web site too, called New York Social Diary, where we would read about events and who appeared, and Bunny this and Bitsy that.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There was this one guy that we loved the way he looked. We e-mailed Paul and said, this is your character.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you ever work apart?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No.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Nobody ever wants to hire 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We work apart on the same project. I edit the film, and there's long stretches when Shari doesn't come in, and then she does and acts as the director and tells me what's wrong with everything I've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[talking over her husband] -- tell him what to do. And he's very difficult. I always have to threaten him.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I usually get fired at least once a movie.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Your films, including your documentaries, are about work and family. As a couple that work together, is that a natural outflow?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[after a pause] You might've hit on something.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This kind of family is so foreign to our worlds. We're both from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 think we'd be closer to Harvey Pekar and Joyce.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We don't fight as much as they do.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you feel like Harvey Pekar follows you?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I think people expect us to be like him.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I think some people might actually get mad at us, that we would do a movie that's so not Harvey Pekarish. We should show the movie to Harvey. What do you think Harvey would say about this movie? ''It's fake.''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PULCINI He'll hate it. But he'll be happy that we made some money.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SPRINGER BERMAN He'll say: ''Did you make a lot of bread? I hated it, but if you made a lot of bread, that's O.K.''</w:t>
      </w:r>
    </w:p>
    <w:p>
      <w:pPr>
        <w:pStyle w:val="Normal31"/>
        <w:keepNext w:val="0"/>
        <w:spacing w:before="240" w:after="0" w:line="260" w:lineRule="atLeast"/>
        <w:ind w:left="0" w:right="0" w:firstLine="0"/>
        <w:jc w:val="left"/>
      </w:pPr>
      <w:r>
        <w:br/>
      </w:r>
      <w:hyperlink r:id="rId297"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5"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Scarlett Johansson, left, and Laura Linney as nanny and employer in ''The Nanny Diaries,'' based on the best seller.(Photograph by K. C. BAILEY/WEINSTEIN COMPANY)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 Springer Berman and Robert Pulcini have directed their own script for ''The Nanny Diaries,'' which will be in theaters Friday. (Photograph by CHESTER HIGGINS JR./THE NEW YORK TIMES)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2007</w:t>
      </w:r>
    </w:p>
    <w:p>
      <w:pPr>
        <w:pStyle w:val="Normal31"/>
      </w:pPr>
    </w:p>
    <w:p>
      <w:pPr>
        <w:pStyle w:val="Normal31"/>
        <w:ind w:left="200"/>
        <w:sectPr>
          <w:type w:val="continuous"/>
          <w:pgMar w:top="840" w:right="1000" w:bottom="840" w:left="1000" w:header="400" w:footer="400"/>
          <w:pgNumType w:fmt="decimal"/>
          <w:cols w:space="720"/>
        </w:sectPr>
      </w:pPr>
      <w:r>
        <w:br/>
      </w:r>
      <w:r>
        <w:pict>
          <v:line id="_x0000_s1136"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pgNumType w:fmt="decimal"/>
          <w:cols w:space="720"/>
          <w:titlePg w:val="0"/>
        </w:sectPr>
      </w:pPr>
    </w:p>
    <w:p>
      <w:pPr>
        <w:pStyle w:val="Normal32"/>
      </w:pPr>
    </w:p>
    <w:p>
      <w:pPr>
        <w:pStyle w:val="Normal32"/>
      </w:pPr>
      <w:r>
        <w:pict>
          <v:shape id="_x0000_i1137" type="#_x0000_t75" alt="LexisNexis®" style="width:147.75pt;height:30pt">
            <v:imagedata r:id="rId17" o:title=""/>
          </v:shape>
        </w:pict>
      </w:r>
      <w:r>
        <w:cr/>
      </w:r>
    </w:p>
    <w:p>
      <w:pPr>
        <w:pStyle w:val="Heading130"/>
        <w:keepNext w:val="0"/>
        <w:spacing w:after="200" w:line="340" w:lineRule="atLeast"/>
        <w:ind w:left="0" w:right="0" w:firstLine="0"/>
        <w:jc w:val="center"/>
      </w:pPr>
      <w:hyperlink r:id="rId304" w:history="1">
        <w:r>
          <w:rPr>
            <w:rFonts w:ascii="arial" w:eastAsia="arial" w:hAnsi="arial" w:cs="arial"/>
            <w:b/>
            <w:i/>
            <w:strike w:val="0"/>
            <w:color w:val="0077CC"/>
            <w:sz w:val="28"/>
            <w:u w:val="single"/>
            <w:vertAlign w:val="baseline"/>
          </w:rPr>
          <w:t>Finding the Drama In What Strangers Have Left Behind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2011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 CITY ROOM</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8"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often you see a couple of characters dashing around the Bronx dressed in Kiplingesque explorers' outfits. But last summer, two actors named Joey Rizzolo and Christopher Borg pulled on their aviator goggles and straightened their bow ties and set off on an expedition.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explorers looked as if they were bound for Cairo or Casablanca to unearth some ancient tomb. In fact, they set their course for Storage Deluxe in Co-op City, which charges a monthly fee for a walk-in storage space about the size of a large elevator.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dramatists turned their adventure into a play called ''Locker 4173b,'' produced by their performance collective, the New York Neo-Futurists. The comic yet poignant play - which they bill as ''an urban archaeological adventure'' - is based on the contents of two storage lockers they bought at an auction at Storage Deluxe in July.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archaeological-dramaturgical escapade started after Mr. Rizzolo and Mr. Borg heard about the auctions, which take place after renters fall behind on their payments. Management seizes the lockers and puts their contents up for sale.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for some real-life fodder for their next play, the two actors attended an auction at Storage Deluxe hoping to buy a container full of old items that might unfold a sweeping romantic tale stretching back generations. But they found themselves outbid by the many professional buyers willing to pay large sums for valuable antiques.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cash-poor pair wound up purchasing two of the most inexpensive lots - $110 for Locker 4173B, belonging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with three children; and $5 for Locker 2227, which was rented by a mentally unstable homeless woman who perhaps hoped to make it her residence. The first locker was chock full of everyday family possessions, but the second locker contained only a pair of boots and leg warmers, two smallish bags and a purple umbrella.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 the second locker that perhaps provided a more definitive explanation of itself. One of the bags contained a journal in which the woman outlined, in very colorful language and style, her hard-knock past and her plans to salvage her life. Some of the best parts of the play are the verbatim reading of passages of her journal.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cataloged more than 1,500 items from the lockers, itemized them in a spreadsheet, and tried to piece them together to figure out who their former owners were, and what had happened to them. The play is their account of the entire process. They wrote it, and cast themselves as the two main characters: raiders of the lost lives. The production is at a Chelsea performance space called the Monkey, on the 12th floor of 37 West 26th Street. Previews run through Monday, and the regular run continues through May 21, with tickets for all dates available online via www.nynf.org.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alternates between the two lockers. The items, labeled and packed in wooden crates, are treated as artifacts and hauled onstage for display and examination and discussion. The production is dense with witty dialogue and comedic banter and the two actors play their dashing adventurer roles to the hilt. They deliver witty songs and at times drift into the characters of these mysterious people whose items they are examining.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homeless woman - whose name is India - apparently first rented her locker in March 2010, attracted by the offer of one month's free rent. When India was unable to pay, her locker was seized in July. Her journal and paperwork describe a sad slide in which she seems to have stopped taking her medication while pregnant and wound up in Montefiore Hospital's psychiatric ward with her child placed into foster care.-In the journal, she plans to ''get my money right'' and go through the bureaucratic steps to regain her child. She reminds herself that, ''You are the queen'' and vows to get away from the psychiatric staff: ''I won't let them get into my head.''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outlines her plans to move into the storage locker and buy herself a laptop and a BlackBerry and some furniture.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avoids divulging the last names of its real-life muses - ''We wanted to maintain the dignity of our subjects,'' Mr. Rizzolo said - but they do use first names and display photographs, documents and personal possessions.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actors undergo plenty of soul searching and hand wringing onstage over the ethics of turning the lives of the less fortunate into entertainment.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any better than the professional auction buyers whom they call plunderers and mercenaries? And should they really be referring in the past tense to these locker tenants? Are they still alive? Would they ever find out they are the basis of a play that they will likely never hear about? (The creators of ''Locker 4173b'' say that, so far, they have resisted the impulse to contact the previous owners of the belongings.)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Rizzolo wonders onstage if it is right to take the attitude that, ''We'll return your things as soon as we're done parading your life in front of strangers?''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locker contains the possessions of a family clearly beset with problems. The mother, Priscilla, is a home health aide, who lives with her husband, Luis, and their three children in Co-op City. It is unclear why the family rented the locker. The belongings are carefully packed, including personal items belonging to the mother, Priscilla: makeup, a sports bra, high-heeled shoes, cassette tapes and a nurse's uniform.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Luis, a courier who played music as D.J. Big Beatz, dabbled in rap and left behind some lyrics, which get a reprise by Mr. Rizzolo, with Mr. Borg beat-boxing with his mouth. We see Luis's red Nike headband, his striped bathrobe and his Penthouse magazine. We learn that he was paying child support for a son he had from a previous relationship, who went to jail.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children are named Melissa, Anthony and Lisette. The two girls have scoliosis and are good students, judging by their education documents. The boy has become a discipline problem and has perhaps joined a gang.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Luis's brother Elliot may have lived with the family. He was an auxiliary police officer and a transit worker. His belongings are stored meticulously in boxes marked: ''Elliot, taking with him.'' We see his work badges and uniforms. We learn that he earned $50,000 in 2001 and that he drove a blue 1990 Dodge Colt and attended William Howard Taft High School in the Bronx. We learn he had cosmetic surgery to get rid of the dark circles under his eyes from working nights as a train worker.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Inferences are made from the family's bills, bank statements, collection notices, dirty underwear, personal checks, parking tickets and school notebooks. There are signs that the family was in turmoil. There is a painful note from Luis to Priscilla that perhaps refers to her involvement with another man. There is documentation that Anthony is such a problem that his parents gave him up to a boarding facility.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rays of hope: a pawn ticket suggesting Luis is buying a charm bracelet for Priscilla - that he still loves her. There is proof of Anthony's enrollment in a school in Florida, and indications that the family has perhaps moved to Florida as well.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two actors conclude they can conclude very little definitively about the former owners of these lockers. In the end, they tell the audience, all this stuff is simply ''evidence that they were there.''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2"/>
        <w:keepNext w:val="0"/>
        <w:spacing w:before="240" w:after="0" w:line="260" w:lineRule="atLeast"/>
        <w:ind w:left="0" w:right="0" w:firstLine="0"/>
        <w:jc w:val="left"/>
      </w:pPr>
      <w:r>
        <w:br/>
      </w:r>
      <w:hyperlink r:id="rId305" w:history="1">
        <w:r>
          <w:rPr>
            <w:rFonts w:ascii="arial" w:eastAsia="arial" w:hAnsi="arial" w:cs="arial"/>
            <w:b w:val="0"/>
            <w:i/>
            <w:strike w:val="0"/>
            <w:color w:val="0077CC"/>
            <w:sz w:val="20"/>
            <w:u w:val="single"/>
            <w:vertAlign w:val="baseline"/>
          </w:rPr>
          <w:t>http://www.nytimes.com</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9" style="position:absolute;z-index:25174220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Christopher Borg, left, and Joey Rizzolo rehearsing the play ''Locker 4173b,'' based on the contents of storage lockers they News and bought at auction. Items from the lockers are displayed onstage. (PHOTOGRAPHS BY TONY CENICOLA/THE NEW YORK TIMES)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2011</w:t>
      </w:r>
    </w:p>
    <w:p>
      <w:pPr>
        <w:pStyle w:val="Normal32"/>
      </w:pPr>
    </w:p>
    <w:p>
      <w:pPr>
        <w:pStyle w:val="Normal32"/>
        <w:ind w:left="200"/>
        <w:sectPr>
          <w:type w:val="continuous"/>
          <w:pgMar w:top="840" w:right="1000" w:bottom="840" w:left="1000" w:header="400" w:footer="400"/>
          <w:pgNumType w:fmt="decimal"/>
          <w:cols w:space="720"/>
        </w:sectPr>
      </w:pPr>
      <w:r>
        <w:br/>
      </w:r>
      <w:r>
        <w:pict>
          <v:line id="_x0000_s114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33"/>
      </w:pPr>
    </w:p>
    <w:p>
      <w:pPr>
        <w:pStyle w:val="Normal33"/>
      </w:pPr>
      <w:r>
        <w:pict>
          <v:shape id="_x0000_i1141" type="#_x0000_t75" alt="LexisNexis®" style="width:147.75pt;height:30pt">
            <v:imagedata r:id="rId17" o:title=""/>
          </v:shape>
        </w:pict>
      </w:r>
      <w:r>
        <w:cr/>
      </w:r>
    </w:p>
    <w:p>
      <w:pPr>
        <w:pStyle w:val="Heading131"/>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I.R.A. Mounts More Attacks As Truce Ends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1994, Sunday, Late Edition - Final</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9;  Column 1;  Foreign Desk ; Column 1;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 CLARITY, </w:t>
      </w:r>
    </w:p>
    <w:p>
      <w:pPr>
        <w:pStyle w:val="Normal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F. CLARITY,   Special to The New York Times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 April 9</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2"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Republican Army resumed its attacks on British security forces early today after its self-imposed, three-day cease-fire expired.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hurt no one. In Belfast, a homemade bomb was hurled at a police station and a grenade was fired at a mobile patrol; shots were fired at two army posts along the border between the Republic of Ireland and this Protestant-dominated British province. But the assaults threw into doubt the prospects for the new peace initiative announced by Ireland and Britain in December.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confirmed the doubts among many political officials and ordinary people about the 72-hour cease-fire, the most significant the overwhelmingly Catholic I.R.A. has called since 1975 in its campaign to end British rule here. The truce expired at midnight Friday.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John Major of Britain had called the cease-fire "a brief public relations gesture." The Prime Minister of Ireland, Albert Reynolds, who had already said it was too brief to do any good, called today for another cease-fire.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Adams, the president of the I.R.A.'s political wing, Sinn Fein, had urged Mr. Major to use the cease-fire to make new efforts with his party to advance the peace talks. Today he said more truces might be called.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Express Skepticism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leaders on both sides indicated that progress toward peace was still possible, the Roman Catholics and Protestants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Belfast, where a disproportionate amount of the violence takes place, mostly expressed skepticism during the cease-fire.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them on either side," said Monica O'Brien Donaghy, a 54-year-old Catholic, as she bought ice cream cones for two of her granddaughters at a shopping center. "People have had enough. It's time for my grandchildren to grow up in peace."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some of her neighbors supported the I.R.A., which has killed more than 1,600 people since 1969. "They say, 'Kill or be killed.' But walking into people's houses and killing people you don't even know, Catholics cannot support that. Catholics are brought up not to kill."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the Falls Road, in Milltown Cemetery, fresh flowers had been placed on the grave of Thomas Begley, a Catholic teen-ager who killed nine Protestants when he carried a bomb into a fish-and-chips shop on the Shankill Road, a Protestant shopping area, on Oct. 23. Mr. Begley died in the blast.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Trust Them'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Shankill Road, about a mile from the cemetery, a wreath honoring Mr. Begley's Protestant victims was pinned to a construction fence at the site of the ruins of the fish shop. Across the street, in a coffee shop, a middle-aged Protestant woman, who asked not to be identified, seemed to reflect the view of many of the area's Protestants on the I.R.A. cease-fire.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trust them, it's as simple as that," she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cease-fire, the only clear act of sectarian violence was carried out by members of a Protestant paramilitary group who shot up a taxi office in a Catholic area. No one was hurt.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a Protestant woman was beaten and shot to death outside a Protestant drinking club.  The police said she may have been mistaken for a Catholic or for an undercover policewoman.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Called Significant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officials and analysts said the cease-fire was significant because it was the first by the I.R.A., aside from Christmas truces, since an eight-month cease-fire in 1975. It was also the I.R.A.'s first conciliatory response to a peace initiative put forth on Dec. 15 by the British and Irish Governments.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known as the Downing Street Declaration, offered Sinn Fein a place at a peace table in exchange for a total cessation of I.R.A. attacks and a renunciation of violence by Sinn Fein.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attacks by the I.R.A. and by Protestant paramilitary groups have since dropped off. Nine people have been killed since the December declaration, a rate that, if sustained, would produce the lowest casualty toll since 1970. Since 1969, 3,120 people have been killed by the two sides.</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3" style="position:absolute;z-index:25174528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West Belfast.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1994</w:t>
      </w:r>
    </w:p>
    <w:p>
      <w:pPr>
        <w:pStyle w:val="Normal33"/>
      </w:pPr>
    </w:p>
    <w:p>
      <w:pPr>
        <w:pStyle w:val="Normal33"/>
        <w:ind w:left="200"/>
        <w:sectPr>
          <w:type w:val="continuous"/>
          <w:pgMar w:top="840" w:right="1000" w:bottom="840" w:left="1000" w:header="400" w:footer="400"/>
          <w:pgNumType w:fmt="decimal"/>
          <w:cols w:space="720"/>
        </w:sectPr>
      </w:pPr>
      <w:r>
        <w:br/>
      </w:r>
      <w:r>
        <w:pict>
          <v:line id="_x0000_s1144"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34"/>
      </w:pPr>
    </w:p>
    <w:p>
      <w:pPr>
        <w:pStyle w:val="Normal34"/>
      </w:pPr>
      <w:r>
        <w:pict>
          <v:shape id="_x0000_i1145" type="#_x0000_t75" alt="LexisNexis®" style="width:147.75pt;height:30pt">
            <v:imagedata r:id="rId17" o:title=""/>
          </v:shape>
        </w:pict>
      </w:r>
      <w:r>
        <w:cr/>
      </w:r>
    </w:p>
    <w:p>
      <w:pPr>
        <w:pStyle w:val="Heading132"/>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ON PRO BASKETBALL;</w:t>
        </w:r>
      </w:hyperlink>
      <w:r>
        <w:br/>
      </w:r>
      <w:hyperlink r:id="rId320" w:history="1">
        <w:r>
          <w:rPr>
            <w:rFonts w:ascii="arial" w:eastAsia="arial" w:hAnsi="arial" w:cs="arial"/>
            <w:b/>
            <w:i/>
            <w:strike w:val="0"/>
            <w:color w:val="0077CC"/>
            <w:sz w:val="28"/>
            <w:u w:val="single"/>
            <w:vertAlign w:val="baseline"/>
          </w:rPr>
          <w:t>For Wilkens, It's Not the Billing That Counts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1998, Friday, Late Edition - Final</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5; Column 3; Sports Desk ; Column 3;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Wise </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Mike Wise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SPRINGFIELD, Mass.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6" style="position:absolute;z-index:2517473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of Larry Bird will be unveiled this afternoon, a few hours before the enshrinement dinner. Like the hotel rooms here, nearly every event surrounding his induction into the Basketball Hall of Fame is sold out.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old, the Bird story is still a compelling one -- rife with details about the hick from French Lick, Ind., who along with Magic Johnson strapped the National Basketball Association on his shoulders in 1979 until his back gave out in 1992. Perhaps Boston's greatest sports icon, Bird will be paid homage less than an hour's drive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he seemed to personify on the floor. He is deserving as ever.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too bad Lenny Wilkens's legend has to come second.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that doesn't bother me at all," Wilkens, who will join John Wooden as the only one to be inducted into a sports hall of fame as both a player and a coach, said last night. "I mean, a lot of friends and family will be here and I'm happy for Larry and everybody else going 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Bird, Wilkens will enter the hall with Marques Haynes, the first Harlem Globetrotter to be inducted, the former Rochester Royal and Boston Celtics star Arnie Risen and three other coaches-- the longtime N.B.A. mentor Alex Hannum, the University of Texas women's coach Jody Conradt and the Yugoslav coach Aleksandar Nikolic.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Wilkens never had a genuine superstar to bail him out. All he did was win with what he had. Even then, he had to surpass Red Auerbach, his presenter today, as the winningest coach of all time for people to raise a fuss.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Wilkens, 60, still going strong with the Atlanta Hawks, plans to honor the remaining four years of his contract. He understands where the league has been, where it has gone.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his ability to communicate with today's players truly special, coming from the era Lenny came from," said Hannum, who once devoted entire scouting reports to Wilkens, the resourceful point guard in shiny satin trunks. "He almost transcends time, in a way. He's gone from dealing with all the good guys who didn't have agents to dealing with the modern player. I know I couldn't do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Brooklyn in 1937, Wilkens went on to play at Boys High before starring at Providence College. He entered the Hall of Fame as a player in 1989 and was named to the N.B.A.'s team of top 50 players in 1997.</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25 seasons as a coach, he has won 1,120 games and a championship with Seattle in 1979. Factor in the regular season, playoffs and All-Star games, and no other person has participated in more games in league history as a player and a coach (3,319). And yet, when his name came up as a candidate for a vacant job for much of the last decade, it somehow always came after Pat Riley and Phil Jackson.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funny for me to watch everyone else get the attention, but now it just makes me damn mad," Wilkens's wife, Marilyn, said. "He's carried himself with dignity and class throughout his life.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understood the laid-back label, either. Larry Bird was so laid-back last year, at times he looked like a corpse. But he was dubbed a genius. For one year of coaching. Lenny's been around for 36 years. I love Larry and it's no fault of his. But what are these double standards? It makes you wonder."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Wilkens said: "Perception is not reality. People assumed John Wooden was laid-back, too. How can you be laid-back and win as many games as we did? My players know differently."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might be other factors, too. When we won a championship in Seattle, it was clear across the world in many ways. The only halfway decent media market I've coached in has been Atlanta, and that's partly because of CNN. I would've loved to be in some of those other places. I would've loved to coach a superstar like Michael Jordan or Patrick Ewing. But I haven't. So I'm not going to cry about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video montage of Bird's career is played tonight at the enshrinement dinner, some of the greatest players and coaches will stand and applaud. The ovation should be electric and memorable. You just hope they don't forget to clap as loud for Lenny.</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7" style="position:absolute;z-index:25174835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Lenny Wilkens will enter the Basketball Hall of Fame this weekend. (Barton Silverman/The New York Times)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1998</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35"/>
      </w:pPr>
    </w:p>
    <w:p>
      <w:pPr>
        <w:pStyle w:val="Normal35"/>
      </w:pPr>
      <w:r>
        <w:pict>
          <v:shape id="_x0000_i1149" type="#_x0000_t75" alt="LexisNexis®" style="width:147.75pt;height:30pt">
            <v:imagedata r:id="rId17" o:title=""/>
          </v:shape>
        </w:pict>
      </w:r>
      <w:r>
        <w:cr/>
      </w:r>
    </w:p>
    <w:p>
      <w:pPr>
        <w:pStyle w:val="Heading133"/>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Living in Her Moment, Again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2007 Thursday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G; Column 0; Style Desk; Pg. 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RUTH LA FERLA</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504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breezed into Manhattan last week, Zandra Rhodes had shed some elements of her operatic style. Her fuchsia hair, which she tends to wear upswept in a chopstick-anchored bun, was straight and fastidiously groomed. Her eyebrows, crazy semaphores that she sometimes pencils in like arrows, were conventionally shaped. And her eye shadow, which she applies in a rainbow-colored medley, was confined to two or three tints of blue. ''The first thing I said to her,'' recalled Ed Burstell, an executive at Bergdorf Goodman, where Ms. Rhodes had paid a sales call, ''was, 'Zandra, you've calmed it down.' ''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 it is just as well. At 66, Ms. Rhodes, the doyenne of British haute punk, has surfaced in yet another incarnation -- not a tame one for sure, but surprisingly accessible. A style-world rara avis as famous for her personal eccentricity as for the clashing colors and vividly exotic prints she has shown on the runway since the 1970s, she is emerging as a commercial force, with several new projects in the works.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Rhodes is aware of the irony, having once confided, ''Whenever I've tried to make myself a bit more mass, it never worked.'' Now it seems she has reversed herself. She has introduced a flamboyant makeup collection for M.A.C., furs for Pologeorgis and a jewelry line. In New York last week she fluttered about in a squiggle-patterned jumpsuit with butterfly sleeves, a look from her spring collection for Topshop, the fast-fashion chain based in London. She was here to talk up her latest venture: a line of lambskin handbags patterned with her exuberant prints.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represent a distillation of Ms. Rhodes's design identity, a zany fusion of the ethereal and the raw. Her chiffons have unfinished seams. They are typically embellished with motifs inspired by Native American, Egyptian or Chinese culture. Some are incongruously festooned with chains. Safety pins, a hallmark of her punk collection of the late '70s, have resurfaced on her bags, a brash emblem of Rhodesian chic.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Rhodes is the first to acknowledge that she is riding the crest of ''a Zandra moment.'' Her vintage designs -- origami-folded coats and elaborately layered caftans that fetch $1,200 to $6,000 -- are catnip to collectors, and have turned up at red-carpet events on personalities as disparate as Helen Mirren and Kate Moss.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seasons, interpretations of Ms. Rhodes's prints have surfaced on the runways of Dior, Miu Miu, Louis Vuitton and Fendi. This month interpretations of her looks found their way into Fashion Rocks, the fashion and music magazine from the publishers of Vogue.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''Someone congratulated me,'' she said diffidently, ''but those clothes weren't mine.''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Seeing her designs routinely knocked off appears not to faze her. ''I quite like people talking to me and saying, 'Your look is coming round again,' '' she declared,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intact. ''It's like the Beatles coming round again.''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era of pallid conformity, her periodic resurrections seem to feed a gnawing hunger. ''Her influence returns in cycles, but when it comes back, its essence comes back clearly,'' said Mr. Burstell, who commissioned a collection of zestfully patterned shawls and patchwork designs for Bergdorf. ''It's original. It had a clear identity from the start.''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Cesar Padilla, an owner of Cherry, an influential vintage clothing boutique, carries a selection of her designs. ''In America she is still a bit under the radar,'' Mr. Padilla said. ''But in the fashion crowd, even the youngest people know what she's about.''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her resurgent popularity, Ms. Rhodes has not lounged on the sideline, letting others cash in on her past hits. A gypsy in more ways than one, she shuttles between her studio and home near San Diego (she lives with Salah Hassanein, a retired Warner Brothers executive) and London, where she also has an apartment and work space. Last year she showed a runway collection, her first in 20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2003 she opened the Fashion and Textile Museum, a hot-pink and orange rectangle in South London that houses her archive as well as the works of her own fashion heroes, including Giorgio Armani, Issey Miyake and Thierry Mugler, and those of influential textile designers. ''The textile people never seem to get enough credit,'' said Ms. Rhodes, who began her career designing fabrics. Today the museum, disparaged at first as a vanity project, is part of Newham College of Further Education, housing textile and fashion designs from the 1950s onward.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she still turns heads. ''Looking at me, people think, 'Oh, she must be somebody.' '' They do indeed, sometimes addressing her as Ms. Johnson (as in Betsey) or Ms. Westwood (as in Vivienne), madcaps who have likewise sustained famously long-running careers. ''I don't correct them,'' she said with a shrug.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own trajectory, which peaked in the mid-'80s, hit something of a low point in 2000, when Ms. Rhodes was issued a standing room ticket to a Matthew Williamson fashion show. Even the ticket-taker, a fellow Londoner, did not recognize her.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Ms. Rhodes has never lived for the spotlight, having mostly sidestepped the London club scene of her high-profile contemporaries, designers like Ossie Clark and Celia Birtwell. ''I tended to end up working,'' she said.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rises before dawn to send faxes around the world, then withdraws to her studio. Her stringent work ethic leaves little room for frivolity. She has said she sleeps in her makeup, because, ''to put it on every day would simply take too much time.'' Her nails, lacquered in a searing pink, were peeling at the edges.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I'm busy I find they get chipped,'' she said. ''But I'm learning to move my hands quickly, so you won't see.'' </w:t>
      </w:r>
    </w:p>
    <w:p>
      <w:pPr>
        <w:pStyle w:val="Normal35"/>
        <w:keepNext w:val="0"/>
        <w:spacing w:before="240" w:after="0" w:line="260" w:lineRule="atLeast"/>
        <w:ind w:left="0" w:right="0" w:firstLine="0"/>
        <w:jc w:val="left"/>
      </w:pPr>
      <w:r>
        <w:br/>
      </w:r>
      <w:hyperlink r:id="rId328" w:history="1">
        <w:r>
          <w:rPr>
            <w:rFonts w:ascii="arial" w:eastAsia="arial" w:hAnsi="arial" w:cs="arial"/>
            <w:b w:val="0"/>
            <w:i/>
            <w:strike w:val="0"/>
            <w:color w:val="0077CC"/>
            <w:sz w:val="20"/>
            <w:u w:val="single"/>
            <w:vertAlign w:val="baseline"/>
          </w:rPr>
          <w:t>http://www.nytimes.com</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1" style="position:absolute;z-index:25175142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WHEEL OF COLOR: Zandra Rhodes's eye-catching creations have been worn by the Mary-Kate and Ashley Olsen, left, and Kelly Osbourne, right. Below, examples of Ms. Rhodes's punk period. (PHOTOGRAPHS BY CLOCKWISE FROM LEFT: NATASHA CALZATTI FOR THE NEW YORK TIMES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PROUSER/REUTERS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MUDFORD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ARROWSMITH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SMEAL/WIREIMAGE.COM)(pg. G6).</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SPLASHDOWN: Zandra Rhodes at her design studio in California. (PHOTOGRAPH BY NATASHA CALZATTI FOR THE NEW YORK TIMES)(pg. G1).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2007</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36"/>
      </w:pPr>
    </w:p>
    <w:p>
      <w:pPr>
        <w:pStyle w:val="Normal36"/>
      </w:pPr>
      <w:r>
        <w:pict>
          <v:shape id="_x0000_i1153" type="#_x0000_t75" alt="LexisNexis®" style="width:147.75pt;height:30pt">
            <v:imagedata r:id="rId17" o:title=""/>
          </v:shape>
        </w:pict>
      </w:r>
      <w:r>
        <w:cr/>
      </w:r>
    </w:p>
    <w:p>
      <w:pPr>
        <w:pStyle w:val="Heading134"/>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VICTORIAN WOMEN, INCLUDING VICTORIA</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1982, Sunday, Late City Final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10, Column 1; Book Review Desk; Review</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PAULINE MAIER; Pauline Maier teaches history at M.I.T. and is the author of ''The Old Revolutionaries.''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5347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STRONG-MINDED WOMEN And Other Lost Voices From Nineteenth-Century England.  By Janet Horowitz Murray.  Illustrated. 453 pp. New York: Pantheon Books. Cloth, $22.50. Paper, $11.95.</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VICTORIA bore nine children but was not fond of babies. ''I like them better than I did,'' she told a married daughter, ''if they are nice and pretty.'' But ''an ugly baby is a very nasty object - and the prettiest is frightful when undressed -till about four months,'' when they lose ''that terrible froglike action.''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were the Queen's feelings on marriage altogether positive. She found it terrible ''to have to give one's innocent child up to a man, be he ever so kind and good - and to think of all that she must go through,'' a parental task she compared to that of ''taking a poor lamb to be sacrificed.'' What was the problem? Perhaps the prospect of sexual contact, a distasteful obligation for generations of women taught that only abnormal women experienced desire. But the Queen was more disturbed by the pain of childbirth, which she so resented, Janet Horowitz Murray tells us in her new book, ''Strong-Minded Women and Other Lost Voices From Nineteenth-Century England,'' that she was among the first to use chloroform as an anesthetic, making the practice ''respectable for other women.''</w:t>
      </w:r>
    </w:p>
    <w:p>
      <w:pPr>
        <w:pStyle w:val="Normal3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of Janet Horowitz Murray's book, "Strong-Minded Women and Other Lost Voices From Nineteenth-Century England"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was undoubtedly a strong-minded woman, and it would be hard to think of hers as a ''lost voice'' if her views on these issues were conventional. As it is, she fits well in Murray's book along with other Victorians who were lost to history because they were less prominent - an 8-year-old London watercress peddler, match workers, female mine workers and prostitutes. The book brings to mind ''Akenfield,'' Ronald Blythe's well-appreciated account of an English village, because both volumes are constructed out of firsthand testimony held together by background information and commentary supplied by the authors. Blythe, who wrote on the 20th century, could rely on interviews; Murray had to find her ''voices'' in parliamentary testimony, private letters, books or other published reports composed in Victorian England. She explores her subject - what it was to be a 19th-century Englishwoman - by looking at the conventions that shaped women's lives and at their actual experiences at home, in school, at work.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were sexual stereotypes so starkly different. Victorian men were said to be self-sufficient, aggressive, even animalistic, while women were the opposite - dependent, passive, loving but without passion. Man's was ''the coarser sex''; women were softer, more moral and pure, but theirs was, as one woman put it, ''the worse sex.'' If men were at home in the industrial world, woman's world was in the home, and the only respectable occupation for grown women (unless they were governesses) was that of wife and mother. Dependence was part not only of woman's supposed nature, but also of English law: Married women had no legal identity apart from their husbands', whose control of their wives' bodies, property and children was all but absolute.  The system bred abuse, but change came slowly, because, Murray says, legislators were hesitant to interfere with ''wifely obedience.'' Indeed, only in the 20th century were rights over children and the grounds for divorce made the same for women and 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Victorian world, upper-and middle-class women were relatively privileged, but their status was still unenviable, to judge by the voices in Murray's book. They married to be provided for since they had no real alternative. The Victorian family was of course idealized. It was supposed to be a haven from the harsher outside world, a place of peace where husbands and wives shared a ''complementary relationship'' in which each benefited from the strengths of the other sex. But those roles were hard to maintain, particularly by wives for whom womanliness demanded a ''total ignorance of male concerns, from politics to higher mathematics to sexuality,'' an ignorance that, Murray says, was ''hard to achieve or even pretend to.'' Companionship, one supposes, was difficult between persons whose interests and spheres were defined as opposites, and it could not have been made easier by the minimal and mindless education women received. Not surprisingly, women's closest friends were often other women, with whom they could share feelings, fears and even the discomfort of crinolines and stays, the contemporary fashions that enforced and advertised women's economic uselessness.</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bore the heaviest toll of maternal and child mortality - one of every 200 births cost a mother's life, and one child in six died before the age of 5. They found it hard if not impossible to maintain respectable Victorian homes on their husbands' low and irregular wages, in cramped housing, with the numerous babies marriage brought when information on contraception remained hard to come by, the necessary equipment costly, the practice frowned upon as immoral. Those who from necessity joined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sacrificed respectability for about half the wages of men. Conditions were at times grotesque -as for the young mother who pulled baskets of coal from a water-soaked mine by crawling on all fours with a belt around her waist attached to a chain between her legs, an apparatus worse, she said, for women ''in the family way.''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the prostitutes, some 8,000 of them in London (sometimes estimated at up to 10 times that number), members of an overcrowded occupation that was perhaps a social necessity at a time when fear of childbirth and notions of female purity made marriage something less than a sexually satisfying institution. The prostitutes who so obsessed Victorians such as Prime Minister William Gladstone were, Murray argues, not a separate order of women. In fact they were broadly representative of 19th-century Englishwomen: ''The obviously dehumanizing quality of the prostitute's work, her alienation from her own body and from her capacity for pleasure, differs only in degree from the general situation of women whose sexual and emotional lives were similarly inhibited and defined by their economic dependence on 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But ''Strong-Minded Women'' offers abundant evidence of women who refused to be inhibited by the conventions of their time, who managed to reconcile self-respect with economic dependency. Did the Victorian celebration of motherhood make the Queen sentimental about infants? Did accepted notions of womanhood keep Florence Nightingale from observing that, in her experience, men had more human sympathy than women? Some females found in evangelical religion the importance and emotionalism lacking elsewhere in their lives.  Others - like Harriet Taylor Mill - rejected the unequal relationship of law and custom to build, with her husband, John Stuart Mill, a marriage founded on shared intellectual interests and convictions, on an equality of freedom and obligation. Then there were the rebels who used Victorian notions of female sanctity to fight the laws that demeaned them, who established schools that held women to male standards of achievement and even took the Cambridge tripos examinations long before they could receive Cambridge degrees.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lost even from this book are those of women who were contented being what they were supposed to be. We see them only obliquely, strapping their daughters in altogether idiotic undergarments, discouraging their efforts at literary composition, calling them back from what opportunities the world offered so that they might care for younger siblings or ailing aunts. They understood, perhaps, that the Victorian definition of women as moral and unworldly served, with the related notion of gentlemanly gallantry, to offset the degradation so rigorous a system of dependency fostered. Change undoubtedly brought great gains and freedom and fulfillment for women, but there were costs too, as in the substitution of institutional for home care of the aged and dying. And if Victorian marriage was not always a success, have we done better by demanding of that institution not protection and support on the one side and dutiful service on the other, but emotional and sexual satisfaction over the course of adult lives that are terribly long by the standards of history?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suggests the strength and distinction of Murray's book. It can be read selectively and superficially for the fascinating, detailed accounts people give of their unfamiliar lives. But its narrative is necessarily complicated because Murray's own voice is never alone: Other women intervene to qualify or moderate her conclusions. Inevitably our lives, our voices, add to the cacophony.  ''Strong-Minded Women'' asks much of a thoughtful reader and it rewards the effort it demands.</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5" style="position:absolute;z-index:25175449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factory workers in London 1888 (Page 25)</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37"/>
      </w:pPr>
    </w:p>
    <w:p>
      <w:pPr>
        <w:pStyle w:val="Normal37"/>
      </w:pPr>
      <w:r>
        <w:pict>
          <v:shape id="_x0000_i1157" type="#_x0000_t75" alt="LexisNexis®" style="width:147.75pt;height:30pt">
            <v:imagedata r:id="rId17" o:title=""/>
          </v:shape>
        </w:pict>
      </w:r>
      <w:r>
        <w:cr/>
      </w:r>
    </w:p>
    <w:p>
      <w:pPr>
        <w:pStyle w:val="Heading135"/>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First Families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2012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BALL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Ball is the author of ''Slaves in the Family'' and other books. ''The Inventor and the Tycoon'' -- his account of the partnership between Eadweard Muybridge, the motion picture pioneer and admitted killer, and Leland Stanford, the Western railroad baron -- is forthcoming.</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TAPESTRY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Black, White, and Multiracial Ancestors of Michelle Obama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Rachel L. Swarns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391 pp. Amistad/HarperCollins Publishers. $27.99.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presidents were slaveholders, and perhaps another dozen (including the two named George Bush) came from families that once upon a time owned slaves. In common with many of our most venerable institutions, the presidency has ample connection to ''slavery time'': the White House is like an Internet link that, if you click on it, bounces you to the lawn of a plantation.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42 million Americans -- African-Americans -- having slaves in the family tree is almost a given, but this fact wasn't relevant at 1600 Pennsylvania Avenue until the current first family. Michelle Robinson Obama happens to descend from people once enslaved in South Carolina, Georgia, Virginia and Kentucky. She can peer at American history from that far side of the looking glass. Her husband, with no slaves in the family, may not see America in quite the same way.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president's term began, one expected to hear more in the press and from the Obamas about blackness, whiteness and the nation's never-ending debates about race and class. But Barack and Michelle Obama have not made theirs into a ''black'' White House. An exception jumped up for two nights last winter, when the commander in chief, on camera, sang the opening lines of a Robert Johnson blues standard, ''Sweet Home Chicago,'' and Al Green's R&amp;B ballad ''Let's Stay Together'' -- the kind of songs that used to be called ''race music.''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Tapestry,'' a fascinating account of the first lady's family, corrects the omission of race from the Obama White House. No political memoir has ever looked or sounded like this one: the book spans several generations of Mrs. Obama's people and reads like a panorama of black life.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L. Swarns, a reporter for The New York Times, has uncovered the story of an ordinary black American family, typical in so many details: generations of forced work on Southern farms; sexual exploitation; children born half white; attempts to flee slavery; emancipation at the end of a rifle barrel; terrorization by the Klan during Reconstruction; futility stirred in with pleasure and church in the 1900s; a stepladder into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and finally, the opportunity that allowed for Michelle Obama's superior education and unlocked 150 years of bolted doors.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nonfiction, but with some 30 characters competing for space it's like a saga or perhaps a mini-series, minus the dialogue. It starts wide, intercutting the stories of four families in four Southern states during the early 1900s. Each of them deposits Northern-bound migrants, refugees from the Jim Crow South, into the growing black neighborhood of South Chicago, where, after chance meetings, dates and marriage, they produce all of Mrs. Obama's grandparents. The book then turns around and stitches together the back stories of the first lady's family lines during the 1800s, in slavery and out of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Mrs. Obama's people lived as human property at Weymouth plantation, near Georgetown, S.C., owned by Ralph Izard, from an old family of rice planters. They became sharecroppers after the Civil War. A couple on her father's side, Mary and Nelson Moten, with a young daughter named Cora, achieved that rarest of feats -- they escaped slavery on the Underground Railroad. Living in Kentucky, not far from the town of Lexington, the Motens managed to make their way about 300 miles west during the Civil War and sneak across the Ohio River to Illinois. They settled in Pulaski County, north of the town of Cairo, and waited for the general emancipation.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hero of the book is Melvinia, Mrs. Obama's great-great-great-grandmother, who in 1852 was an enslaved 8-year-old girl living on a farm in Spartanburg, S.C., along with 20 other slaves. When her owner, David Patterson, died, Melvinia was appraised at $475, taken from her parents and shipped to another Patterson family property, south of Atlanta. And there, seven or eight years later, the child who had been snatched from her family was raped by, or consented to sex with, her owner or one of his relatives, and gave birth to a boy named Dolphus. Swarns digs out from Mrs. Obama's background this cruel vignette, along with many others like it, and pushes them front and center. '' 'Mulatto' forebears pop up all across Mrs. Obama's family tree,'' she writes. Melvinia's life goes a long way toward explaining what Mrs. Obama means when she says, regarding her family's tendency to speak softly about the past, ''A lot of times these stories get buried, because sometimes the pain of them makes it hard to want to remember.''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Swarns persuaded a number of Mrs. Obama's relatives to sit for interviews, but the first lady herself did not, and she seems to have given only passive consent to the herculean investigations made on her behalf. Some of the stories here will be news, one suspects, even to members of Michelle Obama's family. There can be little doubt that she, and the president, will savor this book, but political necessity requires that she not publicly ''own'' her family's slave history, which conceivably could cost her husband votes in the coming election.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not about the living family in the White House. It's about the dead: the field hands, housekeepers, single mothers, sharecroppers, brick workers, postmen, shoe repairmen, Pullman porters and maids -- Mrs. Obama's relatives all, plain people who owned no property and left no writings. Theirs was mostly a bitter tale, full of abandonments, early death, poverty, orphans and illiteracy. Yet it is also an occasionally sweet story of church, home-buying, business-founding and weddings.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Swarns struggles to answer the question of how many of the first lady's female ancestors were compelled to have sex with white men, a common occurrence in the Old South (the most famous instance being Thomas Jefferson and Sally Hemings), though one that black families still find it hard to talk about -- and that's to say nothing of the descendants of slave owners. Swarns is at her best when airing such painful matters and the contradictory emotions they release -- pity, shame, curiosity, revulsion. She gives less attention to other signal moments of Mrs. Obama's family history, like how Melvinia was freed, at age 21, after Gen. William T. Sherman's 60,000 troops swept toward Atlanta and burned her master's town in August 1864.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has said that growing up, she talked about ''almost everything'' with her parents, and spent summer vacations in South Carolina within shouting distance of the plantations where some in her family may once have worked as slaves, but as for slavery, ''we didn't talk about that.'' Swarns wrestles with this phenomenon, which might be compared to the Holocaust effect, ''an almost willful, collective forgetting, an intentional loss of memory,'' and finally accepts it as the necessary censorship of trauma.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drawback of the book is that Mrs. Obama's ancestors are presented as having an obsession with uplift. They seem always to be seeking and striving. One ''stepped eagerly into her new future,'' another is ''poised to seize the widening opportunities,'' a third was ''nurtured by a family that strived for success.'' Personal journeying is not what ordinary folks, swamped with work and kids and grief and laughter -- and weighed down by the additional burden of racism -- have tended to do. Striving is a sentiment we like to project back onto the dead.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is the heavy use of plot points that ''probably'' happened. In the absence of letters and written remembrance, Swarns relies too much on the conditional mood. Characters ''would have,'' ''could have'' and ''may have'' done things, until speculation becomes a stylistic tic.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narrative line of ''American Tapestry'' is extraordinary because, at least some of the time, we see the first lady as indisputably ''black.'' No decorous White House hostess -- from Mamie Eisenhower to Jackie Kennedy to Barbara or Laura Bush -- has anything to compare with Mrs. Obama's sturdy timber of a family story. Few important women come from such raw places. The book makes you remember why the Obamas, four years ago, seemed so new, so implausible.</w:t>
      </w:r>
    </w:p>
    <w:p>
      <w:pPr>
        <w:pStyle w:val="Normal37"/>
        <w:keepNext w:val="0"/>
        <w:spacing w:before="240" w:after="0" w:line="260" w:lineRule="atLeast"/>
        <w:ind w:left="0" w:right="0" w:firstLine="0"/>
        <w:jc w:val="left"/>
      </w:pPr>
      <w:r>
        <w:br/>
      </w:r>
      <w:hyperlink r:id="rId343" w:history="1">
        <w:r>
          <w:rPr>
            <w:rFonts w:ascii="arial" w:eastAsia="arial" w:hAnsi="arial" w:cs="arial"/>
            <w:b w:val="0"/>
            <w:i/>
            <w:strike w:val="0"/>
            <w:color w:val="0077CC"/>
            <w:sz w:val="20"/>
            <w:u w:val="single"/>
            <w:vertAlign w:val="baseline"/>
          </w:rPr>
          <w:t>http://www.nytimes.com</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9"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LINCOLN AGNEW) (BR1)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Dolphus Shields, seated, with relatives in Birmingham, Ala., was born into slavery on a Georgia farm. He was Michelle Obama's maternal great-great-grandfather. (PHOTOGRAPH COURTESY OF JEWELL BARCLAY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''AMERICAN TAPESTRY'') (BR11)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2012</w:t>
      </w:r>
    </w:p>
    <w:p>
      <w:pPr>
        <w:pStyle w:val="Normal37"/>
      </w:pPr>
    </w:p>
    <w:p>
      <w:pPr>
        <w:pStyle w:val="Normal37"/>
        <w:ind w:left="200"/>
        <w:sectPr>
          <w:type w:val="continuous"/>
          <w:pgMar w:top="840" w:right="1000" w:bottom="840" w:left="1000" w:header="400" w:footer="400"/>
          <w:pgNumType w:fmt="decimal"/>
          <w:cols w:space="720"/>
        </w:sectPr>
      </w:pPr>
      <w:r>
        <w:br/>
      </w:r>
      <w:r>
        <w:pict>
          <v:line id="_x0000_s116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38"/>
      </w:pPr>
    </w:p>
    <w:p>
      <w:pPr>
        <w:pStyle w:val="Normal38"/>
      </w:pPr>
      <w:r>
        <w:pict>
          <v:shape id="_x0000_i1161" type="#_x0000_t75" alt="LexisNexis®" style="width:147.75pt;height:30pt">
            <v:imagedata r:id="rId17" o:title=""/>
          </v:shape>
        </w:pict>
      </w:r>
      <w:r>
        <w:cr/>
      </w:r>
    </w:p>
    <w:p>
      <w:pPr>
        <w:pStyle w:val="Heading136"/>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Subprime Mortgages Linked to Rise in Foreclosures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Westchester Weekly Desk; Pg. 5; HOMEOWNERSHIP</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MURPHY</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VERNON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QUANDA MOORE, 36, a single mother raising two teenagers and two toddlers, finally owns her own home. On a street corner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this economically diverse city, her two-and-a-half-story, turn-of-the-century house  may have  soiled vinyl siding, but the interior reveals fine period details, like  hardwood floors, ornate oak moldings and stained-glass windows.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Buying the house in June  2006 for $561,000  was the realization of a longtime dream. ''It was just a good feeling to have something that you could call yours,'' she said last week.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though, Ms. Moore stands to lose her  home because she can barely make the payments on her two mortgages.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not alone. Reflecting statewide and national trends, there has been a steep rise in the number of Westchester County homeowners experiencing or facing foreclosures. In the first half of 2007, foreclosure filings in Westchester rose 32 percent and actual foreclosures increased 62 percent over the same period last year, said the county clerk, Timothy C. Idoni.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Ms. Moore, the vast majority of those homeowners obtained so-called subprime mortgages, given to people with less-than-perfect credit, often at high interest rates, or rates that start low and then rise sharply after a year or two. In Westchester, the majority of people with subprime mortgages are black or Hispanic and live in communities like Yonkers, Mount Vernon, New Rochelle and Greenburgh.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Veronica L. Raphael, a mortgage default counselor with Westchester Residential Opportunities, a nonprofit group that helps struggling homeowners prevent or remedy foreclosure, said the group counted more than 100 new foreclosures in the first two weeks of July alone.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devastation that this is causing for families has increased,'' she said, adding that some people were selling their homes at half  value to get out of mortgages gone awry.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Moore  said she knew when she signed the mortgage papers that she would initially be paying  $4,200 a month --  a hefty chunk of the roughly $6,200 a month  she makes working 80 hours a week running a day care center in her home and logging night and weekend shifts at a nearby nursing home. But,  Ms. Moore said, her mortgage broker assured her that she would be able to refinance the mortgages -- the smaller of which has  an interest rate of 12.75 percent -- within six months, cutting her monthly payments in half.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request to refinance was declined, she said, and  she learned  that the mortgages had been sold to another lender. A bout with pneumonia, followed by back pain, kept her out of work for two months, and she began falling behind in her payments.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July, she was told she was facing foreclosure.  ''It's very stressful,'' she said. ''I'm always on pins and needles. I wouldn't want anyone to go through this situation.''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Yonkers public library on Tuesday, Ms. Raphael and other officials listened while Ms. Moore and three other Westchester women facing foreclosure testified, often amid tears, at the second of several hearings on the issue to be held statewide. The first was in Brooklyn  last month.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hearings were organized by State Senate Democrats after Senator Jeffrey Klein, representing the Bronx and Westchester, released a report in May that said  20 percent of subprime mortgages made in New York in 2005 would face foreclosure by this fall.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Democrats are  crafting legislation to prevent  lending practices whereby  borrowers are aggressively courted into subprime mortgages whose steep fees or sharply soaring interest rates are often buried in fine print. The proposed legislation would punish brokers who arrange such  deals, require stricter income verification during the mortgage-approval process and ban ''loan flipping,'' in which lenders refinance loans at rates that drive borrowers  deeper into debt. It would also step up efforts to educate borrowers on how to avoid such deals.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make sure these are not just good deals for the lenders, but that they're really something affordable for people,'' said Senator Andrea Stewart-Cousins of Yonkers, who sponsored Tuesday's hearing with Mr. Klein.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Pinard, president of the Empire State Mortgage Bankers Association,  defended subprime loans, saying that they had worked out for the majority of borrowers, who would not have achieved homeownership without them, and that delinquent borrowers had themselves partly to blame.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sympathy for them,''  Mr. Pinard said, ''but I'm not so sure they didn't understand what they were doing. Everybody knows the difference between a fixed-rate and an adjustable-rate mortgage.''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laws already exist to combat predatory lending, like  those that allow borrowers to undo a deal up to five days after signing. On other fronts, Gov.  Eliot Spitzer recently  announced a state-sponsored refinancing option, with affordable terms, to help borrowers no more than 60 days delinquent on mortgages avoid foreclosure.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support from the national mortgage financer Freddie Mac, Westchester Residential Opportunities will start a campaign and hot line next month to help borrowers avoid or undo the damage from  subprime  loans.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Ms. Moore, she is seeking the group's help in trying to renegotiate her mortgage.  Last month, she brought her payments nearly up to date, she said,  and the lender has pulled back on the foreclosure warning.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came to Tuesday's 9 a.m. hearing from her night job, after stopping at home to change. After the hearing, she sat in her living room with her four children and two others for whom she was caring, an arsenal of toys and stuffed animals stacked nearby. She was bleary-eyed, but philosophical.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educate other people in this situation,'' she said. ''I'm doing what I can and leaving the rest to God.''</w:t>
      </w:r>
    </w:p>
    <w:p>
      <w:pPr>
        <w:pStyle w:val="Normal38"/>
        <w:keepNext w:val="0"/>
        <w:spacing w:before="240" w:after="0" w:line="260" w:lineRule="atLeast"/>
        <w:ind w:left="0" w:right="0" w:firstLine="0"/>
        <w:jc w:val="left"/>
      </w:pPr>
      <w:r>
        <w:br/>
      </w:r>
      <w:hyperlink r:id="rId351" w:history="1">
        <w:r>
          <w:rPr>
            <w:rFonts w:ascii="arial" w:eastAsia="arial" w:hAnsi="arial" w:cs="arial"/>
            <w:b w:val="0"/>
            <w:i/>
            <w:strike w:val="0"/>
            <w:color w:val="0077CC"/>
            <w:sz w:val="20"/>
            <w:u w:val="single"/>
            <w:vertAlign w:val="baseline"/>
          </w:rPr>
          <w:t>http://www.nytimes.com</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3" style="position:absolute;z-index:25176064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HOLDING ON: Left: Quanda Moore with her daughter Heaven Smith and sons Kaquan Moore, 16, far left, and Kenneth Moore, 17, at their Mount Vernon home, which was threatened with foreclosure. Below: Ms. Moore testifying in Yonkers on Tuesday at a hearing on mortgage lending practices that was organized by State Senate  Democrats, including Andrea Stewart-Cousins, second from left, and Jeffrey Klein, center. (Photographs by Susan Farley for The New York Times).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39"/>
      </w:pPr>
    </w:p>
    <w:p>
      <w:pPr>
        <w:pStyle w:val="Normal39"/>
      </w:pPr>
      <w:r>
        <w:pict>
          <v:shape id="_x0000_i1165" type="#_x0000_t75" alt="LexisNexis®" style="width:147.75pt;height:30pt">
            <v:imagedata r:id="rId17" o:title=""/>
          </v:shape>
        </w:pict>
      </w:r>
      <w:r>
        <w:cr/>
      </w:r>
    </w:p>
    <w:p>
      <w:pPr>
        <w:pStyle w:val="Heading137"/>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At Heart of CUNY Protests, Its Role in Educating the Poor</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1991, Monday, Late Edition - Final</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1; Metropolitan Desk; Column 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BERGER,  Special to The New York Times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6268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guerrilla-like zeal and finesse, students on at least eight campuses of the City University of New York have been barricading buildings, papering over windows to conceal their movements, communicating over walkie-talkies -- all in an effort to head off tuition increases and budget cuts. But more than money is on the protesters' minds.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asking a far deeper question, one that is being asked even at the highest levels of the sprawling 21-campus system: Will the financially beleaguered university be able to sustain its historical mission of offering a way out of poverty for the children of immigrants and minorities, low-wage workers and the poor?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university officials say the system and its 200,000 students are at a watershed, just as in 1976, when a fiscal crisis compelled the university to abandon its founding principle of free tuition, or in 1970, when, under pressure from violent protests, it took the historic move in New York of open admissions: admitting all high school graduates, whatever their grade averages.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Need CUNY the Most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officials say the university -- the nation's third largest -- is now being forced willy-nilly to reverse that direction: to become more selective and to offer college educations only to those students most likely to succeed. Access to the university, these officials say, is being slowly squeezed through a combination of factors: Gov. Mario M. Cuomo's proposal for a $500 annual tuition increase; budget cuts of $92 million that are reducing courses, tutoring and counseling, and the university's own plans to toughen admission requirements.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these factors make it easy to see why many of the students on the barricades say they believe that the city and state -- afraid of the political consequences of explicitly curtailing open admissions -- are closing the door on the poorest and the most marginal, most of whom are black and Hispanic students. Many university officials and faculty members say they share that belief.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whether CUNY says it or doesn't, we may end up blundering into a situation in which we become a more selective university, which means we may exclude the people who need us the most," said Dr. David E. Lavin, a professor of sociology at the university's Graduate Center and the author of the major reports analyzing the impact of open admissions.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open admissions in name only," said Leon Goldstein, president of Kingsborough Community College in Brooklyn. "It will become more like a revolving door than an open door."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university officials and protesters said that students were occupying buildings on six university campuses -- City, Hunter and Lehman Colleges and Bronx, Hostos and Borough of Manhattan Community Colleges -- and that there had also been demonstrations at York and Brooklyn Colleges. University officials have suspended at least 37 student protesters, and said there were no plans to resume classes today at City College and Hostos and Borough of Manhattan Community Colleges, where campuses were closed last week because of protests.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scorn the protesters' tactics of shutting down classes. But even those who disagree with the method are generally outraged at the proposed $500 tuition increase, no matter that it emerged out of the city's and state's dire fiscal straits. Coming on top of an increase of $200 earlier this year and coupled with a decline in state financial aid of $400 for some categories of students, the cost of college could nearly double for those students. Until this spring, tuition had remained at $1,250 for many years.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Barely Scraping By'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poorest students will still have almost all their tuition covered by state aid, many of those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those who take part-time jobs to support themselves may have to withdraw from school.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barely scraping by now, so if I have to lay out more money I probably won't be able to come back," said Kenya Johnson, a 25-year-old junior at Brooklyn College. Ms. Johnson, who spoke amid the clutter of bed rolls and soda cans from the student takeover of Boylan Hall, is rearing a 5-year-old son. While financial aid covers tuition, she sells Mary Kay cosmetics door to door 10 to 20 hours a week to pay for food, books and her $400 rent.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while urging the students to resort to less disruptive tactics, recall that when tuition was first imposed in 1976, enrollment plummeted to 180,000 from 250,000.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 have students coming up to me who genuinely feel they can't afford to be here next summer," said Bernard W. Harleston, president of City College.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tuition, a state cut of $92 million would strip many services required to support the neediest students. University officials like Chancellor W. Ann Reynolds said they hoped that the politics of the budget process would reduce the size of the cuts and tuition increases, sparing the school the harshest blows. Still, Dr. Goldstein said he feared his school would have to slash the tutoring and financial counseling relied on by the most marginal students.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college presidents said they could no longer offer as many sections of required courses, which would close out many students, forcing them to stretch out the time needed to earn their degrees, a discouraging prospect for many students. Dr. Harleston said he may no longer be able to guarantee students they would be allowed to take enough credits each semester to graduate in four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also tacitly begun shrinking the student body through administrative procedures. Last fall, it deferred admittance by one semester for 5,000 students who missed a major application deadline. Before, it had admitted students right up until registration time.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Reynolds and the university's trustees are also moving, though rather obliquely, to toughen entrance requirements. They are compelling college students to demonstrate before they graduate that they have completed the menu of high school credits that might have once been required to be admitted in the first place. Students can now receive high school diplomas and gain admission without having taken courses like trigonometry, chemistry or a foreign language.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Reynolds said that her program would not reduce enrollment, but instead would spur high schools to beef up their courses and better prepare students for college. When she used a similar strategy as president of California State University, she said, enrollment went up. Moreover, she has pledged that there "will be no change in the university's open-access policy."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very different today from what it was in the late 1960's before open admissions. Then it was largely made up of the sons and daughters of factory workers, civil servants and small merchants, and it was overwhelmingly white. Most students were in their late teens or early 20's, and completed their studies in four or five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37 percent of the university's students are white, while 31.5 percent are black, 22.5 percent are Hispanic students and 8.6 percent are Asian. A majority of students are older than 22, and 43 percent attend part time, usually because they work full time or are rearing children. Many take 9 or 10 years to graduate. Only 27 percent of the university's baccalaurate students graduate within even five years and only 38 percent within eight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Johnson, working and rearing a child while going to school is exhausting. "Usually the only time I have to study is late at night," she said. "And then I have to be up with my son to get him off to school."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Game in Town'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"CUNY was built on a free system for lower-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Ms. Johnson said. "I have a 5-year-old son, and if they are raising it this amount now, he might not be able to come here. That takes away from the whole concept the university was built 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Lavin said that combining increased tuition with "a kind of stiffening of the expectations for college preparations could lead to a decline in the participation of minorities within the university."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90 percent of the city's college-bound black and Hispanic students, he said, the university is "the only game in town."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are aware that their admissions system is less than efficient and that tens of thousands of students take handfuls of courses and drop out. Even if allowances are made for those who transfer to outside colleges, fewer than half of the university's baccalaureate students graduate.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officials say they believe that the university must take the risk of admitting weak students because it is difficult to predict who will or will not be be successful. Moreover, they say, squeezing students out of college does not save public money because many of those who do not attend will end up on public assistance.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genocide, in my opinion, to have triage and exclude those students who are high school graduates but nevertheless are still in need of some help," Dr. Goldstein said.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1991</w:t>
      </w:r>
    </w:p>
    <w:p>
      <w:pPr>
        <w:pStyle w:val="Normal39"/>
      </w:pPr>
    </w:p>
    <w:p>
      <w:pPr>
        <w:pStyle w:val="Normal39"/>
        <w:ind w:left="200"/>
        <w:sectPr>
          <w:type w:val="continuous"/>
          <w:pgMar w:top="840" w:right="1000" w:bottom="840" w:left="1000" w:header="400" w:footer="400"/>
          <w:pgNumType w:fmt="decimal"/>
          <w:cols w:space="720"/>
        </w:sectPr>
      </w:pPr>
      <w:r>
        <w:br/>
      </w:r>
      <w:r>
        <w:pict>
          <v:line id="_x0000_s1167"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0"/>
      </w:pPr>
    </w:p>
    <w:p>
      <w:pPr>
        <w:pStyle w:val="Normal40"/>
      </w:pPr>
      <w:r>
        <w:pict>
          <v:shape id="_x0000_i1168" type="#_x0000_t75" alt="LexisNexis®" style="width:147.75pt;height:30pt">
            <v:imagedata r:id="rId17" o:title=""/>
          </v:shape>
        </w:pict>
      </w:r>
      <w:r>
        <w:cr/>
      </w:r>
    </w:p>
    <w:p>
      <w:pPr>
        <w:pStyle w:val="Heading138"/>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In America;</w:t>
        </w:r>
      </w:hyperlink>
      <w:r>
        <w:br/>
      </w:r>
      <w:hyperlink r:id="rId366" w:history="1">
        <w:r>
          <w:rPr>
            <w:rFonts w:ascii="arial" w:eastAsia="arial" w:hAnsi="arial" w:cs="arial"/>
            <w:b/>
            <w:i/>
            <w:strike w:val="0"/>
            <w:color w:val="0077CC"/>
            <w:sz w:val="28"/>
            <w:u w:val="single"/>
            <w:vertAlign w:val="baseline"/>
          </w:rPr>
          <w:t>Running In Place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1998, Sunday, Late Edition - Final</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15; Column 1; Editorial Desk ; Column 1; ; Op-Ed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 </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HERBERT </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647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a guy said to me, "If the economy is doing so great, how come I'm broke?"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study out of Washington shows that there are an awful lot of Americans who might ask the same question.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by the Economic Policy Institute is titled "The State of Working America" and has been published in book form. It doesn't dispute that the economy has improved since the dark days of the early-90's recession, but points out that there are still enormous numbers of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have little or no reason to celebrate.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findings included the following: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inflation-adjusted earnings of the median worker in 1997 were 3.1 percent lower than in 1989. Over that period, real hourly wages either stagnated or fell for most of the bottom 60 percent of the working population.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Median family income was $1,000 less in 1996 (the most recent year for which complete data are available) than in 1989. Economists believe the final statistics for 1997, available later this week, will show some improvement, but only enough to bring the median income back to the 1989 level.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"typical married-couple family" worked 247 more hours per year in 1996 than in 1989 despite an 8 percent growth in the economy's productive capacity. That's more than six weeks' worth of additional work, just to stay even or keep from falling too far behind.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early this year unemployment fell to its lowest point in three decades and, very recently, real wages have begun to rise for most workers. But those improvements have come at the end of a prolonged period of wage deterioration and other setbacks that have had a profound effect on the standard of living of most American families.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typical American family is probably worse off near the end of the 1990's than it was at the end of the 1980's or the end of the 1970's." It says, "To the extent that the typical American family has been able to hold its ground, the most important factor has been the large increase in the hours worked by family members."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very wealthy, we are in something less than a golden economic age. The heralded stock market advances of the 90's have primarily benefited the wealthy few, despite the increased popularity of mutual funds and the expansion of defined-contribution retirement plans. Most families own no stock at all. Those that do own stock usually have very small investments.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institute's study, more than 85 percent of the benefits from "the increase in the stock market between 1989 and 1997 went to the richest 10 percent of households."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recent and very modest gains in the real wages of American workers were largely linked to the tight labor market, which heightened the bargaining power of workers, and increases in the minimum wage.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Bernstein, a co-author of the report with Lawrence Mishel and John Schmitt, applauded the policy decisions that led to those improvements. But he added that the low unemployment rate is a particularly "thin reed" for working families to hang onto.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cyclical variable," he said, "and the focus of the Federal Reserve has been imbalanced. It has been overly concerned about inflation and the erosion of the assets of the wealthy, and has not appreciated the importance of persistently low unemployment in reversing the long-term negative trends for working families."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minimum wage, now $5.15 an hour, the feeling of the Republican majority in Congress is that we have gone far enough. Senator Edward Kennedy has proposed raising it by 50 cents an hour in January, and another 50 cents a year later. That way, as the Senator put it, "the minimum wage will reach the level of $6.15 at the turn of the century."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politicians will tell you that terrible things will happen if companies are required to pay American workers $6.15 an hour in the year 2000. On Tuesday a key vote is scheduled on Senator Kennedy's proposal. The hunt is on for enough votes to save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these days policy makers will come to realize that you can't sustain a real boom if workers and their families aren't getting a fair shake. The value of low unemployment and an honest day's pay for an honest day's work should not be matters for debate.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1998</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1"/>
      </w:pPr>
    </w:p>
    <w:p>
      <w:pPr>
        <w:pStyle w:val="Normal41"/>
      </w:pPr>
      <w:r>
        <w:pict>
          <v:shape id="_x0000_i1171" type="#_x0000_t75" alt="LexisNexis®" style="width:147.75pt;height:30pt">
            <v:imagedata r:id="rId17" o:title=""/>
          </v:shape>
        </w:pict>
      </w:r>
      <w:r>
        <w:cr/>
      </w:r>
    </w:p>
    <w:p>
      <w:pPr>
        <w:pStyle w:val="Heading139"/>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FILM FESTIVAL REVIEW;</w:t>
        </w:r>
      </w:hyperlink>
      <w:r>
        <w:br/>
      </w:r>
      <w:hyperlink r:id="rId374" w:history="1">
        <w:r>
          <w:rPr>
            <w:rFonts w:ascii="arial" w:eastAsia="arial" w:hAnsi="arial" w:cs="arial"/>
            <w:b/>
            <w:i/>
            <w:strike w:val="0"/>
            <w:color w:val="0077CC"/>
            <w:sz w:val="28"/>
            <w:u w:val="single"/>
            <w:vertAlign w:val="baseline"/>
          </w:rPr>
          <w:t>Bonds That Flourish in the Heart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1998, Friday, Late Edition - Final</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 Column 3; Movies, Performing Arts/Weekend Desk ; Part 1; ; Column 3; ; Review</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 </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JANET MASLIN </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2" style="position:absolute;z-index:2517667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New York Film Festival concludes on a note of uncommon grace. "The Dreamlife of Angels," to be shown on Sunday night at 8:30, begins simply and becomes a glimpse into an unexpected world. Though its two main characters, young Frenchwomen adrift and living hand to mouth, are rough-edged and scrappy, they wind up forming a bond of enormous delicacy. As that bond frays, this impassioned first feature by Erick Zonca reveals a soulful, moving vision of our shared responsibility for one another's lives.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film whose two stars jointly won best actress honors at Cannes this year, the most immediately unforgettable figure is Elodie Bouchez's Isa (short for Isabelle). At 21, she's a scruffy opportunist toting her backpack through Lille, raising pocket money by hustling religious pictures to passers-by. She takes a factory job as a seamstress, failing dismally but winding up with a fellow worker, Marie (Natacha Regnier) as her new best friend.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couldn't care less about being a seamstress either. In a film that easily incorporates class struggle into its story and cares more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than many a more openly political drama, she too lives strictly in the moment. Both women are at an adventurous age, looking for opportunity wherever they find it and working only because they must. Then, with the lovelorn blindness of a Dreiser heroine, Marie hitches her hopes to a wealthy man.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Zonca, who cares more about emotional fire than social realism, depicts Marie's love affair with furious intimacy.  It begins in a most unexpected way. Isa and Marie have been happily taunting bouncers at a club, mostly just for sport; Marie even has an affair with one of them (a hefty biker, played with incongruous tenderness by Patrick Mercado). The women have also harassed smug-looking Chriss (Gregoire Colin), without realizing that he is the club's owner. One day Chriss spots slim, pretty Marie while she is shoplifting a jacket and saves her from arrest.  Rebellious but also secretly impressed, Marie lets Chriss buy the jacket and buy her, too.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big, toothy grin and rough features, Ms. Bouchez's Isa looks like the plainer of the two women at first. But as she rises to the occasion of befriending the badly confused Marie, she takes on an astonishing radiance, a glow of stirring compassion. "She gave out an impression of serenity, grace and absolute confidence in life," Mr. Zonca has said of the young woman who inspired this story, and the luminous Ms. Bouchez (whose credits include Andre Techine's "Wild Reeds") summons that same spirit magnificently here. In the subplot from which the title comes, Isa learns of a comatose young girl (whose apartment she and Marie happen to be sharing) and avidly makes herself the girl's guardian, sharing in her fate.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Dreamlife of Angels" escalates with frightening urgency as Marie loses her bearings. Wise in the ways of stubbornly wrongheaded love affairs, Mr. Zonca shows how sexually responsive she is to Chriss's cruelty, and how easily sexual desperation drives a wedge between the friends when Isa counsels caution. In scenes of tumultuous intimacy, he watches the two feisty heroines fight out their differences. The two actresses perform with overwhelming naturalness, as if utterly locked into this conflict. Mr. Zonca had them live together while making the film, and it shows.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this beautifully acted drama, as raw and immediate as it is heartfelt, describes much more than the fallout from friendship or a headstrong love affair. It leaves behind what Isa has discovered: the profound ties among the lives that are seen here, and the way those ties make sense of our world.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DREAMLIFE OF ANGELS</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Erick Zonca; written (in French, with English subtitles) by Mr. Zonca and Roger Bohbot, with the collaboration of Virginie Wagon; director of photography, Agnes Godard; edited by Yannick Kergoat; art director, Jimmy Vansteenkiste; produced by Francois Marquis; released by Sony Pictures Classics. Shown with a 7-minute short, Lynn-Maree Danzey's "Fetch," Sunday at 8:30 P.M. at Avery Fisher Hall as part of the 36th New York Film Festival. Running time: 113 minutes. This film is not rated.</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Elodie Bouchez (Isa), Natacha Regnier (Marie), Gregoire Colin (Chriss), Jo Prestia (Fredo) and Patrick Mercado (Charly).</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3" style="position:absolute;z-index:25176780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Gregoire Colin and Natacha Regnier in "The Dreamlife of Angels," directed by Erick Zonca, the movie that closes the New York Film Festival on Sunday. (Sony Picture Classics)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1998</w:t>
      </w:r>
    </w:p>
    <w:p>
      <w:pPr>
        <w:pStyle w:val="Normal41"/>
      </w:pPr>
    </w:p>
    <w:p>
      <w:pPr>
        <w:pStyle w:val="Normal41"/>
        <w:ind w:left="200"/>
        <w:sectPr>
          <w:type w:val="continuous"/>
          <w:pgMar w:top="840" w:right="1000" w:bottom="840" w:left="1000" w:header="400" w:footer="400"/>
          <w:pgNumType w:fmt="decimal"/>
          <w:cols w:space="720"/>
        </w:sectPr>
      </w:pPr>
      <w:r>
        <w:br/>
      </w:r>
      <w:r>
        <w:pict>
          <v:line id="_x0000_s1174"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42"/>
      </w:pPr>
    </w:p>
    <w:p>
      <w:pPr>
        <w:pStyle w:val="Normal42"/>
      </w:pPr>
      <w:r>
        <w:pict>
          <v:shape id="_x0000_i1175" type="#_x0000_t75" alt="LexisNexis®" style="width:147.75pt;height:30pt">
            <v:imagedata r:id="rId17" o:title=""/>
          </v:shape>
        </w:pict>
      </w:r>
      <w:r>
        <w:cr/>
      </w:r>
    </w:p>
    <w:p>
      <w:pPr>
        <w:pStyle w:val="Heading140"/>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Lost in Recession, Toll on Underemployed and Underpaid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2012 Tuesday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 Robbie Brown contributed reporting from Atlanta; Malia Wollan from El Cerrito, Calif.; and Ian Lovett from Los Angeles.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6" style="position:absolute;z-index:2517698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Great Recession and the not-so-great recovery, the most commonly discussed measure of misery has been unemployment. But many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fortunate enough to have work are struggling as well, which is why Sherry Woods, a 59-year-old van driver from Atlanta, found herself standing in line at a jobs fair this month, with her resume tucked inside a Bible.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it occasionally to reread a favorite verse from Philippians: ''And my God will meet all your needs according to the riches of his glory in Christ.''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Woods's current job has not been meeting her needs. When she began driving a passenger van last year, she earned $9 an hour and worked 40 hours a week. Then her wage was cut to $8 an hour, and her hours were drastically scaled back. Last month she earned just $233. So Ms. Woods, who said that she had been threatened with eviction for missing rent payments and had been postponing an appointment with the eye doctor because she lacks insurance, has been looking for another, better job. It has not been easy.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 something else, anything else,'' she said. ''More hours. Better pay. Actual benefits.''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anxious days for American workers. Many, like Ms. Woods, are underemployed. Others find pay that is simply not keeping up with their expenses: adjusted for inflation, the median hourly wage was lower in 2011 than it was a decade earlier, according to data from a forthcoming book by the Economic Policy Institute, ''The State of Working America, 12th Edition.'' Good benefits are harder to come by, and people are staying longer in jobs that they want to leave, afraid that they will not be able to find something better. Only 2.1 million people quit their jobs in March, down from the 2.9 million people who quit in December 2007, the first month of the recession.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wage problems brought on by the recession pile on top of a three-decade stagnation of wages for low- and middle-wage workers,'' said Lawrence Mishel, the president of the Economic Policy Institute, a research group in Washington that studies the labor market. ''In the aftermath of the financial crisis, there has been persistent high unemployment as households reduced debt and scaled back purchases. The consequence for wages has been substantially slower growth across the board, including white-collar and college-educated workers.''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economy shaping up as the central issue of the presidential election, both President Obama and Mitt Romney have been relentlessly trying to make the case that their policies would bring prosperity back. The unease of voters is striking: in a New York Times/CBS News poll in April, half of the respondents said they thought the next generation of Americans would be worse off, while only about a quarter said it would have a better future.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household wealth is dropping. The Federal Reserve reported last week that the economic crisis left the median American family in 2010 with no more wealth than in the early 1990s, wiping away two decades of gains. With stocks too risky for many small investors and savings accounts paying little interest, building up a nest egg is a challenge even for those who can afford to sock away some of their money.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Expenses like putting a child through college -- where tuition has been rising faster than inflation or wages -- can be a daunting task. When Morgan Woodward, 21, began her freshman year at the University of California, Berkeley, three years ago, her parents paid about $9,000 a year in tuition and fees. Now they pay closer to $13,000, and they are bracing for the possibility of another jump next year. With their incomes flat, though, they recently borrowed money to pay for her final year, and to begin paying the tuition of their son, who plans to start college this fall.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is going to be small incremental increases in tuition, but not the 8, 10, 12 percent increase every year we've seen,'' said Ms. Woodward's father, Cliff Woodward, 52, who lives in Pleasanton, Calif., and is an independent sales representative for an eyeglass company. So the Woodwards, who drive cars with 150,000 and 120,000 miles on them, have cut back.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vacations, no big screens,'' Mr. Woodward said. ''We've cut down on going out a little bit, but it's worth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college degrees still get jobs with better pay and benefits than those without, but many recent college graduates are finding it hard to land the kinds of jobs they had envisioned. David Thande, 27, who graduated from the University of California, Los Angeles, five years ago, works part time as a clerk in an Apple Store.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even full time, so I spend about 45 minutes every day begging people for hours, checking if someone canceled, struggling to make it work,'' Mr. Thande said, adding that he had fallen behind on paying back his student loans.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Miller, 28, who has degrees in finance and accounting from the University of Georgia and Kennesaw State University, had hoped to land a job at a big accounting firm, and to have been able to buy a home by now. Instead he finds himself working as the lead server at a steakhouse. But he has not given up on trying to move into the field that he prepared himself for: This month, he attended a jobs fair in Duluth, a suburb of Atlanta, organized by the University of Georgia for its alumni.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a job where I'm using all of my skills,'' Mr. Miller said. He said that with many baby boomers unable to retire as early as they had hoped, there are fewer opportunities for younger workers to move up and take their places. ''Instead you have everybody competing for entry-level positions,''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much worse for people without college degrees, though. The real entry-level hourly wage for men who recently graduated from high school fell to $11.68 last year, from $15.64 in 1979, according to data from the Economic Policy Institute. And the percentage of those jobs that offer health insurance has plummeted to 22.8 percent, from 63.3 percent in 1979.</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inflation has stayed relatively low in recent years, it has remained high for some of the most important things: college, health care and even, recently, food. The price of food in the home rose by 4.8 percent last year, one of the biggest jumps in the last two decades.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Chea, 38, who lives in Oakland and works nights delivering pizzas for Domino's, said that he had been feeling the pinch at grocery stores, and worried that his lack of a college education was making it harder for him to find decent work. The other day he went to the nearby city of El Cerrito to apply for a second job at Nation's Giant Hamburgers, a regional chain.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more secure with another job,'' he said. ''It's scary. I don't have an education, and I'm worried about my rent.''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gone up. Rent went up, gas went up, food went up, milk went up, cheeseburgers went up, even cigarettes went up,'' said Mr. Chea, who had stopped at the barbershop to spiff up before his job interview. ''I'm used to getting a haircut for $6 or $7, but they charged me $9. Even haircuts have gone up.''</w:t>
      </w:r>
    </w:p>
    <w:p>
      <w:pPr>
        <w:pStyle w:val="Normal42"/>
        <w:keepNext w:val="0"/>
        <w:spacing w:before="240" w:after="0" w:line="260" w:lineRule="atLeast"/>
        <w:ind w:left="0" w:right="0" w:firstLine="0"/>
        <w:jc w:val="left"/>
      </w:pPr>
      <w:r>
        <w:br/>
      </w:r>
      <w:hyperlink r:id="rId382" w:history="1">
        <w:r>
          <w:rPr>
            <w:rFonts w:ascii="arial" w:eastAsia="arial" w:hAnsi="arial" w:cs="arial"/>
            <w:b w:val="0"/>
            <w:i/>
            <w:strike w:val="0"/>
            <w:color w:val="0077CC"/>
            <w:sz w:val="20"/>
            <w:u w:val="single"/>
            <w:vertAlign w:val="baseline"/>
          </w:rPr>
          <w:t>http://www.nytimes.com</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7" style="position:absolute;z-index:25177088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Applicants, some already employed but looking for something better, at a weekly job fair in June sponsored by the Atlanta Workforce Development Agency.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Sherry Woods, left, a van driver sought a new job at the Atlanta fair. Garland Miller, right, has degrees in finance and accounting but works as a server at a restaurant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a University of Georgia alumni job fair in Duluth. (PHOTOGRAPHS BY STEPHEN MORTON FOR THE NEW YORK TIMES) CHARTS: Coping in a Recession: These are uneasy times for even those with jobs: Wages have been stagnant, benefits are shrinking, and fewer workers than before have been quitting their jobs, which often signals a lack of confidence that there are better jobs to move into. (Sources: ''The State of Working America, 12th Edition,'' Economic Policy Institute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 of Labor Statistics) (A12)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2012</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83"/>
          <w:headerReference w:type="default" r:id="rId384"/>
          <w:footerReference w:type="even" r:id="rId385"/>
          <w:footerReference w:type="default" r:id="rId386"/>
          <w:headerReference w:type="first" r:id="rId387"/>
          <w:footerReference w:type="first" r:id="rId388"/>
          <w:pgSz w:w="12240" w:h="15840"/>
          <w:pgMar w:top="840" w:right="1000" w:bottom="840" w:left="1000" w:header="400" w:footer="400"/>
          <w:pgNumType w:fmt="decimal"/>
          <w:cols w:space="720"/>
          <w:titlePg w:val="0"/>
        </w:sectPr>
      </w:pPr>
    </w:p>
    <w:p>
      <w:pPr>
        <w:pStyle w:val="Normal43"/>
      </w:pPr>
    </w:p>
    <w:p>
      <w:pPr>
        <w:pStyle w:val="Normal43"/>
      </w:pPr>
      <w:r>
        <w:pict>
          <v:shape id="_x0000_i1179" type="#_x0000_t75" alt="LexisNexis®" style="width:147.75pt;height:30pt">
            <v:imagedata r:id="rId17" o:title=""/>
          </v:shape>
        </w:pict>
      </w:r>
      <w:r>
        <w:cr/>
      </w:r>
    </w:p>
    <w:p>
      <w:pPr>
        <w:pStyle w:val="Heading141"/>
        <w:keepNext w:val="0"/>
        <w:spacing w:after="200" w:line="340" w:lineRule="atLeast"/>
        <w:ind w:left="0" w:right="0" w:firstLine="0"/>
        <w:jc w:val="center"/>
      </w:pPr>
      <w:hyperlink r:id="rId389" w:history="1">
        <w:r>
          <w:rPr>
            <w:rFonts w:ascii="arial" w:eastAsia="arial" w:hAnsi="arial" w:cs="arial"/>
            <w:b/>
            <w:i/>
            <w:strike w:val="0"/>
            <w:color w:val="0077CC"/>
            <w:sz w:val="28"/>
            <w:u w:val="single"/>
            <w:vertAlign w:val="baseline"/>
          </w:rPr>
          <w:t>Town Houses at the Door</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2006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2; New Jersey Weekly Desk; Pg. 6</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MILLER</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BLOOMFIELD </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now, some towns ringing Newark have experienced remarkable resurgences: Maplewood, West Orange and Montclair, just to name a few, have all grown and prospered.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it seemed only a matter of time before this ethnically mixed,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township of 47,600 would experience a new dawn.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are promising. New Jersey Transit began Midtown Direct service in 1996. A long-dormant silk factory has been converted to luxury apartments. An ambitious redevelopment project is going forward in the heart of town. The old junior high school has been transformed into condominiums. The high school is expanding.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residents of a wealthy enclave of 229 homes here known as Colonial Village, just off the Garden State Parkway and near the town's historic Green, have raised concerns that the proposed demolition of a 19th-century boarding home and construction of 11 three-bedroom town houses on the half-acre-plus site would be a negative harbinger for the rest of town.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is the first wolf at the door,'' said Laura Merriman, a Beach Street resident, at a homeowners meeting last Sunday. ''Let this wolf in, and it sets a very clear precedent.''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the neighborhood fear increased traffic, safety problems and parking headaches. Others see the specter of unchecked development within the neighborhood and town; they note that the developer is seeking multiple variances for the town houses in the middle of a single-family historic neighborhood.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hypothetical, Jon Semcer, a homeowner and dean for a day school in West Orange, explained, ''You could say, 'Well, I could demolish this house and put three town houses up here and triple my profits.' '' And, he said, ''Developers have always eyed the historic district,'' noting the size of the lots and the nearness to the train station.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of last year, the township's historic district review board unanimously rejected the developer's proposal, but the board serves in an advisory capacity only.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residents believe they are trading one woe for another. The boarding home slated for demolition, Parkview Healthcare Center, houses recovering addicts, veterans and indigents, and has been a source of complaints from the neighborhood for years.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and another facility in Bloomfield, have been the subject of multiple lawsuits between the owners and the township. The owner of the home, who closed a second facility in town recently, contends that the township has harassed and intimidated his business out of existence.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 did not like the idea of having a health care facility there,'' said Richard Del Vecchio, who is one of the owners of three other facilities in Bloomfield and Montclair, and who will appear in court in March in a lawsuit he filed against the town's leaders. ''As the neighborhood changed, of course, people didn't want to see sick people in the neighborhood.'' So he decided to sell his property to a developer from Jersey City -- the Louis Gargiulo Company. Owners for that company did not return calls seeking comment.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township contended that Mr. Del Vecchio did not get the proper approvals to change the use of his homes from nursing facilities to boarding homes, and while the owners eventually pleaded guilty to not getting the proper approvals, the township lost another fight in court with a second facility.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township's mayor, Raymond J. McCarthy, said last Tuesday that there is never a week that some major developer doesn't call to say ''Hey, I want to develop.''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was circumspect about this development, saying that the matter is one for the zoning board to decide. ''I understand what's going on in that section,'' he said, ''I'm not a person that thinks overdevelopment is right for this town. I'm trying to make sure everything is done correctly, and if I come out with a public answer on this, it jeopardizes what we're trying to do.''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years ago, the mayor proposed buying the home and turning it into a recreation center for the elderly, but that plan was ultimately rejected because of the cost. He now says the township has little interest in buying the property.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visit last Sunday to the home, which houses 34 residents, a photographer was greeted by a belligerent, expletive-spewing woman who stood on the front porch, pulled her pants down in the 20-degree weather and presented her naked rear end. ''You want a photograph?'' she said. ''Then photograph this.''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day, Mark Scheider, a recovering addict (''You name it, I did it'') from Jersey City who pays $700 a month to share a room, stood on the same porch and talked to a visitor. ''Where are these poor souls going to go?'' he said, when told of the plans to tear the place down. He acknowledged that some of the residents were ''ornery at times,'' including his roommate. But he said the best thing to do was to ignore them. As he spoke, a disheveled bearded man cracked open the front door, looked around and began grunting at no 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yards away, in a conference room inside the First Presbyterian Church, about 15 residents were working on a strategy to stop the development. The group is taking a twofold tack: oppose the development as currently proposed, and at the same time fight to preserve the two-and-a-half-story home, built in 1890, and have it used in some other public manner.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resident said that the group should be ''willing to do horse trading,'' on the matter, noting that many developers tend to ask for more than they eventually get. Still, passions are running high. Mr. Semcer said of the proposed development: ''It's an affront to the neighborhood. It's an affront to the district. And it's an affront to the town.''</w:t>
      </w:r>
    </w:p>
    <w:p>
      <w:pPr>
        <w:pStyle w:val="Normal43"/>
      </w:pPr>
    </w:p>
    <w:p>
      <w:pPr>
        <w:pStyle w:val="Normal43"/>
        <w:keepNext w:val="0"/>
        <w:spacing w:before="240" w:after="0" w:line="260" w:lineRule="atLeast"/>
        <w:ind w:left="0" w:right="0" w:firstLine="0"/>
        <w:jc w:val="left"/>
      </w:pPr>
      <w:r>
        <w:br/>
      </w:r>
      <w:hyperlink r:id="rId390" w:history="1">
        <w:r>
          <w:rPr>
            <w:rFonts w:ascii="arial" w:eastAsia="arial" w:hAnsi="arial" w:cs="arial"/>
            <w:b w:val="0"/>
            <w:i/>
            <w:strike w:val="0"/>
            <w:color w:val="0077CC"/>
            <w:sz w:val="20"/>
            <w:u w:val="single"/>
            <w:vertAlign w:val="baseline"/>
          </w:rPr>
          <w:t>http://www.nytimes.com</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1" style="position:absolute;z-index:25177395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Passions are running high over the proposed demolition of this 19th-century boarding home, Parkview Healthcare Center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 houses would replace it. (Photo by Marko Georgiev for The New York Times)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2006</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44"/>
      </w:pPr>
    </w:p>
    <w:p>
      <w:pPr>
        <w:pStyle w:val="Normal44"/>
      </w:pPr>
      <w:r>
        <w:pict>
          <v:shape id="_x0000_i1183" type="#_x0000_t75" alt="LexisNexis®" style="width:147.75pt;height:30pt">
            <v:imagedata r:id="rId17" o:title=""/>
          </v:shape>
        </w:pict>
      </w:r>
      <w:r>
        <w:cr/>
      </w:r>
    </w:p>
    <w:p>
      <w:pPr>
        <w:pStyle w:val="Heading142"/>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Bronx Complexes Going Co-op, And the Tenants Are Behind It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2006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tenants of two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complexes in the Bronx announced yesterday that they had arranged for a group of real estate investors to buy the buildings, turn the units into co-ops and sell them to current residents at prices they can afford -- a development with few precedents in the overheated New York housing market.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complexes, built under the state's Mitchell-Lama program as subsidized housing for moderate-income New Yorkers, had been so poorly managed and had fallen into such disrepair that the state took control of the buildings in the late 1980's, and the tenants began a 15-year campaign to stop vandalism of elevators and playgrounds, clean the place up and eventually own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campaign culminated in yesterday's announcement by the tenants associations of the Lafayette-Morrison and Lafayette-Boynton complexes, along with Apollo Real Estate Advisors and a nonprofit housing development group, that the 1,865 apartments would soon become moderately priced co-ops and offered for sale to tenants at a discount.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live here, they're low-to-moderate-income people; they can't afford a rent increase every year,'' said Doris White, 60, the president of the Lafayette-Morrison tenants' association. ''Our vision and our dream was to be able to own the apartments ourselves, and to run them ourselves and control them ourselves.''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comes at a time when many Mitchell-Lama buildings are becoming eligible to leave the program and enter the open market -- an enticing option for owners in neighborhoods where real estate values have shot up. State and city officials have scrambled to find ways to protect the tenants, sometimes inducing owners to remain in the program or finding other ways to fend off steep increases in rent.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it's possible, we think this is a great model,'' said Shaun Donovan, commissioner of the city's Department of Housing Preservation and Development. ''What it does is give those renters who have been there for a long period a stake in that community that's very different; they now have a positive stake in the increase in value, rather than being hurt by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one other Mitchell-Lama building in the city, West Village Houses in Manhattan, has been converted to a co-op under a tenant-sponsored plan. The Lafayette conversion is the first that is entirely privately financed.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complex, to be renamed Lafayette Estates, includes eight 19-story buildings on 31 acres beside Soundview Park, near the Bruckner Expressway and the Bronx River Parkway. Some of the units have views of Long Island Sound. Rents for a two-bedroom apartment range from $750 to $900. The tenants include police officers, correction officers and nurses -- families with incomes of $30,000 to $60,000 a year.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Mack, a managing partner at Apollo, said the units would be offered to current tenants for prices at least 25 percent below market rate.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Haaga Altman, the founder and president of Housing and Services Inc., the nonprofit housing group involved, said a buyer's mortgage and maintenance would be ''roughly what they are paying for rent or slightly above.''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Mrs. White tells it, by the late 1980's the buildings had been severely neglected. In addition to vandalism and graffiti, damage from leaks was common. Even laundry rooms had been ruined. Starting in 1991, she said, the tenants' association worked to impress upon residents that if they took care of the property, their rent money could be spent not on repairs but on improvements.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able to get all of that under control,'' Mrs. White said. ''They don't even allow people to walk on the grass. If a tenant sees you walking on the grass, they'll say, 'Please don't walk on the grass.' It's a very pristine place. They like that. They say they feel proud when they come home to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buildings' owners died in 1999 and 2000 and the property was to be put on the market, the tenants decided to try to enter the bidding. Mrs. White contacted Ms. Haaga Altman, whose group had begun exploring ways of preserving formerly subsidized moderate-income apartments as moderate-income rentals or co-ops. She enlisted the support of the government agencies involved in the Lafayette buildings. She also introduced the tenants to Apollo, a group of investors and developers that was a co-developer of the Time Warner Center. With the help of an investment management company and Morgan Stanley, Apollo bought the property last December for a total development cost of $100 million.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the tenants working with a nonprofit working with private sector partners,'' Ms. Haaga Altman said. ''I think we were able to pay close to the market price. And everybody did their bit. The tenants agreed to a modest rent increase. They were at the table discussing which repairs were going to get made first. Every Monday for an hour or so there was a conference call of 15 to 20 people.''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has moved to leave the Mitchell-Lama program and is filing papers with the state attorney general's office to convert the property to a co-op.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Apollo, along with Housing and Services, has invited banks to assign credit counselors to the Lafayette buildings to help tenants learn how to qualify for loans. They are also working with the state and the city to get first-time homebuyer assistance. Tenants who choose not to buy can continue to rent; their rents will fall under the rent stabilization program.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 Simmons III, an Apollo partner, said the complex was expected to remain affordable to moderate-income tenants ''for at least 25 years.''</w:t>
      </w:r>
    </w:p>
    <w:p>
      <w:pPr>
        <w:pStyle w:val="Normal44"/>
      </w:pPr>
    </w:p>
    <w:p>
      <w:pPr>
        <w:pStyle w:val="Normal44"/>
        <w:keepNext w:val="0"/>
        <w:spacing w:before="240" w:after="0" w:line="260" w:lineRule="atLeast"/>
        <w:ind w:left="0" w:right="0" w:firstLine="0"/>
        <w:jc w:val="left"/>
      </w:pPr>
      <w:r>
        <w:br/>
      </w:r>
      <w:hyperlink r:id="rId398" w:history="1">
        <w:r>
          <w:rPr>
            <w:rFonts w:ascii="arial" w:eastAsia="arial" w:hAnsi="arial" w:cs="arial"/>
            <w:b w:val="0"/>
            <w:i/>
            <w:strike w:val="0"/>
            <w:color w:val="0077CC"/>
            <w:sz w:val="20"/>
            <w:u w:val="single"/>
            <w:vertAlign w:val="baseline"/>
          </w:rPr>
          <w:t>http://www.nytimes.com</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5"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Butler, property manager for the Lafayette-Morrison complex, viewing apartments that will be going co-op from an eighth-floor balcony. (Photo by Don Hogan Charles/The New York Times)(pg. B7)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2006</w:t>
      </w:r>
    </w:p>
    <w:p>
      <w:pPr>
        <w:pStyle w:val="Normal44"/>
      </w:pPr>
    </w:p>
    <w:p>
      <w:pPr>
        <w:pStyle w:val="Normal44"/>
        <w:ind w:left="200"/>
        <w:sectPr>
          <w:type w:val="continuous"/>
          <w:pgMar w:top="840" w:right="1000" w:bottom="840" w:left="1000" w:header="400" w:footer="400"/>
          <w:pgNumType w:fmt="decimal"/>
          <w:cols w:space="720"/>
        </w:sectPr>
      </w:pPr>
      <w:r>
        <w:br/>
      </w:r>
      <w:r>
        <w:pict>
          <v:line id="_x0000_s118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45"/>
      </w:pPr>
    </w:p>
    <w:p>
      <w:pPr>
        <w:pStyle w:val="Normal45"/>
      </w:pPr>
      <w:r>
        <w:pict>
          <v:shape id="_x0000_i1187" type="#_x0000_t75" alt="LexisNexis®" style="width:147.75pt;height:30pt">
            <v:imagedata r:id="rId17" o:title=""/>
          </v:shape>
        </w:pict>
      </w:r>
      <w:r>
        <w:cr/>
      </w:r>
    </w:p>
    <w:p>
      <w:pPr>
        <w:pStyle w:val="Heading143"/>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Soul-Searching at a Defiantly Affordable Co-op</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2011 Wednesday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CARA BUCKLEY</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Chelsea's glittering landscape of galleries and buildings by Frank Gehry and Jean Nouvel sprawls a stalwart from an era long past: the Penn South co-op, a stretch of brick apartment buildings vaguely evocative of the Soviet bloc.</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by a labor union in 1962, Penn South has 2,820 units scattered over six blocks, still charges rock-bottom prices and once was so left-leaning that resident Communists pilloried resident Socialists.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its residents, however, it is getting up in years, and now needs $80 million worth of heating and cooling repairs. The city is offering to help, but with one very big catch: Its residents will have to postpone by eight years the day they will be able to cash in and sell their apartments at the market rate.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quarreling over whether to take the deal has stirred up some of the co-op's most enduring and singular quirks. Supporters are being described by opponents as cobwebbed zealots, blindly determined to keep the place low-cost. Opponents are being branded as capitalist sell-outs, and say that the co-op board has unleashed whisper campaigns to bring them down.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are greedy and who want to go private,'' said Karen Smith, a retired acting State Supreme Court justice and the leader of one of Penn South's two internal political parties. ''Our co-op is very unusual. We have rejected greed in our history.''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the repairs has already upended some lives. Because repair crews would have to break through many walls, the co-op is holding antihoarding workshops to persuade residents to start parting with decades of accumulated stuff. The results have been mixed; some elderly tenants have been spotted in their pajamas reclaiming items from Dumpsters at 2 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complex, which was sponsored by the International Ladies' Garment Workers Union and is formally known as the Mutual Redevelopment Houses, is one of the last of a breed of New York co-ops built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Similar complexes on the Lower East Side have since voted to go market rate, including the co-ops along Grand Street.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South, meanwhile, has remained true to its roots, and despite its dingy exterior, still has five-star demand. One-bedroom apartments start at $40,000, which elsewhere in Chelsea would buy roughly 32 square feet. The apartments are restricted to middle-income earners -- the maximum family income for a three-bedroom, for example, is $136,000 -- and in the unlikely event that they leave, owners have to sell their apartments back to the co-op for about the same price they paid.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percent of the residents are 70 or older, many of them original owners. Some 6,000 people are on the now-closed waiting list, and if history is any indication, many will die before getting 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in 1987 and 2001, more than two-thirds of the residents voted to keep prices restricted in exchange for continued property tax breaks. The vote on the city's offer will take place on Thursday, and it is expected to pass, because the two political parties -- the Assembly of Concerned Cooperators and 2022, named for the year that tenants currently can sell on the free market -- support the deal. If it passes, Ms. Smith said, the group may change its name to the new year: 2030.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tenants pride themselves on taking this perceived high road. ''Why should I have the enormous windfall at the cost of the next generation not having the availability that I have?'' said one resident, Tom Rosenthal, 62, who spent 16 years on the waiting list and bought his apartment for $50,000 three years ago.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co-op has struggled to keep up with mounting costs, and in 2005 doubled the prices for new owners, to $12,000 per room.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offering a $5 million grant and a $17 million low-interest loan; the rest of the money would be borrowed from banks. The city would also extend Penn South's tax breaks. To repay the loans, monthly carrying charges, now $400 to $1,100 per unit, would go up $17 per room.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is the only way to get enough additional income without unduly straining the budgets of the people who live here,'' said Brendan Keany, the co-op's general manager. ''Penn South takes a significant amount of pride in being affordable.''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Gena Feist, a lawyer and lifelong Penn South resident, said that the deal presented serious risks, and that it made more sense to get all the money from private lenders for just a few more dollars a month per apartment. Ms. Feist and other opponents say the deal may violate a provision in the state's Constitution that limits the buildings' tax breaks to 60 years, raising the prospect that one day the co-op will have to pay the money back. (City housing officials say this will not happen.) Other dissenters say counting on tax incentives is risky because if Albany becomes more conservative -- always a fear at Penn South -- the breaks could be revoked.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co-op is important, but making sure it's financially sound is equally important,'' said Ms. Feist, who served on the board for 12 years.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supported keeping the co-op income-restricted, but that ''even if you have real concerns about this deal, some people say you're against it because you want to sell your apartment for a million dollars.''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Quietly, several tenants said they would leap at the chance to sell their apartments at market rates, allowing them to leave a nest egg for their children and retire south. None would disclose their names, and one resident in his 60s who spoke about it while walking his dog last week did not even want the breed mentioned. They said the co-op board was vindictive, given to whisper campaigns, and had even gone so far as to threaten to withhold gym access from those who criticized 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Keany dismissed the claims of board bullying, saying that the co-op had a ''very fertile rumor mill,'' and that criticism of the deal amounted to little more than ''factional dissent.''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original buyers, Andrew Alpern, who bought a 17th-floor apartment for $3,000, said he would vote against the deal. Mr. Alpern, a lawyer and architectural historian, compensated for the uninspiring exterior by furnishing the interior with touches like custom-built floor-to-ceiling shelves, Wassily chairs and an Eames lounger.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Alpern believes that buy-in prices should be increased, or else the buildings could find themselves saddled with unsupportable debt.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private is a nonstarter; no way are we going private,'' he said. ''The issue is staying affordable for the shareholders who are here now, and remaining affordable into the foreseeable future for those shareholders who are here.''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April 19, 2011, Tuesday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incorrectly said that the vote on the city's offer would be Wednesday.</w:t>
      </w:r>
    </w:p>
    <w:p>
      <w:pPr>
        <w:pStyle w:val="Normal45"/>
        <w:keepNext w:val="0"/>
        <w:spacing w:before="240" w:after="0" w:line="260" w:lineRule="atLeast"/>
        <w:ind w:left="0" w:right="0" w:firstLine="0"/>
        <w:jc w:val="left"/>
      </w:pPr>
      <w:r>
        <w:br/>
      </w:r>
      <w:hyperlink r:id="rId406" w:history="1">
        <w:r>
          <w:rPr>
            <w:rFonts w:ascii="arial" w:eastAsia="arial" w:hAnsi="arial" w:cs="arial"/>
            <w:b w:val="0"/>
            <w:i/>
            <w:strike w:val="0"/>
            <w:color w:val="0077CC"/>
            <w:sz w:val="20"/>
            <w:u w:val="single"/>
            <w:vertAlign w:val="baseline"/>
          </w:rPr>
          <w:t>http://www.nytimes.com</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9" style="position:absolute;z-index:2517800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city deal to help the Penn South co-op pay for repairs would come with a big catch: an eight-year delay before units could be sold at market rate.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Alpern, who bought a unit for $3,000 in the 1960s, opposes the deal because he is worried that the co-op could be saddled with unsupportable debt. (A18)</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board members, Morris Benjamin, left, and Walter Mankoff, in front of a mural depicting the sprawling Penn South. (PHOTOGRAPHS BY TODD HEISLER/THE NEW YORK TIMES)(A21)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2011</w:t>
      </w:r>
    </w:p>
    <w:p>
      <w:pPr>
        <w:pStyle w:val="Normal45"/>
      </w:pPr>
    </w:p>
    <w:p>
      <w:pPr>
        <w:pStyle w:val="Normal45"/>
        <w:ind w:left="200"/>
        <w:sectPr>
          <w:type w:val="continuous"/>
          <w:pgMar w:top="840" w:right="1000" w:bottom="840" w:left="1000" w:header="400" w:footer="400"/>
          <w:pgNumType w:fmt="decimal"/>
          <w:cols w:space="720"/>
        </w:sectPr>
      </w:pPr>
      <w:r>
        <w:br/>
      </w:r>
      <w:r>
        <w:pict>
          <v:line id="_x0000_s1190"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46"/>
      </w:pPr>
    </w:p>
    <w:p>
      <w:pPr>
        <w:pStyle w:val="Normal46"/>
      </w:pPr>
      <w:r>
        <w:pict>
          <v:shape id="_x0000_i1191" type="#_x0000_t75" alt="LexisNexis®" style="width:147.75pt;height:30pt">
            <v:imagedata r:id="rId17" o:title=""/>
          </v:shape>
        </w:pict>
      </w:r>
      <w:r>
        <w:cr/>
      </w:r>
    </w:p>
    <w:p>
      <w:pPr>
        <w:pStyle w:val="Heading144"/>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CONSERVATIVES GAIN IN FINNISH ELECTION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1987, Tuesday, Late City Final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LOHR, Special to the New York Times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HELSINKI, Finland, March 6</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2" style="position:absolute;z-index:2517821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modest shift to the right in Finnish politics, the dominant Social Democratic Party lost support and the Conservatives gained in elections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Conservatives could enter government in Finland for the first time in 21 years. But major policy changes are not anticipated, especially in Finland's pragmatic cooperation and special trade agreement with the Soviet Union.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getting into government,'' Ilkka Suominen, leader of the Conservative Party, said of the election. ''I can't imagine how this result can keep us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99 percent of the ballots counted, the Social Democrats had 24.3 percent, a decline of more than two percentage points from the 1983 elections. The Conservative Party had 23.2 percent, a gain of one percentage point.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200-seat Parliament, the Social Democrats appeared likely to win 56 seats and the Conservatives 53 in Finland's complex system of proportional representation.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 four years ago gave the Social Democrats 57 seats and the Conservatives 44 seats.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Acknowledgment by Communists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pro-Moscow faction of Finland's Communists, called the Democratic Alternative, acknowledged the strength of the Conservative showing in the two-day election that ended today. ''The results show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not just the Communists, is in crisis,'' said Jaakko Laakso, a senior official in the pro-Moscow faction.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Communists, who once commanded one-quarter of the vote, have steadily lost support in recent years. Last year, they split into pro-Moscow and Eurocommunist factions. The Eurocommunist group, the Finnish Communist Party, did better than several pre-election polls predicted, losing only one seat, for a total of 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pro-Moscow group won only four seats, a loss of six, though the Democratic Alternative says the comparisons used by the Government and the Finnish television are misleading.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of forming a governing coalition and determining its makeup promises to be a time-consuming and delicate negotiation. The new government may not be installed for a month or more, political analysts say.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Prime Minister Kalevi Sorsa said he would resign if the Social Democrats did poorly. But Mr. Sorsa said tonight, ''The result will not in itself prompt me to go into opposition.''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Coalition Is Sought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Conservative leader, Mr. Suominen, said he was seeking a government of the three leading parties, the Social Democrats, the Conservatives and the Center Party.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the coalition government is made up of the Social Democrats, the Center Party and several smaller parties. In the 1983 election, the Center Party won 37 seats. This year, its support increased by roughly one percentage point, to 17.8 percent. But it is uncertain how many seats will be credited to the Center Party because in several districts it fields combined candidates with the Liberal Party and the Christian League.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Conservative Party's animosity toward the Soviet Union has kept it on the political sidelines in a country that has a longstanding political accommodation with Moscow.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Suominen, the Conservatives have softened their stance toward Moscow. Moreover, since Mikhail S. Gorbachev took over as Soviet leader in 1985, Moscow has cut its ties with the Finnish Communist Party.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Conservatives have moderated their policies, so have the Social Democrats, moving somewhat to the right.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Democrats and the Conservatives are both moving to the center of Finnish politics,'' said Erkki Pennanen, a political columnist for Helsingin Sanomat, Finland's largest morning newspaper. ''So there is not much difference between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 environmentalist party, apparently did not do as well as pre-election polls forecast. Although its share of the vote jumped to 4.2 percent and it seemed likely to double its representation in Parliament, to four seats, some polls had predicted that the Greens would pick up 10 to 15 seats.</w:t>
      </w:r>
    </w:p>
    <w:p>
      <w:pPr>
        <w:pStyle w:val="Normal46"/>
      </w:pPr>
    </w:p>
    <w:p>
      <w:pPr>
        <w:pStyle w:val="Normal46"/>
        <w:ind w:left="200"/>
        <w:sectPr>
          <w:type w:val="continuous"/>
          <w:pgMar w:top="840" w:right="1000" w:bottom="840" w:left="1000" w:header="400" w:footer="400"/>
          <w:pgNumType w:fmt="decimal"/>
          <w:cols w:space="720"/>
        </w:sectPr>
      </w:pPr>
      <w:r>
        <w:br/>
      </w:r>
      <w:r>
        <w:pict>
          <v:line id="_x0000_s119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47"/>
      </w:pPr>
    </w:p>
    <w:p>
      <w:pPr>
        <w:pStyle w:val="Normal47"/>
      </w:pPr>
      <w:r>
        <w:pict>
          <v:shape id="_x0000_i1194" type="#_x0000_t75" alt="LexisNexis®" style="width:147.75pt;height:30pt">
            <v:imagedata r:id="rId17" o:title=""/>
          </v:shape>
        </w:pict>
      </w:r>
      <w:r>
        <w:cr/>
      </w:r>
    </w:p>
    <w:p>
      <w:pPr>
        <w:pStyle w:val="Heading145"/>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Police Seize Guns and Bombs in a Staten Island Basement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2004 Friday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4</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URBINA</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5" style="position:absolute;z-index:2517841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tipster said there were drugs. Then the police heard that there were weapons. A lot of them.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prepared a ruse. They would stage a car accident in front of the house, the owner would come out, and they would grab him.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around 6 p.m., the ruse worked. Albert J. Boschi, 40, calmly walked out of his two-story lime-green home in the South Beach section of Staten Island to check on his white sedan, which had apparently been hit. When Mr. Boschi got to the sidewalk, city, state and federal law enforcement officials seized him.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real surprise was in the basement, in what one city police official described yesterday as Mr. Boschi's Armageddon 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12-by-12-foot cinder block bunker, Mr. Boschi had several AK-47's with bayonet mounts, a shotgun, several rifles and handguns, a grenade belt, seven homemade and fully functioning bombs, and 10,000 rounds of ammunition, officials said at a news conference in Manhattan where they displayed some of the seized items. The bunker also contained Nazi paraphernalia, like a red wool armband and a four-inch steel dagger from World War II with Nazi markings, officials said. Alongside the gas masks and chemical suits, the shelves were stacked with canned meat, jars of vegetables and bottled water -- enough to feed his family for months, the police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he was getting ready for something really big,'' said John Peluso, an assistant special agent with the federal Drug Enforcement Administration. ''But we have no idea what.''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house with Mr. Boschi were his girlfriend, Anna Dicamillo, 39, and their 1-year-old son, who was placed with his mother's family. Yesterday, Mr. Boschi and Ms. Dicamillo were arraigned in Staten Island Criminal Court, charged with several counts of criminal possession of a weapon and endangering the welfare of a child. The police said Mr. Boschi had a license for only one of the weapons. Fifteen minutes before staging the accident in front of Mr. Boschi's house, on McLean Avenue, police officers closed off a four-block area and evacuated some of the neighboring houses. A plainclothes agent from a joint drug task force drove up in a car, angled it against Mr. Boschi's to make it look as if it had been hit, and waited for him to come out of the house. The agents lying in wait did not storm the house, officials said, because Mr. Boschi had surveillance cameras in the front and back.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two-story stucco houses, brick apartment buildings, salons and small shops, residents who had not been evacuated watched the unfolding scene from windows and porches.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Aqim Bacqa, 68, a native Albanian living next door at 182 McLean Avenue, said that the raid had brought back bad memories of his war-torn homeland. He said he had made a habit of keeping his distance from Mr. Boschi, and that Mr. Boschi's two black Labradors were aggressive and scared him. ''It was normal to have guns back home. Here it is not normal.''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Aldo Dilorenzo, a 53-year- old Staten Island native with a ZZ -Top beard and a loud gravelly voice, said that he was hardly surprised by the news of Mr. Boschi's weapons cache. ''I bet if you went into a lot of basements you would find some serious stashes,'' he said. Standing in front of a display of small, plastic American flags at his 99-cent store around the corner on Ocean Avenue, Mr. Dilorenzo, whom residents referred to as the town mayor, said, ''This is the land where people where people are free to do whatever it takes to get noticed.''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Known in the neighborhood as the Cowboy for his white cowboy hat with a Confederate flag emblazoned across the front, Mr. Boschi was variously described by neighbors as a survivalist, ''a biker boy'' and ''that Rambo guy.'' He rode a Harley and liked to hunt, they said. He wore a crew cut and military fatigues, usually with a 10-inch hunting knife strapped to his side.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was a very disciplined person,'' said Thomas Janul, 28, a construction worker, who described himself as a friend of Mr. Boschi's. Every day before work, Mr. Boschi, an electrician, met Mr. Janul for coffee at Brother's Bagels down the block.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his job, protected his family and knew how to take care of business,'' Mr. Janul said. ''I don't fault him for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 11, 2001, was a turning point, neighbors said. Mr. Boschi hung a four-foot effigy of Osama bin Laden from his porch, and kept it there for nearly a year after the attacks. He tried to sign up for military service but was too old, Mr. Janul said. He had the impression that the American soldiers fighting overseas were doing it simply for the money, and not out of any true sense of mission, Mr. Janul said. ''It really bothered him,''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in the neighborhood said they were aware of Mr. Boschi's views.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knew where he stood,'' said Nick Manzi, 62, the owner of Sol's barbershop. But, he added, ''I don't think anyone thought it went this far.'' </w:t>
      </w:r>
    </w:p>
    <w:p>
      <w:pPr>
        <w:pStyle w:val="Normal47"/>
      </w:pPr>
    </w:p>
    <w:p>
      <w:pPr>
        <w:pStyle w:val="Normal47"/>
        <w:keepNext w:val="0"/>
        <w:spacing w:before="240" w:after="0" w:line="260" w:lineRule="atLeast"/>
        <w:ind w:left="0" w:right="0" w:firstLine="0"/>
        <w:jc w:val="left"/>
      </w:pPr>
      <w:r>
        <w:br/>
      </w:r>
      <w:hyperlink r:id="rId421" w:history="1">
        <w:r>
          <w:rPr>
            <w:rFonts w:ascii="arial" w:eastAsia="arial" w:hAnsi="arial" w:cs="arial"/>
            <w:b w:val="0"/>
            <w:i/>
            <w:strike w:val="0"/>
            <w:color w:val="0077CC"/>
            <w:sz w:val="20"/>
            <w:u w:val="single"/>
            <w:vertAlign w:val="baseline"/>
          </w:rPr>
          <w:t>http://www.nytimes.com</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6" style="position:absolute;z-index:25178521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Thomas Janul, left, and Mike Cicero are neighbors of Albert Boschi, who lives at this house on McLean Avenue. An official described the basement, filled with ammunition and food, as an Armageddon den. (Photo by Michael Kamber for The New York Times)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2004</w:t>
      </w:r>
    </w:p>
    <w:p>
      <w:pPr>
        <w:pStyle w:val="Normal47"/>
      </w:pPr>
    </w:p>
    <w:p>
      <w:pPr>
        <w:pStyle w:val="Normal47"/>
        <w:ind w:left="200"/>
        <w:sectPr>
          <w:type w:val="continuous"/>
          <w:pgMar w:top="840" w:right="1000" w:bottom="840" w:left="1000" w:header="400" w:footer="400"/>
          <w:pgNumType w:fmt="decimal"/>
          <w:cols w:space="720"/>
        </w:sectPr>
      </w:pPr>
      <w:r>
        <w:br/>
      </w:r>
      <w:r>
        <w:pict>
          <v:line id="_x0000_s1197"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48"/>
      </w:pPr>
    </w:p>
    <w:p>
      <w:pPr>
        <w:pStyle w:val="Normal48"/>
      </w:pPr>
      <w:r>
        <w:pict>
          <v:shape id="_x0000_i1198" type="#_x0000_t75" alt="LexisNexis®" style="width:147.75pt;height:30pt">
            <v:imagedata r:id="rId17" o:title=""/>
          </v:shape>
        </w:pict>
      </w:r>
      <w:r>
        <w:cr/>
      </w:r>
    </w:p>
    <w:p>
      <w:pPr>
        <w:pStyle w:val="Heading146"/>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Your Guide On a Tour of Decay</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2012 Sunday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STERN</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9" style="position:absolute;z-index:2517872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on the pedestrian walkway of the Greenpoint Avenue Bridge, and you might notice a vaguely ominous red brick tower on the Queens side of the Newtown Creek, looming over the railroad tracks and asphalt plants.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Mitch Waxman is your guide, he will identify it as the derelict smokestack of Peter Van Iderstine's fat-rendering business, which first set up shop in 1855. But he won't stop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expound on the archaic waste-disposal operations that once flourished on the creek, conjuring scenes of putrescent horse carcasses floating in on barges from Manhattan and docks piled with manure three stories high. The narrative will extend to Cord Meyer's bone blackers and Conrad Wissel's night soil wharf -- the gothic names of these forgotten businesses rattled off in a distinct Brooklyn accent.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he will start in on the horrors of the M. Kalbfleisch Chemical Works, eventually making his way to the sins of Standard Oil.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city's dead industries leave ghosts behind, Mr. Waxman is an adept medium.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Newtown Creek watershed, his field of expertise, is a place where such specters are all too real. In the murky depths of the 3.8-mile estuary, the past haunts the present. Since the creek was designated a Superfund site in 2010, contractors from the Environmental Protection Agency have been dredging and testing in search of that past. The sludge acid that the Kalbfleisch factory sluiced into the water back in the 1830s is of more than academic concern.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Mr. Waxman is any sort of an academic. While the Newtown Creek Alliance, an environmental advocacy group, lists him as its resident historian, his credentials were earned on the street and the Internet, through countless solitary walks and countless nights poring over obscure archives. (''Mitch got that title by proving it, over and over,'' said Kate Zidar, executive director of the organization.)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a comic-book artist and writer, Mr. Waxman earns his living doing photo retouching out of his apartment in Astoria, Queens. Since 2009, he has documented his passion for the creek -- in oddly beautiful photography and beautifully odd prose -- on his blog, The Newtown Pentacle.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he has been leading public walking tours of the waterfront for the alliance and other groups, as well as personally guiding anyone else who comes calling. He has lectured to local politicians and environmentalists, shepherded documentary filmmakers around Calvary Cemetery and taught German industrial ecology students a thing or two about sewage. Somehow, almost everyone interested in the polluted waterway seems to find his or her way to Mr. Waxman. He's become a docent of decay, the cicerone of Newtown Creek.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WAXMAN begins his tours with a well-rehearsed opening line: ''This is not the world you know.''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visitors, that's probably true. The Newtown Creek area was once one of the nation's great manufacturing centers, the waterway carrying more freight than the Mississippi River. Walking around the massive factory buildings of the Degnon Terminal in Long Island City, Queens, now mostly repurposed as warehouses, you catch a glimpse of a lost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only blocks from the gleaming condominiums now rising by the East River.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that industrial greatness faded, just as its environmental cost started to become apparent. A 1950 sewer explosion in Greenpoint, Brooklyn, was the first indication of the huge quantities of petroleum poisoning the water and leaching into the soil. But the full extent of the damage wasn't discovered until the late 1970s: At least 17 million gallons of oil spilled over the previous century (more than the Exxon Valdez), much of which, after years of legal wrangling and recovery efforts, is still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Waxman calls the area a ''municipal sacrifice zone'' -- the urban equivalent of the bomb test sites of Nevada. And his tours are meant in part to expose the unsavory infrastructure that has been shunted there. He can name the 19 waste-transfer stations lining the creek and point out each of the 23 combined sewer outflows that disgorge their contents into the water. The lurking danger of the creek's emanations is a constant undercurrent. He will intone: ''The very air you're breathing is a poisonous fume!''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toxic atmosphere, Mr. Waxman is clearly in love with the place. Based on the enthusiastic groups that show up for each tour, that perverse attraction is shared by others.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Andrew Blackwell, who traveled to some of the world's most polluted places for his recent book, ''Visit Sunny Chernobyl,'' seemed unsurprised that such a blighted area would hold an aesthetic appeal. Ravaged industrial sites, he suggested, might actually fulfill a longing for nature.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people are looking for in a wilderness experience,'' Mr. Blackwell said, ''is the sense that it's not a mediated thing, that it's not made for them. A place like Newtown Creek isn't a product. It's supposedly a place that no one wants to go. That almost makes it more wild, makes people feel like they're discovering something about the world.''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Waxman's own discoveries began, strangely enough, as an effort to improve his health.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2006, his life was sedentary and circumscribed, revolving around wife, dog and (primarily) computer. ''My friends called me 'veal,' '' he said, ''because I never left the little white room.''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 heart attack at 39, a weeklong hospital stay and a command to exercise. So he began walking. Headphones blasting Black Sabbath, camera at his side, he circled out from Astoria, exploring colonial graveyards, abandoned factories and, eventually, the Newtown Creek waterfront.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to see all these things I couldn't explain,'' he said. So began the cycle of wandering and research that continues to this day. ''The more time you give it, the more stuff you find, and the more questions get asked,''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brought him in contact with a circle of like-minded seekers: amateur urbanists and self-taught historians, railroad enthusiasts and infrastructure aficionados. In their company, Mr. Waxman distinguished himself as someone equally comfortable on the street and in the archive. ''Mitch is the type that will go up to a stranger and ask things,'' said Kevin Walsh, creator of the popular urban history blog Forgotten New York. Mr. Waxman's social ease, combined with a willingness to share the knowledge he was acquiring, helped him ''make allies among the people who work along the creek,'' Mr. Walsh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Mr. Waxman signed up for a boat tour narrated by Bernard Ente, a maritime devotee from Maspeth. They hit it off, and Mr. Ente, a founding member of the Newtown Creek Alliance, became a sort of mentor. When he died, in April last year, Mr. Waxman essentially stepped into his shoes.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distinctively apocalyptic spin he brings to his newfound role, however, is his alone. That ''sense of looming menace'' comes to full flower on his blog. An oddball mix of history, reportage and genre pastiche, it is written in a self-consciously florid prose modeled on H. P. Lovecraft, the cultish writer of pulp horror fiction. Slipping in and out of the voice of a demented antiquarian, the daily posts portray the creek as home to unspeakable, possibly supernatural, terrors.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these buried secrets,'' he said, explaining the thinking behind the occult conceit. He's spotted early-19th-century terra-cotta pipes protruding from bulkheads, antique masonry sewers connected to who knows what. He added: ''There really is no telling what's in the ground there.''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Mr. Waxman discovers about the creek's hidden past, the more he has become an advocate for its survival. Last summer, while out on the water surveying bulkheads with the crusading conservation group Riverkeeper, he discovered and documented a previously unreported oil spill on the Queens side.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fascination with the darker aspects of the landscape has made him a fitting counterpart to the environmentalists working toward its future. As E.P.A. scientists begin the long process of rehabilitating the waters, Mr. Waxman is engaged in a parallel effort. His work is a kind of historical remediation, reclaiming the waterway's forgotten role in the life of the 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odd thing,'' he said. ''The creek has been waiting for me all this time. And I've been waiting for it.''</w:t>
      </w:r>
    </w:p>
    <w:p>
      <w:pPr>
        <w:pStyle w:val="Normal48"/>
        <w:keepNext w:val="0"/>
        <w:spacing w:before="240" w:after="0" w:line="260" w:lineRule="atLeast"/>
        <w:ind w:left="0" w:right="0" w:firstLine="0"/>
        <w:jc w:val="left"/>
      </w:pPr>
      <w:r>
        <w:br/>
      </w:r>
      <w:hyperlink r:id="rId429" w:history="1">
        <w:r>
          <w:rPr>
            <w:rFonts w:ascii="arial" w:eastAsia="arial" w:hAnsi="arial" w:cs="arial"/>
            <w:b w:val="0"/>
            <w:i/>
            <w:strike w:val="0"/>
            <w:color w:val="0077CC"/>
            <w:sz w:val="20"/>
            <w:u w:val="single"/>
            <w:vertAlign w:val="baseline"/>
          </w:rPr>
          <w:t>http://www.nytimes.com</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00" style="position:absolute;z-index:25178828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FASCINATION: Mitch Waxman snaps the Newtown Creek Wastewater Treatment Plant. (PHOTOGRAPH BY NOAH DEVEREAUX FOR THE NEW YORK TIMES) (MB1)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TROUBLED HISTORY: Top, the end of the Dutch Kills from 29th Street in Long Island City, Queens. Above, a new FedEx center under construction on 30th Street in Long Island City. At left, Newtown Creek in 1971. At least 17 million gallons of oil were spilled in the area over the previous century. (PHOTOGRAPHS BY NOAH DEVEREAUX FOR THE NEW YORK TIMES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BOENZI/THE NEW YORK TIMES) (MB5)  MAP (MB5)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2012</w:t>
      </w:r>
    </w:p>
    <w:p>
      <w:pPr>
        <w:pStyle w:val="Normal48"/>
      </w:pPr>
    </w:p>
    <w:p>
      <w:pPr>
        <w:pStyle w:val="Normal48"/>
        <w:ind w:left="200"/>
        <w:sectPr>
          <w:type w:val="continuous"/>
          <w:pgMar w:top="840" w:right="1000" w:bottom="840" w:left="1000" w:header="400" w:footer="400"/>
          <w:pgNumType w:fmt="decimal"/>
          <w:cols w:space="720"/>
        </w:sectPr>
      </w:pPr>
      <w:r>
        <w:br/>
      </w:r>
      <w:r>
        <w:pict>
          <v:line id="_x0000_s120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49"/>
      </w:pPr>
    </w:p>
    <w:p>
      <w:pPr>
        <w:pStyle w:val="Normal49"/>
      </w:pPr>
      <w:r>
        <w:pict>
          <v:shape id="_x0000_i1202" type="#_x0000_t75" alt="LexisNexis®" style="width:147.75pt;height:30pt">
            <v:imagedata r:id="rId17" o:title=""/>
          </v:shape>
        </w:pict>
      </w:r>
      <w:r>
        <w:cr/>
      </w:r>
    </w:p>
    <w:p>
      <w:pPr>
        <w:pStyle w:val="Heading147"/>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Your Guide to a Tour of Decay</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2012 Friday 11:24 EST</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Stern</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Newtown Creek, a Superfund site once home to a long list of polluting industries, has its own enthusiastic historian in Mitch Waxman.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3" style="position:absolute;z-index:2517903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 on the pedestrian walkway of the Greenpoint Avenue Bridge, and you might notice a vaguely ominous red brick tower on the Queens side of the Newtown Creek, looming over the railroad tracks and asphalt plants.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Mitch Waxman is your guide, he will identify it as the derelict smokestack of Peter Van Iderstine’s fat-rendering business, which first set up shop in 1855. But he won’t stop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expound on the archaic waste-disposal operations that once flourished on the creek, conjuring scenes of putrescent horse carcasses floating in on barges from Manhattan and docks piled with manure three stories high. The narrative will extend to Cord Meyer’s bone blackers and Conrad Wissel’s night soil wharf — the gothic names of these forgotten businesses rattled off in a distinct Brooklyn accent.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he will start in on the horrors of the M. Kalbfleisch Chemical Works, eventually making his way to the sins of Standard Oil.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city’s dead industries leave ghosts behind, Mr. Waxman is an adept medium.</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Newtown Creek watershed, his field of expertise, is a place where such specters are all too real. In the murky depths of the 3.8-mile estuary, the past haunts the present. Since the creek was </w:t>
      </w:r>
      <w:hyperlink r:id="rId437" w:history="1">
        <w:r>
          <w:rPr>
            <w:rFonts w:ascii="arial" w:eastAsia="arial" w:hAnsi="arial" w:cs="arial"/>
            <w:b w:val="0"/>
            <w:i/>
            <w:strike w:val="0"/>
            <w:noProof w:val="0"/>
            <w:color w:val="0077CC"/>
            <w:position w:val="0"/>
            <w:sz w:val="20"/>
            <w:u w:val="single"/>
            <w:vertAlign w:val="baseline"/>
          </w:rPr>
          <w:t>designated a Superfund site</w:t>
        </w:r>
      </w:hyperlink>
      <w:r>
        <w:rPr>
          <w:rFonts w:ascii="arial" w:eastAsia="arial" w:hAnsi="arial" w:cs="arial"/>
          <w:b w:val="0"/>
          <w:i w:val="0"/>
          <w:strike w:val="0"/>
          <w:noProof w:val="0"/>
          <w:color w:val="000000"/>
          <w:position w:val="0"/>
          <w:sz w:val="20"/>
          <w:u w:val="none"/>
          <w:vertAlign w:val="baseline"/>
        </w:rPr>
        <w:t xml:space="preserve"> in 2010, contractors from the Environmental Protection Agency have been dredging and testing in search of that past. The sludge acid that the Kalbfleisch factory sluiced into the water back in the 1830s is of more than academic concern.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Mr. Waxman is any sort of an academic. While the </w:t>
      </w:r>
      <w:hyperlink r:id="rId438" w:history="1">
        <w:r>
          <w:rPr>
            <w:rFonts w:ascii="arial" w:eastAsia="arial" w:hAnsi="arial" w:cs="arial"/>
            <w:b w:val="0"/>
            <w:i/>
            <w:strike w:val="0"/>
            <w:noProof w:val="0"/>
            <w:color w:val="0077CC"/>
            <w:position w:val="0"/>
            <w:sz w:val="20"/>
            <w:u w:val="single"/>
            <w:vertAlign w:val="baseline"/>
          </w:rPr>
          <w:t>Newtown Creek Alliance</w:t>
        </w:r>
      </w:hyperlink>
      <w:r>
        <w:rPr>
          <w:rFonts w:ascii="arial" w:eastAsia="arial" w:hAnsi="arial" w:cs="arial"/>
          <w:b w:val="0"/>
          <w:i w:val="0"/>
          <w:strike w:val="0"/>
          <w:noProof w:val="0"/>
          <w:color w:val="000000"/>
          <w:position w:val="0"/>
          <w:sz w:val="20"/>
          <w:u w:val="none"/>
          <w:vertAlign w:val="baseline"/>
        </w:rPr>
        <w:t xml:space="preserve">, an environmental advocacy group, lists him as its resident historian, his credentials were earned on the street and the Internet, through countless solitary walks and countless nights poring over obscure archives. (“Mitch got that title by proving it, over and over,” said Kate Zidar, executive director of the organization.)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Formerly a comic-book artist and writer, Mr. Waxman earns his living doing photo retouching out of his apartment in Astoria, Queens. Since 2009, he has documented his passion for the creek — in oddly beautiful photography and beautifully odd prose — on his blog, </w:t>
      </w:r>
      <w:hyperlink r:id="rId439" w:history="1">
        <w:r>
          <w:rPr>
            <w:rFonts w:ascii="arial" w:eastAsia="arial" w:hAnsi="arial" w:cs="arial"/>
            <w:b w:val="0"/>
            <w:i/>
            <w:strike w:val="0"/>
            <w:noProof w:val="0"/>
            <w:color w:val="0077CC"/>
            <w:position w:val="0"/>
            <w:sz w:val="20"/>
            <w:u w:val="single"/>
            <w:vertAlign w:val="baseline"/>
          </w:rPr>
          <w:t>The Newtown Pentacle</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he has been leading public walking tours of the waterfront for the alliance and other groups, as well as personally guiding anyone else who comes calling. He has lectured to local politicians and environmentalists, shepherded documentary filmmakers around Calvary Cemetery and taught German industrial ecology students a thing or two about sewage. Somehow, almost everyone interested in the polluted waterway seems to find his or her way to Mr. Waxman. He’s become a docent of decay, the cicerone of Newtown Creek.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WAXMAN begins his tours with a well-rehearsed opening line: “This is not the world you know.”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visitors, that’s probably true. The Newtown Creek area was once one of the nation’s great manufacturing centers, the waterway carrying more freight than the Mississippi River. Walking around the massive factory buildings of the Degnon Terminal in Long Island City, Queens, now mostly repurposed as warehouses, you catch a glimpse of a lost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only blocks from the gleaming condominiums now rising by the East River.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World War II, that industrial greatness faded, just as its environmental cost started to become apparent. A </w:t>
      </w:r>
      <w:hyperlink r:id="rId440" w:history="1">
        <w:r>
          <w:rPr>
            <w:rFonts w:ascii="arial" w:eastAsia="arial" w:hAnsi="arial" w:cs="arial"/>
            <w:b w:val="0"/>
            <w:i/>
            <w:strike w:val="0"/>
            <w:noProof w:val="0"/>
            <w:color w:val="0077CC"/>
            <w:position w:val="0"/>
            <w:sz w:val="20"/>
            <w:u w:val="single"/>
            <w:vertAlign w:val="baseline"/>
          </w:rPr>
          <w:t>1950 sewer explosion</w:t>
        </w:r>
      </w:hyperlink>
      <w:r>
        <w:rPr>
          <w:rFonts w:ascii="arial" w:eastAsia="arial" w:hAnsi="arial" w:cs="arial"/>
          <w:b w:val="0"/>
          <w:i w:val="0"/>
          <w:strike w:val="0"/>
          <w:noProof w:val="0"/>
          <w:color w:val="000000"/>
          <w:position w:val="0"/>
          <w:sz w:val="20"/>
          <w:u w:val="none"/>
          <w:vertAlign w:val="baseline"/>
        </w:rPr>
        <w:t xml:space="preserve"> in Greenpoint, Brooklyn, was the first indication of the huge quantities of petroleum poisoning the water and leaching into the soil. But the full extent of the damage wasn’t discovered until the late 1970s: At least 17 million gallons of oil spilled over the previous century (more than the Exxon Valdez), much of which, after years of legal wrangling and recovery efforts, is still there.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Waxman calls the area a “municipal sacrifice zone” — the urban equivalent of the bomb test sites of Nevada. And his tours are meant in part to expose the unsavory infrastructure that has been shunted there. He can name the 19 waste-transfer stations lining the creek and point out each of the 23 combined sewer outflows that disgorge their contents into the water. The lurking danger of the creek’s emanations is a constant undercurrent. He will intone: “The very air you’re breathing is a poisonous fume!”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toxic atmosphere, Mr. Waxman is clearly in love with the place. Based on the enthusiastic groups that show up for each tour, that perverse attraction is shared by others.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journalist </w:t>
      </w:r>
      <w:hyperlink r:id="rId441" w:history="1">
        <w:r>
          <w:rPr>
            <w:rFonts w:ascii="arial" w:eastAsia="arial" w:hAnsi="arial" w:cs="arial"/>
            <w:b w:val="0"/>
            <w:i/>
            <w:strike w:val="0"/>
            <w:noProof w:val="0"/>
            <w:color w:val="0077CC"/>
            <w:position w:val="0"/>
            <w:sz w:val="20"/>
            <w:u w:val="single"/>
            <w:vertAlign w:val="baseline"/>
          </w:rPr>
          <w:t>Andrew Blackwell</w:t>
        </w:r>
      </w:hyperlink>
      <w:r>
        <w:rPr>
          <w:rFonts w:ascii="arial" w:eastAsia="arial" w:hAnsi="arial" w:cs="arial"/>
          <w:b w:val="0"/>
          <w:i w:val="0"/>
          <w:strike w:val="0"/>
          <w:noProof w:val="0"/>
          <w:color w:val="000000"/>
          <w:position w:val="0"/>
          <w:sz w:val="20"/>
          <w:u w:val="none"/>
          <w:vertAlign w:val="baseline"/>
        </w:rPr>
        <w:t xml:space="preserve">, who traveled to some of the world’s most polluted places for his recent book, </w:t>
      </w:r>
      <w:hyperlink r:id="rId442" w:history="1">
        <w:r>
          <w:rPr>
            <w:rFonts w:ascii="arial" w:eastAsia="arial" w:hAnsi="arial" w:cs="arial"/>
            <w:b w:val="0"/>
            <w:i/>
            <w:strike w:val="0"/>
            <w:noProof w:val="0"/>
            <w:color w:val="0077CC"/>
            <w:position w:val="0"/>
            <w:sz w:val="20"/>
            <w:u w:val="single"/>
            <w:vertAlign w:val="baseline"/>
          </w:rPr>
          <w:t>“Visit Sunny Chernobyl,”</w:t>
        </w:r>
      </w:hyperlink>
      <w:r>
        <w:rPr>
          <w:rFonts w:ascii="arial" w:eastAsia="arial" w:hAnsi="arial" w:cs="arial"/>
          <w:b w:val="0"/>
          <w:i w:val="0"/>
          <w:strike w:val="0"/>
          <w:noProof w:val="0"/>
          <w:color w:val="000000"/>
          <w:position w:val="0"/>
          <w:sz w:val="20"/>
          <w:u w:val="none"/>
          <w:vertAlign w:val="baseline"/>
        </w:rPr>
        <w:t xml:space="preserve"> seemed unsurprised that such a blighted area would hold an aesthetic appeal. Ravaged industrial sites, he suggested, might actually fulfill a longing for nature.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what people are looking for in a wilderness experience,” Mr. Blackwell said, “is the sense that it’s not a mediated thing, that it’s not made for them. A place like Newtown Creek isn’t a product. It’s supposedly a place that no one wants to go. That almost makes it more wild, makes people feel like they’re discovering something about the world.”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Waxman’s own discoveries began, strangely enough, as an effort to improve his health.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2006, his life was sedentary and circumscribed, revolving around wife, dog and (primarily) computer. “My friends called me ‘veal,’ ” he said, “because I never left the little white room.”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 heart attack at 39, a weeklong hospital stay and a command to exercise. So he began walking. Headphones blasting Black Sabbath, camera at his side, he circled out from Astoria, exploring colonial graveyards, abandoned factories and, eventually, the Newtown Creek waterfront.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to see all these things I couldn’t explain,” he said. So began the cycle of wandering and research that continues to this day. “The more time you give it, the more stuff you find, and the more questions get asked,” he said.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questions brought him in contact with a circle of like-minded seekers: amateur urbanists and self-taught historians, railroad enthusiasts and infrastructure aficionados. In their company, Mr. Waxman distinguished himself as someone equally comfortable on the street and in the archive. “Mitch is the type that will go up to a stranger and ask things,” said Kevin Walsh, creator of the popular urban history blog </w:t>
      </w:r>
      <w:hyperlink r:id="rId443" w:history="1">
        <w:r>
          <w:rPr>
            <w:rFonts w:ascii="arial" w:eastAsia="arial" w:hAnsi="arial" w:cs="arial"/>
            <w:b w:val="0"/>
            <w:i/>
            <w:strike w:val="0"/>
            <w:noProof w:val="0"/>
            <w:color w:val="0077CC"/>
            <w:position w:val="0"/>
            <w:sz w:val="20"/>
            <w:u w:val="single"/>
            <w:vertAlign w:val="baseline"/>
          </w:rPr>
          <w:t>Forgotten New York</w:t>
        </w:r>
      </w:hyperlink>
      <w:r>
        <w:rPr>
          <w:rFonts w:ascii="arial" w:eastAsia="arial" w:hAnsi="arial" w:cs="arial"/>
          <w:b w:val="0"/>
          <w:i w:val="0"/>
          <w:strike w:val="0"/>
          <w:noProof w:val="0"/>
          <w:color w:val="000000"/>
          <w:position w:val="0"/>
          <w:sz w:val="20"/>
          <w:u w:val="none"/>
          <w:vertAlign w:val="baseline"/>
        </w:rPr>
        <w:t>. Mr. Waxman’s social ease, combined with a willingness to share the knowledge he was acquiring, helped him “make allies among the people who work along the creek,” Mr. Walsh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Mr. Waxman signed up for a boat tour narrated by Bernard Ente, a maritime devotee from Maspeth. They hit it off, and Mr. Ente, a founding member of the Newtown Creek Alliance, became a sort of mentor. When he died, in April last year, Mr. Waxman essentially stepped into his shoes.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distinctively apocalyptic spin he brings to his newfound role, however, is his alone. That “sense of looming menace” comes to full flower on his blog. An oddball mix of history, reportage and genre pastiche, it is written in a self-consciously florid prose modeled on H. P. Lovecraft, the cultish writer of pulp horror fiction. Slipping in and out of the voice of a demented antiquarian, the daily posts portray the creek as home to unspeakable, possibly supernatural, terrors.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these buried secrets,” he said, explaining the thinking behind the occult conceit. He’s spotted early-19th-century terra-cotta pipes protruding from bulkheads, antique masonry sewers connected to who knows what. He added: “There really is no telling what’s in the ground there.”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Mr. Waxman discovers about the creek’s hidden past, the more he has become an advocate for its survival. Last summer, while out on the water surveying bulkheads with the crusading conservation group </w:t>
      </w:r>
      <w:hyperlink r:id="rId444" w:history="1">
        <w:r>
          <w:rPr>
            <w:rFonts w:ascii="arial" w:eastAsia="arial" w:hAnsi="arial" w:cs="arial"/>
            <w:b w:val="0"/>
            <w:i/>
            <w:strike w:val="0"/>
            <w:noProof w:val="0"/>
            <w:color w:val="0077CC"/>
            <w:position w:val="0"/>
            <w:sz w:val="20"/>
            <w:u w:val="single"/>
            <w:vertAlign w:val="baseline"/>
          </w:rPr>
          <w:t>Riverkeeper</w:t>
        </w:r>
      </w:hyperlink>
      <w:r>
        <w:rPr>
          <w:rFonts w:ascii="arial" w:eastAsia="arial" w:hAnsi="arial" w:cs="arial"/>
          <w:b w:val="0"/>
          <w:i w:val="0"/>
          <w:strike w:val="0"/>
          <w:noProof w:val="0"/>
          <w:color w:val="000000"/>
          <w:position w:val="0"/>
          <w:sz w:val="20"/>
          <w:u w:val="none"/>
          <w:vertAlign w:val="baseline"/>
        </w:rPr>
        <w:t xml:space="preserve">, he discovered and documented a previously unreported oil spill on the Queens side.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fascination with the darker aspects of the landscape has made him a fitting counterpart to the environmentalists working toward its future. As E.P.A. scientists begin the long process of rehabilitating the waters, Mr. Waxman is engaged in a parallel effort. His work is a kind of historical remediation, reclaiming the waterway’s forgotten role in the life of the city.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odd thing,” he said. “The creek has been waiting for me all this time. And I’ve been waiting for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FASCINATION: Mitch Waxman snaps the Newtown Creek Wastewater Treatment Plant. (PHOTOGRAPH BY NOAH DEVEREAUX FOR THE NEW YORK TIMES) (MB1); TROUBLED HISTORY: Top, the end of the Dutch Kills from 29th Street in Long Island City, Queens. Above, a new FedEx center under construction on 30th Street in Long Island City. At left, Newtown Creek in 1971. At least 17 million gallons of oil were spilled in the area over the previous century. (PHOTOGRAPHS BY NOAH DEVEREAUX FOR THE NEW YORK TIMES; NEAL BOENZI/THE NEW YORK TIMES) (MB5)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04"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pgNumType w:fmt="decimal"/>
          <w:cols w:space="720"/>
          <w:titlePg w:val="0"/>
        </w:sectPr>
      </w:pPr>
    </w:p>
    <w:p>
      <w:pPr>
        <w:pStyle w:val="Normal50"/>
      </w:pPr>
    </w:p>
    <w:p>
      <w:pPr>
        <w:pStyle w:val="Normal50"/>
      </w:pPr>
      <w:r>
        <w:pict>
          <v:shape id="_x0000_i1205" type="#_x0000_t75" alt="LexisNexis®" style="width:147.75pt;height:30pt">
            <v:imagedata r:id="rId17" o:title=""/>
          </v:shape>
        </w:pict>
      </w:r>
      <w:r>
        <w:cr/>
      </w:r>
    </w:p>
    <w:p>
      <w:pPr>
        <w:pStyle w:val="Heading148"/>
        <w:keepNext w:val="0"/>
        <w:spacing w:after="200" w:line="340" w:lineRule="atLeast"/>
        <w:ind w:left="0" w:right="0" w:firstLine="0"/>
        <w:jc w:val="center"/>
      </w:pPr>
      <w:hyperlink r:id="rId451" w:history="1">
        <w:r>
          <w:rPr>
            <w:rFonts w:ascii="arial" w:eastAsia="arial" w:hAnsi="arial" w:cs="arial"/>
            <w:b/>
            <w:i/>
            <w:strike w:val="0"/>
            <w:color w:val="0077CC"/>
            <w:sz w:val="28"/>
            <w:u w:val="single"/>
            <w:vertAlign w:val="baseline"/>
          </w:rPr>
          <w:t>THE POP LIFE;</w:t>
        </w:r>
      </w:hyperlink>
      <w:r>
        <w:br/>
      </w:r>
      <w:hyperlink r:id="rId452" w:history="1">
        <w:r>
          <w:rPr>
            <w:rFonts w:ascii="arial" w:eastAsia="arial" w:hAnsi="arial" w:cs="arial"/>
            <w:b/>
            <w:i/>
            <w:strike w:val="0"/>
            <w:color w:val="0077CC"/>
            <w:sz w:val="28"/>
            <w:u w:val="single"/>
            <w:vertAlign w:val="baseline"/>
          </w:rPr>
          <w:t>HOW HOBOKEN BECAME MECCA FOR ROCK BANDS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1982, Wednesday, Late City Final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27, Column 1; Cultural Desk</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PALMER</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GLENN MORROW, the lead singer with a pop</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6" style="position:absolute;z-index:2517923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band called the Individuals, enjoys showing visitors to his apartment, the bullet holes in the wall and the bloodstained crucifix above the bed. ''A prostitute had the place before me,'' he says, ''and before that a guy who ended up murdering the super.'' Across town, the Bongos, another pop-rock band, live near a coffee factory and incorporate the rhythms of its machines into their music.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is Hoboken, N.J., just across the Hudson from Manhattan. A few years ago, Hoboken was a sleepy, decaying port that had seen better days. Now it's home for some of the Manhattan rock-club circuit's most popular bands; in addition to the Bongos and several of the Individuals, members of the Raybeats, the dB's, T-Venus, NNB, Panther Burns and other groups live or have recently lived there.</w:t>
      </w:r>
    </w:p>
    <w:p>
      <w:pPr>
        <w:pStyle w:val="Normal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Pop-rock bands move to Hoboken (NJ) area holes in the wall and the bloodstained crucifix above the bed.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Maxwell's, a rock club on Hoboken's Washington Street, regularly presents bands that play in much more expensive Manhattan clubs, for admission charges that rarely exceed $5. The free-jazz-and-funk fusion band Curlew is playing Saturday night, and on Sunday Pylon will come in from Athens, Ga. Last weekend, Maxwell's threw a surprise birthday party for its talent booker, Steve Fallon, and five bands performed, including the Raybeats, the Individuals, and the Cyclones. Most of the staff of New York Rocker, Manhattan's bestselling rock-music publication, was there. They often are; so many of them live in Hoboken now that the publication might as well change its name to Hoboken Rocker.</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Brandy Glasses Shattered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imagine a more unlikely rock-and-roll mecca than Hoboken. ''The place was a real ghost town when I moved here in 1977,'' says Glenn Morrow. ''The shipping industry was gone and there was nothing to take its place. There was nobody on the streets after 8 at night. But it was a cheap place to live, and within a year Maxwell's started hiring rock-and-roll bands that lived in the neighborhood. I was playing in a band called a, or the 'a' band, with the three guys who later became the Bongos, and the first time we performed at Maxwell's, in 1978, all these expensive brandy glasses vibrated off the shelf and shattered. At that point, nobody had any idea of what the scene would eventually become.''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Hoboken actually enjoyed a brief flowering as a haven for rock musicians in the late 60's. A band this writer belonged to, the Insect Trust, moved to Hoboken from Memphis in 1967, drawn by its proximity to New York City and by rents that were as cheap as $25 a month (for three-room railroad flats). The Insect Trust celebrated the town on an album called ''Hoboken Saturday Night,'' and there was much to celebrate.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Hoboken was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those days, and there was a bar on practically every corner. Various members of the Insect Trust, and some jazz musicians who moved to Hoboken around the same time, found work playing polkas and Italian specialty numbers in various lounge groups, or performed with black musicians at rent parties in the predominantly black and Latin southwestern side of town. But there were no rock clubs. The Insect Trust had to go into Manhattan to perform and record, and when the group broke up and left Hoboken in 1970, only a few musicians remained.</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Hoboken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Barone, the Bongos' principal songwriter, singer, and guitarist, was living in Brooklyn in 1977 when he began playing with Glenn Morrow in the ''a'' band. The group's bassist, Rob Norris, and drummer, Frank Giannini, were living in Morristown, N.J. After several months of commuting to rehearsals, Mr. Morrow persuaded them to move to Hoboken; he had moved there himself from another New Jersey town to be near a girlfriend. Mr. Barone, who is from Tampa, Fla., had been a member of one of the later configurations of the Velvet Underground, and at first the ''a'' band leaned heavily on cover versions of Velvet Underground songs.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Mr. Barone, Mr. Norris, and Mr. Giannini came to a parting of the ways with Mr. Morrow and formed the Bongos. The trio began rehearsing in the back room at Maxwell's; the club's front room was and still is a busy bar and restaurant. Maxwell's was already beginning to attract a diverse clientele, and later that year Rob Pearce, director of England's Fetish records, heard the Bongos there and was impressed. He asked them to send an audition tape and liked it so much he released it as their first single. London's New Musical Express called the single (''Telephoto Lens''/''Glow in the Dark'') a ''great record,'' and it was played repeatedly in dance-rock clubs.  The next Bongos record, a 12-inch EP that included ''Hunting,'' ''In the Congo,'' and a reworking of the Marc Bolan song ''Mambo Sun,'' made it onto Billboard's disco charts and, more astonishingly, onto the tight playlist of New York City's WNEW-FM. By this time, the Bongos were one of the most popular bands on the New York club circuit. During 1981 they toured England, Europe, and the American heartland. They are now working their way across Texas.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PVC records has just released the Bongos' first album, ''Drums Along the Hudson.'' It includes all of their earlier singles and is a remarkably consistent and inventive pop-rock LP, one of the year's best. There are 15 songs in all, and they are a diverse lot. Most of them are built around a rich, complex skein of guitar parts, with a foundation of strong, energetic drums and bass. But if songs like ''Zebra Club'' recall folk-tinged mid-60's guitar bands like the Byrds, ''Certain Harbors'' features squealing, atonal jazz saxophone, and other songs include abrasive instrumental interludes and other unexpected touches.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Mysteriously Cryptic Lyrics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Barone's lyrics are often mysteriously cryptic. Several songs (''The Bulrushes,'' ''Burning Bush,'' ''Three Wise Men'') play on biblical imagery, but the words never tell a complete story.  Something is always left to the listener's imagination, lyrically and musically, and this refusal to state the obvious is one of the Bongos' more endearing virtues. The group (now expanded to a quartet with the addition of the guitarist James Mastro) will be back in the New York area in time to play at the Bottom Line on April 18.</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Individuals' first record, an EP called ''Aquamarine,'' was released in 1981 and received excellent reviews. The group recently finished recording its first album, ''Fields,'' which will be released by the new Manhattan-based Plexus label around April 30.  Like the Bongos, the Individuals play concise, carefully crafted poprock originals, with just enough bite in the lyrics and the music to undercut the sweetness of the melodies and leave the listener feeling a little off-center. There are enough similarities to lead to speculation about a ''Hoboken sound,'' but there are differences, too. The Individuals prefer emotional directness and intensity to the cooler, more convoluted ideas that the Bongos offer. Several more Hoboken bands will have to record before a really complete picture emerges.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 ''Hoboken look,'' it's a bit on the preppy side. The town has become increasingly more gentle during the last few years; it's no longer the 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waterfront town of a decade ago. ''I've been spending a lot of time in Manhattan lately, and every time I come back to Hoboken there's a new bookstore or gourmet shop,'' Glenn Morrow reports. ''More and more upper-middle-class people seem to be moving in all the time, and the blacks and Puerto Ricans, who make up more than 25 percent of the population, keep getting squeezed into the southwestern corner of town. You rarely see them up on Washington Street, the main drag.''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get a new crowd in Maxwell's, a new influx of cosmopolitan people, every few weeks,'' adds Steve Fallon. ''You can still get a really nice apartment for $300 to $400, but the rents keep going up. There are five or six bars with various kinds of live music now. The Hoboken Cultural Council is putting on a three-month festival beginning in April, with poetry readings, art exhibitions, dance, theater, music, just about all of it by artists who live here. But Maxwell's hasn't changed much. A lot of the bands still stay in my apartment to save on hotel bills, and there are still just three or four people running the place, rather than a big staff like you have at the larger Manhattan clubs. I guess what I'm trying to say is that we're still a little unprofessional here, and that means that it's still fun.''</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7" style="position:absolute;z-index:2517934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Richard Barone</w:t>
      </w:r>
    </w:p>
    <w:p>
      <w:pPr>
        <w:pStyle w:val="Normal50"/>
      </w:pPr>
    </w:p>
    <w:p>
      <w:pPr>
        <w:pStyle w:val="Normal50"/>
        <w:ind w:left="200"/>
        <w:sectPr>
          <w:type w:val="continuous"/>
          <w:pgMar w:top="840" w:right="1000" w:bottom="840" w:left="1000" w:header="400" w:footer="400"/>
          <w:pgNumType w:fmt="decimal"/>
          <w:cols w:space="720"/>
        </w:sectPr>
      </w:pPr>
      <w:r>
        <w:br/>
      </w:r>
      <w:r>
        <w:pict>
          <v:line id="_x0000_s120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51"/>
      </w:pPr>
    </w:p>
    <w:p>
      <w:pPr>
        <w:pStyle w:val="Normal51"/>
      </w:pPr>
      <w:r>
        <w:pict>
          <v:shape id="_x0000_i1209" type="#_x0000_t75" alt="LexisNexis®" style="width:147.75pt;height:30pt">
            <v:imagedata r:id="rId17" o:title=""/>
          </v:shape>
        </w:pict>
      </w:r>
      <w:r>
        <w:cr/>
      </w:r>
    </w:p>
    <w:p>
      <w:pPr>
        <w:pStyle w:val="Heading149"/>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Queens Is Better Than Manhattan for Jets-Olympics Facility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2004 Thursday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5; Sports Desk; Pg. 1; Sports of The Times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VECSEY</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0" style="position:absolute;z-index:2517954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PLOPPING the Olympics in New York sounded like a bad idea, right from the start. Even when the Jets promised to subsidize part of the cost of the Olympic stadium, it still brought out my inner Nimby.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 urban planner. I'm just a journalist who has observed citizens getting so twittery about Olympic gold-medal ceremonies or touchdowns on the tube that they acquiesce to expensive new stadiums in their own backyards. The bills come due later.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never truly realized how impractical the plan for 2012 was until I spent last Friday at the Regional Plan Association's annual meeting, devoted to Manhattan's far West Side.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planners seemed respectful of the Olympics, but many said it made no sense to plunk a costly facility alongside the Hudson River when so much else needs to be done.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long been my opinion that my hometown, New York, does not need the Summer Games to put it on the map. The evidence is that, for good and for evil, people know where we are and what we do.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push for the Summer Games here has always had the whiff of Wild West real estate madness. In a borough where the cost of an average apartment is now reaching seven digits, who would make money off expansion on the far West Side? And where would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 shunted? Follow the money, not the Olympic torch.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conference, titled ''Make No Small Plans,'' came while the city and state governments are pushing to have shovels in the ground by July 2005, when the International Olympic Committee will choose the host for the 2012 Summer Games.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probably has only a sliver of a chance, what with the strength of the opposition (Paris and London, for openers) as well as America's unpopularity overseas because of Iraq. Many I.O.C. delegates would not have been encouraged by the drift of the planning conference.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city really needs, said Senator Charles E. Schumer, a Democrat from Brooklyn, is comprehensive transportation linking Long Island and New Jersey to Lower Manhattan, plus an extension of the No. 7 subway line to the West Side.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Olympic-Jets facility? ''I'm going to reserve judgment,'' Schumer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Richard Ravitch, a war horse of 40 years of New York government and business, worried about diverting public funds from school construction and other projects.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stage of the game, the Schumer and Ravitch responses were like a couple of touchdowns early in the second half -- a definite attention-getter.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plenty of other skepticism. Charles Euchner of Harvard's John F. Kennedy School of Government talked about the ''stale old recipes'' of stadiums and convention centers, and he warned that sports do not generate even 1 percent of a city's economy, despite ''30 free pages of advertising every day,'' meaning the sports pages.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Barnett of the Urban Design Program at the University of Pennsylvania predicted a lifeless ambience around the proposed facility and said, ''I'm afraid the whole West Side plan will work better if the stadium were not there.'' He also worried about cutting off the waterfront.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new stadiums came from Joe Berridge of Urban Strategies, based in Canada, who noted the flow of fans and money when the Skydome was opened on the fringe of downtown Toronto in 1989. Thad Sheely, a stadium development official with the Jets, stressed that the proposed facility would have a retractable roof that would accommodate many other events. And Ken McAvoy of Reed Exhibitions stressed the importance of conventions for New York's economy.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planners brought up the costs and problems from erecting a platform over the massive train yards and coping with bus traffic through the area and the lack of tunnels to move subway traffic westward -- three days before Monday's collision in maxed-out Penn Station.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practical comment came from Brian Hatch of New York, who, as deputy mayor of Salt Lake City, helped develop a modest light-rail system and an area west of downtown before the 2002 Winter Games.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goal of the I.O.C., Hatch reminded everybody, is for smaller, cheaper Games to accommodate potential host nations in Africa and Latin America.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hope seems counterintuitive, given the current scramble to get Athens up to speed. But Hatch urged the NYC 2012 people to ''fix the bid'' within the next year and stress a backup plan for an Olympic stadium at Shea Stadium and the site of the 1939 and 1964-65 World's Fairs, at a fraction of the cost.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concept of an Olympic base in Queens may sound like small change to the land-rush promoters of NYC 2012 and it may sound like outer-borough tackiness to the Manhattan-centric ownership of the Jets. But I say: tough.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needs a lot of things, but not the 2012 Summer Games. The NYC 2012 people should downscale their improbable bid to hold this floating, extraneous circus, and fast.</w:t>
      </w:r>
    </w:p>
    <w:p>
      <w:pPr>
        <w:pStyle w:val="Normal51"/>
      </w:pPr>
    </w:p>
    <w:p>
      <w:pPr>
        <w:pStyle w:val="Normal51"/>
        <w:keepNext w:val="0"/>
        <w:spacing w:before="240" w:after="0" w:line="260" w:lineRule="atLeast"/>
        <w:ind w:left="0" w:right="0" w:firstLine="0"/>
        <w:jc w:val="left"/>
      </w:pPr>
      <w:r>
        <w:br/>
      </w:r>
      <w:hyperlink r:id="rId460"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1" style="position:absolute;z-index:2517964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Jets want a stadium for their home games and as a potential site for the 2012 Olympics on Manhattan's far West Side, above rail yards. (Photo by James Estrin/The New York Times)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2004</w:t>
      </w:r>
    </w:p>
    <w:p>
      <w:pPr>
        <w:pStyle w:val="Normal51"/>
      </w:pPr>
    </w:p>
    <w:p>
      <w:pPr>
        <w:pStyle w:val="Normal51"/>
        <w:ind w:left="200"/>
        <w:sectPr>
          <w:type w:val="continuous"/>
          <w:pgMar w:top="840" w:right="1000" w:bottom="840" w:left="1000" w:header="400" w:footer="400"/>
          <w:pgNumType w:fmt="decimal"/>
          <w:cols w:space="720"/>
        </w:sectPr>
      </w:pPr>
      <w:r>
        <w:br/>
      </w:r>
      <w:r>
        <w:pict>
          <v:line id="_x0000_s1212"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52"/>
      </w:pPr>
    </w:p>
    <w:p>
      <w:pPr>
        <w:pStyle w:val="Normal52"/>
      </w:pPr>
      <w:r>
        <w:pict>
          <v:shape id="_x0000_i1213" type="#_x0000_t75" alt="LexisNexis®" style="width:147.75pt;height:30pt">
            <v:imagedata r:id="rId17" o:title=""/>
          </v:shape>
        </w:pict>
      </w:r>
      <w:r>
        <w:cr/>
      </w:r>
    </w:p>
    <w:p>
      <w:pPr>
        <w:pStyle w:val="Heading150"/>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Schools Adopt Art As Building Block of Education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2009 Friday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HAVEN </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4" style="position:absolute;z-index:2517985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 students at the Christopher Columbus Family Academy learn about angles by measuring whimsical figures of hot-air balloons, paper airplanes and pinwheels built right into the walls of their school.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Seventh graders figure out direction by mapping the sculptures of the north, south, east and west winds that serve as compass points for the building. And fifth graders study astronomy by searching for Cassiopeia in an inlaid night sky that stretches across the lobby floor.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Columbus school incorporates sculpture and other art into nearly every corner of its year-old building with the hope that it will inspire students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neighborhood to learn. It is one of a growing number of newly built or renovated public schools across the country that look more like cultural centers than the austere, utilitarian houses of learning of the past, displaying museum-worthy pieces commissioned from artists alongside more traditional finger paintings and statues of school mascots.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Columbus even drew up a curriculum guide this fall for using this untraditional architecture in class lessons.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art is not just an aesthetic; it's a learning resource,'' said Abie Benitez, principal of the Columbus academy. ''We've created a framework for everybody to find a connection to the art in the building -- and to the building itself.''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Haven has emerged at the forefront of a movement to build schools that are aesthetically pleasing as well as functional, and to turn plain brick-and-mortar walls into show-and-tell lessons. Fourteen of the 31 public schools built or renovated here in the past decade have merged art and architecture with education in some fashion.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Haven prides itself on art and ideas, so it's a good environment for developing this kind of program,'' said Tom Roger, director of the city's school construction program, a project with a cost of more than $1 billion. In New York City, where schools house one of the largest public art collections in the world, almost half of the 23 new buildings that opened this fall incorporated artwork in their design and construction, city officials said. For instance, the Frank Sinatra School of the Arts in Astoria, Queens, has a glass facade etched with the names of hundreds of performing artists and hallways that display video clips of student activities.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country, Los Angeles just opened one of the most expensive high schools ever built: a $232 million complex of silvery geometric shapes for a school of visual and performing arts.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our schools are cookie-cutter designs,'' said Shannon Haber, a spokeswoman for the Los Angeles school district. ''Ours use vibrant colors, the designs are complex, and we don't use the same architect for each one.''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Educators and architects say that these new schools challenge long-accepted notions dating back to the 1950s of school buildings as no-frills projects designed to fulfill safety specifications and to be completed as quickly and cheaply as possible, particularly in fast-growing cities and suburbs.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thought of schools as warehouses for kids,'' Mr. Roger said. ''It's a box, so why does it need to be a nice place?''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Roger and others say that thinking began to change as health and environmental concerns over indoor air quality and lighting led to higher standards for school buildings. Newer cost-efficient technology also allowed architects to customize schools in a way not possible before. And now art has become an integral part of many new and existing schools, supported with donations from parents and local government grants.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State, for instance, has spent $509,744 to create and install artwork in 14 public schools in the past two years. Maine, which has a similar program, gave Dirigo Elementary School in Peru $44,400 worth of sculptures and paintings in the past year for its library, cafeteria and hallways. ''We're always trying to connect our teaching to real life, and how good is this?'' said Kathy Richard, the principal.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Boston suburb of Needham, parents raised $75,000 to pay for three giant hanging sculptures -- a DNA spiral, a metal cylinder inscribed with mathematical representations of infinity and a shooting comet -- that were installed last year in the lobby of the high school, and helped get a new course on public art added to the curriculum.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New Haven, the new Columbus school replaced a building from the early 1970s that resembled a concrete bunker and whose sole piece of art -- a mural in the cafeteria -- was hard to see because of poor lighting. The artwork in the $31.4 million building cost $182,495.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Svigals, the architect in charge of the project, said he envisioned a place that would promote the school's mission of education through discovery while delighting students. A series of 11 fiberglass panels, which look as if they were made of terra cotta, run along the outside of the building, resembling a children's puzzle with an array of wind- and water-themed figures, including parachutes, birds and Columbus's ships.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like a picture or a sculpture put on the wall,'' explained Mr. Svigals, who studied sculpture for a year in Paris. ''It is inextricably connected to the way the architecture is made.''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Mr. Svigals said, a life-size bronze sculpture of one of Columbus's crew members sighting land had been planned for a spot on the wall. But he changed the design of the front entrance and placed the sculpture in a crow's nest mounted high on a steel column, which juts through a wooden canopy meant to resemble the bottom of a ship.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kindergarten class the other morning, 22 children in blue uniforms sat down in the courtyard as their teacher, Melissa Sands, explained different kinds of lines. ''We're looking for a slanted or diagonal line,'' she said, shaking her head as a girl pointed to a lamp post.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Samuel Oathout, 4, ran over to a sculpture of a paper airplane on the wall and excitedly touched the edge. ''When you look at it, it helps you learn,'' he said.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Columbus school, with 415 children in kindergarten through eighth grade, teaches classes in both English and Spanish. More than 90 percent of the students are Hispanic, and 89 percent qualify for free or reduced-cost lunch.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take our field trips to art museums and galleries and the planetarium,'' said Rose Nunez Evans, the library media specialist, who plans to use the sculptures with birds as a starting point for a lesson on migration. ''But here you come in and see that, and you can begin your lesson.''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Maldonado, the president of the Columbus parent association, said that more students want to come to school now because they find so many things to look at in the building. Passers-by with no children have also stopped by to ask for tours.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Natisel Lopez, 12, a seventh grader, said that the sculptures on the walls were so beautiful that she often stopped to stare at them and that she had even tried to make her own sculptures, with some success. ''It's so cool,'' she said. ''It motivates me to find new things to do.''  </w:t>
      </w:r>
    </w:p>
    <w:p>
      <w:pPr>
        <w:pStyle w:val="Normal52"/>
        <w:keepNext w:val="0"/>
        <w:spacing w:before="240" w:after="0" w:line="260" w:lineRule="atLeast"/>
        <w:ind w:left="0" w:right="0" w:firstLine="0"/>
        <w:jc w:val="left"/>
      </w:pPr>
      <w:r>
        <w:br/>
      </w:r>
      <w:hyperlink r:id="rId468" w:history="1">
        <w:r>
          <w:rPr>
            <w:rFonts w:ascii="arial" w:eastAsia="arial" w:hAnsi="arial" w:cs="arial"/>
            <w:b w:val="0"/>
            <w:i/>
            <w:strike w:val="0"/>
            <w:color w:val="0077CC"/>
            <w:sz w:val="20"/>
            <w:u w:val="single"/>
            <w:vertAlign w:val="baseline"/>
          </w:rPr>
          <w:t>http://www.nytimes.com</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5" style="position:absolute;z-index:25179955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a New Haven school, the walls are teaching tools, displaying oblique lines, above, and, below, from left, a parachutist, a paper airplane and the east wind.(pg. A24)</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bas-relief sculpture of the south wind at the Christopher Columbus Family Academy in New Haven helps teach directions.(PHOTOGRAPHS BY OZIER MUHAMMAD/THE NEW YORK TIMES)(pg. A29)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2009</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53"/>
      </w:pPr>
    </w:p>
    <w:p>
      <w:pPr>
        <w:pStyle w:val="Normal53"/>
      </w:pPr>
      <w:r>
        <w:pict>
          <v:shape id="_x0000_i1217" type="#_x0000_t75" alt="LexisNexis®" style="width:147.75pt;height:30pt">
            <v:imagedata r:id="rId17" o:title=""/>
          </v:shape>
        </w:pict>
      </w:r>
      <w:r>
        <w:cr/>
      </w:r>
    </w:p>
    <w:p>
      <w:pPr>
        <w:pStyle w:val="Heading151"/>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How Curry, Stirred in India, Became a World Conqueror</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2006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10; BOOKS OF THE TIMES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8" style="position:absolute;z-index:2518016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Curry</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Cooks and Conquerors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Lizzie Collingham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Oxford University Press. 315 pages. $28.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years ago, as a spoof, a London newspaper designed the cover for an ultranationalist magazine. It showed a lout in a leather jacket and Union Jack T-shirt sitting down to an Indian meal, surrounded by the slogans ''Keep Curry British!'' and ''Bhuna! Nan! Pilau! Curry is your birthright!''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lout may be right, as Lizzie Collingham tells it in ''Curry: A Tale of Cooks and Conquerors,'' her fascinating if digressive inquiry into curry and how it grew. Curry, which originated in India, has become one of the most internationalized foods on the planet, right up there with pizza. Karee raisu (curry rice) is one of Japan's most popular foods. Samoans make a Polynesian curry using canned fish and corned beef. In New York, several restaurants on the stretch of Lexington Avenue known jokingly as Curry Hill do a brisk business selling kosher curries. The British, having mastered the art of curry and chips, have moved along to culinary innovations like chicken Kiev filled with curry sauce.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Lots of diners would balk at curried chicken Kiev, but not Ms. Collingham. She is a good postmodernist who scoffs at the idea of authenticity when it comes to food. One of her goals, in tracing the evolution of curry and the global spread of Indian cuisine, is to pull the rug out from under the idea that India, or any other nation, ever had a cuisine that was not constantly in the process of assimilation and revision. The very dishes, flavors and food practices that we think of as timelessly, quintessentially Indian turn out to be, as often as not, foreign imports or newfangled inventions. That includes chili peppers and tea.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be more Indian than chilies? Yet before the Portuguese arrived at the beginning of the 15th century, Indians had never seen or tasted a chili, a New World spice that Columbus called ''pepper of the Indies.'' The heat in Indian dishes came from a red pepper known as long pepper or from the black pepper familiar in the West.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chilies, the Portuguese brought carne de vinho e alhos, or pork cooked slowly in wine vinegar and garlic. Local cooks in Goa, Portugal's trading headquarters, reinterpreted the dish. They fashioned an ersatz vinegar from tamarind, and threw in lots of spices, especially chilis. Thus vindaloo, a corruption of vinho e alhos, was born, and with it a new traditional Indian food.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Collingham, the author of ''Imperial Bodies: The Physical Experience of the Raj,'' ranges far and wide. Her subject is much larger, in fact, than curry. She traces the evolution of Indian cuisine, its often bizarre cultural exchanges with the invading British and its eventual export to the world outside. She roams geographically from the northwest frontier to the shores of Sri Lanka, and historically from the culinary innovations of the Mughals in the 15th century to the triumph of chicken tikka masala, which Robin Cook, the British foreign minister, hailed as the new British national dish in 2001. Along the way, she sometimes loses the narrative thread, but the byways and even the dead ends tend to be intriguing.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Curry is not, strictly speaking, Indian at all. It is a British invention. From the Portuguese, the early British traders learned to apply the word ''caril,'' or ''carree,'' incorrectly, to sauces made from butter, crushed nuts, spices and fruits that were then poured over rice. (In various South Indian languages, ''karil'' or ''kari'' referred to spices for seasoning or to dishes of sauteed vegetables or meat.) Eventually, the word evolved into a catchall. ''Curry became not just a term that the British used to describe an unfamiliar set of Indian stews and ragouts,'' Ms. Collingham writes, ''but a dish in its own right, created for the British in India.''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Raj, ''Curry'' really hits its stride. Ms. Collingham skillfully weaves her way through the complex cultural transactions that yielded a specialized Anglo-Indian cuisine based, in large part, on mutual misunderstanding. The English were used to starting a meal with soup. The Indians do not divide meals into courses, and have no soup. Liquids are poured over rice. Nevertheless, eager to please, Indian cooks in Madras used the most souplike dish ready to hand, a peppery tamarind broth called molo tunny, and jazzed it up with rice, vegetable and meat. This cultural mishmash became an Anglo-Indian classic, mulligatawny soup. Many others followed.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rarely stayed put in India, and as they moved from city to city they carried their hybrid foods with them. Authentic or not, the Anglo-Indian repertory was ''the first truly pan-Indian cuisine, in that it absorbed techniques and ingredients from every Indian region and was eaten throughout the entire length and breadth of the subcontinent,'' Ms. Collingham writes. In their clueless search for palatable food, the British managed to invent curry powder, Worcestershire sauce and ketchup (made from mushrooms until tomatoes became popular in the 19th century). Most impressively, they also turned India, where scarcely a cup of tea was drunk before 1900, into a nation of avid tea drinkers.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Indians and their curries made their way from the West Indies to South Africa to the Pacific Islands, the culinary give-and-take continued. Ms. Collingham turns up all sorts of cultural odds and ends, like the ''Mexican-Hindu'' cuisine that appeared in California in the early 20th century when Punjabi laborers integrated jalapeno peppers and tortillas into their native dishes. She also explains how Indian carry-out and curry and chips became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and why almost all Indian restaurants in Britain and the United States are Bangladeshi. Are they authentic? Don't ask.</w:t>
      </w:r>
    </w:p>
    <w:p>
      <w:pPr>
        <w:pStyle w:val="Normal53"/>
      </w:pPr>
    </w:p>
    <w:p>
      <w:pPr>
        <w:pStyle w:val="Normal53"/>
        <w:keepNext w:val="0"/>
        <w:spacing w:before="240" w:after="0" w:line="260" w:lineRule="atLeast"/>
        <w:ind w:left="0" w:right="0" w:firstLine="0"/>
        <w:jc w:val="left"/>
      </w:pPr>
      <w:r>
        <w:br/>
      </w:r>
      <w:hyperlink r:id="rId476"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9" style="position:absolute;z-index:25180262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Lizzie Collingham (Photo by Thomas Seidel)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2006</w:t>
      </w:r>
    </w:p>
    <w:p>
      <w:pPr>
        <w:pStyle w:val="Normal53"/>
      </w:pPr>
    </w:p>
    <w:p>
      <w:pPr>
        <w:pStyle w:val="Normal53"/>
        <w:ind w:left="200"/>
        <w:sectPr>
          <w:type w:val="continuous"/>
          <w:pgMar w:top="840" w:right="1000" w:bottom="840" w:left="1000" w:header="400" w:footer="400"/>
          <w:pgNumType w:fmt="decimal"/>
          <w:cols w:space="720"/>
        </w:sectPr>
      </w:pPr>
      <w:r>
        <w:br/>
      </w:r>
      <w:r>
        <w:pict>
          <v:line id="_x0000_s1220"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54"/>
      </w:pPr>
    </w:p>
    <w:p>
      <w:pPr>
        <w:pStyle w:val="Normal54"/>
      </w:pPr>
      <w:r>
        <w:pict>
          <v:shape id="_x0000_i1221" type="#_x0000_t75" alt="LexisNexis®" style="width:147.75pt;height:30pt">
            <v:imagedata r:id="rId17" o:title=""/>
          </v:shape>
        </w:pict>
      </w:r>
      <w:r>
        <w:cr/>
      </w:r>
    </w:p>
    <w:p>
      <w:pPr>
        <w:pStyle w:val="Heading152"/>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STAGE: 'PERICLES' OFFERED BY LAMOS AT HARTFORD</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1987, Saturday, Late City Final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11, Column 5; Cultural Desk; review</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 Special to the New York Times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March 4</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2" style="position:absolute;z-index:2518046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impressive design for Mark Lamos's production of ''Pericles'' at Hartford Stage is by John Conklin, by way of Rene Magritte. The stage surface is painted to resemble a cloud-filled sky. Floating in the air is a rocking chair - and soon the landscape is lined with Magritte men in tails and bowler hats.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 Shakespearean dream play has been turned into a surrealistic canvas of sudden reversals and transformations. In one of Mr. Lamos's many artful touches, various fathers, mothers and daughters are played by the same quick-changing actors. This family motif is carried out even in the brothel scene, where the pander and the bawd are made to seem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domestic couple.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bordello, in which Pericles's heroic daughter, Marina, is confined, is a clue to a concurrent theme of the production. While waiting for the start of the business night, the pander, the bawd and their henchman sit in a kitchen with a laundry line of black negligees in the background. The bordello itself is represented not by the customary haremlike trimmings but by a single, seedy mattress on the floor. Against this mundane background the conversation is, as always, definably decadent.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and other scenes, Magritte has been replaced by a contemporary Neo-Expressionist such as Eric Fischl. As in Mr. Fischl's narrative paintings, the surface is as clear and as identifiable as a highway billboard, but in odd corners of the canvas bizarre and terrifying events are taking place.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purposes of his production, the director has looked back to George Wilkins's Elizabethan novel, ''The Painful Adventures of Pericles, Prince of Tyre,'' which may or may not have been one of Shakespeare's sources. It is sometimes argued in the reverse, that Mr. Wilkins brought out his romance in 1608 to capitalize on the popularity of Shakespeare's play. In any case, the Hartford Stage version, which wears the Wilkins title, is an amalgam of Shakespeare, Wilkins and Mr. Lamos (as director and conceptualist). Because of the unfinished quality of the text, it is a play that lends itself to directorial elaboration.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Mr. Lamos's interpolations are ridiculous: Marina, for example, sings ''Amazing Grace'' to charm her father out of his depression. Fortunately, Jodi Long's performance as Marina overcomes that trite song selection, proving once again that, for all the play's disputed authorship, this moment is one of Shakespeare's most moving recognition scenes.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Lamos additions range from the satiric (the incestuous Antiochus is dressed like an oil-rich sheik) to the striking (a broken sculptural head, perhaps of Diana, dominates the action like a deus ex machina). One of the more intriguing aspects of the production is the mixed ethnic casting, which is done in the most natural fashion and only once humorously calls attention to itself. In a moment of excitement, Lazaro Perez (who plays various villains) lapses into Spanish.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Long is a noble Marina and there are, in addition, sharp-edged portraits by Darryl Croxton, Mario Arrambide, Angela Bassett, Amelia White and Mr. Perez. In contrast, Edward Zang, dressed like Old King Cole, delivers Gower's tale of Pericles with minimal vocal inflection. Though Jack Wetherall is sometimes mannered in the title role, he rises to the dramatic demands of his sea-tossed character.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of ''Pericles'' is smaller in scale and not as unified in concept as Mr. Lamos's other excursions into Shakespeare (''Cymbeline,'' ''The Tempest''), but it does cast its own fanciful spell, drawing the audience into a dream of separation, reconciliation and renewal.</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 THE PAINFUL ADVENTURES OF PERICLES, PRINCE OF TYRE, by William Shakespeare and George Wilkins; directed by Mark Lamos; set and costume design by John Conklin; lighting design by Robert Wierzel; sound design by David Budries; dramaturgy by Greg Leaming; wigs by Paul Huntley. Presented by Hartford Stage, Mark Lamos, artistic director, David Hawkanson, managing director. At Hartford.</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Mario Arrambide, Angela Bassett, Darryl Croxton, William Denis, Bruce Gooch, Jodi Long, Lazaro Perez, Al Rodriguez, Jack Wetherall, Amelia White, John Wojda, Edward Zang.</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23" style="position:absolute;z-index:2518056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Jack Wetherall (T. Charles Erickson)</w:t>
      </w:r>
    </w:p>
    <w:p>
      <w:pPr>
        <w:pStyle w:val="Normal54"/>
      </w:pPr>
    </w:p>
    <w:p>
      <w:pPr>
        <w:pStyle w:val="Normal54"/>
        <w:ind w:left="200"/>
        <w:sectPr>
          <w:type w:val="continuous"/>
          <w:pgMar w:top="840" w:right="1000" w:bottom="840" w:left="1000" w:header="400" w:footer="400"/>
          <w:pgNumType w:fmt="decimal"/>
          <w:cols w:space="720"/>
        </w:sectPr>
      </w:pPr>
      <w:r>
        <w:br/>
      </w:r>
      <w:r>
        <w:pict>
          <v:line id="_x0000_s122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55"/>
      </w:pPr>
    </w:p>
    <w:p>
      <w:pPr>
        <w:pStyle w:val="Normal55"/>
      </w:pPr>
      <w:r>
        <w:pict>
          <v:shape id="_x0000_i1225" type="#_x0000_t75" alt="LexisNexis®" style="width:147.75pt;height:30pt">
            <v:imagedata r:id="rId17" o:title=""/>
          </v:shape>
        </w:pict>
      </w:r>
      <w:r>
        <w:cr/>
      </w:r>
    </w:p>
    <w:p>
      <w:pPr>
        <w:pStyle w:val="Heading153"/>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Don't Go West, Young Man. Buy Yourself a Franchise Instead.</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2007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Business/Financial Desk; Pg. 5</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 TAHMINCIOGLU</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6" style="position:absolute;z-index:2518077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McGee was soon to graduate from Arizona State University with a degree in marketing when he realized that the corporate world wasn't for him. He wanted to be his own boss and run a business, though he had little experience or cash.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it hit him: franchising.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pretty much knew I didn't want to go and apply for jobs and fight against the 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try to stand out above it,'' Mr. McGee, 24, said. ''So I started shopping for a franchise because I figured it would be a good opportunity for someone to hold my hand through the whole thing.''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he owns a 1-800-gotjunk? franchise in Springfield, Mo., that brought in about $120,000 last year and has four employees. And he plans to buy a second one in Branson.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say if Mr. McGee signifies a growing group of graduates bypassing regular employment to become franchisees. The numbers are still a small piece of the overall franchising pie  -- only about half a percent, according to Eric Stites, founder and president of Franchise Business Review, a franchise market research firm in Kittery, Me.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college graduates who enter the franchising world do it with their parents' money, specialists say, or at least use their parents as backups to secure bank loans.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franchise companies see these recent diploma recipients as a new frontier for their businesses and are aggressively marketing to this population, especially those companies with products and services that cater to a younger demographic, and employ young people, said Robert Justis, director of the International Franchise Forum and chairman of the Rucks Department of Management of the  Louisiana State University in Baton Rouge.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interest among the college set, Mr. Justis added, is a growing disenchantment with corporate America. In addition, an increasing number of entrepreneurship courses at colleges  is  igniting interest among students to start their own businesses. He estimated franchising is now being taught on about 200 campuses in the United States.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C. Scudamore, chief executive of the Vancouver-based 1-800-gotjunk?, says recent college graduates are ''more malleable'' than people in their 40s and 50s.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Franchisors want franchisees they can mold because the system has a  structure of rules and concepts  in place that franchisees usually must follow without deviation.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Wing Zone, a chain of 100 Buffalo wing delivery stores, the college educated are franchisee candidates because they are typical wing customers, said Matt Friedman, who co-founded the company when he was at the University of Florida, Gainesville, in the early 1990s. He cooked wings with homemade sauces in his fraternity house kitchen with his partner, Adam Scott. ''College markets have been our bread and butter,'' Mr. Friedman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pull in more franchisees, Wing Zone started a college tour this year.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late-night wing deliveries from Wing Zone were made to the dorm room of Adam Wyatt, a former  student from the University of Kentucky who became a franchisee.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Wyatt said he loved the wings store concept so much he decided to leave 30 hours short of earning a degree in business management and bought a franchise in January 2006.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watching my older friends come out of school and get an entry-level job --  the job market is competitive,'' he said. ''I thought to myself, 'I don't want to start out in an entry-level sales job. I wanted to have more control.'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looked at a variety of options, including hair-cutting and liquor store chains, but decided on Wing Zone because he was familiar with the brand as a devoted customer.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entrepreneurship was captivating to Mr. Wyatt, whose mother (a teacher) and father (a vice president for a manufacturing company) had never owned a business. ''It was a big step for all of us,'' said Mr. Wyatt, seeing the venture as one he has embarked on for the whole family. Indeed, his parents helped him finance part of the $300,000 venture using savings and also vouching for a loan.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now has 20 employees and  $600,000 in annual revenue, and this year he turned a profit.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allure for college graduates with little everyday business experience is that franchise companies offer a lot of hand-holding. As soon as Mr. Wyatt signed the franchise agreement, he went to the company's headquarters in Atlanta and spent 14 days there working in a corporate store and taking classes. When he opened his store, Wing Zone sent two representatives to help him.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have a guy up there I can call if I need to run anything by him,'' he added.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franchising may look like the perfect plan for young graduates who want to bypass the rough and tumble job market, it's not for everyone. Steven A. Rosen, the chief executive of FranNet, a franchise consulting firm in Louisville, Ky., for one, believes college graduates should first get meaningful  work experience before investing thousands in a franchise.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profile of a successful franchisee, Mr. Rosen said, ''is someone that can manage of crew of kids making $8 an hour.'' While college graduates  have good classroom experience, ''that doesn't prepare them to run a business.''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hurdle for younger franchisees is money, said Adam J. Siegelheim, a franchise lawyer based in Lawrenceville, N.J. ''They need money to sustain losses during the first few months, or even years,'' he said, adding that the most common group of new franchisees  remains middle-aged workers who have been laid off and have severance packages to finance the effort.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McGee said he needed about $150,000 upfront to pay for the 1-800-gotjunk? franchise start-up fees and the trucks to run the hauling business. But at his age he had little credit history; he approached 11 banks before he was able to secure the loan he needed.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 loan, he ended up having to sell his car the first year because he was not bringing in enough money. ''I pictured myself having employees and playing golf, but I basically hauled junk for two years,'' he said, adding, ''if you don't put in 90-hour weeks, you're not going to succeed.''</w:t>
      </w:r>
    </w:p>
    <w:p>
      <w:pPr>
        <w:pStyle w:val="Normal55"/>
        <w:keepNext w:val="0"/>
        <w:spacing w:before="240" w:after="0" w:line="260" w:lineRule="atLeast"/>
        <w:ind w:left="0" w:right="0" w:firstLine="0"/>
        <w:jc w:val="left"/>
      </w:pPr>
      <w:r>
        <w:br/>
      </w:r>
      <w:hyperlink r:id="rId491" w:history="1">
        <w:r>
          <w:rPr>
            <w:rFonts w:ascii="arial" w:eastAsia="arial" w:hAnsi="arial" w:cs="arial"/>
            <w:b w:val="0"/>
            <w:i/>
            <w:strike w:val="0"/>
            <w:color w:val="0077CC"/>
            <w:sz w:val="20"/>
            <w:u w:val="single"/>
            <w:vertAlign w:val="baseline"/>
          </w:rPr>
          <w:t>http://www.nytimes.com</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7" style="position:absolute;z-index:2518087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Clay McGee, a franchise owner at 24, next to one of his company's trash-removal trucks in Springfield, Mo. (Photograph by Mark Schiefelbein for The New York Times).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2007</w:t>
      </w:r>
    </w:p>
    <w:p>
      <w:pPr>
        <w:pStyle w:val="Normal55"/>
      </w:pPr>
    </w:p>
    <w:p>
      <w:pPr>
        <w:pStyle w:val="Normal55"/>
        <w:ind w:left="200"/>
        <w:sectPr>
          <w:type w:val="continuous"/>
          <w:pgMar w:top="840" w:right="1000" w:bottom="840" w:left="1000" w:header="400" w:footer="400"/>
          <w:pgNumType w:fmt="decimal"/>
          <w:cols w:space="720"/>
        </w:sectPr>
      </w:pPr>
      <w:r>
        <w:br/>
      </w:r>
      <w:r>
        <w:pict>
          <v:line id="_x0000_s1228"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56"/>
      </w:pPr>
    </w:p>
    <w:p>
      <w:pPr>
        <w:pStyle w:val="Normal56"/>
      </w:pPr>
      <w:r>
        <w:pict>
          <v:shape id="_x0000_i1229" type="#_x0000_t75" alt="LexisNexis®" style="width:147.75pt;height:30pt">
            <v:imagedata r:id="rId17" o:title=""/>
          </v:shape>
        </w:pict>
      </w:r>
      <w:r>
        <w:cr/>
      </w:r>
    </w:p>
    <w:p>
      <w:pPr>
        <w:pStyle w:val="Heading154"/>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For Beer Tastes, on Beer Budgets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2007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0; Travel Desk; Pg. 14; WEEKEND IN NEW YORK: BARGAIN BARS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0" style="position:absolute;z-index:2518108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big city can leave you parched, especially in summer. It's easy to develop a more-than-one-beer thirst as you gamely tramp from museum to museum, from landmark to landmark.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hunting cheap beer on the New York City bar scene is a bit like trying to find a cheetah on the African savanna. Sure, $7 pints dot the landscape like plump antelope, but the rare sub-$3 brew lurks in the underbrush like the fleetest footed of the big cats, hard to bring down without the help of a skilled guide savvy in sniffing out tell-tale footprints or happy-hour specials.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cheetahs, cheap beer won't dash off at 70 miles an hour when you find it. For example, you have two hours to enjoy 50-cent Bud and Bud Light drafts at Bourbon Street on the Upper West Side on Fridays from 9 p.m. to 11 p.m.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Bourbon Street is hardly genteel: bras hang from above the bar and snapshots of women who had apparently until recently been wearing those bras are posted on the wall, a nod to the Girls Gone Wild traditions of the real Bourbon Street. Hey, at two 10-ounce brews for a buck, beggars can't be choosers. (Apparently, a significant number of beggars do like this kind of thing. The place gets crowded, but not so much so that it's hard to place your order.)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fratty Upper West Side bar scene is not for everyone, and although a dive bar is a dive bar, at least the surroundings in the East Village are more eclectic. Maybe the best deal -- with no happy hour restrictions -- is the $7 pitcher of McSorley's at Cheap Shots, a narrow, raucous bar on First Avenue. Unlike most of what you'll find at less than $2 a pint, the amber brew, with origins at its namesake pub a few blocks away, is never compared to bodily fluids.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McSorley's itself, a mug of about 8.5 ounces goes for $2.25 and is also available in a darker version. That's a decent price, especially considering the old-school saloon atmosphere that includes sawdust on the floor.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planning to assault the overpriced, overhyped meatpacking district later in the evening might consider fueling up at McKenna's a few blocks east of there with a few cheap ones. P.B.R. goes for $2 a can, even as its price elsewhere in Manhattan seems to be edging toward $3. Knowing what P.B.R. stands for, by the way, is a prerequisite for all drinkers of cheap beer; if you're baffled, please do a Google search before continuing. (Hint: It's not Professional Bull Riders or Petroleo Brasileiro, which also pop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the South Street Seaport, the $5.75 quarts of Bud Light or Coors Light at Jeremy's Ale House are a surprising value for a tourist spot. A quart, for the lactose-intolerant or metric-loving among you, is 32 ounces, equivalent to two pints or nearly three cans of beer. As at McSorley's, you have to tolerate a beer stench. When the brew is this cheap, spilling a bit doesn't bother anybody, and the bar's slim profit margin doesn't leave a big budget for mops.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these spots are bargain islands in a sea of exorbitant brews. But the capital of cheap beer in New York City is the Williamsburg section of Brooklyn, a one-stop hop on the L train from Manhattan. You almost don't need guidance, as the bustling blocks around the Bedford Avenue station are crowded with bars where both prices and atmosphere are surprisingly pleasant.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a couple of deals stand out: From 5 p.m. to 8 p.m., seven nights a week, Levee offers dollar cans of Carling Black Label, the result of its dollar-off-all-drinks happy hour. Black Label distinguishes itself from P.B.R. and other bottom-of-the-barrel brands by actually having some taste. But if it's not enough for you, the dollar-off deal knocks down already reasonable prices on pints of Brooklyn Pennant Ale (to $3) and Yuengling ($2).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making Jeremy's Ale House seem both pricey and smelly by comparison is the Greenpoint Tavern, a beer joint from Williamsburg's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days that has made a seemingly happy transition to modern life while keeping a handful of its blue-collar clientele -- apparently they all find common ground in their love of hanging pots with plastic flowers. The standard, always-available bargain is a quart of Bud or Bud Light for $3.50 and, in a nod to people who think they're being chic, quarts of Becks for $4.50.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cheap beer in Brooklyn is more than Williamsburg. The call-a-spade-a-spade experts at Floyd N.Y. on Atlantic Avenue in Cobble Hill have comfy seats with a view of the boccie court, the perfect place to enjoy a ''Crap-o-copia,'' a bucket of ice jammed with six cans of whatever the beer-loving cat dragged in for $12. On a recent visit, that included American classics like Stroh's, Schmidt's, Genesee Cream Ale and Miller High Life. It's easy walking distance from the downtown Brooklyn subway stops and is even on the route of the Brooklyn Loop of the Gray Line sightseeing bus.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and take this, Africa: We have cheetahs, too, and they're easy to spot -- in the Bronx Zoo.   CANS, BOTTLES AND PITCHERS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Bourbon Street, 407 Amsterdam Avenue, between 79th and 80th Streets, (212) 721-1332.</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Cheap Shots, 140 First Avenue, between Ninth Street and St. Marks Place, (212) 254-6631.</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Jeremy's Ale House, 228 Front Street, between Beekman Street and Peck Slip, (212) 964-3537.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McSorley's Old Ale House, 15 East Seventh Street, between Second and Third Avenues, (212) 473-9148.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McKenna's Pub, 245 West 14th Street, between Seventh and Eighth Avenues, (212) 620-8124.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Levee, 212 Berry Street, at North Third Street, Williamsburg, Brooklyn, (718) 218-8787.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Greenpoint Tavern, 188 Bedford Avenue, between North Sixth and North Seventh Streets, Williamsburg, Brooklyn, (718) 384-9539.</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Floyd N.Y., 131 Atlantic Avenue, between Henry and Clinton Streets, Cobble Hill, Brooklyn, (718) 858-5810.  </w:t>
      </w:r>
    </w:p>
    <w:p>
      <w:pPr>
        <w:pStyle w:val="Normal56"/>
        <w:keepNext w:val="0"/>
        <w:spacing w:before="240" w:after="0" w:line="260" w:lineRule="atLeast"/>
        <w:ind w:left="0" w:right="0" w:firstLine="0"/>
        <w:jc w:val="left"/>
      </w:pPr>
      <w:r>
        <w:br/>
      </w:r>
      <w:hyperlink r:id="rId499" w:history="1">
        <w:r>
          <w:rPr>
            <w:rFonts w:ascii="arial" w:eastAsia="arial" w:hAnsi="arial" w:cs="arial"/>
            <w:b w:val="0"/>
            <w:i/>
            <w:strike w:val="0"/>
            <w:color w:val="0077CC"/>
            <w:sz w:val="20"/>
            <w:u w:val="single"/>
            <w:vertAlign w:val="baseline"/>
          </w:rPr>
          <w:t>http://www.nytimes.com</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31" style="position:absolute;z-index:2518118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Floyd N.Y. in Brooklyn features a pot-luck six pack for $12. (Photograph by Robert Caplin for The New York Times)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2007</w:t>
      </w:r>
    </w:p>
    <w:p>
      <w:pPr>
        <w:pStyle w:val="Normal56"/>
      </w:pPr>
    </w:p>
    <w:p>
      <w:pPr>
        <w:pStyle w:val="Normal56"/>
        <w:ind w:left="200"/>
        <w:sectPr>
          <w:type w:val="continuous"/>
          <w:pgMar w:top="840" w:right="1000" w:bottom="840" w:left="1000" w:header="400" w:footer="400"/>
          <w:pgNumType w:fmt="decimal"/>
          <w:cols w:space="720"/>
        </w:sectPr>
      </w:pPr>
      <w:r>
        <w:br/>
      </w:r>
      <w:r>
        <w:pict>
          <v:line id="_x0000_s123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57"/>
      </w:pPr>
    </w:p>
    <w:p>
      <w:pPr>
        <w:pStyle w:val="Normal57"/>
      </w:pPr>
      <w:r>
        <w:pict>
          <v:shape id="_x0000_i1233" type="#_x0000_t75" alt="LexisNexis®" style="width:147.75pt;height:30pt">
            <v:imagedata r:id="rId17" o:title=""/>
          </v:shape>
        </w:pict>
      </w:r>
      <w:r>
        <w:cr/>
      </w:r>
    </w:p>
    <w:p>
      <w:pPr>
        <w:pStyle w:val="Heading155"/>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Volunteer: Now, That's An Order</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1998, Sunday, Late Edition - Final</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2; Column 5; Week in Review Desk ; Column 5;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8138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don't make young people the way they used to. Nary a generation has looked upon its callow successors without finding them soft, spoiled and self-centered.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remedy, a good swift kick in the pants, is obsolete, even illegal. Nowadays, volunteerism is the most popular prescription for improving young people and it has the added virtue of saving the world. But since this is America, there's a group or two somewhere voluntarily opposed to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instill a sense of civic duty in teen-agers, the Chicago public school system has enacted a policy requiring its students to perform 40 hours of public service to earn a high school diploma.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students to learn the importance of community," said Bruce Marchiafava, a spokesman for the Chicago schools, the nation's third-largest system behind New York and Los Angeles. "They need to know that community is about giving, not just getting."</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and Do for Others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Chicago is the nation's biggest school system to make public service a requirement, experts on volunteerism say thousands of American schools demand that their students get out and help a good cause. Every student in Maryland's public schools must fulfill a public service requirement. Many prep schools routinely bus students to soup kitchens, mentoring programs, children-in-crisis and elder-care centers and literacy tutorials.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public service and self-sacrifice has been a cherished American value long before John F. Kennedy's exhortation to "ask what you can do for your country." But never before in peacetime has there been so much emphasis on volunteering. "Every young American," President Clinton has said, "should be taught the joy and the duty of serving."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President's summit on volunteerism in Philadelphia last year, former Gen. Colin Powell has been traveling the country encouraging young people to give of themselves. And every teen-ager applying to a top college knows that high test scores and grades can be a two-legged stool without some evidence of good works.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making young people more useful, though, has provoked some criticism, especially when such volunteerism is mandatory.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practical level, requiring public service can be an administrative and legal nightmare. Is the school district liable if a child is hurt while fulfilling the requirement. And who decides which charitable organizations are acceptable?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Chicago's school administrators, who are still working on its new policy, are aware of the quandries.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let students work for an anti-handgun group, do you also let them work for the N.R.A.?" Mr. Marchiafava asked, referring to the National Rifle Association.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very problems have stopped other big city districts like Los Angeles from requiring volunteerism. Though the idea has been raised in New York, J. D. LaRock, a spokesman for the New York City Schools Chancellor, Rudy Crew, said officials had no plans to consider such a requirement. Mandatory volunteerism was a contradiction in terms, he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courts have upheld the rights of school districts to require public service, rejecting claims that it amounted to involuntary servitude and violated the Constitution.  One of the unsuccessful suits filed by the Institute for Justice argued that the 13th Amendment forbids involuntary servitude. The group also argued in the case of one Long Island, N.Y., teen-ager that the high-school student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needed to earn money to contribute to the family's coffers.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Kramer, a spokesman for the Institute for Justice, a Washington-based research organization with a libertarian bent, said that surveys indicate between 4 percent and 15 percent of all schools now require some sort of public service, a form of learning that some educators call "infusion."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Kramer said many districts have backed away from mandatory volunteerism. One of the rubs with such programs, he said, is that parents are roped in as 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think is going to do all the driving to and from these volunteer activities?" Mr. Kramer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students who bristle at the notion of required public service, the Ayn Rand Institute has offered an internship designed to allow them to fulfill the requirement by protesting volunteerism.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Volunteerism has become "the most explicit moral crusade this country has seen in some time," said Michael Berliner, the executive director of the research organization founded by an heir of Ayn Rand, the late philosopher who argued that people should be guided by self-interest and reject the notion of charity as a moral virtue.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disagree with this idea that service to the community is the ultimate good," he said.</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5" style="position:absolute;z-index:2518149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Volunteers repairing a house in Jersey City, N.J. (Dith Pran/The New York Times)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1998</w:t>
      </w:r>
    </w:p>
    <w:p>
      <w:pPr>
        <w:pStyle w:val="Normal57"/>
      </w:pPr>
    </w:p>
    <w:p>
      <w:pPr>
        <w:pStyle w:val="Normal57"/>
        <w:ind w:left="200"/>
        <w:sectPr>
          <w:type w:val="continuous"/>
          <w:pgMar w:top="840" w:right="1000" w:bottom="840" w:left="1000" w:header="400" w:footer="400"/>
          <w:pgNumType w:fmt="decimal"/>
          <w:cols w:space="720"/>
        </w:sectPr>
      </w:pPr>
      <w:r>
        <w:br/>
      </w:r>
      <w:r>
        <w:pict>
          <v:line id="_x0000_s1236"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58"/>
      </w:pPr>
    </w:p>
    <w:p>
      <w:pPr>
        <w:pStyle w:val="Normal58"/>
      </w:pPr>
      <w:r>
        <w:pict>
          <v:shape id="_x0000_i1237" type="#_x0000_t75" alt="LexisNexis®" style="width:147.75pt;height:30pt">
            <v:imagedata r:id="rId17" o:title=""/>
          </v:shape>
        </w:pict>
      </w:r>
      <w:r>
        <w:cr/>
      </w:r>
    </w:p>
    <w:p>
      <w:pPr>
        <w:pStyle w:val="Heading156"/>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3 Accused of Impeding Boston Bombing Inquiry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2013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WINES and KATHARINE Q. SEELYE; Reporting was contributed by Ian Lovett and Jess Bidgood from Boston; Michael S. Schmidt from Washington; William K. Rashbaum and Serge F. Kovaleski from New York; and Kitty Bennett from St. Petersburg, Fla.</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8" style="position:absolute;z-index:2518169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perhaps Dzhokhar Tsarnaev's closest friends during his two years at college, an American classmate from high school and two Russian-speaking students from Kazakhstan. The Kazakhs seemingly had money and drove expensive cars. They entertained Mr. Tsarnaev at their off-campus apartment, and he partied with them in New York. One of them lent Mr. Tsarnaev a black BMW after he smashed his Honda Civic in an accident.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wake of the twin bombs that exploded last month at the finish line of the Boston Marathon, federal prosecutors now say, the three showed just how close their friendship was: two of them decided to put a backpack and fireworks linking Mr. Tsarnaev to the blasts into a black trash bag, and toss it into a Dumpster. Prosecutors say the third later lied to investigators when asked about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Kazakhs, Dias Kadyrbayev and Azamat Tazhayakov, were charged on Wednesday with concealing evidence to obstruct the federal inquiry into the marathon bombings. Their American friend, Robel K. Phillipos, was charged with lying to impede the investigation.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behind their arrest, detailed in lengthy affidavits, paints a vivid portrait of Mr. Tsarnaev in the days after the bombing, and portrays a dorm-room scene of confusion as the three young men, stunned to realize that their friend was being sought as a terrorist, debated whether and how to help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chillingly lays bare the skill with which Mr. Tsarnaev appears to have concealed plans for the bombing from even his most intimate associates. Three days after the blasts, as photographs of the then-unidentified suspects blanketed television and the Internet, Mr. Kadyrbayev sent Mr. Tsarnaev a text message: one photograph, he wrote, bore a marked resemblance to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 Mr. Tsarnaev coolly replied. ''you better not text 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''come to my room and take whatever you want.''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evening, he told interrogators, he came to see that request as a thinly veiled plea to cover up his crime.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three men be found guilty, they would face potentially stiff penalties: up to five years in prison for the two Kazakhs, eight years for Mr. Phillipos and up to $250,000 fines for each of the three. Mr. Kadyrbayev, 19, and Mr. Tazhayakov, 20, have been held in jail since last week, ostensibly on suspicion of violating their student visas by not attending class at the University of Massachusetts at Dartmouth, where they had studied with Mr. Tsarnaev.</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men entered classes there in the fall of 2011, but Mr. Phillipos dropped out and returned to Cambridge, where he and Mr. Tsarnaev had attended Cambridge Rindge and Latin School together. A university spokesman said that Mr. Kadyrbayev was not currently enrolled, and that Mr. Tazhayakov remained a student but had been suspended until the charges against him were resolved.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respect, the two Kazakh students seem an odd match for Mr. Tsarnaev and Mr. Phillipos. Sent from oil-rich Kazakhstan to study in the United States, Mr. Tazhayakov and Mr. Kadyrbayev appear to have come from wealthy families. Mr. Kadyrbayev's Facebook page features photographs of him on beaches in Fort Lauderdale, Fla., and Dubai. Mr. Tazhayakov's page indicates he comes from Atyrau, a petroleum center at the mouth of the Ural River. By contrast, the Cambridge homes of Mr. Tsarnaev and Mr. Phillipos are hard-worn apartment houses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four quickly became close after starting classes, the affidavit and interviews with friends suggest, in part because Mr. Tsarnaev and the two Kazakh students all spoke fluent Russian. Mr. Tazhayakov struck up a friendship with Mr. Tsarnaev first, and appeared the closest to him, said Jason Rowe, a sophomore who was Mr. Tsarnaev's freshman dorm roommate.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Cambridge friend of Mr. Tsarnaev's said their friendship began to ebb after Mr. Tsarnaev met the two Kazakhs. Photographs posted online suggest a deepening relationship with the foreign students; in one undated shot, Mr. Tsarnaev drapes an arm over a broadly smiling Mr. Kadyrbayev as the two sit at a kitchen table, plates of food laid out before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dropping out of school and returning to Cambridge, Mr. Phillipos also appears to have become fast friends with the Kazakh students, visiting them frequently in the apartment they shared in New Bedford, about three miles from the Dartmouth campus.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Kadyrbayev and Mr. Tazhayakov apparently traveled often to Cambridge, Mr. Kadyrbayev to meet ''repeatedly'' with the Tsarnaev family, the criminal complaint against him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year, Mr. Tsarnaev and the two Kazakhs appear to have become constant companions. A 2012 photograph, possibly from last November, shows the three posing in Times Square, bundled against the cold, the Kazakh students grinning broadly. ''New York is so ratchet on black Friday it's ridiculous,'' Mr. Tsarnaev wrote on Twitter that month. ''I'm on to bed son.''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world would rapidly begin to come apart a few months later.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affidavit by Special Agent Scott P. Cieplik of the F. B.I. released Wednesday did not detail the men's reactions to the bombings -- one of their lawyers said they had been ''shocked and horrified'' -- but it makes clear that for days afterward, they had no inkling that Mr. Tsarnaev might have been involved.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two days after the explosions, Mr. Kadyrbayev drove to Mr. Tsarnaev's dormitory and, standing outside while smoking a cigarette, chatted while Mr. Tsarnaev, the affidavit quotes Mr. Kadyrbayev as saying. Later, Mr. Tsarnaev drove to the New Bedford apartment and stayed until about midnight.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detail seemed amiss. Mr. Tsarnaev, whose long and unmanageable hair had been an object of wry posts on his Twitter account, had suddenly cut his mop short.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Mr. Tazhayakov told the F.B.I., Mr. Tsarnaev drove him home from a university class, dropping him off about 4 p.m. An hour or more later, Mr. Kadyrbayev called Mr. Phillipos as he was driving to the apartment from Boston with an urgent message: turn on the television news when you get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had released grainy photographs of two bombing suspects, lifted from video surveillance cameras. One of the suspects, Mr. Phillipos said, looked familiar.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sequence of events that followed, patched together from separate F.B.I. interviews with Mr. Phillipos and the two Kazakhs, is not precisely clear. Sometime before 7 p.m., the three men drove to Mr. Tsarnaev's Pine Dale Hall dormitory room. His roommate said Mr. Tsarnaev had left a couple of hours earlier.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visitors watched a movie, the affidavit states, they noticed a backpack stuffed with fireworks that had been emptied of their powder. Mr. Kadyrbayev ''knew when he saw the empty fireworks that Tsarnaev was involved in the bombing,'' the affidavit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resolved to protect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8:43 p.m., Mr. Kadyrbayev sent the text message to Mr. Tsarnaev noting his resemblance to the photographs, and read the nonchalant reply. Mr. Tazhayakov told the F.B.I. that when Mr. Kadyrbayev showed him Mr. Tsarnaev's request to ''take whatever you want,'' he concluded that he would never see his friend again alive.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evening, Mr. Phillipos and Mr. Tazhayakov said, the three went back to Mr. Tsarnaev's dorm room. When they returned to their apartment, they were carrying the backpack, fireworks, a jar of Vaseline and Mr. Tsarnaev's laptop, all of which are now in the custody of federal agents.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Phillipos initially told the F.B.I. he did not recall going to Mr. Tsarnaev's dorm room that night, then said later that they had gone there, but left without entering, the authorities said. Only six days later would he recant: actually, Mr. Kadyrbayev texted him at 9 p.m. to ''go to Jahar's room,'' where the three men took the laptop and evidence.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Mr. Phillipos said, the three ''started to freak out, because it became clear from a CNN report that we were watching that Jahar was one of the Boston Marathon bombers.'' Mr. Kadyrbayev asked him ''if he should get rid of the stuff.''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what you have to do,'' he said he told him.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thereafter, the bag and the fireworks were tossed into the apartment complex Dumpster.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afternoon, as Mr. Tazhayakov watched, a garbage truck emptied it and drove away.</w:t>
      </w:r>
    </w:p>
    <w:p>
      <w:pPr>
        <w:pStyle w:val="Normal58"/>
        <w:keepNext w:val="0"/>
        <w:spacing w:before="240" w:after="0" w:line="260" w:lineRule="atLeast"/>
        <w:ind w:left="0" w:right="0" w:firstLine="0"/>
        <w:jc w:val="left"/>
      </w:pPr>
      <w:r>
        <w:br/>
      </w:r>
      <w:hyperlink r:id="rId514" w:history="1">
        <w:r>
          <w:rPr>
            <w:rFonts w:ascii="arial" w:eastAsia="arial" w:hAnsi="arial" w:cs="arial"/>
            <w:b w:val="0"/>
            <w:i/>
            <w:strike w:val="0"/>
            <w:color w:val="0077CC"/>
            <w:sz w:val="20"/>
            <w:u w:val="single"/>
            <w:vertAlign w:val="baseline"/>
          </w:rPr>
          <w:t>http://www.nytimes.com/2013/05/02/us/3-more-people-in-custody-in-boston-bombing-case.html</w:t>
        </w:r>
      </w:hyperlink>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39" style="position:absolute;z-index:25181798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Azamat Tazhayakov, left, and Dias Kadyrbayev with Dzhokhar Tsarnaev, the surviving suspect in the marathon bombings, on a visit to Times Square, in a photograph taken from the Russian social media site Vkontakte. Mr. Tazhayakov and Mr. Kadyrbayev were arrested on Wednesday. (A1)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F.B.I.'s Boston office, Richard DesLauriers, carrying briefcase, on Wednesday after three men were charged in the Boston Marathon bombings. (PHOTOGRAPH BY GRETCHEN ERTL FOR THE NEW YORK TIMES)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undated photograph on the Russian social media site Vkontakte, far left, shows Dias Kadyrbayev, left, with Dzhokhar Tsarnaev. A courtroom sketch, center, of Robel K. Phillipos, who was charged with lying to impede the investigation. Above, an evidence photograph showing fireworks recovered in a backpack at a landfill in New Bedford, Mass. (PHOTOGRAPHS BY JESSICA RINALDI/REUTERS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ATTORNEY'S OFFICE) (A16)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2013</w:t>
      </w:r>
    </w:p>
    <w:p>
      <w:pPr>
        <w:pStyle w:val="Normal58"/>
      </w:pPr>
    </w:p>
    <w:p>
      <w:pPr>
        <w:pStyle w:val="Normal58"/>
        <w:ind w:left="200"/>
        <w:sectPr>
          <w:type w:val="continuous"/>
          <w:pgMar w:top="840" w:right="1000" w:bottom="840" w:left="1000" w:header="400" w:footer="400"/>
          <w:pgNumType w:fmt="decimal"/>
          <w:cols w:space="720"/>
        </w:sectPr>
      </w:pPr>
      <w:r>
        <w:br/>
      </w:r>
      <w:r>
        <w:pict>
          <v:line id="_x0000_s12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pgNumType w:fmt="decimal"/>
          <w:cols w:space="720"/>
          <w:titlePg w:val="0"/>
        </w:sectPr>
      </w:pPr>
    </w:p>
    <w:p>
      <w:pPr>
        <w:pStyle w:val="Normal59"/>
      </w:pPr>
    </w:p>
    <w:p>
      <w:pPr>
        <w:pStyle w:val="Normal59"/>
      </w:pPr>
      <w:r>
        <w:pict>
          <v:shape id="_x0000_i1241" type="#_x0000_t75" alt="LexisNexis®" style="width:147.75pt;height:30pt">
            <v:imagedata r:id="rId17" o:title=""/>
          </v:shape>
        </w:pict>
      </w:r>
      <w:r>
        <w:cr/>
      </w:r>
    </w:p>
    <w:p>
      <w:pPr>
        <w:pStyle w:val="Heading157"/>
        <w:keepNext w:val="0"/>
        <w:spacing w:after="200" w:line="340" w:lineRule="atLeast"/>
        <w:ind w:left="0" w:right="0" w:firstLine="0"/>
        <w:jc w:val="center"/>
      </w:pPr>
      <w:hyperlink r:id="rId521" w:history="1">
        <w:r>
          <w:rPr>
            <w:rFonts w:ascii="arial" w:eastAsia="arial" w:hAnsi="arial" w:cs="arial"/>
            <w:b/>
            <w:i/>
            <w:strike w:val="0"/>
            <w:color w:val="0077CC"/>
            <w:sz w:val="28"/>
            <w:u w:val="single"/>
            <w:vertAlign w:val="baseline"/>
          </w:rPr>
          <w:t>In Brooklyn, a Longtime Provocateur Surges in a Primary Race for Congress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2012 Saturday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 and MICHAEL M. GRYNBAUM</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2" style="position:absolute;z-index:2518200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Charles Barron has regained the ability to shock.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political world had long ago become accustomed to the incendiary words of Mr. Barron, a confrontational onetime Black Panther turned three-term City Councilman. His more outrageous remarks over the years, from calling Thomas Jefferson a pedophile to likening Gaza to a ''concentration death camp'' to expressing his desire to slap ''the closest white person,'' have given way to a reputation as a showboat and provocateur on the political fringe.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an afterthought when he announced his candidacy for the United States Congress last November -- in a speech in which he called Muammar el-Qaddafi ''my hero'' and pledged to never salute the American flag -- Democratic leaders are now fretfully talking about a prospect they once considered unthinkable: a Congressman Barron.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Hakeem S. Jeffries, a state assemblyman and self-styled conciliator who has raised far more money and received far more support from the political establishment, was expected to coast to victory. So there was surprise when Mr. Barron picked up the endorsement of the city's largest public employees union and the blessing of the man he wants to replace, Representative Edolphus Towns, who will retire. With 10 days to go before the Democratic primary, it has became clear that Mr. Barron is gaining traction, with the help of a passionate voter base in the historically black Brooklyn neighborhoods where his roots run deep.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panic among members of the Democratic establishment, who worry Mr. Barron could prove to be a headache in their ranks and an alienating figure on the national stage.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Democrats abruptly emerged this week to denounce him as a dangerous, anti-Israel radical. Edward I. Koch, the former mayor, called him a viper; other community leaders pointed reporters to the Anti-Defamation League's list of his more provocative quotes; and in an e-mail to supporters this week, a local group of Russian Jews announced a hastily planned rally on Monday to denounce Mr. Barron as ''a fringe radical and anti-Semitic, anti-Israel activist.'' The first word of the subject line said it all: EMERGENCY.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Barron would not comment on past statements, calling them ''a distraction'' from the issues, raised by people who are frightened by his campaign's ''building momentum.''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my being assertive and speaking truth to power become reduced to controversial and defiant,'' he said, adding later, ''I raise contradictions when I feel people who have suffered cause suffering to other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rise in Mr. Barron's fortunes has overshadowed Mr. Jeffries, who has been viewed as a rising star in New York politics with his ability to bring together white and black, rich and poor, the gentrifiers and the gentrified. Mr. Jeffries's campaign chest is many times the size of Mr. Barron's, having collected by this week $769,544 from 2,447 donors. Mr. Barron missed a deadline to report his contributions, but said he had almost $70,000, most of it his own money.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race offers a contrast between two different eras. Mr. Barron, 61, represents a throwback to the 1970s and 1980s, when black nationalists seemed to control the city's racial conversation, while Mr. Jeffries, 41, represents the more recent model of black leaders like President Obama; Newark's mayor, Cory A. Booker; and Gov. Deval Patrick of Massachusetts, who have earned establishment credentials and thrived by building coalitions with white liberals.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difference was suggested by Congresswoman Yvette D. Clarke as she campaigned with Mr. Jeffries at the Abe Stark Senior Center in Canarsie. She said that Mr. Barron had a ''style of politics that appeals to some groups'' but that Mr. Jeffries represented ''the future of Brooklyn.''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 leavens his belligerent streak with humor, and has an engaging manner when it comes to the kind of small talk required while shaking hands with prospective voters at senior centers and subway stops. Even some of his opponents call him charming. And he has won deep support within his district for showing up at the scene whenever a young black person is wounded by the police.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newly configured and renamed as a result of the 2010 Census, stretches through the spine of Brooklyn and spills over into Queens. It takes in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projects of Brownsville, East New York, Canarsie and Coney Island but also middle-class and increasingly affluent brownstone areas like Clinton Hill, Fort Greene and Prospect Heights, as well as the stouter homes of Manhattan Beach, Marine Park and Howard Beach. Both candidates are African-American in a district that is 53 percent black, but the outcome of the primary may hinge on the reality that the recent redistricting has introduced large pockets of white voters (22.4 percent) and Hispanic voters (18 percent). The district also includes large Jewish enclaves.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relatively few voters turn up in primaries -- particularly a primary held in June for the first time in 40 years -- the unions' ability to pull their members and other residents to the polls is regarded as crucial, according to Hank Sheinkopf, a political consultant. Mr. Jeffries has received a slew of union endorsements like those of the Transport Workers Union and 1199 SEIU, which represents health care workers. Mr. Barron surprised many in the political world when he snagged the support of DC 37, the city's largest public employees union. Both candidates claim records for addressing the district's perennial complaints: rundown housing, ineffective schools, wide unemployment and what many residents see as overly harsh police tactics.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contrast to many of the Democratic primary battles throughout the city, this one includes sharp policy differences between candidates. Mr. Barron opposes gay marriage; Mr. Jeffries co-sponsored the legislation that legalized it. Mr. Barron is an outspoken critic of Israeli policies; Mr. Jeffries visited Israel in 2008 with the Jewish Community Relations Council. Locally, Mr. Barron opposed the building of a basketball arena and the rest of the Atlantic Yards project near downtown Brooklyn; Mr. Jeffries has sought to mitigate its impact and criticized the developer for not delivering on promised housing.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Mr. Jeffries takes pride in his crossover appeal, Mr. Barron has made little effort to broaden his base. Instead, he continues to use loaded language, upsetting his white and Jewish colleagues with phrases emblematic of the Holocaust; he might, for example, accuse Israel of genocide. David Greenfield, a City Council member and the grandson of Holocaust survivors, said Mr. Barron, if elected, would become ''the most prominent anti-Semite in Congress.''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 who has been married for 29 years to Inez D. Barron, currently a state assemblywoman, and has two grown children, Jelani and Jawanza, was raised in a housing project on the Lower East Side and graduated from Hunter College as a sociology major. He was chief of staff for a community activist, the Rev. Herbert Daughtry of Brooklyn's House of the Lord Church before running for the council in 2001. Privately, lawmakers say that Mr. Barron is a warm and earnest presence in the City Council, but say they have little patience for his antics. In 2010 Christine C. Quinn, the speaker, stripped him of his chairmanship of the Higher Education Committee.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Jeffries grew up in Crown Heights, the son of a social worker and a case worker, graduated from Binghamton University and received a law degree from New York University. He clerked for a federal judge, practiced law at the prestigious Paul, Weiss, Rifkind, Wharton &amp; Garrison firm for four years and won an Assembly seat in 2006. He lives in Prospect Heights with his wife, Kennisandra, and two sons, Jeremiah, 10, and Joshua, 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Barron has adopted a confrontational style,'' he said in an interview. ''I work hard to bring people together to get things accomplished. People will ultimately decide which approach is more effective.''</w:t>
      </w:r>
    </w:p>
    <w:p>
      <w:pPr>
        <w:pStyle w:val="Normal59"/>
        <w:keepNext w:val="0"/>
        <w:spacing w:before="240" w:after="0" w:line="260" w:lineRule="atLeast"/>
        <w:ind w:left="0" w:right="0" w:firstLine="0"/>
        <w:jc w:val="left"/>
      </w:pPr>
      <w:r>
        <w:br/>
      </w:r>
      <w:hyperlink r:id="rId522" w:history="1">
        <w:r>
          <w:rPr>
            <w:rFonts w:ascii="arial" w:eastAsia="arial" w:hAnsi="arial" w:cs="arial"/>
            <w:b w:val="0"/>
            <w:i/>
            <w:strike w:val="0"/>
            <w:color w:val="0077CC"/>
            <w:sz w:val="20"/>
            <w:u w:val="single"/>
            <w:vertAlign w:val="baseline"/>
          </w:rPr>
          <w:t>http://www.nytimes.com</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43" style="position:absolute;z-index:25182105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 the primary race for a Brooklyn Congressional seat, Councilman Charles Barron, right, has received the blessing of the man he wants to replace, Representative Edolphus Towns, center. (PHOTOGRAPH BY MICHAEL NAGLE FOR THE NEW YORK TIMES)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Hakeem S. Jeffries, center, has raised far more money and received far more support from the political establishment than Mr. Barron, and was expected to coast to victory. (PHOTOGRAPH BY BRAD J. VEST/THE NEW YORK TIMES) (A20)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2012</w:t>
      </w:r>
    </w:p>
    <w:p>
      <w:pPr>
        <w:pStyle w:val="Normal59"/>
      </w:pPr>
    </w:p>
    <w:p>
      <w:pPr>
        <w:pStyle w:val="Normal59"/>
        <w:ind w:left="200"/>
        <w:sectPr>
          <w:type w:val="continuous"/>
          <w:pgMar w:top="840" w:right="1000" w:bottom="840" w:left="1000" w:header="400" w:footer="400"/>
          <w:pgNumType w:fmt="decimal"/>
          <w:cols w:space="720"/>
        </w:sectPr>
      </w:pPr>
      <w:r>
        <w:br/>
      </w:r>
      <w:r>
        <w:pict>
          <v:line id="_x0000_s1244"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60"/>
      </w:pPr>
    </w:p>
    <w:p>
      <w:pPr>
        <w:pStyle w:val="Normal60"/>
      </w:pPr>
      <w:r>
        <w:pict>
          <v:shape id="_x0000_i1245" type="#_x0000_t75" alt="LexisNexis®" style="width:147.75pt;height:30pt">
            <v:imagedata r:id="rId17" o:title=""/>
          </v:shape>
        </w:pict>
      </w:r>
      <w:r>
        <w:cr/>
      </w:r>
    </w:p>
    <w:p>
      <w:pPr>
        <w:pStyle w:val="Heading158"/>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Europe's Socialists Suffering Even in Bad Capitalist Times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2009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6" style="position:absolute;z-index:2518231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specter is haunting Europe -- the specter of Socialism's slow collapse.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the midst of one of the greatest challenges to capitalism in 75 years, involving a breakdown of the financial system due to ''irrational exuberance,'' greed and the weakness of regulatory systems, European Socialist parties and their left-wing cousins have not found a compelling response, let alone taken advantage of the right's failures.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voters clobbered the Social Democratic Party on Sunday, giving it only 23 percent of the vote, its worst performance since World War II.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also punished left-leaning candidates in the summer's European Parliament elections and trounced French Socialists in 2007. Where the left holds power, as in Spain and Britain, it is under attack. Where it is out, as in France, Italy and now Germany, it is divided and listless.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American conservatives demonize President Obama's fiscal stimulus and health care overhaul as a dangerous turn toward European-style Socialism -- but it is Europe's right, not left, that is setting its political agenda.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center-right parties have embraced many ideas of the left: generous welfare benefits, nationalized health care, sharp restrictions on carbon emissions, the ceding of some sovereignty to the European Union. But they have won votes by promising to deliver more efficiently than the left, while working to lower  taxes, improve financial regulation, and grapple with aging populations.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conservatives, says Michel Winock, a historian at the Paris Institut d'Etudes Politiques, ''have adapted themselves to modernity.'' When Nicolas Sarkozy of France and Germany's Angela Merkel condemn the excesses of the ''Anglo-Saxon model'' of capitalism while praising the protective power of the state, they are using Socialist ideas that have become mainstream,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that the left is irrelevant -- it often represents the only viable opposition to established governments, and so benefits, as in the United States, from the normal cycle of electoral politics.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Portugal, the governing Socialists won re-election on Sunday, but lost an absolute parliamentary majority. In Spain, the Socialists still get credit for opposing both Franco and the Iraq war. In Germany, the broad left, including the Greens, has a structural majority in Parliament, but the Social Democrats, in postelection crisis, must contemplate allying  with the hard left, Die Linke, which has roots in the old East German Communist Party.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problem is the ''wall in the head'' between East and West Germans. While the Christian Democrats moved smoothly eastward, the Social Democrats of the West never joined with the Communists. ''The two Germanys, one Socialist, one Communist -- two souls -- never really merged,'' said Giovanni Sartori, a professor emeritus at Columbia University. ''It explains why the S.P.D., which was always the major Socialist party in Europe, cannot really coalesce.''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in France is even worse for the left. Asked this summer if the party was dying, Bernard-Henri Levy, an emblematic Socialist, answered: ''No -- it is already dead. No one, or nearly no one, dares to say it. But everyone, or nearly everyone, knows it.'' While he was accused of exaggerating, given that the party is the largest in opposition and remains popular in local government, his words struck home.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Socialist Party, with a long revolutionary tradition and weakening ties to a diminishing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riven by personal rivalries. The party last won the presidency in 1988, and in 2007, Segolene Royal lost the presidency to Mr. Sarkozy by 6.1 percent, a large margin.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reputation for flakiness, Ms. Royal narrowly lost the party leadership election last year to a more doctrinaire Socialist, Martine Aubry, by 102 votes out of 135,000. The ensuing allegations of fraud further chilled their relations.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Ms. Royal would like to move the Socialists to the center and explore a more formal coalition with the Greens and the Democratic Movement of Francois Bayrou, Ms. Aubry fears diluting the party. She is both famous and infamous for achieving the 35-hour workweek in the last Socialist government.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Socialist Party ''is trapped in a hopeless contradiction,'' said Tony Judt, director of the Remarque Institute at New York University. It espouses a radical platform it cannot deliver; the result leaves space for parties to its left that can take as much as 15 percent of the vote.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at its summer retreat last month at La Rochelle, a coastal resort, still talked of ''comrades'' and ''party militants.'' Its seminars included ''Internationalism at Globalized Capitalism's Hour of Crisis.''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infighting has drawn ridicule. Mr. Sarkozy told his party this month that he sent ''a big thank-you'' to Ms. Royal, ''who is helping me a lot,'' and Daniel Cohn-Bendit, a prominent European Green politician, said ''everyone has cheated'' in the Socialist Party and accused Ms. Royal of acting like ''an outraged young girl.''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internecine squabbling in France and elsewhere has done little to position Socialist parties to answer the  question of the moment: how to preserve the welfare state amid slower growth and rising deficits. The Socialists have, in this contest, become conservatives, fighting to preserve  systems that voters think need to be improved, though not abandoned.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Socialists can't adapt to the loss of their basic electorate, and with globalism, the welfare state can no longer exist in the same way,'' Professor Sartori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Enrico Letta, 43, is one of the hopes of Italy's left, currently in disarray in the face of Silvio Berlusconi's nationalist populism. ''We have to understand that Socialism is an answer of the last century,'' Mr. Letta said. ''We need to build a center-left that is pragmatic, that provides an attractive alternative, and not just an opposition.''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Letta argues that Socialist policies will have to be transmuted into a more fluid form to allow an alliance with center, liberal and green parties that won't be called ''Socialist.''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Winock, the historian, said, ''I think the left and Socialism in Europe still have work to do; they have a raison d'etre, and they will have to rely more on environment issues.'' Combined with continuing efforts to reduce income disparity, he said, ''going green'' may give the left more life.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Judt argues that European Socialists need a new message -- how to reform capitalism, ''recognizing the centrality of economic interest while displacing it from its throne as the only way of talking about politics.''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Socialists need ''to think a lot harder about what the state can and can't do in the 21st century,''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an easy syllabus. But without that kind of reform, Mr. Judt said, ''I don't think Socialism in Europe has a future; and given that it is a core constitutive part of the European democratic consensus, that's bad news.''</w:t>
      </w:r>
    </w:p>
    <w:p>
      <w:pPr>
        <w:pStyle w:val="Normal60"/>
        <w:keepNext w:val="0"/>
        <w:spacing w:before="240" w:after="0" w:line="260" w:lineRule="atLeast"/>
        <w:ind w:left="0" w:right="0" w:firstLine="0"/>
        <w:jc w:val="left"/>
      </w:pPr>
      <w:r>
        <w:br/>
      </w:r>
      <w:hyperlink r:id="rId530" w:history="1">
        <w:r>
          <w:rPr>
            <w:rFonts w:ascii="arial" w:eastAsia="arial" w:hAnsi="arial" w:cs="arial"/>
            <w:b w:val="0"/>
            <w:i/>
            <w:strike w:val="0"/>
            <w:color w:val="0077CC"/>
            <w:sz w:val="20"/>
            <w:u w:val="single"/>
            <w:vertAlign w:val="baseline"/>
          </w:rPr>
          <w:t>http://www.nytimes.com</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7" style="position:absolute;z-index:2518241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sign showing the Social Democratic Party's candidate for chancellor was being hauled away Monday, a day after the party badly lost in German elections.(PHOTOGRAPH BY CHRISTIAN CHARISIUS/REUTERS)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Chancellor Angela Merkel on Sunday in front of the slogan (''the middle'') of her party, the Christian Democratic Union.(PHOTOGRAPH BY KAI PFAFFENBACH/REUTERS)(A17)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2009</w:t>
      </w:r>
    </w:p>
    <w:p>
      <w:pPr>
        <w:pStyle w:val="Normal60"/>
      </w:pPr>
    </w:p>
    <w:p>
      <w:pPr>
        <w:pStyle w:val="Normal60"/>
        <w:ind w:left="200"/>
        <w:sectPr>
          <w:type w:val="continuous"/>
          <w:pgMar w:top="840" w:right="1000" w:bottom="840" w:left="1000" w:header="400" w:footer="400"/>
          <w:pgNumType w:fmt="decimal"/>
          <w:cols w:space="720"/>
        </w:sectPr>
      </w:pPr>
      <w:r>
        <w:br/>
      </w:r>
      <w:r>
        <w:pict>
          <v:line id="_x0000_s124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61"/>
      </w:pPr>
    </w:p>
    <w:p>
      <w:pPr>
        <w:pStyle w:val="Normal61"/>
      </w:pPr>
      <w:r>
        <w:pict>
          <v:shape id="_x0000_i1249" type="#_x0000_t75" alt="LexisNexis®" style="width:147.75pt;height:30pt">
            <v:imagedata r:id="rId17" o:title=""/>
          </v:shape>
        </w:pict>
      </w:r>
      <w:r>
        <w:cr/>
      </w:r>
    </w:p>
    <w:p>
      <w:pPr>
        <w:pStyle w:val="Heading159"/>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FILM REVIEW;</w:t>
        </w:r>
      </w:hyperlink>
      <w:r>
        <w:br/>
      </w:r>
      <w:hyperlink r:id="rId538" w:history="1">
        <w:r>
          <w:rPr>
            <w:rFonts w:ascii="arial" w:eastAsia="arial" w:hAnsi="arial" w:cs="arial"/>
            <w:b/>
            <w:i/>
            <w:strike w:val="0"/>
            <w:color w:val="0077CC"/>
            <w:sz w:val="28"/>
            <w:u w:val="single"/>
            <w:vertAlign w:val="baseline"/>
          </w:rPr>
          <w:t>When a Pure Poet Falls Back to Earth</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1998, Friday, Late Edition - Final</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10; Column 4; Movies, Performing Arts/Weekend Desk ; Part 1; ; Column 4; ; Review</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0" style="position:absolute;z-index:2518261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decades before poetry slams turned a fragile literary art form into a gladiatorial sport, wiltingly sensitive versifiers who would faint if asked to declaim their rhymes on a stage could bask in the fantasy that publishing a slender volume of their exquisite insights might one day catapult them into international fame and fortune. As T. S. Eliot had proved and W. H. Auden was showing, in the 1930's, poets could be stars. According to the myth of the starving artist, to be a great poet was to follow a higher calling worth almost any sacrifice of material comfort.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Orwell's early satirical novel, "Keep the Aspidistra Flying," published in 1936, zeroes in on this form of narcissism with a chortling sarcasm. Its main character, Gordon Comstock, is an advertising copywriter who in a dizzy fit of self-congratulation quits his well-paying job after his first book of poetry is reviewed favorably by The Times of London.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Penniless but intoxicated with his ostentatiously proclaimed freedom, Gordon wanders around London with a notebook under his arm trilling verses to himself about the beauty of "bending poplars" and other earthshaking matters. Even as his living conditions deteriorate, Gordon, who subsists on handouts from his sister, self-righteously imagines that he exists on a higher, purer plane than the rest of humanity.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American publication pays him $50 for a manuscript, Gordon goes temporarily insane. Having suddenly achieved international renown in his own mind, he celebrates his new imagined status as a wealthy famous man of letters by blowing the money on a colossal bender. At a fancy restaurant to which Gordon takes his girlfriend and his editor for dinner, Gordon obnoxiously toasts his arrival into the upper class.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Orwell's novel has been turned into a witty film in which the quiveringly ectomorphic Richard E. Grant is Gordon and Helena Bonham Carter his increasingly exasperated fiancee, Rosemary. The book and movie's central metaphor is the inescapable aspidistra, a plain, hardy houseplant nicknamed "the cast-iron plant," that symbolizes the middle-class destiny Gordon can't avoid no matter how strenuously he tries.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Merry War" isn't much more than a charming period piece, Robert Bierman has directed it with a fine awareness of the story's satirical nuances. "A Merry War" refers, among other things, to the embattled relationship between Gordon and Rosemary, a sensible graphic artist at his advertising agency who endures Gordon's abuse and outrageous self-dramatization with a patient tenacity.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Grant, an actor who tends to go haywire when not carefully directed, makes Gordon at once insufferable and sympathetic. His performance has just enough comic detachment and charm to keep Gordon from seeming monstrous. Ms. Bonham Carter's Rosemary (a rather thankless role) is the embodiment of patient middle-class stolidity. Sooner or later, she knows, Gordon will come to his senses. But until he does, she is willing to endure bedbugs, walks in the rain (when he can't afford the bus after a country outing in which he's squandered his borrowed funds on expensive wine), and other indignities.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sharply observed minor characters give the movie an extra bite. Gordon's wealthy editor, Ravelston (Julian Wadham), who (in a conflict of interest) wrote The Times review, is an ultrasuave cynic who is rarely seen without a glass of Champagne in his hand and his beautiful girlfriend, Hermione (Lesley Vickerage), nearby wheedling him into bed. Although the haughty, impatient Hermione gives lip service to socialist values, she is utterly disdainful of any sign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Gordon temporarily descends into poverty, he prates ludicrously about how the poor are so much more honest and "real" than the rich because they have nothing to lose. While living in squalor, he also stops writing. The small hard-headed film reminds us that poets, like serious artists everywhere, need coddling. And it doesn't come from the lower class but from above.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MERRY WAR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Robert Bierman; written by Alan Plater, based on the novel "Keep the Aspidistra Flying" by George Orwell; director of photography, Giles Nuttgens; edited by Bill Wright; production designer, Sarah Greenwood; produced by Peter Shaw; released by First Look Pictures. At the Lincoln Plaza, Broadway at 63d Street. Running time: 101 minutes. This film is not rated.</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Richard E. Grant (Gordon Comstock), Helena Bonham Carter (Rosemary), Julian Wadham (Ravelston) and Lesley Vickerage (Hermoine)</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51" style="position:absolute;z-index:25182720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Helena Bonham Carter and Richard E. Grant in "A Merry War," based on a novel by George Orwell. (First Look Pictures)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1998</w:t>
      </w:r>
    </w:p>
    <w:p>
      <w:pPr>
        <w:pStyle w:val="Normal61"/>
      </w:pPr>
    </w:p>
    <w:p>
      <w:pPr>
        <w:pStyle w:val="Normal61"/>
        <w:ind w:left="200"/>
        <w:sectPr>
          <w:type w:val="continuous"/>
          <w:pgMar w:top="840" w:right="1000" w:bottom="840" w:left="1000" w:header="400" w:footer="400"/>
          <w:pgNumType w:fmt="decimal"/>
          <w:cols w:space="720"/>
        </w:sectPr>
      </w:pPr>
      <w:r>
        <w:br/>
      </w:r>
      <w:r>
        <w:pict>
          <v:line id="_x0000_s1252"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62"/>
      </w:pPr>
    </w:p>
    <w:p>
      <w:pPr>
        <w:pStyle w:val="Normal62"/>
      </w:pPr>
      <w:r>
        <w:pict>
          <v:shape id="_x0000_i1253" type="#_x0000_t75" alt="LexisNexis®" style="width:147.75pt;height:30pt">
            <v:imagedata r:id="rId17" o:title=""/>
          </v:shape>
        </w:pict>
      </w:r>
      <w:r>
        <w:cr/>
      </w:r>
    </w:p>
    <w:p>
      <w:pPr>
        <w:pStyle w:val="Heading160"/>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In the Beefsteak Revival, Gluttony Is Good</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2011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4" style="position:absolute;z-index:2518292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then, it seems, some wistful city dreamer gets it into his head to resuscitate an old New York tradition and, before you know it, a newfangled speakeasy or a resurrected stickball league or an up-to-the-minute version of burlesque appears. At present, this seeming need for history has brought about a small rebirth of the classic New York beefsteak: the time-honored, Tammany-era smorgasbord where scores of hungry carnivores would gorge themselves on endless trays of sirloin and bottomless pints of beer.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this month, there were -- or there were scheduled to be -- no fewer than four traditional beefsteaks in the region. (If you count March and May, the number climbs to almost 10.) Some of them were old-fashioned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affairs at which a portion of the nightly take was dutifully set aside for the benefit of veterans or local Little Leaguers. Others -- of a trendier and less purposive bent -- signified the rise of a relatively new and different institution: the aesthetic beefsteak, or what could be called the beefsteak-for-beefsteak's-sake.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 well, it's a blast,'' said Tynan Trainor, 24, a film production assistant, who was slicing hanger steak last weekend in preparation for the Brooklyn Beefsteak, a purely recreational event. ''There's too much 'being hippy' stuff with young people today. But beef and beer? You can't get more macho than that.''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Beefsteak, which occurred last Sunday at the Bell House, a concert hall near the Gowanus Canal, was the quintessence of the modern beefsteak movement. Instead of jowly union men, there were cosmetics representatives in skinny designer jeans. An artist had been hired to sculpt a ''golden calf'' out of day-old bread from Whole Foods. A rockabilly band played songs about conspicuous consumption. There were meat-eating games and sides of beef from Pat LaFrieda, the fashionable meat purveyor. The man who ran the grill was formerly a line cook at the Spotted Pig.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such celebration organized by Andrew Dermont, 23, and Derek Silverman, 24, graduates of Wesleyan University who moved to the city after college and now both work for Internet concerns. A few years ago, when Mr. Silverman was looking for employment in Los Angeles, he happened to meet an Englishman experienced in beefsteaks. The chance encounter led him and his partner to the ur-text of beefsteak formalism: Joseph Mitchell's ''All You Can Hold for Five Bucks,'' which appeared in the New Yorker in 1939.</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 have found yourself at a beefsteak-for-beefsteak's-sake when earnest young men quote Joe Mitchell on the orthodox use of Worcestershire-and-butter sauce or on the necessary practice of foreswearing all utensils. It would be churlish to suggest that such devotion to detail was anything but authentic -- the current crop of beefsteakers is as given to authenticity as a Civil War battle re-enactor -- but one could note that, underneath the fun, there was a slightly self-conscious effort to perhaps combat the alienation of modern urban life.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authenticity of the beefsteak, but also the camaraderie, the sense of communal eating,'' said Waldy Malouf, who last month threw his 11th annual upmarket beefsteak at the Beacon restaurant in Midtown Manhattan. ''Three hundred people all together, table-hopping, all part of one large eating event -- there's a lack of that in the world today.''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Dermont, as he rushed about the Bell House, instructing his staff to set out bowls of peanuts and to cut more slices of baguette, said there was ''an undercurrent of simplicity'' to the beefsteak. ''Every hipster foodie in New York eats Pat LaFrieda beef,'' he said, ''but this isn't an artisanal thing -- it's not a hip thing. It's meant to be a good, straightforward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the feast was drawing near and, through the dining-room doors, one could see impatient beefsteakers milling in the lobby. Mr. Dermont called a staff meeting. ''Finklestein, you give out the table numbers,'' he commanded. ''Ian, Dan, Isabelle -- you'll be stacking beef.'' Mr. Silverman warned the group to pace itself and to please not eat the meat in front of customers (''It's gross.'') ''Bread will stack up on the tables,'' he advised. ''Let it happen.'' The meeting ended with a spirited cheer, ''Beef, beef, beef!''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doors opened at 1 p.m., a heavy tide of beefsteakers flowed into the banquet hall, eager with anticipatory gluttony. All 268 got an apron with the picture of a steer on the front and text reading, ''Brooklyn Beefsteak 2011.'' Some made for the beer line; others searched for seats. The crowd was mostly male: young, shaggy, preferring flannel shirts. Many of the female beefsteakers carried expensive handbags; they seemed to favor a leggings-under-jeans-shorts look.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getting together and just celebrating something,'' said Hannah Kaufman, 22, who works in film and came all the way from Paris for the beefsteak. She had, she admitted, read up on her Mitchell. ''Sitting, eating meat: I don't know, it just feels very American,'' she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minutes, the beef came in. Platters of it, slices stacked on bread, were set out on the tables. The platters were passed around from hand to hand, and eager beefsteakers plucked the meat with fingers. There were greasy chins and sauce-stained paper towels. The band -- in white coats, bow ties, old straw hats -- began to play. A heavyset woman dressed up as a drum majorette -- Beefsteak Betty -- marched across the stage with a sign saying, ''BEEF'' and encouraged the chewing crowd.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meat and beer took effect, an air of satiation settled in. It did not last long. Beefsteaks move with a digestive rhythm. With the beer flowing freely and the platters flying in (''Sustain yourselves, people,'' Mr. Silverman yelled in back. ''It's a long day ahead!''), the crowd's disposition soon lurched out of control.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with his apron flung behind him like a cape, began to jog about the room, pumping his fists and loudly shouting: ''Beefsteak! Beefsteak! Yeah!'' Empty plastic beer cups were erected into towers. Intoxicated beefsteakers placed their bread in piles and soaked the piles with horseradish, barbecue and chimichurri sauce. The band appeared for a second set in beefsteak aprons and butcher's hats. A food fight began.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dude, tell your people we've got a zero-tolerance policy on bread-throwing, got it?'' a security guard angrily informed Mr. Dermont. Moments later, a chunk of bread emerged from the crowd and dinged him on the head.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men's room, a half-dozen barely upright beefsteakers waited for the urinals. Scraps of beef and half-eaten pickles littered the floor.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romantic beefsteaker, catching sight of an attractive woman nearby, fell to his knee and spontaneously proposed to her with a piece of sliced baguette. She accepted. It was then determined their engagement would remain in effect only until the beefsteak ended, at 4 p.m.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rowdiest participants were ejected.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did was throw some paper towel at one of those beer-cup tower things,'' said Chris Jordan, 23, who works in advertising sales. He was outside on the sidewalk. ''They threw me out.''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Jordan's first experience with a beefsteak.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great,'' he said, ''while it lasted. But I was just hitting my stride.''</w:t>
      </w:r>
    </w:p>
    <w:p>
      <w:pPr>
        <w:pStyle w:val="Normal62"/>
        <w:keepNext w:val="0"/>
        <w:spacing w:before="240" w:after="0" w:line="260" w:lineRule="atLeast"/>
        <w:ind w:left="0" w:right="0" w:firstLine="0"/>
        <w:jc w:val="left"/>
      </w:pPr>
      <w:r>
        <w:br/>
      </w:r>
      <w:hyperlink r:id="rId546" w:history="1">
        <w:r>
          <w:rPr>
            <w:rFonts w:ascii="arial" w:eastAsia="arial" w:hAnsi="arial" w:cs="arial"/>
            <w:b w:val="0"/>
            <w:i/>
            <w:strike w:val="0"/>
            <w:color w:val="0077CC"/>
            <w:sz w:val="20"/>
            <w:u w:val="single"/>
            <w:vertAlign w:val="baseline"/>
          </w:rPr>
          <w:t>http://www.nytimes.com</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55" style="position:absolute;z-index:25183027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TRADITION: Beefsteakers adorned in aprons at Keens Steakhouse in Manhattan in 1938, above, and in Brooklyn, right, this month. (PHOTOGRAPHS BY MICHELLE V. AGINS/THE NEW YORK TIMES) (MB7)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2011</w:t>
      </w:r>
    </w:p>
    <w:p>
      <w:pPr>
        <w:pStyle w:val="Normal62"/>
      </w:pPr>
    </w:p>
    <w:p>
      <w:pPr>
        <w:pStyle w:val="Normal62"/>
        <w:ind w:left="200"/>
        <w:sectPr>
          <w:type w:val="continuous"/>
          <w:pgMar w:top="840" w:right="1000" w:bottom="840" w:left="1000" w:header="400" w:footer="400"/>
          <w:pgNumType w:fmt="decimal"/>
          <w:cols w:space="720"/>
        </w:sectPr>
      </w:pPr>
      <w:r>
        <w:br/>
      </w:r>
      <w:r>
        <w:pict>
          <v:line id="_x0000_s12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47"/>
          <w:headerReference w:type="default" r:id="rId548"/>
          <w:footerReference w:type="even" r:id="rId549"/>
          <w:footerReference w:type="default" r:id="rId550"/>
          <w:headerReference w:type="first" r:id="rId551"/>
          <w:footerReference w:type="first" r:id="rId552"/>
          <w:pgSz w:w="12240" w:h="15840"/>
          <w:pgMar w:top="840" w:right="1000" w:bottom="840" w:left="1000" w:header="400" w:footer="400"/>
          <w:pgNumType w:fmt="decimal"/>
          <w:cols w:space="720"/>
          <w:titlePg w:val="0"/>
        </w:sectPr>
      </w:pPr>
    </w:p>
    <w:p>
      <w:pPr>
        <w:pStyle w:val="Normal63"/>
      </w:pPr>
    </w:p>
    <w:p>
      <w:pPr>
        <w:pStyle w:val="Normal63"/>
      </w:pPr>
      <w:r>
        <w:pict>
          <v:shape id="_x0000_i1257" type="#_x0000_t75" alt="LexisNexis®" style="width:147.75pt;height:30pt">
            <v:imagedata r:id="rId17" o:title=""/>
          </v:shape>
        </w:pict>
      </w:r>
      <w:r>
        <w:cr/>
      </w:r>
    </w:p>
    <w:p>
      <w:pPr>
        <w:pStyle w:val="Heading161"/>
        <w:keepNext w:val="0"/>
        <w:spacing w:after="200" w:line="340" w:lineRule="atLeast"/>
        <w:ind w:left="0" w:right="0" w:firstLine="0"/>
        <w:jc w:val="center"/>
      </w:pPr>
      <w:hyperlink r:id="rId553" w:history="1">
        <w:r>
          <w:rPr>
            <w:rFonts w:ascii="arial" w:eastAsia="arial" w:hAnsi="arial" w:cs="arial"/>
            <w:b/>
            <w:i/>
            <w:strike w:val="0"/>
            <w:color w:val="0077CC"/>
            <w:sz w:val="28"/>
            <w:u w:val="single"/>
            <w:vertAlign w:val="baseline"/>
          </w:rPr>
          <w:t>West Jerusalem Shows Its Hip Secular Side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2009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 NEXT STOP</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KAUFMAN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8" style="position:absolute;z-index:2518323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cities can be more confounding than Jerusalem -- Israel's ancient, conflict-ridden, ponderously pious capital. A cultural, political and spiritual crashing point since biblical times, this holiest of holy cities is the crossroads for the world's three great monotheistic religions -- each of them clamoring for scarce real estate and the theological upper hand.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there has always been a flip side to this: a secular, sophisticated Jerusalem far removed from the churches, synagogues and mosques crowding its bazaarlike core. Leading local institutions such as the Israel Museum, the annual Israel Festival, the Hebrew University of Jerusalem and the Bezalel Arts Academy have given Jerusalem an urban edge that serves as both an anchor and oasis in the midst of the city's grandeur and gravitas.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edge is becoming stylishly -- and surprisingly -- sharper as Jerusalem embraces its inner hipness. From its westernmost entry point to the gates of the Old City, its bustling downtown to the hills of Givat Ram and the valley of Ein Kerem, slick, design-driven, architecturally important new hotels, restaurants and cultural facilities are appearing across the city. Of course, the newcomers will never truly outshine historic landmarks such as the Western Wall or the Dome of the Rock, in the Old City. But thanks to this new assemblage of aesthetic attractions, West Jerusalem, the predominantly Jewish part of the city, is now beginning to carve out its own identity as a tourist destination, and will offer some surprises to people who have long seen it as a sleepy alternative to Tel Aviv, the country's acknowledged capital of cool.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Jerusalem's march into modernism began in 2005, with the debut of the Israeli-Canadian architect Moshe Safdie's daring Yad Vashem Holocaust History Museum (Ein Kerem; 972-2-644-3600; www.yadvashem.org). A swooping triangular tube jutting nearly 600 feet through the Mount of Remembrance, the museum is capped by a 30-foot conical structure covered with pictures of 600 Holocaust victims, ranging from young girls to old men -- an artistic representation of the 3.1 million names the museum has collected through testimonies and other sources.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Sensitively marrying ingenuity, solemnity and history, Mr. Safdie's design has set the tone for more recent arrivals throughout the city.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talked-about newcomer is also Jerusalem's tallest -- the Spanish architect Santiago Calatrava's soaring year-oldChords Bridge, also known as the Bridge of Strings. Rising nearly 400 feet above western Jerusalem's main entryway, the bridge takes its name from the 66 steel suspension cables that both span its mast and evoke a harp -- the musical passion of King David, Jerusalem's legendary founder. Mr. Calatrava describes the Chords as his most-difficult bridge yet, owing to its  ferrying of both pedestrian and rail traffic.</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rail aspect  was a first for Mr. Calatrava, whose dozens of bridges include the Puente del Alamillo in Seville, now a landmark, which the Chords resembles. ''Bridges are at the hardest end of the architecture spectrum,'' he said. ''Every step along their construction leaves you further and further exposed.''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Awkwardly squeezed between a 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apartment-covered hilltops, the Chords Bridge is at once fanciful and for the people. Far less populist, however, is the new 194-room Mamilla Hotel(11 King Solomon Street; 972-2-548-2222; www.mamillahotel.com), which opened this summer a short stroll from the Old City. Located on the same strip as  the King David and David Citadel hotels, long-time luxury leaders  -- and just across from a Waldorf-Astoria property now under construction -- the Mamilla is clearly competing for the city's biggest spenders, though Web rates for doubles can start at around $250 a night.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hotel's strongest lure -- like the Chords  Bridge -- is its design, with exterior architecture by Mr. Safdie and interiors by Pierro Lissoni from Italy. Both men have embraced Jerusalem itself as their main influence. Native Jerusalem stone, for instance, was used by Mr. Safdie for the modernist facade (as mandated by local building laws) as well as by Mr. Lissoni for his angular bedroom walls. Accenting the creamy, pale stone are both flea market finds and contemporary furniture by brands such as Knoll, Herman Miller and Kartell. ''Jerusalem is clearly a religious town, a kosher town -- a Shabbat town,'' said Mr. Lissoni, who designed a spa, wine bar and rooftop brasserie for the Mamilla. ''But it also has to open its mind for a new kind of global tourist.''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those tourists will very likely stay at the Mamilla, they'll eat at a clutch of new restaurants that, while kosher, offer dishes that bear scant resemblance to chopped liver or smoked salmon. At nearbyScala (David Citadel Hotel, 7 King David Street; 972-2-621-2030; www.thedavidcitadel.com), the chef (and WD-50 veteran) Oren Yerushalmi is equally deft at light dishes and comfort classics. There are carpaccios and sashimis, along with hearty entrecotes doused in tahini and spiced with local fines herbes.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Downtown, near Zion Square, is Canela (8 Shlomzion HaMalka Street; 972-2-622-2293), whose subtle beige dining room is set behind a row of street-front windows for prime people-watching during a meal that can span the Middle East (lamb, eggplant and chick-pea ragout) to the Far East (chestnut gnocchi with chives in coconut milk). The unusual pairings continue over at Angelica (7 Shatz; 972-2-623-0056), where the gnocchi might come in a tomato-tofu sauce, and the local pate spiked with maple syrup and fennel.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soy or syrups on the menu at La Guta (34 Beit Lehem; 972-2-623-2322), which has traded its title as Jerusalem's stodgiest five-star for a new setting, new chef and new mod-Mediterranean menu. It's all courtesy of Guy Ben-Simhon, who returned to take over the restaurant his mother founded after training in New York at Lespinasse and with Daniel Boulud. His overhaul has been total: a new stone-walled home in Jerusalem's fashionable Baka quarter and a lighter, more Levantine culinary style that trades Guta classics like beef Wellington for more 21st-century fare -- truffle ravioli on a root vegetable puree and drum fish sashimi with a citrus and thyme salad.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appreciation for local basics and global techniques, Mr. Ben-Simhon's cuisine could be a metaphor for Jerusalem itself: a city where outsiders have quietly arrived to offer modern interpretation of the city's most ancient attributes. And one coming arrival may just be Jerusalem's best yet: the eagerly anticipated renovation at the Israel Museum  (972-2-670-8811; www.english.imjnet.org.il), home to the Dead Sea Scrolls.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unveiling next May, the museum's expansion by the New York architect James Carpenter will add a series of terraced, glass-walled pavilions that cascade down a hillside promenade while creating some 200,000 square feet of new exhibition space.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opportunity to recast and reinforce the museum's character from within,'' said James Snyder, director of the museum. ''We will showcase the making of material culture from antiquity to contemporary times -- for both the region and the world.''   </w:t>
      </w:r>
    </w:p>
    <w:p>
      <w:pPr>
        <w:pStyle w:val="Normal63"/>
        <w:keepNext w:val="0"/>
        <w:spacing w:before="240" w:after="0" w:line="260" w:lineRule="atLeast"/>
        <w:ind w:left="0" w:right="0" w:firstLine="0"/>
        <w:jc w:val="left"/>
      </w:pPr>
      <w:r>
        <w:br/>
      </w:r>
      <w:hyperlink r:id="rId554" w:history="1">
        <w:r>
          <w:rPr>
            <w:rFonts w:ascii="arial" w:eastAsia="arial" w:hAnsi="arial" w:cs="arial"/>
            <w:b w:val="0"/>
            <w:i/>
            <w:strike w:val="0"/>
            <w:color w:val="0077CC"/>
            <w:sz w:val="20"/>
            <w:u w:val="single"/>
            <w:vertAlign w:val="baseline"/>
          </w:rPr>
          <w:t>http://www.nytimes.com</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9" style="position:absolute;z-index:25183334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The Chords Bridge, designed by Santiago Calatrava, in western Jerusalem. BELOW: The lobby, designed by Pierro Lissoni, of the Mamilla Hotel.(PHOTOGRAPHS BY YORAY LIBERMAN FOR THE NEW YORK TIMES) MAP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2009</w:t>
      </w:r>
    </w:p>
    <w:p>
      <w:pPr>
        <w:pStyle w:val="Normal63"/>
      </w:pPr>
    </w:p>
    <w:p>
      <w:pPr>
        <w:pStyle w:val="Normal63"/>
        <w:ind w:left="200"/>
        <w:sectPr>
          <w:type w:val="continuous"/>
          <w:pgMar w:top="840" w:right="1000" w:bottom="840" w:left="1000" w:header="400" w:footer="400"/>
          <w:pgNumType w:fmt="decimal"/>
          <w:cols w:space="720"/>
        </w:sectPr>
      </w:pPr>
      <w:r>
        <w:br/>
      </w:r>
      <w:r>
        <w:pict>
          <v:line id="_x0000_s1260"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64"/>
      </w:pPr>
    </w:p>
    <w:p>
      <w:pPr>
        <w:pStyle w:val="Normal64"/>
      </w:pPr>
      <w:r>
        <w:pict>
          <v:shape id="_x0000_i1261" type="#_x0000_t75" alt="LexisNexis®" style="width:147.75pt;height:30pt">
            <v:imagedata r:id="rId17" o:title=""/>
          </v:shape>
        </w:pict>
      </w:r>
      <w:r>
        <w:cr/>
      </w:r>
    </w:p>
    <w:p>
      <w:pPr>
        <w:pStyle w:val="Heading162"/>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In Playgrounds Tweedy or Seedy, It's All in the Game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2006 Thursday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10; BOOKS OF THE TIMES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2" style="position:absolute;z-index:2518353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Gentlemen &amp; Players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Joanne Harris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422 pages. William Murrow. $24.95.</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Lovers &amp; Players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Jackie Collins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498 pages. St. Martin's Press. $24.95.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Joanne Harris's new novel, ''Gentlemen &amp; Players,'' takes place at an English boarding school and is loosely modeled on a game of chess. The place looks like a castle, and its oldest faculty member is a de facto king. It also includes characters named Knight and Bishop. Wayward students and rookie teachers constitute a full lineup of pawns.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players ought to be very different from the ones who show up in Jackie Collins's latest round of crypto-celebrity gamesmanship. And they do differ, at least in terms of outward behavior. But Ms. Collins also maneuvers her characters through a story as if she were playing by a strict set of rules.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of these books describes the characters' favorite coffee mugs? Which discusses booty? Naturally, certain distinctions are unmistakable. While Ms. Harris devotes herself to the politicking and infighting within a musty academic community, Ms. Collins has more expertise in show-business name-dropping and outrageous product placement. Torn from today's headlines -- the headlines in glossy fan magazines, that is -- her story is as seedy as Ms. Harris's is tweedy.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these authors has a favorite kind of title. Ms. Harris usually plays to the taste buds (''Chocolat,'' ''Five Quarters of the Orange,'' ''Blackberry Wine''), while Ms. Collins suggests that a marketing research firm has been working overtime (''Deadly Embrace,'' ''Lethal Seduction''). But the overlapping titles of their new books indicate that gamesmanship may be sexier than any of the above. Each of these books does a reasonably lively job of playing it that way.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premise of ''Gentlemen &amp; Players'' is simple: St. Oswald's Grammar School for Boys is a place that inspires fierce passions. For Roy Straitley, the elderly classics teacher who is the school's foremost authority figure, the main emotion is loyalty. For somebody else, it is vengefulness. The identity of that somebody else is carefully concealed by Ms. Harris in a book that alternates narrative voices between Straitley and his secret nemesis. Straitley has no idea that someone within his realm is thinking ''the day I bring St. Oswald's down, I want Roy Straitley to be there.''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designation ''Gentlemen &amp; Players'' is also a cricket reference, one that refers to class distinctions between patrician players and paid ones. That snobbery is important to the book's overall plot. The father of the secret schemer was St. Oswald's custodian, and thus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outsider. The villain recalls watching St. Oswald's yearningly as a child, thinking that ''within its grounds young gods lounged and cavorted.''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these young gods are made the targets of dirty tricks that smack of chessboard strategy. Knight is sacrificed for the sake of a more important player. The villain boasts of ''five staff members destroyed in one elegant strike.'' Best of all is a dazzling climactic twist that startlingly reinforces the novel's chess connections. Though this book is overlong and dilatory, straying from the chess tactics and devoting too much attention to the humdrum details of academic life, its last move is a winner.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Collins's version of game-playing begins with character names. Her initial ploy is none too delicately to telegraph status, personality and ethnicity through each choice of moniker. Thus, Red Diamond is a bad-tempered billionaire. And Liberty, the one-name would-be singer with a heart of gold, has aunts named Diahann and Aretha to establish that she is black. Ms. Collins would rather clobber the reader so hard she risks inflicting brain damage than let a point like this remain subtle.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rule about these characters: they must bear a clear but not quite legally actionable resemblance to famous people. Here again, subtlety plays no role: Ms. Collins relies on direct juxtaposition to drop these anvil-like hints. ''Colin Farrell, Owen Wilson, Brad Pitt -- Jett was better looking than any of those guys,'' she writes, about one of Red's sons. It rarely takes her half a page to link, say, Tom Cruise to Jonathan Goode, the book's ''extremely famous worldwide movie star'' and to malicious gossip (''Rumors about Jonathan's sexuality abounded'') about the real guy.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rattling around ''Lovers &amp; Players'' are a New York real estate mogul with a troublemaking Slavic ex-wife and a trashy, room-temperature-IQ teenage pop singer who is the target of a gold-digging louse. (Her name is Birdy, which begins with B and ends with y.) Then there is the hip-hop mogul with the scary wife and the ''Latina diva supreme'' named Lola Sanchez. Breaking dramatically from these hand-me-downs, the book also has a wholesome, virginal heroine who would be like Cinderella -- if Cinderella were to get drunk and have a one-night-stand with her future brother-in-law.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we reach the outer limits of Ms. Collins's imagination. Once she has appropriated and shape-shifted her characters, once she has handed out their labels (''she was a real knockout in a Reese Witherspoon, Gwyneth Paltrow kind of way'') and inventoried their possessions, she is at a loss. Another rule followed here: characters this derivative can't change. They can only be carried along by the author as she tries to keep them looking busy.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Somehow, this formula stays mostly ageless. And Ms. Collins's imitators (most recently, Tilly Bagshawe with ''Adored'') rarely have the gall to get it right. The one place where ''Lovers &amp; Players'' seems badly dated is in the bedroom. When the heroine strides toward her lover ''like a magnificent panther,'' when the embrace suddenly turns into ''a frenzy of passionate kissing,'' when ''later she could be falling into his bed, making wild, passionate, love,'' Ms. Collins's gamesmanship fails. These scenes are all work and no play.</w:t>
      </w:r>
    </w:p>
    <w:p>
      <w:pPr>
        <w:pStyle w:val="Normal64"/>
      </w:pPr>
    </w:p>
    <w:p>
      <w:pPr>
        <w:pStyle w:val="Normal64"/>
        <w:keepNext w:val="0"/>
        <w:spacing w:before="240" w:after="0" w:line="260" w:lineRule="atLeast"/>
        <w:ind w:left="0" w:right="0" w:firstLine="0"/>
        <w:jc w:val="left"/>
      </w:pPr>
      <w:r>
        <w:br/>
      </w:r>
      <w:hyperlink r:id="rId562" w:history="1">
        <w:r>
          <w:rPr>
            <w:rFonts w:ascii="arial" w:eastAsia="arial" w:hAnsi="arial" w:cs="arial"/>
            <w:b w:val="0"/>
            <w:i/>
            <w:strike w:val="0"/>
            <w:color w:val="0077CC"/>
            <w:sz w:val="20"/>
            <w:u w:val="single"/>
            <w:vertAlign w:val="baseline"/>
          </w:rPr>
          <w:t>http://www.nytimes.com</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63" style="position:absolute;z-index:25183641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Joanne Harris (Photo by Guzelian Ltd.)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Collins (Photo by Paul Harris)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2006</w:t>
      </w:r>
    </w:p>
    <w:p>
      <w:pPr>
        <w:pStyle w:val="Normal64"/>
      </w:pPr>
    </w:p>
    <w:p>
      <w:pPr>
        <w:pStyle w:val="Normal64"/>
        <w:ind w:left="200"/>
        <w:sectPr>
          <w:type w:val="continuous"/>
          <w:pgMar w:top="840" w:right="1000" w:bottom="840" w:left="1000" w:header="400" w:footer="400"/>
          <w:pgNumType w:fmt="decimal"/>
          <w:cols w:space="720"/>
        </w:sectPr>
      </w:pPr>
      <w:r>
        <w:br/>
      </w:r>
      <w:r>
        <w:pict>
          <v:line id="_x0000_s12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65"/>
      </w:pPr>
    </w:p>
    <w:p>
      <w:pPr>
        <w:pStyle w:val="Normal65"/>
      </w:pPr>
      <w:r>
        <w:pict>
          <v:shape id="_x0000_i1265" type="#_x0000_t75" alt="LexisNexis®" style="width:147.75pt;height:30pt">
            <v:imagedata r:id="rId17" o:title=""/>
          </v:shape>
        </w:pict>
      </w:r>
      <w:r>
        <w:cr/>
      </w:r>
    </w:p>
    <w:p>
      <w:pPr>
        <w:pStyle w:val="Heading163"/>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Smile And Smile And Still Be a Villain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2007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1; THE TV WATCH</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6" style="position:absolute;z-index:25183846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 Chaney was alarming in almost all of his thousand faces. Nobody was creepier as a Nazi officer than Donald Pleasence, or more disturbing than Anthony Hopkins in his Hannibal Lecter restraining mask.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no actor dead or alive as scary as a smiling Glenn Close.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''Damages,'' a new FX series that begins tonight, Ms. Close plays Patty Hewes, one of the most formidable trial lawyers in New York City. It is a role that brings out the very best in Ms. Close, which is to say her talent for exploring the worst in the characters she plays. Patty is intense, demanding and mercurial -- gruff and ice-cold one moment and playful the next, her hooded eyes dancing with what might be mischief but could just as easily be the early warning signs of madness.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unsettling ambiguity gives this serialized drama its kick. ''Damages'' is a legal thriller in the tradition of John Grisham that, thanks to Ms. Close, also carries a hint of ''Fatal Attraction'' psychodrama.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 is almost here. I adore it,'' she trills on the cellphone to an enervated opposing lawyer desperate to settle a class-action suit before the jury returns. ''Do you think it's because I'm a water sign?'' When Patty tricks him on the courthouse steps into agreeing to pay $150 million -- six times what his client was prepared to offer -- the lawyer uses profanity to describe what he would do to her if she were a man.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a man,'' Patty replies, ''I'd be worried.''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series's ostensible heroine, Ellen Parsons (Rose Byrne), is a bright, ambitious law school graduate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who feels lucky to start her career at Hewes &amp; Associates. Her first assignment is to help on the biggest case her firm has ever handled: a class-action suit against a billionaire businessman, Arthur Frobisher (Ted Danson), who dumped his shares in his Enron-ish company while his employees lost their pensions.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soon suspects that it wasn't her talent alone that prompted Patty to hire her, and that her job is not as straightforward as it seems. Ellen understands that she cannot entirely trust Patty, but she has no clue how little she understands her new boss.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any luck, viewers won't come to understand Patty either.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in the post-''Sopranos'' era, television has a hard time letting bad enough alone; network executives rarely resist the impulse to undercut deliciously villainous protagonists like Alan Shore on ''Boston Legal'' (ABC) or Dr. Gregory House on ''House'' (Fox) by dredging up their better natures. Even James Woods, who plays a shyster lawyer on ''Shark'' (CBS), has grown almost toothless: in one season he has morphed from selfish, snarky egomaniac to responsible father and caring prosecutor.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timidity has also tamed the wildcats of TNT. Kyra Sedgwick, who started out on ''The Closer'' as a syrupy-voiced geek and social outcast, is in the third season downright friendly and feminine. And in last night's premiere of ''Saving Grace,'' Holly Hunter was snatched from a promising life of booze, cigarettes and promiscuity and put on the path of righteousness in the very first episode  -- by an angel, no less.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FX, however, has a proven record of keeping the light focused on the dark side of its main characters. The Miami-based plastic surgeons of ''Nip/Tuck'' have few redeeming virtues. Denis Leary is still jittery, haunted and enraged on ''Rescue Me,'' while Michael Chiklis has gone through six seasons of ''The Shield'' with his street cop's reputation for brutality and corruption uncompromised.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Close was part of the ''Shield'' cast in 2005, playing a wise, tough and slightly menacing senior police officer. The role of Patty calls for her to be even tougher and more menacing, especially when trying to appear lighthearted.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Viewers are warned right away that most things on ''Damages'' are not as they seem. Tonight's premiere begins with a young woman staggering out of a Manhattan apartment building, in shock, covered in blood and half-naked under a raincoat. The police have trouble identifying her, and when she rouses from her trance in an interrogation room, all she asks for is a lawyer.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how Ellen, the bright and promising first-year associate, ended up in police custody unfolds in flashbacks to a happier period six months earlier, when Ellen is first recruited by Hewes &amp; Associates. She almost doesn't get an offer after turning down the Saturday that Patty has allotted for their interview.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sister is getting married on Saturday,'' she tells Patty's right-hand man, Tom Shayes (Tate Donovan). He pauses, then asks, ''All day?''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Patty, apparently won over by Ellen's gumption, hires her and makes her a protegee. ''Don't have children,'' Patty says. ''Kids are like clients. They want all of you, all the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''Damages'' moves back and forth between Patty's machinations and those of Arthur, who desperately wants to settle the case and move on with his plutocratic lifestyle. But there are many intersecting subplots and red  herrings along the 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few  such serialized dramas are left. ABC's ''Lost'' still has a loyal audience, and so does ''Heroes'' on NBC. ''Jericho,'' on CBS, was flatlining until fans brought it back to life. ''Damages'' is yet another show that requires viewers to tune in to every episode to follow the plot, but it is the most grown-up thriller in the pack.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genre that requires lots of twists and false starts, there is a faint suggestion that Ms. Close's character may be more virtuous than she seems. But with any luck, that is just a feint.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FX, tonight at 10, Eastern and Pacific times; 9, Central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Creators and executive producers, Todd A. Kessler, Glenn Kessler and Daniel Zelman. Produced by FX Productions and Sony Pictures Television.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Glenn Close (Patty Hewes), Rose Byrne (Ellen Parsons), Tate Donovan (Tom Shayes) and Ted Danson (Arthur Frobisher).</w:t>
      </w:r>
    </w:p>
    <w:p>
      <w:pPr>
        <w:pStyle w:val="Normal65"/>
        <w:keepNext w:val="0"/>
        <w:spacing w:before="240" w:after="0" w:line="260" w:lineRule="atLeast"/>
        <w:ind w:left="0" w:right="0" w:firstLine="0"/>
        <w:jc w:val="left"/>
      </w:pPr>
      <w:r>
        <w:br/>
      </w:r>
      <w:hyperlink r:id="rId570" w:history="1">
        <w:r>
          <w:rPr>
            <w:rFonts w:ascii="arial" w:eastAsia="arial" w:hAnsi="arial" w:cs="arial"/>
            <w:b w:val="0"/>
            <w:i/>
            <w:strike w:val="0"/>
            <w:color w:val="0077CC"/>
            <w:sz w:val="20"/>
            <w:u w:val="single"/>
            <w:vertAlign w:val="baseline"/>
          </w:rPr>
          <w:t>http://www.nytimes.com</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67" style="position:absolute;z-index:25183948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Damages, starring Glenn Close, begins on FX tonight at 10, Eastern and Pacific times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Central time. (Photograph by Larry Riley/FX)(pg. E1)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Byrne and Tate Donovan as co-workers at a law firm in ''Damages.'' (Photograph by Larry Riley/FX)(pg. E6)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2007</w:t>
      </w:r>
    </w:p>
    <w:p>
      <w:pPr>
        <w:pStyle w:val="Normal65"/>
      </w:pPr>
    </w:p>
    <w:p>
      <w:pPr>
        <w:pStyle w:val="Normal65"/>
        <w:ind w:left="200"/>
        <w:sectPr>
          <w:type w:val="continuous"/>
          <w:pgMar w:top="840" w:right="1000" w:bottom="840" w:left="1000" w:header="400" w:footer="400"/>
          <w:pgNumType w:fmt="decimal"/>
          <w:cols w:space="720"/>
        </w:sectPr>
      </w:pPr>
      <w:r>
        <w:br/>
      </w:r>
      <w:r>
        <w:pict>
          <v:line id="_x0000_s1268"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66"/>
      </w:pPr>
    </w:p>
    <w:p>
      <w:pPr>
        <w:pStyle w:val="Normal66"/>
      </w:pPr>
      <w:r>
        <w:pict>
          <v:shape id="_x0000_i1269" type="#_x0000_t75" alt="LexisNexis®" style="width:147.75pt;height:30pt">
            <v:imagedata r:id="rId17" o:title=""/>
          </v:shape>
        </w:pict>
      </w:r>
      <w:r>
        <w:cr/>
      </w:r>
    </w:p>
    <w:p>
      <w:pPr>
        <w:pStyle w:val="Heading164"/>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Council Leader Vows to Reopen Six Firehouses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2004 Friday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0" style="position:absolute;z-index:25184153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Speaker Gifford Miller took a swipe at Mayor Michael R. Bloomberg yesterday on a particularly touchy issue -- the closing of six fire engine companies -- all but inviting a confrontation between the two political rivals when the Council unveils its budget plans next week.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who is likely to run for mayor next year, announced that he would include $8.3 million in the Council's budget to reopen the four engine companies in Brooklyn and one each in Queens and Manhattan. ''This year we are going to re-enter the fight again; this is a fight that is too important,'' Mr. Miller said at a news conference at City Hall, where he was flanked by council members and fire union officials. He cited a rise in response times in the neighborhoods where the firehouses have been closed.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Mayor Bloomberg immediately quashed the speaker's proposal, saying, ''We're not going to, at this point, revisit that.'' He went on to criticize the council speaker, adding that ''it really is not appropriate to try to pander to union leaders and seek their endorsement.''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closing of the firehouses -- the first in more than a decade -- remains a thorny issue for Mayor Bloomberg, one that he no doubt prefers to leave behind as he approaches his re-election year. Indeed, a long line of New York mayors have chosen to leave the firehouses alone, rather than endure the personal attacks, emotional pleas and other political fallout of trying to close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Bloomberg initially proposed closing eight fire companies last year, arguing that it was necessary for balancing the city's budget; at the time, city officials faced a $3.8 billion budget gap before the State Legislature passed an aid package. Later, amid a swirl of political jockeying and legal wrangling, the mayor decided to spare two of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year, it is much more difficult for the mayor to cite budget problems because the city is in far better financial shape. In his January budget address, the mayor proposed a $45.7 billion budget that called for few cuts, no layoffs, and even a one-time $400 property tax rebate for most city homeowners. In addition, the mayor said the city was expected to end the current fiscal year, on June 30, with a $1.4 billion surplus that would be used to help plug budget holes over the next two years.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Bloomberg said yesterday that the city had closed the engine companies, and reassigned those firefighters, to better reflect the city's shifting demographics. ''If we were going to open new companies, they would be in other places where people have moved to,'' the mayor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 got the support of former Mayor Edward I. Koch, who acknowledged that there were always political pressures against closing a firehouse but urged that they be resisted as long as the areas were well served. ''I remember when we built a new firehouse,'' he said. ''The people said we want both -- the new one and the old one. We did not give in to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Speaker Miller and fire union officials charged that the mayor endangered the safety of the firefighters and the public by keeping those engine companies closed. They pointed to fire statistics showing that response times in the affected communities had all increased 17 to 46 seconds in the eight months after the closings. Citywide, the average response time has increased 13 seconds during that period, June 2003 through January 2004.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second counts in an emergency,'' Mr. Miller said. ''A second can literally mean the difference between life and death. It's time now to reopen these six firehouses, it's time for the mayor to recognize that the financial picture is brighter and the resources are there -- just as they were there before -- but now more than ever.''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 Peter L. Gorman, president of the Uniformed Fire Officers Association, said the Council's proposal would not only ''put an end to the Russian roulette game'' of closing firehouses, but would also restore ''basic fire protection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city fire officials dismissed those complaints, pointing out that even with the increases, response times in four of the six affected communities still fell below the citywide average of 4 minutes and 56 seconds. They also attributed the increases primarily to problems during the August blackout and the snowstorms this winter. ''The closing of the companies has not had a significant effect on citywide operations,'' said Michael Loughran, a spokesman for the Fire Department.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Miller repeatedly vowed to push for the reopening of the engine companies, he gave few details yesterday about how he would change the mayor's mind, or where the Council would find the $8.3 million in the budget to pay for them.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emphasized that the Council had suggested several budget alternatives last year to keep the engine companies open, but the mayor had ignored them. Yet when asked at the news conference whether the issue would be a deal-breaker in this year's negotiations, he said it was too soon to determine that.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mayor's aides countered that Mr. Miller and his council members had previously signed off on the closing of the engine companies by passing the city's budget.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was eager to close firehouses,'' said Edward Skyler, the mayor's press secretary. ''But we were in the middle of a fiscal crisis, and tough decisions had to be made; that's what leadership is all about.''</w:t>
      </w:r>
    </w:p>
    <w:p>
      <w:pPr>
        <w:pStyle w:val="Normal66"/>
      </w:pPr>
    </w:p>
    <w:p>
      <w:pPr>
        <w:pStyle w:val="Normal66"/>
        <w:keepNext w:val="0"/>
        <w:spacing w:before="240" w:after="0" w:line="260" w:lineRule="atLeast"/>
        <w:ind w:left="0" w:right="0" w:firstLine="0"/>
        <w:jc w:val="left"/>
      </w:pPr>
      <w:r>
        <w:br/>
      </w:r>
      <w:hyperlink r:id="rId578" w:history="1">
        <w:r>
          <w:rPr>
            <w:rFonts w:ascii="arial" w:eastAsia="arial" w:hAnsi="arial" w:cs="arial"/>
            <w:b w:val="0"/>
            <w:i/>
            <w:strike w:val="0"/>
            <w:color w:val="0077CC"/>
            <w:sz w:val="20"/>
            <w:u w:val="single"/>
            <w:vertAlign w:val="baseline"/>
          </w:rPr>
          <w:t>http://www.nytimes.com</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71" style="position:absolute;z-index:2518425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Speaker Gifford Miller announced he would include $8.3 million in the Council's budget to reopen six engine companies that closed last year. (pg. B2)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2004</w:t>
      </w:r>
    </w:p>
    <w:p>
      <w:pPr>
        <w:pStyle w:val="Normal66"/>
      </w:pPr>
    </w:p>
    <w:p>
      <w:pPr>
        <w:pStyle w:val="Normal66"/>
        <w:ind w:left="200"/>
        <w:sectPr>
          <w:type w:val="continuous"/>
          <w:pgMar w:top="840" w:right="1000" w:bottom="840" w:left="1000" w:header="400" w:footer="400"/>
          <w:pgNumType w:fmt="decimal"/>
          <w:cols w:space="720"/>
        </w:sectPr>
      </w:pPr>
      <w:r>
        <w:br/>
      </w:r>
      <w:r>
        <w:pict>
          <v:line id="_x0000_s12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67"/>
      </w:pPr>
    </w:p>
    <w:p>
      <w:pPr>
        <w:pStyle w:val="Normal67"/>
      </w:pPr>
      <w:r>
        <w:pict>
          <v:shape id="_x0000_i1273" type="#_x0000_t75" alt="LexisNexis®" style="width:147.75pt;height:30pt">
            <v:imagedata r:id="rId17" o:title=""/>
          </v:shape>
        </w:pict>
      </w:r>
      <w:r>
        <w:cr/>
      </w:r>
    </w:p>
    <w:p>
      <w:pPr>
        <w:pStyle w:val="Heading165"/>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From Punk Rock and Drugs to the War on H.I.V.</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2004 Wednesday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LYNDA RICHARDSON</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4" style="position:absolute;z-index:2518446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CLEAR, the executive director of the Harm Reduction Coalition, has spiky graying hair that suggests it came into contact with an electric socket. At age 44, with pierced earrings and lace-up Doc Martens, Mr. Clear looks as if he has not quite gotten over his English youth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 rocker.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Clear has a calm and reasoned manner, not that of a hardened rabble-rouser, as he gives a tour of the coalition's garment district offices, where the literature and posters leap out from the moment you enter.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safety manual for injection-drug users, called ''Getting Off Right.'' And the new hepatitis C prevention campaign, ''It's All About the Blood.'' There is a poster urging, ''Fix With a Friend,'' to prevent heroin overdose. ''Taking Drug Users Seriously,'' another poster states.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 who heads a national coalition that develops public policy and trains social service workers, is used to operating as a maverick. He promotes the exchange of drug users' dirty needles with clean ones to curb the harms associated with drug use, especially the spread of H.I.V. And over the years, he has become accustomed to working without much support from the city. ''The door was closed,'' he says.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Mr. Clear has found an ally at the highest levels of city government in ways the coalition never had before.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Thomas R. Frieden, the city's health commissioner, is aggressively and publicly pressing the case for needle exchange programs as an H.I.V. prevention strategy in several neighborhoods in Queens, a borough without any such programs and with some resistance to them. Dr. Frieden has noted that in the early 1990's, when needle exchanges were relatively few, 50 percent of injecting drug users were H.I.V. positive. Today, he says, that figure is about 12 percent.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administration is like night and day from administrations in the past,'' Mr. Clear says. ''There's a willingness to take on a difficult issue, certainly to address the public health point of view as opposed to the political point of view. It's been marginalized for a long time.''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start a needle exchange program in New York State, community groups must go through an often cumbersome process to obtain a waiver from the state's Health Department.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Clear's coalition, which was started in San Francisco in 1994, serves as a lead agency on the issue between the city and community groups. It is working on plans to help establish needle exchange efforts in Queens, which would be run by the AIDS Center of Queens County. The coalition is coaching the staff on regulatory matters and on how to operate an exchange if it wins community board approval.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has been an effective and dedicated advocate for harm reduction for more than a decade,'' Dr. Frieden says of Mr. Clear in an e-mail. ''He's an important resource to helping improve the health of the hard to reach New Yorkers in need.''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 is a quiet sort, but quietly passionate, too. Still, there has always been a bit of the outlaw in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office walls are black-and-white photographs that he shot of demonstrations in support of needle exchange, some taken when he was one of the shock troopers for the militant AIDS activist group Act Up. (He was arrested three times, but concedes that his is a lightweight rap sheet when it comes to Act Up.) There also are pictures from his travels in Croatia and the Gaza Strip, where Mr. Clear covered civil strife as a freelance photographer.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he cannot remember a time when he was not concerned about social justice. He grew up in Portsmouth, England, where his father held jobs as a mechanic and a bus driver. His mother was a telephone operator.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 arrived in New York at age 22. He worked as a bartender but mostly became immersed in the drug culture. His cocaine addiction grew. He is a veteran of Alcoholics and Narcotics Anonymous.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1980's, working as a bartender and a waiter, Mr. Clear was struck by the number of colleagues who were H.I.V.-infected.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surrounded by so many people dying of H.I.V., it was too painful for me to sit back and not do anything,'' he says. ''It was clear to me that I should be working with drug users; that was my community. I couldn't sit by and watch what was going on without doing something when there was a solution to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became involved in underground needle exchanges years before the state, in 1992, provided waivers to some community groups to do it legally. In 1992, he went above ground to head the Lower East Side Harm Reduction Center, which had official state authorization.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''Harm reduction is not making drug use solely acceptable, but it's accepting that people use,'' he says.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hired to run the coalition in 1995, and moved its base from San Francisco to New York because he lives here, in TriBeCa, with his wife, Cynthia Springer, a holistic medicine practitioner, and his 13-year-old stepson, Zachary.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Clear looks forward to the day when needle exchange programs are completely normalized in society, when advertisements for them become as common as, say, subway campaigns promoting safe sex and condom use.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an advocate for the health of drug users is not a popular thing,'' he says. ''But I wouldn't do this if I wasn't overly optimistic.''</w:t>
      </w:r>
    </w:p>
    <w:p>
      <w:pPr>
        <w:pStyle w:val="Normal67"/>
      </w:pPr>
    </w:p>
    <w:p>
      <w:pPr>
        <w:pStyle w:val="Normal67"/>
        <w:keepNext w:val="0"/>
        <w:spacing w:before="240" w:after="0" w:line="260" w:lineRule="atLeast"/>
        <w:ind w:left="0" w:right="0" w:firstLine="0"/>
        <w:jc w:val="left"/>
      </w:pPr>
      <w:r>
        <w:br/>
      </w:r>
      <w:hyperlink r:id="rId586" w:history="1">
        <w:r>
          <w:rPr>
            <w:rFonts w:ascii="arial" w:eastAsia="arial" w:hAnsi="arial" w:cs="arial"/>
            <w:b w:val="0"/>
            <w:i/>
            <w:strike w:val="0"/>
            <w:color w:val="0077CC"/>
            <w:sz w:val="20"/>
            <w:u w:val="single"/>
            <w:vertAlign w:val="baseline"/>
          </w:rPr>
          <w:t>http://www.nytimes.com</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5" style="position:absolute;z-index:25184563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ALLAN CLEAR (Photo by The New York Times)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2004</w:t>
      </w:r>
    </w:p>
    <w:p>
      <w:pPr>
        <w:pStyle w:val="Normal67"/>
      </w:pPr>
    </w:p>
    <w:p>
      <w:pPr>
        <w:pStyle w:val="Normal67"/>
        <w:ind w:left="200"/>
        <w:sectPr>
          <w:type w:val="continuous"/>
          <w:pgMar w:top="840" w:right="1000" w:bottom="840" w:left="1000" w:header="400" w:footer="400"/>
          <w:pgNumType w:fmt="decimal"/>
          <w:cols w:space="720"/>
        </w:sectPr>
      </w:pPr>
      <w:r>
        <w:br/>
      </w:r>
      <w:r>
        <w:pict>
          <v:line id="_x0000_s1276"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68"/>
      </w:pPr>
    </w:p>
    <w:p>
      <w:pPr>
        <w:pStyle w:val="Normal68"/>
      </w:pPr>
      <w:r>
        <w:pict>
          <v:shape id="_x0000_i1277" type="#_x0000_t75" alt="LexisNexis®" style="width:147.75pt;height:30pt">
            <v:imagedata r:id="rId17" o:title=""/>
          </v:shape>
        </w:pict>
      </w:r>
      <w:r>
        <w:cr/>
      </w:r>
    </w:p>
    <w:p>
      <w:pPr>
        <w:pStyle w:val="Heading166"/>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FILM REVIEW;</w:t>
        </w:r>
      </w:hyperlink>
      <w:r>
        <w:br/>
      </w:r>
      <w:hyperlink r:id="rId594" w:history="1">
        <w:r>
          <w:rPr>
            <w:rFonts w:ascii="arial" w:eastAsia="arial" w:hAnsi="arial" w:cs="arial"/>
            <w:b/>
            <w:i/>
            <w:strike w:val="0"/>
            <w:color w:val="0077CC"/>
            <w:sz w:val="28"/>
            <w:u w:val="single"/>
            <w:vertAlign w:val="baseline"/>
          </w:rPr>
          <w:t>Urban Singles in a Bossa Nova Mood</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1998, Friday, Late Edition - Final</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8; Column 1; Movies, Performing Arts/Weekend Desk ; Part 1; ; Column 1; ; Review</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8" style="position:absolute;z-index:25184768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more unpromising in the era of the yuppie romantic comedy than a movie about two attractive 30-ish urbanites drifting through the city and just missing each other until fate finally allows them to connect? Throw in some half-baked mystical notions that these two lonely hearts are truly destined to be joined and you have what sounds like a hard-to-swallow sugarcoated cliche.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a minute. What if the lovers-to-be are likable, smart, complicated people who seem recognizable without being stereotypical? And what if they're surrounded by a finely observed supporting cast of friends and co-workers who collectively constitute a richly diverse group portrait of a whole stratum of urban society?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Brad Anderson's film "Next Stop Wonderland" accomplishes at its frequent best. Weaving together the movie's many vignettes and characters is a gorgeous Brazilian-oriented soundtrack that distills the exquisite mixture of melancholy and yearning -- the bossa nova mood known as "saudade" -- that often defines the emotional texture of the romantically charged single life.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contemporary Boston, "Next Stop Wonderland" follows the romantic peregrinations of Erin Castleton (Hope Davis), a night-shift nurse and Harvard Medical School dropout, after her politically correct boyfriend Sean (Phil Hoffman) walks out on her, leaving behind his cat, Fidel, along with a nasty videotape listing his grievances. Erin's widowed mother, in a meddlesome attempt to play matchmaker, secretly places a gushy personal ad for her daughter in a newspaper that flaunts several inaccurate adjectives, including "frisky."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best comic moments are amusing snippets of Erin's meetings in a bar with a motley array of prospective suitors. As they obsequiously spew their lines, Erin takes it all in with a cool, enigmatic reserve. (In many shots she resembles a younger Hillary Rodham Clinton.) These suitors range from a motor-mouthed salesman to a taciturn psychotherapist to a businessman whose concealed wedding ring accidentally drops out of his wallet. The funniest is an executive with pathetic bravado who touts the global importance of the small rubber parts his company manufactures. Also among the suitors is a group of friends who make a bet on which of them will be the first to make love to Erin. Discovering their plot, she devises a delicious comic revenge.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Erin's future lover, Alan Monteiro (Alan Gelfant), with whom she rubs elbows on the subway more than once without their connecting, is a financially beleaguered East Boston plumber who works in an aquarium and is studying to be a marine biologist. Unlike Erin, who is always on the brink of a sulk, Alan seems a little too good to be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refined, he is the only man Erin meets who cites the proper source (Ralph Waldo Emerson) for a quotation that is reiterated by various suitors (and continually misattributed) until it becomes a comic leitmotif.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Erin and Alan connect, each is diverted by other potential partners. At her hospital, Erin meets a suave Brazilian ethnomusicologist (Jose Zuniga) who pursues her avidly and begs her to fly with him to Sao Paulo. Alan is pursued even more vigorously by Julie (Cara Buono), his attractive airheaded study partner, who literally throws herself at him.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Wonderland" isn't really much more than a beautifully acted, finely edited sitcom, but it creates and sustains an intelligent, seriocomic mood better than any recent film about the urban single life. If the movie at moments recalls "As Good as It Gets," its characters are subtler and its vision of humanity more truthful.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doesn't have barnstorming performances by actors chewing the scenery while engaging in brassy psychological combat. Ms. Davis's Erin is not the kind of woman who lets all her emotions hang out. She is an introvert, a type that the movies rarely embrace unless that character turns out to be a raving lunatic.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smart savvy dialogue (some of it is so good it sounds overheard) and close attention to the minutiae of body language and facial expressions, it reminds you of how in an urban contemporary movie, the details are almost everything.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Wonderland" is rated R (Under 17 requires accompanying parent or adult guardian). It has some strong language and sexual situations.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WONDERLAND</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edited by Brad Anderson; written by Mr. Anderson and Lyn Vaus; director of photography, Uta Briesewitz; music by Claudio Ragazzi; produced by Mitchell B. Robbins; released by Miramax Films. Running time: 111 minutes. This film is rated 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Hope Davis (Erin Castleton), Alan Gelfant (Alan Monteiro), Holland Taylor (Piper Castleton), Robert Klein (Arty Lesser), Cara Buono (Julie), Jose Zuniga (Andre De Silva) and Phil Hoffman (Sean).</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79" style="position:absolute;z-index:25184870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Two lonely single people, Alan Gelfant and Hope Davis, just miss each other in "Next Stop Wonderland." (Claire Folger/Miramax Films)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1998</w:t>
      </w:r>
    </w:p>
    <w:p>
      <w:pPr>
        <w:pStyle w:val="Normal68"/>
      </w:pPr>
    </w:p>
    <w:p>
      <w:pPr>
        <w:pStyle w:val="Normal68"/>
        <w:ind w:left="200"/>
        <w:sectPr>
          <w:type w:val="continuous"/>
          <w:pgMar w:top="840" w:right="1000" w:bottom="840" w:left="1000" w:header="400" w:footer="400"/>
          <w:pgNumType w:fmt="decimal"/>
          <w:cols w:space="720"/>
        </w:sectPr>
      </w:pPr>
      <w:r>
        <w:br/>
      </w:r>
      <w:r>
        <w:pict>
          <v:line id="_x0000_s128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69"/>
      </w:pPr>
    </w:p>
    <w:p>
      <w:pPr>
        <w:pStyle w:val="Normal69"/>
      </w:pPr>
      <w:r>
        <w:pict>
          <v:shape id="_x0000_i1281" type="#_x0000_t75" alt="LexisNexis®" style="width:147.75pt;height:30pt">
            <v:imagedata r:id="rId17" o:title=""/>
          </v:shape>
        </w:pict>
      </w:r>
      <w:r>
        <w:cr/>
      </w:r>
    </w:p>
    <w:p>
      <w:pPr>
        <w:pStyle w:val="Heading167"/>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Review/Film;</w:t>
        </w:r>
      </w:hyperlink>
      <w:r>
        <w:br/>
      </w:r>
      <w:hyperlink r:id="rId602" w:history="1">
        <w:r>
          <w:rPr>
            <w:rFonts w:ascii="arial" w:eastAsia="arial" w:hAnsi="arial" w:cs="arial"/>
            <w:b/>
            <w:i/>
            <w:strike w:val="0"/>
            <w:color w:val="0077CC"/>
            <w:sz w:val="28"/>
            <w:u w:val="single"/>
            <w:vertAlign w:val="baseline"/>
          </w:rPr>
          <w:t>Inner Voices, This Time From Dogs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1993, Friday, Late Edition - Final</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12; Column 6; Weekend Desk; Column 6;; Review</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2" style="position:absolute;z-index:2518507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 over-dressed Christmas tree, "Look Who's Talking Now" is a movie so eager to shine that it arrives draped in several layers of sentimental tinsel and cutesy-pie decorations. The third film in the series that began four years ago with the surprise blockbuster "Look Who's Talking" continues the gimmick of observing an all-American family through the eyes of creatures who don't speak. But in Part 3, the perspective has shifted from the human to the canine. And the sound of stars mouthing the inner thoughts of dogs is somehow funnier than that of grownup actors doing wisecracking voice-overs for gurgling infants.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John Travolta and Kirstie Alley play James and Mollie Ubriacco, an indefatigably cheery middle-class couple whose two frisky children, Mikey (David Gallagher) and Julie (Tabitha Lupien), have reached the ages of 6 and 4, respectively. The fun begins when James is hired to be the highly paid private pilot for Samantha D'Bonne (Lysette Anthony), the beautiful, snooty chief executive of an international cosmetics company. When Samantha donates her elegantly coiffed poodle to the Ubriaccos at the same moment that they acquire a stray mongrel, their home becomes the site of a comic class struggle.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film, Samantha's pampered poodle, Daphne (Diane Keaton's voice) looks down her nose at the untrained, streetwise Rocks (Danny DeVito), who likes to root through garbage, drink from the toilet and munch on Mollie's shoes. Things get off to a bad start when Rocks offends Daphne by calling her Daffy. "I don't associate with mutts," she replies haughtily. "I've got papers."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canine capers, which are the movie's funniest moments, reach a height of silliness on the evening Rocks persuades Daphne to drop her highfalutin airs and go out on the town with him. During a romp in which she squeals with liberated delight, Rocks introduces her to the declasse pleasures of eating discarded Chinese takeout food and running through mud.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Who's Talking Now," which was directed by Tom Ropelewski, is shrewdly aimed at the same Middle American family audience that watches "Roseanne" and "Cheers." The class struggle between the dogs, which is resolved when Daphne learns to get down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savor life's simple, dirty pleasures, is paralleled by the struggle between Mollie and Samantha for James.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who sets her sights on James, commits the cardinal sin of spiriting him away to her secluded country house on Christmas Eve under false pretenses. And in the moral universe of the movie, keeping a father from his children on Christmas is as heinous as committing mass murder. The plucky Mollie, who smells a rat, packs the children, dogs and Christmas presents into a yellow cab and sets out in a blizzard to bring Christmas to her husband.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shameless in the way it pits James's rich, haughty employer, who is English and upper class, against his loyal, down-home wife. In a movie in which Christmas symbolizes everything that is good and warm and real in a world full of phonies, it is an ultimate sign of Mollie's integrity that after being laid off from her regular job, she finds temporary employment as one of Santa's helpers in a department store.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movie's gaudy trimmings are a dancing dream sequence that plays off Mr. Travolta's "Saturday Night Fever" image, another sequence in which James and Mollie lip-sync "The Chipmunk Song," and most improbably, a scene in which Daphne and Rocks confront a vicious wolf pack.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Who's Talking Now" is a movie that takes to heart the idea of putting on the dog.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Who's Talking Now" is rated PG-13 (Parents strongly cautioned). It includes some mildly vulgar language.</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Who's Talking Now</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Tom Ropelewski; written by Mr. Ropelewski and Leslie Dixon; director of photography, Oliver Stapleton; production designer, Michael Bolton; edited by Michael A. Stevenson and Harry Hitner; music by William Ross; produced by Jonathan D. Krane; released by Tri-Star Pictures. Running time: 92 minutes. This film is rated PG-13.</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Ubriacco . . . John Travolta</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Mollie Ubriacco . . . Kirstie Alley</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Mikey Ubriacco . . . David Gallagher</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Ubriacco . . . Tabitha Lupien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 . . Lysette Anthony</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 . . Olympia Dukakis</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of Rocks . . . Danny DeVito</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of Daphne . . . Diane Keaton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 . . George Segal</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83" style="position:absolute;z-index:25185177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Kirstie Alley and John Travolta. (Joseph Lederer/Tri-Star Pictures)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1993</w:t>
      </w:r>
    </w:p>
    <w:p>
      <w:pPr>
        <w:pStyle w:val="Normal69"/>
      </w:pPr>
    </w:p>
    <w:p>
      <w:pPr>
        <w:pStyle w:val="Normal69"/>
        <w:ind w:left="200"/>
        <w:sectPr>
          <w:type w:val="continuous"/>
          <w:pgMar w:top="840" w:right="1000" w:bottom="840" w:left="1000" w:header="400" w:footer="400"/>
          <w:pgNumType w:fmt="decimal"/>
          <w:cols w:space="720"/>
        </w:sectPr>
      </w:pPr>
      <w:r>
        <w:br/>
      </w:r>
      <w:r>
        <w:pict>
          <v:line id="_x0000_s1284"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70"/>
      </w:pPr>
    </w:p>
    <w:p>
      <w:pPr>
        <w:pStyle w:val="Normal70"/>
      </w:pPr>
      <w:r>
        <w:pict>
          <v:shape id="_x0000_i1285" type="#_x0000_t75" alt="LexisNexis®" style="width:147.75pt;height:30pt">
            <v:imagedata r:id="rId17" o:title=""/>
          </v:shape>
        </w:pict>
      </w:r>
      <w:r>
        <w:cr/>
      </w:r>
    </w:p>
    <w:p>
      <w:pPr>
        <w:pStyle w:val="Heading168"/>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Tackling Dummies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1998, Sunday, Late Edition - Final</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19; Column 1; Book Review Desk; Column 1;; Review</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Ira Berkow;</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Ira Berkow is a sports columnist for The Times and the author, most recently, of a basketball memoir, "To the Hoop."</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Ira Berkow; Ira Berkow is a sports columnist for The Times and the author, most recently, of a basketball memoir, "To the Hoop."</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6" style="position:absolute;z-index:25185382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DON'T SIX</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Elwood Reid.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259 pp. New York: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Doubleday. $22.95.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pleasures for the lads: They begin by beating their heads against steel lockers, then against one another's helmeted heads. They growl and curse at one another as they bruise and bloody one another. They are encouraged in this enterprise by men who slap and kick them if they don't show proper enthusiasm, or they are screamed at by a man standing on a tower with a baseball cap yanked over his eyes and a whistle in his fist.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classes at the University of Michigan, the fellas with broken noses, black eyes and necks aching so bad they feel there are bolts in them are impelled to take courses like Theories of Sports Refereeing and Geology I ("Rocks for Jocks" it is called, with a professor who guarantees them a grade no lower than B plus). For added diversion, they attend parties where they punch and wrestle one another, drink to such excess that they must circumnavigate "puddles of vomit" and bed, among others, groupies like the one known as Sleepy Sarah.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peculiar as this might seem to some, these young men are scholars. That is, they are on scholarship -- college football scholarships, which aren't necessarily the same as a free ride for advanced rocketry.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this world, as described by Elwood Reid in his first novel, "If I Don't Six," arrives Elwood Riley. He is a 6-foot-6, 275-pound offensive lineman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Cleveland family who admits, "I love the feeling of being strapped into gobs of plastic and told not only to hit somebody, but cream them in the earhole." In contrast to most others on the team, however, he reads -- not just the playbook but such virtual contraband as Marcus Aurelius' "Meditations," Dostoyevsky's "Notes From Underground" and Conrad's "Heart of Darkness."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Riley comes under suspicion from coaches and some teammates because of attitudes like the one he expresses to a fellow football player when they peer out the dormitory window at students passing by: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wonder what it feels like,' I say, pointing at the line of students.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what feels like?'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know, normal, Napalm. Go to school to go to school.'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finds himself in a fix. He is developing a sharp distaste for this football business -- and a full-time business it appears to be. But he worries that if he "sixes" -- either loses his scholarship or gets crippled in the action -- he will end up leaving the otherwise financially prohibitive school and working in a factory like his father or his former high school teammate Stork.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Holden Caulfield or St. Augustine -- or Dave Meggysey, who some 25 years ago wrote a groundbreaking autobiographical book about his experiences in pro football, which mirror Riley's in collegiate football -- the youthful hero is in the throes of coming of age. He seeks to find himself and to comprehend this brutalizing world of "sport" and his role in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gets some help from a woman on campus named Kate, with whom he has fallen in love and lust. She introduces him to a sophistication and perspective beyond that of the cheerleader girlfriend he has left behind in Cleveland.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Don't Six" seems a hardly disguised roman a clef, with the first-person narrator, Elwood Riley, an unmasked stand-in for the author, Elwood Reid. Reid played football, on the offensive line, for the University of Michigan until his career was cut short by injury.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sure hand for immersing the reader in the workings of the football machine, where young men are treated like animals to be trained to perform feats of gridiron glory for the huddled and howling fans and alumni. In muscular prose, with appealing imagery (when the traveling team boards a bus, he describes "necks tucked into knotted ties"), "If I Don't Six" is by turns funny, insightful, sad. We know how close to the truth he gets when we read about low graduation rates among athletes, the use of drugs to enhance performance, the hypocrisy, manipulation and even sadism of coaches.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is less convincing about Riley's process of intellectual growth, perhaps because he spends so much of the tale depicting Riley trying to get through the practice drills and orgiastic revelries. Nonetheless, "If I Don't Six" succeeds in providing an instructive, if sometimes appalling, view of that strange American phenomenon known as big-time football.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1998</w:t>
      </w:r>
    </w:p>
    <w:p>
      <w:pPr>
        <w:pStyle w:val="Normal70"/>
      </w:pPr>
    </w:p>
    <w:p>
      <w:pPr>
        <w:pStyle w:val="Normal70"/>
        <w:ind w:left="200"/>
        <w:sectPr>
          <w:type w:val="continuous"/>
          <w:pgMar w:top="840" w:right="1000" w:bottom="840" w:left="1000" w:header="400" w:footer="400"/>
          <w:pgNumType w:fmt="decimal"/>
          <w:cols w:space="720"/>
        </w:sectPr>
      </w:pPr>
      <w:r>
        <w:br/>
      </w:r>
      <w:r>
        <w:pict>
          <v:line id="_x0000_s128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71"/>
      </w:pPr>
    </w:p>
    <w:p>
      <w:pPr>
        <w:pStyle w:val="Normal71"/>
      </w:pPr>
      <w:r>
        <w:pict>
          <v:shape id="_x0000_i1288" type="#_x0000_t75" alt="LexisNexis®" style="width:147.75pt;height:30pt">
            <v:imagedata r:id="rId17" o:title=""/>
          </v:shape>
        </w:pict>
      </w:r>
      <w:r>
        <w:cr/>
      </w:r>
    </w:p>
    <w:p>
      <w:pPr>
        <w:pStyle w:val="Heading169"/>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Revolutionary Roads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PACKER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Packer, a staff writer for The New Yorker, is the author, most recently, of ''The Unwinding,'' which won the 2013 National Book Award for nonfiction.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9" style="position:absolute;z-index:25185587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PEOPLE Rebuilding Liberty Without Permission By Charles Murray319 pp. Crown Forum. $27.WAGES OF REBELLION By Chris Hedges286 pp. Nation Books. $26.99.  A few years ago, it wasn't hard to find Americans who thought a revolution was coming. At the depths of the recession, in hard-hit places like the North Carolina tobacco country or the exurbs of Tampa Bay, I met plenty of people who believed we were one power blackout or gas shortage away from civil unrest, political violence, even martial law. The feeling didn't conform to strictly partisan lines, and the objects of wrath included bêtes noires of both the left and the right: banks, oil companies, federal and state governments, news media. At Zuccotti Park in Lower Manhattan, a Tea Party couple visiting from rural Virginia was surprised to find a patch of common ground with Occupiers -- at least until the discussion turned to actual policies. The anger was populist, which is ideologically capacious. The enemy was bigness, feathering its own nest and conspiring against the little guy.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revolution didn't come -- it never does in America, not since the first one, no matter how bad things get. The Tea Party reared up, only to be appropriated by billionaires and partly dissolved into the Republican Congress. Occupy Wall Street flashed across the sky and flared out, more a meme than a movement. I once asked a man in Tampa Bay -- formerly middle class and owner of his own small business, he was without work, facing foreclosure and dying of cancer -- why there was no mass movement of Americans in his situation. ''Imagine getting up every day and not having a purpose,'' he said. ''You're not working, your self-worth goes down the toilet. You don't interact with people. You stay in your house. You don't want to answer the phone. It isolates you.'' He seemed to be saying that in America failure, like success, feels ­personal.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collective discontent hasn't gone away -- far from it. It's still with us like a chronic disease: the sense that the country has fundamentally betrayed its promise (freedom, equality, a fair chance, the American dream) and that the political system is too broken to offer hope. Some political careers -- Elizabeth Warren's, Rand Paul's -- have been made from the disease, while others have succumbed to it. Next year's election will be won by the nominee who can speak most convincingly to this public unhappiness while preventing his or her party from being torn apart by its extremists.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any perceptible contractions of revolt, two writers -- Charles Murray on the libertarian right, Chris Hedges on the apocalyptic left -- have given up waiting and decided to induce labor. Their methods are different: Murray's ''By the People'' administers a strong but targeted dose of Pitocin, while Hedges' ''Wages of Rebellion'' counsels lots of sex, which is called ''sublime madness.'' But the most interesting aspect of these two books is where their authors overlap. Both are appalled by the collusion between the federal government and corporations. Both describe the legal system as essentially lawless. Neither has any faith that electoral politics, the three branches of government or the Constitution itself can make a difference. Neither fits with any sizable faction of either of the two parties. Both despise elites. Both are willing, even eager, to see Americans break the law, in nonviolent ways, to force change.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Murray and Hedges sound exactly the same. ''It is part of our national catechism that government is instituted to protect our unalienable rights, and that when it becomes destructive of those rights, the reason for our allegiance is gone. At that point, revolution is not treason, but the people's right,'' says Murray, though it could be Hedges. ''Appealing to the judicial, legislative or executive branches of government in the hope of reform is as realistic as accepting the offer made by the March Hare during the Mad Tea-Party,'' writes Hedges, pulling off a pretty good Murray. What the historian Michael Kazin calls ''the populist persuasion'' is as old as the country, and its language has been deployed in different eras by radicals and reactionaries alike, though a characteristic of our own time is that they are doing it simultaneously.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Murray and Hedges are not after the same thing. We live in a truly and, for now, insuperably divided country -- divided even by its populisms. Neither writer would have any patience for the assumptions or values of the other, and in fact it's hard to imagine anyone with Murray's views bothering to read Hedges' book, or vice versa, since both are written explicitly for the like-minded. ''Because Madisonians are my primary audience, I assume that my readers do not need to be persuaded of the rightness of our cause,'' Murray states in his introduction (by Madisonians he means ''people who are devoted to limited government''), and he warns off those Europe-loving readers he calls ''progressives.'' Hedges doesn't even acknowledge that there might be other views, filling his first paragraph and every page thereafter with rhetoric so inflated you'll want to either go along for the ride or immediately let go and drop back to earth: ''A tiny global oligarchy has amassed obscene wealth, while the engine of unfettered corporate capitalism plunders resources; exploits cheap, unorganized labor; and creates pliable, corrupt governments that abandon the common good to serve corporate profit.'' Some will say amen and read on. But it's a depressing commentary on our intellectual Balkanization that neither writer seems to think persuasion is worth the effort.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less true of Murray. He has a case to make, and it's clear, pungently expressed and supported by plenty of evidence, some of it rather funny, with a devilish proposal to advance it. His America was a beautiful republic of ­Constitution-loving, free men and women (with a few exceptions) all the way until 1937, when the Supreme Court began to validate the New Deal and trash the Constitution's limits on government power. The state has grown uncontrollably ever since. One figure Murray keeps his eye on is the number of pages in the Code of Federal Regulations: It grew from 22,877 pages in 1960 to 174,545 in 2012. He calls this cephalopod-like apparatus ''an extralegal state within the state.'' Its villains are supposedly neutral government experts drawing up ever more byzantine and capricious rules. Murray's sympathies lie with the businesspeople and property owners who are blackmailed into compliance to avoid financial ruin in the courts.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Murray, outsize government is the one-stop explanation for all our ills -- ­special-interest money, political corruption, excessive litigation, Martha Stewart's perjury conviction. But he's given up on the dream of repealing Social Security, Medicare and the right to form private-sector unions while returning the United States to the glory days of Grover Cleveland. Not even a ''Madisonian'' majority in control of the Supreme Court and the other branches of government would do it -- too much upheaval would follow, and Republican politicians are too implicated in the corruption. Murray himself no longer wants to see deep cuts in taxes and income transfers. The collapse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pushed him away from the harsh, Scrooge-like thinking of ''Losing Ground'' and ''The Bell Curve'' to the more complex analysis of his most recent book, ''Coming Apart.''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Murray goes after the softer target of the regulatory state. The purpose of ''By the People'' is to propose a campaign of nonviolent civil disobedience. Across the country, fed-up Americans will stop complying with regulations that are indisputably ridiculous, while moneyed Madisonians will establish ''defense funds'' to pay their legal fees and publicize their cases if the government goes after them. The idea is to embarrass the federal government into backing off, maybe getting the Federal Register back to 1950s levels. Murray is counting on the fact that, after decades of ideological sapping and budget squeezing, federal employees are too overstretched and dispirited to put up much of a fight. (The Internal Revenue Service has lost almost a quarter of its work force in the past two decades and can conduct only half the number of face-to-face audits as in 1992.) He also knows that his idea won't appeal everywhere -- Murray's Rebellion will be limited to smaller cities and towns and rural areas, inhabited mostly by white Americans. He accepts that it will deepen our divides.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because I'm one of Murray's ''tolerant'' liberals rather than a ''totalitarian'' progressive, his examples of arbitrary rule-making struck me as undeniably absurd. But I'm not part of his target audience, so he never bothers to argue why the explosion of regulations is in itself the root cause of our democratic decay. What about financial deregulation, or the Supreme Court's equation of money with speech, or the fantastic growth in income at the top? In Murray's America, the only thing wrong with corporate power is that it has to lobby a bloated government. (His nostalgia for the 1880s might as well include the robber barons, who paid for legislatures the old-fashioned way.) I have a feeling that this reckless call for heavily financed, widespread lawbreaking will have its takers -- you'll soon be reading about Madison Funds -- with imitators and consequences that Murray himself might not like. But if the revival of American democracy depends on the Koch brothers paying the legal bills of hundreds of thousands of scofflaws in Oklahoma and upstate New York until the government becomes unable to function, then Murray and I must have diagnosed the problem differently.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Chris Hedges' version of the story, substitute unrestrained corporations for uncontrollable government, neoliberalism for European social democracy, the imprisoned Mumia Abu-Jamal for the beleaguered small-business owner, and the country's founding for the year 1937. ''We live in a revolutionary moment,'' ­Hedges, the author of ''American Fascists'' and other books, asserts in his first sentence. This doesn't seem remotely true to me, but I would have listened to an argument (why, how, by whom, to reorder politics and economics on what principles, dealing with the inevitable problems in what way). Hedges doesn't have an argument. What he has is a tremendous amount of rhetoric, flecked with literary asides on Melville and Fitzgerald, and reverential portraits of rebels, from Subcomandante Marcos to the defrocked lawyer Lynne Stewart.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far more sympathetic to ­Hedges' warnings about catastrophic climate change, infrastructure collapse and grotesque levels of inequality than I am to Murray's horror of bureaucrats. But by the end of ''By the People,'' I was slightly more able to see the world from the viewpoint of a libertarian, whereas ''Wages of Rebellion'' had me grasping for a single coherent idea. As with so much political writing, Hedges' ostensible and real motives are at fatal odds. His stated purpose is to get readers to see the choice between rebellion and doom before it's too late. If that were his true purpose, he would have lined up arguments and anticipated objections so that even a member of the ''bankrupt liberal class'' might end up by his side. Instead, he strings together more than 200 pages of sentences -- ''There will have to be a recovery of reverence for the sacred, the bedrock of premodern society, so we can see each other and the earth not as objects to exploit but as living beings to be revered and protected'' -- whose intent is to flatter those who think like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elites have led us to a dead end, but our populists, barricaded in their corners, lack the clarity of vision to find a way out. It's hard to imagine that we'll get better elites anytime soon. In the absence of a revolution, we have to hope for better ­populists.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to be first? Get The New York Times Book Review before it appears online every Friday.                           Sign up for the email newsletter here.                              </w:t>
      </w:r>
    </w:p>
    <w:p>
      <w:pPr>
        <w:pStyle w:val="Normal71"/>
        <w:keepNext w:val="0"/>
        <w:spacing w:before="240" w:after="0" w:line="260" w:lineRule="atLeast"/>
        <w:ind w:left="0" w:right="0" w:firstLine="0"/>
        <w:jc w:val="left"/>
      </w:pPr>
      <w:r>
        <w:br/>
      </w:r>
      <w:hyperlink r:id="rId617" w:history="1">
        <w:r>
          <w:rPr>
            <w:rFonts w:ascii="arial" w:eastAsia="arial" w:hAnsi="arial" w:cs="arial"/>
            <w:b w:val="0"/>
            <w:i/>
            <w:strike w:val="0"/>
            <w:color w:val="0077CC"/>
            <w:sz w:val="20"/>
            <w:u w:val="single"/>
            <w:vertAlign w:val="baseline"/>
          </w:rPr>
          <w:t>http://www.nytimes.com/2015/07/05/books/review/george-packer-reviews-charles-murray-and-chris-hedges.html</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90" style="position:absolute;z-index:25185689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MICHAEL BIERUT) (BR1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BR22)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291"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72"/>
      </w:pPr>
    </w:p>
    <w:p>
      <w:pPr>
        <w:pStyle w:val="Normal72"/>
      </w:pPr>
      <w:r>
        <w:pict>
          <v:shape id="_x0000_i1292" type="#_x0000_t75" alt="LexisNexis®" style="width:147.75pt;height:30pt">
            <v:imagedata r:id="rId17" o:title=""/>
          </v:shape>
        </w:pict>
      </w:r>
      <w:r>
        <w:cr/>
      </w:r>
    </w:p>
    <w:p>
      <w:pPr>
        <w:pStyle w:val="Heading170"/>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Who Rules the Street in Cairo? The Residents Who Build It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2013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 CRITIC'S NOTEBOOK</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 Mona El-Naggar contributed reporting.</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3" style="position:absolute;z-index:25185894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The telltale signs in post-revolutionary Egypt are not just the riots and rapes, the mega-traffic snarls and sectarian battles. There is also the highway ramp in Ard El Lewa.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revolution two years ago,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that vast informal neighborhood, tired of having no direct access to the 45-mile-long Ring Road, took matters into their own hands. In the absence of functioning government, they built ramps from dirt, sand and trash. Then they invited the police to open a kiosk at the interchange.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Cairo, do-it-yourself infrastructure on this scale is unusual. For years, the government of Hosni Mubarak turned a blind eye as millions of poor Cairenes built homes without permission on private plots of agricultural land in places like Ard El Lewa, greasing the palms of bureaucrats for basic services.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revolution, the pace of illegal construction has only exploded, like so much else here. Along with the spread of graffiti and of street vendors clogging the sidewalks downtown, this explosion is either a sign of post-revolutionary populist empowerment or of chaos, depending on one's perspective. Egyptians seem to be wrestling over which every 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struggle -- and also a race -- pits the forces of collapse against the halting emergence of a new urban class, born in the aftermath of the revolution. Egyptians have long been experts at fending for themselves in a top-down system where the president ruled by fiat and the government was unaccountable. But now they must improvise as never before.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Egyptians are figuring out anew how they relate to one another and to the city they have always occupied without quite fully owning -- figuring out how to create that city for themselves, politically and socially, as well as with bricks and mortar. Headlines have naturally focused on the macro-battles, but the bird's-eye view does not always reveal what is happening at street level, on corners and in neighborhoods, where daily life today means navigating new relationships with fellow citizens and the spaces they share.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Omar Nagati, a young Egyptian architect and planner, put it the other day: ''This was always a revolution about unjust urban conditions and about public space. The ramp is just one example. People now realize they have the right to determine what happens on their own streets, to their own neighborhoods. So there's a battle of ownership throughout Egypt: over whose space this is, and who determines whose space it 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it's clear on the ground, is not just Tahrir Square. Cairo is not everywhere, all the time, in turmoil. The city can surprise you. I recently visited Darb al-Ahmar, where I had been told an outrage was playing out as ruthless developers illegally demolished old houses to throw up cookie-cutter apartment blocks.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law enforcement, and there's so much drama now just getting through the day here, that most people can't worry about such things,'' lamented Yasmine El Dorghamy, the exasperated editor of Al Rawi, Egypt's heritage review.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colleague, Mona El-Naggar, I went to see for myself. We found Muhammad Said hanging out on a street corner. A skinny 19-year-old in a T-shirt and flip-flops, slouching on a red scooter, he volunteered to show us what had recently been built. The neighborhood is a rabbit warren of many blind, dirt alleys. Mr. Said led us down one alley after another, past mounds of rubble and collapsing wood-beam-and-brick houses, historic but decrepit. Some other young men appeared. They seemed to know Mr. Said. They began to follow us. There were no police around.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Said headed down a narrow passageway that dead-ended in the courtyard of an old house, a sunless air shaft strung with drying laundry. Why are we here? I demanded.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live crammed together, Mr. Said answered. The people tearing down old places have been known to offer residents money to leave and new apartments, he said. ''When you live together in a tiny room and someone offers you something better,'' he wanted to tell us, ''who would turn it down?'' That was his point. This was not an outrage, but an opportunity -- and a clash of interests among classes in a society being forced to legislate and reinvent itself.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truth is that little of architectural quality has been built in Cairo in decades, no useful lessons learned from other big capitals, no progressive approaches to city planning embraced under Mr. Mubarak or the Muslim Brotherhood. Government officials promise urban improvements but peddle outmoded ideas about sweeping away informal neighborhoods: ridding the city of its poor while erecting skyscrapers to produce Dubai on the Nile for the well-to-do.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Cairenes who can afford it continue to flee to gated communities. Mr. Mubarak's government built highways to speed the wealthy out of town. I visited an older one of these settlements, Katameya Heights, a golf resort with a little shopping village where the signs are in English and preposterous Roman villas hide behind walls of bougainvillea. Katameya Heights could be in Florida or Southern California. Since the revolution, real estate values have been rising in these gated developments, whose allure remains a life that is quiet, slow and green in a megalopolis that is none of those things.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protests in Tahrir Square, as Mohamed Elshahed, the young editor of Cairobserver, an online magazine, told me, ''introduced thousands of people of different classes, from all over the city, to each other and to an urban alternative to the Cairo of suburban developments. The revolution was partly about rediscovering the city on foot,''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came to Tahrir and wandered the streets of downtown,'' he continued. ''Most of the middle class had known it by driving through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al-Ibrashy, an architect, agreed: ''What's definitely changed is that, before, in Cairo someone always used to dictate where you were allowed to sit and walk, what you were allowed to do or say. This new right to express yourself in the street is not minor or a luxury.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was not really public space,'' she added. ''Now it 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Egyptians are fighting over the rules of the road. Progressive young architects and planners may be needed here, but there are a few starting to demand the right things, talking not about demolishing informal areas but about learning from those neighborhoods, seeing them as resources and solutions -- collaborating with residents, tinkering with construction methods and materials to allow for more light and air in apartments, wider streets to accommodate emergency vehicles. These forward-thinking Egyptians view the neighborhoods not as endless slums but complex cities in themselves, home to entrepreneurs, government officials and many young educated Cairenes; and they recognize that the future of Cairo will require grass-roots organization.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patience.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happening, here and there. Imbaba, a neighborhood once nicknamed the Islamic Republic of Imbaba and more populous than Manhattan, has its upscale pockets. But it is mostly a sprawling metropolis of redbrick and concrete buildings on narrow, dirty streets navigated by speeding three-wheeled tuk-tuks, and overflowing with shops. The other evening, Khaled Atef, a round-faced, beefy lawyer, presided over a committee meeting in a closet-size basement room in Imbaba. He leads a neighborhood coalition of the post-revolutionary community groups called popular committees. Competitors complain he is a mouthpiece for the Muslim Brotherhood. But he and his committee have gotten things done since the revolution, occasionally with the Brotherhood's help.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got the Brotherhood to pay for fixing an impassable road, enlisted volunteers as traffic monitors, cracked down on black marketeers selling cooking fuel at extortionate prices. And it holds political education classes, which Mr. Atef insists are unaffiliated with any party -- bottom-up initiatives, focused around urban change.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more involved at the community level, we can rise together,'' Mr. Atef said, greeting neighbors after the meeting.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much bigger dreams two years ago, and we are all disillusioned and demoralized now,'' said Mr. Nagati, the architect, speaking for many Egyptians. ''But there's still an opportunity to set the terms for a new city, even if the efforts may have to be small scale and guerrilla style for the moment.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is in a state of becoming,'' he said. ''We just don't know what it's becoming yet.''</w:t>
      </w:r>
    </w:p>
    <w:p>
      <w:pPr>
        <w:pStyle w:val="Normal72"/>
        <w:keepNext w:val="0"/>
        <w:spacing w:before="240" w:after="0" w:line="260" w:lineRule="atLeast"/>
        <w:ind w:left="0" w:right="0" w:firstLine="0"/>
        <w:jc w:val="left"/>
      </w:pPr>
      <w:r>
        <w:br/>
      </w:r>
      <w:hyperlink r:id="rId625" w:history="1">
        <w:r>
          <w:rPr>
            <w:rFonts w:ascii="arial" w:eastAsia="arial" w:hAnsi="arial" w:cs="arial"/>
            <w:b w:val="0"/>
            <w:i/>
            <w:strike w:val="0"/>
            <w:color w:val="0077CC"/>
            <w:sz w:val="20"/>
            <w:u w:val="single"/>
            <w:vertAlign w:val="baseline"/>
          </w:rPr>
          <w:t>http://www.nytimes.com/2013/04/28/arts/design/in-cairo-rethinking-the-city-from-the-bottom-up.html</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94" style="position:absolute;z-index:251859968"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old neighborhood of Darb al-Ahmar in Cairo. A result of the revolution has been a frenzy of building, much of it improvised. (A1)</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farmland surrounded by new buildings in Giza, near Cairo. After the end of decades of top-down rule, many Cairenes have embarked on construction and even infrastructure projects without waiting for government permission or aid. Khaled Atef, in glasses, talking to a neighbor in Imbaba, is a neighborhood advocate. More photographs are available at Nytimes.com/world. (PHOTOGRAPHS BY TOMAS MUNITA FOR THE NEW YORK TIMES) (A10) MAP (A10)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2013</w:t>
      </w:r>
    </w:p>
    <w:p>
      <w:pPr>
        <w:pStyle w:val="Normal72"/>
      </w:pPr>
    </w:p>
    <w:p>
      <w:pPr>
        <w:pStyle w:val="Normal72"/>
        <w:ind w:left="200"/>
        <w:sectPr>
          <w:type w:val="continuous"/>
          <w:pgMar w:top="840" w:right="1000" w:bottom="840" w:left="1000" w:header="400" w:footer="400"/>
          <w:pgNumType w:fmt="decimal"/>
          <w:cols w:space="720"/>
        </w:sectPr>
      </w:pPr>
      <w:r>
        <w:br/>
      </w:r>
      <w:r>
        <w:pict>
          <v:line id="_x0000_s129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73"/>
      </w:pPr>
    </w:p>
    <w:p>
      <w:pPr>
        <w:pStyle w:val="Normal73"/>
      </w:pPr>
      <w:r>
        <w:pict>
          <v:shape id="_x0000_i1296" type="#_x0000_t75" alt="LexisNexis®" style="width:147.75pt;height:30pt">
            <v:imagedata r:id="rId17" o:title=""/>
          </v:shape>
        </w:pict>
      </w:r>
      <w:r>
        <w:cr/>
      </w:r>
    </w:p>
    <w:p>
      <w:pPr>
        <w:pStyle w:val="Heading171"/>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Frustrated Generation Wages Jihad on Pakistan - Correction Appended</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2010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4" w:name="Bookmark_73"/>
      <w:bookmarkEnd w:id="144"/>
    </w:p>
    <w:p>
      <w:pPr>
        <w:pStyle w:val="Normal73"/>
        <w:keepNext w:val="0"/>
        <w:spacing w:after="0" w:line="260" w:lineRule="atLeast"/>
        <w:ind w:left="0" w:right="0" w:firstLine="0"/>
        <w:jc w:val="left"/>
      </w:pPr>
      <w:r>
        <w:br/>
      </w:r>
      <w:r>
        <w:pict>
          <v:shape id="_x0000_i1297"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 and WAQAR GILLANI</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8" style="position:absolute;z-index:2518620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LAHORE, Pakistan -- Umar Kundi was his parents' pride, an ambitious young man from a small town who made it to medical school in the big city. It seemed like a story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success, living proof in this unequal society that a telephone operator's son could become a doctor.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things went wrong along the way. On campus Mr. Kundi fell in with a hard-line Islamic group. His degree did not get him a job, and he drifted in the urban crush of young people looking for work. His early radicalization helped channel his ambitions in a grander, more sinister way.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healing the sick, Mr. Kundi went on to become one of Pakistan's most accomplished militants. Working under a handler from Al Qaeda, he was part of a network that carried out some of the boldest attacks against the Pakistani state and its people last year, the police here say. Months of hunting him ended on Feb. 19, when he was killed in a shootout with the police at the age of 29.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Kundi and members of his circle -- educated strivers who come from the lower middle class -- are part of a new generation that has made militant networks in Pakistan more sophisticated and deadly. Al Qaeda has harnessed their aimless ambition and anger at Pakistan's alliance with the United States, their generation's most electrifying enemy.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guys who use Google Maps to plan their attacks,'' said a senior Punjab Province police official. ''Their training is better than our national police academy.''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Kundi, many came of age in the 1990s, when jihad was state policy -- aimed at challenging Indian control in Kashmir -- and jihadi groups recruited openly in  universities. Under the influence of Al Qaeda, their energies have been redirected and turned inward, against Pakistan's own government and people.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shift has fractured long-established militant networks, which were once supported by the state, producing a patchwork of new associations that are fluid and defy easy categorization.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now is quite confusing,'' said Tariq Parvez, director of the National Counterterrorism Authority in Islamabad, Pakistan's capital. ''We can no longer talk in terms of organizations. Now it's a question of like-minded militants.''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has been deadly. In 2009, militant attacks killed 3,021 Pakistanis, three times as many as in 2006.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is urgent. Pakistan is in the midst of a youth bulge, with more than a million people a year pouring into the job market, and the economy -- at its current rate -- is not growing fast enough to absorb them. Only a tiny fraction choose militancy, but acute joblessness exacerbates the risk.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Student's Education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Kundi's journey and the ways he veered off course parallel Pakistan's own recent history. Born to Pashtun parents, he grew up in a small town in southwestern Punjab, where camels lumber in slow clumps, and sand stings the eyes. His father's monthly income of $255 put them at the lower edge of Pakistan's middle class. But life still took patience. Meat was a luxury. His father could afford to visit him in medical school only once.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brought that past -- part shyness, part shame -- with him to college in Faisalabad, the third-biggest city in Pakistan. The city was an explosion of things modern. Traffic jams. Fancy restaurants. Uncovered women. For young people from small towns, unfamiliar with city life, the atmosphere can arouse a rigid defensiveness, said Mughees-uddin Sheikh, a dean at the University of the Punjab in Lahore, Pakistan's second-largest city.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 is tempted, but he doesn't understand it because he wasn't educated,'' said Mr. Sheikh. ''He's been deprived of things like this.''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ease the adjustment, young people join student groups, which, like powerful inner-city gangs, help them navigate life -- how to use a bank, which mosque to pray in -- but also offer protection.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Kundi arrived at Punjab Medical College in the late 1990s, he chose a group with an Islamic focus, according to a classmate and friend, Muhammad, who asked that his last name not be used because he feared association with a militant. It was a typical choice for students from devout families, who want their sons to stay out of trouble in the city.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Lashkar-e-Taiba, ran charities and prayer meetings. It also offered training for jihad in Kashmir. Lashkar's blend of adventure and patriotism appealed to restless young men. It even had an office on campus: Room 12D.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jihadi groups had become part of mainstream society in Pakistan in the 1980s, when the United States was financing Islamic radicals fighting the Soviets in Afghanistan, and when an American-supported Pakistani general, Muhammad Zia ul-Haq, empowered hard-line mullahs and injected Islam into school textbooks.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1990s, recruiters for jihad in Kashmir were holding rallies on public university campuses. After 2001, Lashkar was driven underground, but it continues to operate through a charity wing. American, Indian and Pakistani officials say it carried out the attacks on hotels and other landmarks in Mumbai, India, in November 2008.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lower middle class in Pakistan that is most vulnerable to radicalization, according to Amir Rana, director of the Pakistan Institute for Peace Studies. They consume virulently anti-American media. They are recruited aggressively by Islamic student groups in public universities, which are attended almost exclusively by lower- and middle-class youth.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politically conscious, but it's not mature,'' Mr. Rana said. ''They have big problems, but when they try to solve them, they get confused.''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Kundi threw himself into Lashkar's activities, working summers at an eye clinic in Kashmir, his friend Muhammad said. He held Koran-reading sessions. He developed a close relationship with the group's spiritual leader, Hafiz Muhammad  Saeed. Mr. Kundi was a skilled recruiter, even winning over a secular classmate whose family lived in Canada.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logic for every single point,'' Muhammad said. ''He could convince anyone.''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zeal for jihad, it was a relatively quiet time in Pakistan. The war against the Soviets was long over, and most of the country's jihadi groups were drifting. All that changed when the United States invaded Afghanistan in 2001, jolting young Pakistani jihadis who saw it as a war against Muslims.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the beginning,'' said a security official in Karachi. ''They went from small local targets, to a much bigger global one, the United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Al Qaeda came to Pakistan, Mr. Kundi did not have to go far to find it. The American invasion had pushed many of its leaders over the border, including Abu Zubaydah, a member of Osama bin Laden's inner circle. In 2002, he surfaced in Allied Hospital in Faisalabad, where Mr. Kundi was working. He was seeking treatment and preaching against Pakistan's government for supporting the United States. His audience loved it, Muhammad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doctor at the hospital was against the government,'' he said. ''They saw Abu Zubaydah as the hero of Muslims.''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Lashkar's activities now seemed small, and embarrassingly pro-government. Mr. Kundi began to argue with Mr. Saeed, the group's leader, picking fights with him in public about Lashkar's mission. The United States, he argued, was killing Muslims, and Lashkar was doing nothing for them.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stinging insult, Muhammad recalled, Mr. Kundi began calling Mr. Saeed ''the B team of the government,'' a reference to the group's not-so-secret connection to the state.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frustration coincided with a bitter discovery. His father, who had retired, could not pay for schooling beyond Mr. Kundi's basic medical degree. A pilgrimage to Saudi Arabia and a family wedding had sapped the family's savings, Mr. Kundi's father, Dilawar, said in an interview. Without a specialization, Mr. Kundi faced a salary at a public hospital of less than $100 a month, too low to support a wife and children, a humiliating prospect.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'I've earned a degree, but I'm a zero,' '' Muhammad recalled him saying.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father begged him to return and open a practice in their hometown. Mr. Kundi refused.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2005, the year he disappeared.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as a Militant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Conventional theory on militant organizations says that groups have hierarchies, members and sometimes territory. But in Pakistan after Sept. 11, 2001, those lines blurred. Of the half a dozen groups that were active in Punjab in the 1990s, many had splintered by the middle of the next decade, divided by differences over, among other things, whether jihad required attacking the Pakistani state.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most acts of terrorism are carried out by loose associations of individual militants, making militancy more fluid.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more about networks than formal organizations now,'' said an American defense official who studies the issue. ''Their attacks are focused on aspects of the state in a way they haven't been ever before.''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Pakistani Taliban have captured imaginations and headlines, many law enforcement officials say they believe that militancy in Pakistan is much more diffuse.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police investigation, Mr. Kundi was one of eight jihadis under a man named Sheik Issa al-Masri, Arabic for ''the Egyptian.'' Most were born around 1980 and had come to jihad after the Sept. 11 attacks.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moved between cities in Punjab and Waziristan, an area near the Afghan border where militants from Al Qaeda, the Taliban and other groups have set up bases.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together for attacks -- on the Lahore office of Pakistan's spy agency, on two police training academies and on the Sri Lankan cricket team -- but more often for crimes to pay for their militant activities.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Faisalabad, Mr. Kundi extorted a textile mill owner. In Lahore, his friend Asif Mehmoud stole cars. According to a police interrogation of Mr. Mehmoud, one kidnapping that brought $60,000 was split among themselves and Sheik Issa.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indication of how fluid their lives were, Mr. Mehmoud, a graduate of Lahore's most prestigious engineering university, also held a string of ordinary jobs, as a repairman for textile equipment, a welding instructor in a cutlery institute, a worker in a call center. His resume lists two hobbies: cooking and current affairs.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Sheik Issa, who is on the United States' most-wanted list, provided the early intellectual justification for attacking Pakistan, a development the American defense official described as ''very significant.'' It was a common approach for Al Qaeda in other Muslim countries, but a sharp departure for Pakistan, whose militants had fought Soviets, Indians in Kashmir and Pakistani Shiites, but had never gone all-out against the state itself.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''Sheik Issa said the Pakistani Army has become the well-wisher of America,'' stated a police interrogation report, citing a 29-year-old member of the network arrested last year. ''It's mandatory that we should give maximum losses to the agencies of Pakistan. This is also jihad.''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strikes were skillful. In last year's attack against the Sri Lankan cricket team, led by another educated young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 29-year-old nursing assistant, Aqeel Ahmed, only three top people out of about 14 attackers knew the nature of the target, according to a police official who investigated the attack. The rest believed that the bus they were ambushing held an American delegation.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plans were ambitious. A computer memory stick found on a militant linked to Mr. Ahmed and killed last fall in a shootout with the police in the southern Punjab town of Dera Ghazi Khan contained plans to destroy bridges and railroads and to strike at the heart of the Pakistani state, its military. The language was in code: ''Lentils'' meant aluminum paste. ''Wheat'' was fertilizer.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''GHQ is an important task -- do it immediately,'' said the voice on the memory stick, referring to the military's headquarters. ''Don't wait.''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Powerful Addiction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attack on the army headquarters unfolded last October, Mr. Ahmed, the nursing assistant, was at the center of it. His father, Nazir, watched it on television. A photograph of his son's face flashed on the screen. It was the first glimpse he had had of his boy since he disappeared in 2007. He froze, overcome with shock and shame. ''My muscles were not with me,'' Mr. Ahmed said in an interview in November.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a question has tormented him. His son earned A's in high school, had a decent salary in a military hospital and received spending money from an uncle in Canada. How could he have gone so wrong?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Pakistani military psychiatrist is trying to answer that question. In a study of 24 young men who were involved in terrorist attacks in Pakistan, the psychiatrist, Brig. Mowadat Hussain Rana, has found that they tend to be the younger or middle siblings in families of six or more children. The households are not always poor but are often violent, and the youngsters get lost in the chaos.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that boy who is not in a rigorous system of rule setting,'' Brigadier Rana said in an interview in Rawalpindi. ''He becomes someone who drifts, who spends afternoons hitting stray dogs, and no one notices.''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parents, at their wits' end, take him to a mullah, hoping to instill discipline, the theory goes. The two develop a close relationship, sometimes even sexual, giving the boy the attention he has long craved. The mullah then introduces him to others, men who make him feel important, as if he is part of something bigger than himself.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24 militants in the study, about a third attended college, though not all graduated.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socio-economic theories explain only so much. For Mr. Kundi, an emotional young man with thwarted ambitions, militancy had a psychological pull. Mr. Parvez of the National Counterterrorism Authority said militants he had interviewed called jihad an addiction, a habit that made them feel powerful in a world that ignored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there I'm a useless guy, unemployed and cursed by my family,'' one militant said. ''Here I'm a commander. My words have weight.''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in Punjab Province arrested about seven young militants last year who they say were connected to Mr. Kundi, weakening  two groups, they said.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attacks in Pakistan's main cities have dropped sharply. But militants' capacity for regeneration has surprised the authorities before, and a deeper fix would be tackling some of Pakistan's social problems, which the country's political elite, preoccupied by power struggles, has ignored.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Muhammad saw Mr. Kundi they were sitting together on a bench outside Allied Hospital in Faisalabad. A scruffy old man walked by, hunched over a cane. The man's death, Mr. Kundi said, would be unimportant. His own, in contrast, would have meaning.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did it? Muhammad disapproved of Mr. Kundi's choice, because it led to the deaths of hundreds of innocent people. But he understood it. Mr. Kundi wanted badly to be important. Now, in a way, he 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applied his mind,'' Muhammad said. ''He took what society offered.''</w:t>
      </w:r>
    </w:p>
    <w:p>
      <w:pPr>
        <w:pStyle w:val="Normal73"/>
        <w:keepNext w:val="0"/>
        <w:spacing w:before="240" w:after="0" w:line="260" w:lineRule="atLeast"/>
        <w:ind w:left="0" w:right="0" w:firstLine="0"/>
        <w:jc w:val="left"/>
      </w:pPr>
      <w:r>
        <w:br/>
      </w:r>
      <w:hyperlink r:id="rId634" w:history="1">
        <w:r>
          <w:rPr>
            <w:rFonts w:ascii="arial" w:eastAsia="arial" w:hAnsi="arial" w:cs="arial"/>
            <w:b w:val="0"/>
            <w:i/>
            <w:strike w:val="0"/>
            <w:color w:val="0077CC"/>
            <w:sz w:val="20"/>
            <w:u w:val="single"/>
            <w:vertAlign w:val="baseline"/>
          </w:rPr>
          <w:t>http://www.nytimes.com</w:t>
        </w:r>
      </w:hyperlink>
    </w:p>
    <w:p>
      <w:pPr>
        <w:pStyle w:val="Normal73"/>
        <w:keepNext/>
        <w:spacing w:before="240" w:after="0" w:line="340" w:lineRule="atLeast"/>
        <w:ind w:left="0" w:right="0" w:firstLine="0"/>
        <w:jc w:val="left"/>
      </w:pPr>
      <w:bookmarkStart w:id="146" w:name="Correction"/>
      <w:bookmarkEnd w:id="146"/>
      <w:r>
        <w:rPr>
          <w:rFonts w:ascii="arial" w:eastAsia="arial" w:hAnsi="arial" w:cs="arial"/>
          <w:b/>
          <w:i w:val="0"/>
          <w:strike w:val="0"/>
          <w:noProof w:val="0"/>
          <w:color w:val="000000"/>
          <w:position w:val="0"/>
          <w:sz w:val="28"/>
          <w:u w:val="none"/>
          <w:vertAlign w:val="baseline"/>
        </w:rPr>
        <w:t>Correction</w:t>
      </w:r>
    </w:p>
    <w:p>
      <w:pPr>
        <w:pStyle w:val="Normal73"/>
        <w:spacing w:line="60" w:lineRule="exact"/>
      </w:pPr>
      <w:r>
        <w:pict>
          <v:line id="_x0000_s1299" style="position:absolute;z-index:2518630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Sunday about the rise of Islamic militancy among the frustrated youth of Pakistan omitted a passage at the continuation in some copies. The full passage should have read: '' 'The situation is now quite confusing,' said Tariq Parvez, director of the National Counterterrorism Authority in Islamabad, Pakistan's capital. 'We can no longer talk in terms of organizations. Now it's a question of like-minded militants.' The result has been deadly. In 2009, militant attacks killed 3,021 Pakistanis, three times as many as in 2006.'' (The full article is at nytimes.com/world.)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7, 2010</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00" style="position:absolute;z-index:2518640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Umar Kundi (A1)</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HEIGHTENED SECURITY: A police officer checked a bus in Lahore, Pakistan's second-largest city and one where deadly militant attacks have increased in the past few years. Under the influence of Al Qaeda, militants' energies have been turned inward, against Pakistan's own government and people. (PHOTOGRAPH BY TYLER HICKS/THE NEW YORK TIMES)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TEAM AMBUSH: An attack on Sri Lanka's cricket team in Lahore last March killed Pakistani police officers and highlighted security gaps. (PHOTOGRAPH BY ASSOCIATED PRESS)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SIEGE ON CADETS: Police cadets were among the casualties near Lahore in March. (PHOTOGRAPH BY K. M. CHAUDARY/ASSOCIATED PRESS)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AGENCY BOMBED: A car bombing in Lahore last May killed 23. Officials said it was a failed strike on Pakistan's intelligence agency. (PHOTOGRAPH BY K. M. CHAUDARY/ASSOCIATED PRESS) (A12) MAP: Lahore has enduring social problems like chronic unemployment. (A12)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2010</w:t>
      </w:r>
    </w:p>
    <w:p>
      <w:pPr>
        <w:pStyle w:val="Normal73"/>
      </w:pPr>
    </w:p>
    <w:p>
      <w:pPr>
        <w:pStyle w:val="Normal73"/>
        <w:ind w:left="200"/>
        <w:sectPr>
          <w:type w:val="continuous"/>
          <w:pgMar w:top="840" w:right="1000" w:bottom="840" w:left="1000" w:header="400" w:footer="400"/>
          <w:pgNumType w:fmt="decimal"/>
          <w:cols w:space="720"/>
        </w:sectPr>
      </w:pPr>
      <w:r>
        <w:br/>
      </w:r>
      <w:r>
        <w:pict>
          <v:line id="_x0000_s130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74"/>
      </w:pPr>
    </w:p>
    <w:p>
      <w:pPr>
        <w:pStyle w:val="Normal74"/>
      </w:pPr>
      <w:r>
        <w:pict>
          <v:shape id="_x0000_i1302" type="#_x0000_t75" alt="LexisNexis®" style="width:147.75pt;height:30pt">
            <v:imagedata r:id="rId17" o:title=""/>
          </v:shape>
        </w:pict>
      </w:r>
      <w:r>
        <w:cr/>
      </w:r>
    </w:p>
    <w:p>
      <w:pPr>
        <w:pStyle w:val="Heading172"/>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Edwards Acquitted on One Count; Mistrial on 5 Others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2012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SEVERSON and JOHN SCHWARTZ</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3" style="position:absolute;z-index:2518661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GREENSBORO, N.C. -- When former Senator John Edwards, a man who reached for the presidency while scrambling to hide a pregnant mistress, heard on Thursday that a federal jury would not convict him on the six corruption charges he faced, he fell back in his chair and closed his eyes.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just a moment, the man whose most intimate sexual details, lies and bare political ambition had been aired for nearly six weeks in a federal trial, looked as if he might cry.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said as he left the courtroom, he had sinned.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an awful, awful lot that was wrong,'' he said. ''I am responsible. I don't have to go any further than the mirror. It's me and me alone.''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not guilty of using campaign funds to hide those sins,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Mr. Edwards has lost in the court of public opinion. But on Thursday he was vindicated, for the moment, by a jury of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North Carolinians who could not reach a verdict on the five charges of campaign finance fraud and conspiracy he faced.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acquitted him on one, which was based on a $200,000 check that the heiress Rachel Mellon had written him in January 2008, the month he dropped out of the race for the Democratic nomination for president. The result was seen as a setback for the Justice Department's public integrity section, the watchdog agency that has struggled to rebuild itself.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offered no indication on whether it would retry Mr. Edwards.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decides to do so, the verdict and mistrial end one of the most scandalous chapters in the history of presidential campaigning, weaving in a hidden child, an ambitious would-be first lady dying of cancer, secret money from ultrarich supporters and legal scrutiny of the laws that regulate how money given to candidates for office can be used.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verdict will help politicians better interpret the labyrinth of campaign finance law or lead to more gifts to candidates, said Richard L. Hasen, an expert in election law at the University of California, Irvine. ''This is not going to open up a free-for-all where you're going to have the 'super-PAC' billionaires giving large 'gifts' to their candidate friends.'' He noted that the Federal Election Commission has made it clear that it looks critically upon the practice unless there has been a pattern of gift-giving unrelated to campaigns, as with Ms. Mellon to Mr. Edwards.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were advising candidates, he said, ''I would encourage them to be extremely cautious so as not to get caught up in something which could cause an overzealous prosecutor to try to make a name for himself or herself.''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contended that Mr. Edwards used about $1 million to finance a complex scheme to keep Rielle Hunter, a former campaign videographer with whom he began an extramarital affair in 2006, from his wife and the public while he pursued the presidency.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were based on how he handled money from Fred Baron, a wealthy Texas lawyer who was Mr. Edward's finance chairman, and Mrs. Mellon, now 101, an heiress to pharmaceutical and banking fortunes with connections to the Kennedy family.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jurors, who had deliberated for nine days, were escorted to their cars by federal marshals without comment.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Catherine C. Eagles cautioned them against speaking with the news media or even reading or watching much of the coverage for the next few days, saying they would need some time to reconnect with their families.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had been through the length of the trial, Judge Eagles was solicitous as she said goodbye. ''You can hold your head up,''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brief interview, one juror said ''it was real divided'' when asked about the deliberations. She and another juror were at the Charlotte, N.C., airport, on their way to New York for a morning TV appearance.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jurors came to the judge with a note around 2 p.m. on Thursday saying they had a verdict. The next half-hour was as tense as it had been since testimony began on April 23. Mr. Edwards sat with eyes forward, virtually expressionless. His daughter Cate, who sat behind him for the entire trial, twirled her hair, her foot jiggling. Next to her were his parents, Wallace and Bobbie Edwards, who huddled close and held hands.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after the judge had to send the jury back to their deliberation room to clarify what they meant when they said they had reached a verdict on one count but not the others, they returned and a mistrial was declared.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58, who by this time knew the tide had turned in his direction, smiled broadly and hugged Cate, then his parents and his legal team.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scores of cameras outside the courtroom, he thanked his family, expressed love for his daughter Cate, 30, who like her father is a lawyer; his other two children, who are school age; as well as his son Wade, who died in a car accident in 1996 when he was 16.</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the surprise of many, he expressed his love for the daughter he had with Ms. Hunter, ''my precious Quinn,'' whom ''I love more than any of you could ever imagine.''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when The National Enquirer broke the story that Mr. Edwards had been having an affair, the tale of a family torn apart had been nothing less than cinematic in scope.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contended that Ms. Mellon, using a North Carolina interior decorator as a go-between, sent $725,000 to an Edwards aide for what she knew only as a personal problem.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problem was Ms. Hunter, whose relationship with Mr. Edwards became increasingly apparent to his aides and his wife, Elizabeth, as he traveled with Ms. Hunter around the country campaigning for the Democratic nomination.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prosecutors contended, came up with a scheme. Andrew Young, an aide whom campaign staffers often made fun of as an unreliable Edwards sycophant, would claim paternity, then Mr. Baron would send them underground.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expensive cross-country odyssey began in December 2007, just before the Iowa caucuses and two months before Ms. Hunter gave birth to their daughter.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dropped out of the race in January 2008, and continued to deny the affair until he went public in an ABC interview just before the Democratic nominating convention. But he lied there, too, claiming the affair was over and brief. The interview was the last piece of evidence presented by the prosecution.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Edwards, meanwhile, was waging a public battle with cancer and a private battle with Mr. Edwards, who finally, in January 2010, admitted that Quinn -- whose full name is Frances Quinn Hunter -- was his child. Mrs. Edwards died in December 2010.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case that had no precedent, the Department of Justice began an investigation aimed at proving Mr. Edwards conspired to secretly use the money to influence the outcome of his presidential bid in violation of the Federal Election Campaign Act, accepting contributions that exceeded campaign finance limits, and causing his campaign to file a false financial disclosure report.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indicted in June 2011.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finance law is ever changing and being reinterpreted, with this case falling on one central question: Were the donations for the sole purpose of influencing the campaign or merely one purpose.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Edwards's defense centered largely on the argument that the money was simply a way for friends to help him hide the affair from Mrs. Edwards, a woman described during testimony as ''volcanic,'' who once got so distraught she ripped off her shirt and bra in front of staff members and screamed, ''You don't see me anymore!'' at Mr. Edwards.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team, led by Abbe Lowell, spent much of its time on court attacking Mr. Young as a liar who siphoned much of the money to build a dream house and to take trips.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tried to show that Mr. Young and his family were pawns in a game of deception orchestrated by Mr. Edwards.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remains free to raise his children, visit Ms. Hunter and Quinn in Charlotte, practice law and ponder the arc of a career that brought him close to the presidency and then, in the end, crashing back down. ''I don't think God's through with me,'' he said ''I really believe he thinks there's still some good things I can do.''</w:t>
      </w:r>
    </w:p>
    <w:p>
      <w:pPr>
        <w:pStyle w:val="Normal74"/>
        <w:keepNext w:val="0"/>
        <w:spacing w:before="240" w:after="0" w:line="260" w:lineRule="atLeast"/>
        <w:ind w:left="0" w:right="0" w:firstLine="0"/>
        <w:jc w:val="left"/>
      </w:pPr>
      <w:r>
        <w:br/>
      </w:r>
      <w:hyperlink r:id="rId642" w:history="1">
        <w:r>
          <w:rPr>
            <w:rFonts w:ascii="arial" w:eastAsia="arial" w:hAnsi="arial" w:cs="arial"/>
            <w:b w:val="0"/>
            <w:i/>
            <w:strike w:val="0"/>
            <w:color w:val="0077CC"/>
            <w:sz w:val="20"/>
            <w:u w:val="single"/>
            <w:vertAlign w:val="baseline"/>
          </w:rPr>
          <w:t>http://www.nytimes.com</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4" style="position:absolute;z-index:251867136"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Edwards with his daughter Cate and his parents at the courthouse. ''I did an awful, awful lot that was wrong,'' he said. (A1)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Edwards with his daughter after the mistrial was declared. The jury was unable to agree on most of the charges after nine days of deliberations. (PHOTOGRAPHS BY TRAVIS DOVE FOR THE NEW YORK TIMES) (A17)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2012</w:t>
      </w:r>
    </w:p>
    <w:p>
      <w:pPr>
        <w:pStyle w:val="Normal74"/>
      </w:pPr>
    </w:p>
    <w:p>
      <w:pPr>
        <w:pStyle w:val="Normal74"/>
        <w:ind w:left="200"/>
        <w:sectPr>
          <w:type w:val="continuous"/>
          <w:pgMar w:top="840" w:right="1000" w:bottom="840" w:left="1000" w:header="400" w:footer="400"/>
          <w:pgNumType w:fmt="decimal"/>
          <w:cols w:space="720"/>
        </w:sectPr>
      </w:pPr>
      <w:r>
        <w:br/>
      </w:r>
      <w:r>
        <w:pict>
          <v:line id="_x0000_s1305"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75"/>
      </w:pPr>
    </w:p>
    <w:p>
      <w:pPr>
        <w:pStyle w:val="Normal75"/>
      </w:pPr>
      <w:r>
        <w:pict>
          <v:shape id="_x0000_i1306" type="#_x0000_t75" alt="LexisNexis®" style="width:147.75pt;height:30pt">
            <v:imagedata r:id="rId17" o:title=""/>
          </v:shape>
        </w:pict>
      </w:r>
      <w:r>
        <w:cr/>
      </w:r>
    </w:p>
    <w:p>
      <w:pPr>
        <w:pStyle w:val="Heading173"/>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Indie Rock Enhanced With Mildew</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2009 Monday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MUSIC REVIEW ALL TOMORROW'S PARTIES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RATLIFF</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MONTICELLO, N.Y. </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7" style="position:absolute;z-index:2518691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11:15 p.m. on Saturday, Buzz Osborne of the Melvins, a dour, stocky man in his mid-40s with forelocks like giant gray tarantula legs, strode through a twinkly-musty ballroom at Kutsher's Country Club here. He wore his stage clothes: a black gown down to his high-tops. A few college kids sitting on the carpet big-upped him. He nodded, disappeared behind a backstage curtain and 10 seconds later stood in front of his band, beginning a series of slow riffs over the thud of two drummers and bass frequencies that could kill cattle, or clear your sinuses.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Tomorrow's Parties is a series of hardcore-enthusiast, indie-rock festivals organized from a British production office since 1999. They happen throughout the year: four in England, at Butlin's Holiday Camp in Minehead, Somerset; one in Barcelona, Spain, as part of the Primavera Sound Festival; one in Australia; and one at Kutsher's, a faded Catskills palace 90 minutes outside Manhattan and 30 years behind modern design aesthetics. This year's festival, held from Friday to Sunday, was the second at Kutsher's, the perfect American analogue to an English holiday camp: an all-conveniences-included getaway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commercial sponsors, and the majority of the audience stays on site. With a capacity of less than 2,500 (this year's crowd was under 2,000), it's a festival of music -- and, to a lesser degree, comedy and film -- that's more like a conference.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restricted passages: the talent uses the same routes that you do. (There's the comedian David Cross by the Ping-Pong table. There's Wayne Coyne of the Flaming Lips by the video-game arcade.) The assumption is that nobody will waste anyone else's time because nobody's here who doesn't really want to be here. The mildew reinforces that assumption.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Tomorrow's Parties is built on passion and rather exacting taste. Its directors, Barry Hogan and Deborah Higgins, a married couple, aren't coy about what they do.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me acting out fan-boy fantasies of things I want to see,'' Mr. Hogan said during a few harried minutes in the on-site office. ''I've got no inhibitions.'' He also has no delusions about his audience: ''a very selective audience of music snobs,'' he called them.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bands -- mostly those active in the 1980s and '90s, indie rock's golden years -- can reunite without too many people worrying about the issue of Tarnishing the Great Legacy. The past is regarded with informed fascination, not disdain or boredom. Over the last 10 years Mr. Hogan and Ms. Higgins have become powerful enough to add more incentive to reunions, by booking bands for several festivals within a five-month span, and a little more pretext, by asking those bands to play a single album in proper sequence.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unearthings were the Jesus Lizard, from Chicago, which hasn't been on the road in 10 years, as well as Suicide, from New York City, and the Feelies, from New Jersey, two bands that have seldom performed in that time.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all played Friday, while Saturday's lineup drew the most one-day-pass festivalgoers: indie-rock superstars, stalwarts and whatever-happened-to curiosities like Animal Collective, the Melvins and Boss Hog. (As usual for the festival, the music for the  third day was put together by a headlining band; this year's curators and headliners were the Flaming Lips. WFMU, 91.1 FM, concludes its broadcasts from the festival on Monday.)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comedian Eugene Mirman acted out a funny sketch. It involved a man from the 1800s having a hard time understanding the concept of Blu-ray. Later that night David Yow, the singer of the Jesus Lizard, resembled that guy: a beady-eyed frontiersman, maybe, with no contemporary manners.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band's best songs are grisly dreams that boil down to a hard, Zeppelin-like riff and a vocal phrase remembered like a nightmare: ''Will you bury me?'' or ''I can see by your eyes/But I can't see!'' or ''I can swim! I can't swim!'' Mr. Yow's body language was furtive and prerock, suggesting a knowledge of Hawaiian dancing and the way to act around nervous horses. (At 49, he's not as confrontational as he was but carries a hint of experience and danger, like Jerry Lee Lewis.) The band was superfine, hitting every detail of its loud, precise, awkward compositions; the crowd climbed on Mr. Yow, and he climbed on the crowd in turn.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Kutsher's facilities include a pool, ball fields and a card room. The American band Shellac, a regular at All Tomorrow's Parties, really settled in: during its Saturday night set, the bassist Bob Weston arranged a time and place for a pickup baseball game from the stage. And a few hours after the set ended, Steve Albini, Shellac's singer and guitarist, manned the table in the second-floor card room, his self-appointed job for the weekend.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 play some poker?'' he asked hopefully. There were no other comers. But it would start up later: the night before, he said, the table had been open until 5 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Indie rock can be calculated musical pallor, but this weekend it was calculated excess -- globs of echo, overmodulated vocals, furious strumming and deep bass. Animal Collective used to sound scratchy and scrabbly, but now its shows, made almost entirely with live electronics, are sounding like extended dance mixes, fattened up with reverb, high vocal harmonies and tribal rhythms. Akron/Family played tribal, too, trying on the communal-jam, songs-within-songs territory of late-'60s Grateful Dead, inviting audience members to drum onstage with the band.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Dirty Three, from Australia -- another return engagement -- worked up waves of furious sorrow between guitar, drums and violin, with the violinist Warren Ellis turning his back to the audience and sawing away. It was lugubrious, minor-key, rubato-rhythm music that could accommodate endless fattening; Nick Cave joined the band for the end of the set, playing piano and doubling the force of each chord.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Suicide, the oldest group on the list of 39 and possibly the most extreme, was there to play its first album, made in 1977. Its set  was one of the festival's shortest: seven songs, mostly four minutes or less, a kind of cross between doo-wop and Theater of Cruelty, undergirded by a fast, deep electronic throb.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much of it at high volume could literally make you sick, but Martin Rev, on keyboards, and Alan Vega, the singer, know the music's scale and purpose. Mr. Vega, now 71, a survivor from an earlier economic depression, sang and screamed the album's macabre story-song centerpiece, ''Frankie Teardrop.'' After the climax -- Frankie kills his family and then himself -- Mr. Vega began counseling the audience, over the throb.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bad as things get,'' he implored, ''you got to keep hope alive. You got to survive. Things get better. Maybe not the way you think. But some way.''</w:t>
      </w:r>
    </w:p>
    <w:p>
      <w:pPr>
        <w:pStyle w:val="Normal75"/>
        <w:keepNext w:val="0"/>
        <w:spacing w:before="240" w:after="0" w:line="260" w:lineRule="atLeast"/>
        <w:ind w:left="0" w:right="0" w:firstLine="0"/>
        <w:jc w:val="left"/>
      </w:pPr>
      <w:r>
        <w:br/>
      </w:r>
      <w:hyperlink r:id="rId650" w:history="1">
        <w:r>
          <w:rPr>
            <w:rFonts w:ascii="arial" w:eastAsia="arial" w:hAnsi="arial" w:cs="arial"/>
            <w:b w:val="0"/>
            <w:i/>
            <w:strike w:val="0"/>
            <w:color w:val="0077CC"/>
            <w:sz w:val="20"/>
            <w:u w:val="single"/>
            <w:vertAlign w:val="baseline"/>
          </w:rPr>
          <w:t>http://www.nytimes.com</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08" style="position:absolute;z-index:25187020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All Tomorrow's Parties, in Monticello, N.Y., included Buzz Osborne of the Melvins.(C1)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Ellis of the Australian group Dirty Three performing at All Tomorrow's Parties, a weekend-long festival at Kutsher's Country Club in Monticello, N.Y.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Yow of the Jesus Lizard getting a ride from the crowd.(PHOTOGRAPHS BY SUSAN STAVA FOR THE NEW YORK TIMES)(C5)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2009</w:t>
      </w:r>
    </w:p>
    <w:p>
      <w:pPr>
        <w:pStyle w:val="Normal75"/>
      </w:pPr>
    </w:p>
    <w:p>
      <w:pPr>
        <w:pStyle w:val="Normal75"/>
        <w:ind w:left="200"/>
        <w:sectPr>
          <w:type w:val="continuous"/>
          <w:pgMar w:top="840" w:right="1000" w:bottom="840" w:left="1000" w:header="400" w:footer="400"/>
          <w:pgNumType w:fmt="decimal"/>
          <w:cols w:space="720"/>
        </w:sectPr>
      </w:pPr>
      <w:r>
        <w:br/>
      </w:r>
      <w:r>
        <w:pict>
          <v:line id="_x0000_s130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76"/>
      </w:pPr>
    </w:p>
    <w:p>
      <w:pPr>
        <w:pStyle w:val="Normal76"/>
      </w:pPr>
      <w:r>
        <w:pict>
          <v:shape id="_x0000_i1310" type="#_x0000_t75" alt="LexisNexis®" style="width:147.75pt;height:30pt">
            <v:imagedata r:id="rId17" o:title=""/>
          </v:shape>
        </w:pict>
      </w:r>
      <w:r>
        <w:cr/>
      </w:r>
    </w:p>
    <w:p>
      <w:pPr>
        <w:pStyle w:val="Heading174"/>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ACTIVISTS IN POLAND REAFFIRM IDEALS AT A RALLY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1986, Monday, Late City Final Edition</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4; Foreign Desk</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 KAUFMAN, Special to the New York Times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CZESTOCHOWA, Poland, Sept. 21</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1" style="position:absolute;z-index:2518722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thousand workers from all over Poland gathered at a Roman Catholic shrine here today to join in a reaffirmation of the democratic ideals of the Solidarity labor movement.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signs of a struggle within the movement as its leaders re-examined their strategy after a Government amnesty that freed political prisoners.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behind banners bearing Solidarity insignia, delegations from all industrial centers cheered Lech Walesa, the union leader, and Bogdan Lis and Bogdan Borusewicz, both of whom were freed from prison last weekend under the amnesty.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at the annual workers' pilgrimage to the Shrine of the Black Madonna, most of the placards demanded the release of prisoners. Today, a week after the amnesty, there were different messages. ''God save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atheism,'' said one, while another proclaimed, ''Mother Mary, defend Poland from Communism.''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appeared before the crowd and raised his arms in the union's victory salute, but neither he nor other union leaders spoke. Apparently heeding Government warnings that the church is not to be used as political forum, Mr. Walesa also told reporters that he would make no comments about political strategy.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church figures who spoke at the ceremony defended the ideals and achievements of the independent union federation. ''The amnesty was not an act of mercy or magnanimity, but an act of justice toward people who were imprisoned without reason,'' said the Rev. Jerzy Panaskiewicz.</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Henryk Cardinal Gulbinowicz, the Archbishop of Wroclaw, said he hoped that Poles would never again ''be imprisoned for their opinions.'' He also told the cheering crowd, ''Only the right to organize independent organizations will enable Poland to overcome the severe political and economic crises troubling this country.''</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Strain Emerge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banners were waved and the clerics' words were applauded, signs of strain were emerging among the activists. For one thing, Zbigniew Bujak, the former fugitive leader of the underground wing of Solidarity, has yet to have his photograph taken with Mr. Walesa, the symbol of the movement. Neither Mr. Bujak nor Wladyslaw Frasyniuk, another popular labor leader who was freed under the amnesty, was at the mass here today.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Walesa sought to make light of their absence. He did, in fact, meet with Mr. Bujak in Warsaw eight days ago, and he told photographers today, ''If you want a picture of me with Bujak, then come to Gdansk for my birthday party next Sunday.''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Walesa was absent from a party in Warsaw on Friday night attended by hundreds of activists.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activists say the issue is not simply egos or rivalries, but also tactical differences that have emerged since the amnesty was declared. For example, should the underground structures, still commanded by fugitives, be phased out? Should the Solidarity leadership retreat from demanding the restoration of the rights and concessions won from the Government before the union was banned?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Overture on Advisory Body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points of discussion involve responses to Government overtures for the formation of a Government advisory council. The initiative is a milder form of a Solidarity idea offered shortly before the union was crushed and martial law declared in 1981.</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sets of discussions among union figures, including Mr. Walesa, were held in Warsaw over the weekend on some of these questions. More such talks are planned as the union reacts to the gambit of the Polish leader, Gen. Wojciech Jaruzelski, in freeing the prisoners.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men and women were in prison, Solidarity could ask and demand, and the Government was faced with decisions of how to respond,'' a European diplomat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appears that the general may have reversed the situation,'' the diplomat added. ''Now it is Solidarity that is faced with decisions of how to respond, whether to spurn compromise as collaboration or to back down on old positions, seizing the chance for what at best would be half a loaf.''</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12" style="position:absolute;z-index:25187328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Bogdan Lis and Lech Walesa (NYT/Witold J. Szulecki)</w:t>
      </w:r>
    </w:p>
    <w:p>
      <w:pPr>
        <w:pStyle w:val="Normal76"/>
      </w:pPr>
    </w:p>
    <w:p>
      <w:pPr>
        <w:pStyle w:val="Normal76"/>
        <w:ind w:left="200"/>
        <w:sectPr>
          <w:type w:val="continuous"/>
          <w:pgMar w:top="840" w:right="1000" w:bottom="840" w:left="1000" w:header="400" w:footer="400"/>
          <w:pgNumType w:fmt="decimal"/>
          <w:cols w:space="720"/>
        </w:sectPr>
      </w:pPr>
      <w:r>
        <w:br/>
      </w:r>
      <w:r>
        <w:pict>
          <v:line id="_x0000_s1313"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77"/>
      </w:pPr>
    </w:p>
    <w:p>
      <w:pPr>
        <w:pStyle w:val="Normal77"/>
      </w:pPr>
      <w:r>
        <w:pict>
          <v:shape id="_x0000_i1314" type="#_x0000_t75" alt="LexisNexis®" style="width:147.75pt;height:30pt">
            <v:imagedata r:id="rId17" o:title=""/>
          </v:shape>
        </w:pict>
      </w:r>
      <w:r>
        <w:cr/>
      </w:r>
    </w:p>
    <w:p>
      <w:pPr>
        <w:pStyle w:val="Heading175"/>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Public Housing in City Reaches a Fiscal Crisis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2014 Tuesday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5" style="position:absolute;z-index:25187532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it seems, wants a piece of New York City public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homeless people are demanding more apartments for families living in shelters. School officials want space in public housing for new prekindergarten classes. Mayor Bill de Blasio wants to use open land in the projects for new affordable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over a quarter of a million households sit on the waiting list for an apartment in one of the New York City Housing Authority's 334 developments.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demands on Nycha, as the housing authority is known, clash with a grave financial reality. After years of shrinking government investment in public housing, the agency has a $77 million budget deficit this year and unfunded capital needs totaling $18 billion, its officials say.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Shola Olatoye, the housing authority's chairwoman, said the huge shortfalls had pushed public housing into a ''pretty dire'' phase, leaving the authority unable to meet many of its day-to-day obligations, like timely repairs, and most of its long-term capital needs.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it were triage,'' Ms. Olatoye said in an interview. ''It's beyond triage.''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 years after it was created during the Depression to replace crowded, unsanitary tenements, public housing in New York is at a crossroads. Who should pay for public housing, and how, are questions being asked as officials, experts and tenants try to figure out how to preserve a bastion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 city with less and less affordable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fallen on a mayor who has staked his tenure on making New York livable for the poor but who is up against a steady government retreat from housing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400,000 people live in public housing apartments, most of which were built between 1942 and 1969. Federal subsidies for Nycha and other public housing authorities, which are subject to federal funding and oversight but administered locally, have been shrinking in earnest since the 2000s, and while New York has withstood the cuts better than many other big-city authorities, the reckoning appears to be at hand, officials and experts say.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Expenses are being cut. Vital repairs are going uncompleted. And essential renovations are being put off indefinitely.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 storm of an aging building stock at the same time of massive housing cuts from Congress,'' said Holly M. Leicht, the Department of Housing and Urban Development's regional administrator for New York and New Jersey. ''Public housing has to redefine how they do business.''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 Blasio administration, which has made housing a centerpiece of its agenda, has called for a ''total reset,'' which essentially means finding billions of dollars to keep thousands of aging buildings habitable for decades to come.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housing projects the unmet capital need is staggering. Castle Hill Houses in the Bronx, with 14 buildings and about 5,000 residents, needs $23 million worth of immediate repairs, housing officials said. The projected cost for needed improvements at Baruch Houses, the largest housing project in Manhattan with 17 buildings and more than 5,100 residents, reaches $241.9 million over the next five years, the officials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Baruch, apartments need windows with better seals, facades need work to protect pedestrians from falling pieces of broken brick, and cracked walkways need repaving. In one 12-story building at Castle Hill, an entire vertical line of apartments shows cracks, residents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the whole building might fall,'' said Roxanne Reid, 58, a retired school crossing guard and tenant leader at the housing project.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sites, like Harlem River Houses, whole top floors have been vacated, and sometimes the apartments below them, because of roof leaks. (The project is finally set to start $22 million worth of renovations this year, housing officials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houses more than 8 percent of the city's approximately two million renter households, including some of the neediest. About 80 percent of public housing residents are poor or have very low incomes, making less than $41,950 a year for a household of four, city officials said. More than a quarter of the residents are 65 and older.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gives priority in its admission policies to special groups -- like domestic violence victims and, since Mr. de Blasio's election, people from homeless shelters -- as well as working families who can pay higher rents.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economic diversity as well as the tremendous need for affordable housing in an expensive real estate market has helped public housing in New York survive even as it is demolished in other cities as units nationwide fall into disrepair. But affordable housing advocates say that this highly valued stock is threatened and that nothing short of a major government rescue plan -- some use the term Marshall Plan -- from the state and city will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financing for capital projects has shrunk cumulatively by over $1 billion in the last decade or so, to $294 million this year from $419 million in 2001, federal figures show. Congressional appropriations for operations have not seen the same steady decline but have fluctuated significantly -- $920 million in 2010, $830 million in 2013 -- making it hard for officials to plan from year to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do something about these developments, we're going to lose them,'' said Judith Goldiner, a chief lawyer with the Legal Aid Society, which represents public housing tenants in litigation against the housing authority. ''Capital disinvestment leads to deterioration. Some units here, some units there, leads to a lot of units.''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housing experts have urged a state-city partnership like the one forged to expand access to prekindergarten throughout the city. Others say the solutions should also include leveraging some of the open land in the public housing developments, which could be worth billions of dollars in development rights.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a massive amount'' of money, said Emily A. Youssouf, who served on the Housing Authority board as an appointee of Mayor Michael R. Bloomberg until earlier this year. ''For a massive amount, you need to do something radical.''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of leasing public housing land, much less selling it, has been politically unpalatable. Mayor Bloomberg prompted controversy -- and lawsuits -- last year when his administration proposed leasing parking lots and recreational areas to private developers to build market-rate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has scuttled that proposal, saying the land should be used for affordable housing instead. But any future land development would bring in only a small fraction of the money needed, federal and city officials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we have to think of a very diverse financial strategy, and development is one piece of it,'' Ms. Olatoye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 Blasio administration announced an affordable housing strategy this year, officials said that public housing would have to be addressed separately. It was a testament to the system's vital role but also to the challenges facing the housing authority, including overcoming residents' fears that they could be displaced. Now the administration hopes to deliver a plan for public housing in December.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overtime costs and transferring authority-run community spaces and social services to other city agencies are likely to be in the strategy. The agency is also planning to give individual housing projects responsibility over their own budgets and property management to make them more accountable.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Olatoye said that she was seeking new ways to leverage public funds to raise private money and planned to make a ''compelling'' case to the state to resume providing substantial support to public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by far the largest public housing agency in the country, is a big employer and a big spender, with 11,200 workers and annual spending of more than $3 billion. That, Ms. Olatoye said, cannot be ignored.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we contribute to the city and state economy and the state contributes nothing is a real conversation we need to have,'' she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Nycha, while plagued by problems, has not had the levels of corruption and mismanagement seen in the county's most troubled housing authorities, according to the federal housing agency.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Scott M. Stringer, the city comptroller, whose office is conducting several audits of the housing authority, said the agency could do much better.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office had already identified ''very serious'' issues involving the authority's capacity to spend funds efficiently and take advantage of opportunities that would bring in more money.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tradition of incompetence and lack of accountability,'' Mr. Stringer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officials succeed in addressing those problems, the authority has to do more to bring about fiscal solvency. Nycha gets almost one-third of its revenue from rents -- which cannot exceed 30 percent of a tenant's income -- and two-thirds from federal subsidies. The total is not covering costs, so for years the authority has had to tap reserves and capital funds to cover operating shortfalls.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the antipoverty organization Community Service Society noted that the state and city used to pay the authority substantial annual operating subsidies. The money from the state has all but stopped and the city makes allocations only for specific programs.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that public housing is worthy of a major investment, comparable to the hundreds of millions of dollars the city and state have invested in baseball stadiums. Mayor de Blasio and Gov. Andrew M. Cuomo ''have to show a commitment to Nycha and that commitment has to be capital,'' said Victor Bach, a senior housing policy analyst with the group.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many residents of the authority's 2,600 buildings live with chronic leaks, mold and maintenance problems, and hundreds of apartments sit empty awaiting work. The buildings in most desperate shape need major renovations, like the replacement of roofs, facades, plumbing and heating systems, but have equipment nearing or beyond the end of its useful life.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said Dr. Nicholas D. Bloom, a public housing expert and associate professor at the New York Institute of Technology, ''it's a 1950s automobile that New York City is still driving. It's like Cuba.''</w:t>
      </w:r>
    </w:p>
    <w:p>
      <w:pPr>
        <w:pStyle w:val="Normal77"/>
        <w:keepNext w:val="0"/>
        <w:spacing w:before="240" w:after="0" w:line="260" w:lineRule="atLeast"/>
        <w:ind w:left="0" w:right="0" w:firstLine="0"/>
        <w:jc w:val="left"/>
      </w:pPr>
      <w:r>
        <w:br/>
      </w:r>
      <w:hyperlink r:id="rId665" w:history="1">
        <w:r>
          <w:rPr>
            <w:rFonts w:ascii="arial" w:eastAsia="arial" w:hAnsi="arial" w:cs="arial"/>
            <w:b w:val="0"/>
            <w:i/>
            <w:strike w:val="0"/>
            <w:color w:val="0077CC"/>
            <w:sz w:val="20"/>
            <w:u w:val="single"/>
            <w:vertAlign w:val="baseline"/>
          </w:rPr>
          <w:t>http://www.nytimes.com/2014/08/12/nyregion/new-york-public-housing-faces-crisis-as-demands-and-deficits-grow.html</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6" style="position:absolute;z-index:25187635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Part of the Edenwald Houses in the Bronx. Mayor Bill de Blasio wants to use open land in the projects for new affordable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Shola Olatoye, chairwoman of the housing authority, said it could not do timely repairs. ''It's beyond triage,'' she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Mold and a buckling wall in the Castle Hill Houses in the Bronx. Officials said the project needed $23 million in repairs. (PHOTOGRAPHS BY JAKE NAUGHTON/THE NEW YORK TIMES) (A17) CHARTS: The Budget Shortfall: In 2014, the New York City Housing Authority expects a $77 million shortfall. It plans to spend $3.1 billion this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needs to be fixed:  The Housing Authority says it needs to make $18 billion in building  improvements. By 2018, it plans to spend $3.92 billion on upgrades. (Source: New York City Housing Authority) (A17)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1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78"/>
      </w:pPr>
    </w:p>
    <w:p>
      <w:pPr>
        <w:pStyle w:val="Normal78"/>
      </w:pPr>
      <w:r>
        <w:pict>
          <v:shape id="_x0000_i1318" type="#_x0000_t75" alt="LexisNexis®" style="width:147.75pt;height:30pt">
            <v:imagedata r:id="rId17" o:title=""/>
          </v:shape>
        </w:pict>
      </w:r>
      <w:r>
        <w:cr/>
      </w:r>
    </w:p>
    <w:p>
      <w:pPr>
        <w:pStyle w:val="Heading176"/>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STAGE: 'RAGGED TROUSERED PHILANTHROPISTS,' A DRAMA</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1986, Wednesday, Late City Final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23, Column 1; Cultural Desk; Review</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9" style="position:absolute;z-index:2518784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Ragged Trousered Philanthropists'' represents the inelegant side of Edwardian England, where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in this case a group of housepainters and decorators - struggles for a living in a society that has relegated it to the bottom of the ladder. The Robert Tressell novel first appeared in England in 1914, several years after the author had died, and it gradually became a classic of socialist literature. Among other things, the novel is credited with being instrumental in winning the election for the Labor Party in 1945.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enough material in the book for a Masterpiece Theater series. In his adaptation, now running at Soho Rep, Stephen Lowe offers a stylized, thoughtful abridgement, as much a documentary as a drama. The play, which toured England in the late 1970's, was revived in 1983 at London's Half Moon Theater, where I first saw it on an unbearably hot July evening. In a sense, the audience's extreme discomfort added to the immediacy of the event, as we were led, brushstroke by brushstroke, through the depressed lives of these underpaid, underappreciated workers.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evening, the actors painted the inside of the theater - a new coat every performance -with a care and a diligence that would assure them of painting as an alternate profession. The Half Moon stood in for a house of the period.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not have thought that this play, so rooted in a specific English environment and sensibility, would export easily. As it turns out, the Soho Rep has made an intrepid leap into the ''Ragged Trousered'' world, presenting the American premiere of Mr. Lowe's play and, to a great extent, simulating the English theatrical experience.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Situated in a gymnasium on an upper floor of Greenwich House, Julian Webber's production stops short of repainting the entire place. The painting itself is somewhat cursory, but the performance is fueled with earthy regionalism and authenticity.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precision, the actors describe the close-knit community and the rising discontent of the workers, united in fear and in need. The painters are told that they work ''with their hands'' and the masters ''with their brains'' - and they believe it, despite evidence to the contrary. Under pressure from a militant socialist worker (Michael Wetmore), these skilled craftsmen begin to have glimmers of doubt about their roles as unwilling philanthropists for the upper classes.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conclusion is hortatory - the workers raise a banner of protest - the route is more personalized than polemical, as the playwright reveals character through detail and through a depiction of the work process itself. The men are not as individualized as characters in the works of David Storey. Nor does ''The Ragged Trousered Philanthropists'' claim the territory of theatrical metaphor. But it does draw a fine-lined group portrait of class disparity, of men forced by poverty and unemployment into consolidating their goals and their common interest.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Webber has marshaled the American company into the equivalent of an English ensemble. The actors look and dress like men of the period, and they are also adept at singing folk songs, a feature of the briefly celebratory second act ''beano,'' or annual outing. The actors and the cast's one actress, Ellen Mareneck, double as both workers and bosses. Mr. Wetmore, Time Winters and Ms. Mareneck could be singled out for praise, but, in keeping with the provocative subject, the production is clearly a creative group effort.</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BRUSHSTROKES</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RAGGED TROUSERED PHILANTHROPISTS, by Stephen Lowe; based on the book by Robert Tressell; directed by Julian Webber; set by David Nelson; costumes by Patricia Adshead; lights by Nancy Collings; musical director, Frank Lindquist; stage manager, Margaret Durkin; production stage manager, Alice Perlmutter. Presented by Soho Rep, at Greenwich House, 27 Barrow Street. With: Steve Hofvendahl, Michael Wetmore, John Gould Rubin, Ellen Mareneck, Time Winters, Ray Collins and George Taylor.</w:t>
      </w:r>
    </w:p>
    <w:p>
      <w:pPr>
        <w:pStyle w:val="Normal78"/>
      </w:pPr>
    </w:p>
    <w:p>
      <w:pPr>
        <w:pStyle w:val="Normal78"/>
        <w:ind w:left="200"/>
        <w:sectPr>
          <w:type w:val="continuous"/>
          <w:pgMar w:top="840" w:right="1000" w:bottom="840" w:left="1000" w:header="400" w:footer="400"/>
          <w:pgNumType w:fmt="decimal"/>
          <w:cols w:space="720"/>
        </w:sectPr>
      </w:pPr>
      <w:r>
        <w:br/>
      </w:r>
      <w:r>
        <w:pict>
          <v:line id="_x0000_s1320"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79"/>
      </w:pPr>
    </w:p>
    <w:p>
      <w:pPr>
        <w:pStyle w:val="Normal79"/>
      </w:pPr>
      <w:r>
        <w:pict>
          <v:shape id="_x0000_i1321" type="#_x0000_t75" alt="LexisNexis®" style="width:147.75pt;height:30pt">
            <v:imagedata r:id="rId17" o:title=""/>
          </v:shape>
        </w:pict>
      </w:r>
      <w:r>
        <w:cr/>
      </w:r>
    </w:p>
    <w:p>
      <w:pPr>
        <w:pStyle w:val="Heading177"/>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AUSTRIA'S 2 BIG PARTIES SET BACK IN VOTE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1986, Monday, Late City Final Edition</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TAGLIABUE, Special to the New York Times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VIENNA, Nov. 23</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2" style="position:absolute;z-index:2518804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handed a major setback today to Austria's two largest parties, while a small nationalist party that recently moved sharply to the right achieved stunning gains.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environmentalist Green movement also entered Parliament for the first time. It was the first time a fourth party has been in the Austrian legislature since the tiny Austrian Communist Party was voted out in 1959.</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Socialist Party of Chancellor Franz Vranitzky, despite a widespread loss of support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Vienna and Upper Austria, clung to its position as the strongest party in Parliament.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interview after the vote, Mr. Vranitzky said he would seek a coalition with the conservative Austrian People's Party, which remained the second largest group in Parliament despite considerable losses in the vote. He ruled out a continuation of the current three-year-old coalition with the small Freedom Party.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the President asks the leader of the largest parliamentary group to try to form a government.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to Disgruntled Voters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surprising advance was achieved by Jorg Haider, a mercurial right-wing nationalist, who seized control of the Freedom Party in September.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Haider parlayed an aggressive appeal to disgruntled voters into a doubling of the party's share of the popular vote, according to preliminary final results this evening.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Haider's rise to leadership in the Freedom Party - he wrested the chairmanship from Norbert Steger at a tumultuous party conference in Innsbruck - led Mr. Vranitzky to abruptly end the three-year-old partnership and call for early elections.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Haider, 36 years old, is his party's most outspoken proponent of an intensely nationalist, pan-German tendency.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Handsome and witty, Mr. Haider took his appeal to voters at outdoor rallies in shopping centers and pedestrian malls. At a final news conference Friday, his party announced that Mr. Haider had drawn 18,500 people to such gatherings in the eight-week campaign.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became embroiled in controversy when he called a convicted Nazi war criminal ''a soldier who had done his duty.''</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Waldheim Factor Unclear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to what extent Mr. Haider was able to profit from a conservative backlash among disillusioned Austrians against charges that Kurt Waldheim was linked to Nazi war crimes in World War II.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Waldheim was elected to the presidency, a largely ceremonial post, in June amid accusations that he lied about his wartime military service in the Balkans under a general who was later executed as a war criminal.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that large numbers of Socialist voters defected to the Freedom Party in industial areas that are threatened by joblessness. In rural areas, farmers appeared to have deserted the People's Party, traditionally strong there, for Mr. Haider.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Issuing the preliminary results, Interior Minister Karl Blecha said the Freedom Party took 9.72 percent of the popular vote, up from 4.98 percent in the last vote, in 1983. Under complex voting statutes, the party will now have 18 seats in the 183-member Parliament, compared with 12 now.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suffered the heaviest losses, dropping to 43.33 percent of the vote, from 47.6 percent, or 80 seats. The People's Party went down to 41.29 percent, from 43.2 percent, or 76 seats. And the Greens received 4.63 percent, giving them 9 seats.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Blecha said that about 118,000 letter ballots remained to be counted, meaning that there could be a slight shift in the number of seats accorded the parties. He said the final results would be made known Tuesday.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Parliament, the Socialists had 90 seats, the People's Party 81 and the Freedom Party 12.</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Analyzing his party's losses, Mr. Vranitzky said tonight that the Government had taken ''decisive measures'' in recent months to straighten out the troubled state-run industries, which many workers evidently interpreted as meaning job losses.</w:t>
      </w:r>
    </w:p>
    <w:p>
      <w:pPr>
        <w:pStyle w:val="Normal79"/>
      </w:pPr>
    </w:p>
    <w:p>
      <w:pPr>
        <w:pStyle w:val="Normal79"/>
        <w:ind w:left="200"/>
        <w:sectPr>
          <w:type w:val="continuous"/>
          <w:pgMar w:top="840" w:right="1000" w:bottom="840" w:left="1000" w:header="400" w:footer="400"/>
          <w:pgNumType w:fmt="decimal"/>
          <w:cols w:space="720"/>
        </w:sectPr>
      </w:pPr>
      <w:r>
        <w:br/>
      </w:r>
      <w:r>
        <w:pict>
          <v:line id="_x0000_s1323"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80"/>
      </w:pPr>
    </w:p>
    <w:p>
      <w:pPr>
        <w:pStyle w:val="Normal80"/>
      </w:pPr>
      <w:r>
        <w:pict>
          <v:shape id="_x0000_i1324" type="#_x0000_t75" alt="LexisNexis®" style="width:147.75pt;height:30pt">
            <v:imagedata r:id="rId17" o:title=""/>
          </v:shape>
        </w:pict>
      </w:r>
      <w:r>
        <w:cr/>
      </w:r>
    </w:p>
    <w:p>
      <w:pPr>
        <w:pStyle w:val="Heading178"/>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Youths Leaving Foster Care Are Found Facing Obstacles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2004 Tuesday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Feb. 23 </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5" style="position:absolute;z-index:2518824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study of young adults on the verge of leaving foster care systems reveals a bleak portrait of these 17-year-olds in Illinois, Wisconsin and Iowa. Many are lagging desperately behind in school, running into trouble with the law and struggling with psychological problems.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of 732 youths, which will be released Tuesday by the Chapin Hall Center for Children at the University of Chicago, offers a glimpse of a group often overlooked in the piles of studies and surveys: young people, once removed from their homes because of abuse or neglect, now preparing to exit the child welfare system as adults.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people heading out into the world who will have far less support than the average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said Mark E. Courtney, the study's author and the director of Chapin Hall Center. ''Up until now they have had the protection of the child welfare system. And as they head out, the deck, as you can see, is stacked against them.''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Courtney's study focused on 17-year-olds in the Midwest, who, like more than 20,000 young adults around the country each year, will soon leave the support system many of them have known for years. Many will ''age out'' at 18, though some states allow them to continue to get help until they turn 21.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survey makes clear, state officials and child welfare experts say, is that these young adults will need more help, not less.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ultimate outcome of a child: how well they transition into adulthood and become a productive member of society,'' said Vern Armstrong, chief of the bureau of protective services in Iowa's Department of Human Services. ''Obviously, we have a lot of work to do.''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Compared with a broad sample of youths from across the country, the 732 from foster care -- virtually all of the 17-year-olds from Iowa and Wisconsin and about two-thirds of those in Illinois -- were more likely to have been held back a grade, twice as likely to have been suspended from school and four times as likely to have been expelled, the study found. At age 17 -- though mostly in the upper grades of high school -- they were reading, on average, at a seventh grade level.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also more likely than the national sample to have been in trouble with the law. More than half had been arrested, more than a third had spent a night at a correctional facility, and one-fifth reported having been convicted of a crime.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in foster care had also received psychological counseling more often than the broader sample: more than a third said they had been counseled, and nearly a quarter said drugs had been prescribed to them for psychological problems. Seven percent reported spending at least one night in a psychiatric hospital in the past year, the study found.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study brought some more positive news, too. About 90 percent of those surveyed said they were optimistic about the future. More than half said they considered themselves lucky to have been placed in foster care. And an even larger segment said they were mostly satisfied with their experiences in foster care.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federal and state authorities have significantly increased spending to help those making the transition out of foster care. Dr. Courtney estimated that officials were spending some $200 million a year nationally on such programs.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what's being done is very, very little,'' said Richard Wexler, executive director of the National Coalition for Child Protection Reform. ''They've doubled the money from one drop in the bucket to two drops in the bucket. And how many children do you know -- anywhere -- who are ready to go out into the world at 18? It's urgent to do more.''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Mr. Wexler said, the more fundamental problem lies not at the end of a child's journey through the system but at the start. Fewer children, he said, should be removed from their homes and placed in foster care in the first place.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T. Murphy, who represents abused and neglected children as the public guardian for Cook County, which includes Chicago, said he attributed many of the troubling findings about teenagers to the constant moves from foster home to foster home many of them faced in earlier years.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a kid is moved four or five times, it's too late,'' Mr. Murphy said. ''By the time he is a teenager, he blows 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Dr. Courtney's study, one-quarter of the teenagers had lived in just one foster home, nearly two-fifths had lived in four or more foster homes and many had moved from school to school.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Bryan H. Samuels, the director of the Department of Children and Family Services in Illinois, the results of the study are simply the latest evidence that the agency must focus not just on children who will be adopted, not just on children who will return to their birth families -- but also on those who will stay in the system until they become adults.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change the way we serve them,'' he said. ''We have to change the menu of services that we offer them.''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Samuels, who himself lived in one of the state's residential programs from age 9 until 19, added, ''I understand the fear and anxiety many of them have.''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commissioned by the three Midwestern states for about $1.2 million, will track the same 732 youths when they reach 19, and then again when they turn 21.      </w:t>
      </w:r>
    </w:p>
    <w:p>
      <w:pPr>
        <w:pStyle w:val="Normal80"/>
        <w:keepNext w:val="0"/>
        <w:spacing w:before="240" w:after="0" w:line="260" w:lineRule="atLeast"/>
        <w:ind w:left="0" w:right="0" w:firstLine="0"/>
        <w:jc w:val="left"/>
      </w:pPr>
      <w:r>
        <w:br/>
      </w:r>
      <w:hyperlink r:id="rId687" w:history="1">
        <w:r>
          <w:rPr>
            <w:rFonts w:ascii="arial" w:eastAsia="arial" w:hAnsi="arial" w:cs="arial"/>
            <w:b w:val="0"/>
            <w:i/>
            <w:strike w:val="0"/>
            <w:color w:val="0077CC"/>
            <w:sz w:val="20"/>
            <w:u w:val="single"/>
            <w:vertAlign w:val="baseline"/>
          </w:rPr>
          <w:t>http://www.nytimes.com</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2004</w:t>
      </w:r>
    </w:p>
    <w:p>
      <w:pPr>
        <w:pStyle w:val="Normal80"/>
      </w:pPr>
    </w:p>
    <w:p>
      <w:pPr>
        <w:pStyle w:val="Normal80"/>
        <w:ind w:left="200"/>
        <w:sectPr>
          <w:type w:val="continuous"/>
          <w:pgMar w:top="840" w:right="1000" w:bottom="840" w:left="1000" w:header="400" w:footer="400"/>
          <w:pgNumType w:fmt="decimal"/>
          <w:cols w:space="720"/>
        </w:sectPr>
      </w:pPr>
      <w:r>
        <w:br/>
      </w:r>
      <w:r>
        <w:pict>
          <v:line id="_x0000_s1326"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81"/>
      </w:pPr>
    </w:p>
    <w:p>
      <w:pPr>
        <w:pStyle w:val="Normal81"/>
      </w:pPr>
      <w:r>
        <w:pict>
          <v:shape id="_x0000_i1327" type="#_x0000_t75" alt="LexisNexis®" style="width:147.75pt;height:30pt">
            <v:imagedata r:id="rId17" o:title=""/>
          </v:shape>
        </w:pict>
      </w:r>
      <w:r>
        <w:cr/>
      </w:r>
    </w:p>
    <w:p>
      <w:pPr>
        <w:pStyle w:val="Heading179"/>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Crunching Numbers to Keep Budgets Honest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2006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8" style="position:absolute;z-index:2518845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PLASTIC figurine of a talking yes-man sits grinning idiotically on a bookshelf in Diana Fortuna's Midtown office at the Citizens Budget Commission, the nonpartisan policy group she has led since 1998. The voice-activated gag gift utters comforting and mindless non sequiturs like, ''I couldn't agree with you more'' and ''I'm behind you all the way.'' Out of place in such a serious space? Definitely. But if Ms. Fortuna agreed to check her politics at the door when she left the White House Domestic Policy Council to run this government watchdog organization, she did not surrender her sense of humor.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Fortuna is, by current job definition, a thorn in the side of New York State's governor and New York City's mayor -- her agency uses classic number-crunching to lampoon and lambaste their budgets and policies. So the yes-man, a gift from colleagues during her stint in the city budget office in the Koch administration, provides the type of pep talk she rarely hears anymore.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politicians she critiques -- well, what she mainly hears is indignation. (The possible exception is Councilman David Yassky of Brooklyn, whom she married in 1990. He is an equal partner in the raising of their two daughters, doesn't complain when she sneaks off to sing her workplace tensions away with the Grace Choral Society, and knows enough to let her balance their checkbook).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be afraid to get yelled at,'' she says with a little smirk of recognition. When she worked for Mayor Edward I. Koch, she remembers him howling over the way the Citizens Budget Commission carped about his budget.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agency is like a burr to government, and needs to be one,'' Ms. Fortuna adds. ''What we do is focus on how government can be better; we also exist to tell the truth about government policies.'' She combines know-it-all elocution with unvarnished enthusiasm. Cynical she is not.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government, but government is inherently political and interested in looking as good as it can to potential voters,'' she says.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good fiscal watchdog, Ms. Fortuna lugged the entire compendium of Gov. George E. Pataki's proposed $110.7 billion swan-song budget back from Albany this week. Where someone else might place a vase of flowers for visual relief from the paperwork that smothers the rest of the surfaces, Ms. Fortuna, adrenaline-fueled at 49, positioned the budget like sculpture. And yes, she considers it a must read.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come from the perspective of being firmly rooted in the numbers,'' she says. ''Our basic product here is research. To us, every number tells a story.''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like only yesterday -- actually, it was 2004 -- when Ms. Fortuna, irritated by Albany's 20th consecutive year of belated budgets, and the sixth on her commission watch, went from watchdog to attack dog and assailed the state budget process as ''a landmark case of lousy government.'' Last year the budget was approved in a timely fashion, which she optimistically regards as ''a glimmer of reform activity.''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she has been gentler in her reaction to Mr. Pataki's 12th and last state budget.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hard one to characterize,'' she says. ''It's good in that it seems pretty legitimately balanced with a real minimum of gimmicks'' -- she despises gimmicks --''with even a small amount allocated for debt reduction,'' she says, alluding to the state's $49.4 billion debt, which she terms a fiscal danger zone. ''Debt is of particular concern to us: it is the ultimate political temptation to announce good works and pass the cost off to future generations.''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also annoyed that Mr. Pataki's budget ignores a court order, which the state is appealing, that the state must increase aid to New York City schools, beginning with $2.8 billion. ''That's the giant unresolved issue hanging over both the state and city budgets,'' she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FORTUNA says her agency's relationship with City Hall is open, if not cordial: ''I don't think the mayor is always happy with us, but we've managed to keep the lines of communication open, which has historically not been a given.'' Both the Koch and Giuliani administrations retracted the welcome mat when the Citizens Budget Commission came calling and often boycotted its events.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Mayor Michael R. Bloomberg feels a tad of gratitude toward Ms. Fortuna for introducing him to his companion, Diana Taylor, at a commission luncheon in 2000 -- ''I sat and thought a lot about which of our trustees should sit next to the media tycoon who was thinking of running for mayor'' -- he has not verbalized it. Not even a thank-you note!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does keep one piece of political memorabilia framed above her desk: a generic but generous thank-you note from Franklin Delano Roosevelt to her maternal grandfather, a city treasurer in Hamtramck, Mich.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Fortuna was raised in Detroit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where the political ticket was split between her father, who was a Republican and a Teamster, and her mother, a party-line Democrat who died of a brain tumor when Ms. Fortuna was 16. Nudged by her father toward government, she received an economics degree from Harvard and an M.B.A. from Columbia.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business school I stuck out like a sore thumb,'' she says. ''Everyone else wanted to make millions, and I wanted to change the world.'' Which explains the wording on her Martin Luther King poster: ''Everybody can be great because everybody can serve.'' Her interpretation? ''It's all about the effort to use public power to improve people's lives; that has always seemed like the highest calling. Sounds corny, but it's how I feel.''</w:t>
      </w:r>
    </w:p>
    <w:p>
      <w:pPr>
        <w:pStyle w:val="Normal81"/>
      </w:pPr>
    </w:p>
    <w:p>
      <w:pPr>
        <w:pStyle w:val="Normal81"/>
        <w:keepNext w:val="0"/>
        <w:spacing w:before="240" w:after="0" w:line="260" w:lineRule="atLeast"/>
        <w:ind w:left="0" w:right="0" w:firstLine="0"/>
        <w:jc w:val="left"/>
      </w:pPr>
      <w:r>
        <w:br/>
      </w:r>
      <w:hyperlink r:id="rId695" w:history="1">
        <w:r>
          <w:rPr>
            <w:rFonts w:ascii="arial" w:eastAsia="arial" w:hAnsi="arial" w:cs="arial"/>
            <w:b w:val="0"/>
            <w:i/>
            <w:strike w:val="0"/>
            <w:color w:val="0077CC"/>
            <w:sz w:val="20"/>
            <w:u w:val="single"/>
            <w:vertAlign w:val="baseline"/>
          </w:rPr>
          <w:t>http://www.nytimes.com</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9" style="position:absolute;z-index:25188556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Diana Fortuna (Photo by Fred R. Conrad/The New York Times)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2006</w:t>
      </w:r>
    </w:p>
    <w:p>
      <w:pPr>
        <w:pStyle w:val="Normal81"/>
      </w:pPr>
    </w:p>
    <w:p>
      <w:pPr>
        <w:pStyle w:val="Normal81"/>
        <w:ind w:left="200"/>
        <w:sectPr>
          <w:type w:val="continuous"/>
          <w:pgMar w:top="840" w:right="1000" w:bottom="840" w:left="1000" w:header="400" w:footer="400"/>
          <w:pgNumType w:fmt="decimal"/>
          <w:cols w:space="720"/>
        </w:sectPr>
      </w:pPr>
      <w:r>
        <w:br/>
      </w:r>
      <w:r>
        <w:pict>
          <v:line id="_x0000_s1330"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82"/>
      </w:pPr>
    </w:p>
    <w:p>
      <w:pPr>
        <w:pStyle w:val="Normal82"/>
      </w:pPr>
      <w:r>
        <w:pict>
          <v:shape id="_x0000_i1331" type="#_x0000_t75" alt="LexisNexis®" style="width:147.75pt;height:30pt">
            <v:imagedata r:id="rId17" o:title=""/>
          </v:shape>
        </w:pict>
      </w:r>
      <w:r>
        <w:cr/>
      </w:r>
    </w:p>
    <w:p>
      <w:pPr>
        <w:pStyle w:val="Heading180"/>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 xml:space="preserve">Confidence Underground. Or Was That Denial? </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2005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10; TRANSIT STRIKE DEADLINE: THE RIDERS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PEREZ-PENA; Ann Farmer and Rachel Metz contributed reporting for this article.</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2" style="position:absolute;z-index:2518876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Grumpiness? Sure. Dread? Absolutely. Complete ignorance that there might be a problem? Sadly, yes.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peppered New Yorkers' reactions yesterday to the prospect of a strike that would paralyze the city's transit system. But in a strictly unscientific sampling of dozens of opinions, they were not the primary responses.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main feeling, oddly enough, was confidence. As in a sort of smug, ''we've seen this before'' certainty that management and the union would not permit a shutdown, or at least that it would last no more than a day or two.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they'll strike,'' said Ed Quigley, 34, a lawyer who was waiting for a train at the Jay Street station in Brooklyn. ''They always come down to the wire.''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Aboard a B train in Harlem, Scott Swanay, 40, who runs a fantasy sports company, said, ''Everyone's got too much at stake'' to allow a strike. ''Too many people have too much to lose on all sides.''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such assurance -- denial? -- there was a noticeable degree of support for the transit workers, even among people who said they opposed a strike or considered the union's demands unreasonable. There was also a lot of mistrust of the Metropolitan Transportation Authority.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most cities, other considerations might override solidarity with the employees: the prospect of paying for taxis or tromping miles to work in frigid weather, or a feeling that since so many others have made concessions on wages and health-care expenses, maybe transit workers can, too.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New York is New York.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 can say is I generally tend to be sympathetic to union causes,'' said Lindsay Hunter, 29, an actor and technical writer who lives in Washington Heights. Employees should not have to contribute to their health insurance, she said, because, ''Frankly, I think none of us should have to pay for it. Medical care should be socialized.''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readily acknowledged the pain a strike would inflict, worrying that it would hurt attendance at the play she will appear in Friday night. ''If I couldn't take the subway to work, I probably wouldn't go,'' she said. ''It's too long a distance to do anything else, to walk or ride my bike.''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questioned the Transport Workers Union's demand for wage increases of 8 percent, but in the next breath even they voiced sympathy for the workers.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on the surface of it, 8 percent sounds really high,'' Mr. Swanay said, ''but you have to consider that in light of the total package, and what they make compared to other people doing similar work.''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if there is a strike, ''It'd just be a terrible time,'' he said. ''It's the city's lifeline, and I can't imagine the problems it would create.''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riders insisted that they were not too worried. In an age of telecommuting, they said, they can work from home, a major change from the last transit strike, in 1980.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Callers to Ed Walsh's morning drive-time talk show on WOR-AM, many of them commuters from the suburbs, have been less amenable to the employees' cause than the city dwellers interviewed yesterday.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so much anti-union as anti-walkout,'' Mr. Walsh said. ''People think that it's virtually impossible for the city to function normally'' without its subways and buses.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New Yorkers have sided en masse with strikers, ''much more so than most of the country, even when the strike hurt them directly,'' said Mike Wallace, a professor at John Jay College of Criminal Justice and writer on the city's history.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hard to predict,'' he said.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whose direct interests are most disturbed by a transit strike have class and ethnic loyalties that may lie with the strikers.''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transit dispute was very much on the minds of people who follow the news, even if they do not think much will come of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party on Saturday, I felt like a celebrity because this was all people wanted to talk about, but most of them don't believe a strike will happen,'' said Gene Russianoff, staff attorney at the Straphangers Campaign, a rider advocacy group. ''The majority of people will really think about what to do only when they have to.''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discussing the contract talks, ''even I was amazed at the degree to which the M.T.A. is disliked by the public,'' he said. ''They know about the two sets of books in 2003, the holiday fare discounts have been greeted by skepticism, and people are perplexed by the attempts to remove conductors and booth attendants from the system. The M.T.A. does not get the benefit of the doubt.''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 Markowitz, the Brooklyn borough president, said many constituents see the need for the M.T.A. to restrain spending, but they also understand the union's position.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face it, the majority of people in this city are workers, moderate-income, struggling to make ends meet, and they know that the members of T.W.U. Local 100 are not making high salaries,'' he said. ''I think the full credibility of the M.T.A. is one that the public questions, rightly or wrongly.''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Yorkers who did not live through the 1966 and 1980 strikes might not take the prospect as seriously as those who did.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in your sneakers and it's 14 degrees and you're in a mob surging along a bridge, three miles from your office,'' Mr. Russianoff said, ''after a day or two, you're not going to be too friendly to the strike.''</w:t>
      </w:r>
    </w:p>
    <w:p>
      <w:pPr>
        <w:pStyle w:val="Normal82"/>
      </w:pPr>
    </w:p>
    <w:p>
      <w:pPr>
        <w:pStyle w:val="Normal82"/>
        <w:keepNext w:val="0"/>
        <w:spacing w:before="240" w:after="0" w:line="260" w:lineRule="atLeast"/>
        <w:ind w:left="0" w:right="0" w:firstLine="0"/>
        <w:jc w:val="left"/>
      </w:pPr>
      <w:r>
        <w:br/>
      </w:r>
      <w:hyperlink r:id="rId703" w:history="1">
        <w:r>
          <w:rPr>
            <w:rFonts w:ascii="arial" w:eastAsia="arial" w:hAnsi="arial" w:cs="arial"/>
            <w:b w:val="0"/>
            <w:i/>
            <w:strike w:val="0"/>
            <w:color w:val="0077CC"/>
            <w:sz w:val="20"/>
            <w:u w:val="single"/>
            <w:vertAlign w:val="baseline"/>
          </w:rPr>
          <w:t>http://www.nytimes.com</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3" style="position:absolute;z-index:25188864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commuter waited yesterday for his subway to arrive at the Broadway-Lafayette stop. (Photo by Justin Lane/European Pressphoto Agency)</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2005</w:t>
      </w:r>
    </w:p>
    <w:p>
      <w:pPr>
        <w:pStyle w:val="Normal82"/>
      </w:pPr>
    </w:p>
    <w:p>
      <w:pPr>
        <w:pStyle w:val="Normal82"/>
        <w:ind w:left="200"/>
        <w:sectPr>
          <w:type w:val="continuous"/>
          <w:pgMar w:top="840" w:right="1000" w:bottom="840" w:left="1000" w:header="400" w:footer="400"/>
          <w:pgNumType w:fmt="decimal"/>
          <w:cols w:space="720"/>
        </w:sectPr>
      </w:pPr>
      <w:r>
        <w:br/>
      </w:r>
      <w:r>
        <w:pict>
          <v:line id="_x0000_s1334"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83"/>
      </w:pPr>
    </w:p>
    <w:p>
      <w:pPr>
        <w:pStyle w:val="Normal83"/>
      </w:pPr>
      <w:r>
        <w:pict>
          <v:shape id="_x0000_i1335" type="#_x0000_t75" alt="LexisNexis®" style="width:147.75pt;height:30pt">
            <v:imagedata r:id="rId17" o:title=""/>
          </v:shape>
        </w:pict>
      </w:r>
      <w:r>
        <w:cr/>
      </w:r>
    </w:p>
    <w:p>
      <w:pPr>
        <w:pStyle w:val="Heading181"/>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Online Cliffhangers: You Choose The Cliff</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2007 Saturday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The Arts/Cultural Desk; Pg. 7; THE WEB</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HEFFERNAN</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6" style="position:absolute;z-index:2518906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September, just as the mysterious video diarist Lonelygirl15 was absorbing all the attention people could spare for the emerging medium of online video, Brad Winderbaum and Diahnna Nicole Baxter, two struggling show-business  entrepreneurs, were peddling their own Web thriller with mixed results.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problem in gaining recognition for  what they called itsallinyourhands.com might have been that unlike the ''Lonelygirl15'' producers, this team refused to post episodes to the famous and hypertrophic YouTube. Instead they used Revver, a relatively modest video-sharing site that has fans among filmmakers because, by sticking ads on its videos, it occasionally scores royalties for them.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royalties cover our production costs,'' Mr. Winderbaum explained. For perspective, he added, ''It costs us like $100 to produce an episode.'')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unlike ''Lonelygirl15,'' itsallinyourhands.com -- known by its cumbersome Web address since no one knows even now quite how to style the title of a broadband series -- was not a closed shop. It was not secretive. Mr. Winderbaum and Ms. Baxter conceived of the site's first show, ''Satacracy 88,'' as an updated version of the kid-friendly Choose Your Own Adventure books of the 1980s and '90s.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Winderbaum conceived it, people would watch an episode of ''Satacracy 88,'' which would end in a cliffhanger. They would then vote on what should happen next. (Should Angela kill her boyfriend or hunt for the elixir?)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Web is more than just miniature television,'' he said. ''Interactivity is what you can do that you can't do anywhere else.''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Mr. Winderbaum, Ms. Baxter and a piously devoted cast and crew (who seem to have made about $1.07 a week) created a taut, painterly and even funny joy ride. ''Satacracy 88'' has commanded the respect of online-video wonks for months.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Hollywood is a believer: This month the National Academy of Television Arts &amp; Sciences awarded the series the first-ever Emmy for a broadband show. It beat Michael Eisner's ''Prom Queen'' and other programs with almost as much money and hype. Newly confident, the producers at itsallinyourhands.com have introduced more shows to their site, including a comedy called ''Find 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writing and producing ''Satacracy 88,'' Ms. Baxter, with her clever and molten expression, plays Angela,  a Cassandra figure who is either heroic or insane. There's the suspense. As the series opens, Angela works at a cubicle job and maintains a familiar modern routine: high-protein breakfast, situps, tasteful but heavy makeup, clean-lined suit. Also familiar is the pill she shakes out of an amber prescription bottle and swallows, hungrily, as if it contained all her body and soul's nourishment at once.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unnamed pill, it soon emerges, also sustains Susan (Cassie Pappas), a colleague of Angela's, who initially cuts a more trivial figure. She's the office blonde,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jet-black liner on the rims of her lower lids, and she sits in what seems to be an idle assistant's cubicle. The placement of  the eyeliner and the flotsam in Susan's cubicle are significant. A woman who understands the graphics of female intimacies and hierarchies has contributed substantially to the direction and characterization here.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not just a girl thing. With the minimalist staging and script, nearly every detail of character and plot in ''Satacracy 88'' must be visually telegraphed. As the pill is renounced and sinister plots are discovered, the film acquires an avant-garde appearance, a blend of ''The Rapture'' and ''A Clockwork Orange.'' The slightly stilted look, which leans heavily on the use of icons and totems, is fast becoming a hallmark of our best online filmmakers, who -- constrained by tiny screen sizes, tiny running times and even tinier budgets -- tell their stories in brief brushstrokes, animation and graphics, visual shorthand and obviously allusive imagery.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Hollywood's golden-age movies made people look larger than life, and television -- as Mr. Winderbaum points out -- makes people's faces look life-size, as if the characters were the viewer's peers, what's left for the pocket-size online video?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ingenious response by ''Satacracy 88'' has been to give screen time to tactile objects shown in actual size. Watch for star turns by an imperfectly peeled hardboiled egg, base makeup on a triangular sponge and unsmooth hair in a ponytail holder.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''Satacracy 88'' camera is turned on faces, they often appear in extreme close-up, which means that viewers get the experience of life-size body parts again -- a single, wary eye; a trembling thumb; brown and broken teeth.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14 episodes have been produced and eight plot twists voted on (more episodes and votes are on the way), ''Satacracy 88'' features a ghostly character who doesn't appear on screen: the audience. It's a small but loyal group. A good episode receives about 10,000 views, and votes can draw up to 1,000 participants. Still, trying retroactively to understand the voters -- Are they on Angela's side? Why do they hate her boyfriend? Will they always want more gore?  -- is now part of the intrigue.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series has become the greatest online video thriller on the Internet. (A murder mystery, mysteryatmansfieldmanor.com, is another standout example of genre fiction produced for the Web. Its interactive component -- the user conducts interrogations with suspects -- is even more engrossing than the voting on itsallinyourhands.com. The mystery will confound even hardcore Agatha Christie fans.)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sense of ''Satacracy 88,'' consider one scene. Just as Angela and Susan have revealed themselves to be mortal enemies and either victims of a grisly, supernatural satanic plot or agents of it, the series has a classic sci-fi  flashback to happier times: Angela and Susan,  innocent and giggling, talking about  boys.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girl talk turns pretty raunchy; it's actually hard-core sadomasochistic sex talk. In bits and pieces, and through laughter, you hear about some graphic act of semi-prostitution. The women are driving while very drunk, and  in the back seat a man is bound and gagged. The scene ends when Susan turns around and shoots the man in the face.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plot point in ''Satacracy 88'' that the audience didn't conjure. But somehow, as with so much in the breaking-news world of online programming, it seems as if we did have a hand in it, somewhere. </w:t>
      </w:r>
    </w:p>
    <w:p>
      <w:pPr>
        <w:pStyle w:val="Normal83"/>
        <w:keepNext w:val="0"/>
        <w:spacing w:before="240" w:after="0" w:line="260" w:lineRule="atLeast"/>
        <w:ind w:left="0" w:right="0" w:firstLine="0"/>
        <w:jc w:val="left"/>
      </w:pPr>
      <w:r>
        <w:br/>
      </w:r>
      <w:hyperlink r:id="rId711" w:history="1">
        <w:r>
          <w:rPr>
            <w:rFonts w:ascii="arial" w:eastAsia="arial" w:hAnsi="arial" w:cs="arial"/>
            <w:b w:val="0"/>
            <w:i/>
            <w:strike w:val="0"/>
            <w:color w:val="0077CC"/>
            <w:sz w:val="20"/>
            <w:u w:val="single"/>
            <w:vertAlign w:val="baseline"/>
          </w:rPr>
          <w:t>http://www.nytimes.com</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37" style="position:absolute;z-index:25189171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image of Angela from ''Satacracy 88,'' an online video mystery.(pg. B7)</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from ''Satacracy 88,'' an  online video mystery series on itsallinyourhands.com.(pg. B13)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2007</w:t>
      </w:r>
    </w:p>
    <w:p>
      <w:pPr>
        <w:pStyle w:val="Normal83"/>
      </w:pPr>
    </w:p>
    <w:p>
      <w:pPr>
        <w:pStyle w:val="Normal83"/>
        <w:ind w:left="200"/>
        <w:sectPr>
          <w:type w:val="continuous"/>
          <w:pgMar w:top="840" w:right="1000" w:bottom="840" w:left="1000" w:header="400" w:footer="400"/>
          <w:pgNumType w:fmt="decimal"/>
          <w:cols w:space="720"/>
        </w:sectPr>
      </w:pPr>
      <w:r>
        <w:br/>
      </w:r>
      <w:r>
        <w:pict>
          <v:line id="_x0000_s1338"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84"/>
      </w:pPr>
    </w:p>
    <w:p>
      <w:pPr>
        <w:pStyle w:val="Normal84"/>
      </w:pPr>
      <w:r>
        <w:pict>
          <v:shape id="_x0000_i1339" type="#_x0000_t75" alt="LexisNexis®" style="width:147.75pt;height:30pt">
            <v:imagedata r:id="rId17" o:title=""/>
          </v:shape>
        </w:pict>
      </w:r>
      <w:r>
        <w:cr/>
      </w:r>
    </w:p>
    <w:p>
      <w:pPr>
        <w:pStyle w:val="Heading182"/>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Air Power</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2007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26</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SULLIVAN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Sullivan is the author of ''Rats'' and ''Cross Country.''</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0" style="position:absolute;z-index:2518937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WIND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Celebrity, Class, Politics, and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Battle for Our Energy Future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Nantucket Sound.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Wendy Williams and Robert Whitcomb.</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326 pp. Public Affairs. $26.95.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HBO is looking to develop a series based on environmental politics, then ''Cape Wind: Money, Celebrity, Class, Politics, and the Battle for Our Energy Future on Nantucket Sound'' is a natural for the option, with the Kennedys sitting in for the Sopranos, Nantucket Sound for the Meadowlands and phrases like ''environmental impact statement'' replacing ''swimming with the fishes.'' Cameos will include Elizabeth Taylor as the former wife of the anti-wind-farm Senator John Warner; Warner's former mother-in-law Bunny Mellon, the nonagenarian Listerine heiress who decorated the Kennedy White House (behind the scenes) and helped establish the Oyster Harbors Club; and Walter Cronkite, who, as the co-authors Wendy Williams and Robert Whitcomb have it, starts out on the side of darkness only to turn toward the light, or in this case, the wind. The setting is Horseshoe Shoal, about five miles off the coast of Cape Cod, where, in 2001, an energy developer named Jim Gordon proposed what he still hopes will be America's first offshore wind farm, an array of 130 turbines, 440 feet tall, that would create 468 megawatts of electrical energy, the only dangerous fumes being those emanating from the mad-as-hell multimillion-dollar homeowners on the Cape, Martha's Vineyard and Nantucket.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 a Cape Cod-based journalist, and Whitcomb, the editorial page editor of The Providence Journal, have set out to show the political machinations behind the gale-force resistance to the project. Offshore wind farming is not a particularly radical endeavor; like inner-city congestion pricing (to name another proposed measure that has raised a loud cry of opposition, in this case in New York City), offshore wind farms have been successfully implemented in Europe. In March, Spain managed to get 27 percent of its total energy supply from wind. Criticism of wind power has been mitigated by increasingly efficient turbines and more bird-sensitive placement. Considering the acid-rain-laced option of coal-fired energy and the lingering fear of nuclear power, wind would seem poised to become a major player in America's alternative energy plans.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off Cape Cod, if the Alliance to Protect Nantucket Sound can help it. A great summer beach read about longtime summer beach communities, ''Cape Wind'' describes how the alliance managed to raise $4 million in one ballroom meeting at the Wianno Club, where the ''grass-roots'' campaign against the ''industrial complex'' of offshore ''Cuisinarts'' was kicked off by Douglas Yearley, a copper mining executive whose company was fined for killing birds in an acid runoff mishap in 2000, among other infractions. (With a 7,700-square-foot home on Nantucket Sound, Yearley, the 1993 Copper Man of the Year, was a sitting duck for wind-farm supporters when he praised ''sustainable living'' to a Massachusetts newspaper columnist.) Maneuvering quietly behind each anti-wind-farm maneuver, despite his often green legislation and his labor backers' support of the energy project, is the senior senator from Massachusetts, who is accused of bogging down the wind farm in Congress, where today, having been approved by Massachusetts, Cape Wind is going through its last regulatory review hurdles. When told that the turbines would be only barely visible on the horizon from Hyannisport, Ted Kennedy is quoted (secondhand) as replying, ''But don't you realize, that's where I sail.'' Even Robert F. Kennedy Jr., a noted environmentalist, makes a bizarre appearance on a radio talk show, lumping the wind power proponents in with ''polluters.'' (If built, the wind farm could provide up to 79 percent of the energy for Cape Cod, Martha's Vineyard and Nantucket, and cut down on the oil barges that have polluted the shores of Rhode Island.) The best the alliance can come up with are poorly disguised Nimby-isms that declare other places worthier of what the Martha's Vineyard-based historian David McCullough calls ''visual pollution.''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''Cape Wind'' is less an argument for wind power than an indictment of our money-soaked political process, but the indictment suffers when Williams and Whitworth match the snarkiness of the alliance with snarkiness of their own. ''It seemed as though the pastels crowd, normally adherents to the green-slacks-with-little-blue-fish craze, had dressed for war,'' the authors note in describing an appearance by Mitt Romney, then the governor and now a Republican presidential candidate, at a press event in March 2005. Romney is portrayed as a tool of the alliance, a fallen would-be environmentalist who is hard on polluting power plants but ends up speechifying for the public's beaches even though the beaches along Nantucket Sound are mostly private. Even for a wind book, there's too much about Romney's unrufflable hair.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their near-hagiographical portrait of Jim Gordon, the entrepreneur behind Cape Wind. ''He would go for the sunshine, opt for the high road, take his case to the nation's journalists and make sure everyone knew what was going on,'' the authors gush. But painting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Boston-raised green power advocate too clean makes the reader wary, for no good reason. Besides, something about Gordon's public relations strategy was obviously off, or maybe it's a matter of public priorities. As The Boston Globe noted two years into the six-year (and counting) battle, the Danes brought in wind power as more of a public trust, with a farm just off Copenhagen's harbor, the Danish government promoting it, subsidizing it, splitting ownership between the municipal utility and 8,500 individuals.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Scandinavians have also pointed out to the fossil-fuel-addicted public that wind power has been with us before, even in New York, where opposition is beginning to build to a wind farm on Long Island, off Jones Beach State Park. A few of the old windmills on Long Island are still there, antiques among the Hamptons' over-air-conditioned mansions. There used to be one in Lower Manhattan too, on the site of what became the World Trade Center.</w:t>
      </w:r>
    </w:p>
    <w:p>
      <w:pPr>
        <w:pStyle w:val="Normal84"/>
        <w:keepNext w:val="0"/>
        <w:spacing w:before="240" w:after="0" w:line="260" w:lineRule="atLeast"/>
        <w:ind w:left="0" w:right="0" w:firstLine="0"/>
        <w:jc w:val="left"/>
      </w:pPr>
      <w:r>
        <w:br/>
      </w:r>
      <w:hyperlink r:id="rId719" w:history="1">
        <w:r>
          <w:rPr>
            <w:rFonts w:ascii="arial" w:eastAsia="arial" w:hAnsi="arial" w:cs="arial"/>
            <w:b w:val="0"/>
            <w:i/>
            <w:strike w:val="0"/>
            <w:color w:val="0077CC"/>
            <w:sz w:val="20"/>
            <w:u w:val="single"/>
            <w:vertAlign w:val="baseline"/>
          </w:rPr>
          <w:t>http://www.nytimes.com</w:t>
        </w:r>
      </w:hyperlink>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2007</w:t>
      </w:r>
    </w:p>
    <w:p>
      <w:pPr>
        <w:pStyle w:val="Normal84"/>
      </w:pPr>
    </w:p>
    <w:p>
      <w:pPr>
        <w:pStyle w:val="Normal84"/>
        <w:ind w:left="200"/>
        <w:sectPr>
          <w:type w:val="continuous"/>
          <w:pgMar w:top="840" w:right="1000" w:bottom="840" w:left="1000" w:header="400" w:footer="400"/>
          <w:pgNumType w:fmt="decimal"/>
          <w:cols w:space="720"/>
        </w:sectPr>
      </w:pPr>
      <w:r>
        <w:br/>
      </w:r>
      <w:r>
        <w:pict>
          <v:line id="_x0000_s1341"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85"/>
      </w:pPr>
    </w:p>
    <w:p>
      <w:pPr>
        <w:pStyle w:val="Normal85"/>
      </w:pPr>
      <w:r>
        <w:pict>
          <v:shape id="_x0000_i1342" type="#_x0000_t75" alt="LexisNexis®" style="width:147.75pt;height:30pt">
            <v:imagedata r:id="rId17" o:title=""/>
          </v:shape>
        </w:pict>
      </w:r>
      <w:r>
        <w:cr/>
      </w:r>
    </w:p>
    <w:p>
      <w:pPr>
        <w:pStyle w:val="Heading183"/>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Climbing Up, and Losing Ground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2006 Sunday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4A; Column 1; Education Life Supplement; Pg. 42; BOOKS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Leonhardt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Leonhardt writes about economics for The Times.</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3" style="position:absolute;z-index:2518958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Strapped: Why America's 20- and 30-Somethings Can't Get Ahead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Tamara Draut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Doubleday; hardcover</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Aiding Students, Buying Students: Financial Aid in America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Rupert Wilkinson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Vanderbilt University Press; hardcover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thousands of teenagers would probably disagree with President Johnson, and it seems reasonable to say -- as two new books do -- that the financial-aid system has been sliding backward. The country's 250 or so top colleges actually enroll fewer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than they did in the 1980's.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us understand this, too. In a nationwide poll conducted by The New York Times in March, 63 percent of respondents between the ages of 18 and 34 said they had a better standard of living than their parents, and only 13 percent said it was worse.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Summing up her thesis, she offers this quotation from another study: ''With the possible exception of having a larger array of entertainment and other goods to purchase, members of Generation X appear to be worse off by every measure.''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shame about the overstatements is that they distract from the serious and novel parts of her argument. The economic rules have indeed changed more quickly than society's ability to deal with them, especially when it comes to education.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kind of high-minded projects that a wealthy nation should tackle. It will not happen soon, though, if Americans first need to be convinced that life is generally miserable.</w:t>
      </w:r>
    </w:p>
    <w:p>
      <w:pPr>
        <w:pStyle w:val="Normal85"/>
      </w:pPr>
    </w:p>
    <w:p>
      <w:pPr>
        <w:pStyle w:val="Normal85"/>
        <w:keepNext w:val="0"/>
        <w:spacing w:before="240" w:after="0" w:line="260" w:lineRule="atLeast"/>
        <w:ind w:left="0" w:right="0" w:firstLine="0"/>
        <w:jc w:val="left"/>
      </w:pPr>
      <w:r>
        <w:br/>
      </w:r>
      <w:hyperlink r:id="rId727" w:history="1">
        <w:r>
          <w:rPr>
            <w:rFonts w:ascii="arial" w:eastAsia="arial" w:hAnsi="arial" w:cs="arial"/>
            <w:b w:val="0"/>
            <w:i/>
            <w:strike w:val="0"/>
            <w:color w:val="0077CC"/>
            <w:sz w:val="20"/>
            <w:u w:val="single"/>
            <w:vertAlign w:val="baseline"/>
          </w:rPr>
          <w:t>http://www.nytimes.com</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4" style="position:absolute;z-index:25189683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2006</w:t>
      </w:r>
    </w:p>
    <w:p>
      <w:pPr>
        <w:pStyle w:val="Normal85"/>
      </w:pPr>
    </w:p>
    <w:p>
      <w:pPr>
        <w:pStyle w:val="Normal85"/>
        <w:ind w:left="200"/>
        <w:sectPr>
          <w:type w:val="continuous"/>
          <w:pgMar w:top="840" w:right="1000" w:bottom="840" w:left="1000" w:header="400" w:footer="400"/>
          <w:pgNumType w:fmt="decimal"/>
          <w:cols w:space="720"/>
        </w:sectPr>
      </w:pPr>
      <w:r>
        <w:br/>
      </w:r>
      <w:r>
        <w:pict>
          <v:line id="_x0000_s1345"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28"/>
          <w:headerReference w:type="default" r:id="rId729"/>
          <w:footerReference w:type="even" r:id="rId730"/>
          <w:footerReference w:type="default" r:id="rId731"/>
          <w:headerReference w:type="first" r:id="rId732"/>
          <w:footerReference w:type="first" r:id="rId733"/>
          <w:pgSz w:w="12240" w:h="15840"/>
          <w:pgMar w:top="840" w:right="1000" w:bottom="840" w:left="1000" w:header="400" w:footer="400"/>
          <w:pgNumType w:fmt="decimal"/>
          <w:cols w:space="720"/>
          <w:titlePg w:val="0"/>
        </w:sectPr>
      </w:pPr>
    </w:p>
    <w:p>
      <w:pPr>
        <w:pStyle w:val="Normal86"/>
      </w:pPr>
    </w:p>
    <w:p>
      <w:pPr>
        <w:pStyle w:val="Normal86"/>
      </w:pPr>
      <w:r>
        <w:pict>
          <v:shape id="_x0000_i1346" type="#_x0000_t75" alt="LexisNexis®" style="width:147.75pt;height:30pt">
            <v:imagedata r:id="rId17" o:title=""/>
          </v:shape>
        </w:pict>
      </w:r>
      <w:r>
        <w:cr/>
      </w:r>
    </w:p>
    <w:p>
      <w:pPr>
        <w:pStyle w:val="Heading184"/>
        <w:keepNext w:val="0"/>
        <w:spacing w:after="200" w:line="340" w:lineRule="atLeast"/>
        <w:ind w:left="0" w:right="0" w:firstLine="0"/>
        <w:jc w:val="center"/>
      </w:pPr>
      <w:hyperlink r:id="rId734" w:history="1">
        <w:r>
          <w:rPr>
            <w:rFonts w:ascii="arial" w:eastAsia="arial" w:hAnsi="arial" w:cs="arial"/>
            <w:b/>
            <w:i/>
            <w:strike w:val="0"/>
            <w:color w:val="0077CC"/>
            <w:sz w:val="28"/>
            <w:u w:val="single"/>
            <w:vertAlign w:val="baseline"/>
          </w:rPr>
          <w:t>The Thirty Years' War, All 10 Hours of It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2007 Sunday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0; Arts and Leisure Desk; Pg. 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KALB</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7" style="position:absolute;z-index:2518988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see my beautiful toilets?'' asked Peter Stein, several weeks after the opening here of his 10-hour staging of Friedrich Schiller's classic 18th-century trilogy ''Wallenstein.''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Stein, 69 -- Germany's biggest postwar directing star, leader of Berlin's Schaubuhne during its glory days of the 1970s and a critically beloved wunderkind turned self-exiled reviler of the German theater establishment he thinks rejected him -- knows that bathrooms aren't trivial. Not with theater projects at which the audience spends entire days, at any rate.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''Wallenstein'' --  the story of a Hamlet-like general in the Thirty Years' War who assembles an army formidable enough to challenge the power of the king he serves, but who then hesitates to act -- is being performed in an abandoned beer warehouse in the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Neukolln, not a common destination for the city's theaterati. The show's 1,200 audience members are fed, watered and relieved, during four intermissions, beside the warehouse in a network of white tents containing roomy custom-built facilities.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coming to see, in the title role,  Klaus Maria Brandauer, an intellectual heartthrob since his 1980s film performances in ''Mephisto'' and ''Out of Africa.'' And they are coming to see a star director give theatrical life to a rarely produced canonical text many of them were obligated to read in school, the source of dozens of familiar quotations, with a story set against the foundational catastrophe of German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''Wallenstein'' spectators wander the abandoned factory grounds, where rusting beer canisters the size of Saturn rockets lie partly demolished like ships in a breaking yard. This sort of postindustrial wonderland, a breathtaking spectacle of mortality superimposed on hubristic accomplishment, is the  location of choice for the theatrical overreachers of our 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other Napoleonic directors, however, Mr. Stein has an ambition that explicitly recalls both a renegade general and a driven industrialist. He considers himself an expert on mega-projects. ''I have a certain experience with them,''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''Wallenstein'' is a co-production of Mr. Stein and the Berliner Ensemble, a state-supported theater, which supplied the costumes, props, 20 of the 32 cast members, and publicity and box-office services. Notwithstanding that support and a grant from the German government, the show is a for-profit enterprise, something extremely unusual in high-culture European theater. Registered as a corporation, it plays Saturdays and Sundays through Oct. 7.</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Stein's experience with highbrow marathons is formidable. His work at the Schaubuhne included a six-and-a-half-hour production of Ibsen's ''Peer Gynt'' in 1971 and a nine-hour production of Aeschylus' ''Oresteia'' in 1980. After the dissolution of the Soviet Union he remounted the ''Oresteia'' with Russian actors in Moscow, then brought it to stadium-sized sites  across Russia and Western Europe. In 2000 he staged the entirety of Goethe's epic  ''Faust,'' in a 21-hour production that (despite $265 tickets) played to sold-out houses for a year and a half in Hannover, Berlin and Vienna. ''Faust'' earned a profit of more than a million euros, which Mr. Stein reinvested in the 4.9 million euro (about $6.6 million) production of ''Wallenstein.''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''Faust,'' however, was also responsible for turning critical opinion decisively against Mr. Stein in Germany. Hailed for years as the brilliant godfather of director's theater, Mr. Stein about a decade ago became a strident opponent of the excesses and arbitrariness of that tradition, declaring himself a staunch advocate of classical authors. He directed ''Faust'' not only uncut but with extreme, even dogged literalism. German critics  unanimously thrashed the production as unimaginative.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Stein promised more of the same with ''Wallenstein,'' though in the end he cut about 10 percent of the mammoth text. The full dramatic power of this ''misunderstood'' national treasure, he told the weekly magazine Der Spiegel, was obscured by centuries of vastly shortened stagings that reduced it to ''a hollow-sounding historical drama.''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the expected attacks did not arrive. ''Wallenstein'' was generally praised, and some critics who had detested ''Faust'' declared themselves deeply moved.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''Wallenstein'' has a rather unusual structure that poses hefty challenges in performance. The all-important title character does not appear for two hours, and the trilogy begins with a lengthy, self-effacing prologue, followed by a one-hour play written in knittelvers (a childish, singsongy form) that sketches out the war background and the general's legend through the banter of ordinary soldiers. Mr. Stein's hyperrealistic staging of this work, ''Wallenstein's Camp,'' could only confirm his enemies in their prejudices.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Fortunately the second play, ''The Piccolomini,'' introduces an entirely new mood and style. The enormous stage (about 130 by 80 feet)  is emptied out except for a changing array of movable walls and extremely sparse furniture (designed by Ferdinand Wogerbauer).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Brandauer is the linchpin. Somewhat immobilized in a portly body these days, he nevertheless accumulates force and authority as Wallenstein through withering glares and a grave, unhurried voice that serves him well in the long climbs up Schiller's alpine speeches.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particularly fascinating aspect of his characterization is its resemblance to Mr. Stein. For Germans who know this pugnacious director from his many public appearances, the similarities are unmistakable; they even shared the same stringy-haired, scruffy appearance until Mr. Stein's recent shearing.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Scarcely less central is Wallenstein's nemesis, Buttler, played by Jurgen Holtz, once one of East Germany's most prominent actors. Mr. Holtz's reputation was built on his strangely fascinating physical energy, and even at 74 he packs uncanny tension into a stooped walk with a cane that never quite reads as real weakness. He is a wound spring that recoils to unforgettable effect during the scene in the third play, ''Wallenstein's Death,'' when Buttler is persuaded that Wallenstein has betrayed him and becomes his implacable enemy.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aside, though, what finally binds the daylong experience together is the extreme clarity of the overall presentation. No doubt  in part because of his reverence for the text, Mr. Stein took pains to ensure that every phrase, every word, was lucidly and intelligently expressed.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conducted speech and movement like music in this production, carefully calculating, for instance, the actors' long entrances and exits across the vast stage into the timing. Under these circumstances, experienced and inexperienced theatergoers alike readily surrender to the immediate pleasures of the text after a while.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Mr. Stein, that is not enough. He would have his public also relinquish the reins of interpretation. ''You cannot be a critic for longer than two or three hours,'' he insisted. At a marathon play, he said, ''you must either participate or leave.'' </w:t>
      </w:r>
    </w:p>
    <w:p>
      <w:pPr>
        <w:pStyle w:val="Normal86"/>
        <w:keepNext w:val="0"/>
        <w:spacing w:before="240" w:after="0" w:line="260" w:lineRule="atLeast"/>
        <w:ind w:left="0" w:right="0" w:firstLine="0"/>
        <w:jc w:val="left"/>
      </w:pPr>
      <w:r>
        <w:br/>
      </w:r>
      <w:hyperlink r:id="rId735" w:history="1">
        <w:r>
          <w:rPr>
            <w:rFonts w:ascii="arial" w:eastAsia="arial" w:hAnsi="arial" w:cs="arial"/>
            <w:b w:val="0"/>
            <w:i/>
            <w:strike w:val="0"/>
            <w:color w:val="0077CC"/>
            <w:sz w:val="20"/>
            <w:u w:val="single"/>
            <w:vertAlign w:val="baseline"/>
          </w:rPr>
          <w:t>http://www.nytimes.com</w:t>
        </w:r>
      </w:hyperlink>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8" style="position:absolute;z-index:25189990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from Friedrich Schiller's ''Wallenstein,'' as directed by Peter Stein and presented by Mr. Stein and the Berliner Ensemble. (Photograph by Monika Rittershaus)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2007</w:t>
      </w:r>
    </w:p>
    <w:p>
      <w:pPr>
        <w:pStyle w:val="Normal86"/>
      </w:pPr>
    </w:p>
    <w:p>
      <w:pPr>
        <w:pStyle w:val="Normal86"/>
        <w:ind w:left="200"/>
        <w:sectPr>
          <w:type w:val="continuous"/>
          <w:pgMar w:top="840" w:right="1000" w:bottom="840" w:left="1000" w:header="400" w:footer="400"/>
          <w:pgNumType w:fmt="decimal"/>
          <w:cols w:space="720"/>
        </w:sectPr>
      </w:pPr>
      <w:r>
        <w:br/>
      </w:r>
      <w:r>
        <w:pict>
          <v:line id="_x0000_s1349"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87"/>
      </w:pPr>
    </w:p>
    <w:p>
      <w:pPr>
        <w:pStyle w:val="Normal87"/>
      </w:pPr>
      <w:r>
        <w:pict>
          <v:shape id="_x0000_i1350" type="#_x0000_t75" alt="LexisNexis®" style="width:147.75pt;height:30pt">
            <v:imagedata r:id="rId17" o:title=""/>
          </v:shape>
        </w:pict>
      </w:r>
      <w:r>
        <w:cr/>
      </w:r>
    </w:p>
    <w:p>
      <w:pPr>
        <w:pStyle w:val="Heading185"/>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O'NEILL IS HONORED AT HARVARD'S FETE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1986, Saturday, Late City Final Edition</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6, Column 1; National Desk</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CAMBRIDGE, Mass., Sept. 5</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1" style="position:absolute;z-index:2519019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Cambridge, where relations between the town and Harvard University have often been strained, a native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son was honored today as the university marked the second full day of its 350th anniversary celebration.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honoree, Thomas P. O'Neill Jr., the Speaker of the House, got a standing ovation when he was introduced to speak at a convocation. ''Not bad for a young fellow who grew up in the shadow of Harvard,'' Mr. O'Neill said by way of thanks. ''He remembered the Yard very well, because he cut the lawns 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several speakers at the convocation, including Secretary of State George P. Shultz and Gov. Michael S. Dukakis.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speeches, symposiums, concerts and art exhibitions was disrupted briefly when demonstrators protesting Harvard's investment in companies doing business in South Africa picketed a luncheon for Mr. Shultz, Secretary of Defense Caspar W. Weinberger, university officers and invited alumni.</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Officers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demonstrators were blocked by nearly 100 police officers and did not disrupt the luncheon, as happened to a black-tie dinner Thursday night.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dinner, for 425 wealthy alumni and others, was canceled after the protesters, about 60 middle-aged alumni, labor activists and students, stopped the guests from entering Memorial Hall.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sent hundreds of angry tuxedo-clad people spilling into Harvard Square in search of an evening meal, including Peter J. Solomon, a former Deputy Mayor of New York who is a member of Harvard's board of overseers.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hauled those people away,'' Mr. Solomon said. ''That's what Ed Koch would have done.''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particularly upsetting because they weren't even students,'' said Mr. Solomon, who wound up eating at a small Thai restaurant.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activities today was an address by Secretary of State Shultz to 18,000 people at the convocation. It was broadcast live on television in Boston, as are each of the main events of the four-day commemoration of Harvard's founding in 1636 as America's first college.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a series of more than 100 academic symposiums continued, on subjects ranging from everyday life in medieval Europe to prevention of nuclear war. The featured speaker at that seminar was Secretary of Defense Weinberger, one of five Cabinet-level officials who attended Harvard.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Justice William J. Brennan Jr. of the Supreme Court, a graduate of Harvard Law School, delivered the Oliver Wendell Holmes Jr. Lecture on the Court and the death penalty.</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Dispute on Divesting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Thursday night were drawn from several groups that have been protesting Harvard's refusal to divest itself of $416 million in South African-related stock.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appeared to catch Harvard's administration off guard. There were only three police officers on duty outside the large red brick Victorian hall when the dinner was scheduled to begin at 8 P.M. and they were quickly overwhelmed by the demonstrators. Other Cambridge police officers soon arrived as some guests tried unsuccessfully to push through. But as one officer said today, ''We weren't going to arrest anyone and look bad unless Harvard gave the word.''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on Wednesday night, when Prince Charles of Britain was the guest of honor in the same place, there were hundreds of Cambridge police officers, Secret Service agents and Harvard security personnel.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Steiner, Harvard's chief legal counsel, said ''it wasn't a feasible choice'' on Thursday to try to remove or arrest the protesters, who he said ''went well beyond the bounds of legitimate protest.''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with both Secretary of State Shultz and Secretary of Defense Weinberger scheduled to speak, the school decided ''to call in a heavy police presence,'' Mr. Steiner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has divested itself of $5 million to $10 million in stocks and $55 million to $60 million in bank certificates of deposit over the past four years in companies that declined to provide the university with information about their racial practices in South Africa, Mr. Steiner said.</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2" style="position:absolute;z-index:25190297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demonstrators outside Harvard Yard (NYT)</w:t>
      </w:r>
    </w:p>
    <w:p>
      <w:pPr>
        <w:pStyle w:val="Normal87"/>
      </w:pPr>
    </w:p>
    <w:p>
      <w:pPr>
        <w:pStyle w:val="Normal87"/>
        <w:ind w:left="200"/>
        <w:sectPr>
          <w:type w:val="continuous"/>
          <w:pgMar w:top="840" w:right="1000" w:bottom="840" w:left="1000" w:header="400" w:footer="400"/>
          <w:pgNumType w:fmt="decimal"/>
          <w:cols w:space="720"/>
        </w:sectPr>
      </w:pPr>
      <w:r>
        <w:br/>
      </w:r>
      <w:r>
        <w:pict>
          <v:line id="_x0000_s1353"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88"/>
      </w:pPr>
    </w:p>
    <w:p>
      <w:pPr>
        <w:pStyle w:val="Normal88"/>
      </w:pPr>
      <w:r>
        <w:pict>
          <v:shape id="_x0000_i1354" type="#_x0000_t75" alt="LexisNexis®" style="width:147.75pt;height:30pt">
            <v:imagedata r:id="rId17" o:title=""/>
          </v:shape>
        </w:pict>
      </w:r>
      <w:r>
        <w:cr/>
      </w:r>
    </w:p>
    <w:p>
      <w:pPr>
        <w:pStyle w:val="Heading186"/>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FILM REVIEW; Carrying the Ball for a Favorable Vote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2001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10</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5" style="position:absolute;z-index:2519050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Massillon, Ohio, a blue-collar community of some 30,000, may not be the ultimate American football town, but it is certainly a quintessential one. And anyone who has spent time in the heartland knows that there are hundreds, maybe thousands more like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portrayed in Kenneth A. Carlson's absorbing, evenhanded documentary "Go Tigers!," it is a place where, come fall, football rules. The town's pride and joy is its championship high school team, the Tigers. And the degree to which Massillon's self-esteem seems to depend on the team's performance is astonishing, even a little scary.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obsession with football, of course, is an easy target for satire and criticism. And recent movies as dissimilar as Oliver Stone's brawling, muscle-flexing football epic "Any Given Sunday" and the more modest high school drama "Varsity Blues" have criticized the violence, rah-rah excesses and slavish hero-worship of the sport.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Tigers!," which follows the players during the 1999 season when they try to win back the crown they have been accustomed to wearing, doesn't shy from showing the hysteria and small-town jingoism surrounding the team. But the madness is carefully balanced with respect for Massillon's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and unified town spirit. And by focusing on three of the Tigers' stars, the defensive end and team captain Ellery Moore, the quarterback Dave Irwin and the linebacker Danny Studer, the film sketches a more complex picture of the sport and its relation to individual lives than do many others.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under scrutiny is of particular importance to Massillon because the way the Tigers perform is likely to affect the outcome of a vote to determine whether property taxes should be raised for school improvements. If voters reject a bond issue, as they have before, some teachers will lose their jobs and the team might lose some support. How important is football to Massillon? One indication is the size of the 20,000-seat stadium, which seems more appropriate to a medium-size city than to a town of 30,000.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winning mean to Massillon? Enough to have recruited a top player from a rival school and spurred a bitter lawsuit. (Although money was involved in the recruitment, the details are not specified.) Enough to hold back its most promising players at the end of eighth grade so they can play an extra year in high school. Nobody in Massillon seems to have any qualms about bending the rules these ways. That's just the way championship teams are created.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positive aspects of football, you need only look at Mr. Moore, the Tigers' husky, baby-faced captain. Before becoming involved in football, Mr. Moore grew up on the streets of Kansas City as a wild, self-destructive adolescent who spent a year in prison after being convicted of raping his stepsister, an act he vehemently denies. Now he is a clean-cut local hero whose inspirational pep talks before games help spur the team to victory.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other films have shown, morale-building in football often involves grandiose self-righteousness. Before each game, the Tigers' locker room, like thousands of others around the country, is the scene of a ludicrous mixture of prayer and bellicosity. As familiar as such rituals have become, it is still disturbing to watch spirituality perverted into warlike partisan cheerleading.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touches enough bases beyond football that you wish it had delved more deeply into Massillon's politics and social structure. If the town is so solidly united behind the Tigers, why have so many voters in previous elections refused to approve the school bond issue? And in the climactic scenes, the movie ham-handedly tries to drum up excitement by cross-cutting between a crucial game and the voters going to the polls a few days later.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Tigers!" was filmed in high-definition video and has the flat visual rhythm and slightly washed out colors peculiar to that format. One result is that the playing field sequences are much less exciting to watch than those in a movie-movie. You long for just a touch of the razzle-dazzle of "Any Given Sunday," which carried sports-film cinematography to a peak of technological bravura.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skepticism about the value of pouring so much emotion and so many resources into high school football, "Go Tigers!" is never disrespectful. It leaves you liking and even admiring the people of Massillon for their spunk and their passionate commitment to carrying on a hallowed tradition.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Tigers!" is rated R (Under 17 requires an accompanying parent or adult guardian). It has profanity.</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TIGERS!</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Kenneth A. Carlson; director of photography, Curt Apduhan; edited by Jeff Werner; music by Randy Miller; produced by Sidney Sherman and Mr. Carlson; released by IFC Films. At the Quad Cinema, 13th Street, west of Fifth Avenue, Greenwich Village. Running time: 102 minutes. This film is rated R.</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Dave Irwin, Danny Studer and Ellery Moore.</w:t>
      </w:r>
    </w:p>
    <w:p>
      <w:pPr>
        <w:pStyle w:val="Normal88"/>
        <w:keepNext w:val="0"/>
        <w:spacing w:before="240" w:after="0" w:line="260" w:lineRule="atLeast"/>
        <w:ind w:left="0" w:right="0" w:firstLine="0"/>
        <w:jc w:val="left"/>
      </w:pPr>
      <w:r>
        <w:br/>
      </w:r>
      <w:hyperlink r:id="rId750" w:history="1">
        <w:r>
          <w:rPr>
            <w:rFonts w:ascii="arial" w:eastAsia="arial" w:hAnsi="arial" w:cs="arial"/>
            <w:b w:val="0"/>
            <w:i/>
            <w:strike w:val="0"/>
            <w:color w:val="0077CC"/>
            <w:sz w:val="20"/>
            <w:u w:val="single"/>
            <w:vertAlign w:val="baseline"/>
          </w:rPr>
          <w:t>http://www.nytimes.com</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56" style="position:absolute;z-index:25190604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high school football team from Massillon, Ohio, heading to an out-of-town game in the film "Go Tigers!" (Joseph Nagy/IFC Films)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2001</w:t>
      </w:r>
    </w:p>
    <w:p>
      <w:pPr>
        <w:pStyle w:val="Normal88"/>
      </w:pPr>
    </w:p>
    <w:p>
      <w:pPr>
        <w:pStyle w:val="Normal88"/>
        <w:ind w:left="200"/>
        <w:sectPr>
          <w:type w:val="continuous"/>
          <w:pgMar w:top="840" w:right="1000" w:bottom="840" w:left="1000" w:header="400" w:footer="400"/>
          <w:pgNumType w:fmt="decimal"/>
          <w:cols w:space="720"/>
        </w:sectPr>
      </w:pPr>
      <w:r>
        <w:br/>
      </w:r>
      <w:r>
        <w:pict>
          <v:line id="_x0000_s1357"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89"/>
      </w:pPr>
    </w:p>
    <w:p>
      <w:pPr>
        <w:pStyle w:val="Normal89"/>
      </w:pPr>
      <w:r>
        <w:pict>
          <v:shape id="_x0000_i1358" type="#_x0000_t75" alt="LexisNexis®" style="width:147.75pt;height:30pt">
            <v:imagedata r:id="rId17" o:title=""/>
          </v:shape>
        </w:pict>
      </w:r>
      <w:r>
        <w:cr/>
      </w:r>
    </w:p>
    <w:p>
      <w:pPr>
        <w:pStyle w:val="Heading187"/>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Heads Bowed In Grateful Memory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2011 Thursday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SCHIESEL</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9" style="position:absolute;z-index:2519080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bit of Owsley in 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my father, a strait-laced middle-class Jewish kid from Los Angeles, enrolled at the University of California, Berkeley, in 1964.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in that same town, a brilliant renegade named Augustus Owsley Stanley III spent three weeks in the university library's organic chemistry stacks learning the secrets of synthesizing lysergic acid diethylamide, also known as LSD. Before long, Owsley was creating mass quantities of the purest acid the world had ever known, just in time for the seismic cultural and generational transformation of the era. By the time my father graduated from Berkeley in 1969 with degrees in sociology and economics, the world had changed and my dad along with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very existence is a direct product of that moment, when old cultural systems gave way, for better or for worse. I was born just a few years later after my father, by then a politically active hippie, moved to New York and married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woman from Bridgeport, Conn.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almost go without saying that such a story would have been quite literally unthinkable before the social upheaval of that time engulfed America. And Owsley connected some of the dots.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Owsley Stanley died last weekend in a car crash in Australia, where he lived. It was Owsley who made Ken Kesey's parties the Acid Tests. It was Owsley who made 300,000 hits for the Human Be-In. It was Owsley who gave acid to Jimi Hendrix, Pete Townshend and Brian Jones (among many others) at the legendary Monterey Pop Festival of 1967. It was Owsley who agreed to deliver a lifetime supply of LSD to John Lennon. And certainly not least, it was Owsley who originally financed, inspired, amplified and dosed the great American rock band, the Grateful Dead (more about that in a bit).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my father, Jonathan, sent me an e-mail about Owsley and what it was like to be present at the epicenter of a cultural revolution.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''Owsley Stanley,'' my dad wrote. ''Didn't know his first name was Owsley. Just knew that the first few hits of acid were called Owsley. Went with friends to the Fillmore West to see Janis Joplin and the Holding Company, or so I was told. They laughed when I told them that I didn't know who she was. Had just started U.C. Berkeley and had taken an Alternative Course in creative writing and another course on Gandhi. Dropped the Acid and well what is time and space anyway. The second hit of Owsley was back in Santa Monica where I walked a stairway to the clouds above, or was in the process of doing that when gentle hands pulled me back from the cliff. Rainbow Bubbles streaming across the room from the sounds of the Grateful Dead.''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certainly a dark side to the 1960s drug culture. But many people, including my father, considered LSD positively transforming.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Acid, my neck was so strong from carrying the concrete and bars that made up my skull and with the drug coursing through me the concrete chipped off and WOW, I could see and hear and feel so much. Just a reflection of pre-acid American culture chipping off; one chip for repression, another chip for anxiety, another chip for ignorance, another chip floating away carrying my image of short hair, plaid shorts, tennis shoes and high ankle socks. What remains is the sculpture revealed, the New Age of liberation and caring so deeply that it was impossible to remain hidden in classrooms of agonizing dogma. Take to the streets. Let Love be heard. Let Love be seen. Let Love be felt.''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family history, it may seem a surprise that I actually didn't learn about Owsley, LSD and the Grateful Dead from my father, or even while I was growing up in Woodstock, N.Y., the renowned hippie town.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I had to wait until I met the other kids at one of the nation's most exclusive elite boarding schools, Phillips Academy in Andover, Mass.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showed up as a 14-year-old in 1987, Andover, as the school is known, had been a Grateful Dead hotbed for at least a decade. Not coincidentally, LSD was readily available on campus.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there I was a serious Led Zeppelin fan, but of course by then you couldn't actually go see Led Zeppelin anymore. The Grateful Dead, on the other hand, was this mythic creature that was actually alive and more popular than ever. (In 1987 the Dead released the popular album ''In The Dark'' and the band's biggest hit single, ''Touch of Grey.'')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fall one of my 10th-grade classmates, Liza Ryan, received a new teddy bear from her father. She named it Owsley. (Owsley's nickname, known wide and far, was Bear.) Before long she and I and many of our schoolmates were on our way to becoming the last, final generation of true Deadheads.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I learned about how Owsley designed some of the first modern rock amplification systems for the Grateful Dead, culminating in the over-the-top (literally) ''Wall of Sound'' in 1974. As I started collecting tapes of Dead performances, I learned about how Owsley was probably the first sound engineer in the world regularly to record and archive every performance by a band straight from the soundboard. (Rolling Stones fans wish they had had one of those in the early days.) Naturally, the first Dead album I ever bought is known as ''Bear's Choice.''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growing up in the early 1980s it was kind of a dark time, and it felt like minds were contracting rather than expanding,'' Liza said on the phone from the Bay Area on Tuesday, speaking eloquently for our cohort. ''Everyone was worried about nuclear war and the arms race and the Cold War and that movie 'The Day After' about a nuclear holocaust. It was a scary time. And it seemed like the '60s were a time when people were embracing civil rights and crossing social boundaries and of course the music was great. So I guess I was trying to connect with aspects of the '60s that seemed to have been lost.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my teddy bear Owsley because he always seemed to be this fascinating character, this magician in the corner making everything happen, not just with the acid and the sound systems but in pushing the band out to different audiences.''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my second Grateful Dead concert, on July 9, 1989, at Giants Stadium, in the company of a famous New York City acid dealer named Mountain. I was 16. Mountain, who was probably in his 50s, told me that he had known Owsley back in the day, and that he was one of the most extraordinary people on the planet. I believed him.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that show I was on the bus, as they say. And by the time Jerry Garcia died in 1995, when I was 22, I had seen the Dead more than 90 times.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bit of Owsley in me. And if modern popular music means anything to you, there is a bit of Owsley in you too.</w:t>
      </w:r>
    </w:p>
    <w:p>
      <w:pPr>
        <w:pStyle w:val="Normal89"/>
        <w:keepNext w:val="0"/>
        <w:spacing w:before="240" w:after="0" w:line="260" w:lineRule="atLeast"/>
        <w:ind w:left="0" w:right="0" w:firstLine="0"/>
        <w:jc w:val="left"/>
      </w:pPr>
      <w:r>
        <w:br/>
      </w:r>
      <w:hyperlink r:id="rId758" w:history="1">
        <w:r>
          <w:rPr>
            <w:rFonts w:ascii="arial" w:eastAsia="arial" w:hAnsi="arial" w:cs="arial"/>
            <w:b w:val="0"/>
            <w:i/>
            <w:strike w:val="0"/>
            <w:color w:val="0077CC"/>
            <w:sz w:val="20"/>
            <w:u w:val="single"/>
            <w:vertAlign w:val="baseline"/>
          </w:rPr>
          <w:t>http://www.nytimes.com</w:t>
        </w:r>
      </w:hyperlink>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60" style="position:absolute;z-index:251909120"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Augustus Owsley Stanley III, better known as Owsley, in 1967. He died Sunday in a car accident in Australia. (PHOTOGRAPH BY PHOTOGRAPH FROM SAN FRANCISCO CHRONICLE, VIA ASSOCIATED PRESS) (C1)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Grateful Dead and Owsley's ''Wall of Sound'' at a 1974 sound check in Vancouver, B.C. (PHOTOGRAPH BY RICHARD PECHNER)(C7) DRAWING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2011</w:t>
      </w:r>
    </w:p>
    <w:p>
      <w:pPr>
        <w:pStyle w:val="Normal89"/>
      </w:pPr>
    </w:p>
    <w:p>
      <w:pPr>
        <w:pStyle w:val="Normal89"/>
        <w:ind w:left="200"/>
        <w:sectPr>
          <w:type w:val="continuous"/>
          <w:pgMar w:top="840" w:right="1000" w:bottom="840" w:left="1000" w:header="400" w:footer="400"/>
          <w:pgNumType w:fmt="decimal"/>
          <w:cols w:space="720"/>
        </w:sectPr>
      </w:pPr>
      <w:r>
        <w:br/>
      </w:r>
      <w:r>
        <w:pict>
          <v:line id="_x0000_s1361"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90"/>
      </w:pPr>
    </w:p>
    <w:p>
      <w:pPr>
        <w:pStyle w:val="Normal90"/>
      </w:pPr>
      <w:r>
        <w:pict>
          <v:shape id="_x0000_i1362" type="#_x0000_t75" alt="LexisNexis®" style="width:147.75pt;height:30pt">
            <v:imagedata r:id="rId17" o:title=""/>
          </v:shape>
        </w:pict>
      </w:r>
      <w:r>
        <w:cr/>
      </w:r>
    </w:p>
    <w:p>
      <w:pPr>
        <w:pStyle w:val="Heading188"/>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The World; Pakistanis' Yearning for a Hero Eclipses His Misdeeds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2004 Sunday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Week in Review Desk; Pg. 5</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ROHDE and SALMAN MASOOD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ISLAMABAD, Pakistan  </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3" style="position:absolute;z-index:2519111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founder of Pakistan's nuclear weapons program confessed on national television to having shared nuclear technology with North Korea, Iran and Libya. Investigators added that he had made millions in a scheme that spanned a decade and involved a global nuclear smuggling network.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news was chilling to many Americans, to Pakistanis it was heartbreaking.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shame for us," Mohammad Nafees, 51, a government employee in Islamabad lamented. "What will we tell our coming generations? A hero turns out to be a thief? This is so unfortunate for the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Pakistan, the news was a body blow to the country's fragile sense of identity.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status as the one Islamic nuclear power, a country that could now deter its mammoth nuclear-armed rival, India, had become a source of unalloyed national pride. And the founder of the nuclear program had become a larger-than-life figure.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explanation offered by the country's powerful army -- that the scientist had managed to ship top-secret nuclear components out of the country without the army knowing -- seemed implausible. The sudden transformation of Abdul Qadeer Khan from a national hero to a rogue proliferator was difficult to accept.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Irfanul Haq, 29, a computer technician from Islamabad, expressed the skepticism this way: "Dr. A.Q. Khan could not have done it independently. Everyone at the top must have been involved and Dr. Khan sacrificed himself."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fall from grace last week, Dr. Khan represented, according to popular perception, a man who had worked selflessly for his country and had succeeded spectacularly at his task. Indeed, successive governments were united in their efforts to build a heroic narrative around the founder of Pakistan's nuclear program.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narrative, the country's scientists didn't build a weapon that endangered the world's peace, as Americans tend to see it. They built a weapon that could counter an ever-present threat that Pakistanis feel exists from India.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Dr. Khan overcame American sanctions designed to prevent Pakistan from obtaining a nuclear bomb. In Pakistan, he was said to have a photographic memory; in the West, he was said to have stolen secret European designs for high-speed centrifuges. The machines produce enriched uranium, a key component in an atomic bomb.</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India tested nuclear weapons for a second time in 1998 and Pakistan was able to respond with tests of its own, Dr. Khan's already vaunted status soared. Outmaneuvering other scientists who experts say made more important technological contributions, Dr. Khan, a metallurgist, was declared the "father of the Islamic bomb."</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Pakistani political experts say Dr. Khan filled a vacuum in Pakistan that has existed since it won independence from Britain, alongside India, in 1947. While its people are overwhelmingly Muslim, ethnic, class and political divisions exist.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India, whose first prime minister, Jawaharlal Nehru, held power for 17 years, Pakistan suffered the death of its founder, Mohammed Ali Jinnah, only 13 months after the country's creation -- before he could firmly establish democracy and define how it would work.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Jinnah's death, military dictators have ruled the country for most of its history. Intervals of civilian rule have brought disappointments of their own. Prime Ministers Benazir Bhutto and Nawaz Sharif left office in disgrace in the 1990's, accused of corruption and misrule.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in short, remains a nation in search of a clear national identity. While its Westernized elites say Jinnah wanted a secular, modern democracy based on Islamic principles, a coalition of hard-line Islamic political parties say he wanted a Pakistan based on Shariah, or strict Islamic law.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Khan became a classic national hero: one who stood above the political fray and who a struggling nation could take pride in.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last week's televised confession and long-running rumors of corruption, many Pakistanis who were interviewed were skeptical about the news. They insisted that the military-led government had coerced the confession from Dr. Khan so that senior military officials could come out clean.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for its part, stood by Gen. Pervez Musharraf, who is considered a critical ally in the campaign against terrorism. American officials publicly accepted the general's explanation that the army had played no role in the proliferation, apparently in return for the names of foreign suppliers and middlemen turned up by the Pakistani investigation.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the outcome furthered one of Washington's goals -- its principal ally in the government remains in power -- Pakistan emerged with the sense of yet another government cover-up.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country's Westernized elite warn of growing alienation. Ayesha Siddiqa, a defense analyst, said that Pakistanis in general, and especially the young, feel increasingly disconnected from their rulers.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my government," Ms. Siddiqa said, describing the attitude. "It's a hotel I come and stay in for a few nights."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Pakistanis there was broad support for Dr. Khan and for General Musharraf's pardon of thescientist.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Americans may see Dr. Khan as a nightmarish proliferator and the country's Westernized elite may see the episode as another blow to the country's psyche, average Pakistanis stood by their hero. They said Dr. Khan's singular accomplishment of helping give Pakistan a nuclear deterrent against India eclipsed his wrongdoing.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country, who is honest?" said Mohammad Safaraz, a 40-year-old cab driver. "He will remain a hero because he gave us nuclear technology." </w:t>
      </w:r>
    </w:p>
    <w:p>
      <w:pPr>
        <w:pStyle w:val="Normal90"/>
        <w:keepNext w:val="0"/>
        <w:spacing w:before="240" w:after="0" w:line="260" w:lineRule="atLeast"/>
        <w:ind w:left="0" w:right="0" w:firstLine="0"/>
        <w:jc w:val="left"/>
      </w:pPr>
      <w:r>
        <w:br/>
      </w:r>
      <w:hyperlink r:id="rId766" w:history="1">
        <w:r>
          <w:rPr>
            <w:rFonts w:ascii="arial" w:eastAsia="arial" w:hAnsi="arial" w:cs="arial"/>
            <w:b w:val="0"/>
            <w:i/>
            <w:strike w:val="0"/>
            <w:color w:val="0077CC"/>
            <w:sz w:val="20"/>
            <w:u w:val="single"/>
            <w:vertAlign w:val="baseline"/>
          </w:rPr>
          <w:t>http://www.nytimes.com</w:t>
        </w:r>
      </w:hyperlink>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2004</w:t>
      </w:r>
    </w:p>
    <w:p>
      <w:pPr>
        <w:pStyle w:val="Normal90"/>
      </w:pPr>
    </w:p>
    <w:p>
      <w:pPr>
        <w:pStyle w:val="Normal90"/>
        <w:ind w:left="200"/>
        <w:sectPr>
          <w:type w:val="continuous"/>
          <w:pgMar w:top="840" w:right="1000" w:bottom="840" w:left="1000" w:header="400" w:footer="400"/>
          <w:pgNumType w:fmt="decimal"/>
          <w:cols w:space="720"/>
        </w:sectPr>
      </w:pPr>
      <w:r>
        <w:br/>
      </w:r>
      <w:r>
        <w:pict>
          <v:line id="_x0000_s1364"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91"/>
      </w:pPr>
    </w:p>
    <w:p>
      <w:pPr>
        <w:pStyle w:val="Normal91"/>
      </w:pPr>
      <w:r>
        <w:pict>
          <v:shape id="_x0000_i1365" type="#_x0000_t75" alt="LexisNexis®" style="width:147.75pt;height:30pt">
            <v:imagedata r:id="rId17" o:title=""/>
          </v:shape>
        </w:pict>
      </w:r>
      <w:r>
        <w:cr/>
      </w:r>
    </w:p>
    <w:p>
      <w:pPr>
        <w:pStyle w:val="Heading189"/>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About New York;</w:t>
        </w:r>
      </w:hyperlink>
      <w:r>
        <w:br/>
      </w:r>
      <w:hyperlink r:id="rId774" w:history="1">
        <w:r>
          <w:rPr>
            <w:rFonts w:ascii="arial" w:eastAsia="arial" w:hAnsi="arial" w:cs="arial"/>
            <w:b/>
            <w:i/>
            <w:strike w:val="0"/>
            <w:color w:val="0077CC"/>
            <w:sz w:val="28"/>
            <w:u w:val="single"/>
            <w:vertAlign w:val="baseline"/>
          </w:rPr>
          <w:t>History Moves A Professor To Protest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1998, Saturday, Late Edition - Final</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6" style="position:absolute;z-index:2519132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trustees of the City University of New York debated the future of remediation on Tuesday, Renate Bridenthal took a stand by getting on her knees. It was not quite an act of surrender, although it had a pleading touch. Ms. Bridenthal, a history professor at Brooklyn College, joined teachers and students blocking the street outside CUNY headquarters to protest what they saw as an attack on the institution, which nurtured her as a student and employed her as an educator.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Ms. Bridenthal's act of civil disobedience resulted in her first arrest ever, and a summons for disorderly conduct, hers had been a life of hair-breadth escapes. Her family fled Nazi Germany two months before Kristallnacht. They got out of Czechoslovakia in the nick of time, too. As with other immigrant families, life in their adopted city was not easy. Her father, a furrier who was unable to regain the success he enjoyed in Leipzig, killed himself soon after they arrived in New York. Her mother, forced to become a seamstress to support the family, was murdered during a mugging in 1962. Yet Ms. Bridenthal was able to escape a mean fate herself through equal amounts of education and work.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suspects that eliminating remediation at the senior colleges will discourage students from seeking an education, rather than weed out the goof-offs. She also laments that the irremediable -- if not irredeemable -- CUNY student has joined the welfare queen and the kamikaze cabby in the caricature gallery of big-city villains. So, regardless of her success and security, she decided to get herself arrested.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that moment when I saw red," said Ms. Bridenthal, 62. "Something told me I can't live in a world like this, that's so messed up. I'm not suicidal. I love life. But the feeling that comes up is like, 'Banzai.' You've just got to take a stand."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admits she's a physical coward. That's why she became a nerd. But being bookish was not an easy pursuit at times. It took her seven years to get through City College in the 1950's because she had to work full time at Life magazine during the day while taking two or three courses at night. Generous fellowships helped her obtain her Ph.D. in history from Columbia.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of my generation talk about how they did it, we have to remember that tuition was free, books were cheap and there was no pressure to get out there," said Ms. Bridenthal, a CUNY teacher since 1966. "I was on my own, and rent was cheap. None of this is true for kids today. I would never compare my experiences with those of my students."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of the people in her classes have to take their children along because they can't find affordable day care. Other students in her graduate-level courses are hard pressed to find the kind of fellowship money that rained down upon her in the 1960's, when government agencies alarmed by Sputnik and fearing Soviet superiority in technology loosened the purse strings for grants.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own classmates back in the 1950's weren't exactly rocket scientists, either. Yet, she is bothered when the current discussion on standards is cast in terms that imply that the CUNY four-year degrees are less valuable now than before.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help people who were not sufficiently trained in high school and bring them up to standards," she said. "These are the good kids, the ones who made it through high school. People should be worrying about the dropouts."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she bother with this? After all, she got hers. She said that at times, her acts of opposition make her feel as if she's facing a truck bearing down fast. Part of her wants to honor her mother's example as a working woman who was active in the needle trade unions. Part of her wants to give a context to a discussion that she feels has been rendered in absolute terms.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studied German history, and then there was a social Darwinian tendency where they once talked about 'useless eaters,' people who consumed but did not produce or asocial types who did not conform," she said. "Not to draw too many invidious comparisons, but I see that atmosphere coming down. We're on a slippery slope where we accept first this, then that, unwilling to resist. That's what drove me to the street."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the professor kneel down on the road? To help some students get to the other side, like her, through CUNY.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golden rain fell upon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who were able to go on to good schools," she said. "We did not forget our roots."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1998</w:t>
      </w:r>
    </w:p>
    <w:p>
      <w:pPr>
        <w:pStyle w:val="Normal91"/>
      </w:pPr>
    </w:p>
    <w:p>
      <w:pPr>
        <w:pStyle w:val="Normal91"/>
        <w:ind w:left="200"/>
        <w:sectPr>
          <w:type w:val="continuous"/>
          <w:pgMar w:top="840" w:right="1000" w:bottom="840" w:left="1000" w:header="400" w:footer="400"/>
          <w:pgNumType w:fmt="decimal"/>
          <w:cols w:space="720"/>
        </w:sectPr>
      </w:pPr>
      <w:r>
        <w:br/>
      </w:r>
      <w:r>
        <w:pict>
          <v:line id="_x0000_s1367"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92"/>
      </w:pPr>
    </w:p>
    <w:p>
      <w:pPr>
        <w:pStyle w:val="Normal92"/>
      </w:pPr>
      <w:r>
        <w:pict>
          <v:shape id="_x0000_i1368" type="#_x0000_t75" alt="LexisNexis®" style="width:147.75pt;height:30pt">
            <v:imagedata r:id="rId17" o:title=""/>
          </v:shape>
        </w:pict>
      </w:r>
      <w:r>
        <w:cr/>
      </w:r>
    </w:p>
    <w:p>
      <w:pPr>
        <w:pStyle w:val="Heading190"/>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About New York;</w:t>
        </w:r>
      </w:hyperlink>
      <w:r>
        <w:br/>
      </w:r>
      <w:hyperlink r:id="rId782" w:history="1">
        <w:r>
          <w:rPr>
            <w:rFonts w:ascii="arial" w:eastAsia="arial" w:hAnsi="arial" w:cs="arial"/>
            <w:b/>
            <w:i/>
            <w:strike w:val="0"/>
            <w:color w:val="0077CC"/>
            <w:sz w:val="28"/>
            <w:u w:val="single"/>
            <w:vertAlign w:val="baseline"/>
          </w:rPr>
          <w:t>CUNY Cure That Lacks A Disease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1998, Wednesday, Late Edition - Final</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9" style="position:absolute;z-index:2519152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times in Peter Sylver's life when he would be puzzled by his fate. It happened in the late 1980's when, after graduating from high school, he was breaking his back in highway construction, sweating and smarting alongside rivers of hot tar.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yourself and ask, 'What the hell am I doing here?' " he recalled. He asked himself the same question in the summer of 1990 when he became a father. He was then working at a home for disturbed children, stuck in Manhattan traffic on 10th Avenue as he went to pick up a runaway. He sat behind the wheel, watching scores of students crossing the street to John Jay College of Criminal Justice. He wondered, what was this?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this huge migration when they change classes," he said. "Then I thought, I got a daughter. I got to go to college."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decision was not easy for someone raising a family and working. Nor was it seen as an option by young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his in South Ozone Park, Queens, where graduating from high school with an academic diploma and without a criminal record was a big enough deal.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Mr. Sylver, 29, witnessed that summer day led to his own journey when he enrolled himself in John Jay, where several professors mentored him and nudged him to go on and attend law school. Today, he is an associate at a midtown law firm, right across the street from a post office where his father works as a mechanic. At a time when the City University of New York is under constant attack for few standards and many failures, Mr. Sylver credits it with giving him a new perspective on the future.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example of upward mobility," he said. "It's not a big deal if you can go to a school when your parents are well-to-do and you bring them the tuition bill and they pay it. Your only concern is if a girl in your dorm likes you. At CUNY, you have people raising children, working full-time jobs just trying to improve themselves. That was the position I was in. You're juggling all these issues and in the meantime, you're trying to get an education."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overview of CUNY's impact on the city and state economy showed that its graduates' earnings from 1970 to 1997 accounted for an additional $700 million in taxes. In Yankee-mania money, that's enough for a stadium and a few overpriced hot dogs. The report also said that graduates who would not have qualified for college before open admissions earned $67 million more in one year during the 1980's than they would have without a degree.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Bowers, who taught Mr. Sylver college English, said that while he was a remarkable young man, there were many others she taught who had also accomplished much. They validated her faith in the system, she said, adding that their successes seemed to be lost on the critics of public colleges.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they know about what education can do to a person and transform a life?" she said. "It's frustrating. They pull away resources because they have these mistaken notions and our ability to run a good ship is compromised. Then their prophecies become self-fulfilling."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Sylver's early jobs was delivering boxes of computer paper to offices. The only papers he hauls now are in his briefcase. In buildings where he once used the service entrance, he now shares the elevators with executives on his way to boardrooms.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like CUNY where you can walk in the door, start classes and have low tuition, that's an amazing thing," Mr. Sylver said. "It says a lot about our country that you can do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who had to drop out of Queens College decades ago to raise a family, now visits him for lunch. On the weekends, his children sometimes come over to romp in his office.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says that when she goes to college she wants to be a doctor or a lawyer," he said. "My son says things like he wants to be a cabdriver. That bothers the hell out of me, but he likes cars."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him time, it's just a phase. It took him a while to jump income brackets, too. Still, he sometimes has that nagging thought familiar to anyone who crossed the line from working stiff to professional. He only has to look out his window and see the post office where his father works on trucks. It's quite a view.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someone is going to come back and take it all away," he said. "How am I here? It really does make you catch your breath, you're so overwhelmed."</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70" style="position:absolute;z-index:25191628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Sylver.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1998</w:t>
      </w:r>
    </w:p>
    <w:p>
      <w:pPr>
        <w:pStyle w:val="Normal92"/>
      </w:pPr>
    </w:p>
    <w:p>
      <w:pPr>
        <w:pStyle w:val="Normal92"/>
        <w:ind w:left="200"/>
        <w:sectPr>
          <w:type w:val="continuous"/>
          <w:pgMar w:top="840" w:right="1000" w:bottom="840" w:left="1000" w:header="400" w:footer="400"/>
          <w:pgNumType w:fmt="decimal"/>
          <w:cols w:space="720"/>
        </w:sectPr>
      </w:pPr>
      <w:r>
        <w:br/>
      </w:r>
      <w:r>
        <w:pict>
          <v:line id="_x0000_s1371"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93"/>
      </w:pPr>
    </w:p>
    <w:p>
      <w:pPr>
        <w:pStyle w:val="Normal93"/>
      </w:pPr>
      <w:r>
        <w:pict>
          <v:shape id="_x0000_i1372" type="#_x0000_t75" alt="LexisNexis®" style="width:147.75pt;height:30pt">
            <v:imagedata r:id="rId17" o:title=""/>
          </v:shape>
        </w:pict>
      </w:r>
      <w:r>
        <w:cr/>
      </w:r>
    </w:p>
    <w:p>
      <w:pPr>
        <w:pStyle w:val="Heading191"/>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Massachusetts Waits for a Kennedy to Decide on Race - Correction Appended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2009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5" w:name="Bookmark_93"/>
      <w:bookmarkEnd w:id="185"/>
    </w:p>
    <w:p>
      <w:pPr>
        <w:pStyle w:val="Normal93"/>
        <w:keepNext w:val="0"/>
        <w:spacing w:after="0" w:line="260" w:lineRule="atLeast"/>
        <w:ind w:left="0" w:right="0" w:firstLine="0"/>
        <w:jc w:val="left"/>
      </w:pPr>
      <w:r>
        <w:br/>
      </w:r>
      <w:r>
        <w:pict>
          <v:shape id="_x0000_i1373"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GOODNOUGH and SARA RIMER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4" style="position:absolute;z-index:2519183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everyone in Massachusetts is waiting for Joseph P. Kennedy II to make up his mind.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imagine this state without a Kennedy in the United States Senate. But it seems that Mr. Kennedy, 56, an entrepreneur and a former congressman who has avoided politics for more than a decade, is the only family member seriously mulling a run for the seat his uncle, Edward M. Kennedy, held for 47 years.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Massachusetts, with its top hospitals, universities and research centers that counted on the federal dollars that flowed from Senator Kennedy's influence on Capitol Hill, the stakes extend far beyond its deep emotional connection with him. People here are starting to grapple with the big political question: how to replace their irreplaceable senator, whose decades of relationships in Washington made Massachusetts a prime beneficiary of the things he believed 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Joe, a lot of those ties would come back quickly,'' said David Gergen, a professor at the Kennedy School of Government at Harvard who has advised both Democratic and Republican presidents. ''There would be an army of people who worked for his uncle who would want to work for him.''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people close to the family said pressure on Joe Kennedy was not coming from  the family, still grieving over the loss of its patriarch, but from within Joe himself, and, they speculated, from various stakeholders in Massachusetts -- mayors, labor leaders and others -- who view him as the candidate most likely to inherit enough of his uncle's monumental legacy to take care of their needs.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said that Joe Kennedy, who is the son of Robert F. Kennedy and who has the trademark Kennedy toothy smile, call to public service and complicated past, is agonizing over whether he truly wants the job, and depending almost exclusively on his wife, Beth, for counsel.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about ensuring that someone named Kennedy stays in the seat,'' said one friend of the Kennedy family, who requested anonymity, citing the private nature of the discussions. ''It's going to be a very personal decision based on whether or not this fits into Joe's life right now.''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until he makes a move, political observers say, no other possible contender -- with the exception of Martha Coakley, the state attorney general who announced Thursday -- is going to declare for the primary, scheduled Dec. 8.</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almost a unique situation in which Joe Kennedy has the right of first refusal to the seat,'' Mr. Gergen said. ''He'll be a powerful favorite not only for the nomination but for the election because of who he is -- the family name.''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Gergen and others said Joe Kennedy had shown no sign of national political ambition until last week, when he delivered a stirring tribute to his uncle at a memorial service here.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can tell what's in Joe's head right now,'' said Robert Healy, a former executive editor of The Boston Globe who was the newspaper's Washington bureau chief during John F. Kennedy's presidency. ''But I have to think that he has to have been affected -- as much as the people who are for him and against him -- about the turnout for Teddy last week, the power of it.''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bond between the Kennedys and Massachusetts is stronger than any other between a family and a state in recent history, and Joe Kennedy has already played a role in perpetuating it. He was a member of the United States House of Representatives from 1986 to 1998, occupying the same seat that his Uncle Jack won in 1946.</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popular congressman, focusing on low-cost housing and veterans' health care and easily winning re-election. But after his first wife publicly fought his attempt to annul their marriage and his brother Michael was killed in a skiing accident in 1997, Mr. Kennedy decided to leave office.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previous two years, he had suffered from the fallout of charges of improper sexual relations between Michael and a teenage baby sitter. Michael had been his campaign manager and had run his company.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times when you have to get your priorities right,'' Mr.  Kennedy said in 1998 when he announced he would not seek re-election.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observers here say that while Mr.  Kennedy has plenty of charisma and political savvy, he has not yet demonstrated his uncle's patience for the tedious, incremental process of legislating.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Kennedy apparently agreed: according to The Boston Herald, the senator told editors and reporters there in 2005 that Joe was ''made intuitively and instinctively to be an executive, much more than the legislative.''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leaving Congress, Joe Kennedy has run the Citizens Energy Corporation, a nonprofit company he founded in 1979 to provide low-cost heating oil to the poor. The corporation has grown to include seven subsidiaries, some of them for-profit; Mr.  Kennedy earned a salary of $544,792 in 2007, federal tax filings show.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won legions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admirers for his work distributing free oil, a service he promotes in television advertisements urging viewers to call 1-877-JOE-4-OIL. The Citizens Energy Web site features wintertime photos of Mr. Kennedy embracing bundled-up elderly and poor people, and the company's motto -- ''No one should be left out in the cold'' -- suggests the kind of populist touch that made Edward Kennedy so popular here.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Kennedy has been ambivalent about whether to enter races before, like in 2002, when he signaled for months that he might run for governor but ultimately opted not to do so. Now, as then, friends say, he is weighing whether to expose his wife and twin sons, now 28, to the rigors of a campaign and the questions and attacks that surely would come with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early dose came Wednesday, when Scot Lehigh, a columnist for The Boston Globe, called Mr. Kennedy a ''knucklehead'' prone to tantrums and impetuousness.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Mr. Kennedy's friends said: ''He's been very content. So there's some feeling of, why mess around with that?''</w:t>
      </w:r>
    </w:p>
    <w:p>
      <w:pPr>
        <w:pStyle w:val="Normal93"/>
        <w:keepNext w:val="0"/>
        <w:spacing w:before="240" w:after="0" w:line="260" w:lineRule="atLeast"/>
        <w:ind w:left="0" w:right="0" w:firstLine="0"/>
        <w:jc w:val="left"/>
      </w:pPr>
      <w:r>
        <w:br/>
      </w:r>
      <w:hyperlink r:id="rId790"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bookmarkStart w:id="187" w:name="Correction_0"/>
      <w:bookmarkEnd w:id="187"/>
      <w:r>
        <w:rPr>
          <w:rFonts w:ascii="arial" w:eastAsia="arial" w:hAnsi="arial" w:cs="arial"/>
          <w:b/>
          <w:i w:val="0"/>
          <w:strike w:val="0"/>
          <w:noProof w:val="0"/>
          <w:color w:val="000000"/>
          <w:position w:val="0"/>
          <w:sz w:val="28"/>
          <w:u w:val="none"/>
          <w:vertAlign w:val="baseline"/>
        </w:rPr>
        <w:t>Correction</w:t>
      </w:r>
    </w:p>
    <w:p>
      <w:pPr>
        <w:pStyle w:val="Normal93"/>
        <w:spacing w:line="60" w:lineRule="exact"/>
      </w:pPr>
      <w:r>
        <w:pict>
          <v:line id="_x0000_s1375" style="position:absolute;z-index:2519193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picture on Friday with an article about the possibility of Joseph P. Kennedy II seeking the Senate seat left vacant by his uncle, Edward, was published in error. The photograph of a man reflected in the widow of a hearse was taken by a pool photographer who identified the man as Joseph. The man is Max Kennedy, a younger brother of Joseph.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5, 2009</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76" style="position:absolute;z-index:25192038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Joseph P. Kennedy II in Hyannis Port, Mass., last week with the hearse containing the coffin of Senator Edward M. Kennedy, who served in the Senate 47 years.(PHOTOGRAPH BY STEW MILNE/AGENCE FRANCE-PRESSE -- GETTY IMAGES)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Kennedy, top, weighed his options, Martha Coakley, the attorney general, announced she would run.(POOL PHOTO BY STAN HONDA)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JOSH REYNOLDS/ASSOCIATED PRESS)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2009</w:t>
      </w:r>
    </w:p>
    <w:p>
      <w:pPr>
        <w:pStyle w:val="Normal93"/>
      </w:pPr>
    </w:p>
    <w:p>
      <w:pPr>
        <w:pStyle w:val="Normal93"/>
        <w:ind w:left="200"/>
        <w:sectPr>
          <w:type w:val="continuous"/>
          <w:pgMar w:top="840" w:right="1000" w:bottom="840" w:left="1000" w:header="400" w:footer="400"/>
          <w:pgNumType w:fmt="decimal"/>
          <w:cols w:space="720"/>
        </w:sectPr>
      </w:pPr>
      <w:r>
        <w:br/>
      </w:r>
      <w:r>
        <w:pict>
          <v:line id="_x0000_s1377"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94"/>
      </w:pPr>
    </w:p>
    <w:p>
      <w:pPr>
        <w:pStyle w:val="Normal94"/>
      </w:pPr>
      <w:r>
        <w:pict>
          <v:shape id="_x0000_i1378" type="#_x0000_t75" alt="LexisNexis®" style="width:147.75pt;height:30pt">
            <v:imagedata r:id="rId17" o:title=""/>
          </v:shape>
        </w:pict>
      </w:r>
      <w:r>
        <w:cr/>
      </w:r>
    </w:p>
    <w:p>
      <w:pPr>
        <w:pStyle w:val="Heading192"/>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Nonfiction in Brief</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1981, Sunday, Late City Final Edition</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13, Column 1; Book Review Desk; review</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E.J. Dionne</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9" style="position:absolute;z-index:25192243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 QUESTION An Essay on the Interpretations of National Socialism (1922-1975).  By Pierre Ay,coberry.  Translated by Robert Hurley.  257 pp. New York: Pantheon Books. Cloth, $15.95. Paper, $6.95.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Ay,coberry's book is not a history of the Nazis, still less an exposition of any single theory about how German National Socialism came to power. It is rather an extremely useful accounting of how academics, journalists and political activists have tried to explain the rise of Hitler.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Ay,coberry's focus is primarily academic, and the book is essentially a history of ideas about Nazism, stressing the development of all sorts of theories -Marxist, liberal, psychological - regarding what happened in Germany between 1922 and 1945. One reads with wonder his description of The Rise and Fall of Theories of the Third Reich.</w:t>
      </w:r>
    </w:p>
    <w:p>
      <w:pPr>
        <w:pStyle w:val="Normal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J Dionne reviews three nonfiction books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questions dominate the text, though Mr. Ay,coberry does not pretend to answer any of them. The first is: To what extent was Hitler genuinely in control of the events around him? In contrast to our view of Hitler as the preeminent totalitarian leader, one school of scholarship suggests that the Nazi Party was often a decentralized mess - that local officials wielded substantial power on their own, and different sectors of the business community often fought with one another for position.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question is: Who put the Nazis in power?</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Ay,coberry is blistering in his critique of simplistic Marxist formulations that attempt to prove that Hitler was simply a creation of big business. But he is sympathetic to more complex theories along these lines, and the result of almost any analysis of the rise of the Nazis is hardly likely to reassure those who see elites as the natural protectors of democratic values. They clearly were not in Germany, and the middle-classes, who generally supported Hitler, did not have much to be proud of either.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Mr. Ay,coberry covers the lengthy debate over whether Hitlerism was a peculiarly German phenomenon, with roots going back hundreds of years, or something better explained by the specific social circumstances of the early 20th century.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matters, of course, are much more complex than they appear in this brief summary. The main difficulty with the book is that while Mr. Ay,coberry provides some chatty and occasionally devastating commentary, ''The Nazi Question'' is primarily a collation of other people's arguments.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since these debates concern one of the most important and tragic phenomena of this century, a collation is still valuable.  Unfortunately missing, however, is a discussion of the vast scholarship that has developed around the holocaust, the most horrifying mystery of the Nazi regime.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Ay,coberry's emphasis on the political roots of many of the explanations of Nazism is useful. If you wonder about the occasionally strange debate going on these days over ''totalitarianism'' and ''authoritarianism,'' his chapter on the origins of theories of totalitarianism deserves a look.  If the book has a theme, it is that we have still not managed to come to terms with Nazism, a movement that appeared in a century that was supposed to herald the triumph of freedom and progress. ''We still have not settled with the past,'' Mr. Ay,coberry writes, and he is right.</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MILE ISLAND By Mark Stephens.  245 pp. New York: Random House. $11.95.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in the business of defending the utility companies, Three Mile Island was the public-relations nightmare. Jane Fonda had just starred in ''The China Syndrome,'' in which greedy corporate executives in the midst of a nuclear accident were portrayed as more interested in covering their investments and other things than in public safety.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Stephens' book could provide the basis for a sequel to ''The China Syndrome.'' It's written as a thriller, and the media play a central role, albeit not as big a part as Jane Fonda did as a television reporter/ public savior in the film. As the dust jacket promises, the book offers an ''hour-by-hour account of what really happened.''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come off well in this account, though Mr. Stephens, who teaches communications at Stanford, is more charitable than he might have been. The utilities, not surprisingly, come off rather badly, and the government doesn't do too well. Even the reporters, whom Mr.  Stephens seems to be fond of, are seen in a mixed light.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reading this book, one must surely begin to wonder about the alliance built up over the years between the Government and the utility industry. One wonders how far the development of nuclear energy would have gone if the Government had decided to let the industry stand or fall on its own. As it was, the Government's nuclear experts were frequently torn between cheerleading and regulating. As it is, the most important anti-nuclear constituency may not be the people in blue jeans, but those in pinstriped suits. Three Mile Island and other nuclear problems have raised enough doubts among investors on Wall Street that the utilities are likely to have more and more trouble raising money to keep building their plants. Nuclear power may be worth some risks for utilities, but probably not their triple-A bond ratings.</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OF THE WOMEN Feminist Solidarity and Class Conflict, 1880-1917.  By Meredith Tax.  332 pp. New York: Monthly Review Press. $17.50.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are not well-to-do - who work because they have to, and for low wages - should be natural allies of the women's rights movement. Yet middle-class feminists have been troubled for some time over their difficulty in reaching such women - many of whom, for a variety of reasons, have not only refused to follow the feminist movement, but have often turned to virulently anti-feminist organizations. Many of these women are religious and traditionalist, and react with anger at what they regard as liberal assaults on the values of the family and of sexual restraint. Others wonder what the demands of the mainstream women's movement have to do with them: Affirmative action at Yale or at Citicorp does very little to alleviate the hardships faced by a cashier working part-time at Stop and Shop to help pay off the family mortgage.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Meredith Tax is a committed feminist who shows a refreshing concern for precisely these sorts of issues in ''The Rising of the Women,'' a history of the interaction between the labor movement and the women's-rights movement around the turn of the century. Miss Tax makes no bones about where she stands regarding the role feminism should play in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She shows quite clearly that women in the sweatshops were, to use her word, ''superexploited.'' Like their male comrades, they stood at the bottom of the class hierarchy. But even at the bottom, there is room for inequality,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were almost always paid less, and given less regular work, than were the 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Tax goes on to show the ways in which middle-class feminists alternately assisted and set back the cause of their poorer sisters at the turn of the century. There were times of genuine solidarity across class boundaries. But her discussion of the suffrage movement reveals how the better-off feminists frequently had, at best, little understanding of - and, at worst, contempt for - the women (and men) at the bottom.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male-dominated unions were almost as ambivalent. There were times when male trade-union leaders, particularly the early socialists, showed some genuine sympathy for women who were organizing. Some even recognized how the exploitation of male and female workers went together. But other male union leaders could not see beyond the sex roles. Miss Tax understands how some men who remained the sole breadwinners for their families considered the organization of women a lower priority. But she finally insists that such attitudes were especially destructive for poor women, and were usually destructive as well for all who found themselves at the low end of the class structure.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Tax also provides some interesting snippets regarding the insistence of some early leftists on the need for greater sexual freedom. Both the women's movement and the trade unionists were divided on what was then called ''free love.'' The author quotes the Socialist New York Sunday Call in 1911: ''Certain party members, principally males, either believe or profess to believe that they have 'advanced' ideas concerning love and marriage. Reduced to essentials, these theories generally indicate that the men in question do all in their power to escape marriage, but persistently exert every effort to have as many love affairs as possible.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Tax quite firmly favors both the personal and economic aims of radical feminism, so she does not, alas, deal much with the continuing importance of traditional values for many women (and men), or with how these values may have an enduring utility, even for those who value sexual and other forms of equality. But her book is welcome as a scholarly attempt to deal with issues that many feminists choose not even to examine, let alone understand.</w:t>
      </w:r>
    </w:p>
    <w:p>
      <w:pPr>
        <w:pStyle w:val="Normal94"/>
      </w:pPr>
    </w:p>
    <w:p>
      <w:pPr>
        <w:pStyle w:val="Normal94"/>
        <w:ind w:left="200"/>
        <w:sectPr>
          <w:type w:val="continuous"/>
          <w:pgMar w:top="840" w:right="1000" w:bottom="840" w:left="1000" w:header="400" w:footer="400"/>
          <w:pgNumType w:fmt="decimal"/>
          <w:cols w:space="720"/>
        </w:sectPr>
      </w:pPr>
      <w:r>
        <w:br/>
      </w:r>
      <w:r>
        <w:pict>
          <v:line id="_x0000_s1380"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95"/>
      </w:pPr>
    </w:p>
    <w:p>
      <w:pPr>
        <w:pStyle w:val="Normal95"/>
      </w:pPr>
      <w:r>
        <w:pict>
          <v:shape id="_x0000_i1381" type="#_x0000_t75" alt="LexisNexis®" style="width:147.75pt;height:30pt">
            <v:imagedata r:id="rId17" o:title=""/>
          </v:shape>
        </w:pict>
      </w:r>
      <w:r>
        <w:cr/>
      </w:r>
    </w:p>
    <w:p>
      <w:pPr>
        <w:pStyle w:val="Heading193"/>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Man of the Moment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2013 Sunday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Design Magazine; Pg. 78; T MAGAZINE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O'HAGAN</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2" style="position:absolute;z-index:25192448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Givenchy's Riccardo Tisci's edgy fall collection has the fashion world buzzing. But he has always staked his career on punking the status quo -- challenging notions of sexual identity and class bias with the cut of a skirt.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witnessed my first fashion moment. A fashion moment, to paraphrase Diana Vreeland, is a sudden, shared intoxication, when watchers are offered a perfect release from the ordinary. I've been to a number of fashion shows before, enjoying the spectacle, the happy tribalism of the fashion world and the hungry passion of the paparazzi. I've attended the parties and heard the Oh My God talk about this season's unmissable, life-changing thing. But I'd never before stood beside a woman completely dressed in yellow as she wept into her BlackBerry. ''I can't. I can't speak. It's amazing. Like, totally amazing,'' she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was packed into the Halle Freyssinet, near the Quai d'Austerlitz, like Champagne in a dusty cellar, arranged in rows according to our label or our vintage. The space had gone dark, and Antony Hegarty, of Antony and the Johnsons, backed by a full orchestra, began to sing a haunting song. Then the fall collection for Givenchy, designed by Riccardo Tisci, unfolded in a very elevating and emotional parade, part gypsy, part Victoriana, with zippers, Bambi sweatshirts, paisley patterns and deconstructed biker jackets.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finish by saying the crowd went wild and the rest is history. (They did. And it is.) But the subversive tracings in Tisci's collection will connect him to fashion history in a different way next month, when he co-hosts the Costume Institute Benefit to open the Metropolitan Museum of Art's landmark show ''Punk: Chaos to Couture.'' I've loved punk since I was a kid and have always felt drawn to its ribald, cheeky and rather powerful habit of lighting into our complacencies. If you were around in the 1970s and remember how mundane everything was, how mired in self-importance and gray authority, then you might welcome punk's very necessary spirit at any time. The Met show is bound to open up some excellent arguments, not least about whether the Americans or the British arrived first with punk. But that hardly matters. What matters is whether this brilliantly scabrous, inventive and politically questioning movement is still a relevant life force in the culture today. The answer, if you believe in the influence of Tisci, is yes.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turned up to meet Tisci at the Givenchy offices on the Avenue George V, where he has been creative director since 2005, I found him to be pleasingly conspiratorial and fun, naughty as an old school pal who knows why you dumped your homework. He even had the cigarettes, American Spirit, which he smoked quickly, stubbing them out each time he made a fresh point. Tisci is brown-eyed, roughly handsome and gesticulating -- an engine of dark intensity, like the chief troublemaker in a film by Luchino Visconti, with a secret shyness. Basking in the afterglow of that week's triumph, he was keen to share his distaste for conformity and his ideas for change.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can make beautiful clothes on the runway,'' he said, ''but why not give people something to think about at the same time? For me, that is punk. Punk is an attitude -- it is being free, it is being honest. When I was young, I felt punk was like me dreaming. I was attracted to all these sounds and to the look of these people. I felt that I had something to say that people didn't understand. Emotions come from reality, not fakeness.''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talking about his own childhood he lit another cigarette and waved the smoke away. ''My story is intense,'' he said, ''and if I was born again I would ask God to give me the same story.'' He was born in Cermenate, Italy,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had eight girls before they had him. ''My father wanted a boy. And then he died when I was young. I went through suffering but it informed both the head and the heart, making me who I am. We had no money and I grew up amongst these women: they are my greatest inspiration and my biggest fans.'' He tells a story of difficult teenage years coming to terms with his own creativity in the strong macho culture of Italy. ''I grew my hair long and did my face white. My mother was clever: she never stopped me. I looked like a real freak but I was reading a lot, and that, too, made me dream. It was London and New York I dreamt about.''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Tisci, now an international star, feels he owes no debt of thanks to his native country. He feels let down by its attitude to him, but, more than that, he objects to the chaotic authoritarianism of Italy's church and state, and you see such rebellion in his work: ''I have been killed so many times in my career for saying things. When I touch on sex and religion -- I love sex, and I pray every night -- that makes me a bad and a dangerous person in some eyes. But I went for it. I was ready to be criticized.''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punk legacy adopted by Tisci leads him toward new kinds of emotional and political engagement. He cares about femininity and its attackers and many of his design ideas stem from that. ''I want to break down the legend of Italian men being macho, you know, the whole thing: Italian women and their large breasts, the football and the pizza, the women always dominated by the 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Givenchy not only has a dreamer as its head, but in Tisci it has a thinker and an activist, too. This, for me, is where the punk ethos, however far it has flown from its origins, comes home to roost: an international luxury goods company has a chief designer who cares about the rights of the people he is selling to. And that is not nothing. He loves the industry -- loves fabulousness, loves success -- but he also sees it as the vehicle for a new upgrade in gender equality. ''When you get to a place like Givenchy, you get power,'' he said. ''I hate to use this word, but, yes, you get power. And you get followers because you are making people beautiful, you are changing people. I can sell more bags, I can sell more beautiful shoes, but, next to that, you have the power to give a good message to people. I had this friend called Leo who was transgender. I helped her through her journey and eventually we used her in our advertising campaign. Everyone was against it, but we did 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seem far off to many people, Givenchy, high fashion, the Avenue George V, the Met. But Tisci feels that everything he does comes not only from the little streets of his childhood but also from the little streets of today. ''It's actually the beginning of my inspiration,'' he said. ''I make sure that in every collection there is stuff for kids with less money. They might have to save up but it is reachable. My sisters still work in factories, and why shouldn't normal people have the chance to dream, to wear the Givenchy label? I want my sister, my nephew, my niece to be able to go to a Givenchy store and buy something, not just a princess, you know?''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do. When I was growing up, the soul of punk was to be found in a safety pin that you could fix to your school blazer as a way of giving the finger to the headmaster. It wasn't much, yet it was everything, a way of finding your own voice with a small articulation of the word ''no.'' And if punk has a creative potential across decades, it was always going to be that, even though, in Riccardo Tisci's case, the articulation is anything but small: it is phenomenal, powerful, classy and moral.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imagines that Tisci's involvement in the Met Ball is something of a consummation for the boy from northern Italy who once whitened his face and mangled his jeans. ''A lot of the established designers, they don't really care about the relationship between creativity and social change. That is why I love some of the younger people like Christopher Kane and Rodarte.'' He smiled at the world beyond his clear Paris windows. ''They really care,'' he said, ''and it blows me away with happiness.''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95"/>
        <w:keepNext w:val="0"/>
        <w:spacing w:before="240" w:after="0" w:line="260" w:lineRule="atLeast"/>
        <w:ind w:left="0" w:right="0" w:firstLine="0"/>
        <w:jc w:val="left"/>
      </w:pPr>
      <w:r>
        <w:br/>
      </w:r>
      <w:hyperlink r:id="rId805" w:history="1">
        <w:r>
          <w:rPr>
            <w:rFonts w:ascii="arial" w:eastAsia="arial" w:hAnsi="arial" w:cs="arial"/>
            <w:b w:val="0"/>
            <w:i/>
            <w:strike w:val="0"/>
            <w:color w:val="0077CC"/>
            <w:sz w:val="20"/>
            <w:u w:val="single"/>
            <w:vertAlign w:val="baseline"/>
          </w:rPr>
          <w:t>http://tmagazine.blogs.nytimes.com/2013/04/12/man-of-the-moment/</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3" style="position:absolute;z-index:25192550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DARK PRINCE: Tisci, wearing a sweatshirt from his fall 2013 men's collection, is co-hosting the Costume Institute's gala for ''Punk: Chaos to Couture,'' at the Metropolitan Museum of Art in May. (PHOTOGRAPH BY LIZ COLLINS)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The fall 2013 Givenchy show at which Antony Hegarty performed included reinterpreted punk staples, like tartans, leather biker jackets and gypsy-inspired florals.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COUNTERCULTURE: Clockwise from above: a 2008 Givenchy ad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model wearing a Rottweiler sweatshirt and dog collar in Tisci's fall 2011 men's show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zippered shoe from prefall 2011. (PHOTOGRAPHS BY GO RUNWAY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CATWALKING/GETTY IMAGES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RICCARDO TISCI AND GIVENCHY)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GOTHIC REVIVAL: Clockwise from top left: at Tisci's spring 2012 haute couture collection, models wore bull rings in their noses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spring 2010 men's-wear show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2007 women's-wear show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nose ring from the fall 2012 men's collection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2011 Givenchy print campaign (PHOTOGRAPHS BY RICCARDO TISCI AND GIVENCHY)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2013</w:t>
      </w:r>
    </w:p>
    <w:p>
      <w:pPr>
        <w:pStyle w:val="Normal95"/>
      </w:pPr>
    </w:p>
    <w:p>
      <w:pPr>
        <w:pStyle w:val="Normal95"/>
        <w:ind w:left="200"/>
        <w:sectPr>
          <w:type w:val="continuous"/>
          <w:pgMar w:top="840" w:right="1000" w:bottom="840" w:left="1000" w:header="400" w:footer="400"/>
          <w:pgNumType w:fmt="decimal"/>
          <w:cols w:space="720"/>
        </w:sectPr>
      </w:pPr>
      <w:r>
        <w:br/>
      </w:r>
      <w:r>
        <w:pict>
          <v:line id="_x0000_s1384"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96"/>
      </w:pPr>
    </w:p>
    <w:p>
      <w:pPr>
        <w:pStyle w:val="Normal96"/>
      </w:pPr>
      <w:r>
        <w:pict>
          <v:shape id="_x0000_i1385" type="#_x0000_t75" alt="LexisNexis®" style="width:147.75pt;height:30pt">
            <v:imagedata r:id="rId17" o:title=""/>
          </v:shape>
        </w:pict>
      </w:r>
      <w:r>
        <w:cr/>
      </w:r>
    </w:p>
    <w:p>
      <w:pPr>
        <w:pStyle w:val="Heading194"/>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At Least One Iraqi Child Is Killed in an Explosion in a Schoolyard</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2004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8; THE STRUGGLE FOR IRAQ: BAGHDAD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NEELA BANERJEE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Iraq, Feb. 16 </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6" style="position:absolute;z-index:25192755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on Monday in the corner of a crowded playground of an elementary school for boys in northern Baghdad killed at least one child and wounded at least three. The American military said the explosion had been caused by a homemade bomb, but a member of the Baghdad police bomb squad said the explosion, apparently the first incident at a school, had been an accident.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military said the explosion had killed two children and had wounded three others.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Iraqi police arrived at the school, the Asmaa elementary school, they discovered a second unexploded bomb, or what the military called an ''improvised explosive device,'' near the site of the blast, the military said, adding that the police called in an Army bomb squad, which successfully defused it.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member of the Baghdad police bomb squad said the blast took place when an old grenade buried in some trash exploded as the trash was being incinerated. He said the second bomb was far from the school, near a hospital. The Iraqi police have said one child was killed, not two, and four wounded.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explosion took place at about 2 p.m., when the children were in the yard for recess, said Zuhair Saleh, who was sitting in the garden of his relatives' home across the street. He and other men scaled the low wall of the school to help the small group of children near the corner where the blast occurred, among them his 7-year-old nephew Mustafa Muhammad Saleh. Mustafa was wounded in the chest and died on the way to the hospital, his uncle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American soldiers were killed on Monday in separate attacks. One was killed when a roadside bomb went off near the town of Baquba, about 30 miles northeast of Baghdad. The second soldier was killed and another was wounded when an explosive erupted in central Baghdad on Monday morning.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military reported that three American civilians had been wounded and one had been killed when their Iraqi taxi was ambushed on the drive from Hilla, in the south, to Baghdad. The Americans were part of a religious group, the military said, without providing further details. Brig. Gen. Mark Kimmitt, deputy chief of operations, said at a news conference on Monday that there have been an average of 17 engagements a day between American soldiers and insurgents during the past week, down from about 22 to 24 the previous week.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Commenting on the Saturday attack by insurgents on a police station in the volatile town of Falluja that left at least 25 dead, General Kimmitt contradicted initial reports that foreigners, including Lebanese and Iranians, were involved in the assault. He said it appeared that all the attackers wounded or killed in Falluja were Iraqis.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Iraqis being questioned regarding the attack included the mayor of Falluja, who had submitted his resignation a few days before the assault, The Associated Press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explosion on Monday was at a school in the mostly Shiite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Jawadin quarter of Baghdad. But even if it was caused by a bomb, it remains unclear whether it might represent a tactical shift by insurgents to strike a deeper chord of fear among Iraqis by attacking what should be the safest havens and the most helpless victims. Since last summer, rumors have periodically spread through Baghdad that schools would be the targets of bombers, but there have been no previous such attacks.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Ghassan Talal Saleh, a relative of a child killed in the explosion, said that schools, including Asmaa elementary school, had received letters recently threatening an attack, but that members of his family had not taken the threats seriously. The report of threatening letters could not be independently verified.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B. White, who served with the Pentagon's Defense Intelligence Agency for almost 35 years as a specialist on the Middle East and is now an associate with the Washington Institute for Near East Policy, responded to the initial report of a bomb, saying, ''On the face of it, it looks like a terrorist wing rather than remnants of the old regime or Arab nationalists.''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Samer Rasmi Abdul-Amir, the senior doctor at Muhammad Bakr Hakim Hospital, where three wounded children were taken, said two children were in stable condition and one was in serious condition. The boys were said by hospital staff members to be 6 or 7.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may be fearful now of sending their children back to school,'' Dr. Rasmi said.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night when Baghdad was noisy with weddings before the quiet month of Muharram, the men in Mustafa's family gathered in one room of his house to mourn and the women in another. Mustafa's mother, Qahera Mehdi Saleh, sat quietly on a carpet with her back to the wall, surrounded by her family, as toddlers buzzed around. Ms. Saleh's eyes were swollen with grief. When her son's name was mentioned, she rocked gently and began to weep soundlessly.</w:t>
      </w:r>
    </w:p>
    <w:p>
      <w:pPr>
        <w:pStyle w:val="Normal96"/>
      </w:pPr>
    </w:p>
    <w:p>
      <w:pPr>
        <w:pStyle w:val="Normal96"/>
        <w:keepNext w:val="0"/>
        <w:spacing w:before="240" w:after="0" w:line="260" w:lineRule="atLeast"/>
        <w:ind w:left="0" w:right="0" w:firstLine="0"/>
        <w:jc w:val="left"/>
      </w:pPr>
      <w:r>
        <w:br/>
      </w:r>
      <w:hyperlink r:id="rId813" w:history="1">
        <w:r>
          <w:rPr>
            <w:rFonts w:ascii="arial" w:eastAsia="arial" w:hAnsi="arial" w:cs="arial"/>
            <w:b w:val="0"/>
            <w:i/>
            <w:strike w:val="0"/>
            <w:color w:val="0077CC"/>
            <w:sz w:val="20"/>
            <w:u w:val="single"/>
            <w:vertAlign w:val="baseline"/>
          </w:rPr>
          <w:t>http://www.nytimes.com</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87" style="position:absolute;z-index:25192857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Site of an explosion yesterday on the playground of the Asmaa elementary school in Baghdad where at least one boy was killed and at least three others were injured. Below, Qahera Mehdi Saleh, third from the left, the mother of Mustafa Muhammad Saleh, was joined by a group of relatives. (Photo by Agence France-Presse--Getty Images)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Lynsey Addario/Corbis, for The New York Times)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2004</w:t>
      </w:r>
    </w:p>
    <w:p>
      <w:pPr>
        <w:pStyle w:val="Normal96"/>
      </w:pPr>
    </w:p>
    <w:p>
      <w:pPr>
        <w:pStyle w:val="Normal96"/>
        <w:ind w:left="200"/>
        <w:sectPr>
          <w:type w:val="continuous"/>
          <w:pgMar w:top="840" w:right="1000" w:bottom="840" w:left="1000" w:header="400" w:footer="400"/>
          <w:pgNumType w:fmt="decimal"/>
          <w:cols w:space="720"/>
        </w:sectPr>
      </w:pPr>
      <w:r>
        <w:br/>
      </w:r>
      <w:r>
        <w:pict>
          <v:line id="_x0000_s1388"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97"/>
      </w:pPr>
    </w:p>
    <w:p>
      <w:pPr>
        <w:pStyle w:val="Normal97"/>
      </w:pPr>
      <w:r>
        <w:pict>
          <v:shape id="_x0000_i1389" type="#_x0000_t75" alt="LexisNexis®" style="width:147.75pt;height:30pt">
            <v:imagedata r:id="rId17" o:title=""/>
          </v:shape>
        </w:pict>
      </w:r>
      <w:r>
        <w:cr/>
      </w:r>
    </w:p>
    <w:p>
      <w:pPr>
        <w:pStyle w:val="Heading195"/>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Review/Television;</w:t>
        </w:r>
      </w:hyperlink>
      <w:r>
        <w:br/>
      </w:r>
      <w:hyperlink r:id="rId821" w:history="1">
        <w:r>
          <w:rPr>
            <w:rFonts w:ascii="arial" w:eastAsia="arial" w:hAnsi="arial" w:cs="arial"/>
            <w:b/>
            <w:i/>
            <w:strike w:val="0"/>
            <w:color w:val="0077CC"/>
            <w:sz w:val="28"/>
            <w:u w:val="single"/>
            <w:vertAlign w:val="baseline"/>
          </w:rPr>
          <w:t>A 'Cheers' Spinoff, Set in Seattle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1993, Thursday, Late Edition - Final</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22; Column 4; Cultural Desk; Column 4;; Review</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0" style="position:absolute;z-index:25193062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guy is a bit of a slob, happy to plop into his vibrating Barcalounger with a can of beer; the other is a finicky esthete, partial to fine wines and Eames chairs. Think Oscar and Felix in "The Odd Couple." The older one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gruff; the younger upwardly-mobile sarcastic. Think Archie and Meathead in "All in the Family." "Frasier," Thursdays at 9:30 on NBC, is not the season's most original concept, but it's one of the few new series likely to survive. And deservedly, not just because it follows "Seinfeld."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finely tuned pomposity by Kelsey Grammer, Frasier Crane, psychiatrist, is of course the character originally created for "Cheers." "Frasier" is the spinoff, developed by David Angell, Peter Casey and David Lee, the team that also lists "Wings" among its post-"Cheers" credits.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Frasier has left Boston and his wife and young son to return alone to his hometown of Seattle. He has a radio call-in show on which he dispenses pop psychiatry to listeners (whose voices are supplied, "Simpsons"-like, by well-known but uncredited actors). His unimpressed producer is Roz Boyle (Peri Gilpin), who is somehow capable of finding a career lesson for Frasier in the long-ago suicide of the actress Lupe Velez.</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in an elegantly appointed apartment invaded by that Barcalounger, Frasier copes with his grumpy father, Martin (John Mahoney); Dad's odd little dog, Eddie, and a chirpy live-in home-care worker, Daphne (Jane Leeves) from Manchester, England. Daphne claims to be a psychic. Frasier discovers that his quest for solitude has been stymied by "my father, Mary Poppins and the hound from hell."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cast of regulars is Frasier's younger brother, Niles (David Hyde Pierce), also a psychiatrist. Oozing Yale University from every pore, Niles is even more fastidious than Frasier, the kind of pin-neat gent who chuckles discreetly about pranks at his wine club. "What scamps you are!" says Frasier dryly. Niles is married to Maris, who is never seen because of what he refers to as her "episodes." Maris is cold and distant but Niles loves her because she reminds him of his mother. But he also seems to be developing a yen for Daphne. "She's psychic," Frasier loftily informs him. "We've decided to find it charming."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pacing genius James Burrows directing the first several episodes, "Frasier" has managed to scatter an inordinate amount of inspired goofiness within its rather limited confines, from a mariachi band showing up for a public confrontation between Frasier and a newspaper columnist to tonight's family photo session before a Christmas tree for holiday cards (emerging from his bedroom, Frasier wonders, "Exactly how long have I been asleep?").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 former policeman, is recovering from an on-the-job bullet wound and can no longer take care of himself. That's why he's living with Frasier and providing endless opportunities for confrontations, both generational and cultural. For breakfast, Dad far prefers "eggs in a nest" to what he calls Frasier's "girlie food" of bran muffin and yogurt. Cheese? asks Dad. "No," Frasier replies in perfect deadpan, "I'd like to leave some blood flow for the clot to go swiftly to my head." When Martin buys a new sharkskin suit ("Look how it changes color when I move"), Frasier mutters something about "lumbering through life like some great polyester dinosaur."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 arch snobbery of Frasier and Niles can induce uneasiness and perhaps even downright hostility. But beneath the silly haughtiness ("I need routine," Frasier insists. "It is the magic that is me") are two intelligent middle-aged men desperately trying to position themselves in relation to their own lives and that of their aging parent. They are rather uncommon characters in a terribly common predicament. More to the point, Mr. Grammer and Mr. Pierce, perhaps the season's biggest scene stealer after Eddie the dog, can score serious points while being steadily hilarious. They and the rest of the cast are putting on a splendid act.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Frasier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tonight at 9:30</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in New York)</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and written by David Angell, Peter Casey and David Lee; directed by James Burrows; director of photography, Ken Lamkin; art director, Roy Christopher; executive producers, Mr. Angell, Mr. Casey and Mr. Lee, with Christopher Lloyd.</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Kelsey Grammer, Jane Leeves, David Hyde Pierce, Peri Gilpin and John Mahoney.</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1993</w:t>
      </w:r>
    </w:p>
    <w:p>
      <w:pPr>
        <w:pStyle w:val="Normal97"/>
      </w:pPr>
    </w:p>
    <w:p>
      <w:pPr>
        <w:pStyle w:val="Normal97"/>
        <w:ind w:left="200"/>
        <w:sectPr>
          <w:type w:val="continuous"/>
          <w:pgMar w:top="840" w:right="1000" w:bottom="840" w:left="1000" w:header="400" w:footer="400"/>
          <w:pgNumType w:fmt="decimal"/>
          <w:cols w:space="720"/>
        </w:sectPr>
      </w:pPr>
      <w:r>
        <w:br/>
      </w:r>
      <w:r>
        <w:pict>
          <v:line id="_x0000_s1391"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98"/>
      </w:pPr>
    </w:p>
    <w:p>
      <w:pPr>
        <w:pStyle w:val="Normal98"/>
      </w:pPr>
      <w:r>
        <w:pict>
          <v:shape id="_x0000_i1392" type="#_x0000_t75" alt="LexisNexis®" style="width:147.75pt;height:30pt">
            <v:imagedata r:id="rId17" o:title=""/>
          </v:shape>
        </w:pict>
      </w:r>
      <w:r>
        <w:cr/>
      </w:r>
    </w:p>
    <w:p>
      <w:pPr>
        <w:pStyle w:val="Heading196"/>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FILM REVIEW;</w:t>
        </w:r>
      </w:hyperlink>
      <w:r>
        <w:br/>
      </w:r>
      <w:hyperlink r:id="rId829" w:history="1">
        <w:r>
          <w:rPr>
            <w:rFonts w:ascii="arial" w:eastAsia="arial" w:hAnsi="arial" w:cs="arial"/>
            <w:b/>
            <w:i/>
            <w:strike w:val="0"/>
            <w:color w:val="0077CC"/>
            <w:sz w:val="28"/>
            <w:u w:val="single"/>
            <w:vertAlign w:val="baseline"/>
          </w:rPr>
          <w:t>Romance and Grit on a Wartime English Farm</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1998, Friday, Late Edition - Final</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12; Column 3; Movies, Performing Arts/Weekend Desk ; Part 1; ; Column 3; ; Review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3" style="position:absolute;z-index:25193267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that remember the home front during World War II -- especially those made in England -- exert an almost irresistible nostalgic tug. The image of the British populace, bravely sacrificing together while under siege from Hitler's bombs, conjures the nobler side of human nature. And the romances that bloom between soldiers facing death and women tending the home fires acquire a star-crossed, now-or-never edge of desperate longing. It takes a war to remind us just how much fonder the heart can grow when it beats for an absent lover.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Leland's film "The Land Girls," adapted from a novel by Angela Huth, reworks these familiar themes with just enough restraint to keep from teetering overboard into bilgy sentimentality. The movie pays specific homage to the Women's Land Army, the legion of young women dispatched all over England to assume jobs abandoned by men summoned to fight, and who, if the movie is at all accurate, threw themselves into their work with intense dedication and a minimum of complaint.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Girls" interweaves the stories of Stella (Catherine McCormack), Ag (Rachel Weisz) and Prue (Anna Friel), three young women from the city, who share cramped attic quarters on a farm in rural Dorset and spend their days milking cows, pitching hay and plowing fields. The movie's early scenes, which include a brief lesson in cow-milking, show how grungy and exhausting farm work really is. As much as the film goes on to explore their romantic peccadilloes, it never lets you forget how hard these women are working.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farm's owners, the Lawrences (Tom Georgeson and Maureen O'Brien), are a weatherbeaten couple whose son Joe (Steven Mackintosh) is itching to be a fighter pilot.  Mrs. Lawrence is a salt-of-the-earth type who overworks herself to the point of collapse. Her gruff, flinty husband is initially contemptuous of his guests but is eventually won over. But he is not without a heart. In one of the film's more touching moments, he bitterly contemplates a glistening meadow that he has been instructed to turn into farmland.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volatile son, Joe, whom Mr. Mackintosh plays with a bracing mixture of brash country-boy machismo and disarming sweetness, is the movie's most compelling character. Before the movie is over, each of the women has had her turn with him, but the flavor of each fling is different.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Prue, who pretends to be much more blase than she really is, just wants a roll in the hay. Ag, a nerdy academic, is persuaded by Prue that she must lose her virginity but has to wheedle Joe into obliging her. Stella, who is engaged to an exceedingly proper, upper-class naval officer (Paul Bettany), reluctantly falls in love with Joe, whose fiancee, a local girl, remains unaware of his dalliances.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Girls," for all its exploration of wartime relationships, is not a character study. It doesn't begin to examine the women's class differences and gives only the most cursory attention to their backgrounds. Even Stella, through whose eyes much of the story unfolds, doesn't come into sharp focus. Attractive well-mannered and too highly principled for her own good, she is played by Ms. McCormack as a generic heroine with an edge of contentiousness and superiority.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ultimately more passionate about its characters' place in history than about their individual lives, which take fairly predictable if not always happy turns. In the end, all three women blend together as an idealized everywoman lightly sketched on a larger historical canvas.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most evocative historical set piece shows a parade and air show at which a newly built Spitfire makes its maiden flight. The movie is unequivocal about the nobility of this moment. The shared sacrifice and hard labor have all been worth it. As the aircraft soars and dips across the rural English landscape, it is the very embodiment of a glorious winged victory soon to come.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Girls" is rated R (Under 17 requires accompanying parent or adult guardian). It has sexual situations and mild violence.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GIRLS</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David Leland; written by Keith Dewhurst and Mr. Leland, based on the novel by Angela Huth; director of photography, Henry Braham; edited by Nick Moore; music by Brian Lock; production designer, Caroline Amies; produced by Simon Relph; released by Gramercy Pictures. At the Loews Paris Fine Arts Theater, 4 West 58th Street, Manhattan. Running time: 112 minutes. This film is rated R.</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Catherine McCormack (Stella), Rachel Weisz (Ag), Anna Friel (Prue), Steven Mackintosh (Joe Lawrence), Tom Georgeson (Mr. Lawrence) and Maureen O'Brien (Mrs. Lawrence).</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4" style="position:absolute;z-index:25193369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Anna Friel, Catherine McCormack and Rachel Weisz after a day working in the fields in "The Land Girls." (Paul Chelow)</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1998</w:t>
      </w:r>
    </w:p>
    <w:p>
      <w:pPr>
        <w:pStyle w:val="Normal98"/>
      </w:pPr>
    </w:p>
    <w:p>
      <w:pPr>
        <w:pStyle w:val="Normal98"/>
        <w:ind w:left="200"/>
        <w:sectPr>
          <w:type w:val="continuous"/>
          <w:pgMar w:top="840" w:right="1000" w:bottom="840" w:left="1000" w:header="400" w:footer="400"/>
          <w:pgNumType w:fmt="decimal"/>
          <w:cols w:space="720"/>
        </w:sectPr>
      </w:pPr>
      <w:r>
        <w:br/>
      </w:r>
      <w:r>
        <w:pict>
          <v:line id="_x0000_s1395"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99"/>
      </w:pPr>
    </w:p>
    <w:p>
      <w:pPr>
        <w:pStyle w:val="Normal99"/>
      </w:pPr>
      <w:r>
        <w:pict>
          <v:shape id="_x0000_i1396" type="#_x0000_t75" alt="LexisNexis®" style="width:147.75pt;height:30pt">
            <v:imagedata r:id="rId17" o:title=""/>
          </v:shape>
        </w:pict>
      </w:r>
      <w:r>
        <w:cr/>
      </w:r>
    </w:p>
    <w:p>
      <w:pPr>
        <w:pStyle w:val="Heading197"/>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German Viewers Love Their Detectives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2009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ABROAD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7" style="position:absolute;z-index:2519357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''Law &amp; Order'' kicks off its new season next month, it will tie ''Gunsmoke,'' at 20 years, as America's longest-running prime-time drama. Here in Germany, where a police procedural called ''Tatort'' has been around nearly four decades, 20 years can seem as ephemeral as a high school romance.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''Tatort'' is a little akin to what Johnny Carson's ''Tonight Show'' was in America. It's one of those modest pop-culture symbols and long-standing common experiences that can be hard for outsiders to translate but that speak to, and of, a nation. First broadcast in 1970, before video games or food processors and when Germany seemed permanently split in two, the show adopted the age-old formula of a pair of detectives solving a murder to devise a distinctly German version of the crime drama.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Relatively speaking, violent crime isn't common here. The killing of four people by a gunman who went on a rampage near Dusseldorf last week was all the more shocking for being exceptional. With a population of 82 million, Germany had 864 homicides in 2007; there were around 20 times as many in the United States, where the population is not quite four times as big.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that's a reason  ''Tatort'' (it translates as ''Crime Scene'') plays down graphic violence in favor of character development and crime solving.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smash from the start. At one time three-quarters of German television viewers tuned in. Now, when cable channels atomize viewers, more than seven million people still make a ritual of turning off their phones and getting together on Sundays at 8:15 p.m. for an hour and a half to catch the show at home or in bars, some of which, ''Tatort'' hangouts, receive advance DVDs so fans can pause the action before the killer is unveiled and collectively try to guess who did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now the opening credits (a pair of eyes caught in crosshairs), which haven't changed since the first broadcast, are embedded in the German psyche the way Bart Simpson skateboarding through Springfield or the Bunkers croaking ''Those Were the Days'' at the upright are embedded in American minds. As a measure of ''Tatort's'' familiarity, as well as of a certain political desperation, this spring the German Left Party even put up a former ''Tatort'' actor, Peter Sodann, as its candidate for president. (He finished third.)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show's success has derived from an endearing verite. Crimes happen in distinctly German locales like the little city garden plots called schrebergarten, where nature-loving Germans grow their own tomatoes and show off their odd taste for plastic gnomes. The ''Tatort'' detectives in Cologne invariably stop at their favorite bundchen, the little beer and bratwurst stands typical of the Rhineland. Even the show's gloomy lighting seems to stir in some Germans a homey familiarity.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15 versions of ''Tatort'' produced by the various regional divisions of ARD, the German public broadcasting system. So this means there's a Leipzig ''Tatort,'' a Frankfurt ''Tatort,'' a Bremen ''Tatort,'' a Kiel ''Tatort,'' a Stuttgart ''Tatort'' and even a Vienna one, made by Austrian television, all of which take turns sharing the Sunday time slot with ''Polizeiruf 110,'' the former East German knockoff of the show, still producing new episodes occasionally.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show a kind of microcosm of the German Federal Republic. Its producers proudly tout it that way. Each ''Tatort'' makes something of its regional roots, with actors speaking in local accents, solving crimes based on local imbroglios; and Germans talk about their favorite ''Tatort'' roughly the way they do about their local soccer teams. The ''Tatort'' from Munster plays for laughs. In Konstanz, a green swath of the country, the ''Tatort'' detectives often crack environmental cases. Hamburg stars a hunky, James Bond-like Turkish detective who works alone; Hanover, a beautiful, clever female detective, also a loner.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say it's ''CSI,'' regionally speaking, but it's too German to be confused with that American franchise, meaning not slick, far less bloody and with an eye toward spicy headlines. Not long ago a ''Tatort'' about incest in a community of Kurdish and Turkish Alevi provoked tens of thousands of protesters to take to the streets in Cologne and Hamburg; the producers responded by agreeing not to show that episode in repeats.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air some 30 new episodes a year, and so there are inevitably protests from time to time,'' said Rosemarie Wintgen, with a shrug. She's the producer of ''Tatort'' in Berlin, which contributes two  episodes a year, at a cost of $1.4 million to $2.8 million each, an extravagant amount for German television.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Berlin version stars Boris Aljinovic and Dominic Raacke, playing detectives Felix Stark and Till Ritter. Stark is a single father, Ritter a womanizer, a lone cowboy. They're cool but high-strung Berlin types, and the crimes they solve in this multiracial seat of the German government often take off from local cases of political corruption or violence against immigrants. The last show partly entailed a company selling tainted meat, inspired by a scandal a couple of years ago involving doner kabobs.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''Tatort'' detectives, like Stark and Ritter, follow in the footsteps of Horst Schimanski, played, starting in the early '80s, by Gotz George as a foul-mouthed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who both mesmerized and polarized the country. Conservative Germans complained that he shamed the image of the police. Younger Germans saw in him something else. Ms. Wintgen, the producer, described Schimanski as a role model for postwar German men.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strong character, active, not apologetic or careful,'' she said. ''He was not how German men acted but how, in secret, they wanted to think of themselves.''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presented with that thought during a break in filming a new episode here recently, Mr. Aljinovic and Mr. Raacke pondered and then somewhat reservedly agreed. ''That was a while ago,'' Mr. Raacke said, perhaps feeling a little competitive with a predecessor whom even now no one here seems to have forgotten. Over the course of more than 700 episodes ''Tatort'' has featured 70 detectives. There are common threads: They're never Sherlock Holmes. They're almost invariably glum, gloomy characters, mired in bad relationships or alone -- in the end, ordinary people, which is how a country, democratic to a fault, tends to like its stars. In that respect too ''Tatort'' is notably German.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 Ms. Wintgen put it: ''Its detectives stand for the dreams of the people. The plain-looking guy or the middle-aged blonde who in the end solves all of life's problems and finds the murderer.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our kind of hero.''</w:t>
      </w:r>
    </w:p>
    <w:p>
      <w:pPr>
        <w:pStyle w:val="Normal99"/>
        <w:keepNext w:val="0"/>
        <w:spacing w:before="240" w:after="0" w:line="260" w:lineRule="atLeast"/>
        <w:ind w:left="0" w:right="0" w:firstLine="0"/>
        <w:jc w:val="left"/>
      </w:pPr>
      <w:r>
        <w:br/>
      </w:r>
      <w:hyperlink r:id="rId837" w:history="1">
        <w:r>
          <w:rPr>
            <w:rFonts w:ascii="arial" w:eastAsia="arial" w:hAnsi="arial" w:cs="arial"/>
            <w:b w:val="0"/>
            <w:i/>
            <w:strike w:val="0"/>
            <w:color w:val="0077CC"/>
            <w:sz w:val="20"/>
            <w:u w:val="single"/>
            <w:vertAlign w:val="baseline"/>
          </w:rPr>
          <w:t>http://www.nytimes.com</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98" style="position:absolute;z-index:25193676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Maria Furtwangler plays a loner detective on the Hanover ''Tatort.'' Most of the detectives on the popular series, which has been broadcast for nearly 40 years, are gloomy characters.(PHOTOGRAPH BY CHRISTINE SCHRODER/NDR)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Josef Liefers, left, plays a pathologist and Axel Prahl a detective, in Munster.(PHOTOGRAPH BY MICHAEL BOHME/WDR)(pg. C7)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2009</w:t>
      </w:r>
    </w:p>
    <w:p>
      <w:pPr>
        <w:pStyle w:val="Normal99"/>
      </w:pPr>
    </w:p>
    <w:p>
      <w:pPr>
        <w:pStyle w:val="Normal99"/>
        <w:ind w:left="200"/>
        <w:sectPr>
          <w:type w:val="continuous"/>
          <w:pgMar w:top="840" w:right="1000" w:bottom="840" w:left="1000" w:header="400" w:footer="400"/>
          <w:pgNumType w:fmt="decimal"/>
          <w:cols w:space="720"/>
        </w:sectPr>
      </w:pPr>
      <w:r>
        <w:br/>
      </w:r>
      <w:r>
        <w:pict>
          <v:line id="_x0000_s1399"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38"/>
          <w:headerReference w:type="default" r:id="rId839"/>
          <w:footerReference w:type="even" r:id="rId840"/>
          <w:footerReference w:type="default" r:id="rId841"/>
          <w:headerReference w:type="first" r:id="rId842"/>
          <w:footerReference w:type="first" r:id="rId843"/>
          <w:pgSz w:w="12240" w:h="15840"/>
          <w:pgMar w:top="840" w:right="1000" w:bottom="840" w:left="1000" w:header="400" w:footer="400"/>
          <w:pgNumType w:fmt="decimal"/>
          <w:cols w:space="720"/>
          <w:titlePg w:val="0"/>
        </w:sectPr>
      </w:pPr>
    </w:p>
    <w:p>
      <w:pPr>
        <w:pStyle w:val="Normal100"/>
      </w:pPr>
    </w:p>
    <w:p>
      <w:pPr>
        <w:pStyle w:val="Normal100"/>
      </w:pPr>
      <w:r>
        <w:pict>
          <v:shape id="_x0000_i1400" type="#_x0000_t75" alt="LexisNexis®" style="width:147.75pt;height:30pt">
            <v:imagedata r:id="rId17" o:title=""/>
          </v:shape>
        </w:pict>
      </w:r>
      <w:r>
        <w:cr/>
      </w:r>
    </w:p>
    <w:p>
      <w:pPr>
        <w:pStyle w:val="Heading198"/>
        <w:keepNext w:val="0"/>
        <w:spacing w:after="200" w:line="340" w:lineRule="atLeast"/>
        <w:ind w:left="0" w:right="0" w:firstLine="0"/>
        <w:jc w:val="center"/>
      </w:pPr>
      <w:hyperlink r:id="rId844" w:history="1">
        <w:r>
          <w:rPr>
            <w:rFonts w:ascii="arial" w:eastAsia="arial" w:hAnsi="arial" w:cs="arial"/>
            <w:b/>
            <w:i/>
            <w:strike w:val="0"/>
            <w:color w:val="0077CC"/>
            <w:sz w:val="28"/>
            <w:u w:val="single"/>
            <w:vertAlign w:val="baseline"/>
          </w:rPr>
          <w:t>Campaigning as All Things to All Republicans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2011 Monday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01" style="position:absolute;z-index:25193881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CONCORD, N.H. -- Many aspiring Republican presidential candidates are going to great lengths to avoid the spotlight, but not Tim Pawlenty. He is doing whatever he can to step into it.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audiences are too small for Mr. Pawlenty, who turns up at Tea Party rallies, church forums and beer and pizza parties with College Republicans. He even hit the ice to play hockey here, with a local television crew following closely along.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a former governor of Minnesota, is trying to make equal appeals to the diverse constituencies of the Republican Party as he introduces himself as a potential candidate. He stands out among the major contenders in trying to assertively court all factions that will help select a nominee to challenge President Obama.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every person's candidate -- that's my goal,'' Mr. Pawlenty said. ''The notion that you can't do more than one thing at a time, I think, is a flawed premise.''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Tea Party Patriots rally, he pronounced, ''The government's too damn big!'' To an evangelical audience, he declared, ''The Constitution was designed to protect people of faith from government, not to protect government from people of faith.'' And to Republicans in New Hampshire, he closed with a gentle plea: ''Please leave with hope and optimism.''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uncertain gambit for Mr. Pawlenty, who rose through the ranks of state politics over nearly two decades and now faces the tumult of a Republican presidential primary in which the path to the nomination is far from clear. And seeking to keep a foot in all Republican camps, rather than concentrating on a more targeted slice of voters, could leave the impression that he is trying too hard.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record as a fiscally conservative governor in a politically divided state is solid, but he still faces stiff competition winning over Tea Party supporters. An evangelical Christian, Mr. Pawlenty has yet to build a loyal following among religious conservatives. He lacks a deep fund-raising network and his name recognition is low, but he was among the finalists Senator John McCain was considering for his running mate in 2008.</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 prospective field whose most prominent members have some heavy baggage as well as higher profiles, one of Mr. Pawlenty's strongest assets could be the opportunity to sell himself on his own terms -- in policy and personal style.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Newt Gingrich, he does not have the political scars that come with a long career under intense scrutiny. He does not enjoy the intensity of support directed at Sarah Palin, nor does he generate the passion of her detractors. And Mitt Romney's efforts to remake himself as more of a social conservative provide an object lesson in handling questions about authenticity.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people who get tossed around in this process are people who don't have their compass set, who don't have their feet firmly planted on the ground,'' Mr. Pawlenty said in an interview. ''And then they start to just grab for the wind and they flop around. That's not 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taking an old-fashioned approach, hoping to earn respect for showing up nearly everywhere. He seldom leaves a room before talking to all who are waiting. Then he makes time for reporters, unlike some of his rivals, particularly Mr. Romney, a former Massachusetts governor, who exited through a side door at an appearance last week as journalists approached.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50, has been a fixture at Republican events in Iowa and New Hampshire for more than a year. He barely climbs above the margin of error in national polls -- three percentage points or so -- but those surveys do not measure the importance of face-to-face introductions he has been making.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knock on Mr. Pawlenty, according to conversations with voters, is that his speeches sound sincere but do not always sizzle. At a faith forum last week in Iowa, he displayed vigor. But the next day at the Statehouse, the talk among several Republicans was that it seemed he had suddenly developed a Southern accent as he tried connecting to voters by speaking louder and with more energy.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blog of Radio Iowa heard it too and noted, ''Pawlenty seems to be adopting a Southern accent as he talks about his record as governor.'' As he spoke of the country's challenges, he dropped the letter G, saying: ''It ain't gonna be easy. This is about plowin' ahead and gettin' the job done.''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is positioning himself as a leading alternative to Mr. Romney, who starts the race with a significant fund-raising advantage in his second bid for the party's nomination. But that is the most sought-after role in the Republican field, one that Gov. Haley Barbour of Mississippi is also hoping to fill.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has benefited from Senator John Thune of South Dakota and Representative Mike Pence of Indiana opting to stay out of the race. But his efforts to win Tea Party support may be complicated by a fellow Minnesotan, Representative Michele Bachmann, who spent the weekend in New Hampshire, testing her own presidential bid.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Republican gathering here last week, as people waited for handshakes and autographs, Diana Lachance of Derry stood about three feet from Mr. Pawlenty as she told a reporter, ''I love Michele Bachmann!'' She said that she appreciated Mr. Pawlenty's sincerity, but that she needed to learn more about 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Kirkpatrick, who met Mr. Pawlenty last summer, became the first Republican county chairman in Iowa to support him. He said Mr. Pawlenty's appeal included his ability to perform well in the Midwest, including Minnesota, which last voted for a Republican presidential candidate in 1972. ''When other candidates come up,'' Mr. Kirkpatrick said, ''I ask them, 'What states can you bring to the table?'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Pawlenty presents himself to audiences as a Republican who trimmed government and stood up to labor unions, prevailing in a 44-day transit strike that led to pension and benefits changes for bus drivers. He tells his up-by-the-bootstraps story about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his mother dying when he was 16, working in a grocery store and being the first person in his family to go to college.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has been considering a presidential bid for so long that he is already on his second stump speech. Last year, he opened nearly every appearance with a quip about ''my red-hot, smoking wife, the first lady of Minnesota.'' That crowd pleaser has been replaced by a pair of partisan jokes, with the punch line aimed at Mr. Obama.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to give him credit on at least one thing,'' Mr. Pawlenty told a New Hampshire audience. ''He's accomplished something that is really almost impossible: he has proven that somebody can win a Nobel Prize and deserve it less than Al Gore.''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laughed lightly, he added: ''I'm not one of those who question President Obama's birth certificate, but I do question what planet he's from.''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a year older than Mr. Obama, is one of the youngest prospective Republican candidates. He is sensitive to questions about his experience, which came to light here when a voter asked how he believed the president had handled Libya and other foreign policy challenges.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governor, I've got an unusual amount of foreign policy or international security experience,'' he said. ''I've been to Iraq five times. I've been to Afghanistan three times. I've been all over the Middle East, including Israel, Turkey, Jordan, Kuwait and other places.''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soliloquy about himself, Mr. Pawlenty answered the question.</w:t>
      </w:r>
    </w:p>
    <w:p>
      <w:pPr>
        <w:pStyle w:val="Normal100"/>
        <w:keepNext w:val="0"/>
        <w:spacing w:before="240" w:after="0" w:line="260" w:lineRule="atLeast"/>
        <w:ind w:left="0" w:right="0" w:firstLine="0"/>
        <w:jc w:val="left"/>
      </w:pPr>
      <w:r>
        <w:br/>
      </w:r>
      <w:hyperlink r:id="rId845" w:history="1">
        <w:r>
          <w:rPr>
            <w:rFonts w:ascii="arial" w:eastAsia="arial" w:hAnsi="arial" w:cs="arial"/>
            <w:b w:val="0"/>
            <w:i/>
            <w:strike w:val="0"/>
            <w:color w:val="0077CC"/>
            <w:sz w:val="20"/>
            <w:u w:val="single"/>
            <w:vertAlign w:val="baseline"/>
          </w:rPr>
          <w:t>http://www.nytimes.com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02" style="position:absolute;z-index:25193984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Pawlenty (A1)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Hampshire on Friday, Tim Pawlenty, in blue tie at left with his wife, Mary, visited Dartmouth Hitchcock Medical Center in Hanover and played in a hockey game in Concord. (PHOTOGRAPHS BY CHERYL SENTER FOR THE NEW YORK TIMES) (A14)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2011</w:t>
      </w:r>
    </w:p>
    <w:p>
      <w:pPr>
        <w:pStyle w:val="Normal100"/>
      </w:pPr>
    </w:p>
    <w:p>
      <w:pPr>
        <w:pStyle w:val="Normal100"/>
        <w:ind w:left="200"/>
        <w:sectPr>
          <w:type w:val="continuous"/>
          <w:pgMar w:top="840" w:right="1000" w:bottom="840" w:left="1000" w:header="400" w:footer="400"/>
          <w:pgNumType w:fmt="decimal"/>
          <w:cols w:space="720"/>
        </w:sectPr>
      </w:pPr>
      <w:r>
        <w:br/>
      </w:r>
      <w:r>
        <w:pict>
          <v:line id="_x0000_s1403"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101"/>
      </w:pPr>
    </w:p>
    <w:p>
      <w:pPr>
        <w:pStyle w:val="Normal101"/>
      </w:pPr>
      <w:r>
        <w:pict>
          <v:shape id="_x0000_i1404" type="#_x0000_t75" alt="LexisNexis®" style="width:147.75pt;height:30pt">
            <v:imagedata r:id="rId17" o:title=""/>
          </v:shape>
        </w:pict>
      </w:r>
      <w:r>
        <w:cr/>
      </w:r>
    </w:p>
    <w:p>
      <w:pPr>
        <w:pStyle w:val="Heading199"/>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Review/Film Festival;</w:t>
        </w:r>
      </w:hyperlink>
      <w:r>
        <w:br/>
      </w:r>
      <w:hyperlink r:id="rId853" w:history="1">
        <w:r>
          <w:rPr>
            <w:rFonts w:ascii="arial" w:eastAsia="arial" w:hAnsi="arial" w:cs="arial"/>
            <w:b/>
            <w:i/>
            <w:strike w:val="0"/>
            <w:color w:val="0077CC"/>
            <w:sz w:val="28"/>
            <w:u w:val="single"/>
            <w:vertAlign w:val="baseline"/>
          </w:rPr>
          <w:t>Pregnant, Unmarried And Smiling</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1993, Friday, Late Edition - Final</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21; Column 1; Weekend Desk; Column 1;; Review</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1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VINCENT CANBY</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5" style="position:absolute;z-index:25194188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Snapper," a small, joyful lark of a film, Stephen Frears rediscovers the essence of the comedy of mundane situation, a perfectly respectable genre before television took it over and turned it into the mass-produced, wafer-thin, low-calorie entertainment called the sitcom. As demonstrated by Mr. Frears and Roddy Doyle, who adapted his own novel for the screen, there are still wonderful comedies to be made when care is taken and attention is paid.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"The Snapper" is this: Sharon Curley (Tina Kellegher), a supermarket checkout clerk in Barrytown, a north Dublin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becomes pregnant. Or, as it's put more colloquially throughout the film, "Sharon Curley's up the pole." The trouble is that the unmarried Sharon refuses to identify the father.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Dessie and Kay (Colm Meaney and Ruth McCabe), Sharon's parents, accept the news of the pregnancy with surprising equanimity. That's possibly because Sharon is 20 years old and not getting any younger. After the announcement, Dessie even asks Sharon to join him in a pint at the pub.</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later suggests to Dessie that they should point out to the younger Curley children that Sharon has done wrong by allowing herself to get pregnant without being married. If for no other reason than it's bad planning.  Dessie says no, that it would stigmatize the baby in the children's eyes.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Sharon's girlfriends, the neighbors and Dessie's drinking buddies are similarly understanding. All that changes with the rumors that the father is none other than George Burgess (Pat Laffan), a wimpish middle-aged family man who lives across the street and whose daughter is one of Sharon's pals. Sharon is suddenly a tart and a home-wrecker.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defensive tactic, Sharon says that a dark, handsome Spanish sailor, in port for two days, was the man responsible. "What do you think?" she asks her mother with some apprehension. Kay's reply: "I think I'd like to believe it was a Spanish sailor."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Frears treats this lighter-than-air material with an easy gravity that never mocks the situation or trivializes the comedy. As written, directed and performed, the Curleys and their friends are a most engaging lot.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Meaney's Dessie is a man with unexpected reserves of common sense and sweetness, though his temper is sometimes short. It's the same character the actor played in Alan Parker's screen adaptation of "The Commitments," the first of the three Doyle novels known as the Barrytown trilogy. Because the producer of "The Commitments" holds the copyright on the original names of the characters, their surnames were changed for the film version of "The Snapper," the second novel in the trilogy, which ends with "The Van."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Kellegher's Sharon is not a great beauty. Her eyebrows don't seem to match, her nose is too prominent and she never gives much thought to her hair. Yet she has grit, determination and humor. Nobody pushes her around unless she drinks too much. That's what happened the night of her seduction, in circumstances she still finds mortifying. By the end of the film, the actress glows. Each member of the all-Irish cast shares that breezy authenticity.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neighborhood pub, the film's favorite location after the Curley row house, which is always full of noise and domestic tumult, Mr. Frears's camera seems to unbend and become as high and disheveled as the patrons.  Brows sweat, mascara runs. As the night wears on, the camera mercilessly records exhausted faces in a series of pre-hangover friezes.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Snapper" is comic, but the film never denies the reality that makes its characters gallant.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 will be shown at the New York Film Festival today at 6 P.M. and tomorrow at 3 P.M. It will be commercially released here later in the year.</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Stephen Frears; screenplay by Roddy Doyle, adapted from his novel; edited by Mick Audsley; photography by Oliver Stapleton; production design by Mark Geraghty; produced by Lynda Myles; released by Miramax Films. At Alice Tully Hall, Lincoln Center, as part of the 31st New York Film Festival. Running time: 90 minutes. This film is not rated.</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 . . Tina Kellegher</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Dessie . . . Colm Meaney</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 . . Ruth McCabe</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 . . Colm O'Byrne</w:t>
      </w:r>
    </w:p>
    <w:p>
      <w:pPr>
        <w:pStyle w:val="Normal1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 . . Pat Laffan</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06" style="position:absolute;z-index:251942912"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Tina Kellegher and Colm Meaney. (Bob Marshak/Miramax)</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1993</w:t>
      </w:r>
    </w:p>
    <w:p>
      <w:pPr>
        <w:pStyle w:val="Normal101"/>
      </w:pPr>
    </w:p>
    <w:p>
      <w:pPr>
        <w:pStyle w:val="Normal101"/>
        <w:ind w:left="200"/>
        <w:sectPr>
          <w:type w:val="continuous"/>
          <w:pgMar w:top="840" w:right="1000" w:bottom="840" w:left="1000" w:header="400" w:footer="400"/>
          <w:pgNumType w:fmt="decimal"/>
          <w:cols w:space="720"/>
        </w:sectPr>
      </w:pPr>
      <w:r>
        <w:br/>
      </w:r>
      <w:r>
        <w:pict>
          <v:line id="_x0000_s1407"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02"/>
      </w:pPr>
    </w:p>
    <w:p>
      <w:pPr>
        <w:pStyle w:val="Normal102"/>
      </w:pPr>
      <w:r>
        <w:pict>
          <v:shape id="_x0000_i1408" type="#_x0000_t75" alt="LexisNexis®" style="width:147.75pt;height:30pt">
            <v:imagedata r:id="rId17" o:title=""/>
          </v:shape>
        </w:pict>
      </w:r>
      <w:r>
        <w:cr/>
      </w:r>
    </w:p>
    <w:p>
      <w:pPr>
        <w:pStyle w:val="Heading1100"/>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9 Swing States, Critical to Presidential Race, Are Mixed Lot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2012 Sunday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 Jo Craven McGinty and Allison Kopicki contributed reporting.</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9" style="position:absolute;z-index:25194496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housing bubble burst, Nevada has been plagued with record foreclosures, the nation's steepest drop in home values and its highest unemployment rate.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on the other hand, may have missed out on some of the boom but was spared the worst of the bust: its housing prices have stayed relatively stable, and it now has the fifth-lowest unemployment rate in the country.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suffered a steeper than average loss of jobs during the recession, but it has since seen its unemployment rate fall below the national average.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are among the handful of swing states likely to decide who wins the presidential election -- states in different stages of a slow economic recovery.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six months until Election Day, an analysis of the emerging electoral map by The New York Times found that the outcome would most likely be determined by how well President Obama and Mitt Romney perform in nine tossup states.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nine voted for Mr. Obama in 2008, only to see Republicans make big gains since then.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many of those states transformed economically and politically by the recession, they are perhaps even less predictable than they were in past close elections. The disparity in their circumstances highlights the challenges that both the Obama and the Romney campaigns face in framing arguments that will resonate across the country.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 Colorado, Florida, Iowa, Nevada, New Hampshire, Ohio, Pennsylvania, Virginia and Wisconsin -- offer both parties reasons for hope, and concern. It is no coincidence that Mr. Obama chose two of them, Ohio and Virginia, to hold his first official re-election rallies on Saturday.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make-or-break moment for the middle class,'' Mr. Obama said at Ohio State University in Columbus.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performance of the national economy will help shape the mood of the country and set the tone of each campaign, the situation on the ground in each of the nine states could be pivotal as well.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argue that these states are better off now than they were four years ago, given that they have yet to recover the jobs they lost. Often, that makes a compelling argument for a challenger trying to unseat an incumbent.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scientists have found that past elections have been more influenced by the changes in the economy in the year or two before the election. And a range of economic data provided by Moody's Analytics shows that all nine states are rebounding and that most now have unemployment rates below the national average. If voters in those states begin to feel the improvement by the fall and the economy does not take a turn for the worse, it could aid the president's efforts to hold on to enough of them to win.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length and depth of the recession make it more difficult to model behavior, and the slow recovery could complicate things. Xu Cheng, a senior economist at Moody's Analytics, which uses state economic and political data to predict election results, said his team had altered its model this year to account for ''the grumpy voter effect.''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grumpy voter effect is that despite economic improvement in a state, if the economic situation in a state is really too bad, the voters will discount the improvement,'' Mr. Cheng said. The effect could help tilt foreclosure-racked Florida to the Republicans, he added.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general election begins in earnest, it is clear that the tossup states are a top priority of both campaigns and that 2012 will include plenty of stops for Philadelphia cheese steaks, Cincinnati chili and Cuban sandwiches in Florida. After Mr. Romney easily won five primaries on April 24, he gave his victory speech in New Hampshire, which held its primary months ago.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outlook in the tossup states is far from clear. While they all voted for Mr. Obama in 2008, seven have elected Republican governors since then and all have added significant numbers of Republicans to their legislatures or Congressional delegations. Two states, however, Ohio and Wisconsin, saw Democrats push back strongly after their newly elected Republican governors worked to curb the collective bargaining rights of public worker unions, which could have ramifications in November.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conducted in the past two months have shown Mr. Obama running even or with a slight advantage in several of the tossup states, but they suggest that Mr. Romney has an opening with voters, especially on economic issues. In several of the states, polls found that majorities of those surveyed believed that the nation was still in a recession.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also making inroads in voter registration. While Democrats retain enrollment advantages in most of the tossup states that register voters by party, their advantage has shrunk in all of them, state elections data shows. Nevada, which had 100,000 more registered Democrats than Republicans in 2008, now has only 35,000 more.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enrollment advantage has also been reduced in Florida and Pennsylvania. Iowa and New Hampshire, where Democrats held the edge in 2008, now both have more registered Republicans. And in Colorado, the only tossup state where registered Republicans outnumbered Democrats in 2008, the Republicans have widened their edge.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states, Republicans have recently passed more restrictive election laws, which they say will fight fraud, but which Democrats say will make it harder for some of their key constituencies to vote.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and Pennsylvania passed laws requiring voters to show photo identification. Florida tightened the rules on groups that register voters. Several states have cut back on early voting. But some of the new laws are facing court challenges.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changing makeup of the states offers opportunities for both Mr. Romney and Mr. Obama. The share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increased in Ohio since 2008, which could benefit Republicans, according to an analysis of census data by William H. Frey of the Brookings Institution. Republicans could also benefit from an increase in the share of votes likely to be cast by older white residents in Colorado, New Hampshire, Pennsylvania and Wisconsin.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demographic trends are likely to benefit Democrats: minorities make up a greater portion of the electorate in Florida, Nevada, Ohio, Pennsylvania and Virginia than they did four years ago; and the portion of white college graduates has grown in Colorado, New Hampshire and Wisconsin. The number of voters ages 18 to 29, a group that helped fuel Mr. Obama's victory four years ago, is rising in Colorado, Florida, Iowa and Nevada.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of tossup states is likely to change, and it inevitably involves judgment calls. The Times analysis currently considers Michigan to be leaning toward the Democrats, despite recent Republican gains there, in part because the state benefited from the administration's bailout of the auto industry.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on the other hand, is ranked as leaning Republican, despite the fact that the Democrats have chosen to hold their national convention there this summer.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outlook is mixed. A recent analysis by The Financial Times found that job growth in swing states over the past year was slower than in the rest of the country, which could benefit Mr. Romney. Moody's Analytics, on the other hand, said that its forecasting model, which is based in part on assumptions about how the economy will perform in each state, predicts that Mr. Obama will be re-elected.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H. Achen, a professor of politics at Princeton who has written about the impact of economics on voting, said that if the economy continued to grow at the current pace, Mr. Obama should benefit. A disruption -- caused, say, by the downturn in Europe -- would most likely help Mr. Romney. The question, he said, is which way things 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to me,'' he said, ''that it's on the cusp right now.''</w:t>
      </w:r>
    </w:p>
    <w:p>
      <w:pPr>
        <w:pStyle w:val="Normal102"/>
        <w:keepNext w:val="0"/>
        <w:spacing w:before="240" w:after="0" w:line="260" w:lineRule="atLeast"/>
        <w:ind w:left="0" w:right="0" w:firstLine="0"/>
        <w:jc w:val="left"/>
      </w:pPr>
      <w:r>
        <w:br/>
      </w:r>
      <w:hyperlink r:id="rId861" w:history="1">
        <w:r>
          <w:rPr>
            <w:rFonts w:ascii="arial" w:eastAsia="arial" w:hAnsi="arial" w:cs="arial"/>
            <w:b w:val="0"/>
            <w:i/>
            <w:strike w:val="0"/>
            <w:color w:val="0077CC"/>
            <w:sz w:val="20"/>
            <w:u w:val="single"/>
            <w:vertAlign w:val="baseline"/>
          </w:rPr>
          <w:t>http://www.nytimes.com</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10" style="position:absolute;z-index:251945984"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Obama at a rally Saturday at Ohio State University. (PHOTOGRAPH BY STEPHEN CROWLEY/THE NEW YORK TIMES) (A1)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Schrader at work at the Pella factory in Iowa last December. The state has the fifth lowest jobless rate in the country. (PHOTOGRAPH BY ERIC THAYER FOR THE NEW YORK TIMES) (A22) MAPS: An Emerging Electoral Map: Nine states that are tossups are likely to determine the outcome of the race between President Obama and Mitt Romney, according to a New York Times analysis of polls, past election results and the political geography.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the race: Current estimate of how each state is leaning.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CHARTS: How tossup states voted in past elections: All of the tossups voted for Barack Obama in 2008, but six of the nine voted Republican in 2004.</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of victory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Tossups and the economy: Nevada saw the sharpest drop in home values and has one of the highest jobless rates in the nation, while Iowa missed part of the housing boom but has generally fared better than most states.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rate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median household income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median home price (Sources: Moody's Analytics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Association of Realtors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Bureau</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 of Labor Statistics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Leip's Atlas of U.S. Presidential Elections) (A22)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2012</w:t>
      </w:r>
    </w:p>
    <w:p>
      <w:pPr>
        <w:pStyle w:val="Normal102"/>
      </w:pPr>
    </w:p>
    <w:p>
      <w:pPr>
        <w:pStyle w:val="Normal102"/>
        <w:ind w:left="200"/>
        <w:sectPr>
          <w:type w:val="continuous"/>
          <w:pgMar w:top="840" w:right="1000" w:bottom="840" w:left="1000" w:header="400" w:footer="400"/>
          <w:pgNumType w:fmt="decimal"/>
          <w:cols w:space="720"/>
        </w:sectPr>
      </w:pPr>
      <w:r>
        <w:br/>
      </w:r>
      <w:r>
        <w:pict>
          <v:line id="_x0000_s1411"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03"/>
      </w:pPr>
    </w:p>
    <w:p>
      <w:pPr>
        <w:pStyle w:val="Normal103"/>
      </w:pPr>
      <w:r>
        <w:pict>
          <v:shape id="_x0000_i1412" type="#_x0000_t75" alt="LexisNexis®" style="width:147.75pt;height:30pt">
            <v:imagedata r:id="rId17" o:title=""/>
          </v:shape>
        </w:pict>
      </w:r>
      <w:r>
        <w:cr/>
      </w:r>
    </w:p>
    <w:p>
      <w:pPr>
        <w:pStyle w:val="Heading1101"/>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FILM REVIEW;</w:t>
        </w:r>
      </w:hyperlink>
      <w:r>
        <w:br/>
      </w:r>
      <w:hyperlink r:id="rId869" w:history="1">
        <w:r>
          <w:rPr>
            <w:rFonts w:ascii="arial" w:eastAsia="arial" w:hAnsi="arial" w:cs="arial"/>
            <w:b/>
            <w:i/>
            <w:strike w:val="0"/>
            <w:color w:val="0077CC"/>
            <w:sz w:val="28"/>
            <w:u w:val="single"/>
            <w:vertAlign w:val="baseline"/>
          </w:rPr>
          <w:t>Adventures of Some Square Pegs at the Round Table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1998, Friday, Late Edition - Final</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10; Column 1; Movies, Performing Arts/Weekend Desk ; Part 1; ; Column 1; ; Review</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13" style="position:absolute;z-index:25194803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glaring indications that all is not well with "Quest for Camelot," the first feature-length animated film by Warner Brothers, is the confusing body language of its central character, Kayley. A plucky Anglo-Irish farm girl who aspires to be a knight at King Arthur's Round Table, Kayley is a mass of odd facial grimaces.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too-large popping brown eyes often roll around distractingly and sometimes appear to be crossed. At the same time, her sweet girlish singing voice (Andrea Corr performs Kayley's songs and Jessalyn Gilsig speaks her lines), which suggests a teen-age Celine Dion, seems too tiny and waifish for a hearty lass who dashes around the farm playfully jousting with the animals.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Kayley's facial inscrutability illustrates the importance of visual details in an animated feature. If one ingredient is wrong, it throws off every other element in what must ultimately harmonize into a coherent cartoon mirror of the real world. Rarely in "Quest for Camelot," directed by Frederik Du Chau, do you sense an overriding stylistic or allegorical vision. The movie offers a grab bag of oddball characters who seem unfocused, and its visual rhythms are jerky and spasmodic.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"Quest for Camelot" wants to be, in high-concept terms, is a juvenile, feminist "Lion King" with the musical soul of "Riverdance" fused with gushy Hollywood pop. Based on Vera Chapman's novel, "The King's Damosel," the movie follows Kayley on a rescue mission from her home in northern England to Camelot after her father (Gabriel Byrne), King Arthur's favorite knight, is slain; the King's magic sword, Excalibur, stolen, and Kayley's mother, Lady Juliana (Jane Seymour), kidnapped.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Kayley has a formidable agenda. She has to save her mother, retrieve Excalibur and prevent the kingdom from being taken over by Ruber (Gary Oldman), an ambitious upstart knight who will do anything to possess the magic sword and rule the world.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Ruber, who stalks Kayley with his henchman, the Griffin (Bronson Pinchot), a giant parrotlike bird that stole the sword for his boss but lost it en route, is a semibald muscle-bound fiend that looks like a red-headed cartoon caricature of Hulk Hogan. As is the case with most of the movie's other characters, Ruber's image and his voice (he speaks in an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tinged with an effeminate hauteur) don't quite match.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Kayley hooks up with Garrett (Cary Elwes) a handsome young hermit who once worked at Camelot as a stable boy but fled after an accident that cost him his sight. Even by the vanilla standards of animated films, Garrett is a callow Prince Charming surrogate whose bland singing voice (Bryan Whyte) suggests Kenny Loggins on Thorazine.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their party is a quarrelsome two-headed dragon named Devon and Cornwall (Eric Idle and Don Rickles) whose condition is explained by the line, "This is what happens when cousins marry." Because they can't agree on anything, the pair, who get most of the wittier lines in the movie's clunky screenplay, are unable to fly until they stop arguing.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Thrown into this hodgepodge are a bunch of songs with music by David Foster and lyrics by Carole Bayer Sager that are tuneful enough in the Alan Menken mode but that seem gratuitously tacked on. Instead of contributing to the movie, they clog it 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on the heels of 20th Century Fox's lush but silly "Anastasia" (a much better film than this one), "Quest for Camelot" suggests that Disney still owns the artistic franchise on animated features. Coming up to bat this Christmas: a Dreamworks foray into the genre, "Prince of Egypt."</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FOR CAMELOT</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Frederik Du Chau; written by Kirk De Micco, William Schifrin, Jacqueline Feather and David Seidler, based on the novel "The King's Damosel" by Vera Chapman; edited by Stanford C. Allen; score by Patrick Doyle, with songs by David Foster and Carole Bayer Sager; production designer, Steve Pilcher; produced by Dalisa Cooper Cohen; released by Warner Brothers. Running time: 100 minutes. This film is rated G.</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VOICES OF: Jessalyn Gilsig and Andrea Corr (Kayley), Cary Elwes and Bryan White (Garrett), Gary Oldman (Ruber), Eric Idle (Devon), Don Rickles (Cornwall), Jane Seymour and Celine Dion (Juliana), Pierce Brosnan and Steve Perry (King Arthur), Bronson Pinchot (Griffin), Jaleel White (Bladebeak), Gabriel Byrne (Lionel), John Gielgud (Merlin) and Frank Welker (Ayden).</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14" style="position:absolute;z-index:25194905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Kayley aspires to joining King Arthur's knights in "Quest for Camelot." (Warner Brothers)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1998</w:t>
      </w:r>
    </w:p>
    <w:p>
      <w:pPr>
        <w:pStyle w:val="Normal103"/>
      </w:pPr>
    </w:p>
    <w:p>
      <w:pPr>
        <w:pStyle w:val="Normal103"/>
        <w:ind w:left="200"/>
        <w:sectPr>
          <w:type w:val="continuous"/>
          <w:pgMar w:top="840" w:right="1000" w:bottom="840" w:left="1000" w:header="400" w:footer="400"/>
          <w:pgNumType w:fmt="decimal"/>
          <w:cols w:space="720"/>
        </w:sectPr>
      </w:pPr>
      <w:r>
        <w:br/>
      </w:r>
      <w:r>
        <w:pict>
          <v:line id="_x0000_s1415"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04"/>
      </w:pPr>
    </w:p>
    <w:p>
      <w:pPr>
        <w:pStyle w:val="Normal104"/>
      </w:pPr>
      <w:r>
        <w:pict>
          <v:shape id="_x0000_i1416" type="#_x0000_t75" alt="LexisNexis®" style="width:147.75pt;height:30pt">
            <v:imagedata r:id="rId17" o:title=""/>
          </v:shape>
        </w:pict>
      </w:r>
      <w:r>
        <w:cr/>
      </w:r>
    </w:p>
    <w:p>
      <w:pPr>
        <w:pStyle w:val="Heading1102"/>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Police Salaries and Pensions Push California City to Brink</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2013 Saturday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and MARY WILLIAMS WALSH; Rick Lyman reported from Desert Hot Springs, and Mary Williams Walsh from New York.</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7" style="position:absolute;z-index:25195110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DESERT HOT SPRINGS, Calif. -- Emerging from Los Angeles's vast eastern sprawl, the freeway glides over a narrow pass and slips gently into the scrubby, palm-flecked Coachella Valley.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south, and you head into Palm Springs with its megaresorts, golf courses and bustling shops. Turn north, and you make your way up an arid stretch of road to a battered city where empty storefronts outnumber shops, the Fire Department has been closed, City Hall is on a four-day week and the dwindling coffers may be empty by spring.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Desert Hot Springs, population 27,000, is slowly edging toward bankruptcy, largely because of police salaries and skyrocketing pension costs, but also because of years of spending and unrealistic revenue estimates. It is mostly the police, though, who have found themselves in the cross hairs recently.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venture to say they are overpaid,'' said Robert Adams, the acting city manager since August. ''What I would say is that we can't pay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few elected officials in America want to say it, police officers and other public-safety workers keep turning up at the center of the municipal bankruptcies and budget dramas plaguing many American cities -- largely because their pensions tend to be significantly more costly than those of other city workers.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Falls, R.I., went bankrupt in 2011 because its police and firefighters' pension fund ran out of money. Vallejo, Calif., went bankrupt after more than 20 police officers suddenly retired from its force of 145, fearing that if they waited they would lose their contractual right to cash out their unused sick leave and vacation time; the payouts totaled several million dollars, and Vallejo did not have the money. Miami weathered such a run in September 2010, when 154 police and firefighters retired en masse after city commissioners voted to make it harder to retire before age 50, use intensive overtime to raise pensions, and earn cash payouts.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under the budget enacted last spring, about $7 million of the city's $10.6 million annual payroll went to the 39-member police force. The situation was so dire that an audit, compiled weeks before municipal elections in November but not made public until later, showed that Desert Hot Springs was $4 million short for the year and would run out of money as early as April 2014.</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a tense meeting last week, the new City Council voted unanimously to slash all city salaries, including those of the police, by at least 22 percent, as well as to cap incentive pay and reduce paid holidays and vacation days. For some officers who took advantage of overtime and the other extra payments, the cut could be as much as 40 percent, the union says. Management had already taken a hit: the former police chief and one of two top commanders retired this month, not to be replaced.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Phillips, a lawyer for the Desert Hot Springs Police Officers Association, quickly filed a fact-finding request with the state's Public Employment Relations Board, calling the cuts illegal and vowing to go to court if they were not overturned.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are going to end up doing is driving away their best, experienced officers and creating a police force made up of people who couldn't get a job on another force,'' Mr. Phillips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trims, draconian as they were, will not be enough to close the budget gap, Mr. Adams said. More than $2 million more needs to be found before the end of the fiscal year in June, promising months more of bitter wrangling and cuts.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idea is that we put up a thermometer outside City Hall, showing how much progress we are making as we close the budget gap,'' said Russell Betts, a city councilman and a supporter of the newly elected mayor, Adam Sanchez, who came into office promising to deal with the chronic budget problems once and for all.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turn this crisis into a positive,'' Mayor Sanchez said. ''We are not going to go into bankruptcy. That is not an option. We stumbled, but we're going to get back up again.''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have run into fiscal difficulties for many reasons, and few are as all-encompassing as the decades of economic decline and official mismanagement that made Detroit the nation's largest city ever to enter bankruptcy. California cities have had particular trouble with public-safety pensions, which are among the richest in the nation.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Calpers, the huge and politically powerful state-run pension system that covers Desert Hot Springs' workers, has steadfastly maintained during California's recent spate of municipal bankruptcies -- Vallejo in 2008, San Bernardino and Stockton in 2012 -- that under state law, cities cannot reduce the pensions of public employees. San Jose, the state's third-largest city, passed a ballot initiative in 2012 that authorized it to lower city workers' pensions, but a state judge ruled on Monday that this path, too, is illegal.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here, as in many California cities, can retire as young as 50 with 30 years of service and receive 90 percent of their final salary every year -- drawing those pensions for decades. Police unions say the fault lies with state and local politicians who failed to adequately fund the pension system over the years, and inflated benefits during boom years. Others wonder whether such salaries and pensions were ever affordable, particularly in cities as small and struggling as this. In Desert Hot Springs, for example, for every dollar that the city pays its police officers, another 36 cents must be sent to Calpers to fund their pensions.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pay and benefits package for a police officer here had been worth $177,203 per year, in a city where the median household income was $31,356 in 2011, according to the Census Bureau. All of this had gone largely unnoticed until becoming the center of debate during the recent municipal election.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shock, like everybody else was,'' said Regina Robinson of the day she learned how much some city workers were earning. She owns Just Gina's hair salon, one of the few businesses on the downtown stretch of Palm Drive, the main street.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Adams said that California's rich police pensions were first offered to prison guards by former Gov. Gray Davis more than a decade ago. The move set off a chain reaction, with the California Highway Patrol soon clamoring for the deal, and then city police officers all over the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Desert Hot Springs' first experience with fiscal problems. In 2001, it went bankrupt after losing a $10 million lawsuit brought by a developer who complained that the city was thwarting his efforts to build affordable housing. The city had to borrow to pay the judgment and is still paying off that debt -- a struggle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sharp increase in gang and drug crimes in the 1980s led the city to disband its police force and contract with the Riverside County sheriff for law enforcement, but that proved highly unpopular and, in 1997, the city re-established its force.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 by the local police and the county sheriff in 2009 led to dozens of arrests and was credited with easing what had been a growing gang crime problem. This was followed by the hiring of a dozen more officers onto the small force and the overwhelming passage of a new utilities use tax and a public safety tax, both dedicated to the police and other public safety departments.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residents are wondering whether the city will be forced to disband its police force a second time.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wants to get rid of the police force,'' Mr. Betts said. ''People just don't think the county would do as good a job.''</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Phillips, the police union lawyer, said the current crisis had been driven by the new majority on the City Council -- including Mayor Sanchez and Mr. Betts -- that was philosophically opposed to tax increases. The union's own proposal to address the budget shortfall -- by cutting the size of the force and filling in with overtime work for which the officers would defer payment for 17 months, as well as raising the local sales tax -- was rejected by city officials, who said it would only delay the reckoning.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Desert Hot Springs' troubles so heartbreaking is that a potential solution lies beneath the hard-baked ground. The resort sits atop one of the world's finest sources of mineral water: piping hot, unusually clear and free of the sulfurous odor that many springs produce.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spas have been a part of the landscape here for decades, and there are still 22 of them, though many are struggling and in poor repair.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however, Two Bunch Palms, became a hot destination for Hollywood celebrities and global wellness tourists until it went into foreclosure in 2010 and briefly closed. Now, a new team of Southern California investors has bought the property with hopes to revive and expand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Sanchez hopes that the revitalized Two Bunch Palms will help spur the growth of other businesses in the city.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get back to marketing and promotion,'' he said. ''We've got to return a sense of pride to Desert Hot Springs.''</w:t>
      </w:r>
    </w:p>
    <w:p>
      <w:pPr>
        <w:pStyle w:val="Normal104"/>
        <w:keepNext w:val="0"/>
        <w:spacing w:before="240" w:after="0" w:line="260" w:lineRule="atLeast"/>
        <w:ind w:left="0" w:right="0" w:firstLine="0"/>
        <w:jc w:val="left"/>
      </w:pPr>
      <w:r>
        <w:br/>
      </w:r>
      <w:hyperlink r:id="rId877" w:history="1">
        <w:r>
          <w:rPr>
            <w:rFonts w:ascii="arial" w:eastAsia="arial" w:hAnsi="arial" w:cs="arial"/>
            <w:b w:val="0"/>
            <w:i/>
            <w:strike w:val="0"/>
            <w:color w:val="0077CC"/>
            <w:sz w:val="20"/>
            <w:u w:val="single"/>
            <w:vertAlign w:val="baseline"/>
          </w:rPr>
          <w:t>http://www.nytimes.com/2013/12/28/us/police-salaries-and-pensions-push-california-city-to-brink.html</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18" style="position:absolute;z-index:25195212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a police officer at a City Council meeting in Desert Hot Springs, Calif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elected mayor of the city, Adam Sanchez</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artist working on a mural in a building downtown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Branetta Honore with a client at her beauty salon. ''We are not going to go into bankruptcy. That is not an option,'' Mr. Sanchez said. ''We stumbled, but we're going to get back up again.'' (PHOTOGRAPHS BY ERIC THAYER FOR THE NEW YORK TIMES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ALMEIDA/THE NEW YORK TIMES) (A12)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419"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105"/>
      </w:pPr>
    </w:p>
    <w:p>
      <w:pPr>
        <w:pStyle w:val="Normal105"/>
      </w:pPr>
      <w:r>
        <w:pict>
          <v:shape id="_x0000_i1420" type="#_x0000_t75" alt="LexisNexis®" style="width:147.75pt;height:30pt">
            <v:imagedata r:id="rId17" o:title=""/>
          </v:shape>
        </w:pict>
      </w:r>
      <w:r>
        <w:cr/>
      </w:r>
    </w:p>
    <w:p>
      <w:pPr>
        <w:pStyle w:val="Heading1103"/>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THE BUDGET STRUGGLE: The Region;</w:t>
        </w:r>
      </w:hyperlink>
      <w:r>
        <w:br/>
      </w:r>
      <w:hyperlink r:id="rId885" w:history="1">
        <w:r>
          <w:rPr>
            <w:rFonts w:ascii="arial" w:eastAsia="arial" w:hAnsi="arial" w:cs="arial"/>
            <w:b/>
            <w:i/>
            <w:strike w:val="0"/>
            <w:color w:val="0077CC"/>
            <w:sz w:val="28"/>
            <w:u w:val="single"/>
            <w:vertAlign w:val="baseline"/>
          </w:rPr>
          <w:t>Backlash to Tax Rise Splits New Jersey Democrats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1993, Saturday, Late Edition - Final</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8; Column 4; National Desk; Column 4;</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RONALD SULLIVAN</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RONALD SULLIVAN</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21" style="position:absolute;z-index:25195417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New York and Connecticut Democrats were firmly united behind President Clinton's tax and deficit reduction plan, there were major defections among New Jersey Democrats in Congress.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engendered opposition to the President's plan in New Jersey, several Democratic leaders said, was a lingering political backlash to the state tax increase pushed by Gov. Jim Florio three years ago, and the residual fear that voters would punish anyone who supported another tax increase.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every Republican representative from the three states voted against Mr. Clinton's five-year economic plan on Thursday night. And Senator Alfonse M. D'Amato of New York kept Republican opposition uniform with his vote against the plan last night.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split along partisan lines in New York and Connecticut. Every one of the 18 Democratic representatives from New York, and all three Democratic representatives from Connecticut, supported the plan in the House vote Thursday night.</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Votes Compared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vote last night Daniel Patrick Moynihan, the New York Democrat who heads the Senate Finance Committee and was a major architect of the budget measure, voted for it. Also voting for it were Connecticut's two Democratic Senators, Christopher J. Dodd and Joseph I. Lieberman.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 Democratic Senators from New Jersey were divided. Bill Bradley voted for it, as he had indicated all along. But Frank R. Lautenberg, who is running for re-election next year, voted against it. Mr. Lautenberg was one of six Democrats to vote with the Republicans against the President's plan when it first squeaked through the Senate in June, and he announced on Tuesday that he would do so again.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state income tax pushed through by Gov. Lowell P. Weicker Jr. of Connecticut fostered anti-tax sentiment in that state, it did not prove as enduring as in New Jersey.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MacInnes, a former New Jersey State Senator and Morris County Democratic leader, noted the difference by citing the problems Senator Bradley had in his 1990 re-election campaign. "No Democrat in Connecticut ever saw a United States Senator as popular as Bill Bradley come within two percentage points of being defeated in the aftermath of the Florio tax fight," said Mr. MacInnes, who lost a bid for re-election to the State Senate in 1975 after he supported Gov. Brendan Byrne's income tax program.</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Earlier Defeat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Mr. MacInnes's fellow Democrats, Herbert C. Klein, also voted for the tax, and was also defeated. But Mr. Klein made a political comeback last year, winning election to the House in a district that includes affluent Essex County communities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Passaic, where anti-tax sentiment is often fierce. Perhaps mindful of his earlier defeat, Mr. Klein voted against the budget on Thursday night.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Robert E. Andrews, a Democrat who succeeded Mr. Florio in the First Congressional District, which includes Camden, said he voted against the President's plan because it did not include a major jobs program.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Representative Robert G. Torricelli, a Democrat who was first elected to Bergen County's relatively wealthy Ninth District 11 years ago, voted for the Clinton plan, saying to do otherwise would be shortsighted. And yesterday he explained his decision.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strong anti-tax backlash is still a part of the political reality in New Jersey, Jim Florio's re-election in November will go a long way to put it to rest," he said. "And when that happens, voters will say Bill Bradley and the rest of us were right for voting for deficit reduction, and Frank Lautenberg and the others were wrong."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money is any measure, Senator Lautenberg was the first to suffer yesterday. Mr. MacInnes's wife, Blair, sent the Senator carbon copies of two $500 checks that she said would have gone to him had he stood behind the Clinton plan.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Mrs. MacInnes, a member of a wealthy Philadelphia family who, like others with high incomes, stands to lose the most under the tax plan, said she was sending the checks to two first-term Democratic Representatives who risked their political future by voting for it -- Karen Shepard of Utah and Majorie Margolies-Mezvinsky of Pennsylvania.</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22" style="position:absolute;z-index:25195520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Steny H. Hoyer of Maryland, right, jokingly showing his opposition to the stance taken by Senator Frank R. Lautenberg of New Jersey, against the budget plan before a television interview. (Reuters)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1993</w:t>
      </w:r>
    </w:p>
    <w:p>
      <w:pPr>
        <w:pStyle w:val="Normal105"/>
      </w:pPr>
    </w:p>
    <w:p>
      <w:pPr>
        <w:pStyle w:val="Normal105"/>
        <w:ind w:left="200"/>
        <w:sectPr>
          <w:type w:val="continuous"/>
          <w:pgMar w:top="840" w:right="1000" w:bottom="840" w:left="1000" w:header="400" w:footer="400"/>
          <w:pgNumType w:fmt="decimal"/>
          <w:cols w:space="720"/>
        </w:sectPr>
      </w:pPr>
      <w:r>
        <w:br/>
      </w:r>
      <w:r>
        <w:pict>
          <v:line id="_x0000_s1423"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06"/>
      </w:pPr>
    </w:p>
    <w:p>
      <w:pPr>
        <w:pStyle w:val="Normal106"/>
      </w:pPr>
      <w:r>
        <w:pict>
          <v:shape id="_x0000_i1424" type="#_x0000_t75" alt="LexisNexis®" style="width:147.75pt;height:30pt">
            <v:imagedata r:id="rId17" o:title=""/>
          </v:shape>
        </w:pict>
      </w:r>
      <w:r>
        <w:cr/>
      </w:r>
    </w:p>
    <w:p>
      <w:pPr>
        <w:pStyle w:val="Heading1104"/>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22 Musicals, Plays, Concerts, Dances and Festivals You Can’t Miss This Spring</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2018 14:56 EST</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4092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Highlights from the worlds of theater, pop music, dance and classical, recommended by Times critics.</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5" style="position:absolute;z-index:25195724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highlights from the worlds of theater, pop music, dance and classical music — picked and recommended by Times critics.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Event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Girls’ for a New Generation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“Mean Girls”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begin March 12; opens April 8.</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Plastics have signed up for drama club. Is that better or worse than mathletes?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way, the rigorously shallow adolescent clique at the center of the </w:t>
      </w:r>
      <w:hyperlink r:id="rId893" w:history="1">
        <w:r>
          <w:rPr>
            <w:rFonts w:ascii="arial" w:eastAsia="arial" w:hAnsi="arial" w:cs="arial"/>
            <w:b w:val="0"/>
            <w:i/>
            <w:strike w:val="0"/>
            <w:noProof w:val="0"/>
            <w:color w:val="0077CC"/>
            <w:position w:val="0"/>
            <w:sz w:val="20"/>
            <w:u w:val="single"/>
            <w:vertAlign w:val="baseline"/>
          </w:rPr>
          <w:t>movie</w:t>
        </w:r>
      </w:hyperlink>
      <w:r>
        <w:rPr>
          <w:rFonts w:ascii="arial" w:eastAsia="arial" w:hAnsi="arial" w:cs="arial"/>
          <w:b w:val="0"/>
          <w:i w:val="0"/>
          <w:strike w:val="0"/>
          <w:noProof w:val="0"/>
          <w:color w:val="000000"/>
          <w:position w:val="0"/>
          <w:sz w:val="20"/>
          <w:u w:val="none"/>
          <w:vertAlign w:val="baseline"/>
        </w:rPr>
        <w:t xml:space="preserve"> “Mean Girls” is headed straight for Broadway, at the August Wilson Theater. With a book by the “Saturday Night Live” veteran Tina Fey — the genius behind NBC’s “30 Rock” and Netflix’s “Unbreakable Kimmy Schmidt” — the            </w:t>
      </w:r>
      <w:hyperlink r:id="rId894" w:history="1">
        <w:r>
          <w:rPr>
            <w:rFonts w:ascii="arial" w:eastAsia="arial" w:hAnsi="arial" w:cs="arial"/>
            <w:b w:val="0"/>
            <w:i/>
            <w:strike w:val="0"/>
            <w:noProof w:val="0"/>
            <w:color w:val="0077CC"/>
            <w:position w:val="0"/>
            <w:sz w:val="20"/>
            <w:u w:val="single"/>
            <w:vertAlign w:val="baseline"/>
          </w:rPr>
          <w:t>musical stage version</w:t>
        </w:r>
      </w:hyperlink>
      <w:r>
        <w:rPr>
          <w:rFonts w:ascii="arial" w:eastAsia="arial" w:hAnsi="arial" w:cs="arial"/>
          <w:b w:val="0"/>
          <w:i w:val="0"/>
          <w:strike w:val="0"/>
          <w:noProof w:val="0"/>
          <w:color w:val="000000"/>
          <w:position w:val="0"/>
          <w:sz w:val="20"/>
          <w:u w:val="none"/>
          <w:vertAlign w:val="baseline"/>
        </w:rPr>
        <w:t xml:space="preserve"> is adapted from her 2004 screenplay and updated to the present. A nice, previously home-schooled girl named Cady (Erika Henningsen, in the Lindsay Lohan role) is a new arrival at a suburban high school.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Plastics — Gretchen (Ashley Park), Karen (Kate Rockwell) and their coldblooded leader, Regina (Taylor Louderman, in the Rachel McAdams role) — this pretty naïf is fresh meat. First they’ll toy with her, then they’ll recruit her into their ranks, where of course the abuse will continue, because that’s just what they do. Cady, in her naïveté, starts out as a double agent, joining the Plastics so she can report back to her sardonic rebel friends, Janis (Barrett Wilbert Weed, in the Lizzy Caplan role) and Damian (Grey Henson). Then her motivations begin to change.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Casey Nicholaw (“The Book of Mormon”), “Mean Girls” has lyrics by Nell Benjamin (“Legally Blonde”) and music by Jeff Richmond — Ms. Fey’s husband and the composer on “Kimmy Schmidt,” a show with a deliriously catchy theme song and a demented breakout number called “</w:t>
      </w:r>
      <w:hyperlink r:id="rId895" w:history="1">
        <w:r>
          <w:rPr>
            <w:rFonts w:ascii="arial" w:eastAsia="arial" w:hAnsi="arial" w:cs="arial"/>
            <w:b w:val="0"/>
            <w:i/>
            <w:strike w:val="0"/>
            <w:noProof w:val="0"/>
            <w:color w:val="0077CC"/>
            <w:position w:val="0"/>
            <w:sz w:val="20"/>
            <w:u w:val="single"/>
            <w:vertAlign w:val="baseline"/>
          </w:rPr>
          <w:t>Peeno Noir</w:t>
        </w:r>
      </w:hyperlink>
      <w:r>
        <w:rPr>
          <w:rFonts w:ascii="arial" w:eastAsia="arial" w:hAnsi="arial" w:cs="arial"/>
          <w:b w:val="0"/>
          <w:i w:val="0"/>
          <w:strike w:val="0"/>
          <w:noProof w:val="0"/>
          <w:color w:val="000000"/>
          <w:position w:val="0"/>
          <w:sz w:val="20"/>
          <w:u w:val="none"/>
          <w:vertAlign w:val="baseline"/>
        </w:rPr>
        <w:t>.” The lead producer of “Mean Girls,” by the way, is Lorne Michaels, Ms. Fey’s old boss at “S.N.L.”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“Mean Girls” had its premiere last fall at the National Theater in Washington, the critic Peter Marks </w:t>
      </w:r>
      <w:hyperlink r:id="rId896"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The Washington Post that “the soul of Fey’s script is closer to bruised than bubbly.” That’s not quite the case with the movie, inspired though it is by “Queen Bees and Wannabes,”            </w:t>
      </w:r>
      <w:hyperlink r:id="rId897" w:history="1">
        <w:r>
          <w:rPr>
            <w:rFonts w:ascii="arial" w:eastAsia="arial" w:hAnsi="arial" w:cs="arial"/>
            <w:b w:val="0"/>
            <w:i/>
            <w:strike w:val="0"/>
            <w:noProof w:val="0"/>
            <w:color w:val="0077CC"/>
            <w:position w:val="0"/>
            <w:sz w:val="20"/>
            <w:u w:val="single"/>
            <w:vertAlign w:val="baseline"/>
          </w:rPr>
          <w:t>Rosalind Wiseman</w:t>
        </w:r>
      </w:hyperlink>
      <w:r>
        <w:rPr>
          <w:rFonts w:ascii="arial" w:eastAsia="arial" w:hAnsi="arial" w:cs="arial"/>
          <w:b w:val="0"/>
          <w:i w:val="0"/>
          <w:strike w:val="0"/>
          <w:noProof w:val="0"/>
          <w:color w:val="000000"/>
          <w:position w:val="0"/>
          <w:sz w:val="20"/>
          <w:u w:val="none"/>
          <w:vertAlign w:val="baseline"/>
        </w:rPr>
        <w:t>’s book about teen girl social behavior. But if it’s true of the musical, it’s a smart move. A show aimed at theatergoers who are — or ever have been — adolescent misfits has a potentially endless audience.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iteration of “Mean Girls” does have one big bummer about it: Ms. Fey will not be reprising her film role as the beleaguered teacher Ms. Norbury. (On the plus side, that means the terrific Kerry Butler can play the part.) But Broadway has waited a long time for Ms. Fey’s talent. At last she’s almost here. LAURA COLLINS-HUGHES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Bet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Nottage Tackles the Ivory Trade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“Mlima’s Tale”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27 to May 20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troubles of the world flow through Lynn Nottage’s fingers onto the page. Rape as a weapon of war is the subject of her play “</w:t>
      </w:r>
      <w:hyperlink r:id="rId898" w:history="1">
        <w:r>
          <w:rPr>
            <w:rFonts w:ascii="arial" w:eastAsia="arial" w:hAnsi="arial" w:cs="arial"/>
            <w:b w:val="0"/>
            <w:i/>
            <w:strike w:val="0"/>
            <w:noProof w:val="0"/>
            <w:color w:val="0077CC"/>
            <w:position w:val="0"/>
            <w:sz w:val="20"/>
            <w:u w:val="single"/>
            <w:vertAlign w:val="baseline"/>
          </w:rPr>
          <w:t>Ruined</w:t>
        </w:r>
      </w:hyperlink>
      <w:r>
        <w:rPr>
          <w:rFonts w:ascii="arial" w:eastAsia="arial" w:hAnsi="arial" w:cs="arial"/>
          <w:b w:val="0"/>
          <w:i w:val="0"/>
          <w:strike w:val="0"/>
          <w:noProof w:val="0"/>
          <w:color w:val="000000"/>
          <w:position w:val="0"/>
          <w:sz w:val="20"/>
          <w:u w:val="none"/>
          <w:vertAlign w:val="baseline"/>
        </w:rPr>
        <w:t xml:space="preserve">,” a searing, stop-you-in-your-tracks drama set in a Congolese brothel. That won Ms. Nottage her first Pulitzer Prize, in 2009. Her second Pulitzer came just last spring, for “           </w:t>
      </w:r>
      <w:hyperlink r:id="rId899" w:history="1">
        <w:r>
          <w:rPr>
            <w:rFonts w:ascii="arial" w:eastAsia="arial" w:hAnsi="arial" w:cs="arial"/>
            <w:b w:val="0"/>
            <w:i/>
            <w:strike w:val="0"/>
            <w:noProof w:val="0"/>
            <w:color w:val="0077CC"/>
            <w:position w:val="0"/>
            <w:sz w:val="20"/>
            <w:u w:val="single"/>
            <w:vertAlign w:val="baseline"/>
          </w:rPr>
          <w:t>Sweat</w:t>
        </w:r>
      </w:hyperlink>
      <w:r>
        <w:rPr>
          <w:rFonts w:ascii="arial" w:eastAsia="arial" w:hAnsi="arial" w:cs="arial"/>
          <w:b w:val="0"/>
          <w:i w:val="0"/>
          <w:strike w:val="0"/>
          <w:noProof w:val="0"/>
          <w:color w:val="000000"/>
          <w:position w:val="0"/>
          <w:sz w:val="20"/>
          <w:u w:val="none"/>
          <w:vertAlign w:val="baseline"/>
        </w:rPr>
        <w:t xml:space="preserve">,” a deeply researched piece set in Reading, Pa., that channels the anxiety and despair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caught in the wreckage of once-thriving factory towns.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it transferred to Broadway, “Sweat” </w:t>
      </w:r>
      <w:hyperlink r:id="rId900" w:history="1">
        <w:r>
          <w:rPr>
            <w:rFonts w:ascii="arial" w:eastAsia="arial" w:hAnsi="arial" w:cs="arial"/>
            <w:b w:val="0"/>
            <w:i/>
            <w:strike w:val="0"/>
            <w:noProof w:val="0"/>
            <w:color w:val="0077CC"/>
            <w:position w:val="0"/>
            <w:sz w:val="20"/>
            <w:u w:val="single"/>
            <w:vertAlign w:val="baseline"/>
          </w:rPr>
          <w:t>ran downtown</w:t>
        </w:r>
      </w:hyperlink>
      <w:r>
        <w:rPr>
          <w:rFonts w:ascii="arial" w:eastAsia="arial" w:hAnsi="arial" w:cs="arial"/>
          <w:b w:val="0"/>
          <w:i w:val="0"/>
          <w:strike w:val="0"/>
          <w:noProof w:val="0"/>
          <w:color w:val="000000"/>
          <w:position w:val="0"/>
          <w:sz w:val="20"/>
          <w:u w:val="none"/>
          <w:vertAlign w:val="baseline"/>
        </w:rPr>
        <w:t xml:space="preserve"> at the Public Theater, and that’s where Ms. Nottage will return with her new play, “Mlima’s Tale.” The Public isn’t letting much slip about it, but the story begins in a Kenyan game park and travels through the greedy, global black market for ivory. Directed by Jo Bonney (“Father Comes Home From the Wars (Parts 1, 2 &amp; 3)”), it stars            </w:t>
      </w:r>
      <w:hyperlink r:id="rId901" w:history="1">
        <w:r>
          <w:rPr>
            <w:rFonts w:ascii="arial" w:eastAsia="arial" w:hAnsi="arial" w:cs="arial"/>
            <w:b w:val="0"/>
            <w:i/>
            <w:strike w:val="0"/>
            <w:noProof w:val="0"/>
            <w:color w:val="0077CC"/>
            <w:position w:val="0"/>
            <w:sz w:val="20"/>
            <w:u w:val="single"/>
            <w:vertAlign w:val="baseline"/>
          </w:rPr>
          <w:t>Sahr Ngaujah</w:t>
        </w:r>
      </w:hyperlink>
      <w:r>
        <w:rPr>
          <w:rFonts w:ascii="arial" w:eastAsia="arial" w:hAnsi="arial" w:cs="arial"/>
          <w:b w:val="0"/>
          <w:i w:val="0"/>
          <w:strike w:val="0"/>
          <w:noProof w:val="0"/>
          <w:color w:val="000000"/>
          <w:position w:val="0"/>
          <w:sz w:val="20"/>
          <w:u w:val="none"/>
          <w:vertAlign w:val="baseline"/>
        </w:rPr>
        <w:t xml:space="preserve"> — an Obie Award winner, and a Tony and Olivier Award nominee, for playing the Nigerian singer Fela Kuti in Bill T. Jones’s musical “Fela!”            </w:t>
      </w:r>
      <w:hyperlink r:id="rId902" w:history="1">
        <w:r>
          <w:rPr>
            <w:rFonts w:ascii="arial" w:eastAsia="arial" w:hAnsi="arial" w:cs="arial"/>
            <w:b w:val="0"/>
            <w:i/>
            <w:strike w:val="0"/>
            <w:noProof w:val="0"/>
            <w:color w:val="0077CC"/>
            <w:position w:val="0"/>
            <w:sz w:val="20"/>
            <w:u w:val="single"/>
            <w:vertAlign w:val="baseline"/>
          </w:rPr>
          <w:t>Reviewing</w:t>
        </w:r>
      </w:hyperlink>
      <w:r>
        <w:rPr>
          <w:rFonts w:ascii="arial" w:eastAsia="arial" w:hAnsi="arial" w:cs="arial"/>
          <w:b w:val="0"/>
          <w:i w:val="0"/>
          <w:strike w:val="0"/>
          <w:noProof w:val="0"/>
          <w:color w:val="000000"/>
          <w:position w:val="0"/>
          <w:sz w:val="20"/>
          <w:u w:val="none"/>
          <w:vertAlign w:val="baseline"/>
        </w:rPr>
        <w:t xml:space="preserve"> that show, the Times critic Ben Brantley called Mr. Ngaujah “electrifyingly insolent.” Here he has the title role, too. This time he plays an elephant. LAURA COLLINS-HUGHES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Discovery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Broadway Theater Goes to Brooklyn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“Pay No Attention to the Girl”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29 to April 21</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bring Off Broadway theater to Sunset Park, Brooklyn, will audiences follow? Finding out the answer to that question is the latest adventure for the persistently audacious and until lately itinerant company </w:t>
      </w:r>
      <w:hyperlink r:id="rId903" w:history="1">
        <w:r>
          <w:rPr>
            <w:rFonts w:ascii="arial" w:eastAsia="arial" w:hAnsi="arial" w:cs="arial"/>
            <w:b w:val="0"/>
            <w:i/>
            <w:strike w:val="0"/>
            <w:noProof w:val="0"/>
            <w:color w:val="0077CC"/>
            <w:position w:val="0"/>
            <w:sz w:val="20"/>
            <w:u w:val="single"/>
            <w:vertAlign w:val="baseline"/>
          </w:rPr>
          <w:t>Target Margin Theater</w:t>
        </w:r>
      </w:hyperlink>
      <w:r>
        <w:rPr>
          <w:rFonts w:ascii="arial" w:eastAsia="arial" w:hAnsi="arial" w:cs="arial"/>
          <w:b w:val="0"/>
          <w:i w:val="0"/>
          <w:strike w:val="0"/>
          <w:noProof w:val="0"/>
          <w:color w:val="000000"/>
          <w:position w:val="0"/>
          <w:sz w:val="20"/>
          <w:u w:val="none"/>
          <w:vertAlign w:val="baseline"/>
        </w:rPr>
        <w:t>. Its first permanent home is a capacious industrial space called the Doxsee, soon to be the site of a premiere production called “Pay No Attention to the Girl.”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Herskovits, Target Margin’s founding artistic director, leads his company in multiyear explorations of classic texts that can yield mind-bendingly illuminating results — and </w:t>
      </w:r>
      <w:hyperlink r:id="rId904" w:history="1">
        <w:r>
          <w:rPr>
            <w:rFonts w:ascii="arial" w:eastAsia="arial" w:hAnsi="arial" w:cs="arial"/>
            <w:b w:val="0"/>
            <w:i/>
            <w:strike w:val="0"/>
            <w:noProof w:val="0"/>
            <w:color w:val="0077CC"/>
            <w:position w:val="0"/>
            <w:sz w:val="20"/>
            <w:u w:val="single"/>
            <w:vertAlign w:val="baseline"/>
          </w:rPr>
          <w:t>recently</w:t>
        </w:r>
      </w:hyperlink>
      <w:r>
        <w:rPr>
          <w:rFonts w:ascii="arial" w:eastAsia="arial" w:hAnsi="arial" w:cs="arial"/>
          <w:b w:val="0"/>
          <w:i w:val="0"/>
          <w:strike w:val="0"/>
          <w:noProof w:val="0"/>
          <w:color w:val="000000"/>
          <w:position w:val="0"/>
          <w:sz w:val="20"/>
          <w:u w:val="none"/>
          <w:vertAlign w:val="baseline"/>
        </w:rPr>
        <w:t xml:space="preserve"> did, with an immersion into the            </w:t>
      </w:r>
      <w:hyperlink r:id="rId905" w:history="1">
        <w:r>
          <w:rPr>
            <w:rFonts w:ascii="arial" w:eastAsia="arial" w:hAnsi="arial" w:cs="arial"/>
            <w:b w:val="0"/>
            <w:i/>
            <w:strike w:val="0"/>
            <w:noProof w:val="0"/>
            <w:color w:val="0077CC"/>
            <w:position w:val="0"/>
            <w:sz w:val="20"/>
            <w:u w:val="single"/>
            <w:vertAlign w:val="baseline"/>
          </w:rPr>
          <w:t>plays of Eugene O’Neill</w:t>
        </w:r>
      </w:hyperlink>
      <w:r>
        <w:rPr>
          <w:rFonts w:ascii="arial" w:eastAsia="arial" w:hAnsi="arial" w:cs="arial"/>
          <w:b w:val="0"/>
          <w:i w:val="0"/>
          <w:strike w:val="0"/>
          <w:noProof w:val="0"/>
          <w:color w:val="000000"/>
          <w:position w:val="0"/>
          <w:sz w:val="20"/>
          <w:u w:val="none"/>
          <w:vertAlign w:val="baseline"/>
        </w:rPr>
        <w:t>. At the suggestion of Moe Yousuf, the troupe’s associate artistic director, the texts up for examination in the new show are the tales of “The Thousand and One Nights.” An investigation into power, gender roles and Islamophobia, the production is an early step in a process, shaped by the whole company, that will culminate in something larger down the road. LAURA COLLINS-HUGHES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Highlight</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to Hector Berlioz’s famous score, played live on piano, “Symphonie Fantastique,” the </w:t>
      </w:r>
      <w:hyperlink r:id="rId906" w:history="1">
        <w:r>
          <w:rPr>
            <w:rFonts w:ascii="arial" w:eastAsia="arial" w:hAnsi="arial" w:cs="arial"/>
            <w:b w:val="0"/>
            <w:i/>
            <w:strike w:val="0"/>
            <w:noProof w:val="0"/>
            <w:color w:val="0077CC"/>
            <w:position w:val="0"/>
            <w:sz w:val="20"/>
            <w:u w:val="single"/>
            <w:vertAlign w:val="baseline"/>
          </w:rPr>
          <w:t>underwater masterpiece</w:t>
        </w:r>
      </w:hyperlink>
      <w:r>
        <w:rPr>
          <w:rFonts w:ascii="arial" w:eastAsia="arial" w:hAnsi="arial" w:cs="arial"/>
          <w:b w:val="0"/>
          <w:i w:val="0"/>
          <w:strike w:val="0"/>
          <w:noProof w:val="0"/>
          <w:color w:val="000000"/>
          <w:position w:val="0"/>
          <w:sz w:val="20"/>
          <w:u w:val="none"/>
          <w:vertAlign w:val="baseline"/>
        </w:rPr>
        <w:t xml:space="preserve"> by the puppeteer extraordinaire Basil Twist, returns for a 20th-anniversary production at            </w:t>
      </w:r>
      <w:hyperlink r:id="rId90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the downtown arts center where Mr. Twist runs the Dream Music Puppetry Program. And dream music puppetry is exactly what this is. Opens March 29. LAURA COLLINS-HUGHES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MUSIC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Event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Swift’s Pop Spectacle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Taylor Swift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8 — Oct. 6</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shrinks a gargantuan room quite like </w:t>
      </w:r>
      <w:hyperlink r:id="rId908" w:history="1">
        <w:r>
          <w:rPr>
            <w:rFonts w:ascii="arial" w:eastAsia="arial" w:hAnsi="arial" w:cs="arial"/>
            <w:b w:val="0"/>
            <w:i/>
            <w:strike w:val="0"/>
            <w:noProof w:val="0"/>
            <w:color w:val="0077CC"/>
            <w:position w:val="0"/>
            <w:sz w:val="20"/>
            <w:u w:val="single"/>
            <w:vertAlign w:val="baseline"/>
          </w:rPr>
          <w:t>Taylor Swift</w:t>
        </w:r>
      </w:hyperlink>
      <w:r>
        <w:rPr>
          <w:rFonts w:ascii="arial" w:eastAsia="arial" w:hAnsi="arial" w:cs="arial"/>
          <w:b w:val="0"/>
          <w:i w:val="0"/>
          <w:strike w:val="0"/>
          <w:noProof w:val="0"/>
          <w:color w:val="000000"/>
          <w:position w:val="0"/>
          <w:sz w:val="20"/>
          <w:u w:val="none"/>
          <w:vertAlign w:val="baseline"/>
        </w:rPr>
        <w:t>, who for more than a decade has found increasingly ornate mechanisms to telegraph intimacy. Even as she’s become outrageously famous, and her private life has become public gossip chum, keeping the circle tight has been one of her essential gambits.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Swift’s narrative changed with the release, last November, of </w:t>
      </w:r>
      <w:hyperlink r:id="rId909" w:history="1">
        <w:r>
          <w:rPr>
            <w:rFonts w:ascii="arial" w:eastAsia="arial" w:hAnsi="arial" w:cs="arial"/>
            <w:b w:val="0"/>
            <w:i/>
            <w:strike w:val="0"/>
            <w:noProof w:val="0"/>
            <w:color w:val="0077CC"/>
            <w:position w:val="0"/>
            <w:sz w:val="20"/>
            <w:u w:val="single"/>
            <w:vertAlign w:val="baseline"/>
          </w:rPr>
          <w:t>“Reputation,”</w:t>
        </w:r>
      </w:hyperlink>
      <w:r>
        <w:rPr>
          <w:rFonts w:ascii="arial" w:eastAsia="arial" w:hAnsi="arial" w:cs="arial"/>
          <w:b w:val="0"/>
          <w:i w:val="0"/>
          <w:strike w:val="0"/>
          <w:noProof w:val="0"/>
          <w:color w:val="000000"/>
          <w:position w:val="0"/>
          <w:sz w:val="20"/>
          <w:u w:val="none"/>
          <w:vertAlign w:val="baseline"/>
        </w:rPr>
        <w:t xml:space="preserve"> her sixth album, and first to implicitly acknowledge her seat on the pop superstar throne. “Reputation” is, in parts, about recriminations, backstabbings and disappointments — not the romantic sort that she chronicled early in her career, but the social-professional kind that comes when people greet you with hugs then shove knives into your back.</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Ms. Swift can maintain her usual guise of intimacy, or whether that’s now a thing of the past, has been the dominant question of this phase of her career. And this coming spring and summer, she’ll try to negotiate this territory out on the road, on the first leg of a </w:t>
      </w:r>
      <w:hyperlink r:id="rId910" w:history="1">
        <w:r>
          <w:rPr>
            <w:rFonts w:ascii="arial" w:eastAsia="arial" w:hAnsi="arial" w:cs="arial"/>
            <w:b w:val="0"/>
            <w:i/>
            <w:strike w:val="0"/>
            <w:noProof w:val="0"/>
            <w:color w:val="0077CC"/>
            <w:position w:val="0"/>
            <w:sz w:val="20"/>
            <w:u w:val="single"/>
            <w:vertAlign w:val="baseline"/>
          </w:rPr>
          <w:t>coming world tour</w:t>
        </w:r>
      </w:hyperlink>
      <w:r>
        <w:rPr>
          <w:rFonts w:ascii="arial" w:eastAsia="arial" w:hAnsi="arial" w:cs="arial"/>
          <w:b w:val="0"/>
          <w:i w:val="0"/>
          <w:strike w:val="0"/>
          <w:noProof w:val="0"/>
          <w:color w:val="000000"/>
          <w:position w:val="0"/>
          <w:sz w:val="20"/>
          <w:u w:val="none"/>
          <w:vertAlign w:val="baseline"/>
        </w:rPr>
        <w:t>, and her first tour in this country to be exclusively in stadiums. (The “Reputation” tour comes to MetLife Stadium in East Rutherford, N.J., for three nights, July 20-22.)</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stadium stage is a challenging place to ask for sympathy, but Ms. Swift embarks on this tour from an unfamiliar vantage point: with no songs in or near the top of the Billboard Hot 100. The first two singles from “Reputation” — </w:t>
      </w:r>
      <w:hyperlink r:id="rId911" w:history="1">
        <w:r>
          <w:rPr>
            <w:rFonts w:ascii="arial" w:eastAsia="arial" w:hAnsi="arial" w:cs="arial"/>
            <w:b w:val="0"/>
            <w:i/>
            <w:strike w:val="0"/>
            <w:noProof w:val="0"/>
            <w:color w:val="0077CC"/>
            <w:position w:val="0"/>
            <w:sz w:val="20"/>
            <w:u w:val="single"/>
            <w:vertAlign w:val="baseline"/>
          </w:rPr>
          <w:t>“Look What You Made Me Do”</w:t>
        </w:r>
      </w:hyperlink>
      <w:r>
        <w:rPr>
          <w:rFonts w:ascii="arial" w:eastAsia="arial" w:hAnsi="arial" w:cs="arial"/>
          <w:b w:val="0"/>
          <w:i w:val="0"/>
          <w:strike w:val="0"/>
          <w:noProof w:val="0"/>
          <w:color w:val="000000"/>
          <w:position w:val="0"/>
          <w:sz w:val="20"/>
          <w:u w:val="none"/>
          <w:vertAlign w:val="baseline"/>
        </w:rPr>
        <w:t xml:space="preserve"> and “ … Ready for It?” — both made it to the Top 5, but the most recent, “End Game,” hasn’t gone higher than No. 18.</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Ms. Swift has been performing in huge rooms for a decade, her </w:t>
      </w:r>
      <w:hyperlink r:id="rId912" w:history="1">
        <w:r>
          <w:rPr>
            <w:rFonts w:ascii="arial" w:eastAsia="arial" w:hAnsi="arial" w:cs="arial"/>
            <w:b w:val="0"/>
            <w:i/>
            <w:strike w:val="0"/>
            <w:noProof w:val="0"/>
            <w:color w:val="0077CC"/>
            <w:position w:val="0"/>
            <w:sz w:val="20"/>
            <w:u w:val="single"/>
            <w:vertAlign w:val="baseline"/>
          </w:rPr>
          <w:t>“1989” tour</w:t>
        </w:r>
      </w:hyperlink>
      <w:r>
        <w:rPr>
          <w:rFonts w:ascii="arial" w:eastAsia="arial" w:hAnsi="arial" w:cs="arial"/>
          <w:b w:val="0"/>
          <w:i w:val="0"/>
          <w:strike w:val="0"/>
          <w:noProof w:val="0"/>
          <w:color w:val="000000"/>
          <w:position w:val="0"/>
          <w:sz w:val="20"/>
          <w:u w:val="none"/>
          <w:vertAlign w:val="baseline"/>
        </w:rPr>
        <w:t xml:space="preserve">, which played in both arenas and stadiums in 2015, was her first supersize pure-pop extravaganza. And in her “Reputation” live appearances thus far — on “Saturday Night Live” and on iHeartRadio’s            </w:t>
      </w:r>
      <w:hyperlink r:id="rId913" w:history="1">
        <w:r>
          <w:rPr>
            <w:rFonts w:ascii="arial" w:eastAsia="arial" w:hAnsi="arial" w:cs="arial"/>
            <w:b w:val="0"/>
            <w:i/>
            <w:strike w:val="0"/>
            <w:noProof w:val="0"/>
            <w:color w:val="0077CC"/>
            <w:position w:val="0"/>
            <w:sz w:val="20"/>
            <w:u w:val="single"/>
            <w:vertAlign w:val="baseline"/>
          </w:rPr>
          <w:t>Jingle Ball</w:t>
        </w:r>
      </w:hyperlink>
      <w:r>
        <w:rPr>
          <w:rFonts w:ascii="arial" w:eastAsia="arial" w:hAnsi="arial" w:cs="arial"/>
          <w:b w:val="0"/>
          <w:i w:val="0"/>
          <w:strike w:val="0"/>
          <w:noProof w:val="0"/>
          <w:color w:val="000000"/>
          <w:position w:val="0"/>
          <w:sz w:val="20"/>
          <w:u w:val="none"/>
          <w:vertAlign w:val="baseline"/>
        </w:rPr>
        <w:t xml:space="preserve"> winter mini-tour — she has been diving deeper into high-end pop spectacle: blinding strobes, blaring bass tones, a gang of hard-hitting backup dancers and her least naturalistic presentation ever, a likely hint of what’s to come on this tour.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it seemed to be a given that Ms. Swift could only get bigger, and should. Hiccups were inevitable, though — for the first time, Ms. Swift’s rate of ascent has slowed. And so now she has a tightrope to walk: standing firm atop the pop mountain while seeking a way to get 50,000 people a night to lean in close, and feel like they’re being whispered to. JON CARAMANICA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Bet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Emotions, Bigger Stage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Lorde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1 — April 15</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that has drawn the most notice on Lorde’s “Melodrama” world tour is one that she’s not playing: a concert that was booked for June 5 in Tel Aviv but then </w:t>
      </w:r>
      <w:hyperlink r:id="rId914" w:history="1">
        <w:r>
          <w:rPr>
            <w:rFonts w:ascii="arial" w:eastAsia="arial" w:hAnsi="arial" w:cs="arial"/>
            <w:b w:val="0"/>
            <w:i/>
            <w:strike w:val="0"/>
            <w:noProof w:val="0"/>
            <w:color w:val="0077CC"/>
            <w:position w:val="0"/>
            <w:sz w:val="20"/>
            <w:u w:val="single"/>
            <w:vertAlign w:val="baseline"/>
          </w:rPr>
          <w:t>canceled when Lorde was persuaded</w:t>
        </w:r>
      </w:hyperlink>
      <w:r>
        <w:rPr>
          <w:rFonts w:ascii="arial" w:eastAsia="arial" w:hAnsi="arial" w:cs="arial"/>
          <w:b w:val="0"/>
          <w:i w:val="0"/>
          <w:strike w:val="0"/>
          <w:noProof w:val="0"/>
          <w:color w:val="000000"/>
          <w:position w:val="0"/>
          <w:sz w:val="20"/>
          <w:u w:val="none"/>
          <w:vertAlign w:val="baseline"/>
        </w:rPr>
        <w:t xml:space="preserve"> that performing in Israel could be seen as supporting its government’s Palestinian policies. Condemnation, praise and litigation have ensued. Meanwhile, preparations continue — including, Lorde has posted on Twitter, building a            </w:t>
      </w:r>
      <w:hyperlink r:id="rId915" w:history="1">
        <w:r>
          <w:rPr>
            <w:rFonts w:ascii="arial" w:eastAsia="arial" w:hAnsi="arial" w:cs="arial"/>
            <w:b w:val="0"/>
            <w:i/>
            <w:strike w:val="0"/>
            <w:noProof w:val="0"/>
            <w:color w:val="0077CC"/>
            <w:position w:val="0"/>
            <w:sz w:val="20"/>
            <w:u w:val="single"/>
            <w:vertAlign w:val="baseline"/>
          </w:rPr>
          <w:t>cardboard model of the stage</w:t>
        </w:r>
      </w:hyperlink>
      <w:r>
        <w:rPr>
          <w:rFonts w:ascii="arial" w:eastAsia="arial" w:hAnsi="arial" w:cs="arial"/>
          <w:b w:val="0"/>
          <w:i w:val="0"/>
          <w:strike w:val="0"/>
          <w:noProof w:val="0"/>
          <w:color w:val="000000"/>
          <w:position w:val="0"/>
          <w:sz w:val="20"/>
          <w:u w:val="none"/>
          <w:vertAlign w:val="baseline"/>
        </w:rPr>
        <w:t xml:space="preserve"> on her kitchen table — for the latest version of her tour, with dancers, costumes, video and full arena trappings; it begins March 1 in Milwaukee and reaches the New York City area with shows April 4 in Brooklyn and April 6 in Newark. Lorde is applying herself to the paradox of building mass entertainment out of songs that wrangle with solitude, self-doubt, betrayal, disillusionment and post-party depression, with music that can embrace big pop bangers or turn morosely inward.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first album, “Pure Heroine” in 2013, was full of adolescent struggles to define oneself within and against social expectations and pop culture. </w:t>
      </w:r>
      <w:hyperlink r:id="rId916" w:history="1">
        <w:r>
          <w:rPr>
            <w:rFonts w:ascii="arial" w:eastAsia="arial" w:hAnsi="arial" w:cs="arial"/>
            <w:b w:val="0"/>
            <w:i/>
            <w:strike w:val="0"/>
            <w:noProof w:val="0"/>
            <w:color w:val="0077CC"/>
            <w:position w:val="0"/>
            <w:sz w:val="20"/>
            <w:u w:val="single"/>
            <w:vertAlign w:val="baseline"/>
          </w:rPr>
          <w:t>“Melodrama,” from 2017</w:t>
        </w:r>
      </w:hyperlink>
      <w:r>
        <w:rPr>
          <w:rFonts w:ascii="arial" w:eastAsia="arial" w:hAnsi="arial" w:cs="arial"/>
          <w:b w:val="0"/>
          <w:i w:val="0"/>
          <w:strike w:val="0"/>
          <w:noProof w:val="0"/>
          <w:color w:val="000000"/>
          <w:position w:val="0"/>
          <w:sz w:val="20"/>
          <w:u w:val="none"/>
          <w:vertAlign w:val="baseline"/>
        </w:rPr>
        <w:t>, coped with fame and tried to escape politics by telescoping infatuation, intoxication, disenchantment and regret into songs that chronicle one eventful house party. On tour since the album’s release, Lorde has presented herself as a passionate singer, a proudly gawky dancer and the center of an eccentric spectacle that, so far, has scaled up without sacrificing intensity. JON PARELES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Discovery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Genres and Eras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Mon Laferte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April 20 — May 19</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Retro and modern, torch singing and alternative rock all get time-warped together in the music of Mon Laferte, a Chilean singer and songwriter based in Mexico who has become a star across Latin America. Ms. Laferte is touring the United States in spring as the opener (and likely duet partner, since they have recorded together) for the </w:t>
      </w:r>
      <w:hyperlink r:id="rId917" w:history="1">
        <w:r>
          <w:rPr>
            <w:rFonts w:ascii="arial" w:eastAsia="arial" w:hAnsi="arial" w:cs="arial"/>
            <w:b w:val="0"/>
            <w:i/>
            <w:strike w:val="0"/>
            <w:noProof w:val="0"/>
            <w:color w:val="0077CC"/>
            <w:position w:val="0"/>
            <w:sz w:val="20"/>
            <w:u w:val="single"/>
            <w:vertAlign w:val="baseline"/>
          </w:rPr>
          <w:t>Colombian rocker Juanes</w:t>
        </w:r>
      </w:hyperlink>
      <w:r>
        <w:rPr>
          <w:rFonts w:ascii="arial" w:eastAsia="arial" w:hAnsi="arial" w:cs="arial"/>
          <w:b w:val="0"/>
          <w:i w:val="0"/>
          <w:strike w:val="0"/>
          <w:noProof w:val="0"/>
          <w:color w:val="000000"/>
          <w:position w:val="0"/>
          <w:sz w:val="20"/>
          <w:u w:val="none"/>
          <w:vertAlign w:val="baseline"/>
        </w:rPr>
        <w:t>; they’re at the Theater at Madison Square Garden on April 27. Ms. Laferte usually sings about fiery romance, with all its ecstasies and disasters, and on her albums the settings have reached back to folklore and 1950s rock as often as they have harnessed synthesizers and loud guitars. Her voice can be a girlish tease or a grunge scream, with its volatility matched by Ms. Laferte’s flamboyantly theatrical stage presence. How many of her facets can she fit into an opening set? JON PARELES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Highlights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Becca Mancari, a songwriter based in Nashville, released her debut album, “Good Woman,” in October. Her songs look at restless travels along with the details of everyday life, in roots-rock with a nimbus of psychedelia. Her </w:t>
      </w:r>
      <w:hyperlink r:id="rId918" w:history="1">
        <w:r>
          <w:rPr>
            <w:rFonts w:ascii="arial" w:eastAsia="arial" w:hAnsi="arial" w:cs="arial"/>
            <w:b w:val="0"/>
            <w:i/>
            <w:strike w:val="0"/>
            <w:noProof w:val="0"/>
            <w:color w:val="0077CC"/>
            <w:position w:val="0"/>
            <w:sz w:val="20"/>
            <w:u w:val="single"/>
            <w:vertAlign w:val="baseline"/>
          </w:rPr>
          <w:t>spring tour</w:t>
        </w:r>
      </w:hyperlink>
      <w:r>
        <w:rPr>
          <w:rFonts w:ascii="arial" w:eastAsia="arial" w:hAnsi="arial" w:cs="arial"/>
          <w:b w:val="0"/>
          <w:i w:val="0"/>
          <w:strike w:val="0"/>
          <w:noProof w:val="0"/>
          <w:color w:val="000000"/>
          <w:position w:val="0"/>
          <w:sz w:val="20"/>
          <w:u w:val="none"/>
          <w:vertAlign w:val="baseline"/>
        </w:rPr>
        <w:t xml:space="preserve"> brings her to City Winery in New York City on April 25. JON PARELES</w:t>
      </w:r>
    </w:p>
    <w:p>
      <w:pPr>
        <w:pStyle w:val="Normal106"/>
        <w:keepNext w:val="0"/>
        <w:spacing w:before="240" w:after="0" w:line="260" w:lineRule="atLeast"/>
        <w:ind w:left="0" w:right="0" w:firstLine="0"/>
        <w:jc w:val="both"/>
      </w:pPr>
      <w:hyperlink r:id="rId919" w:history="1">
        <w:r>
          <w:rPr>
            <w:rFonts w:ascii="arial" w:eastAsia="arial" w:hAnsi="arial" w:cs="arial"/>
            <w:b w:val="0"/>
            <w:i/>
            <w:strike w:val="0"/>
            <w:color w:val="0077CC"/>
            <w:sz w:val="20"/>
            <w:u w:val="single"/>
            <w:vertAlign w:val="baseline"/>
          </w:rPr>
          <w:t>Rolling Loud</w:t>
        </w:r>
      </w:hyperlink>
      <w:r>
        <w:rPr>
          <w:rFonts w:ascii="arial" w:eastAsia="arial" w:hAnsi="arial" w:cs="arial"/>
          <w:b w:val="0"/>
          <w:i w:val="0"/>
          <w:strike w:val="0"/>
          <w:noProof w:val="0"/>
          <w:color w:val="000000"/>
          <w:position w:val="0"/>
          <w:sz w:val="20"/>
          <w:u w:val="none"/>
          <w:vertAlign w:val="baseline"/>
        </w:rPr>
        <w:t xml:space="preserve"> — which has rapidly become the most essential annual hip-hop festival — was the fire-hot center of the SoundCloud rap explosion last year. This year it aims bigger, with the headliners J. Cole, Travis Scott and Future from May 11-13 at the Hard Rock Stadium in Miami Gardens, Fla. JON CARAMANICA</w:t>
      </w:r>
    </w:p>
    <w:p>
      <w:pPr>
        <w:pStyle w:val="Normal106"/>
        <w:keepNext w:val="0"/>
        <w:spacing w:before="240" w:after="0" w:line="260" w:lineRule="atLeast"/>
        <w:ind w:left="0" w:right="0" w:firstLine="0"/>
        <w:jc w:val="both"/>
      </w:pPr>
      <w:hyperlink r:id="rId920" w:history="1">
        <w:r>
          <w:rPr>
            <w:rFonts w:ascii="arial" w:eastAsia="arial" w:hAnsi="arial" w:cs="arial"/>
            <w:b w:val="0"/>
            <w:i/>
            <w:strike w:val="0"/>
            <w:color w:val="0077CC"/>
            <w:sz w:val="20"/>
            <w:u w:val="single"/>
            <w:vertAlign w:val="baseline"/>
          </w:rPr>
          <w:t>Miranda Lambert</w:t>
        </w:r>
      </w:hyperlink>
      <w:r>
        <w:rPr>
          <w:rFonts w:ascii="arial" w:eastAsia="arial" w:hAnsi="arial" w:cs="arial"/>
          <w:b w:val="0"/>
          <w:i w:val="0"/>
          <w:strike w:val="0"/>
          <w:noProof w:val="0"/>
          <w:color w:val="000000"/>
          <w:position w:val="0"/>
          <w:sz w:val="20"/>
          <w:u w:val="none"/>
          <w:vertAlign w:val="baseline"/>
        </w:rPr>
        <w:t xml:space="preserve"> is one of the feistiest and most accomplished live performers in country music. On her Livin’ Like Hippies tour, which runs through March 24, she’ll be showing off material from her coolly tempered 2016 album            </w:t>
      </w:r>
      <w:hyperlink r:id="rId921" w:history="1">
        <w:r>
          <w:rPr>
            <w:rFonts w:ascii="arial" w:eastAsia="arial" w:hAnsi="arial" w:cs="arial"/>
            <w:b w:val="0"/>
            <w:i/>
            <w:strike w:val="0"/>
            <w:noProof w:val="0"/>
            <w:color w:val="0077CC"/>
            <w:position w:val="0"/>
            <w:sz w:val="20"/>
            <w:u w:val="single"/>
            <w:vertAlign w:val="baseline"/>
          </w:rPr>
          <w:t>“The Weight of These Wings.”</w:t>
        </w:r>
      </w:hyperlink>
      <w:r>
        <w:rPr>
          <w:rFonts w:ascii="arial" w:eastAsia="arial" w:hAnsi="arial" w:cs="arial"/>
          <w:b w:val="0"/>
          <w:i w:val="0"/>
          <w:strike w:val="0"/>
          <w:noProof w:val="0"/>
          <w:color w:val="000000"/>
          <w:position w:val="0"/>
          <w:sz w:val="20"/>
          <w:u w:val="none"/>
          <w:vertAlign w:val="baseline"/>
        </w:rPr>
        <w:t xml:space="preserve"> JON CARAMANICA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Event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Contrasting Gifts of Jerome Robbins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Jerome Robbins Centennial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3-31</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don’t know the ballets of Jerome Robbins, New York City Ballet’s spring season will be an excellent opportunity to take the plunge. Its 19 offerings include most of the best-loved classics from his long career: above all, “</w:t>
      </w:r>
      <w:hyperlink r:id="rId922" w:history="1">
        <w:r>
          <w:rPr>
            <w:rFonts w:ascii="arial" w:eastAsia="arial" w:hAnsi="arial" w:cs="arial"/>
            <w:b w:val="0"/>
            <w:i/>
            <w:strike w:val="0"/>
            <w:noProof w:val="0"/>
            <w:color w:val="0077CC"/>
            <w:position w:val="0"/>
            <w:sz w:val="20"/>
            <w:u w:val="single"/>
            <w:vertAlign w:val="baseline"/>
          </w:rPr>
          <w:t>Fancy Free</w:t>
        </w:r>
      </w:hyperlink>
      <w:r>
        <w:rPr>
          <w:rFonts w:ascii="arial" w:eastAsia="arial" w:hAnsi="arial" w:cs="arial"/>
          <w:b w:val="0"/>
          <w:i w:val="0"/>
          <w:strike w:val="0"/>
          <w:noProof w:val="0"/>
          <w:color w:val="000000"/>
          <w:position w:val="0"/>
          <w:sz w:val="20"/>
          <w:u w:val="none"/>
          <w:vertAlign w:val="baseline"/>
        </w:rPr>
        <w:t xml:space="preserve">” (1944), “           </w:t>
      </w:r>
      <w:hyperlink r:id="rId923" w:history="1">
        <w:r>
          <w:rPr>
            <w:rFonts w:ascii="arial" w:eastAsia="arial" w:hAnsi="arial" w:cs="arial"/>
            <w:b w:val="0"/>
            <w:i/>
            <w:strike w:val="0"/>
            <w:noProof w:val="0"/>
            <w:color w:val="0077CC"/>
            <w:position w:val="0"/>
            <w:sz w:val="20"/>
            <w:u w:val="single"/>
            <w:vertAlign w:val="baseline"/>
          </w:rPr>
          <w:t>Afternoon of a Faun</w:t>
        </w:r>
      </w:hyperlink>
      <w:r>
        <w:rPr>
          <w:rFonts w:ascii="arial" w:eastAsia="arial" w:hAnsi="arial" w:cs="arial"/>
          <w:b w:val="0"/>
          <w:i w:val="0"/>
          <w:strike w:val="0"/>
          <w:noProof w:val="0"/>
          <w:color w:val="000000"/>
          <w:position w:val="0"/>
          <w:sz w:val="20"/>
          <w:u w:val="none"/>
          <w:vertAlign w:val="baseline"/>
        </w:rPr>
        <w:t xml:space="preserve">” (1953), “           </w:t>
      </w:r>
      <w:hyperlink r:id="rId924" w:history="1">
        <w:r>
          <w:rPr>
            <w:rFonts w:ascii="arial" w:eastAsia="arial" w:hAnsi="arial" w:cs="arial"/>
            <w:b w:val="0"/>
            <w:i/>
            <w:strike w:val="0"/>
            <w:noProof w:val="0"/>
            <w:color w:val="0077CC"/>
            <w:position w:val="0"/>
            <w:sz w:val="20"/>
            <w:u w:val="single"/>
            <w:vertAlign w:val="baseline"/>
          </w:rPr>
          <w:t>The Concert</w:t>
        </w:r>
      </w:hyperlink>
      <w:r>
        <w:rPr>
          <w:rFonts w:ascii="arial" w:eastAsia="arial" w:hAnsi="arial" w:cs="arial"/>
          <w:b w:val="0"/>
          <w:i w:val="0"/>
          <w:strike w:val="0"/>
          <w:noProof w:val="0"/>
          <w:color w:val="000000"/>
          <w:position w:val="0"/>
          <w:sz w:val="20"/>
          <w:u w:val="none"/>
          <w:vertAlign w:val="baseline"/>
        </w:rPr>
        <w:t xml:space="preserve">” (1956), “           </w:t>
      </w:r>
      <w:hyperlink r:id="rId925" w:history="1">
        <w:r>
          <w:rPr>
            <w:rFonts w:ascii="arial" w:eastAsia="arial" w:hAnsi="arial" w:cs="arial"/>
            <w:b w:val="0"/>
            <w:i/>
            <w:strike w:val="0"/>
            <w:noProof w:val="0"/>
            <w:color w:val="0077CC"/>
            <w:position w:val="0"/>
            <w:sz w:val="20"/>
            <w:u w:val="single"/>
            <w:vertAlign w:val="baseline"/>
          </w:rPr>
          <w:t>Dances at a Gather</w:t>
        </w:r>
      </w:hyperlink>
      <w:r>
        <w:rPr>
          <w:rFonts w:ascii="arial" w:eastAsia="arial" w:hAnsi="arial" w:cs="arial"/>
          <w:b w:val="0"/>
          <w:i w:val="0"/>
          <w:strike w:val="0"/>
          <w:noProof w:val="0"/>
          <w:color w:val="000000"/>
          <w:position w:val="0"/>
          <w:sz w:val="20"/>
          <w:u w:val="none"/>
          <w:vertAlign w:val="baseline"/>
        </w:rPr>
        <w:t xml:space="preserve">ing” (1969), “           </w:t>
      </w:r>
      <w:hyperlink r:id="rId926" w:history="1">
        <w:r>
          <w:rPr>
            <w:rFonts w:ascii="arial" w:eastAsia="arial" w:hAnsi="arial" w:cs="arial"/>
            <w:b w:val="0"/>
            <w:i/>
            <w:strike w:val="0"/>
            <w:noProof w:val="0"/>
            <w:color w:val="0077CC"/>
            <w:position w:val="0"/>
            <w:sz w:val="20"/>
            <w:u w:val="single"/>
            <w:vertAlign w:val="baseline"/>
          </w:rPr>
          <w:t>Glass Pieces</w:t>
        </w:r>
      </w:hyperlink>
      <w:r>
        <w:rPr>
          <w:rFonts w:ascii="arial" w:eastAsia="arial" w:hAnsi="arial" w:cs="arial"/>
          <w:b w:val="0"/>
          <w:i w:val="0"/>
          <w:strike w:val="0"/>
          <w:noProof w:val="0"/>
          <w:color w:val="000000"/>
          <w:position w:val="0"/>
          <w:sz w:val="20"/>
          <w:u w:val="none"/>
          <w:vertAlign w:val="baseline"/>
        </w:rPr>
        <w:t xml:space="preserve">” (1983) and “           </w:t>
      </w:r>
      <w:hyperlink r:id="rId927" w:history="1">
        <w:r>
          <w:rPr>
            <w:rFonts w:ascii="arial" w:eastAsia="arial" w:hAnsi="arial" w:cs="arial"/>
            <w:b w:val="0"/>
            <w:i/>
            <w:strike w:val="0"/>
            <w:noProof w:val="0"/>
            <w:color w:val="0077CC"/>
            <w:position w:val="0"/>
            <w:sz w:val="20"/>
            <w:u w:val="single"/>
            <w:vertAlign w:val="baseline"/>
          </w:rPr>
          <w:t>West Side Story Suite</w:t>
        </w:r>
      </w:hyperlink>
      <w:r>
        <w:rPr>
          <w:rFonts w:ascii="arial" w:eastAsia="arial" w:hAnsi="arial" w:cs="arial"/>
          <w:b w:val="0"/>
          <w:i w:val="0"/>
          <w:strike w:val="0"/>
          <w:noProof w:val="0"/>
          <w:color w:val="000000"/>
          <w:position w:val="0"/>
          <w:sz w:val="20"/>
          <w:u w:val="none"/>
          <w:vertAlign w:val="baseline"/>
        </w:rPr>
        <w:t>” (1995, a one-act revision of his famous Broadway musical).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masterworks bring ample evidence of Robbins’s wide assortment of contrasting gifts: understatement and cartoon fun; the innocence and ebullience of adolescence and nostalgic evocation of community and folk vitality; his love of lyrical naturalness and semidetached attitude to academic ballet. No committed dancegoer should live without knowing these works. No lover of New York culture either: He made them all in and for this city.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marvelous that this genius, who burst into creative life with the immediately sensational comedy “Fancy Free,” kept stretching himself over the decades. Has any choreographer answered musical minimalism so poetically and memorably as Robbins did in “Glass Pieces”?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spring’s offerings — “</w:t>
      </w:r>
      <w:hyperlink r:id="rId928" w:history="1">
        <w:r>
          <w:rPr>
            <w:rFonts w:ascii="arial" w:eastAsia="arial" w:hAnsi="arial" w:cs="arial"/>
            <w:b w:val="0"/>
            <w:i/>
            <w:strike w:val="0"/>
            <w:noProof w:val="0"/>
            <w:color w:val="0077CC"/>
            <w:position w:val="0"/>
            <w:sz w:val="20"/>
            <w:u w:val="single"/>
            <w:vertAlign w:val="baseline"/>
          </w:rPr>
          <w:t>Dybbuk</w:t>
        </w:r>
      </w:hyperlink>
      <w:r>
        <w:rPr>
          <w:rFonts w:ascii="arial" w:eastAsia="arial" w:hAnsi="arial" w:cs="arial"/>
          <w:b w:val="0"/>
          <w:i w:val="0"/>
          <w:strike w:val="0"/>
          <w:noProof w:val="0"/>
          <w:color w:val="000000"/>
          <w:position w:val="0"/>
          <w:sz w:val="20"/>
          <w:u w:val="none"/>
          <w:vertAlign w:val="baseline"/>
        </w:rPr>
        <w:t xml:space="preserve">” (1974), “           </w:t>
      </w:r>
      <w:hyperlink r:id="rId929" w:history="1">
        <w:r>
          <w:rPr>
            <w:rFonts w:ascii="arial" w:eastAsia="arial" w:hAnsi="arial" w:cs="arial"/>
            <w:b w:val="0"/>
            <w:i/>
            <w:strike w:val="0"/>
            <w:noProof w:val="0"/>
            <w:color w:val="0077CC"/>
            <w:position w:val="0"/>
            <w:sz w:val="20"/>
            <w:u w:val="single"/>
            <w:vertAlign w:val="baseline"/>
          </w:rPr>
          <w:t>Antique Epigraphs</w:t>
        </w:r>
      </w:hyperlink>
      <w:r>
        <w:rPr>
          <w:rFonts w:ascii="arial" w:eastAsia="arial" w:hAnsi="arial" w:cs="arial"/>
          <w:b w:val="0"/>
          <w:i w:val="0"/>
          <w:strike w:val="0"/>
          <w:noProof w:val="0"/>
          <w:color w:val="000000"/>
          <w:position w:val="0"/>
          <w:sz w:val="20"/>
          <w:u w:val="none"/>
          <w:vertAlign w:val="baseline"/>
        </w:rPr>
        <w:t>” (1984) — are relative rarities. In “Dybbuk,” Robbins and Leonard Bernstein, in a commissioned score, addressed dark, obsessive aspects of their Jewish heritage; “Antique Epigraphs,” to Debussy, is an all-female dance, both introspective and impressionistic. These are works few dancegoers know well, and they weren’t generally loved. But this is what a centenary season should do: Brush the dust of some lesser-known works and give us the chance to reassess them and their maker.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there should be more: Robbins was part of this company’s lifeblood for decades. There’s reason to fret that we may never see several of his ballets again. Why not revive, for example, “Piano Pieces,” the popular hit of the company’s 1981 Tchaikovsky Festival?</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work to revisit will be “</w:t>
      </w:r>
      <w:hyperlink r:id="rId930" w:history="1">
        <w:r>
          <w:rPr>
            <w:rFonts w:ascii="arial" w:eastAsia="arial" w:hAnsi="arial" w:cs="arial"/>
            <w:b w:val="0"/>
            <w:i/>
            <w:strike w:val="0"/>
            <w:noProof w:val="0"/>
            <w:color w:val="0077CC"/>
            <w:position w:val="0"/>
            <w:sz w:val="20"/>
            <w:u w:val="single"/>
            <w:vertAlign w:val="baseline"/>
          </w:rPr>
          <w:t>Goldberg Variations</w:t>
        </w:r>
      </w:hyperlink>
      <w:r>
        <w:rPr>
          <w:rFonts w:ascii="arial" w:eastAsia="arial" w:hAnsi="arial" w:cs="arial"/>
          <w:b w:val="0"/>
          <w:i w:val="0"/>
          <w:strike w:val="0"/>
          <w:noProof w:val="0"/>
          <w:color w:val="000000"/>
          <w:position w:val="0"/>
          <w:sz w:val="20"/>
          <w:u w:val="none"/>
          <w:vertAlign w:val="baseline"/>
        </w:rPr>
        <w:t>” (1971), the longest and most monumental of Robbins’s several Bach ballets. For some it’s too conceptual, too postmodern in its view of Bach’s place in history. Yet dancers love it; and many have made breakthroughs in it. One of the most formally organized of all his creations, it enlarges our knowledge of this versatile artist. ALASTAIR MACAULAY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Bet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Me to Church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Reggie Wilson’s “Dancing Platform Praying Grounds: Blackness, Churches and Downtown Dance”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Feb. 28-March 24</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Mark’s Church in-the-Bowery, completed in 1799, has had a long history, not just as a place of worship but also as a site of social activism and the arts. Since 1974, it has been the home of Danspace Project, a leading presenter of contemporary dance. But for decades before then, the church hosted dance luminaries, and it has become a kind of sacred space for the art. At every performance, the past seems to be in the air, echoing around the nave, flowing in through the stained-glass windows.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history mean to the choreographer Reggie Wilson? Danspace Project has chosen him to organize a monthlong series of performances and events called “</w:t>
      </w:r>
      <w:hyperlink r:id="rId931" w:history="1">
        <w:r>
          <w:rPr>
            <w:rFonts w:ascii="arial" w:eastAsia="arial" w:hAnsi="arial" w:cs="arial"/>
            <w:b w:val="0"/>
            <w:i/>
            <w:strike w:val="0"/>
            <w:noProof w:val="0"/>
            <w:color w:val="0077CC"/>
            <w:position w:val="0"/>
            <w:sz w:val="20"/>
            <w:u w:val="single"/>
            <w:vertAlign w:val="baseline"/>
          </w:rPr>
          <w:t>Dancing Platform Praying Grounds</w:t>
        </w:r>
      </w:hyperlink>
      <w:r>
        <w:rPr>
          <w:rFonts w:ascii="arial" w:eastAsia="arial" w:hAnsi="arial" w:cs="arial"/>
          <w:b w:val="0"/>
          <w:i w:val="0"/>
          <w:strike w:val="0"/>
          <w:noProof w:val="0"/>
          <w:color w:val="000000"/>
          <w:position w:val="0"/>
          <w:sz w:val="20"/>
          <w:u w:val="none"/>
          <w:vertAlign w:val="baseline"/>
        </w:rPr>
        <w:t>: Blackness, Churches, and Downtown Dance.” Mr. Wilson’s own work has investigated spirituality and the culture of the African diaspora, so it’s no surprise that his curatorial focus is on the intersection of race, dance and religious architecture.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scheduled events include group discussions, scholar-led walking tours and evenings shared by a promising list of performers: Beth Gill, Miguel Gutierrez and Keely Garfield, among others. Yet the person who is best at translating Mr. Wilson’s questions and ideas into structurally sound and sensually rich postmodern dance is Mr. Wilson himself. His new “ … they stood shaking while others began to shout” (March 22-24), which incorporates Baptist and Shaker praise songs, is likely to be the high point. BRIAN SEIBERT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Discovery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Village Shakers and Movers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Sarah Michelson and Yve Laris Cohen, East Village Series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April 27-May 5; March 8-11</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spring at the newly renamed and renovated </w:t>
      </w:r>
      <w:hyperlink r:id="rId932" w:history="1">
        <w:r>
          <w:rPr>
            <w:rFonts w:ascii="arial" w:eastAsia="arial" w:hAnsi="arial" w:cs="arial"/>
            <w:b w:val="0"/>
            <w:i/>
            <w:strike w:val="0"/>
            <w:noProof w:val="0"/>
            <w:color w:val="0077CC"/>
            <w:position w:val="0"/>
            <w:sz w:val="20"/>
            <w:u w:val="single"/>
            <w:vertAlign w:val="baseline"/>
          </w:rPr>
          <w:t>Performance Space New York</w:t>
        </w:r>
      </w:hyperlink>
      <w:r>
        <w:rPr>
          <w:rFonts w:ascii="arial" w:eastAsia="arial" w:hAnsi="arial" w:cs="arial"/>
          <w:b w:val="0"/>
          <w:i w:val="0"/>
          <w:strike w:val="0"/>
          <w:noProof w:val="0"/>
          <w:color w:val="000000"/>
          <w:position w:val="0"/>
          <w:sz w:val="20"/>
          <w:u w:val="none"/>
          <w:vertAlign w:val="baseline"/>
        </w:rPr>
        <w:t>, we’re being dealt a pair of good hands: Sarah Michelson and Yve Laris Cohen, two choreographers known for their imaginative, evocative explorations of space, are part of its East Village Series.</w:t>
      </w:r>
    </w:p>
    <w:p>
      <w:pPr>
        <w:pStyle w:val="Normal106"/>
        <w:keepNext w:val="0"/>
        <w:spacing w:before="240" w:after="0" w:line="260" w:lineRule="atLeast"/>
        <w:ind w:left="0" w:right="0" w:firstLine="0"/>
        <w:jc w:val="both"/>
      </w:pPr>
      <w:hyperlink r:id="rId933" w:history="1">
        <w:r>
          <w:rPr>
            <w:rFonts w:ascii="arial" w:eastAsia="arial" w:hAnsi="arial" w:cs="arial"/>
            <w:b w:val="0"/>
            <w:i/>
            <w:strike w:val="0"/>
            <w:color w:val="0077CC"/>
            <w:sz w:val="20"/>
            <w:u w:val="single"/>
            <w:vertAlign w:val="baseline"/>
          </w:rPr>
          <w:t>Ms. Michelson</w:t>
        </w:r>
      </w:hyperlink>
      <w:r>
        <w:rPr>
          <w:rFonts w:ascii="arial" w:eastAsia="arial" w:hAnsi="arial" w:cs="arial"/>
          <w:b w:val="0"/>
          <w:i w:val="0"/>
          <w:strike w:val="0"/>
          <w:noProof w:val="0"/>
          <w:color w:val="000000"/>
          <w:position w:val="0"/>
          <w:sz w:val="20"/>
          <w:u w:val="none"/>
          <w:vertAlign w:val="baseline"/>
        </w:rPr>
        <w:t xml:space="preserve"> made dances before 2001, but “Group Experience,” her first full-length work for the then-Performance Space 122 — or PS122 — jump-started her career. It took place on white carpet and included an extended group relevé in which performers, ranging from untrained dancers to those from Merce Cunningham’s company, fought for their balance. Contemporary dance had found a new choreographer to keep it on its toes.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she’s back with a premiere that looks at her deep history with the institution and the dance community. How will Ms. Michelson reveal the space’s possibilities? And for his part, </w:t>
      </w:r>
      <w:hyperlink r:id="rId934" w:history="1">
        <w:r>
          <w:rPr>
            <w:rFonts w:ascii="arial" w:eastAsia="arial" w:hAnsi="arial" w:cs="arial"/>
            <w:b w:val="0"/>
            <w:i/>
            <w:strike w:val="0"/>
            <w:noProof w:val="0"/>
            <w:color w:val="0077CC"/>
            <w:position w:val="0"/>
            <w:sz w:val="20"/>
            <w:u w:val="single"/>
            <w:vertAlign w:val="baseline"/>
          </w:rPr>
          <w:t>Mr. Laris Cohen</w:t>
        </w:r>
      </w:hyperlink>
      <w:r>
        <w:rPr>
          <w:rFonts w:ascii="arial" w:eastAsia="arial" w:hAnsi="arial" w:cs="arial"/>
          <w:b w:val="0"/>
          <w:i w:val="0"/>
          <w:strike w:val="0"/>
          <w:noProof w:val="0"/>
          <w:color w:val="000000"/>
          <w:position w:val="0"/>
          <w:sz w:val="20"/>
          <w:u w:val="none"/>
          <w:vertAlign w:val="baseline"/>
        </w:rPr>
        <w:t xml:space="preserve"> — provocatively, given the recent rebranding of the organization — has named his new work, “P.S. 122.”</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site-specific premiere, Mr. Laris Cohen, a transgender choreographer whose work straddles visual art and dance, will explore how dance not only responds to architecture but also creates it. Press materials state that he is looking at “aesthetic and political fault lines among the building’s tenants over the past 40 years.” Look 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 KOURLAS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CLASSICAL MUSIC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Event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‘Così’ Is Set to Unfurl in a Fun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“Così Fan Tutte” at the Metropolitan Opera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15-April 19</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no opera in the repertory harder to get right than Mozart’s “Così Fan Tutte,” which </w:t>
      </w:r>
      <w:hyperlink r:id="rId935" w:history="1">
        <w:r>
          <w:rPr>
            <w:rFonts w:ascii="arial" w:eastAsia="arial" w:hAnsi="arial" w:cs="arial"/>
            <w:b w:val="0"/>
            <w:i/>
            <w:strike w:val="0"/>
            <w:noProof w:val="0"/>
            <w:color w:val="0077CC"/>
            <w:position w:val="0"/>
            <w:sz w:val="20"/>
            <w:u w:val="single"/>
            <w:vertAlign w:val="baseline"/>
          </w:rPr>
          <w:t>the Metropolitan Opera is finally redoing</w:t>
        </w:r>
      </w:hyperlink>
      <w:r>
        <w:rPr>
          <w:rFonts w:ascii="arial" w:eastAsia="arial" w:hAnsi="arial" w:cs="arial"/>
          <w:b w:val="0"/>
          <w:i w:val="0"/>
          <w:strike w:val="0"/>
          <w:noProof w:val="0"/>
          <w:color w:val="000000"/>
          <w:position w:val="0"/>
          <w:sz w:val="20"/>
          <w:u w:val="none"/>
          <w:vertAlign w:val="baseline"/>
        </w:rPr>
        <w:t xml:space="preserve"> in one of the highlights of its spring.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is, at first glance, a bit of a farce. Two young men, egged on by their cynical older friend, conspire to test their lovers’ fidelity: The men will disguise themselves and attempt to seduce each other’s girlfriends. The plot works all too well, but after some tears, all is revealed, and life goes 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writing out that short summary begins to unveil the pain, even the nihilism, at the heart of the work. Central to “Così” is its cruelty, the starkness with which it exposes the tenuousness of romantic attachments — and, by extension, attachments altogether. Emerging out of the Enlightenment, Mozart and his great librettist, Lorenzo Da Ponte, sought to demonstrate just what enlightenment means. You say you want freedom, the opera suggests: Well, here is what freedom is really like.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Sellars’s heartbreaking staging from the 1980s set “Così” in an American roadside diner. Christopher Alden transplanted the action to a nightmarish, slow-motion urban park. The film director Michael Haneke recently created a wrenching, elegant version set today but with haunting touches of commedia dell’arte. Two years ago, </w:t>
      </w:r>
      <w:hyperlink r:id="rId936" w:history="1">
        <w:r>
          <w:rPr>
            <w:rFonts w:ascii="arial" w:eastAsia="arial" w:hAnsi="arial" w:cs="arial"/>
            <w:b w:val="0"/>
            <w:i/>
            <w:strike w:val="0"/>
            <w:noProof w:val="0"/>
            <w:color w:val="0077CC"/>
            <w:position w:val="0"/>
            <w:sz w:val="20"/>
            <w:u w:val="single"/>
            <w:vertAlign w:val="baseline"/>
          </w:rPr>
          <w:t>a savage Aix Festival production</w:t>
        </w:r>
      </w:hyperlink>
      <w:r>
        <w:rPr>
          <w:rFonts w:ascii="arial" w:eastAsia="arial" w:hAnsi="arial" w:cs="arial"/>
          <w:b w:val="0"/>
          <w:i w:val="0"/>
          <w:strike w:val="0"/>
          <w:noProof w:val="0"/>
          <w:color w:val="000000"/>
          <w:position w:val="0"/>
          <w:sz w:val="20"/>
          <w:u w:val="none"/>
          <w:vertAlign w:val="baseline"/>
        </w:rPr>
        <w:t xml:space="preserve"> placed the action in colonial East Africa in the 1930s.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Met, which has needed to replace its wan “Così” for 20 years, Phelim McDermott will move the opera to 1950s Coney Island, </w:t>
      </w:r>
      <w:hyperlink r:id="rId937" w:history="1">
        <w:r>
          <w:rPr>
            <w:rFonts w:ascii="arial" w:eastAsia="arial" w:hAnsi="arial" w:cs="arial"/>
            <w:b w:val="0"/>
            <w:i/>
            <w:strike w:val="0"/>
            <w:noProof w:val="0"/>
            <w:color w:val="0077CC"/>
            <w:position w:val="0"/>
            <w:sz w:val="20"/>
            <w:u w:val="single"/>
            <w:vertAlign w:val="baseline"/>
          </w:rPr>
          <w:t>with its fun house cast</w:t>
        </w:r>
      </w:hyperlink>
      <w:r>
        <w:rPr>
          <w:rFonts w:ascii="arial" w:eastAsia="arial" w:hAnsi="arial" w:cs="arial"/>
          <w:b w:val="0"/>
          <w:i w:val="0"/>
          <w:strike w:val="0"/>
          <w:noProof w:val="0"/>
          <w:color w:val="000000"/>
          <w:position w:val="0"/>
          <w:sz w:val="20"/>
          <w:u w:val="none"/>
          <w:vertAlign w:val="baseline"/>
        </w:rPr>
        <w:t xml:space="preserve"> (bearded lady, strongman and all) and half-charming, half-creepy carnival décor. Mr. McDermott will have to suggest answers to the work’s unending questions. Just who is Don Alfonso, the older friend (Christopher Maltman, at the Met)? What makes the two boys (Ben Bliss and Adam Plachetka) listen to him when he suggests scheming against their lovers (Amanda Majeski and Serena Malfi)?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motivates Alfonso in the first place, and what is his relationship to Despina, the ladies’ maid? (Despina will be sung, in an intriguing turn, by the luminous Broadway star Kelli O’Hara, expert at mixing ingenuous light and dusky melancholy. David Robertson conducts.)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 how does the opera end? Do the original lovers reunite? Do they stick with the switch? Does singlehood triumph? Mozart and Da Ponte leave it tantalizingly ambiguous; we’ll see what Mr. McDermott thinks. ZACHARY WOOLFE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Bet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Descending on New York, With Batons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Three of the world’s greatest orchestras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28-29; April 11-13; May 4, 6, 7</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 Philharmonic might not be visiting New York this spring, but three conductors with links to it are.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comes Kirill Petrenko, whose </w:t>
      </w:r>
      <w:hyperlink r:id="rId938" w:history="1">
        <w:r>
          <w:rPr>
            <w:rFonts w:ascii="arial" w:eastAsia="arial" w:hAnsi="arial" w:cs="arial"/>
            <w:b w:val="0"/>
            <w:i/>
            <w:strike w:val="0"/>
            <w:noProof w:val="0"/>
            <w:color w:val="0077CC"/>
            <w:position w:val="0"/>
            <w:sz w:val="20"/>
            <w:u w:val="single"/>
            <w:vertAlign w:val="baseline"/>
          </w:rPr>
          <w:t>defection to the Philharmonic</w:t>
        </w:r>
      </w:hyperlink>
      <w:r>
        <w:rPr>
          <w:rFonts w:ascii="arial" w:eastAsia="arial" w:hAnsi="arial" w:cs="arial"/>
          <w:b w:val="0"/>
          <w:i w:val="0"/>
          <w:strike w:val="0"/>
          <w:noProof w:val="0"/>
          <w:color w:val="000000"/>
          <w:position w:val="0"/>
          <w:sz w:val="20"/>
          <w:u w:val="none"/>
          <w:vertAlign w:val="baseline"/>
        </w:rPr>
        <w:t xml:space="preserve"> draws slowly closer. He is still, for now, the music director of the            </w:t>
      </w:r>
      <w:hyperlink r:id="rId939" w:history="1">
        <w:r>
          <w:rPr>
            <w:rFonts w:ascii="arial" w:eastAsia="arial" w:hAnsi="arial" w:cs="arial"/>
            <w:b w:val="0"/>
            <w:i/>
            <w:strike w:val="0"/>
            <w:noProof w:val="0"/>
            <w:color w:val="0077CC"/>
            <w:position w:val="0"/>
            <w:sz w:val="20"/>
            <w:u w:val="single"/>
            <w:vertAlign w:val="baseline"/>
          </w:rPr>
          <w:t>Bayerisches Staatsorchester</w:t>
        </w:r>
      </w:hyperlink>
      <w:r>
        <w:rPr>
          <w:rFonts w:ascii="arial" w:eastAsia="arial" w:hAnsi="arial" w:cs="arial"/>
          <w:b w:val="0"/>
          <w:i w:val="0"/>
          <w:strike w:val="0"/>
          <w:noProof w:val="0"/>
          <w:color w:val="000000"/>
          <w:position w:val="0"/>
          <w:sz w:val="20"/>
          <w:u w:val="none"/>
          <w:vertAlign w:val="baseline"/>
        </w:rPr>
        <w:t xml:space="preserve">, the pit band of the Bavarian State Opera in Munich, which has a strong claim to be the gold standard among the world’s houses. Opera is on the bill for one of the orchestra’s two nights at Carnegie Hall, on            </w:t>
      </w:r>
      <w:hyperlink r:id="rId940" w:history="1">
        <w:r>
          <w:rPr>
            <w:rFonts w:ascii="arial" w:eastAsia="arial" w:hAnsi="arial" w:cs="arial"/>
            <w:b w:val="0"/>
            <w:i/>
            <w:strike w:val="0"/>
            <w:noProof w:val="0"/>
            <w:color w:val="0077CC"/>
            <w:position w:val="0"/>
            <w:sz w:val="20"/>
            <w:u w:val="single"/>
            <w:vertAlign w:val="baseline"/>
          </w:rPr>
          <w:t>March 29</w:t>
        </w:r>
      </w:hyperlink>
      <w:r>
        <w:rPr>
          <w:rFonts w:ascii="arial" w:eastAsia="arial" w:hAnsi="arial" w:cs="arial"/>
          <w:b w:val="0"/>
          <w:i w:val="0"/>
          <w:strike w:val="0"/>
          <w:noProof w:val="0"/>
          <w:color w:val="000000"/>
          <w:position w:val="0"/>
          <w:sz w:val="20"/>
          <w:u w:val="none"/>
          <w:vertAlign w:val="baseline"/>
        </w:rPr>
        <w:t xml:space="preserve">, when Mr. Petrenko conducts Strauss’s “Der Rosenkavalier,” with Adrianne Pieczonka singing the Marschallin, Angela Brower as Octavian, Peter Rose as Ochs and Hanna-Elisabeth Müller as Sophie. Mr. Petrenko’s Carnegie debut comes            </w:t>
      </w:r>
      <w:hyperlink r:id="rId941" w:history="1">
        <w:r>
          <w:rPr>
            <w:rFonts w:ascii="arial" w:eastAsia="arial" w:hAnsi="arial" w:cs="arial"/>
            <w:b w:val="0"/>
            <w:i/>
            <w:strike w:val="0"/>
            <w:noProof w:val="0"/>
            <w:color w:val="0077CC"/>
            <w:position w:val="0"/>
            <w:sz w:val="20"/>
            <w:u w:val="single"/>
            <w:vertAlign w:val="baseline"/>
          </w:rPr>
          <w:t>the night before</w:t>
        </w:r>
      </w:hyperlink>
      <w:r>
        <w:rPr>
          <w:rFonts w:ascii="arial" w:eastAsia="arial" w:hAnsi="arial" w:cs="arial"/>
          <w:b w:val="0"/>
          <w:i w:val="0"/>
          <w:strike w:val="0"/>
          <w:noProof w:val="0"/>
          <w:color w:val="000000"/>
          <w:position w:val="0"/>
          <w:sz w:val="20"/>
          <w:u w:val="none"/>
          <w:vertAlign w:val="baseline"/>
        </w:rPr>
        <w:t>, though, in Tchaikovsky’s “Manfred” Symphony and Brahms’s Double Concerto, with the soloists Julia Fischer and Daniel Müller-Schott.</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Andris Nelsons, a conductor who was at one point rumored as a possibility for the Berlin job. His three Carnegie programs with the </w:t>
      </w:r>
      <w:hyperlink r:id="rId942" w:history="1">
        <w:r>
          <w:rPr>
            <w:rFonts w:ascii="arial" w:eastAsia="arial" w:hAnsi="arial" w:cs="arial"/>
            <w:b w:val="0"/>
            <w:i/>
            <w:strike w:val="0"/>
            <w:noProof w:val="0"/>
            <w:color w:val="0077CC"/>
            <w:position w:val="0"/>
            <w:sz w:val="20"/>
            <w:u w:val="single"/>
            <w:vertAlign w:val="baseline"/>
          </w:rPr>
          <w:t>Boston Symphony Orchestra</w:t>
        </w:r>
      </w:hyperlink>
      <w:r>
        <w:rPr>
          <w:rFonts w:ascii="arial" w:eastAsia="arial" w:hAnsi="arial" w:cs="arial"/>
          <w:b w:val="0"/>
          <w:i w:val="0"/>
          <w:strike w:val="0"/>
          <w:noProof w:val="0"/>
          <w:color w:val="000000"/>
          <w:position w:val="0"/>
          <w:sz w:val="20"/>
          <w:u w:val="none"/>
          <w:vertAlign w:val="baseline"/>
        </w:rPr>
        <w:t xml:space="preserve"> demonstrate a strengthening partnership between conductor and orchestra. There’s opera here, too, with an            </w:t>
      </w:r>
      <w:hyperlink r:id="rId943" w:history="1">
        <w:r>
          <w:rPr>
            <w:rFonts w:ascii="arial" w:eastAsia="arial" w:hAnsi="arial" w:cs="arial"/>
            <w:b w:val="0"/>
            <w:i/>
            <w:strike w:val="0"/>
            <w:noProof w:val="0"/>
            <w:color w:val="0077CC"/>
            <w:position w:val="0"/>
            <w:sz w:val="20"/>
            <w:u w:val="single"/>
            <w:vertAlign w:val="baseline"/>
          </w:rPr>
          <w:t>April 12</w:t>
        </w:r>
      </w:hyperlink>
      <w:r>
        <w:rPr>
          <w:rFonts w:ascii="arial" w:eastAsia="arial" w:hAnsi="arial" w:cs="arial"/>
          <w:b w:val="0"/>
          <w:i w:val="0"/>
          <w:strike w:val="0"/>
          <w:noProof w:val="0"/>
          <w:color w:val="000000"/>
          <w:position w:val="0"/>
          <w:sz w:val="20"/>
          <w:u w:val="none"/>
          <w:vertAlign w:val="baseline"/>
        </w:rPr>
        <w:t xml:space="preserve"> concert comprising Act II of Wagner’s “Tristan und Isolde.” Jonas Kaufmann is Tristan, subject to the tenor’s            </w:t>
      </w:r>
      <w:hyperlink r:id="rId944" w:history="1">
        <w:r>
          <w:rPr>
            <w:rFonts w:ascii="arial" w:eastAsia="arial" w:hAnsi="arial" w:cs="arial"/>
            <w:b w:val="0"/>
            <w:i/>
            <w:strike w:val="0"/>
            <w:noProof w:val="0"/>
            <w:color w:val="0077CC"/>
            <w:position w:val="0"/>
            <w:sz w:val="20"/>
            <w:u w:val="single"/>
            <w:vertAlign w:val="baseline"/>
          </w:rPr>
          <w:t>wearying tendency to cancel</w:t>
        </w:r>
      </w:hyperlink>
      <w:r>
        <w:rPr>
          <w:rFonts w:ascii="arial" w:eastAsia="arial" w:hAnsi="arial" w:cs="arial"/>
          <w:b w:val="0"/>
          <w:i w:val="0"/>
          <w:strike w:val="0"/>
          <w:noProof w:val="0"/>
          <w:color w:val="000000"/>
          <w:position w:val="0"/>
          <w:sz w:val="20"/>
          <w:u w:val="none"/>
          <w:vertAlign w:val="baseline"/>
        </w:rPr>
        <w:t xml:space="preserve">. The            </w:t>
      </w:r>
      <w:hyperlink r:id="rId945" w:history="1">
        <w:r>
          <w:rPr>
            <w:rFonts w:ascii="arial" w:eastAsia="arial" w:hAnsi="arial" w:cs="arial"/>
            <w:b w:val="0"/>
            <w:i/>
            <w:strike w:val="0"/>
            <w:noProof w:val="0"/>
            <w:color w:val="0077CC"/>
            <w:position w:val="0"/>
            <w:sz w:val="20"/>
            <w:u w:val="single"/>
            <w:vertAlign w:val="baseline"/>
          </w:rPr>
          <w:t>April 11</w:t>
        </w:r>
      </w:hyperlink>
      <w:r>
        <w:rPr>
          <w:rFonts w:ascii="arial" w:eastAsia="arial" w:hAnsi="arial" w:cs="arial"/>
          <w:b w:val="0"/>
          <w:i w:val="0"/>
          <w:strike w:val="0"/>
          <w:noProof w:val="0"/>
          <w:color w:val="000000"/>
          <w:position w:val="0"/>
          <w:sz w:val="20"/>
          <w:u w:val="none"/>
          <w:vertAlign w:val="baseline"/>
        </w:rPr>
        <w:t xml:space="preserve"> and            </w:t>
      </w:r>
      <w:hyperlink r:id="rId946" w:history="1">
        <w:r>
          <w:rPr>
            <w:rFonts w:ascii="arial" w:eastAsia="arial" w:hAnsi="arial" w:cs="arial"/>
            <w:b w:val="0"/>
            <w:i/>
            <w:strike w:val="0"/>
            <w:noProof w:val="0"/>
            <w:color w:val="0077CC"/>
            <w:position w:val="0"/>
            <w:sz w:val="20"/>
            <w:u w:val="single"/>
            <w:vertAlign w:val="baseline"/>
          </w:rPr>
          <w:t>April 13</w:t>
        </w:r>
      </w:hyperlink>
      <w:r>
        <w:rPr>
          <w:rFonts w:ascii="arial" w:eastAsia="arial" w:hAnsi="arial" w:cs="arial"/>
          <w:b w:val="0"/>
          <w:i w:val="0"/>
          <w:strike w:val="0"/>
          <w:noProof w:val="0"/>
          <w:color w:val="000000"/>
          <w:position w:val="0"/>
          <w:sz w:val="20"/>
          <w:u w:val="none"/>
          <w:vertAlign w:val="baseline"/>
        </w:rPr>
        <w:t xml:space="preserve"> programs are mostly standard Nelsons fare: Shostakovich, Mozart and Strauss, with Bernstein’s Symphony No. 2 and a new work by Jörg Widmann filling in the gaps.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at </w:t>
      </w:r>
      <w:hyperlink r:id="rId947"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948" w:history="1">
        <w:r>
          <w:rPr>
            <w:rFonts w:ascii="arial" w:eastAsia="arial" w:hAnsi="arial" w:cs="arial"/>
            <w:b w:val="0"/>
            <w:i/>
            <w:strike w:val="0"/>
            <w:noProof w:val="0"/>
            <w:color w:val="0077CC"/>
            <w:position w:val="0"/>
            <w:sz w:val="20"/>
            <w:u w:val="single"/>
            <w:vertAlign w:val="baseline"/>
          </w:rPr>
          <w:t>start</w:t>
        </w:r>
      </w:hyperlink>
      <w:r>
        <w:rPr>
          <w:rFonts w:ascii="arial" w:eastAsia="arial" w:hAnsi="arial" w:cs="arial"/>
          <w:b w:val="0"/>
          <w:i w:val="0"/>
          <w:strike w:val="0"/>
          <w:noProof w:val="0"/>
          <w:color w:val="000000"/>
          <w:position w:val="0"/>
          <w:sz w:val="20"/>
          <w:u w:val="none"/>
          <w:vertAlign w:val="baseline"/>
        </w:rPr>
        <w:t xml:space="preserve">           </w:t>
      </w:r>
      <w:hyperlink r:id="rId949" w:history="1">
        <w:r>
          <w:rPr>
            <w:rFonts w:ascii="arial" w:eastAsia="arial" w:hAnsi="arial" w:cs="arial"/>
            <w:b w:val="0"/>
            <w:i/>
            <w:strike w:val="0"/>
            <w:noProof w:val="0"/>
            <w:color w:val="0077CC"/>
            <w:position w:val="0"/>
            <w:sz w:val="20"/>
            <w:u w:val="single"/>
            <w:vertAlign w:val="baseline"/>
          </w:rPr>
          <w:t>of</w:t>
        </w:r>
      </w:hyperlink>
      <w:r>
        <w:rPr>
          <w:rFonts w:ascii="arial" w:eastAsia="arial" w:hAnsi="arial" w:cs="arial"/>
          <w:b w:val="0"/>
          <w:i w:val="0"/>
          <w:strike w:val="0"/>
          <w:noProof w:val="0"/>
          <w:color w:val="000000"/>
          <w:position w:val="0"/>
          <w:sz w:val="20"/>
          <w:u w:val="none"/>
          <w:vertAlign w:val="baseline"/>
        </w:rPr>
        <w:t xml:space="preserve"> May, the outgoing chief conductor in Berlin, Simon Rattle, leads three concerts at David Geffen Hall with his new orchestra, the            </w:t>
      </w:r>
      <w:hyperlink r:id="rId950" w:history="1">
        <w:r>
          <w:rPr>
            <w:rFonts w:ascii="arial" w:eastAsia="arial" w:hAnsi="arial" w:cs="arial"/>
            <w:b w:val="0"/>
            <w:i/>
            <w:strike w:val="0"/>
            <w:noProof w:val="0"/>
            <w:color w:val="0077CC"/>
            <w:position w:val="0"/>
            <w:sz w:val="20"/>
            <w:u w:val="single"/>
            <w:vertAlign w:val="baseline"/>
          </w:rPr>
          <w:t>London Symphony</w:t>
        </w:r>
      </w:hyperlink>
      <w:r>
        <w:rPr>
          <w:rFonts w:ascii="arial" w:eastAsia="arial" w:hAnsi="arial" w:cs="arial"/>
          <w:b w:val="0"/>
          <w:i w:val="0"/>
          <w:strike w:val="0"/>
          <w:noProof w:val="0"/>
          <w:color w:val="000000"/>
          <w:position w:val="0"/>
          <w:sz w:val="20"/>
          <w:u w:val="none"/>
          <w:vertAlign w:val="baseline"/>
        </w:rPr>
        <w:t>. There’s no intrigue here, just Mahler: the Ninth, “Das Lied von der Erde” (with Christian Gerhaher and Stuart Skelton), and the completed 10th — each on its own program. DAVID ALLEN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Cool Discovery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Violinist, a Precise Way of Doing Things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Jennifer Koh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March 15 and 31</w:t>
      </w:r>
    </w:p>
    <w:p>
      <w:pPr>
        <w:pStyle w:val="Normal106"/>
        <w:keepNext w:val="0"/>
        <w:spacing w:before="240" w:after="0" w:line="260" w:lineRule="atLeast"/>
        <w:ind w:left="0" w:right="0" w:firstLine="0"/>
        <w:jc w:val="both"/>
      </w:pPr>
      <w:hyperlink r:id="rId951" w:history="1">
        <w:r>
          <w:rPr>
            <w:rFonts w:ascii="arial" w:eastAsia="arial" w:hAnsi="arial" w:cs="arial"/>
            <w:b w:val="0"/>
            <w:i/>
            <w:strike w:val="0"/>
            <w:color w:val="0077CC"/>
            <w:sz w:val="20"/>
            <w:u w:val="single"/>
            <w:vertAlign w:val="baseline"/>
          </w:rPr>
          <w:t>Jennifer Koh</w:t>
        </w:r>
      </w:hyperlink>
      <w:r>
        <w:rPr>
          <w:rFonts w:ascii="arial" w:eastAsia="arial" w:hAnsi="arial" w:cs="arial"/>
          <w:b w:val="0"/>
          <w:i w:val="0"/>
          <w:strike w:val="0"/>
          <w:noProof w:val="0"/>
          <w:color w:val="000000"/>
          <w:position w:val="0"/>
          <w:sz w:val="20"/>
          <w:u w:val="none"/>
          <w:vertAlign w:val="baseline"/>
        </w:rPr>
        <w:t xml:space="preserve"> is one of our most important violinists not just because she’s a very fine soloist, but because she is a prolific commissioner of contemporary music. Her commissions, moreover, tend to explore specific themes.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t>
      </w:r>
      <w:hyperlink r:id="rId952" w:history="1">
        <w:r>
          <w:rPr>
            <w:rFonts w:ascii="arial" w:eastAsia="arial" w:hAnsi="arial" w:cs="arial"/>
            <w:b w:val="0"/>
            <w:i/>
            <w:strike w:val="0"/>
            <w:noProof w:val="0"/>
            <w:color w:val="0077CC"/>
            <w:position w:val="0"/>
            <w:sz w:val="20"/>
            <w:u w:val="single"/>
            <w:vertAlign w:val="baseline"/>
          </w:rPr>
          <w:t>Bach and Beyond</w:t>
        </w:r>
      </w:hyperlink>
      <w:r>
        <w:rPr>
          <w:rFonts w:ascii="arial" w:eastAsia="arial" w:hAnsi="arial" w:cs="arial"/>
          <w:b w:val="0"/>
          <w:i w:val="0"/>
          <w:strike w:val="0"/>
          <w:noProof w:val="0"/>
          <w:color w:val="000000"/>
          <w:position w:val="0"/>
          <w:sz w:val="20"/>
          <w:u w:val="none"/>
          <w:vertAlign w:val="baseline"/>
        </w:rPr>
        <w:t xml:space="preserve">,” which found            </w:t>
      </w:r>
      <w:hyperlink r:id="rId953" w:history="1">
        <w:r>
          <w:rPr>
            <w:rFonts w:ascii="arial" w:eastAsia="arial" w:hAnsi="arial" w:cs="arial"/>
            <w:b w:val="0"/>
            <w:i/>
            <w:strike w:val="0"/>
            <w:noProof w:val="0"/>
            <w:color w:val="0077CC"/>
            <w:position w:val="0"/>
            <w:sz w:val="20"/>
            <w:u w:val="single"/>
            <w:vertAlign w:val="baseline"/>
          </w:rPr>
          <w:t>new ways to think about the Baroque composer</w:t>
        </w:r>
      </w:hyperlink>
      <w:r>
        <w:rPr>
          <w:rFonts w:ascii="arial" w:eastAsia="arial" w:hAnsi="arial" w:cs="arial"/>
          <w:b w:val="0"/>
          <w:i w:val="0"/>
          <w:strike w:val="0"/>
          <w:noProof w:val="0"/>
          <w:color w:val="000000"/>
          <w:position w:val="0"/>
          <w:sz w:val="20"/>
          <w:u w:val="none"/>
          <w:vertAlign w:val="baseline"/>
        </w:rPr>
        <w:t xml:space="preserve"> through recent works by Kaija Saariaho, Esa-Pekka Salonen and others, as well as fresh pieces by Phil Kline and John Harbison. “           </w:t>
      </w:r>
      <w:hyperlink r:id="rId954" w:history="1">
        <w:r>
          <w:rPr>
            <w:rFonts w:ascii="arial" w:eastAsia="arial" w:hAnsi="arial" w:cs="arial"/>
            <w:b w:val="0"/>
            <w:i/>
            <w:strike w:val="0"/>
            <w:noProof w:val="0"/>
            <w:color w:val="0077CC"/>
            <w:position w:val="0"/>
            <w:sz w:val="20"/>
            <w:u w:val="single"/>
            <w:vertAlign w:val="baseline"/>
          </w:rPr>
          <w:t>Bridge to Beethoven</w:t>
        </w:r>
      </w:hyperlink>
      <w:r>
        <w:rPr>
          <w:rFonts w:ascii="arial" w:eastAsia="arial" w:hAnsi="arial" w:cs="arial"/>
          <w:b w:val="0"/>
          <w:i w:val="0"/>
          <w:strike w:val="0"/>
          <w:noProof w:val="0"/>
          <w:color w:val="000000"/>
          <w:position w:val="0"/>
          <w:sz w:val="20"/>
          <w:u w:val="none"/>
          <w:vertAlign w:val="baseline"/>
        </w:rPr>
        <w:t xml:space="preserve">” took a similar approach, having Vijay Iyer, Andrew Norman and Anthony Cheung respond to the            </w:t>
      </w:r>
      <w:hyperlink r:id="rId955" w:history="1">
        <w:r>
          <w:rPr>
            <w:rFonts w:ascii="arial" w:eastAsia="arial" w:hAnsi="arial" w:cs="arial"/>
            <w:b w:val="0"/>
            <w:i/>
            <w:strike w:val="0"/>
            <w:noProof w:val="0"/>
            <w:color w:val="0077CC"/>
            <w:position w:val="0"/>
            <w:sz w:val="20"/>
            <w:u w:val="single"/>
            <w:vertAlign w:val="baseline"/>
          </w:rPr>
          <w:t>old master’s violin sonatas</w:t>
        </w:r>
      </w:hyperlink>
      <w:r>
        <w:rPr>
          <w:rFonts w:ascii="arial" w:eastAsia="arial" w:hAnsi="arial" w:cs="arial"/>
          <w:b w:val="0"/>
          <w:i w:val="0"/>
          <w:strike w:val="0"/>
          <w:noProof w:val="0"/>
          <w:color w:val="000000"/>
          <w:position w:val="0"/>
          <w:sz w:val="20"/>
          <w:u w:val="none"/>
          <w:vertAlign w:val="baseline"/>
        </w:rPr>
        <w:t xml:space="preserve">. Then there was “           </w:t>
      </w:r>
      <w:hyperlink r:id="rId956" w:history="1">
        <w:r>
          <w:rPr>
            <w:rFonts w:ascii="arial" w:eastAsia="arial" w:hAnsi="arial" w:cs="arial"/>
            <w:b w:val="0"/>
            <w:i/>
            <w:strike w:val="0"/>
            <w:noProof w:val="0"/>
            <w:color w:val="0077CC"/>
            <w:position w:val="0"/>
            <w:sz w:val="20"/>
            <w:u w:val="single"/>
            <w:vertAlign w:val="baseline"/>
          </w:rPr>
          <w:t>Two x Four</w:t>
        </w:r>
      </w:hyperlink>
      <w:r>
        <w:rPr>
          <w:rFonts w:ascii="arial" w:eastAsia="arial" w:hAnsi="arial" w:cs="arial"/>
          <w:b w:val="0"/>
          <w:i w:val="0"/>
          <w:strike w:val="0"/>
          <w:noProof w:val="0"/>
          <w:color w:val="000000"/>
          <w:position w:val="0"/>
          <w:sz w:val="20"/>
          <w:u w:val="none"/>
          <w:vertAlign w:val="baseline"/>
        </w:rPr>
        <w:t xml:space="preserve">,” a project about the relationship between teacher and student, with new double concertos by Anna Clyne and David Ludwig. “           </w:t>
      </w:r>
      <w:hyperlink r:id="rId957" w:history="1">
        <w:r>
          <w:rPr>
            <w:rFonts w:ascii="arial" w:eastAsia="arial" w:hAnsi="arial" w:cs="arial"/>
            <w:b w:val="0"/>
            <w:i/>
            <w:strike w:val="0"/>
            <w:noProof w:val="0"/>
            <w:color w:val="0077CC"/>
            <w:position w:val="0"/>
            <w:sz w:val="20"/>
            <w:u w:val="single"/>
            <w:vertAlign w:val="baseline"/>
          </w:rPr>
          <w:t>Shared Madness</w:t>
        </w:r>
      </w:hyperlink>
      <w:r>
        <w:rPr>
          <w:rFonts w:ascii="arial" w:eastAsia="arial" w:hAnsi="arial" w:cs="arial"/>
          <w:b w:val="0"/>
          <w:i w:val="0"/>
          <w:strike w:val="0"/>
          <w:noProof w:val="0"/>
          <w:color w:val="000000"/>
          <w:position w:val="0"/>
          <w:sz w:val="20"/>
          <w:u w:val="none"/>
          <w:vertAlign w:val="baseline"/>
        </w:rPr>
        <w:t xml:space="preserve">” involved 32 composers            </w:t>
      </w:r>
      <w:hyperlink r:id="rId958" w:history="1">
        <w:r>
          <w:rPr>
            <w:rFonts w:ascii="arial" w:eastAsia="arial" w:hAnsi="arial" w:cs="arial"/>
            <w:b w:val="0"/>
            <w:i/>
            <w:strike w:val="0"/>
            <w:noProof w:val="0"/>
            <w:color w:val="0077CC"/>
            <w:position w:val="0"/>
            <w:sz w:val="20"/>
            <w:u w:val="single"/>
            <w:vertAlign w:val="baseline"/>
          </w:rPr>
          <w:t>responding to Paganini</w:t>
        </w:r>
      </w:hyperlink>
      <w:r>
        <w:rPr>
          <w:rFonts w:ascii="arial" w:eastAsia="arial" w:hAnsi="arial" w:cs="arial"/>
          <w:b w:val="0"/>
          <w:i w:val="0"/>
          <w:strike w:val="0"/>
          <w:noProof w:val="0"/>
          <w:color w:val="000000"/>
          <w:position w:val="0"/>
          <w:sz w:val="20"/>
          <w:u w:val="none"/>
          <w:vertAlign w:val="baseline"/>
        </w:rPr>
        <w:t>, involving a huge network of artists in the collective creation of a new repertoire of short solo pieces.</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w:t>
      </w:r>
      <w:hyperlink r:id="rId959" w:history="1">
        <w:r>
          <w:rPr>
            <w:rFonts w:ascii="arial" w:eastAsia="arial" w:hAnsi="arial" w:cs="arial"/>
            <w:b w:val="0"/>
            <w:i/>
            <w:strike w:val="0"/>
            <w:noProof w:val="0"/>
            <w:color w:val="0077CC"/>
            <w:position w:val="0"/>
            <w:sz w:val="20"/>
            <w:u w:val="single"/>
            <w:vertAlign w:val="baseline"/>
          </w:rPr>
          <w:t>Limitless</w:t>
        </w:r>
      </w:hyperlink>
      <w:r>
        <w:rPr>
          <w:rFonts w:ascii="arial" w:eastAsia="arial" w:hAnsi="arial" w:cs="arial"/>
          <w:b w:val="0"/>
          <w:i w:val="0"/>
          <w:strike w:val="0"/>
          <w:noProof w:val="0"/>
          <w:color w:val="000000"/>
          <w:position w:val="0"/>
          <w:sz w:val="20"/>
          <w:u w:val="none"/>
          <w:vertAlign w:val="baseline"/>
        </w:rPr>
        <w:t xml:space="preserve">,” a set of duos for violin and another instrument, each performed by Ms. Koh and the composers, in two            </w:t>
      </w:r>
      <w:hyperlink r:id="rId960" w:history="1">
        <w:r>
          <w:rPr>
            <w:rFonts w:ascii="arial" w:eastAsia="arial" w:hAnsi="arial" w:cs="arial"/>
            <w:b w:val="0"/>
            <w:i/>
            <w:strike w:val="0"/>
            <w:noProof w:val="0"/>
            <w:color w:val="0077CC"/>
            <w:position w:val="0"/>
            <w:sz w:val="20"/>
            <w:u w:val="single"/>
            <w:vertAlign w:val="baseline"/>
          </w:rPr>
          <w:t>concerts at National Sawdust</w:t>
        </w:r>
      </w:hyperlink>
      <w:r>
        <w:rPr>
          <w:rFonts w:ascii="arial" w:eastAsia="arial" w:hAnsi="arial" w:cs="arial"/>
          <w:b w:val="0"/>
          <w:i w:val="0"/>
          <w:strike w:val="0"/>
          <w:noProof w:val="0"/>
          <w:color w:val="000000"/>
          <w:position w:val="0"/>
          <w:sz w:val="20"/>
          <w:u w:val="none"/>
          <w:vertAlign w:val="baseline"/>
        </w:rPr>
        <w:t xml:space="preserve"> in Brooklyn. As ever, there are ideas in abundance: the relationship between composer and performer, between composition and performance, between soloist and collaborator. The choice of composers, too, is deliberately inclusive. On March 15, there is music by Zosha di Castri, Missy Mazzoli, Qasim Naqvi and Lu Wang; on March 31, Lisa Bielawa, Vijay Iyer, Tyshawn Sorey, Nina Young and Du Yun. DAVID ALLEN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Highlights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“Brokeback Mountain,” Charles Wuorinen’s operatic version of Annie Proulx’s modern classic novella, is brooding, atonal, noble. With a libretto by Ms. Proulx, it was originally intended for New York City Opera, but opened elsewhere when that company went bankrupt. The reconstituted City Opera now presents the work’s American premiere from May 31 through June 4. ZACHARY WOOLFE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Bullock, a radiant young soprano, is part of a tiny group of singers able to be persuasive in both classical and popular styles. On April 20, Ms. Bullock brings the gamut to Weill Recital Hall with the pianist John Arida, a program that includes lieder staples, jazz and blues. ZACHARY WOOLFE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Chiara String Quartet, known for playing scores from memory and for superb performances of music old and new, is disbanding at the end of this season so that its members can pursue their own projects. The group’s final concert in New York is at the Metropolitan Museum of Art on May 12, and features the city premiere of a Philip Glass piano quintet alongside works by Beethoven and Nico Muhly. ZACHARY WOOLFE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“Mean Girls” is coming to Broadway. (PHOTOGRAPH BY Joan Marcus FOR THE NEW YORK TIMES)</w:t>
      </w: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06"/>
        <w:keepNext w:val="0"/>
        <w:numPr>
          <w:numId w:val="8"/>
        </w:numPr>
        <w:spacing w:before="240" w:after="0" w:line="260" w:lineRule="atLeast"/>
        <w:ind w:right="0"/>
        <w:jc w:val="both"/>
      </w:pPr>
      <w:hyperlink r:id="rId961" w:history="1">
        <w:r>
          <w:rPr>
            <w:rFonts w:ascii="arial" w:eastAsia="arial" w:hAnsi="arial" w:cs="arial"/>
            <w:b w:val="0"/>
            <w:i/>
            <w:strike w:val="0"/>
            <w:color w:val="0077CC"/>
            <w:sz w:val="20"/>
            <w:u w:val="single"/>
            <w:vertAlign w:val="baseline"/>
          </w:rPr>
          <w:t>3 Young People to Watch in Theater This Spring</w:t>
        </w:r>
      </w:hyperlink>
    </w:p>
    <w:p>
      <w:pPr>
        <w:pStyle w:val="Normal106"/>
        <w:keepNext w:val="0"/>
        <w:numPr>
          <w:numId w:val="9"/>
        </w:numPr>
        <w:spacing w:before="240" w:after="0" w:line="260" w:lineRule="atLeast"/>
        <w:ind w:right="0"/>
        <w:jc w:val="both"/>
      </w:pPr>
      <w:hyperlink r:id="rId962" w:history="1">
        <w:r>
          <w:rPr>
            <w:rFonts w:ascii="arial" w:eastAsia="arial" w:hAnsi="arial" w:cs="arial"/>
            <w:b w:val="0"/>
            <w:i/>
            <w:strike w:val="0"/>
            <w:color w:val="0077CC"/>
            <w:sz w:val="20"/>
            <w:u w:val="single"/>
            <w:vertAlign w:val="baseline"/>
          </w:rPr>
          <w:t>How Much Magic Can ‘Harry Potter and the Cursed Child’ Make on Broadway?</w:t>
        </w:r>
      </w:hyperlink>
    </w:p>
    <w:p>
      <w:pPr>
        <w:pStyle w:val="Normal106"/>
        <w:keepNext w:val="0"/>
        <w:numPr>
          <w:numId w:val="10"/>
        </w:numPr>
        <w:spacing w:before="240" w:after="0" w:line="260" w:lineRule="atLeast"/>
        <w:ind w:right="0"/>
        <w:jc w:val="both"/>
      </w:pPr>
      <w:hyperlink r:id="rId963" w:history="1">
        <w:r>
          <w:rPr>
            <w:rFonts w:ascii="arial" w:eastAsia="arial" w:hAnsi="arial" w:cs="arial"/>
            <w:b w:val="0"/>
            <w:i/>
            <w:strike w:val="0"/>
            <w:color w:val="0077CC"/>
            <w:sz w:val="20"/>
            <w:u w:val="single"/>
            <w:vertAlign w:val="baseline"/>
          </w:rPr>
          <w:t>The Problem With Broadway Revivals: They Revive Gender Stereotypes, Too</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2018</w:t>
      </w:r>
    </w:p>
    <w:p>
      <w:pPr>
        <w:pStyle w:val="Normal106"/>
      </w:pPr>
    </w:p>
    <w:p>
      <w:pPr>
        <w:pStyle w:val="Normal106"/>
        <w:ind w:left="200"/>
        <w:sectPr>
          <w:type w:val="continuous"/>
          <w:pgMar w:top="840" w:right="1000" w:bottom="840" w:left="1000" w:header="400" w:footer="400"/>
          <w:pgNumType w:fmt="decimal"/>
          <w:cols w:space="720"/>
        </w:sectPr>
      </w:pPr>
      <w:r>
        <w:br/>
      </w:r>
      <w:r>
        <w:pict>
          <v:line id="_x0000_s1426"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07"/>
      </w:pPr>
    </w:p>
    <w:p>
      <w:pPr>
        <w:pStyle w:val="Normal107"/>
      </w:pPr>
      <w:r>
        <w:pict>
          <v:shape id="_x0000_i1427" type="#_x0000_t75" alt="LexisNexis®" style="width:147.75pt;height:30pt">
            <v:imagedata r:id="rId17" o:title=""/>
          </v:shape>
        </w:pict>
      </w:r>
      <w:r>
        <w:cr/>
      </w:r>
    </w:p>
    <w:p>
      <w:pPr>
        <w:pStyle w:val="Heading1105"/>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A New Outpost in the Civilian World</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2007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11; IN THE REGION/Westchester</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8" style="position:absolute;z-index:2519592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Westhab, a nonprofit organization that has built and managed housing, mostly for homeless families and singles, for 26 years, opened its first residence for veterans: a century-old Victorian home in Yonkers renovated for $1.1 million.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refurbished three-story home for 12 men is one of several that the group is planning for veterans in the next two years, said Robert A. Sanborn, Westhab's vice president for real estate.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focus for the Elmsford-based organization follows a sharp decline in the number of homeless singles and families in Westchester, Mr. Sanborn said, largely a result of a rent supplement program instituted by the county about three years ago for people on public assistance.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program enabled many to find permanent housing, Westchester's numbers, which peaked in the early 1990s at 1,000 homeless families, have fallen to about 320. At the same time, though, the plight of veterans in transition has grown worse because of cuts in financing for Section 8 and other federal housing programs.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Homeless veterans are not included in the county's programs for singles and families, said Betty Gilmore, manager of the behavioral health rehabilitation program in the northern Westchester at the Montrose campus of the Department of Veterans Affairs' Hudson Valley Health Care System.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the gentrification of many marginal neighborhoods has driven jobless veterans out of many Westchester cities and towns, forcing some of them into crowded and often substandard housing elsewhere, Ms. Gilmore explained.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Westhab's recent entrance into the picture, there were only a handful of groups, including the Volunteers of America and Common Ground, providing some transitional housing for them, she said.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confluence of events that brought the V.A. and Westhab together,'' Mr. Sanborn said of his group's agreement to build housing in conjunction with the government. His organization, which owns and manages about 1,500 units of below-market-rate housing, had been looking for other groups in need.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need for housing for homeless veterans has always been there,'' he noted, ''but until recently, homeless families and singles demanded most of our attention.''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building and managing transitional and permanent housing for veterans, Westhab has recently been adding to the limited stock of work-force housing in the county.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the three floors in the newly refurbished residence at 28 Pier Street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Yonkers has four bedrooms, one kitchen, two baths and a communal area. The house is set up as a three-family structure with one kitchen per floor so that it complies with city zoning laws, said David Berridge, the owner of David Berridge Architects in Midtown Manhattan, which designed the project.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floor is accessible to those with disabilities. The juxtaposition of bedrooms and common space on each floor enables the residents to interact with one another and yet retain their privacy,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''Vets in special-needs programs like living in an environment with other vets who have shared similar experiences,'' Ms. Gilmore noted. ''There's a strong peer-support element at work.''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12 men who will be moving to the new Westhab housing in Yonkers later this spring are now in the in-patient rehabilitation program run by the V.A. at its Franklin Delano Roosevelt Campus in Montrose. Many of the unemployed men, representing a wide spectrum of ages, have been suffering from post-traumatic stress disorder, substance abuse, physical disabilities or mental illness.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agreement between Westhab and the V.A., the men will spend 18 months to two years in the building in Yonkers as a transitional step and receive counseling from the nonprofit's staff and others aimed at helping them find employment and permanent quarters.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four-month rehabilitation program in Montrose discharges about 175 veterans a year, but, Ms. Gilmore said, ''because we're not in the housing business,'' until now they have had to find their own housing once they became outpatients.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troubled veterans, some of whom are disabled, have been able to afford only substandard living quarters in poor neighborhoods with high rates of crime and drug abuse -- ''a situation that is not conducive to their efforts to sustain economic independence and solve physical and emotional problems,'' she added.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provides $31 a day per individual for transitional housing, but it has been difficult, especially in Westchester where the cost of housing is quite high, to find an agency able to coordinate its resources with the federal government's, she said. The need for housing for this group is expected to deepen as veterans from Iraq and Afghanistan are discharged.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Financing for the initial veterans project in Yonkers has come from the United States Departments of Veterans Affairs and Housing and Urban Development, the Federal Home Loan Bank, the city of Yonkers and the Leviticus 25:23 Alternative Fund, a not-for-profit financial intermediary in Elmsford.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project almost ready for occupancy, Mr. Sanborn said, his group is preparing to break ground next month on a $10 million six-story building in New Rochelle with 25 housing units -- four for veterans and the others for working families.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Westhab is also planning to build a 43-unit $16 million building in Greenburgh, with seven units set aside for veterans.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$9 million building with 33 units of transitional and permanent housing is planned in Yonkers, all of its units designated for single homeless veterans.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locations, Mr. Sanborn said, Westhab looks for easy access to medical services, public transportation and employment possibilities. ''It also should be a safe neighborhood,'' he said, ''and toward that end, we look at the local crime statistics, and the history of a place. The neighborhood shouldn't work against their rehabilitation.''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Westhab has more than $100 million in construction due to be completed in the next few years for veterans and working families.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organization also recently expanded to provide below-market-rate housing in the Bronx and in Stamford and Norwalk in Connecticut, Mr. Sanborn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Antares Real Estate, a developer in Greenwich, has designated Westhab as its affordable-housing partner for its $3.5 billion 80-acre proposed mixed-use development of the Stamford waterfront.  </w:t>
      </w:r>
    </w:p>
    <w:p>
      <w:pPr>
        <w:pStyle w:val="Normal107"/>
        <w:keepNext w:val="0"/>
        <w:spacing w:before="240" w:after="0" w:line="260" w:lineRule="atLeast"/>
        <w:ind w:left="0" w:right="0" w:firstLine="0"/>
        <w:jc w:val="left"/>
      </w:pPr>
      <w:r>
        <w:br/>
      </w:r>
      <w:hyperlink r:id="rId971" w:history="1">
        <w:r>
          <w:rPr>
            <w:rFonts w:ascii="arial" w:eastAsia="arial" w:hAnsi="arial" w:cs="arial"/>
            <w:b w:val="0"/>
            <w:i/>
            <w:strike w:val="0"/>
            <w:color w:val="0077CC"/>
            <w:sz w:val="20"/>
            <w:u w:val="single"/>
            <w:vertAlign w:val="baseline"/>
          </w:rPr>
          <w:t>http://www.nytimes.com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29" style="position:absolute;z-index:251960320"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FIRST INSPECTION -- Robert A. Sanborn, vice president of Westhab, with Lawrence Mayers and Bill Vance, both veterans, at the renovated 28 Pier Street in Yonkers. (Photographs by Rob Bennett for The New York Times)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2007</w:t>
      </w:r>
    </w:p>
    <w:p>
      <w:pPr>
        <w:pStyle w:val="Normal107"/>
      </w:pPr>
    </w:p>
    <w:p>
      <w:pPr>
        <w:pStyle w:val="Normal107"/>
        <w:ind w:left="200"/>
        <w:sectPr>
          <w:type w:val="continuous"/>
          <w:pgMar w:top="840" w:right="1000" w:bottom="840" w:left="1000" w:header="400" w:footer="400"/>
          <w:pgNumType w:fmt="decimal"/>
          <w:cols w:space="720"/>
        </w:sectPr>
      </w:pPr>
      <w:r>
        <w:br/>
      </w:r>
      <w:r>
        <w:pict>
          <v:line id="_x0000_s1430"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08"/>
      </w:pPr>
    </w:p>
    <w:p>
      <w:pPr>
        <w:pStyle w:val="Normal108"/>
      </w:pPr>
      <w:r>
        <w:pict>
          <v:shape id="_x0000_i1431" type="#_x0000_t75" alt="LexisNexis®" style="width:147.75pt;height:30pt">
            <v:imagedata r:id="rId17" o:title=""/>
          </v:shape>
        </w:pict>
      </w:r>
      <w:r>
        <w:cr/>
      </w:r>
    </w:p>
    <w:p>
      <w:pPr>
        <w:pStyle w:val="Heading1106"/>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Buffalo Youth Is Arrested In Slaying of 4 in Bronx</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1993, Sunday, Late Edition - Final</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47; Column 5; Metropolitan Desk; Column 5;</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D. McFADDEN</w:t>
      </w:r>
    </w:p>
    <w:p>
      <w:pPr>
        <w:pStyle w:val="Normal1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D. McFADDEN</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32" style="position:absolute;z-index:25196236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Buffalo man was arrested at his home Friday night as a suspect in the execution-style shootings of seven people -- four of them slain and three critically wounded -- in a Bronx apartment on Thursday afternoon, the police said yesterday.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came as new details on the victims emerged, and as police investigators sought to identify a second suspect and pursued other leads in the shootings by two gunmen who invaded an apartment at 2070 Powell Avenue in the Castle Hill section and opened fire with 9-millimeter automatic weapons.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the suspect, Dionisio Mojico, who has a minor arrest record in Buffalo, was taken into custody without a struggle by Buffalo police officers and agents of the Federal Drug Enforcement Administration acting on a warrant from the New York City authorities.</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Identified by Survivors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Sgt. Anthony Barlanti, a New York police spokesman, said Mr. Mojico had been identified by survivors of the shootings and other residents of the building and neighborhood where they occurred. The witnesses had also suggested that Mr. Mojico might be found in Buffalo, the sergeant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Mr. Mojico was being transferred to New York City late yesterday to face homicide and other charges in the shootings, which stunned a racially mixed,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well-kept homes and small apartment buildings on quiet streets.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 Carlo Fatta, the assistant chief of detectives of the Buffalo Police Department, said Mr. Mojico had been arrested only once, in June, on misdemeanor assault and harassment charges. The disposition of those charges was not available. The lieutenant said no drugs or weapons were found at Mr. Mojico's home when he was arrested about 10:15 P.M. Friday.</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Suspect Sought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meantime, investigators continued the search for a second suspect and said the presence of drugs, cash and drug paraphernalia at the scene made the general motive for the shootings obvious. The police found a kilogram of cocaine, worth about $30,000 on the street, 100 crack vials, more than $15,000 in cash and a scale used for weighing drugs in Apartment 3F, where the shootings took place shortly before 6 P.M. Thursday.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convinced that this was a narcotics-related crime," Sergeant Barlanti said. But he said the precise motive -- a bad drug deal, revenge over some earlier killing or any of dozens of other possible causes -- remained unclear. The sergeant also said the police had no name for the second suspect being sought.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the police that the two assailants, described as teen-agers or men in their 20's, had apparently identified themselves as Consolidated Edison repairmen when they rang doorbells to gain access to the building, and had done so again when they rang the doorbell of Apartment 3F.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they believed that only one of the victims was the intended target, and that the others had been shot to eliminate witnesses. Of the eight people present, four were slain, three were wounded and one, a 15-year-old boy who fell under some of the others, was shaken but unhurt. The boy's identity was withheld.</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Killed by Shots to the Head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 were identified as Jecenia Rivera, 21, of 283 Cypress Avenue in Mott Haven, the Bronx, and Acinorev Elizabeth Wang, 20, Angela Lopez, 20, and Miguel Natel, 20, all of whom shared an apartment at 1435 Harrod Avenue in the West Farms section of the Bronx. All were shot in the head.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wounded were Andrea Nazario, 25, who had recently rented the apartment where the shootings occurred; Blanca Rivera, 42, who was living with Mr. Nazario and was the mother of Jecenia Rivera and Mr. Natel; and Fernando DeLarosa, 23, a friend of Mr. Nazario who lives on East 138th Street in the Bronx. Investigators said they believed Mr. Nazario was the intended target.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Blanca Rivera was listed in critical but stable condition at the Bronx Municipal Hospital Center and Mr. Nazario and Mr. DeLarosa were in stable condition.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Acquaintances said Ms. Wang was a sophomore at St. John's University who had attended St. Raymond Academy for Girls in the Bronx and graduated from Corcoran High School in Syracuse in 1992. Ms. Lopez was described as a Fordham University student who wanted to become a lawyer; she and Mr. Natel, who had recently taken a test to become a police officer, planned to be married, friends said.</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1993</w:t>
      </w:r>
    </w:p>
    <w:p>
      <w:pPr>
        <w:pStyle w:val="Normal108"/>
      </w:pPr>
    </w:p>
    <w:p>
      <w:pPr>
        <w:pStyle w:val="Normal108"/>
        <w:ind w:left="200"/>
        <w:sectPr>
          <w:type w:val="continuous"/>
          <w:pgMar w:top="840" w:right="1000" w:bottom="840" w:left="1000" w:header="400" w:footer="400"/>
          <w:pgNumType w:fmt="decimal"/>
          <w:cols w:space="720"/>
        </w:sectPr>
      </w:pPr>
      <w:r>
        <w:br/>
      </w:r>
      <w:r>
        <w:pict>
          <v:line id="_x0000_s1433"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09"/>
      </w:pPr>
    </w:p>
    <w:p>
      <w:pPr>
        <w:pStyle w:val="Normal109"/>
      </w:pPr>
      <w:r>
        <w:pict>
          <v:shape id="_x0000_i1434" type="#_x0000_t75" alt="LexisNexis®" style="width:147.75pt;height:30pt">
            <v:imagedata r:id="rId17" o:title=""/>
          </v:shape>
        </w:pict>
      </w:r>
      <w:r>
        <w:cr/>
      </w:r>
    </w:p>
    <w:p>
      <w:pPr>
        <w:pStyle w:val="Heading1107"/>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MUSIC: NEW WORK BY STEPHEN ALBERT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1986, Wednesday, Late City Final Edition</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23, Column 1; Cultural Desk; Review</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BERNARD HOLLAND</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5" style="position:absolute;z-index:2519644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mysteries notwithstanding, composing music is also a business. An individual makes an artifact to be used or sold, hoping from it to feed himself, clothe his children and somehow create the protective space to make life bearable. So it will always be.  Stephen Albert's ''Flower of the Mountain,'' played by the Y Chamber Symphony at the 92d Street Y Saturday night, is no different. This setting of Molly Bloom's famous monologue (the words with which James Joyce's ''Ulysses'' so rapturously and affirmatively ends) is as gracious and accommodating to the ears as any recent music could be. The orchestra is ripe and Romantic, the soprano solos scarcely less so. ''Flower of the Mountain'' works hard to please and does so with considerable skill.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Albert and his generation of composers came along, Beethoven usually served as the professional's operative role model. He was the creator who wrote what he wanted and then commanded his listeners to like it. Though in a drabber context, Americans have made that idea work during the postwar years. They produced music - some of it brilliant, much of it bad - that is arcane, complex, often combative and frequently obscure, and in the process they discovered a way to bypass loathing, squirming ticket-holders and still survive. They did it by marketing their products elsewhere, parlaying them into foundation awards, scholarships, travel grants, cash prizes and university jobs. Not a munificent living in most cases, but a way to make do.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dramatically, with astonishing swiftness, composers like Mr. Albert have rediscovered audiences. It is a joyous reunion and often a sincere one, but I wonder, too, how much the shrinking Medici-like capacities of our universities and foundations - the reduction of tenured teaching posts, the increasing parsimony of grant-givers - have had to do with this.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 of the Mountain,'' at any rate, is a clever, sometimes touching, evocation that wants desperately to be liked. For all its grace and sophistication, it is designed to go down easy, pre-digesting our musical food into a soothing, nice-tasting oatmeal.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another way, Mr. Albert has given us a well-edited anthology. He has reaquainted us with old creative friends and familiar ways of listening, bound together in smooth progression. Early Stravinsky and Mahler become our constant companions here, and the ornamental turns, the soaring vocal lines are never far from Wagner's ''Tristan.'' And why not? Molly Bloom is indeed a sort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Isolde, though one whose love-death is of the lingering kind.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Albert's audience loved it. This listener enjoyed it too, while finding nothing either to stir, trouble or excite. In other words, one mistrusted this music's careful refusal to offend, but then had to ask the question - is offensiveness necessarily an esthetic virtue? Judgments are not so simple to make these days. In the old ''Who cares if they listen'' era, at least one knew where to make one's stand.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Shelton sang the soprano solo part with her usual rocklike reliability. There is no wonder composers with new vocal pieces seem to call on her. She is a spokesman who rarely falsifies or misrepresents.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Saint-Saens A minor Cello Concerto that followed shared the Albert piece's gracious desire to please. All the passions of the age are in it, but they have been soothed into something more sensible, tamed by urban decorum. Yo-Yo Ma was the extraordinary soloist. Mr. Ma can be as ardent as he chooses, and the technique never bends. The most passionate attacks were cleanly articulated and the purity of the harmonics passages was astonishing.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Schwarz conducted all this music with his customary skill, and ended with Mendelssohn - first an orchestra version of the Octet's famous Scherzo movement and then the ''Italian'' Symphony. Both were treated with great intensity and care.</w:t>
      </w:r>
    </w:p>
    <w:p>
      <w:pPr>
        <w:pStyle w:val="Normal109"/>
      </w:pPr>
    </w:p>
    <w:p>
      <w:pPr>
        <w:pStyle w:val="Normal109"/>
        <w:ind w:left="200"/>
        <w:sectPr>
          <w:type w:val="continuous"/>
          <w:pgMar w:top="840" w:right="1000" w:bottom="840" w:left="1000" w:header="400" w:footer="400"/>
          <w:pgNumType w:fmt="decimal"/>
          <w:cols w:space="720"/>
        </w:sectPr>
      </w:pPr>
      <w:r>
        <w:br/>
      </w:r>
      <w:r>
        <w:pict>
          <v:line id="_x0000_s1436"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10"/>
      </w:pPr>
    </w:p>
    <w:p>
      <w:pPr>
        <w:pStyle w:val="Normal110"/>
      </w:pPr>
      <w:r>
        <w:pict>
          <v:shape id="_x0000_i1437" type="#_x0000_t75" alt="LexisNexis®" style="width:147.75pt;height:30pt">
            <v:imagedata r:id="rId17" o:title=""/>
          </v:shape>
        </w:pict>
      </w:r>
      <w:r>
        <w:cr/>
      </w:r>
    </w:p>
    <w:p>
      <w:pPr>
        <w:pStyle w:val="Heading1108"/>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Pro-I.R.A. Past For Chairman Of Terror Panel</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2011 Wednesday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SHANE</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8" style="position:absolute;z-index:2519664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Representative Peter T. King, as he seizes the national spotlight this week with a hearing on the radicalization of American Muslims, it is the most awkward of resume entries. Long before he became an outspoken voice in Congress about the threat from terrorism, he was a fervent supporter of a terrorist group, the Irish Republican Army.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pledge ourselves to support those brave men and women who this very moment are carrying forth the struggle against British imperialism in the streets of Belfast and Derry,'' Mr. King told a pro-I.R.A. rally on Long Island, where he was serving as Nassau County comptroller, in 1982. Three years later he declared, ''If civilians are killed in an attack on a military installation, it is certainly regrettable, but I will not morally blame the I.R.A. for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King, a Republican, rose as a Long Island politician in the 1980s, benefiting from strong Irish-American support, the I.R.A. was carrying out a bloody campaign of bombing and sniping, targeting the British Army, Protestant paramilitaries and sometimes pubs and other civilian gathering spots. His statements, along with his close ties to key figures in the military and political wings of the I.R.A., drew the attention of British and American authorities.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Belfast threw him out of an I.R.A. murder trial, calling him an ''obvious collaborator,'' said Ed Moloney, an Irish journalist and author of ''A Secret History of the I.R.A.'' In 1984, Mr. King complained that the Secret Service had investigated him as a ''security risk,'' Mr. Moloney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years, by all accounts, Mr. King became an important go-between in talks that led to peace in Northern Ireland, drawing on his personal contacts with leaders of I.R.A.'s political wing, Sinn Fein, and winning plaudits from both Bill Clinton and Tony Blair, the former president and the British prime minister.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Mr. King, 66, prepares to preside Thursday as chairman of the House Homeland Security Committee at the first of a series of hearings on Muslim radicalization, his pro-I.R.A. past gives his many critics an obvious opening. The congressman's assertions that 85 percent of leaders of American mosques hold extremist views and that Muslims do not cooperate with law enforcement have alarmed Muslim groups, some counterterrorism experts and even a few former allies in Irish-American causes.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 son of a New York City police officer and grand-nephew of an I.R.A. member, offers no apologies for his past, which he has celebrated in novels that feature a Irish-American congressman with I.R.A. ties who bears a striking resemblance to the author.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comparisons between the terrorism of the I.R.A. and that of Al Qaeda and its affiliates, Mr. King said: ''I understand why people who are misinformed might see a parallel. The fact is, the I.R.A. never attacked the United States. And my loyalty is to the United States.''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does not regret his past pro-I.R.A. statements. The Irish group, he said, was ''a legitimate force'' battling British repression -- analogous to the African National Congress in South Africa or the Zionist Irgun paramilitary in British-ruled Palestine. ''It was a dirty war on both sides,'' he said of I.R.A. resistance to British rule.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hearings, he noted that counterterrorism officials from the Obama administration have often spoken, especially since a string of largely homegrown plots since 2009, of the threat from American Muslims who take on radical views. ''Al Qaeda is recruiting from the Muslim community,'' he said. ''If they were recruiting from the Irish community, I'd say we should look at that.''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King's witnesses at the hearing will feature a fellow House Republican, Frank Wolf of Virginia; Representative Keith Ellison, Democrat of Minnesota, who is Muslim; Dr. M. Zuhdi Jasser, a Muslim physician and activist who has been sharply critical of some fellow Muslims; and two family members of young men who embraced extremist violence. (The committee's top Democrat, Representative Bennie G. Thompson of Mississippi, has invited Leroy Baca, the sheriff of Los Angeles County, who has praised Muslim assistance to law enforcement, and Representative John D. Dingell, Democrat of Michigan, who has many Muslim constituents.)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furor about the hearing is less about the witness lineup, which does not seem especially incendiary, than about statements by Mr. King that appear to spread blame for terrorism to the entire population of American Muslims.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hearing is not focusing on the acts of a criminal fringe but is broad-brushing an entire community,'' said Alejandro J. Beutel, policy analyst at the Muslim Public Affairs Council in Washington.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Beutel, who has compiled a database of terrorist incidents since 2001, said the problem of radicalization of young Muslims is serious, and his group has helped counter it with a number of measures, including a video featuring nine imams speaking against extremism that has become a Web hit. But he said broadly accusing Muslims of complicity in terrorism will hamstring the fight to prevent extremism, which depends on tips from citizens willing and unafraid to contact authorities.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King's critics acknowledge a fundamental difference between the violence carried out by the I.R.A., which usually sought with varying success to minimize civilian casualties, and that of Al Qaeda, which has done the opposite. The I.R.A. was responsible for 1,826 of 3,528 deaths during the Northern Irish conflict between 1969 and 2001, including those of several hundred civilians, said the historian Malcolm Sutton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exactly right to say there's a difference of approach between the I.R.A. and Al Qaeda,'' said Tom Parker, a counterterrorism specialist at Amnesty International and a former British military intelligence officer. ''But I personally consider both of them terrorist groups.''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Parker was at a birthday party for a friend in London in 1990 when the I.R.A. tossed a bomb onto the roof of the rented hall, a historic barracks. Many people, including Mr. Parker, were injured, but none died, by lucky chance of location and quick medical response,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troubles him, Mr. Parker said, is that Mr. King ''understands the pull of ancestral ties. He took a great interest in a terrorist struggle overseas. He's a guy who could bring real insight to this situation.'' Instead, he said, ''he is damaging cooperation from the greatest allies the U.S. has in counterterrorism.''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have been close to Mr. King agree. Niall O'Dowd, an Irish-born New York publisher and writer who worked with him on the peace process in the 1990s, broke publicly with him Monday on his Web site, IrishCentral.com, describing Mr. King's ''strange journey from Irish radical to Muslim inquisitor.''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Ireland, Mr. O'Dowd said, they saw a Catholic community ''demonized'' by its Protestant and British critics and worked to bring it to the peace table. Seeing his old friend similarly ''demonize'' Muslims has shocked him,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honestly feel Peter is wrong, and his own experience in Northern Ireland teaches him that,'' Mr. O'Dowd said. ''He's a very honest,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guy from Queens who's had an amazing career. Now I see a man turning back on himself, and I don't know why.''</w:t>
      </w:r>
    </w:p>
    <w:p>
      <w:pPr>
        <w:pStyle w:val="Normal110"/>
        <w:keepNext w:val="0"/>
        <w:spacing w:before="240" w:after="0" w:line="260" w:lineRule="atLeast"/>
        <w:ind w:left="0" w:right="0" w:firstLine="0"/>
        <w:jc w:val="left"/>
      </w:pPr>
      <w:r>
        <w:br/>
      </w:r>
      <w:hyperlink r:id="rId993" w:history="1">
        <w:r>
          <w:rPr>
            <w:rFonts w:ascii="arial" w:eastAsia="arial" w:hAnsi="arial" w:cs="arial"/>
            <w:b w:val="0"/>
            <w:i/>
            <w:strike w:val="0"/>
            <w:color w:val="0077CC"/>
            <w:sz w:val="20"/>
            <w:u w:val="single"/>
            <w:vertAlign w:val="baseline"/>
          </w:rPr>
          <w:t>http://www.nytimes.com</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39" style="position:absolute;z-index:25196748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Peter T. King of the House Homeland Security Committee will hold hearings on American Muslim radicalization. (PHOTOGRAPH BY DREW ANGERER/THE NEW YORK TIMES)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Gerry Adams, the Sinn Fein leader, with Mr. King in 1995. (PHOTOGRAPH BY WILFREDO LEE/ASSOCIATED PRESS) (A18)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2011</w:t>
      </w:r>
    </w:p>
    <w:p>
      <w:pPr>
        <w:pStyle w:val="Normal110"/>
      </w:pPr>
    </w:p>
    <w:p>
      <w:pPr>
        <w:pStyle w:val="Normal110"/>
        <w:ind w:left="200"/>
        <w:sectPr>
          <w:type w:val="continuous"/>
          <w:pgMar w:top="840" w:right="1000" w:bottom="840" w:left="1000" w:header="400" w:footer="400"/>
          <w:pgNumType w:fmt="decimal"/>
          <w:cols w:space="720"/>
        </w:sectPr>
      </w:pPr>
      <w:r>
        <w:br/>
      </w:r>
      <w:r>
        <w:pict>
          <v:line id="_x0000_s144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11"/>
      </w:pPr>
    </w:p>
    <w:p>
      <w:pPr>
        <w:pStyle w:val="Normal111"/>
      </w:pPr>
      <w:r>
        <w:pict>
          <v:shape id="_x0000_i1441" type="#_x0000_t75" alt="LexisNexis®" style="width:147.75pt;height:30pt">
            <v:imagedata r:id="rId17" o:title=""/>
          </v:shape>
        </w:pict>
      </w:r>
      <w:r>
        <w:cr/>
      </w:r>
    </w:p>
    <w:p>
      <w:pPr>
        <w:pStyle w:val="Heading1109"/>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EARNING IT;</w:t>
        </w:r>
      </w:hyperlink>
      <w:r>
        <w:br/>
      </w:r>
      <w:hyperlink r:id="rId1001" w:history="1">
        <w:r>
          <w:rPr>
            <w:rFonts w:ascii="arial" w:eastAsia="arial" w:hAnsi="arial" w:cs="arial"/>
            <w:b/>
            <w:i/>
            <w:strike w:val="0"/>
            <w:color w:val="0077CC"/>
            <w:sz w:val="28"/>
            <w:u w:val="single"/>
            <w:vertAlign w:val="baseline"/>
          </w:rPr>
          <w:t>Shirkers Unite! Tomorrow Is Your Day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1998, Sunday, Late Edition - Final</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Money and Business/Financial Desk </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3; ; Section 3; Page 9; Column 1; Money and Business/Financial Desk ; Column 1; </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 </w:t>
      </w:r>
    </w:p>
    <w:p>
      <w:pPr>
        <w:pStyle w:val="Normal1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2" style="position:absolute;z-index:25196953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in a dead-end job? Spend your days answering the phone, fetching cappuccino for your superiors and making abstract sculptures of paper clips?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do your bit for the oppressed workers of the world and call in sick tomorrow?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 is what a group called Rtmark, whose name is a joke version of "registered trademark," suggests. In announcing what it says is the first "Phone In Sick Day" in the United States, the group, a shadowy anti-corporate organization based in California, is urging people to show their dissatisfaction with the rat race by playing hooky from the office.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capitalist world treats humans as machines, so why shouldn't we treat them as machines, too?" said a spokesman for the group, who identified himself only as Ray 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 who plans to come down tomorrow with a fake illness that will keep him away from his own job at a law firm, says he is optimistic that thousands of people will likewise phone in sick. A prominent supporter of the action is Andrei Codrescu, the National Public Radio commentator and poet, who announced in a recent on-the-air commentary that he planned to not work tomorrow, especially if he felt particularly well.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Codrescu said that on his day of nonwork, he planned "to get up without any idea of what I'm going to do or where I'm going to end up -- take a few buses to nowhere, maybe having romantic or violent adventures along the 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Codrescu's unstructured day will not affect his work at N.P.R., though; Ellen Weiss, the executive producer of "All Things Considered," the program on which he is featured, said he had already submitted his next two commentaries.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phone-in sick day is part of a larger worldwide campaign led by Decadent Action -- a British group that calls itself a "consumer terrorist organization" -- which called for a one-day sickout last year in Britain. It is not clear how effective the action was, though the group contended that 2,000 workers at British Airways called in sick.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British Airways said that the company "had no record of that," but added that 2,000 to 3,000 employees did phone in sick during a work stoppage a couple of months later, and that perhaps the group was just taking credit.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point of calling in sick?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work is something everybody hates," said a spokesman for Decadent Action, who identified himself only as Ian H. "It's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hates their jobs the most because they have the least power, the lowest wages and the least interesting jobs."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refusing to work, said Mr. H., who is now unemployed after three years as a civil servant in London, even the lowliest workers can demonstrate that they hold economic power. For every sick day in Britain, employers lose between $112 and $128 in average wages for each worker, as well as two to three times as much in lost production and labor value, Decadent Action said. Last year, the group said, Britain lost 187 million working days to sickness.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phoning in sick in the country costs between $19.2 billion and $20.8 billion a year," he said proudly. Rtmark estimates that sick days in the United States cost employers "hundreds of billions of dollars," but there's no official tally.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with calling in sick, though, is how lame an excuse sounds. "If you kill off your grandmother more than three times your boss might get suspicious," Mr. H. said. "Back pain is great, because it's not provable by either your doctor or your boss," he continued. "Things like depression are hard to prove or disprove, and it's fairly easy to fake the symptoms."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unearned day of rest will be most effective, of course, for people who don't have a lot to lose -- people who aren't raising families or paying off mortgages, for instance. But Rtmark says that even people who must go to work can make the most of the day by sabotaging their job from within. Some steps it suggests include ordering subscriptions, in the boss's name, to munitions magazines and speaking "in a bad English accent all 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in the United States shrugged off the attempt at insurrection. Joe Davis, spokesman for the United States Chamber of Commerce, said, "Our response to those guys who are doing the national phone-in sick day: Get a job."</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43" style="position:absolute;z-index:25197056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(Naum Kazhdan/The New York Times)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1998</w:t>
      </w:r>
    </w:p>
    <w:p>
      <w:pPr>
        <w:pStyle w:val="Normal111"/>
      </w:pPr>
    </w:p>
    <w:p>
      <w:pPr>
        <w:pStyle w:val="Normal111"/>
        <w:ind w:left="200"/>
        <w:sectPr>
          <w:type w:val="continuous"/>
          <w:pgMar w:top="840" w:right="1000" w:bottom="840" w:left="1000" w:header="400" w:footer="400"/>
          <w:pgNumType w:fmt="decimal"/>
          <w:cols w:space="720"/>
        </w:sectPr>
      </w:pPr>
      <w:r>
        <w:br/>
      </w:r>
      <w:r>
        <w:pict>
          <v:line id="_x0000_s1444"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12"/>
      </w:pPr>
    </w:p>
    <w:p>
      <w:pPr>
        <w:pStyle w:val="Normal112"/>
      </w:pPr>
      <w:r>
        <w:pict>
          <v:shape id="_x0000_i1445" type="#_x0000_t75" alt="LexisNexis®" style="width:147.75pt;height:30pt">
            <v:imagedata r:id="rId17" o:title=""/>
          </v:shape>
        </w:pict>
      </w:r>
      <w:r>
        <w:cr/>
      </w:r>
    </w:p>
    <w:p>
      <w:pPr>
        <w:pStyle w:val="Heading1110"/>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A Free Man Still Looks Over His Shoulder in Mexico</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2011 Saturday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 THE SATURDAY PROFILE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6" style="position:absolute;z-index:25197260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 was exonerated for a murder he did not commit and was released from prison, Jose Antonio Zuniga has tried to disappear.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sold his car, so nobody could track his address. He works at home fixing computers, but only for friends. He has no bank account.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absurd, but I don't exist,''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 indeed, because in the past couple of weeks, hundreds of thousands of Mexicans have watched Mr. Zuniga's ordeal unfold on movie screens, turning him into a reluctant symbol of the failings of Mexico's legal system.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star of a documentary, ''Presumed Guilty,'' that has become a hit here, Mr. Zuniga, 31, tells much of his own story as the camera tracks his time in prison and records the retrial that ultimately led to his release.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puts Mexico's secretive courts on full display for the first time. With the collaboration of the court's grimacing judge and its simpering prosecutor, its threatening police officers and its stilted procedures, the criminal justice system seems to manufacture Mr. Zuniga's guilt, even though the evidence points toward his innocence.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man for two and a half years, Mr. Zuniga, or Tono to everybody who knows him, is fearful that somebody may take revenge for the film. But just as he seeks protection in the city's anonymity, he is obsessively recording his presence. He stands in front of security cameras and saves receipts, anything to prove where he was at any moment -- in hopes of establishing an iron-clad alibi should he ever find himself in front of a judge again.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it's a delirium of persecution,'' he said. ''But getting out of there, you don't trust the police, you don't feel calm, out on the street. There are some things you have lost.''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12, 2005, three policemen grabbed Mr. Zuniga as he was crossing the street in Iztapalapa, a warren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jumbled at the city's eastern edge. After two days in a holding cell, he was told that he was being charged with homicide and sent to prison.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to jail and begin to realize that nobody is interested in what you have to say,'' Mr. Zuniga said. ''Nobody is interested whether you have proof that it wasn't you. Then you begin to realize that you're a pattern, a number, a statistic.''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sentenced to 20 years in jail based on the testimony of a single 17-year-old eyewitness, a cousin of the victim, Jose Carlos Reyes Pacheco, a young man shot to death in broad daylight in a gang-ridden section of Iztapalapa.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Mexico City judge in the case -- there are no juries in Mexico -- convicted Mr. Zuniga despite tests showing that he had never fired a gun. The judge also disqualified the testimony from all the witnesses who said they saw Mr. Zuniga throughout the day of the murder working his market stall, where he repaired computers and installed software.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about his case unrolls almost like fiction, with unexpected twists, a happy ending and a rap soundtrack composed by Mr. Zuniga and his friends.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documentary ''lends itself to heroes and villains,'' the ''real challenge is for people to understand that the villain is the system and the institutional design,'' said Layda Negrete, one-half of the husband-and-wife team of lawyers who made the film. ''To understand that we shouldn't fire the judge, but change the whole structure in which the judges operate.''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federal judge ordered the film to be pulled from movie screens temporarily in response to a complaint by the witness in the case, Victor Daniel Reyes, who argued that he was filmed without his consent.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captures Mr. Reyes, who has trouble understanding much of the legal language and frequently looks at the arresting officers for reassurance, as he eventually recants during the retrial.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deputy interior minister, Hector Villarreal, said Thursday that the federal judge's ruling was confusing and that the film would likely continue in cinemas while officials asked the judge to clarify her decision.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Lucid and introspective, Mr. Zuniga is a sympathetic protagonist. But the film has also resonated here because its depiction of the police and courts lays bare the weak links in Mexico's effort to build the rule of law and fight organized crime.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supposed to be changing. In 2008, as part of the government's battle against drug cartels, Mexico began a sweeping overhaul of its criminal justice structure. As the reforms are phased in over eight years, Mexico's federal and state courts are expected to replace their paper-choked procedures with oral trials. The police have been given more clearly defined investigative responsibilities. The changes also add safeguards to guarantee a defendant's right to due process and the presumption of innocence.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states have moved ahead quickly with their reforms, but most others, and Mexico City, are still in the early stages.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hope that Mr. Zuniga's case will give the efforts new energy, though Roberto Hernandez, Ms. Negrete's husband and co-filmmaker, said the reforms needed to go further, particularly with police investigations.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combat crime with corrupt police,'' Mr. Hernandez said. ''You had better have a clean police, so at least you know that those few who get caught really did it and also that those few who get caught can't buy their way out.''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and Ms. Negrete have proposed several measures aimed at making trials more transparent: videotaping police interrogations and trials; conducting lineups; and ending the practice of placing the defendant behind a barred window during the trial.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the audience sees Mr. Zuniga during his retrial.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impassioned help of his wife, Eva Gutierrez, Mr. Zuniga won a new trial after the filmmakers discovered that his lawyer in the first one had faked his license. But the catch was that Mr. Zuniga would face the same judge, Hector Palomares, who convicted him before.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Persuading Mexico City's chief judge, they won permission to film the retrial, bringing the camera into the courtroom, which is nothing more than a cramped neon-lighted office attached to the prison. At the proceeding, everybody clusters around a small table, while Mr. Zuniga watches from his tiny holding cell.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from behind those bars that Mr. Zuniga cracks his own case. Mexican law gives defendants the right to question their accusers, and Mr. Zuniga had prepared for that moment, working to recover the confidence that prison had sucked out of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stop talking inside,'' he recalled. ''You feel like you can't express yourself because nobody will listen to you, so why bother talking?''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filmed retrial, Mr. Zuniga looks squarely at his accuser, Mr. Reyes, repeating his questions until Mr. Reyes haltingly admits that he never saw Mr. Zuniga kill the victim.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prosecution's only evidence in tatters, release seemed a formality.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The judge convicted and sentenced him again. Mr. Zuniga recalled thinking at that moment: ''This trial was worth the trouble. People will be able to see it and ask themselves if this is justice. So the fact that I was sentenced to 20 years again seemed to make sense. Maybe we will be able to change things.''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ZUNIGA'S luck finally turned after the filmmakers persuaded one of the three appeals magistrates who reviewed the case to look at the trial video. Convinced of ''reasonable doubt,'' the magistrate persuaded his two colleagues to release Mr. Zuniga.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cannot return to his old life, fearful that somebody angry about the documentary might find him. For now, he feels, the newfound attention protects him. There have been offers -- as a motivational speaker, to record his rap music -- but he has more mundane concerns: get a high school degree, support his family.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fixed plan,'' he said. ''They say that when you design a plan, it doesn't turn out how you expect.''</w:t>
      </w:r>
    </w:p>
    <w:p>
      <w:pPr>
        <w:pStyle w:val="Normal112"/>
        <w:keepNext w:val="0"/>
        <w:spacing w:before="240" w:after="0" w:line="260" w:lineRule="atLeast"/>
        <w:ind w:left="0" w:right="0" w:firstLine="0"/>
        <w:jc w:val="left"/>
      </w:pPr>
      <w:r>
        <w:br/>
      </w:r>
      <w:hyperlink r:id="rId1009" w:history="1">
        <w:r>
          <w:rPr>
            <w:rFonts w:ascii="arial" w:eastAsia="arial" w:hAnsi="arial" w:cs="arial"/>
            <w:b w:val="0"/>
            <w:i/>
            <w:strike w:val="0"/>
            <w:color w:val="0077CC"/>
            <w:sz w:val="20"/>
            <w:u w:val="single"/>
            <w:vertAlign w:val="baseline"/>
          </w:rPr>
          <w:t>http://www.nytimes.com</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47" style="position:absolute;z-index:251973632"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 ANTONIO ZUNIGA (PHOTOGRAPH BY DAVID ROCHKIND FOR THE NEW YORK TIMES)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2011</w:t>
      </w:r>
    </w:p>
    <w:p>
      <w:pPr>
        <w:pStyle w:val="Normal112"/>
      </w:pPr>
    </w:p>
    <w:p>
      <w:pPr>
        <w:pStyle w:val="Normal112"/>
        <w:ind w:left="200"/>
        <w:sectPr>
          <w:type w:val="continuous"/>
          <w:pgMar w:top="840" w:right="1000" w:bottom="840" w:left="1000" w:header="400" w:footer="400"/>
          <w:pgNumType w:fmt="decimal"/>
          <w:cols w:space="720"/>
        </w:sectPr>
      </w:pPr>
      <w:r>
        <w:br/>
      </w:r>
      <w:r>
        <w:pict>
          <v:line id="_x0000_s1448"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13"/>
      </w:pPr>
    </w:p>
    <w:p>
      <w:pPr>
        <w:pStyle w:val="Normal113"/>
      </w:pPr>
      <w:r>
        <w:pict>
          <v:shape id="_x0000_i1449" type="#_x0000_t75" alt="LexisNexis®" style="width:147.75pt;height:30pt">
            <v:imagedata r:id="rId17" o:title=""/>
          </v:shape>
        </w:pict>
      </w:r>
      <w:r>
        <w:cr/>
      </w:r>
    </w:p>
    <w:p>
      <w:pPr>
        <w:pStyle w:val="Heading1111"/>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Child Care and the Overwhelmed Parent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(Opinionator)</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2014 Thursday</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1835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COURTNEY E. MARTIN</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Why have states like Indiana managed to create accessible resources for busy and struggling parents while others are stuck in the dark ages? </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50" style="position:absolute;z-index:251975680"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mother in North Augusta, S. C., was fired from her job at McDonald's following an arrest earlier in the month when authorities learned that </w:t>
      </w:r>
      <w:hyperlink r:id="rId1017" w:history="1">
        <w:r>
          <w:rPr>
            <w:rFonts w:ascii="arial" w:eastAsia="arial" w:hAnsi="arial" w:cs="arial"/>
            <w:b w:val="0"/>
            <w:i/>
            <w:strike w:val="0"/>
            <w:noProof w:val="0"/>
            <w:color w:val="0077CC"/>
            <w:position w:val="0"/>
            <w:sz w:val="20"/>
            <w:u w:val="single"/>
            <w:vertAlign w:val="baseline"/>
          </w:rPr>
          <w:t>she dropped her 9-year-old daughter off at a nearby park</w:t>
        </w:r>
      </w:hyperlink>
      <w:r>
        <w:rPr>
          <w:rFonts w:ascii="arial" w:eastAsia="arial" w:hAnsi="arial" w:cs="arial"/>
          <w:b w:val="0"/>
          <w:i w:val="0"/>
          <w:strike w:val="0"/>
          <w:noProof w:val="0"/>
          <w:color w:val="000000"/>
          <w:position w:val="0"/>
          <w:sz w:val="20"/>
          <w:u w:val="none"/>
          <w:vertAlign w:val="baseline"/>
        </w:rPr>
        <w:t xml:space="preserve"> while she worked her shift. The news has prompted            </w:t>
      </w:r>
      <w:hyperlink r:id="rId1018" w:history="1">
        <w:r>
          <w:rPr>
            <w:rFonts w:ascii="arial" w:eastAsia="arial" w:hAnsi="arial" w:cs="arial"/>
            <w:b w:val="0"/>
            <w:i/>
            <w:strike w:val="0"/>
            <w:noProof w:val="0"/>
            <w:color w:val="0077CC"/>
            <w:position w:val="0"/>
            <w:sz w:val="20"/>
            <w:u w:val="single"/>
            <w:vertAlign w:val="baseline"/>
          </w:rPr>
          <w:t>public</w:t>
        </w:r>
      </w:hyperlink>
      <w:r>
        <w:rPr>
          <w:rFonts w:ascii="arial" w:eastAsia="arial" w:hAnsi="arial" w:cs="arial"/>
          <w:b w:val="0"/>
          <w:i w:val="0"/>
          <w:strike w:val="0"/>
          <w:noProof w:val="0"/>
          <w:color w:val="000000"/>
          <w:position w:val="0"/>
          <w:sz w:val="20"/>
          <w:u w:val="none"/>
          <w:vertAlign w:val="baseline"/>
        </w:rPr>
        <w:t xml:space="preserve">           </w:t>
      </w:r>
      <w:hyperlink r:id="rId1019" w:history="1">
        <w:r>
          <w:rPr>
            <w:rFonts w:ascii="arial" w:eastAsia="arial" w:hAnsi="arial" w:cs="arial"/>
            <w:b w:val="0"/>
            <w:i/>
            <w:strike w:val="0"/>
            <w:noProof w:val="0"/>
            <w:color w:val="0077CC"/>
            <w:position w:val="0"/>
            <w:sz w:val="20"/>
            <w:u w:val="single"/>
            <w:vertAlign w:val="baseline"/>
          </w:rPr>
          <w:t>debate</w:t>
        </w:r>
      </w:hyperlink>
      <w:r>
        <w:rPr>
          <w:rFonts w:ascii="arial" w:eastAsia="arial" w:hAnsi="arial" w:cs="arial"/>
          <w:b w:val="0"/>
          <w:i w:val="0"/>
          <w:strike w:val="0"/>
          <w:noProof w:val="0"/>
          <w:color w:val="000000"/>
          <w:position w:val="0"/>
          <w:sz w:val="20"/>
          <w:u w:val="none"/>
          <w:vertAlign w:val="baseline"/>
        </w:rPr>
        <w:t xml:space="preserve">           </w:t>
      </w:r>
      <w:hyperlink r:id="rId1020" w:history="1">
        <w:r>
          <w:rPr>
            <w:rFonts w:ascii="arial" w:eastAsia="arial" w:hAnsi="arial" w:cs="arial"/>
            <w:b w:val="0"/>
            <w:i/>
            <w:strike w:val="0"/>
            <w:noProof w:val="0"/>
            <w:color w:val="0077CC"/>
            <w:position w:val="0"/>
            <w:sz w:val="20"/>
            <w:u w:val="single"/>
            <w:vertAlign w:val="baseline"/>
          </w:rPr>
          <w:t>about</w:t>
        </w:r>
      </w:hyperlink>
      <w:r>
        <w:rPr>
          <w:rFonts w:ascii="arial" w:eastAsia="arial" w:hAnsi="arial" w:cs="arial"/>
          <w:b w:val="0"/>
          <w:i w:val="0"/>
          <w:strike w:val="0"/>
          <w:noProof w:val="0"/>
          <w:color w:val="000000"/>
          <w:position w:val="0"/>
          <w:sz w:val="20"/>
          <w:u w:val="none"/>
          <w:vertAlign w:val="baseline"/>
        </w:rPr>
        <w:t xml:space="preserve"> the the difficulty of finding and affording child care.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sympathetic woman, a stranger to the mother, even began a crowdfunding campaign on YouCaring.com called </w:t>
      </w:r>
      <w:hyperlink r:id="rId1021" w:history="1">
        <w:r>
          <w:rPr>
            <w:rFonts w:ascii="arial" w:eastAsia="arial" w:hAnsi="arial" w:cs="arial"/>
            <w:b w:val="0"/>
            <w:i/>
            <w:strike w:val="0"/>
            <w:noProof w:val="0"/>
            <w:color w:val="0077CC"/>
            <w:position w:val="0"/>
            <w:sz w:val="20"/>
            <w:u w:val="single"/>
            <w:vertAlign w:val="baseline"/>
          </w:rPr>
          <w:t>"Support Debra Harrell."</w:t>
        </w:r>
      </w:hyperlink>
      <w:r>
        <w:rPr>
          <w:rFonts w:ascii="arial" w:eastAsia="arial" w:hAnsi="arial" w:cs="arial"/>
          <w:b w:val="0"/>
          <w:i w:val="0"/>
          <w:strike w:val="0"/>
          <w:noProof w:val="0"/>
          <w:color w:val="000000"/>
          <w:position w:val="0"/>
          <w:sz w:val="20"/>
          <w:u w:val="none"/>
          <w:vertAlign w:val="baseline"/>
        </w:rPr>
        <w:t xml:space="preserve"> To date, it has exceeded its $10,000 goal by over $5,000.</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kindness of strangers is always welcome. But what working mothers really need are systematic ways to find and afford safe, local care options for their kids. While many parents scramble to find care in the summer months, especially for older children out of school, it's a year-round challenge for families with kids younger than preschool age. Twelve million infants (from birth to 4 years old) are in daily care with someone other than a primary parent, </w:t>
      </w:r>
      <w:hyperlink r:id="rId1022" w:history="1">
        <w:r>
          <w:rPr>
            <w:rFonts w:ascii="arial" w:eastAsia="arial" w:hAnsi="arial" w:cs="arial"/>
            <w:b w:val="0"/>
            <w:i/>
            <w:strike w:val="0"/>
            <w:noProof w:val="0"/>
            <w:color w:val="0077CC"/>
            <w:position w:val="0"/>
            <w:sz w:val="20"/>
            <w:u w:val="single"/>
            <w:vertAlign w:val="baseline"/>
          </w:rPr>
          <w:t>according to the Census Bureau</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Resources for choosing a child-care provider are antiquated. Only 27 states even post reports online on both regular monitoring and inspections of child-care centers, and only 24 do for home-based child-care. In California, according to </w:t>
      </w:r>
      <w:hyperlink r:id="rId1023" w:history="1">
        <w:r>
          <w:rPr>
            <w:rFonts w:ascii="arial" w:eastAsia="arial" w:hAnsi="arial" w:cs="arial"/>
            <w:b w:val="0"/>
            <w:i/>
            <w:strike w:val="0"/>
            <w:noProof w:val="0"/>
            <w:color w:val="0077CC"/>
            <w:position w:val="0"/>
            <w:sz w:val="20"/>
            <w:u w:val="single"/>
            <w:vertAlign w:val="baseline"/>
          </w:rPr>
          <w:t>a recent report</w:t>
        </w:r>
      </w:hyperlink>
      <w:r>
        <w:rPr>
          <w:rFonts w:ascii="arial" w:eastAsia="arial" w:hAnsi="arial" w:cs="arial"/>
          <w:b w:val="0"/>
          <w:i w:val="0"/>
          <w:strike w:val="0"/>
          <w:noProof w:val="0"/>
          <w:color w:val="000000"/>
          <w:position w:val="0"/>
          <w:sz w:val="20"/>
          <w:u w:val="none"/>
          <w:vertAlign w:val="baseline"/>
        </w:rPr>
        <w:t xml:space="preserve"> by The Center for Investigative Reporting, parents had to actually go in person or call during business hours to request reports on one of the 48,000 state-licensed day care, preschool and after-school programs. Even in the heart of Silicon Valley, reports aren't available online.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are high. </w:t>
      </w:r>
      <w:hyperlink r:id="rId1024" w:history="1">
        <w:r>
          <w:rPr>
            <w:rFonts w:ascii="arial" w:eastAsia="arial" w:hAnsi="arial" w:cs="arial"/>
            <w:b w:val="0"/>
            <w:i/>
            <w:strike w:val="0"/>
            <w:noProof w:val="0"/>
            <w:color w:val="0077CC"/>
            <w:position w:val="0"/>
            <w:sz w:val="20"/>
            <w:u w:val="single"/>
            <w:vertAlign w:val="baseline"/>
          </w:rPr>
          <w:t>Child Care Aware America</w:t>
        </w:r>
      </w:hyperlink>
      <w:r>
        <w:rPr>
          <w:rFonts w:ascii="arial" w:eastAsia="arial" w:hAnsi="arial" w:cs="arial"/>
          <w:b w:val="0"/>
          <w:i w:val="0"/>
          <w:strike w:val="0"/>
          <w:noProof w:val="0"/>
          <w:color w:val="000000"/>
          <w:position w:val="0"/>
          <w:sz w:val="20"/>
          <w:u w:val="none"/>
          <w:vertAlign w:val="baseline"/>
        </w:rPr>
        <w:t xml:space="preserve">, a national organization focused on quality childcare, reports that the annual cost of day care for an infant is more than the average cost of in-state tuition and fees at public colleges in 31 states. And            </w:t>
      </w:r>
      <w:hyperlink r:id="rId1025" w:history="1">
        <w:r>
          <w:rPr>
            <w:rFonts w:ascii="arial" w:eastAsia="arial" w:hAnsi="arial" w:cs="arial"/>
            <w:b w:val="0"/>
            <w:i/>
            <w:strike w:val="0"/>
            <w:noProof w:val="0"/>
            <w:color w:val="0077CC"/>
            <w:position w:val="0"/>
            <w:sz w:val="20"/>
            <w:u w:val="single"/>
            <w:vertAlign w:val="baseline"/>
          </w:rPr>
          <w:t>according to the news site Vox</w:t>
        </w:r>
      </w:hyperlink>
      <w:r>
        <w:rPr>
          <w:rFonts w:ascii="arial" w:eastAsia="arial" w:hAnsi="arial" w:cs="arial"/>
          <w:b w:val="0"/>
          <w:i w:val="0"/>
          <w:strike w:val="0"/>
          <w:noProof w:val="0"/>
          <w:color w:val="000000"/>
          <w:position w:val="0"/>
          <w:sz w:val="20"/>
          <w:u w:val="none"/>
          <w:vertAlign w:val="baseline"/>
        </w:rPr>
        <w:t>, the problem is just getting worse; the cost of child care is growing at nearly twice the rate of prices economy-wide.</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Quality of care is critical. We are learning more every day about how important the first three years are to brain development. Synapses essentially organize the brain by forming pathways that connect the parts of the brain governing everything we do. According to </w:t>
      </w:r>
      <w:hyperlink r:id="rId1026" w:history="1">
        <w:r>
          <w:rPr>
            <w:rFonts w:ascii="arial" w:eastAsia="arial" w:hAnsi="arial" w:cs="arial"/>
            <w:b w:val="0"/>
            <w:i/>
            <w:strike w:val="0"/>
            <w:noProof w:val="0"/>
            <w:color w:val="0077CC"/>
            <w:position w:val="0"/>
            <w:sz w:val="20"/>
            <w:u w:val="single"/>
            <w:vertAlign w:val="baseline"/>
          </w:rPr>
          <w:t>Zero to Three</w:t>
        </w:r>
      </w:hyperlink>
      <w:r>
        <w:rPr>
          <w:rFonts w:ascii="arial" w:eastAsia="arial" w:hAnsi="arial" w:cs="arial"/>
          <w:b w:val="0"/>
          <w:i w:val="0"/>
          <w:strike w:val="0"/>
          <w:noProof w:val="0"/>
          <w:color w:val="000000"/>
          <w:position w:val="0"/>
          <w:sz w:val="20"/>
          <w:u w:val="none"/>
          <w:vertAlign w:val="baseline"/>
        </w:rPr>
        <w:t>, a national advocacy group for families with infants, a healthy toddler may create two million synapses per second. The adults they interact with and the environments they're in on a regular basis hugely impact the quantity and quality of these connections - influencing the rest of their lives.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stakes are so high and the costs so steep, how does an already overwhelmed working parent find a decent, affordable child-care provider?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Basic Safety</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in some places are provided with more satisfying answers than in others. South Carolina, where Harrell is fighting to keep her daughter, is </w:t>
      </w:r>
      <w:hyperlink r:id="rId1027" w:history="1">
        <w:r>
          <w:rPr>
            <w:rFonts w:ascii="arial" w:eastAsia="arial" w:hAnsi="arial" w:cs="arial"/>
            <w:b w:val="0"/>
            <w:i/>
            <w:strike w:val="0"/>
            <w:noProof w:val="0"/>
            <w:color w:val="0077CC"/>
            <w:position w:val="0"/>
            <w:sz w:val="20"/>
            <w:u w:val="single"/>
            <w:vertAlign w:val="baseline"/>
          </w:rPr>
          <w:t>ranked 45th in the country</w:t>
        </w:r>
      </w:hyperlink>
      <w:r>
        <w:rPr>
          <w:rFonts w:ascii="arial" w:eastAsia="arial" w:hAnsi="arial" w:cs="arial"/>
          <w:b w:val="0"/>
          <w:i w:val="0"/>
          <w:strike w:val="0"/>
          <w:noProof w:val="0"/>
          <w:color w:val="000000"/>
          <w:position w:val="0"/>
          <w:sz w:val="20"/>
          <w:u w:val="none"/>
          <w:vertAlign w:val="baseline"/>
        </w:rPr>
        <w:t xml:space="preserve"> for quality child care by Child Care Aware America.</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states are demonstrating that some simple steps can go a long way in helping parents connect with the resources they need. Take Indiana (rated 12th). Parents in the Hoosier state can start by checking out the official inspection records of any day care center online at the Family and Social Services Administration </w:t>
      </w:r>
      <w:hyperlink r:id="rId1028"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This helps moms and dads figure out fundamentals about the safety of a prospective childcare provider, in addition to more subtle information, like when and how food is served, how many providers are on site or whether pets are allowed on the premises.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getting the complete reports online is only half the battle. Many parents don't have time to read them, and those who do can find them difficult to understand. Many are written in county code, not plain language.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child-care centers are reviewed on existing portals like Yelp, but there are drawbacks to trying to get good information there. Yelp doesn't include inspection reports along with its customer reviews, and as Melanie Brizzi of the Family and Social Services Administration Bureau of Child Care in Indiana explains, there's an economic incentive for centers to drum up good reviews. "Families have always relied on word of mouth. Yelp is the newest form of that, but parents have to remember that it is a commercial site," not one designed to best serve families.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Indiana, parents don't just have access to the official inspections. They can also educate themselves by going to Paths to Quality, a website where regulated child-care providers can volunteer to be rated on a simple scale of 1 to 4. No bureaucratic language to wade through here. They've even produced a video explainer that helps parents understand the various issues they might consider when choosing day care.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it that Indiana has managed to create such accessible resources for busy parents and other states, like South Carolina and California, are stuck in the dark ages?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is that Indiana was ahead of the legislative curve. A statute passed in 2000 required the local bureau to post inspection information online (California just passed a similar statute). By 2001, Indiana was complying.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Beyond Compliance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decade wore on, its ambition grew beyond mere compliance. By 2006, the state began training inspectors to record their findings in the field on small tablet computers. Not only did this save time for the inspectors, but there were fewer errors created by transferring data from paper to computer. Monitoring became easier with the custom-built system; noncompliance could be tracked automatically. Indiana worked with a tech company called the Consultants Consortium to build the web-based portal and train the inspectors. The transition was complete by 2007.</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system was running smoothly, it freed the bureau up to think about ways to make information on child care even more accessible for busy Indiana parents. The Paths to Quality website was operating by 2009. Since then, there has been a steady increase in parents using the site; last year 10,677 searched for child care using Indiana's official search engine.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state has a number of physical centers that parents can go to for references to quality child-care providers and other information on subsidies. They're known as Child Care Resource and Referral centers, or C.C.R.&amp;R.'s.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centers vary greatly in their quality. And parents just don't use many of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recognizing that many people don't have the time or desire to go to a physical center, created a centralized call service in 2012. Indiana's friendly operators gather relevant information (the family's home address, number of kids and their ages, how much parents can pay and what days they need help, their preferences regarding in home vs. stand-alone center vs. ministerial care, etc.) and then compile a customized list of good options for the caller which they can email or go over in real time on the phone. They can even read inspections with callers to be sure they understand the nature of violations.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operators also field any complaints, which further holds providers accountable between inspections, and helps worried parents find alternative care options as quickly as possible.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center, which fielded nearly 9,000 calls last year, is open during regular business hours, but has extended hours once a week and is also open Saturdays. Parents can leave a message and are guaranteed to get a call back within 24 hours. They can also email.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Case for Quality Care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Indiana's population (7 million) is small compared with those of many other states (including California, which has 38 million residents), but the majority of fixes - inspectors armed with tablets in the field, the easier-to-understand ranking system, the centralized call center - wouldn't be difficult to scale.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class implications are startling.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are less likely to have maternity and/or paternity leave - special time to start nurturing those first synapses and smiles themselves; they also don't have as much flexibility during the workday to visit referral centers, tour day care centers or request inspection reports in person.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like Indiana that have committed to helping parents find and afford quality care are making an investment in the future of their state, and the nation.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Maple, the president and chief executive of the Day Nursery Association of Indianapolis, believes that making it easier for parents to find quality care isn't just right, but smart for states (especially those struggling to lower unemployment). In fact, the economic argument was pivotal in helping Indiana pass recent legislation that will help more kids - especially poor kids - thrive in safe, stimulating day care settings. Maple explains, "We had great bipartisan support for the bill, in large part, because business got behind it. Big employers argued that it's hard for them to retain great workers when they can't find or afford quality child care. There is a growing recognition in the business community that early childhood education has a long-term payoff."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 law, which goes into effect in May, also provides incentives to day care centers to improve their facilities and hire more workers through increased reimbursement rates for good inspections. That's good for cash-strapped caregivers, too.</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few studies exist on the link between improving parents' capacity to find quality child care and a thriving economy, related research on the bottom line benefits of early-childhood programs are plentiful. In 2007, for example, Ludwig of the University of Chicago and Deborah Phillips of Georgetown </w:t>
      </w:r>
      <w:hyperlink r:id="rId1029"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that there was a $7 to $9 return on investment for every $1 invested in Head Start, a federal program that promotes the school readiness of children ages birth to 5 from low-income families.</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w:t>
      </w:r>
      <w:hyperlink r:id="rId1030" w:history="1">
        <w:r>
          <w:rPr>
            <w:rFonts w:ascii="arial" w:eastAsia="arial" w:hAnsi="arial" w:cs="arial"/>
            <w:b w:val="0"/>
            <w:i/>
            <w:strike w:val="0"/>
            <w:noProof w:val="0"/>
            <w:color w:val="0077CC"/>
            <w:position w:val="0"/>
            <w:sz w:val="20"/>
            <w:u w:val="single"/>
            <w:vertAlign w:val="baseline"/>
          </w:rPr>
          <w:t>some controversy</w:t>
        </w:r>
      </w:hyperlink>
      <w:r>
        <w:rPr>
          <w:rFonts w:ascii="arial" w:eastAsia="arial" w:hAnsi="arial" w:cs="arial"/>
          <w:b w:val="0"/>
          <w:i w:val="0"/>
          <w:strike w:val="0"/>
          <w:noProof w:val="0"/>
          <w:color w:val="000000"/>
          <w:position w:val="0"/>
          <w:sz w:val="20"/>
          <w:u w:val="none"/>
          <w:vertAlign w:val="baseline"/>
        </w:rPr>
        <w:t xml:space="preserve"> surrounding studies like these, but most researchers agree that Head Start, and programs like it, have been shown to have lasting positive effects on children in areas such as future college attendance and fewer criminal offenses in young adulthood, among others.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Brizzi explains, "Too often we still see that the poorest quality room in a child-care center is the one that has the infants and toddlers. It's an afterthought - the babies just need to be fed and have their diapers changed. But there is a growing awareness, thanks to all of the great research coming out, about how important the infant stage really 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need to get that research out and make a focused investment that starts with empowering parents. We have a long way to go."</w:t>
      </w:r>
    </w:p>
    <w:p>
      <w:pPr>
        <w:pStyle w:val="Normal113"/>
        <w:keepNext w:val="0"/>
        <w:spacing w:before="240" w:after="0" w:line="260" w:lineRule="atLeast"/>
        <w:ind w:left="0" w:right="0" w:firstLine="0"/>
        <w:jc w:val="both"/>
      </w:pPr>
      <w:hyperlink r:id="rId1031" w:history="1">
        <w:r>
          <w:rPr>
            <w:rFonts w:ascii="arial" w:eastAsia="arial" w:hAnsi="arial" w:cs="arial"/>
            <w:b w:val="0"/>
            <w:i/>
            <w:strike w:val="0"/>
            <w:color w:val="0077CC"/>
            <w:sz w:val="20"/>
            <w:u w:val="single"/>
            <w:vertAlign w:val="baseline"/>
          </w:rPr>
          <w:t>Courtney E. Martin</w:t>
        </w:r>
      </w:hyperlink>
      <w:r>
        <w:rPr>
          <w:rFonts w:ascii="arial" w:eastAsia="arial" w:hAnsi="arial" w:cs="arial"/>
          <w:b w:val="0"/>
          <w:i w:val="0"/>
          <w:strike w:val="0"/>
          <w:noProof w:val="0"/>
          <w:color w:val="000000"/>
          <w:position w:val="0"/>
          <w:sz w:val="20"/>
          <w:u w:val="none"/>
          <w:vertAlign w:val="baseline"/>
        </w:rPr>
        <w:t xml:space="preserve"> is the author of "Do It Anyway: The New Generation of Activists" and "Perfect Girls, Starving Daughters: How the Quest for Perfection is Harming Young Women." This column was written as a collaboration between the            </w:t>
      </w:r>
      <w:hyperlink r:id="rId1032" w:history="1">
        <w:r>
          <w:rPr>
            <w:rFonts w:ascii="arial" w:eastAsia="arial" w:hAnsi="arial" w:cs="arial"/>
            <w:b w:val="0"/>
            <w:i/>
            <w:strike w:val="0"/>
            <w:noProof w:val="0"/>
            <w:color w:val="0077CC"/>
            <w:position w:val="0"/>
            <w:sz w:val="20"/>
            <w:u w:val="single"/>
            <w:vertAlign w:val="baseline"/>
          </w:rPr>
          <w:t>Solutions Journalism Network</w:t>
        </w:r>
      </w:hyperlink>
      <w:r>
        <w:rPr>
          <w:rFonts w:ascii="arial" w:eastAsia="arial" w:hAnsi="arial" w:cs="arial"/>
          <w:b w:val="0"/>
          <w:i w:val="0"/>
          <w:strike w:val="0"/>
          <w:noProof w:val="0"/>
          <w:color w:val="000000"/>
          <w:position w:val="0"/>
          <w:sz w:val="20"/>
          <w:u w:val="none"/>
          <w:vertAlign w:val="baseline"/>
        </w:rPr>
        <w:t xml:space="preserve">, which she co-founded, and            </w:t>
      </w:r>
      <w:hyperlink r:id="rId1033" w:history="1">
        <w:r>
          <w:rPr>
            <w:rFonts w:ascii="arial" w:eastAsia="arial" w:hAnsi="arial" w:cs="arial"/>
            <w:b w:val="0"/>
            <w:i/>
            <w:strike w:val="0"/>
            <w:noProof w:val="0"/>
            <w:color w:val="0077CC"/>
            <w:position w:val="0"/>
            <w:sz w:val="20"/>
            <w:u w:val="single"/>
            <w:vertAlign w:val="baseline"/>
          </w:rPr>
          <w:t>Center for Investigative Reporting,</w:t>
        </w:r>
      </w:hyperlink>
      <w:r>
        <w:rPr>
          <w:rFonts w:ascii="arial" w:eastAsia="arial" w:hAnsi="arial" w:cs="arial"/>
          <w:b w:val="0"/>
          <w:i w:val="0"/>
          <w:strike w:val="0"/>
          <w:noProof w:val="0"/>
          <w:color w:val="000000"/>
          <w:position w:val="0"/>
          <w:sz w:val="20"/>
          <w:u w:val="none"/>
          <w:vertAlign w:val="baseline"/>
        </w:rPr>
        <w:t>a nonprofit investigative newsroom based in the San Francisco Bay Area.</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51"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14"/>
      </w:pPr>
    </w:p>
    <w:p>
      <w:pPr>
        <w:pStyle w:val="Normal114"/>
      </w:pPr>
      <w:r>
        <w:pict>
          <v:shape id="_x0000_i1452" type="#_x0000_t75" alt="LexisNexis®" style="width:147.75pt;height:30pt">
            <v:imagedata r:id="rId17" o:title=""/>
          </v:shape>
        </w:pict>
      </w:r>
      <w:r>
        <w:cr/>
      </w:r>
    </w:p>
    <w:p>
      <w:pPr>
        <w:pStyle w:val="Heading1112"/>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FRENCH COMMUNISTS PONDER PARTY'S DECLINE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1986, Tuesday, Late City Final Edition</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9, Column 1; Foreign Desk</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JUDITH MILLER, Special to the New York Times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May 5</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3" style="position:absolute;z-index:25197772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Thusday, thousands of workers, leftists and Communists paraded down the streets of Paris on May Day to commemorate the struggle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secure a better life.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Tony Laine, a Communist since his youth, was not among them. He took his family to the country instead.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parade has symbolic value,'' Mr. Laine said. ''But I guess I'm just less motivated than I used to be.''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Laine, disillusioned with his party, is not alone.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Party support has plunged from 25 percent of the electorate in 1972 to less than 10 percent today. In the parliamentary elections last March, the Communist vote slumped to its lowest level since its creation here in 1921, giving it only 35 deputies in the National Assembly, the same as the extreme right-wing National Front.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on Communist affairs say the decline is irreversible, ''a fatal cancer,'' according to Jean Ellenstein, a former French Communist Party intellectual.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erosion of traditional blue-collar industrial zones and the emergence of high-technology industries whose employees are unreceptive to the Marxist message of class struggle have cut deeply into the traditional base of Communist support not just in France, but throughout Europe, experts say.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Fiszbin, a former head of the Party's Paris Federation who was expelled by the leadership in 1981, said disillusionment with the lack of democracy in the Soviet Union was also a key factor in the decline.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leadership's unwillingness to distance itself from the Soviet Union, to renew itself along democratic lines, its rigidity and power obsession have played a role,'' said Mr. Fiszbin, who was elected to the Assembly last March on a Socialist Party ticket.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its history, the French Communist Party, which claims 700,000 members, but is said to have no more than 200,000, has been among the most autocratic and pro-Soviet in Europe. Maurice Thorez, its leader for 34 years, remained loyal even to a debunked Stalin.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Distinguished by a stolid predictability and a highly disciplined hierarchy, the party for many years tried to rid itself of its revolutionary image, first by co-existing, albeit uneasily, with de Gaulle, and in the 1980's, with President Francois Mitterrand's Socialists. In 1984, its four ministers quit the Government, saying the union had done the party more harm than good.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 Fiszbin, Mr. Laine is still a party member. ''Maybe renewal is not possible,'' he said. ''But we've got to 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disastrous election showing in March, Mr. Laine, a psychiatrist, and another Communist, Daniel Karlin, a film producer, published an appeal in Le Monde for an extraordinary party congress to discuss the causes of the electoral decline. The appeal, signed by 150 Communist intellectuals, accused the leadership of ''leading the party to its downfall.''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Laine, like many French Communists, is pained by the idea of abandoning his party. He remains a Communist, he says, partly because of idealism and history. Born in Paris in 1930, the son of a French socialist worker and a Russian Jewish mother, his family was hidden in France during World War II by Communists in the Resistance.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personal experience, coupled with the Soviet Union's ''heroic'' fight against the Nazis, inspired him to become active in the party, he said. He is still active in his cell of 14 party members, which has supported his appeal for a special congress.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Fiszbin, too, said that though no longer a party member, he still considered himself a Communist. ''I cannot be a Socialist, because the party favors reform, not revolution,''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Laine said he had received 5,000 letters of support for his appeal for a congress. ''But if the leadership does not respond, I may have to leave,'' he said. ''It will pain me, but dignity may demand it.''</w:t>
      </w:r>
    </w:p>
    <w:p>
      <w:pPr>
        <w:pStyle w:val="Normal114"/>
      </w:pPr>
    </w:p>
    <w:p>
      <w:pPr>
        <w:pStyle w:val="Normal114"/>
        <w:ind w:left="200"/>
        <w:sectPr>
          <w:type w:val="continuous"/>
          <w:pgMar w:top="840" w:right="1000" w:bottom="840" w:left="1000" w:header="400" w:footer="400"/>
          <w:pgNumType w:fmt="decimal"/>
          <w:cols w:space="720"/>
        </w:sectPr>
      </w:pPr>
      <w:r>
        <w:br/>
      </w:r>
      <w:r>
        <w:pict>
          <v:line id="_x0000_s1454"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15"/>
      </w:pPr>
    </w:p>
    <w:p>
      <w:pPr>
        <w:pStyle w:val="Normal115"/>
      </w:pPr>
      <w:r>
        <w:pict>
          <v:shape id="_x0000_i1455" type="#_x0000_t75" alt="LexisNexis®" style="width:147.75pt;height:30pt">
            <v:imagedata r:id="rId17" o:title=""/>
          </v:shape>
        </w:pict>
      </w:r>
      <w:r>
        <w:cr/>
      </w:r>
    </w:p>
    <w:p>
      <w:pPr>
        <w:pStyle w:val="Heading1113"/>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TV Taps The Foreign Idea Factory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2013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WATCH LIST</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HALE</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6" style="position:absolute;z-index:25197977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Ideas may not fall out of trees, but they do come in the mail from Sydney and Tel Aviv. Of the 100 or so pilot episodes being shot as candidates for the broadcast television networks' fall lineups, at least a dozen are based on shows from Argentina, Australia, Britain or Israel.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Copying foreign TV shows is nothing new. But back when ''All in the Family'' and ''Three's Company'' were hits in the United States, there was no way to see their British models, ''Till Death Us Do Part'' and ''Man About the House,'' short of getting your hands on a bootlegged videotape.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changed, though not completely. Amazon and the Internet don't have everything, at least not legally or with the correct regional DVD encoding. You can, however, watch both ''Homeland'' and its Israeli inspiration, ''Prisoners of War,'' or both the American and British versions of ''The Office'' or ''Shameless.''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 little planning you can see foreign originals before American copies are made, expanding your cultural horizons and increasing your water-cooler credibility. Here are five shows being remade for American audiences that can be seen easily online or on DVD. Check them out and, when their remakes aren't picked up by the networks, you can be the first to say, ''I knew that would never work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&amp; STACEY' (BBC, 2007-10) = 'FRIENDS AND FAMILY' (FOX) This sweet, funny, slightly cloying British comedy traces the ups and downs of the title characters' relationship, from online to long-distance to uneasily married, getting comic mileage from the contrast between Gavin's English suburban environs and attitudes and Stacey's seedy surroundings on the Welsh seaside.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relationship (Mathew Horne and Joanna Page) could be more irritating than interesting, but the series offers an assortment of hilarious supporting performances to rival the variety of a Cadbury Milk Tray: Alison Steadman as Gavin's overbearing mother, Rob Brydon as Stacey's high-strung but loving Uncle Bryn and the show's creators and writers, James Corden and Ruth Jones, as Gavin and Stacey's best friends, Smithy and Nessa, larger than life in every way. Mr. Corden, demonstrating long before the play ''One Man, Two Guvnors'' that he is not just a comedian but a great comic actor, is sufficient reason to watch the show.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good guess that the American version will swing the focus away from Smithy and Nessa, played by Dustin Ybarra and Ashlie Atkinson, and toward Gavin and Stacey, played by the more familiar Jason Ritter (''Parenthood,'' ''The Event'') and Alexis Bledel (''Mad Men,'' ''Gilmore Girls''). Jane Kaczmarek and Kurt Fuller are likely to be funny as Gavin's parents, but their casting also indicates that the pilot's tone may be more American sitcom-standard and less like the poignant (if sometimes prosaic) realism of the original.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'PULLING' (BBC, 2006-9) = 'PULLING' (ABC) This show, at least in its early episodes, still feels like the one that a lot of American comedies want to be. Featuring three unrepentantly randy women, it's brutally frank about sex, booze and lowered expectations while also being smart and raucously funny. Donna, the central character played by the Irish comedian Sharon Horgan (who created and wrote the show with Dennis Kelly), leaves her lumpen fiancé on their wedding day and spends the rest of the series torturing him with her indecision. She's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cross of Jennifer Saunders's Edina from ''Absolutely Fabulous'' and Julia Louis-Dreyfus's Elaine from ''Seinfeld'' with the shallowness and narcissism ratcheted up in ways that feel both more real and more absurd.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flaw in the six-episode first season of ''Pulling'' is a reverse on the ''Gavin &amp; Stacey'' situation: where Mr. Corden and Ms. Jones were better performers than writers, Ms. Horgan was a much better writer than performer. While technically adept, she didn't transmit much of a personality. It's not fatal, though, because Rebekah Staton and Tanya Franks are so good as Donna's roommates, the blissfully delusional airhead Louise and the angry, degenerate drunk Karen. (Many of the show's 13 episodes begin with one of the women waking up and slowly discovering who or what is in bed with her.)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pilot has received a lot of advance applause for casting Kristen Schaal and Jenny Slate in those roles, but it's hard to imagine they'll be any better. (June Diane Raphael of ''NTSF:SD:SUV'' will play Donna.) The real question is whether the writers Lee Eisenberg and Gene Stupnitsky (both of the American ''Office'') can retain any of the original's hair-raising, wildly gross sense of humor or any of its occasionally heartfelt turning-30 melancholia.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 (AUSTRALIAN BROADCASTING CORPORATION, 2010-PRESENT) = 'RAKE' (FOX) Richard Roxburgh, the well-known movie character actor (''Moulin Rouge,'' ''Van Helsing''), stars in this mix of legal drama, black comedy and social satire. He plays Cleaver Greene, a poetry-spouting lawyer who lives in the red-light district of Sydney, Australia; is in love with a prostitute; and goes to the cafe downstairs in his bathrobe to get his morning coffee. Cleaver resembles a lot of antiheroes on American premium cable, but this Australian model is more low key, and his conniving and self-righteousness have an amusing edge of resignation.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Cleaver tries to avoid certain bookies and sabotage his favorite hooker's budding relationship with a prosecutor, he takes on weekly cases that involve typical TV-lawyer tilting at windmills -- in the early episodes he defends a self-confessed cannibal and a proud bigamist -- but that thankfully emphasize humor over melodrama.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 could be translated to an American milieu, even on a broadcast network, without too radical an overhaul, and it's promising that Peter Duncan, a creator of the original, is working on the pilot with the talented writer Peter Tolan (''Rescue Me''), and that Sam Raimi will be the director. Even more promising: the protagonist, now called Keegan Joye, will be played by one of America's most gifted portrayers of kindhearted sleazeballs, Greg Kinnear.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SIGHT' (BBC, 1999-2000) = 'SECOND SIGHT' (CBS) A series of four feature-length stories, ''Second Sight'' takes a staple premise of the modern British crime drama -- arrogant male detective paired with young, headstrong female subordinate -- and plays a clever, if literal-minded, game with it. Detective Chief Inspector Ross Tanner, a left-brainer with an attachment to hard, visible evidence, develops a rare eye disease, forcing him to turn to the more instinctual, psychological, stereotypically feminine methods embodied in the first episode by an attractive young detective who sees Tanner's infirmity as a chance to advance her own career.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premise there isn't anything distinctive about the writing or plotting in ''Second Sight,'' and the three-hour opening story is slowed to a crawl by discussions of Tanner's condition and headache-inducing shots from his point of view. There's no reason to think that Michael Cuesta (''Homeland'') can't come up with something better for the American pilot. What's less likely is that Jason Lee will be as charismatic or as fun to watch as the original Tanner: Clive Owen, who appeared in ''Second Sight'' around the same time that the movie ''Croupier'' was making him a star in the United States.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'SPY' (SKY, 2011-12) = 'SPY' (ABC) Darren Boyd won Bafta and British Comedy best-acting awards for playing the hapless father accidentally turned MI5 agent in this sitcom, which exhibits a common British quality: the ability to do dark, absurdist humor with an air of realism and characters who are recognizably human and occasionally sympathetic. It's something we rarely get from American broadcast TV, and when we do, as in ABC's recently canceled ''Don't Trust the B -- -- in Apartment 23,'' we don't watch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humor flows from the sheer terror Mr. Boyd's Tim feels in the presence of his 9-year-old son, Marcus (Jude Wright), a combination Einstein and 007 with the blond, bland good looks of the alien children in ''Village of the Damned.'' Mr. Boyd and Mr. Wright have a nice chemistry in the original; it will be up to Rob Corddry and Mason Cook (the young Burt in ''The Incredible Burt Wonderstone'') to recapture it for the American pilot.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Global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foreign shows being made as American television pilots are available on DVD and online: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&amp; STACEY' Amazon, iTunes, Netflix (Season 1); BBC, six DVDs, $79.98.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Amazon (Season 1), Hulu, iTunes; MPI, one DVD, $24.98, Season 1; one DVD, $24.98, Season 2.</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 BFS Entertainment, three DVDs, $39.98, Season 1.</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SIGHT' BFS Entertainment, five DVDs, $44.98.</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'SPY' Hulu; BFS Entertainment, two DVDs, $29.98.</w:t>
      </w:r>
    </w:p>
    <w:p>
      <w:pPr>
        <w:pStyle w:val="Normal115"/>
        <w:keepNext w:val="0"/>
        <w:spacing w:before="240" w:after="0" w:line="260" w:lineRule="atLeast"/>
        <w:ind w:left="0" w:right="0" w:firstLine="0"/>
        <w:jc w:val="left"/>
      </w:pPr>
      <w:r>
        <w:br/>
      </w:r>
      <w:hyperlink r:id="rId1048" w:history="1">
        <w:r>
          <w:rPr>
            <w:rFonts w:ascii="arial" w:eastAsia="arial" w:hAnsi="arial" w:cs="arial"/>
            <w:b w:val="0"/>
            <w:i/>
            <w:strike w:val="0"/>
            <w:color w:val="0077CC"/>
            <w:sz w:val="20"/>
            <w:u w:val="single"/>
            <w:vertAlign w:val="baseline"/>
          </w:rPr>
          <w:t>http://www.nytimes.com/2013/04/01/arts/television/new-american-versions-of-foreign-tv-shows-are-in-the-works.html</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57" style="position:absolute;z-index:25198080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British cast of ''Pulling'': From left, Tanya Franks, Rebekah Staton and Sharon Horgan. (PHOTOGRAPH BY HULU)</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Roxburgh, center, in the Australian drama ''Rake,'' which Fox is adapting.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shows that are being remade as American pilots: From left, Darren Boyd in ''Spy''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Owen in ''Second Sight''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Mathew Horne and Joanna Page in ''Gavin &amp; Stacey'' in the original casts. They may appear, reimagined, in the fall TV lineup. (PHOTOGRAPHS BY HULU</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MORLEY/BBC WORLDWIDE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COW) (C2)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2013</w:t>
      </w:r>
    </w:p>
    <w:p>
      <w:pPr>
        <w:pStyle w:val="Normal115"/>
      </w:pPr>
    </w:p>
    <w:p>
      <w:pPr>
        <w:pStyle w:val="Normal115"/>
        <w:ind w:left="200"/>
        <w:sectPr>
          <w:type w:val="continuous"/>
          <w:pgMar w:top="840" w:right="1000" w:bottom="840" w:left="1000" w:header="400" w:footer="400"/>
          <w:pgNumType w:fmt="decimal"/>
          <w:cols w:space="720"/>
        </w:sectPr>
      </w:pPr>
      <w:r>
        <w:br/>
      </w:r>
      <w:r>
        <w:pict>
          <v:line id="_x0000_s1458"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16"/>
      </w:pPr>
    </w:p>
    <w:p>
      <w:pPr>
        <w:pStyle w:val="Normal116"/>
      </w:pPr>
      <w:r>
        <w:pict>
          <v:shape id="_x0000_i1459" type="#_x0000_t75" alt="LexisNexis®" style="width:147.75pt;height:30pt">
            <v:imagedata r:id="rId17" o:title=""/>
          </v:shape>
        </w:pict>
      </w:r>
      <w:r>
        <w:cr/>
      </w:r>
    </w:p>
    <w:p>
      <w:pPr>
        <w:pStyle w:val="Heading1114"/>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Serbian Socialist Leader May Be Crucial to Forming a Government After Election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2012 Saturday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0" style="position:absolute;z-index:25198284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PETROVAC NA MLAVI, Serbia -- Looking eerily like the Serbian strongman Slobodan Milosevic, a stout and stern-faced Ivica Dacic roused supporters crowded in a sports arena here this past week, promising to protect Serbs from the ravages of capitalism and warning that violence against Serbs in Kosovo was tantamount to an assault on Belgrade.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be a small town but the red color lives on here,'' Mr. Dacic, the leader of the Socialist Party, said Wednesday, alluding to the town's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''We speak Serbian so the whole world can understand you.'' The audience of teens, retirees and coal miners roared approvingly. A loudspeaker blared the nationalist lyrics: ''All you heroes, get ready for battle!''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Serbs prepare to vote in presidential and parliamentary elections here Sunday, the charismatic Mr. Dacic, 46, who croons Frank Sinatra tunes and has invoked Barack Obama, Vladimir V. Putin and former President Josip Broz Tito of Yugoslavia as his role models, has gained wide support by mixing patriotism, pragmatism and an appeal to social justice. In response to visceral public anger against the country's crony politics, he has cannily upgraded Mr. Milosevic's former slogan, ''No one is allowed to beat you'' to ''No one is allowed to lie to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Dacic, a tough-talking interior minister in the current coalition government of the country's pro-Western president, Boris Tadic, is expected to be kingmaker in elections Sunday, and a possible next prime minister. Neither of the top two leading parties, Mr. Tadic's Democrats or the Progressive Party of Tomislav Nikolic, a former ultranationalist funeral parlor chief who has refashioned himself as pro-European, will likely be able to form a government without him. The latest polls show them neck-in-neck in the presidential race, which is expected to go to a run-off on May 20.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Dacic's soaring popularity, analysts say, reflects widespread disenchantment with the current government of Mr. Tadic, a George Clooney look-a-like and darling of Brussels and Washington who has successfully shepherded the country toward the European Union during his eight years as president. Nevertheless, he has come under intensifying criticism at home for Serbia's weak economy, 24 percent unemployment rate, accusations of corruption and patronage, and an authoritarian stranglehold over the media the likes of which critics say the country has not experienced since Mr. Milosevic's times.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Dacic, a former spokesman for Mr. Milosevic, has sought to transform his former mentor's party into a mainstream social democratic party, firmly abandoning its old warmongering ideology, if not its old appeals to Serbian pride. He insisted in an interview that he was not the reincarnation of the former ruler. ''We can never return to that era,''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he advocated Serbia's E.U. membership and strong relations with the United States. But he also warned that Serbia could turn toward Russia if the bloc insisted that Belgrade recognize Kosovo as a condition of joining. In another salvo unlikely to be greeted warmly in Brussels or Washington, he suggested that partitioning Kosovo, which declared independence from Serbia in 2008, could be a solution for solving divisions there.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Friday that its peacekeeping force would seek to maintain the uneasy peace in the Serb-dominated North of Kosovo, where Serbs, who do not recognize Kosovo's authority, plan to vote. The Organization for Security and Cooperation in Europe has agreed to oversee parliamentary and presidential elections in Kosovo but not local elections, which some Serbs have vowed to hold and which Kosovo has warned it will use force to curtail.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come at a seminal moment for Serbia.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after NATO bombed Belgrade to halt the killing of ethnic Albanians in Kosovo, the poor Balkan country was invited to become a candidate for E.U. membership in March. The move marked a final end to more than two decades as a pariah nation following the bloody break-up of the former Yugoslavia. The accession of Serbia and the Balkan states to the European Union is seen by the West as the best means to overcome the ethnic enmities that provoked the Balkan wars of the 1990s that left at least 125,000 people dead.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clinch its E.U. candidacy status, Serbia stepped up cooperation on tracking down war-crime suspects, including handing over Ratko Mladic, the Bosnian Serb general accused of war crimes, to The Hague last year. In February it signed an agreement to improve contacts with Kosovo, a condition to it attaining candidacy status and a bitter medicine for many Serbs.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the jubilation at finally getting an invitation to the European club, many Serbs say they feel hopeless. In a recent poll by Ipsos, a marketing research firm, 64 percent of Serbs said the country was on the wrong track, citing unemployment and corruption as their chief concerns. While 73 percent of Serbs favored E.U. membership in 2009, today that number has dropped to 50 percent.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financial crisis roiling Europe, the European Union is suffering from expansion exhaustion and analysts say it will likely take at least 10 years before Serbia will join the bloc. Many Serbs say they are fed up with waiting. Moreover, with an average monthly wage here of about 400, or $525, Serbs complain that their hard-fought progress toward Europe, including being granted visa-free travel across the bloc in December 2009, is meaningless, since they cannot afford a plane ticket.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Srecko Skeljic, 33, a pro-European blogger and social media activist, said that four years ago, he proudly voted for Mr. Tadic's Democrats, determined for Serbia to finally put the past behind it. Today, he says he is so disappointed by economic doldrums and endemic graft that he plans to draw a sad face on his ballot and throw it into the Sava River. Up to a 100,000 Serbs -- or 4 percent of voters -- have indicated they will spoil their ballots on election day, according to the Center for Free Elections and Democracy, a research group that monitors the elections.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to choose between a corrupted Democratic Party and an army of darkness,'' Mr. Skeljic said, referring to the other political parties contesting the election, ''I would rather vote for no 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positive note, many analysts credit Mr. Tadic, who has apologized to victims of Serbian atrocities during the Balkan wars, for helping to facilitate reconciliation in the region.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historic reckoning under way, 20 years after the start of the war in Bosnia, a new thriller about the valiant hunt for accused Serbian war criminals, including Mr. Mladic -- still a hero to many here -- is plastered on billboards with its title, Ustanicka Street, the location of Serbia's war-crimes court.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less optimistic signs. The Belgrade opening of Angelina Jolie's recent film, ''In the Land of Blood and Honey,'' chronicling the horrors committed by Serbs in Bosnia, was boycotted and vilified by many Serbs. Only a handful of people showed up and several walked out, midway through, according to Serb media reports. Ms. Jolie did not attend.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much of the rest of Europe, analysts say that Serbia's struggling economy is the main driver behind its current malaise. Growth is flat and forecast to grow by just 0.5 percent this year. Since October 2009, 250,000 jobs have been lost.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beneficiaries of voter discontent could be Mr. Dacic. He said in an interview that after the election, he would first hold coalition talks with Mr. Tadic's Democrats, making it likely that Mr. Tadic will be able to mobilize enough support to hold on to power. But Mr. Tadic could also turn to Mr. Nikolic, a populist, who abandoned the far-right Radical party in 2008 and whose Progressive Party could win the most votes. Either way, Mr. Dacic was clearly giddy with the idea of breaking the status quo.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Tadic and Nikolic say don't vote for small parties but in the end both of them will have to come to me,'' he said. ''Nothing will ever be the same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16"/>
        <w:keepNext w:val="0"/>
        <w:spacing w:before="240" w:after="0" w:line="260" w:lineRule="atLeast"/>
        <w:ind w:left="0" w:right="0" w:firstLine="0"/>
        <w:jc w:val="left"/>
      </w:pPr>
      <w:r>
        <w:br/>
      </w:r>
      <w:hyperlink r:id="rId1056" w:history="1">
        <w:r>
          <w:rPr>
            <w:rFonts w:ascii="arial" w:eastAsia="arial" w:hAnsi="arial" w:cs="arial"/>
            <w:b w:val="0"/>
            <w:i/>
            <w:strike w:val="0"/>
            <w:color w:val="0077CC"/>
            <w:sz w:val="20"/>
            <w:u w:val="single"/>
            <w:vertAlign w:val="baseline"/>
          </w:rPr>
          <w:t>http://www.nytimes.com</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61" style="position:absolute;z-index:251983872"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Radical Party rally in Belgrade, Serbia, on Thursday. It appears likely that the party with the most votes in Sunday's national elections will need to negotiate a coalition with other parties.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billboard for Ivica Dacic, the interior minister and leader of the Socialist Party, was seen defaced in Belgrade this week. Mr. Dacic is being talked about as the next prime minister. (PHOTOGRAPHS BY IAN WILLMS FOR THE NEW YORK TIMES)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2012</w:t>
      </w:r>
    </w:p>
    <w:p>
      <w:pPr>
        <w:pStyle w:val="Normal116"/>
      </w:pPr>
    </w:p>
    <w:p>
      <w:pPr>
        <w:pStyle w:val="Normal116"/>
        <w:ind w:left="200"/>
        <w:sectPr>
          <w:type w:val="continuous"/>
          <w:pgMar w:top="840" w:right="1000" w:bottom="840" w:left="1000" w:header="400" w:footer="400"/>
          <w:pgNumType w:fmt="decimal"/>
          <w:cols w:space="720"/>
        </w:sectPr>
      </w:pPr>
      <w:r>
        <w:br/>
      </w:r>
      <w:r>
        <w:pict>
          <v:line id="_x0000_s1462"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17"/>
      </w:pPr>
    </w:p>
    <w:p>
      <w:pPr>
        <w:pStyle w:val="Normal117"/>
      </w:pPr>
      <w:r>
        <w:pict>
          <v:shape id="_x0000_i1463" type="#_x0000_t75" alt="LexisNexis®" style="width:147.75pt;height:30pt">
            <v:imagedata r:id="rId17" o:title=""/>
          </v:shape>
        </w:pict>
      </w:r>
      <w:r>
        <w:cr/>
      </w:r>
    </w:p>
    <w:p>
      <w:pPr>
        <w:pStyle w:val="Heading1115"/>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 xml:space="preserve">2 Big Projects Deregulating Vacant Units </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2001 Friday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4" style="position:absolute;z-index:25198592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half a century as a bulwark of middle-income housing in New York City, Stuyvesant Town and Peter Cooper Village are removing their vacant apartments from rent regulation and turning them into luxury rentals.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Notices are being mailed to the 5,000 applicants on the waiting list for the coveted apartments, announcing that available units "will not be subject to any rent stabilization laws."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market-rate rents, ranging from $2,100 to $4,200 a month, are geared mostly for annual incomes of $100,000 and above. Those sums are out of reach for the civil servants, office workers and other middle-class residents traditionally housed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25,000 New Yorkers live in the adjoining complexes, whose 110 buildings have 11,250 apartments along First Avenue between 14th and 23rd Streets in Manhattan. Rents currently average about $1,000.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transformation at Stuyvesant and Cooper is a major blow to affordability in the increasingly tight housing market, tenant advocates say. They also accuse the landlord, the Metropolitan Life Insurance Company, of abdicating its historic commitment to middle-income housing.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big and so symbolic to people," said Jenny Laurie, executive director of the Metropolitan Council on Housing. "People were on that list for years and years with great hopes, built their lives around that list. If you got on it, it might take a while, but eventually you would get in. This is a big hit on the housing supply."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MetLife defended its new policy as a proper business decision. "We take seriously our obligation to our shareholders to maximize our business," said a company spokesman, Kevin Foley.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already covered by rent stabilization will not be affected, Mr. Foley said, since only vacant units are involved. Last year there were about 400.</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reinvest money in the complexes, where the vast majority of apartments are rent-regulated," Mr. Foley said. "Major improvements affecting all tenants, including many not charged back to tenants, demonstrate a commitment to maintain an appropriate site for everyone who lives there." The projects include upgraded playgrounds, elevators, entrances and landscaping.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rent regulation contend that market rates attract new construction, adding housing that keeps prices down, as well as freeing up lower-priced apartments vacated by the new tenants.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1997 state law removed regulations from vacant apartments renting for more than $2,000. It also allowed landlords to raise rents to that level by making renovations. MetLife is spending $30,000 to $40,000 on each empty apartment for things like new kitchens and bathrooms.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make it up in the first year," said Assemblyman Steven Sanders, a former tenant leader who still lives in Peter Cooper Village. "They'll reap tremendous profits."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deregulation is concentrated in Manhattan, critics say that tenants are hurt citywide.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frightening prospect for folks who want to live in Manhattan, but also for the impact on the outer boroughs," said the executive director of the New York State Tenants and Neighbors Coalition, Joseph Heaphy.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people are priced out of Manhattan, the ripple effect drives up rents in other communities," he said. "Where are middle-class people going to live: firemen, cops, teachers,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What's going to replace the Stuyvesant Towns?"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said, "We need housing not just for the rich and the poor but for the middle class."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disappointed apartment seeker, Peter Kelly, a city parks landscape architect, said he had applied after learning in college about MetLife's progressive housing.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ironic," he said. "They're going against their own philosophy. That's a huge tract of housing to lose from rent stabilization, but it's happening all over the city."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Kelly said, he is moving in with a friend after agreeing to a buyout from his last landlord, who deregulated that apartment.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applicant, speaking on the condition of anonymity, said: "I was really stunned to get this letter. My security blanket was being on this list. Each time I called I was told my name was progressing up the list. I was hoping in another couple of years to be at the top."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she and Mr. Kelly said that since they had applied in good faith, MetLife should honor its list. But Mr. Foley said that there was no guarantee of placement, the actions were legal and those who declined a deregulated apartment would be refunded their $75 application fee.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tenants group for the two complexes, Alvin D. Doyle, said: "It's a shame. The same opportunities I had and my mother and father had are not available to people today. My father was an original tenant, a marine who came back from the war. When we grew up, my friends had fathers who were police officers or firemen. They made the city work and made this neighborhood desirable."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said tenants had lost their old admiration of MetLife as a benevolent landlord. "Mother Met was their nickname," he said.</w:t>
      </w:r>
    </w:p>
    <w:p>
      <w:pPr>
        <w:pStyle w:val="Normal117"/>
        <w:keepNext w:val="0"/>
        <w:spacing w:before="240" w:after="0" w:line="260" w:lineRule="atLeast"/>
        <w:ind w:left="0" w:right="0" w:firstLine="0"/>
        <w:jc w:val="left"/>
      </w:pPr>
      <w:r>
        <w:br/>
      </w:r>
      <w:hyperlink r:id="rId1064" w:history="1">
        <w:r>
          <w:rPr>
            <w:rFonts w:ascii="arial" w:eastAsia="arial" w:hAnsi="arial" w:cs="arial"/>
            <w:b w:val="0"/>
            <w:i/>
            <w:strike w:val="0"/>
            <w:color w:val="0077CC"/>
            <w:sz w:val="20"/>
            <w:u w:val="single"/>
            <w:vertAlign w:val="baseline"/>
          </w:rPr>
          <w:t>http://www.nytimes.com</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65" style="position:absolute;z-index:251986944"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Stuyvesant Town, above, and Peter Cooper Village are upgrading their vacant apartments to luxury status. (Philip Greenberg for The New York Times)(pg. B6)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2001</w:t>
      </w:r>
    </w:p>
    <w:p>
      <w:pPr>
        <w:pStyle w:val="Normal117"/>
      </w:pPr>
    </w:p>
    <w:p>
      <w:pPr>
        <w:pStyle w:val="Normal117"/>
        <w:ind w:left="200"/>
        <w:sectPr>
          <w:type w:val="continuous"/>
          <w:pgMar w:top="840" w:right="1000" w:bottom="840" w:left="1000" w:header="400" w:footer="400"/>
          <w:pgNumType w:fmt="decimal"/>
          <w:cols w:space="720"/>
        </w:sectPr>
      </w:pPr>
      <w:r>
        <w:br/>
      </w:r>
      <w:r>
        <w:pict>
          <v:line id="_x0000_s1466"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18"/>
      </w:pPr>
    </w:p>
    <w:p>
      <w:pPr>
        <w:pStyle w:val="Normal118"/>
      </w:pPr>
      <w:r>
        <w:pict>
          <v:shape id="_x0000_i1467" type="#_x0000_t75" alt="LexisNexis®" style="width:147.75pt;height:30pt">
            <v:imagedata r:id="rId17" o:title=""/>
          </v:shape>
        </w:pict>
      </w:r>
      <w:r>
        <w:cr/>
      </w:r>
    </w:p>
    <w:p>
      <w:pPr>
        <w:pStyle w:val="Heading1116"/>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THE TRIPLE CROWN;</w:t>
        </w:r>
      </w:hyperlink>
      <w:r>
        <w:br/>
      </w:r>
      <w:hyperlink r:id="rId1072" w:history="1">
        <w:r>
          <w:rPr>
            <w:rFonts w:ascii="arial" w:eastAsia="arial" w:hAnsi="arial" w:cs="arial"/>
            <w:b/>
            <w:i/>
            <w:strike w:val="0"/>
            <w:color w:val="0077CC"/>
            <w:sz w:val="28"/>
            <w:u w:val="single"/>
            <w:vertAlign w:val="baseline"/>
          </w:rPr>
          <w:t>THE TRACKS: 3 STEPS TO GLORY; PIMLICO</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1986, Monday, Late City Final Edition</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3; Sports Desk</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8" style="position:absolute;z-index:25198899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 right thing to do on that day in 1868: Pick up the pieces from the Civil War and try to revive a style of life that had been shattered. And, to the Governor of Maryland, Ogden Bowie, one of the pieces was the business of throughbred racing.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a luncheon at Saratoga, N.Y., the Governor and a number of racing people from back home, and decided to resume racing in Maryland. The Governor promised that a track would be built in Baltimore in 1870, the Maryland Jockey Club was reorganized, Bowie was elected president and the Pimlico Race Course was created.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created a showcase - a stakes race that would attract the best horses. It was called the Dinner Party Stakes because it came with a friendly gimmick: The winner would be the host at a banquet for the losers. And the first winner was a massive colt named Preakness.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on May 27, 1873, a sunny Tuesday afternoon, the name of the great ''cart house'' was attached to the second event on a card of four races: the Preakness Stakes.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owners paid $50 each to enter their horses, and the Maryland Jockety Club added $1,000 to the purse. A crowd of 12,000 turned out in a holiday mood, and John Chamberlain's bay colt Survivor outran his six rivals over a mile and a half to win the first Preakness by 10 lengths.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racing in Maryland needed any extra shove, it got one on Oct. 24, 1877, when Congress adjourned so that its members could go to the track and watch a match race of national scope. The Western champion, Ten Broeck, was matched with the Eastern champion, Tom Ochiltree, and with Parole, a kind of outsider who surprised everybody by winning the race.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established Pimlico among the race courses of America, and foreshadowed the day 61 years later when the track again drew national attention for a match race: the historic duel between War Admiral and Seabiscuit. The latter won.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distinctive feeling tot he Preakness and its race track, a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mood that has its source in the old stables inthe crowded barn area. And there is a distinctive challenge to the track itself, with its tight turns and frequently sandy homestretch.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winning the Triple Crown was almost a logistical impossibility. The derby, the Preakness and the Belmont were once scheduled only a few days apart. The Derby was not fixed on a Saturday until 1911 and was not run regularly on the first Saturday in May until 1938. The Preakness did not become fixed on Saturday until 1931 and was not locked into the third Saturday in May until 1950. Twice, in fact, the Derby and the preakness were run on the same day (May 12, 1917, and May 13, 1922). Once, in the old days, the Belmont and the Preakness were run on the same card at Morris Park (June 10, 1890). And 11 times, the Preakness preceded the Derby.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Pimlico, originally built on 70 acres, was expanded by 85 acres in 1948. It was sold in 1952 by Alfred Gwynne Vanderbilt to the brothers Herman and Ben Cohen, who had been allied in various businesses and had built thousands of homes along the East Coast.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racing complex is undergoing a face-lift in its 117th year. It still has two racing surfaces: the main dirt track, one mile around, and the inner turf course, seven-eighths of a mile around. It has a limited seating capacity of 22,000, but it has packed a record crowd of 84,113 onto the premises (for the 1981 Preakness).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spent $3 million on improvements,'' says Chick Lang, the general manager. ''The old chain-link fence is gone. We've planted 200 trees and 400 bushes in its place around the perimeter of the track. We'll have a new stable area, with seven new barns. There is definitely a new look to the old track.''</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9" style="position:absolute;z-index:251990016"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the clubhouse at Pimlico (Equine Images/Harold Roth)</w:t>
      </w:r>
    </w:p>
    <w:p>
      <w:pPr>
        <w:pStyle w:val="Normal118"/>
      </w:pPr>
    </w:p>
    <w:p>
      <w:pPr>
        <w:pStyle w:val="Normal118"/>
        <w:ind w:left="200"/>
        <w:sectPr>
          <w:type w:val="continuous"/>
          <w:pgMar w:top="840" w:right="1000" w:bottom="840" w:left="1000" w:header="400" w:footer="400"/>
          <w:pgNumType w:fmt="decimal"/>
          <w:cols w:space="720"/>
        </w:sectPr>
      </w:pPr>
      <w:r>
        <w:br/>
      </w:r>
      <w:r>
        <w:pict>
          <v:line id="_x0000_s147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19"/>
      </w:pPr>
    </w:p>
    <w:p>
      <w:pPr>
        <w:pStyle w:val="Normal119"/>
      </w:pPr>
      <w:r>
        <w:pict>
          <v:shape id="_x0000_i1471" type="#_x0000_t75" alt="LexisNexis®" style="width:147.75pt;height:30pt">
            <v:imagedata r:id="rId17" o:title=""/>
          </v:shape>
        </w:pict>
      </w:r>
      <w:r>
        <w:cr/>
      </w:r>
    </w:p>
    <w:p>
      <w:pPr>
        <w:pStyle w:val="Heading1117"/>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Credit Card Data Tells Mixed Story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2011 Wednesday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CLIFFORD; Christopher Maag contributed reporting from Columbus, Ohio, and Nate Schweber from Paramus, N.J.</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2" style="position:absolute;z-index:25199206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shoppers did not shed their reliance on credit cards over the year-end holidays.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average debt on credit cards in December decreased by 4 percent compared with the same month a year before, Americans still carried an average of $4,284 on credit card statements in December 2010, according to data released this week by the credit monitoring company Experian.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offers conflicting versions of the economy's already mixed picture. While some consumers spent more during the holidays because the economy was rebounding, others were still unable to cover expenses without leaning on their credit cards. And while holiday spending also appeared to have been more robust than in the last several years, even more recent data has shown a bit of a slowdown in consumption this year.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people who already had good credit and were pretty much managing their credit, and because of the risk, paid down their debt even more,'' said Maxine Sweet, vice president for public education at Experian. Then there were ''very dramatic increases in debt by people who, mainly, lost jobs, but also had medical emergencies, and turned to credit cards to carry them through the hard times.''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consumer credit report from the Federal Reserve showed that revolving credit, which is mostly credit card debt, increased by 3.5 percent in December at an annual rate, the first such increase in 27 months. (That data included ''charge-offs,'' or debt that the credit card companies considered essentially uncollectible, while the Experian data, since it was pulled from active credit files, did not.) Card spending (including credit, debit and electronic benefit-transfer cars) was up 6.5 percent in December compared with spending at the same stores a year earlier, according to First Data, which processes merchant transactions.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tend to benefit from credit card spending, as it often means people are spending beyond their budgets.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spending rose 5.5 percent in the 50 days before Christmas in 2010 compared with 2009, according to MasterCard Advisors SpendingPulse. Much of that was driven by increases in apparel, jewelry and luxury goods.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shoppers had vowed to spend only with cash this holiday season, that was a budgeting trick that not everyone could use.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shoppers, Ms. Sweet suggested, ''were the ones that were pretty much in control -- they can say, 'I'm going to be more conservative.' '' People under more difficult circumstances had to put certain debts on their credit cards, she said. In February, the retail analyst David Strasser issued a note to clients saying that the increase in credit spending was good news.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at Visa and MasterCard in the United States was up a combined 8.3 percent for the fourth quarter, Mr. Strasser noted, ''a hopeful sign that big-ticket spending is in recovery mode for 2011.''</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 credit trends have clearly bottomed out,'' he wrote, and the increases in credit card spending ''will disproportionately help big-ticket retailers that were hit hard during the downturn, as credit was curtailed and consumers lacked liquidity to purchase big-ticket products.''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Experian data, which is broken down by metropolitan area, also gives a sense of how different cities may be recovering from the recession.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with the highest card debt in December was San Antonio, with $5,177 due on average, 21 percent above the national average. (The figures include debts on regular credit cards and retail Visas and MasterCards, but not a retailer's own card -- so a Gap-brand credit card would not be included, but a Gap Visa card would.)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was followed by Jacksonville, Fla., at $5,115, a city with one of the lowest average credit scores, suggesting that pure debt may have been piling up there. Dallas, which came in at fifth with $4,936, also has one of the lowest average credit scores in the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was third, with $4,960, and Honolulu, with $4,939, was fourth.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the list of cities with the most credit card debt was similar: Dallas, Atlanta, San Antonio, Jacksonville and the Waco, Tex., metropolitan area.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Jeanie Wyatt, chief executive of the San-Antonio based advisory firm South Texas Money Management, said the economy in the city had been quite steady.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unemployment rate is lower than the national average,'' she said, ''the health care field has been fast-growing, and of course we still have a big military component, and tourism, and a growing energy component. People are feeling, I think, pretty good about their job security.''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San Antonians were largely living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paychecks, which could explain some of the credit card debt.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San Antonio has a lower unemployment rate and a more stable economy, our wage earners are at that mid- to lower end,'' she said. ''I would presume that lower-income individuals tend to have a higher percentage of credit card debt.''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that racked up the lowest credit card debt for December were Sioux Falls, S.D. ($3,446); the area in Tennessee and Virginia around Kingsport, Johnson City and Bristol ($3,449); Fort Wayne, Ind. ($3,476); Paducah, Ky.($3,515); and Davenport, Iowa ($3,515).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2009, the cities with the lowest credit card debt were Altoona, Pa.; Lafayette, La.; Evansville, Ind.; Davenport, Iowa; and Cedar Rapids, Iowa.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VantageScore, a credit rating produced by the three major reporting bureaus, Experian, Equifax and TransUnion, gives a picture of whether the credit card spending came from economic confidence, or from desperation.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 and West Coast cities dominated the list of cities with the 25 highest VantageScores. Wisconsin had three cities on that list (Green Bay, at No. 1; Madison, at No. 2; and Milwaukee, at No. 21). Several states had two: California (San Francisco and Santa Barbara), Minnesota (Minneapolis and the Valley City-Fargo area, which crosses into North Dakota), Oregon (Eugene and Portland) and Iowa (Cedar Rapids and Des Moines). There were no Southern or Southwestern states on the list of the top credit scores.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like Minneapolis, that always have great credit scores, actually have higher debt than other cities,'' Ms. Sweet said. ''But it's offset by the fact that they never miss payments, and they always have high credit limits.''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the 25 cities with the lowest VantageScores in December was heavily Southern. Texas had seven cities on the list (Harlingen, El Paso, Tyler, Waco, San Antonio, Dallas and Houston, going from lowest to highest credit scores). Other than two California cities (Bakersfield and Fresno) and Las Vegas, every other city on the list was from the South.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a lot just a lot of younger people moving in, and a larger migrant population -- so by younger, meaning not just in age, but also less depth in their credit history, and we think that's one factor,'' Ms. Sweet said of the lower credit scores in Texas in particular.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these consumers who are in crisis with foreclosures and unemployment, that has to be driving up their credit card debt,'' Ms. Sweet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interviewed last December sounded quite cautious about their spending.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Julianne Cantarella, 43, was at the Garden State Plaza Mall in Paramus, N.J. (the New York metropolitan area is No. 42 on the Experian list of high credit card debt). Her house had finally sold over the summer after being on the market for a year and a half, she said, so she thought the economy was improving.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did cut down on the money I'm spending and the amount of gifts I'm buying,''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Columbus, Ohio (No. 12 on the Experian list), Dorothy Huggins, 54, was shopping with her granddaughter.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our family is fine -- nobody's lost their jobs, but I have lots of friends and neighbors who have been hit,'' Ms. Huggins said. ''That made us more conservative this year because we're wondering, are we next?''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people hurting, through no fault of their own. And we're fortunate enough to be doing well,'' she said. ''So we bought a lot less stuff this year.''</w:t>
      </w:r>
    </w:p>
    <w:p>
      <w:pPr>
        <w:pStyle w:val="Normal119"/>
        <w:keepNext w:val="0"/>
        <w:spacing w:before="240" w:after="0" w:line="260" w:lineRule="atLeast"/>
        <w:ind w:left="0" w:right="0" w:firstLine="0"/>
        <w:jc w:val="left"/>
      </w:pPr>
      <w:r>
        <w:br/>
      </w:r>
      <w:hyperlink r:id="rId1080" w:history="1">
        <w:r>
          <w:rPr>
            <w:rFonts w:ascii="arial" w:eastAsia="arial" w:hAnsi="arial" w:cs="arial"/>
            <w:b w:val="0"/>
            <w:i/>
            <w:strike w:val="0"/>
            <w:color w:val="0077CC"/>
            <w:sz w:val="20"/>
            <w:u w:val="single"/>
            <w:vertAlign w:val="baseline"/>
          </w:rPr>
          <w:t>http://www.nytimes.com</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73" style="position:absolute;z-index:25199308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Credit Picture: The metropolitan areas where households had the highest levels of credit card debt are concentrated in the South and West. The lowest levels are found in the Midwest. (Source: Experian) (B7)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2011</w:t>
      </w:r>
    </w:p>
    <w:p>
      <w:pPr>
        <w:pStyle w:val="Normal119"/>
      </w:pPr>
    </w:p>
    <w:p>
      <w:pPr>
        <w:pStyle w:val="Normal119"/>
        <w:ind w:left="200"/>
        <w:sectPr>
          <w:type w:val="continuous"/>
          <w:pgMar w:top="840" w:right="1000" w:bottom="840" w:left="1000" w:header="400" w:footer="400"/>
          <w:pgNumType w:fmt="decimal"/>
          <w:cols w:space="720"/>
        </w:sectPr>
      </w:pPr>
      <w:r>
        <w:br/>
      </w:r>
      <w:r>
        <w:pict>
          <v:line id="_x0000_s1474"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20"/>
      </w:pPr>
    </w:p>
    <w:p>
      <w:pPr>
        <w:pStyle w:val="Normal120"/>
      </w:pPr>
      <w:r>
        <w:pict>
          <v:shape id="_x0000_i1475" type="#_x0000_t75" alt="LexisNexis®" style="width:147.75pt;height:30pt">
            <v:imagedata r:id="rId17" o:title=""/>
          </v:shape>
        </w:pict>
      </w:r>
      <w:r>
        <w:cr/>
      </w:r>
    </w:p>
    <w:p>
      <w:pPr>
        <w:pStyle w:val="Heading1118"/>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 xml:space="preserve">U.S. Hunts Terror Clues in Case of 2 Brothers </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2004 Thursday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14</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JEHL; Carolyn Marshall contributed reporting from Newark, Calif., for this article.</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Dec. 31  </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6" style="position:absolute;z-index:25199513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days after two American brothers were arrested in the Philippines on suspicion of links to terrorists, United States authorities remain in search of clues that the brothers were in fact providing support to Islamic militants, law enforcement officials said on Wednesday.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official said the brothers, Michael Ray Stubbs and Jamil Daoud Mujahid, had been unknown to American law enforcement until they were arrested near Manila this month. The official described that lack of information as potentially worrying and said the F.B.I. was trying to determine whether the men were "true believers" in the mode of John Walker Lindh, the American Muslim who fought alongside the Taliban in Afghanistan.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Mujahid, 56, is a convert to Islam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Newark, Calif., some 40 miles southeast of San Francisco. Two of his neighbors there described him as a Vietnam veteran who wore military fatigues, trained German shepherds, traveled frequently and was last seen in early December. They said his female relatives had worn black veils since a family conversion to Islam several years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neighbors, as well as the brothers' relatives, said they thought the suspicion that the two men had become mixed up in terrorism was groundless.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 authorities said Tuesday that they were deporting Mr. Stubbs and Mr. Mujahid as "undesirable aliens" after finding evidence that they had made contact with Islamic militants tied to Al Qaeda.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Mujahid's son Jamil Jr. said in an interview in Newark on Wednesday that the brothers had arrived in the Philippines only days before their arrest on Dec. 13. The younger Mr. Mujahid and his sister, Rashida, who was interviewed on CNN, said theybelieved that the Philippine authorities had unjustly detained the men, either as a way of extorting money from them or to demonstrate resolve against terrorism.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Stubbs, 55, of Antioch, Calif., east of Oakland, worked from 1990 to 2000 as a heating and air-conditioning technician at the Lawrence Livermore National Laboratory, where he held a high-level security clearance. Since his arrest, the F.B.I. has been working with counterintelligence officials from the laboratory to try to determine whether he gained access to classified information.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Livermore, near San Francisco, is one of the country's leading nuclear weapons laboratories and has also done research on technologies aimed at detecting biological weapons. Susan Houghton, a Livermore spokeswoman, said Wednesday that Mr. Stubbs had been given a Q-level security clearance, the highest level granted to employees. That clearance would have allowed him access to classified buildings, she said, but he would not necessarily have been able to obtain classified information.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Ms. Houghton said, nothing in Mr. Stubbs's background or conduct while he was an employee had been seen as troubling.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on Tuesday that the brothers would be deported, Philippine immigration officials said they knew of nothing to connect them to past or planned terrorist attacks. But the two men made contact with people linked to terrorist groups, the Filipinos said, and Mr. Mujahid, formerly known as James Stubbs, maintained bank accounts that held "substantial deposits" from "contacts of suspicious and dubious background."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of the F.B.I. and the United States Bureau of Immigration and Customs Enforcement have said that no charges are pending against the men but that investigations are being conducted. It is not clear when they will be deported by the Philippines.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stepmother, Deloncie Stubbs, 83, was quoted in Wednesday's editions of The San Jose Mercury News as saying that she was "just shocked" by reports of the arrest. In her comments to CNN, Rashida Stubbs, Mr. Mujahid's daughter, said that she had spoken recently to her father and that he was "holding up the best he can in that circumstance."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Mujahid's children said he had gone to the Philippines to visit his wife, a Filipino. The younger Mr. Mujahid, 31, said his father had traveled earlier to Sudan to study Islam. He said his uncle, Mr. Stubbs, was a Christian who had not converted to Islam.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he's not a terrorist," the younger Mr. Mujahid said of his father. "We see it as a way to get money."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Mercury News report quoted some of Mr. Mujahid's neighbors in Newark as saying he was a strict Muslim who refused to give Halloween candy to neighborhood children because of the holiday's pagan roots. The neighbors, who were not otherwise identified, told the newspaper that Mr. Mujahid had returned from Sudan in early December wearing a long gray beard and had told them he would soon be traveling again, to the Middle East.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Val Bernal, 45, interviewed at her home in Newark by The New York Times, said Mr. Mujahid and his family had rented their modest home for about 15 years. "One thing I noticed was that he was always in Army fatigues," Ms. Bernal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said they had known Mr. Mujahid as James Stubbs or Jamil Stubbs, and believed he made his living training dogs, not as a teacher, the occupation cited by the authorities in the Philippines.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neighbor, Shirley Orr, 67, said that she had lived in the neighborhood for 40 years and that Mr. Mujahid andhis family had "never caused any trouble." Ms. Orr expressed hope that "people keep an open mind until they find out what's going on."</w:t>
      </w:r>
    </w:p>
    <w:p>
      <w:pPr>
        <w:pStyle w:val="Normal120"/>
        <w:keepNext w:val="0"/>
        <w:spacing w:before="240" w:after="0" w:line="260" w:lineRule="atLeast"/>
        <w:ind w:left="0" w:right="0" w:firstLine="0"/>
        <w:jc w:val="left"/>
      </w:pPr>
      <w:r>
        <w:br/>
      </w:r>
      <w:hyperlink r:id="rId1088" w:history="1">
        <w:r>
          <w:rPr>
            <w:rFonts w:ascii="arial" w:eastAsia="arial" w:hAnsi="arial" w:cs="arial"/>
            <w:b w:val="0"/>
            <w:i/>
            <w:strike w:val="0"/>
            <w:color w:val="0077CC"/>
            <w:sz w:val="20"/>
            <w:u w:val="single"/>
            <w:vertAlign w:val="baseline"/>
          </w:rPr>
          <w:t>http://www.nytimes.com</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77" style="position:absolute;z-index:251996160"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Ray Stubbs, standing left, and Jamil Daoud Mujahid at a news conference where Filipino officials announced plans to deport them. (Photo by Associated Press)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2004</w:t>
      </w:r>
    </w:p>
    <w:p>
      <w:pPr>
        <w:pStyle w:val="Normal120"/>
      </w:pPr>
    </w:p>
    <w:p>
      <w:pPr>
        <w:pStyle w:val="Normal120"/>
        <w:ind w:left="200"/>
        <w:sectPr>
          <w:type w:val="continuous"/>
          <w:pgMar w:top="840" w:right="1000" w:bottom="840" w:left="1000" w:header="400" w:footer="400"/>
          <w:pgNumType w:fmt="decimal"/>
          <w:cols w:space="720"/>
        </w:sectPr>
      </w:pPr>
      <w:r>
        <w:br/>
      </w:r>
      <w:r>
        <w:pict>
          <v:line id="_x0000_s147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21"/>
      </w:pPr>
    </w:p>
    <w:p>
      <w:pPr>
        <w:pStyle w:val="Normal121"/>
      </w:pPr>
      <w:r>
        <w:pict>
          <v:shape id="_x0000_i1479" type="#_x0000_t75" alt="LexisNexis®" style="width:147.75pt;height:30pt">
            <v:imagedata r:id="rId17" o:title=""/>
          </v:shape>
        </w:pict>
      </w:r>
      <w:r>
        <w:cr/>
      </w:r>
    </w:p>
    <w:p>
      <w:pPr>
        <w:pStyle w:val="Heading1119"/>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STATE OF THE UNION: OPPOSITION RESPONSE; Democrats Say President Is Out of Touch With Americans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20</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 HULSE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Jan. 20  </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80" style="position:absolute;z-index:25199820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Congress and on the presidential campaign trail accused President Bush of ignoring the economic struggle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his Tuesday night address and called him the architect of a flawed foreign policy.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candidates, campaigning in New Hampshire, quickly weighed in after the speech ended, saying Mr. Bush has failed to deliver on earlier promises on medical care and education and was offering a picture starkly at odds with the experiences of Americans dealing with job losses and inadequate health care coverage.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four years in office, this president still doesn't understand what's happening in living rooms across this country," said Senator John Kerry of Massachusetts, trying to build on his win Monday in the Iowa caucuses.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Gen.Wesley K. Clark called the speech "nothing but special effects" to hide policy shortcomings. Howard Dean, the former governor of Vermont, said the president's "empty proposals do nothing to address the real problems facing working Americans -- problems his presidency has only made worse."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Joseph I. Lieberman of Connecticut said Mr. Bush was trying to "camouflage his irresponsible, divisive, right-wing agenda and repackage himself as a centrist compassionate conservative around election time."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John Edwards of North Carolina said the speech shows Mr. Bush "believes that compassionate language and empty slogans will make working Americans forget the burdens they face every day."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formal, nationally televised response, the House minority leader, Nancy Pelosi of California, and the Senate minority leader, Tom Daschle of South Dakota, staked out their policy ground for the new Congressional session as well as the campaign season. Mr. Daschle pointed to the president's call to make permanent a set of tax cuts already adopted Congress.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 society that restricts its rewards to a privileged few, we need an 'opportunity society' that allows all Americans to succeed," Mr. Daschle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like several other Democrats, faulted Mr. Bush on his handling of the war on Iraq.</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led us into the Iraq war on the basis of unproven assertions without evidence," she said. "He embraced a radical doctrine of pre-emptive war unprecedented in our history; and he failed to build a true international coalition."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exited the House floor after the State of the Union address to give media interviews, Democratic lawmakers were provided a list of points comparing the president's claims with policy on a variety of issues including job training, the environment and retirement savings.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on Capitol Hill are bracing for a confrontational year, and party leaders see a benefit in the competitive Democratic presidential primary, saying the anti-Bush message delivered by the contenders helped amplify what Democratic lawmakers in Congress were saying.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they are out there being critical of Bush and talking about problems with his domestic issues helps us," one senior Democratic Congressional aide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raised contrasts between the president's space initiative and what they saw as unmet domestic needs. "In education, we promised to leave no child behind, but this president now proposes going to Mars, where there is no education for children," said Representative Steny H. Hoyer of Maryland, the No. 2 Democrat in the House.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Pelosi, who previously sat on the House Intelligence Committee, praised American troops serving overseas but said Mr. Bush "has pursued a go-it-alone foreign policy that leaves us isolated abroad and that steals the resources we need for education and health care here at home." She urged the president to work through international institutions.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billions of dollars in no-bid contracts for politically connected firms such as Halliburton, and an insistence on American dominance in Iraq," Ms. Pelosi said, "let us share the burden and responsibility with others, so that together we can end the sense of American occupation and bring our troops home safely when their mission is completed."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Daschle, who faces a tough re-election fight in a state where Mr. Bush is popular, left most of the foreign policy critique to Ms. Pelosi and concentrated on economic and social issues. He said the nation's "first challenge is to strengthen the economy -- the right way."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Democrats would propose tax cuts intended to boost manufacturing companies as a way to create good-paying jobs in the United States. He also said Mr. Bush had not followed through on his commitment to education and that his economic policies were hurting states to an extent that was causing a steep rise in college tuition costs.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President Bush took office, the average tuition at a four-year public college has increased by nearly $600," Mr. Daschle said. "The America our parents gave us was a place in which everyone had a chance to go to a good school, and then to college, community college or vocational school, regardless of family income. Our children deserve nothing less."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of the Democrat response, which the two minority leaders first laid out in a speech last week, were struck by other leading Democrats on Capitol Hill and will be a persistent part of the exchanges between the two parties this year.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you're going to see is a contrast in priorities," Mr. Daschle said, discussing the coming session in a meeting with reporters. "The president will talk tonight about going to Mars and the Moon. We think that there are challenges here at home that ought to be addressed."</w:t>
      </w:r>
    </w:p>
    <w:p>
      <w:pPr>
        <w:pStyle w:val="Normal121"/>
        <w:keepNext w:val="0"/>
        <w:spacing w:before="240" w:after="0" w:line="260" w:lineRule="atLeast"/>
        <w:ind w:left="0" w:right="0" w:firstLine="0"/>
        <w:jc w:val="left"/>
      </w:pPr>
      <w:r>
        <w:br/>
      </w:r>
      <w:hyperlink r:id="rId1096" w:history="1">
        <w:r>
          <w:rPr>
            <w:rFonts w:ascii="arial" w:eastAsia="arial" w:hAnsi="arial" w:cs="arial"/>
            <w:b w:val="0"/>
            <w:i/>
            <w:strike w:val="0"/>
            <w:color w:val="0077CC"/>
            <w:sz w:val="20"/>
            <w:u w:val="single"/>
            <w:vertAlign w:val="baseline"/>
          </w:rPr>
          <w:t>http://www.nytimes.com</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81" style="position:absolute;z-index:251999232"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Supporters of Gen. Wesley K. Clark watched the Bush speech last night in a theater in Manchester, N.H. (Photo by Stephen Crowley/The New York Times)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121"/>
      </w:pPr>
    </w:p>
    <w:p>
      <w:pPr>
        <w:pStyle w:val="Normal121"/>
        <w:ind w:left="200"/>
        <w:sectPr>
          <w:type w:val="continuous"/>
          <w:pgMar w:top="840" w:right="1000" w:bottom="840" w:left="1000" w:header="400" w:footer="400"/>
          <w:pgNumType w:fmt="decimal"/>
          <w:cols w:space="720"/>
        </w:sectPr>
      </w:pPr>
      <w:r>
        <w:br/>
      </w:r>
      <w:r>
        <w:pict>
          <v:line id="_x0000_s1482"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22"/>
      </w:pPr>
    </w:p>
    <w:p>
      <w:pPr>
        <w:pStyle w:val="Normal122"/>
      </w:pPr>
      <w:r>
        <w:pict>
          <v:shape id="_x0000_i1483" type="#_x0000_t75" alt="LexisNexis®" style="width:147.75pt;height:30pt">
            <v:imagedata r:id="rId17" o:title=""/>
          </v:shape>
        </w:pict>
      </w:r>
      <w:r>
        <w:cr/>
      </w:r>
    </w:p>
    <w:p>
      <w:pPr>
        <w:pStyle w:val="Heading1120"/>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A Battered City, Through Local Lenses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2012 Sunday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16</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RUBIN</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4" style="position:absolute;z-index:25200128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decline and neglect and the exodus of more than half of its population, Detroit now owns a cityscape that is often described as post-apocalyptic. Abandoned prewar skyscrapers, immense dilapidated factories, downtown streets devoid of people, entire neighborhoods nearly vacant and returning to brush: all provide epic vistas of blight, warning about the fickle nature of capitalism.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Detroit's dilapidation has been the subject of increasing fascination over the last few years, ranging from several books of photography to a number of nonfiction films. The documentation of this decay, however, can be as problematic as it is spectacular, veering into empty cliche and, to some, voyeurism and exploitation. Documentaries like the British ''Detroit, Ruin of a City'' and ''Requiem for Detroit?'' and the French ''Detroit Ville Sauvage'' (''Detroit Wild City'') emphasize lurid end-times imagery and wallow in the symbolism of the factories that helped win World War II and build the middle class being swallowed whole by nature.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native filmmakers from the Detroit region are offering their own take on the city's plight, hoping to provide a more nuanced and insightful examination than what outsiders have contributed. Several recent films, with sharply different approaches, unflinchingly tackle Detroit's problems without indulging in what has come to be called ''ruin porn'' or ignoring the residents' tenacity and resilience.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of course a lot of urban areas in the world and North America that are undergoing similar kinds of problems,'' said Elliot Wilhelm, the curator of film and video at the Detroit Institute of Art. ''But Detroit has for some time now been used as a poster child for what can go wrong, and at the same time, it's rapidly becoming a poster child for what kind of creative solutions can be found.''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''Deforce,'' an ambitious attempt to grapple with Detroit's tortuously complex racial and political back story, one of the film's many expert interviewees observes, ''Everything that happens in Detroit is informed in a loud way by the presence of history.'' Being shown this month and next on the Documentary Channel -- and streaming at documentarychannel.com beginning May 27 -- this policy-oriented documentary by the first-time filmmakers Daniel Falconer and Andrew Rodney, former classmates in Detroit's northern suburbs, aims to provide the crucial context lacking in previous dissections of Detroit.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''Deforce,'' Detroit's long slide actually began in the 1950s, long before the auto industry imploded, spurred by discriminatory housing policies on the federal and local levels and then accelerated after the city's 1967 riot; it has since been compounded by factors like police brutality, political corruption and the prosecution of the drug war. ''We didn't have a Hurricane Katrina, but the aftermath is the same as if we had,'' Mr. Falconer said. ''I think understanding how you got here is a really critical part of it. In particular our generation, growing up in the area, I just didn't know this stuff. We don't tend to talk about it a whole lot.''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relatively unexplored topic, Detroit's vibrant human landscape, is the subject of ''Mobile Homestead,'' a feature-length video installation by the artist Mike Kelley that will be screened May 16 through 20 as part of the Whitney Biennial. For his first public art project Mr. Kelley built a life-size sculptural replica of the small ranch house where he grew up in a blue-collar Detroit suburb, Westland, Mich., attached it to a tractor-trailer and had it driven through the streets of Detroit as a symbolic reversal of the ''white flight'' that helped depopulate the city. The spectacle anchors more than three hours of documentaries about the stretch of Michigan Avenue that cuts through the West Side of Detroit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an alternately disturbing and whimsical American mosaic, as Mr. Kelley encounters characters like a transgender prostitute who caught a serial killer, an African-American motorcycle gang and an anti-Muslim blogger. Mr. Kelley exhibited a rough cut of the ''Mobile Homestead'' videos in 2010 at the Museum of Contemporary Art Detroit but committed suicide this past January before the project was fully completed.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'Mobile Homestead' really is Mike's gift to his hometown,'' said Marsha Miro, the founding director of the Museum of Contemporary Art Detroit. ''The video touches the characters and the variety and vision of the people who live in the city, and it becomes a voice of the city that gives life to this project of his.''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 One Year on the Front Lines of the Battle to Save Detroit,'' which had its premiere last week at the Tribeca Film Festival, concerns itself with an embattled firehouse on Detroit's East Side.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 Sanchez, a co-director of ''Burn,'' who grew up in Detroit and now lives in Los Angeles, was visiting her family in 2008 when she learned of a city firefighter killed in a blaze in a vacant house. Curious why someone would risk his life fighting a fire in an abandoned building, Ms. Sanchez visited her local fire station, where she discovered how badly the Detroit department was besieged. Besides battling more fires than any other city in the United States -- an estimated 30,000 calls a year, many of which involve the city's 80,000 abandoned buildings -- firefighters also face budget cuts, shoddy gear and rickety fire trucks ''held together with bubble gum and tape,'' as one firefighter puts it in the film.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Embedding with the engine company for a year Ms. Sanchez and Tom Putnam, her co-director, ultimately shot over 1,000 hours of footage, outfitting the firefighters with helmet cameras that provide mesmerizingly intimate fire scenes.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is an easy place to do a quick, cursory story on,'' Mr. Putnam said. ''Someone can parachute in for a couple days, get some spectacular photos, do a couple of interviews, and leave. But they never get below the surface, and we wanted to really explore what's happening there in a real and substantive 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are tenacious and do work hard and do want better lives for themselves,'' he added, referring to the citizens of Detroit. ''They don't think that they're living in a place that has already had its last act.''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Sanchez said that while she is ''proud to be from Detroit,'' she also feels ''so frustrated with what I see happening in a lot of cases. It doesn't need to be this 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local connection isn't necessarily a plus for dealing with Detroit's bureaucracy, as the New York filmmakers of ''Detropia'' discovered: Heidi Ewing, who grew up in suburban Farmington Hills, Mich. (her co-director, Rachel Grady, is from Washington), arrived in Detroit in April 2010 to begin shooting just three days after an NBC ''Dateline'' report about Detroit had been broadcast, hosted by Chris Hansen, another native of Detroit's northern suburbs. City officials were on lockdown against the media, Ms. Ewing said, asking the ''Detropia'' team, '' 'Are you going to do a Chris Hansen on us?' They were like, 'We don't care if you grew up around here, 'cause that guy did too, and he showed people eating raccoons.'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Ewing and Ms. Grady persevered, eventually gaining access to a number of remarkable meetings, including one of Mayor Dave Bing's initial consultations about a controversial plan for city consolidation, as well as witnessing the heartbreaking moment when members of a United Auto Workers local was forced to choose between approving steep wage reductions or the loss of their jobs altogether.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''Detropia'' will open at the IFC Center in New York in September and will be broadcast by PBS stations on ''Independent Lens'' in 2013.</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Ewing said that Detroit had inspired such extensive documentation because there was something unique about Detroit and what it symbolizes, as opposed to other troubled Midwestern cities. ''It's not a coincidence,'' she said. ''It's not just a trend. It's because there's something offensive to all of us about the idea that we could let Detroit fall into such shambles.''</w:t>
      </w:r>
    </w:p>
    <w:p>
      <w:pPr>
        <w:pStyle w:val="Normal122"/>
        <w:keepNext w:val="0"/>
        <w:spacing w:before="240" w:after="0" w:line="260" w:lineRule="atLeast"/>
        <w:ind w:left="0" w:right="0" w:firstLine="0"/>
        <w:jc w:val="left"/>
      </w:pPr>
      <w:r>
        <w:br/>
      </w:r>
      <w:hyperlink r:id="rId1104" w:history="1">
        <w:r>
          <w:rPr>
            <w:rFonts w:ascii="arial" w:eastAsia="arial" w:hAnsi="arial" w:cs="arial"/>
            <w:b w:val="0"/>
            <w:i/>
            <w:strike w:val="0"/>
            <w:color w:val="0077CC"/>
            <w:sz w:val="20"/>
            <w:u w:val="single"/>
            <w:vertAlign w:val="baseline"/>
          </w:rPr>
          <w:t>http://www.nytimes.com</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85" style="position:absolute;z-index:252002304"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Detroiters and Detroit: Clockwise from top left, scenes from ''Mobile Homestead,'' ''Detropia'' and ''Burn: One Year on the Front Lines of the Battle to Save Detroit.'' (PHOTOGRAPHS BY CORINE VERMEULEN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HARDMON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EATON)(AR16)</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at an abandoned book depository in ''Deforce,'' by Daniel Falconer and Andrew Rodney. (PHOTOGRAPH BY DETROIT DOCUMENTARY PRODUCTIONS)(AR19)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2012</w:t>
      </w:r>
    </w:p>
    <w:p>
      <w:pPr>
        <w:pStyle w:val="Normal122"/>
      </w:pPr>
    </w:p>
    <w:p>
      <w:pPr>
        <w:pStyle w:val="Normal122"/>
        <w:ind w:left="200"/>
        <w:sectPr>
          <w:type w:val="continuous"/>
          <w:pgMar w:top="840" w:right="1000" w:bottom="840" w:left="1000" w:header="400" w:footer="400"/>
          <w:pgNumType w:fmt="decimal"/>
          <w:cols w:space="720"/>
        </w:sectPr>
      </w:pPr>
      <w:r>
        <w:br/>
      </w:r>
      <w:r>
        <w:pict>
          <v:line id="_x0000_s1486"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23"/>
      </w:pPr>
    </w:p>
    <w:p>
      <w:pPr>
        <w:pStyle w:val="Normal123"/>
      </w:pPr>
      <w:r>
        <w:pict>
          <v:shape id="_x0000_i1487" type="#_x0000_t75" alt="LexisNexis®" style="width:147.75pt;height:30pt">
            <v:imagedata r:id="rId17" o:title=""/>
          </v:shape>
        </w:pict>
      </w:r>
      <w:r>
        <w:cr/>
      </w:r>
    </w:p>
    <w:p>
      <w:pPr>
        <w:pStyle w:val="Heading1121"/>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ELEMENTARY FOR THE ARGENTINES: THE ANALYST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1986, Sunday, Late City Final Edition</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10, Column 1; Foreign Desk</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LYDIA CHAVEZ, Special to the New York Times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Feb. 8</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8" style="position:absolute;z-index:25200435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Argentine woman asked if she might leave work early one recent day to attend her group counseling session. The day after, she went to couple's therapy instead of lunch. ''You see, I am the perfect example of the typical Argentine and her analyst,'' she said to her employer.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in the world is there a higher density of psychologists and people with a penchant for analysis and counseling than in this South American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Argentines outdo even New Yorkers, according to the numbers. There is one psychologist for about 1,000 people here, compared with one for about 3,000 in New York State, according to American and Argentine professional associations. The high density of resident psychologists has given one middle-class Buenos Aires neighborhood the nickname Villa Freud.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basic issues for psychologists here is the return to our culture, to our roots, to ourselves,'' said Octavio Fernandez Moujan, a psychologist. That search, however, is complicated by the country's history.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description of an Argentine is an Italian who speaks Spanish and thinks he is British. The characterization - repeated only half in jest by many people here - has its origins in the strong influence of the British during the 19th century and the large number of Italians among the immigrants to this Spanish-speaking country after both World Wars.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has also proved a particularly fertile land for the practice of psychology because of its high literacy rate and large middle class, according to professionals.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of psychology emerged in the late 1930's, when Freud's work became available here in Spanish, according to Arnaldo Rocovosky, who is considered one of founders of psychoanalysis in Argentina. In 1937, he said, a group of doctors met in his home to begin studying Freud's works.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began to search for an ideology, a point of hope in the midst of the universal hopelessness we lived in,'' he added, referring to the rise of Nazism.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said, after World War II, the arrival of several European-trained psychoanalysts like the Austrian Mary Langer helped to move the field forward. Meanwhile, the Government was encouraging the study of social sciences, and psychology flourished in the universities.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Insurance from the new social programs of labor unions in the 1940's and 1950's made treatment available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Moreover, the rates here have always been considerably lower than those in the United States, with fees averaging $20 an hour, according to professional associations.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''Psychology has had an influence here that it has not had in other parts of the world,'' said Osvaldo Daniel Avelluto, president of the Argentine Psychology Association. ''The terms we use, like neurotic and hysteric, are part of the common language. You hear them used on the streets, in soap operas and in the movies.''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military coup in 1976, the Government turned against the field of psychology. The military authorities closed university departments or imposed limits on their size, and some professionals were persecuted as terrorists. But despite this, the population's demand for treatment increased substantially, professionals say.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society where it is difficult to talk, people have to find someone who will listen to them,'' said Hugo Rosarios, a psychologist and an adviser to the Department of Mental Health.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restoration of democracy, however, does not necessarily cure a country of the need for psychological counseling, professionals here noted. Although Argentines are proud of their new civilian Government, a loss of jobs amid recession has increased family conflicts and insecurity, they said. Moreover, it will be a long time before the country recovers from the psychic damage of the disappearances of thousands of people in the 1970's, professionals say.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return to civilian rule two years ago, restrictions on the study of psychology have been lifted, and it is once again a popular field.</w:t>
      </w:r>
    </w:p>
    <w:p>
      <w:pPr>
        <w:pStyle w:val="Normal123"/>
      </w:pPr>
    </w:p>
    <w:p>
      <w:pPr>
        <w:pStyle w:val="Normal123"/>
        <w:ind w:left="200"/>
        <w:sectPr>
          <w:type w:val="continuous"/>
          <w:pgMar w:top="840" w:right="1000" w:bottom="840" w:left="1000" w:header="400" w:footer="400"/>
          <w:pgNumType w:fmt="decimal"/>
          <w:cols w:space="720"/>
        </w:sectPr>
      </w:pPr>
      <w:r>
        <w:br/>
      </w:r>
      <w:r>
        <w:pict>
          <v:line id="_x0000_s148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24"/>
      </w:pPr>
    </w:p>
    <w:p>
      <w:pPr>
        <w:pStyle w:val="Normal124"/>
      </w:pPr>
      <w:r>
        <w:pict>
          <v:shape id="_x0000_i1490" type="#_x0000_t75" alt="LexisNexis®" style="width:147.75pt;height:30pt">
            <v:imagedata r:id="rId17" o:title=""/>
          </v:shape>
        </w:pict>
      </w:r>
      <w:r>
        <w:cr/>
      </w:r>
    </w:p>
    <w:p>
      <w:pPr>
        <w:pStyle w:val="Heading1122"/>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A Chance to Take The High Ground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2005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4; New Jersey Weekly Desk; Pg. 6</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SCHWEBER</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WAYNE </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91" style="position:absolute;z-index:25200640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1980's when Andrew Hopper moved into the low-lying, wooded,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Hoffman Grove neighborhood here on the banks of the Pompton River, he took full advantage of the floods that would regularly maroon him in his house.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friends and I used to go to the local bars on Friday night and bring home some girls and not tell them it was going to flood,'' said Mr. Hopper, who keeps a Harley-Davidson motorcycle in his garage. ''Then we'd have them here until Sunday.''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no longer revels in the rainy weekends of his youth, Mr. Hopper isn't ready to sell the two-story house he has lived in for 17 years. But that's exactly what the federal government wants him to do.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Army Corps of Engineers hopes to buy as many as eight houses in Hoffman Grove, and two more on Riveredge Drive along the Ramapo River in Pompton Lakes in early 2006, said Paul Tumminello, a project manager with the corps. These voluntary buyouts are part of the corps's plan to help control flooding by razing homes, reseeding the soil and turning the riverbanks back into wetlands that can soak up floodwaters,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corps has worked to control floods in the Passaic River Basin since 1936 and Congress approved the buyout plan in 1996, appropriating money in the past few years, Mr. Tumminello said. The corps will add $1.25 million for the project, and the State Department of Environmental Protection will add $400,000.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additional federal money may not be coming any time soon. Representative William J. Pascrell Jr., a Democrat from Paterson who is on the House Water Resources and Environment subcommittee and whose Congressional district includes Wayne and Pompton Lakes, said projects like this one would go begging because Congress was trying to find ways to pay for the cleanup of Hurricane Katrina.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be fighting for it because this should be a priority,'' Mr. Pascrell said. ''But this administration has cut the Army Corps of Engineers' budget three straight years, and it will be tough.''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corps will spearhead these buyouts, the Department of Environmental Protection spent $15 million in 1995 to buy and raze 124 flood-endangered houses in the Passaic River Basin as part of its Blue Acres program, said John Moyle, manager of the department's Bureau of Dam Safety and Flood Control.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1968 to 1999, nine floods in the Passaic River Basin were declared federal disasters, according to the Army Corps of Engineers. A flood in 1984 caused more than $600 million in damage; Tropical Storm Floyd in September 1999 caused nearly $250 million in damage. Municipal leaders in Wayne and Pompton Lakes say that floods happen, on average, about once every two years, though there have been two so far this year, in April and last month.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removing a few homes will not have much effect, it will allow a few individual families to move to higher ground, Mr. Tumminello said. The initial buyouts are the first step toward the corps's long-term goal to buy and tear down 800 houses in nine municipalities that sit in the floodway of the Passaic River Basin -- Fairfield, Lincoln Park, Wayne, Pompton Lakes, Montville, East Hanover, Pequannock, Little Falls and Riverdale. The 800 figure includes 125 houses in Hoffman Grove and 10 on Riveredge Drive; the short-term goal is to acquire 30 houses in those neighborhoods over the next six years.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Tumminello said the buyouts were a less costly complement to other multimillion-dollar flood-control projects in the region that include buying fields in Pequannock and Lincoln Park for use as flood basins, dredging the Ramapo River and building locks on the Pompton Dam across the Ramapo River in Pompton Lakes.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dozen Hoffman Grove residents have signed up for the buyouts, said Wayne's mayor, Scott T. Rumana, who added that he believed that the project would save money and, possibly, lives. During the 1984 flood, two Hoffman Grove residents and a volunteer fireman drowned. In Hoffman Grove this year, Wayne emergency workers evacuated 150 people in October and 205 in April. Mr. Rumana added that fewer people in Hoffman Grove meant less resources devoted to evacuation, even if it also meant fewer people on the voter rolls.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project, I believe, will help people,'' he said. ''I don't worry about the votes.''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Salvatore La Monica, 78, who has lived in Hoffman Grove 30 years, signed up to sell his house because he is disabled and ready to move closer to his children in Pennsylvania. ''I've seen plenty of floods,'' he said. ''And my kids worry about 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Minko, a painter who has lived in Hoffman Grove three years, said if his landlord were to sell, he'd be forced to leave Wayne because he could afford only $700 a month in rent. ''You can't even get an apartment in Paterson for what we pay here,'' Mr. Minko said while pulling mildewed trash out of his gray minivan, which has been immobile since April's flood.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Pompton Lakes, Mayor John Murrin said two Riveredge Drive residents had signed up to sell their homes.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resident, Mary Ann Welch, who lives with her husband, Robert, and three children under 10, said she signed up because the water in her family room in April came up past her children's heads. She said she would wait to see how much money the Army Corps of Engineers offered before she decided. ''I have three kids and they're in the school system,'' she said. ''So I'm just going to wait and see.''</w:t>
      </w:r>
    </w:p>
    <w:p>
      <w:pPr>
        <w:pStyle w:val="Normal124"/>
      </w:pPr>
    </w:p>
    <w:p>
      <w:pPr>
        <w:pStyle w:val="Normal124"/>
        <w:keepNext w:val="0"/>
        <w:spacing w:before="240" w:after="0" w:line="260" w:lineRule="atLeast"/>
        <w:ind w:left="0" w:right="0" w:firstLine="0"/>
        <w:jc w:val="left"/>
      </w:pPr>
      <w:r>
        <w:br/>
      </w:r>
      <w:hyperlink r:id="rId1119" w:history="1">
        <w:r>
          <w:rPr>
            <w:rFonts w:ascii="arial" w:eastAsia="arial" w:hAnsi="arial" w:cs="arial"/>
            <w:b w:val="0"/>
            <w:i/>
            <w:strike w:val="0"/>
            <w:color w:val="0077CC"/>
            <w:sz w:val="20"/>
            <w:u w:val="single"/>
            <w:vertAlign w:val="baseline"/>
          </w:rPr>
          <w:t>http://www.nytimes.com</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2" style="position:absolute;z-index:25200742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house on the banks of the Pompton River in the Hoffman Grove area of Wayne. (Photo by Warren Westura for The New York Times)Map of Wayne shows the location of Hoffman Grove.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2005</w:t>
      </w:r>
    </w:p>
    <w:p>
      <w:pPr>
        <w:pStyle w:val="Normal124"/>
      </w:pPr>
    </w:p>
    <w:p>
      <w:pPr>
        <w:pStyle w:val="Normal124"/>
        <w:ind w:left="200"/>
        <w:sectPr>
          <w:type w:val="continuous"/>
          <w:pgMar w:top="840" w:right="1000" w:bottom="840" w:left="1000" w:header="400" w:footer="400"/>
          <w:pgNumType w:fmt="decimal"/>
          <w:cols w:space="720"/>
        </w:sectPr>
      </w:pPr>
      <w:r>
        <w:br/>
      </w:r>
      <w:r>
        <w:pict>
          <v:line id="_x0000_s1493"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25"/>
      </w:pPr>
    </w:p>
    <w:p>
      <w:pPr>
        <w:pStyle w:val="Normal125"/>
      </w:pPr>
      <w:r>
        <w:pict>
          <v:shape id="_x0000_i1494" type="#_x0000_t75" alt="LexisNexis®" style="width:147.75pt;height:30pt">
            <v:imagedata r:id="rId17" o:title=""/>
          </v:shape>
        </w:pict>
      </w:r>
      <w:r>
        <w:cr/>
      </w:r>
    </w:p>
    <w:p>
      <w:pPr>
        <w:pStyle w:val="Heading1123"/>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282 Games, 1,410 Punts And No Rest For Feagles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2005 Friday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4; Sports Desk; Pg. 2; PRO FOOTBALL</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PICKER</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5" style="position:absolute;z-index:25200947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Giants punter Jeff Feagles steps onto the field Sunday in Seattle, he will be recognized more for what he did not do during an 18-year career than for anything else. He has never missed a game.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Feagles is expected to play in his 283rd consecutive regular-season game, breaking the National Football League record set by Jim Marshall, a former Vikings defensive lineman. Consecutive-game streaks are considered major individual records in the N.F.L., the National Basketball Association, Major League Baseball and the National Hockey League.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 it's a small fraternity, man,'' A. C. Green, who holds the N.B.A. record with 1,192 consecutive games played, said in a telephone interview this week. ''When you get in a fraternity and you can count the members on one hand, it's an elite group. For Jeff, I tell him, 'Welcome to the fraternity.' I'm happy to have him as part of the crew.''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have taken Feagles longer to set his record than it took Green, Cal Ripken in baseball and Doug Jarvis in hockey. Green played for 15 seasons, Ripken played 2,632 consecutive games over 16 seasons and Jarvis played 964 games over 13 seasons.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Feagles, like Marshall and Jarvis, has played in every regular-season game of his career.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have suggested that an asterisk be attached to his record because punters are in on only a handful of plays a game. The same thing should be done, they claim, if a designated hitter were to break Ripken's record.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dismissed that notion. ''It doesn't make a difference if you played one down or every down,'' he said in a telephone interview. ''If you play in that game, it's counted as part of the record.''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said that he thought Feagles was a worthy successor.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Feagles acknowledged that Marshall's risk of injury was much greater than his, but he saw no need for an asterisk. ''It doesn't bother me,'' Feagles said before a Giants practice this week. ''You know, I'd like to see them do it, whoever's commenting.''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the records in each sport represent the same qualities: durability, commitment and a modicum of luck.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record-holders had close calls during their streaks. Feagles broke an arm in 2002, but the injury did not require a sling. He also sustained a concussion last season. Green once played with a cast for torn thumb ligaments, and Marshall was once hospitalized with acute asthmatic bronchitis.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 team leader,'' Marshall said. ''People depended on me. I had to have that extra added element to help them win a football game, so I felt it was necessary to have been there. And I felt that I was capable of doing it. I went out, I played the entire game and came back. Went back in the hospital and stayed for another four or five days.''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Marshall's presence spur the Vikings on to victory? He could not recall. Marshall ended his streak with his retirement in 1979. Feagles tied the record last weekend against the Philadelphia Eagles.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Jarvis, who retired in 1987, said that setting the record was never one of his goals. Each game, he took to the rink an intense desire to do his job, and the games piled up. The record became more meaningful to him after he retired,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 was raised,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kind of thing,'' Jarvis said in a telephone interview. ''I think that was reality of life in our home. I don't ever remember seeing my father, and it's the same with so many people in our society who, day in and day out, go to their jobs.''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who retired in 2001, had a similar approach. ''My motto that I personally told myself, was, if I can breathe, I can play,''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age of eight-figure contracts, players sometimes rest at the hint of a pulled hamstring. So it is becoming harder and harder to establish streaks for consecutive games. But the record-holders said they never felt that their marks were unbreakable. (Ripken, who retired in 2001, could not be reached for comment, according to one of his representatives.)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Gardocki, the Pittsburgh Steelers' punter, is second on the N.F.L.'s active list with 222 consecutive games played during his 15-year career. But even if Feagles were to retire after this season, it would take Gardocki almost four seasons to break the record.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two years remaining on his contract, Feagles said he might consider retirement after the season. He will turn 40 in March.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played his rookie season in 1988 with the New England Patriots and has played for five teams and punted more times (1,410) than any other punter in N.F.L. history. His net average this season is about 2 yards better than his career average, 35.7 yards.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Feagles, who also holds on placekicks, attributed the record to his ability to stay healthy and to consistently produce. ''You're not just going to play 18 years if you're not that good,''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set the record, of course, if he remains healthy for another two days. Earlier this week, he and his wife were headed to a Starbucks in the rain when he encountered a grate on the ground. He jumped over it and nearly slipped. ''Only you, Jeff,'' he said his wife told him. ''Only you.''</w:t>
      </w:r>
    </w:p>
    <w:p>
      <w:pPr>
        <w:pStyle w:val="Normal125"/>
      </w:pPr>
    </w:p>
    <w:p>
      <w:pPr>
        <w:pStyle w:val="Normal125"/>
        <w:keepNext w:val="0"/>
        <w:spacing w:before="240" w:after="0" w:line="260" w:lineRule="atLeast"/>
        <w:ind w:left="0" w:right="0" w:firstLine="0"/>
        <w:jc w:val="left"/>
      </w:pPr>
      <w:r>
        <w:br/>
      </w:r>
      <w:hyperlink r:id="rId1127" w:history="1">
        <w:r>
          <w:rPr>
            <w:rFonts w:ascii="arial" w:eastAsia="arial" w:hAnsi="arial" w:cs="arial"/>
            <w:b w:val="0"/>
            <w:i/>
            <w:strike w:val="0"/>
            <w:color w:val="0077CC"/>
            <w:sz w:val="20"/>
            <w:u w:val="single"/>
            <w:vertAlign w:val="baseline"/>
          </w:rPr>
          <w:t>http://www.nytimes.com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6" style="position:absolute;z-index:252010496"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Giants' Jeff Feagles is set to play in his 283rd consecutive game Sunday, an N.F.L. record. (Photo by Bill Kostroun/Associated Press)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2005</w:t>
      </w:r>
    </w:p>
    <w:p>
      <w:pPr>
        <w:pStyle w:val="Normal125"/>
      </w:pPr>
    </w:p>
    <w:p>
      <w:pPr>
        <w:pStyle w:val="Normal125"/>
        <w:ind w:left="200"/>
        <w:sectPr>
          <w:type w:val="continuous"/>
          <w:pgMar w:top="840" w:right="1000" w:bottom="840" w:left="1000" w:header="400" w:footer="400"/>
          <w:pgNumType w:fmt="decimal"/>
          <w:cols w:space="720"/>
        </w:sectPr>
      </w:pPr>
      <w:r>
        <w:br/>
      </w:r>
      <w:r>
        <w:pict>
          <v:line id="_x0000_s1497"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26"/>
      </w:pPr>
    </w:p>
    <w:p>
      <w:pPr>
        <w:pStyle w:val="Normal126"/>
      </w:pPr>
      <w:r>
        <w:pict>
          <v:shape id="_x0000_i1498" type="#_x0000_t75" alt="LexisNexis®" style="width:147.75pt;height:30pt">
            <v:imagedata r:id="rId17" o:title=""/>
          </v:shape>
        </w:pict>
      </w:r>
      <w:r>
        <w:cr/>
      </w:r>
    </w:p>
    <w:p>
      <w:pPr>
        <w:pStyle w:val="Heading1124"/>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With Republican Party in Shambles, Change Is in the Air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2005 Saturday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6; THE 2005 ELECTIONS: BROOKHAVEN</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9" style="position:absolute;z-index:25201254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shrewd politicians leveraged Brookhaven's booming population and sprawling acreage on Long Island into a Republican powerhouse with statewide reach. Some also exploited the town, lining their pockets in periodic scandals that earned it the unsavory nickname Crookhaven.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town has ceased being a safe haven for scoundrels. A new Suffolk County district attorney, Thomas J. Spota, a Democrat, cracked down on corruption, indicting a score of officials and contractors and convicting most of 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also been hit by the retirements of the town supervisor and party chairman.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even bigger fallout may be in the offing in Tuesday's elections. Several political professionals who have followed the campaign predict that Democrats will score their biggest inroads at Town Hall in three decades. They last had control briefly in the aftermath of Watergate.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Campaigning for supervisor on a ''clean government'' theme, Brian X. Foley, a Democrat, appears to be the man to beat. His party is also trying to win the town board, though that is harder because of a new district system, those professionals say.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Foley's going to win,'' said Michael Dawidziak, a campaign consultant to some Republican board candidates.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party will control the town board is unclear. Mr. Dawidziak predicts the Republicans will retain control. But Dr. Stanley B. Klein, a political science professor at C. W. Post College and a Republican committeeman in another town, ventured that Democrats ''may win a majority.'' What is indisputable is that the once-vaunted Brookhaven Republican organization is in shambles, a fate once unthinkable. ''The old thing of the big, bad Republican machine doesn't exist anymore,'' Mr. Dawidziak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recent investigations, the Republican Party chairman, Thomas M. Neppell Jr., whose insurance company benefited from no-bid town contracts, resigned, citing failing health. And Supervisor John J. LaValle, who portrayed himself as a new-generation reformer, declined to run again, citing family needs.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Republicans split in an unheard-of primary for the supervisor nomination, won by Councilman Edward J. Hennessey. But Mr. LaValle, who had previously sparred with Mr. Hennessey, declared him unqualified and declined to say whom he supports.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Brookhaven has long dominated Suffolk, which is the state's most populous county outside of New York City. Stretching from Stony Brook on the North Shore to Fire Island on the Atlantic, the town is mostly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Brookhaven has more territory than any other town in Suffolk and is as big as Long Island's other county, Nassau. The town's 472,000 residents are a third of Suffolk's population, which is larger than that of Atlanta, Miami, Pittsburgh and St. Louis.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Brookhaven reigned as the hometown of the county executive, district attorney and county clerk. Its Republican leader, John Powell, was the party's county chairman, and as an early backer of Gov. George E. Pataki, he aspired to be state chairman. But his career ended in conviction and imprisonment for extorting bribes from refuse haulers and for his part in a chop-shop ring dealing in stolen truck parts.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Powell's troubles carried on a Brookhaven tradition of scandals dating back to the 1950's in various schemes with tax foreclosures, zoning irregularities, insider land deals and no-bid contracts.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convictions toppled a county legislator, a zoning board member, the town's highway superintendent, two contractors, a senior plumbing inspector, a maintenance supervisor and others. The chief building inspector was indicted on 61 charges.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notoriety of ''Crookhaven'' grew, Democrats promoted slogans like ''Put the B back in Brookhaven.'' Though their past efforts fell short, this year they have struck a responsive chord. The party has raised an unprecedented $1 million, formed a Republicans-for-Foley group, and flooded events with blue-shirted young volunteers.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fed up and desperate for change,'' said Patrick Halpin, a former Democratic county executive.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Foley, 47, a 12-year county legislator whose father was once the sole Democrat on the town board, cringes at the word Crookhaven and refrains from uttering it. ''It's a shameful nickname,'' he said. ''This campaign is about reclaiming the good name of Brookhaven. One of the things that motivated me to run was that we need to erase that name.''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Hennessey, 43, a lawyer, did not return a call seeking comment, but his campaign manager, Dan Panico, said that the ''one-note campaign, talking about corruption, corruption, corruption, is wearing thin on people.''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Hennessey is an untainted former assistant district attorney who has bucked party leaders in his 11 years on the board and is fighting to improve town government, Mr. Panico said. He also cited quality-of-life issues: holding down taxes, promoting moderately priced housing, preserving the environment, and cracking down on housing code violations and illegal immigration.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slate is united and donations and support are picking up,'' Mr. Panico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hold a distinct registration edge with 39 percent of the voters to 28 percent for the Democrats, 27 percent unaligned and the rest in splinter parties.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Foley's aides say that voters are tired of Republican promises of reform from within, that Mr. Hennessey had his chance to make a difference and failed, and that the Democratic platform includes important quality-of-life issues.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Klein suggested that ''whoever wins should get together the day after the election and bury the C'' in Crookhaven. ''It's a blot on the whole county, not just the town,'' he said. ''Once the C is buried, we can all move forward, and that includes the Republican Party.''</w:t>
      </w:r>
    </w:p>
    <w:p>
      <w:pPr>
        <w:pStyle w:val="Normal126"/>
      </w:pPr>
    </w:p>
    <w:p>
      <w:pPr>
        <w:pStyle w:val="Normal126"/>
        <w:keepNext w:val="0"/>
        <w:spacing w:before="240" w:after="0" w:line="260" w:lineRule="atLeast"/>
        <w:ind w:left="0" w:right="0" w:firstLine="0"/>
        <w:jc w:val="left"/>
      </w:pPr>
      <w:r>
        <w:br/>
      </w:r>
      <w:hyperlink r:id="rId1135" w:history="1">
        <w:r>
          <w:rPr>
            <w:rFonts w:ascii="arial" w:eastAsia="arial" w:hAnsi="arial" w:cs="arial"/>
            <w:b w:val="0"/>
            <w:i/>
            <w:strike w:val="0"/>
            <w:color w:val="0077CC"/>
            <w:sz w:val="20"/>
            <w:u w:val="single"/>
            <w:vertAlign w:val="baseline"/>
          </w:rPr>
          <w:t>http://www.nytimes.com</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00" style="position:absolute;z-index:252013568"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Councilman Edward J. Hennessey, at left, is the Republican candidate for town supervisor. Brian X. Foley, a Democrat, is expected to win. (Photo by Kirk Condyles for The New York Times)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Doug Kuntz for The New York Times)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2005</w:t>
      </w:r>
    </w:p>
    <w:p>
      <w:pPr>
        <w:pStyle w:val="Normal126"/>
      </w:pPr>
    </w:p>
    <w:p>
      <w:pPr>
        <w:pStyle w:val="Normal126"/>
        <w:ind w:left="200"/>
        <w:sectPr>
          <w:type w:val="continuous"/>
          <w:pgMar w:top="840" w:right="1000" w:bottom="840" w:left="1000" w:header="400" w:footer="400"/>
          <w:pgNumType w:fmt="decimal"/>
          <w:cols w:space="720"/>
        </w:sectPr>
      </w:pPr>
      <w:r>
        <w:br/>
      </w:r>
      <w:r>
        <w:pict>
          <v:line id="_x0000_s1501"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27"/>
      </w:pPr>
    </w:p>
    <w:p>
      <w:pPr>
        <w:pStyle w:val="Normal127"/>
      </w:pPr>
      <w:r>
        <w:pict>
          <v:shape id="_x0000_i1502" type="#_x0000_t75" alt="LexisNexis®" style="width:147.75pt;height:30pt">
            <v:imagedata r:id="rId17" o:title=""/>
          </v:shape>
        </w:pict>
      </w:r>
      <w:r>
        <w:cr/>
      </w:r>
    </w:p>
    <w:p>
      <w:pPr>
        <w:pStyle w:val="Heading1125"/>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Libyan Rebels Said to Debate Seeking U.N. Airstrikes Against Qaddafi</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2011 Wednesday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 and DAVID D. KIRKPATRICK; Kareem Fahim reported from Benghazi, Libya, and David D. Kirkpatrick from Tripoli, Libya.</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3" style="position:absolute;z-index:25201561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BENGHAZI, Libya -- In a sign of mounting frustration among rebel leaders over Col. Muammar el-Qaddafi's diminished but unyielding grip on power, rebel leaders here are debating whether to ask for Western airstrikes under the United Nations banner, according to four people with knowledge of the deliberations.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invoking the United Nations, a council of opposition leaders made up of lawyers, academics, judges and other prominent figures is seeking to draw a distinction between such airstrikes and foreign intervention, which the rebels said they emphatically opposed.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destroyed the army; we have two or three planes,'' said a spokesman for the council, Abdel-Hafidh Ghoga. He refused to say if there would be any imminent announcement about such strikes, but he wanted to make it clear: ''If it is with the United Nations, it is not a foreign intervention.''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distinction is lost on many people, and any call for foreign military help carries great risks.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antigovernment protesters in Libya, like those in Tunisia and Egypt, have drawn broad popular support -- and great pride -- from their status as homegrown movements that have defied autocrats without outside help.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intervention, even one with the imprimatur of the United Nations, could play into the hands of Colonel Qaddafi, who has called the uprising a foreign plot by Western powers that seek to occupy Libya.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falls with no intervention, I'd be happy,'' one rebel leader said. ''But if he's going to commit a massacre, my priority is to save my people.''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indication that the United Nations Security Council's members would approve such a request, or that most Libyans who are seeking to topple Colonel Qaddafi would welcome it. Among the Security Council's members, Russia has dismissed talk of a no-fly zone to curb strikes by the Libyan Air Force still under Colonel Qaddafi's control, and China usually votes against foreign intervention.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appeared to signal a rebel movement that is impatient with a military stalemate that has crippled the country. The airstrikes' supporters hoped they might dislodge Colonel Qaddafi from crucial strongholds, including a fortified compound in the capital, Tripoli.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considering strikes against only the compound and assets like radar stations, according to the people briefed on the discussions, who requested anonymity because no formal decision had been made.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acknowledged the sensitivity concerning outside intervention.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Hillary Rodham Clinton told the House Foreign Affairs Committee on Tuesday that the Obama administration knew that the Libyan opposition was eager to be seen ''as doing this by themselves on behalf of the Libyan people -- that there not be outside intervention by any external force.''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were high in Benghazi on Tuesday, the day after government warplanes attacked sites south of the city and special forces retook a rebel-held oil refinery at Ras Lanuf in central Libya.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soldiers drove a convoy of pickup trucks mounted with antiaircraft guns through the streets of Benghazi, and officers welcomed journalists at a base near the airport, where volunteers were learning to how to operate the weapons.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was far from complete: while one of the antiaircraft weapons was being fired, a large metal chunk flew off the gun and landed in the street.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bold stands against government forces, and tremendous gains in territory, the military commanders allied with the rebels seemed unsure about how the effort to topple Colonel Qaddafi would play out. The Libyan leader commands loyalty in his hometown, Surt, whose location on a road that links eastern and western Libya is strategically important.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particular concern to the rebels is the colonel's reinforced bunker, which is known as Bab al-Aziziya and is said to contain tunnels for easy escape. ''It is designed to resist an atomic attack,'' said Ramdan Jarbou, a writer who is advising the rebel council.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those realities, the council in Benghazi began talking about help from abroad. A heated discussion pitted several people -- including those who dismissed the idea out of hand as a point of honor -- against others who saw no option but to call in the airstrikes to end the bloodshed.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of the rebel leadership who supported the idea said: ''It should have been done three days ago. But it's a burden to take this responsibility. It's like you're a traitor.'' The leader said the council had reached a consensus to request the airstrikes.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council members left the meeting on Tuesday evening, Ali Abubaker, 40, a trader, said it would take ''big pressure'' to remove Colonel Qaddafi. ''We don't want to be in the situation where the people are turning against one another,'' he said, warning of the threat of civil war. ''We'd like the honor of the Libyan people doing it themselves. But perhaps we need help.''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strongly disagreed.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foreign intervention in Libya,'' said Essam al-Tawargi, an engineer. ''With our guns, with our potential, we can bring Qaddafi down.''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conviction was tested on Tuesday in Nalut, a city on the Tunisian border that the rebels said they now controlled, in part because local army units refused to fight them. ''They said we cannot and we will not kill you because we are all Libyan,'' a rebel who gave his name only as Ayman said in a telephone interview.</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soldiers working for Colonel Qaddafi still controlled the border but could not enter the city and that defectors from local army units had helped residents arm themselves. ''At first we didn't have weapons, so we didn't use them,'' Ayman said. ''But in this war we need weapons, so we get weapons from our soldiers in our army -- they have given them to us.''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people in the mountain region near Nalut rose in rebellion after hearing reports of massacres in Benghazi. ''They are my brothers,'' he said, ''so of course I will fight for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rebels in the mountains would march on Tripoli ''when all of our region is free.''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also said they continued to hold Zawiyah, an oil port just 30 miles from the capital, after fighting off an assault by Colonel Qaddafi's forces on Monday night.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kept an anxious watch on the barricades; the government's forces were heavily deployed just outside town. ''Everything is all right, but there are army tanks on a farm outside the main gate from Tripoli,'' said a rebel who used the name Faisal.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fighters had begun to refer to their town as ''the Zawiyah State.''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Tripoli, residents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 of Tajoura described a massacre that they said had been carried out by pro-government forces last week.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they said, repeatedly drove through the neighborhood shooting at crowds and buildings, usually from Toyota Tundra pickup trucks but occasionally from the backs of ambulances.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one resident, a mother named Fatama Ragebi, had been killed by a stray bullet in her home and was buried on Saturday.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repeated reports that the security forces had not only fired into crowds but also carried off the dead and wounded, sometimes from the hospitals.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named 17 neighbors who they said had been killed and eight who had disappeared from just one street.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could agree on what would come next. Some said they were waiting for help in the form of weapons from the bastions of rebellion outside of Tripoli, like Benghazi.</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vowed that ''the people are going to free themselves by themselves.''</w:t>
      </w:r>
    </w:p>
    <w:p>
      <w:pPr>
        <w:pStyle w:val="Normal127"/>
        <w:keepNext w:val="0"/>
        <w:spacing w:before="240" w:after="0" w:line="260" w:lineRule="atLeast"/>
        <w:ind w:left="0" w:right="0" w:firstLine="0"/>
        <w:jc w:val="left"/>
      </w:pPr>
      <w:r>
        <w:br/>
      </w:r>
      <w:hyperlink r:id="rId1143" w:history="1">
        <w:r>
          <w:rPr>
            <w:rFonts w:ascii="arial" w:eastAsia="arial" w:hAnsi="arial" w:cs="arial"/>
            <w:b w:val="0"/>
            <w:i/>
            <w:strike w:val="0"/>
            <w:color w:val="0077CC"/>
            <w:sz w:val="20"/>
            <w:u w:val="single"/>
            <w:vertAlign w:val="baseline"/>
          </w:rPr>
          <w:t>http://www.nytimes.com</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04" style="position:absolute;z-index:25201664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Rebels ransacked and burned a security building in Benghazi. Tensions were high after the government retook a rebel-held oil refinery and bombed other targets. (PHOTOGRAPH BY TYLER HICKS/THE NEW YORK TIMES) MAPS: Where the Rebels Have Control (Source: Based on reports from government officials, opposition leaders, residents and news reports) (MAPS BY DAVID D. KIRKPATRICK, KAREEM FAHIM, AMY SCHOENFIELD AND ARCHIE TSE/THE NEW YORK TIMES)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2011</w:t>
      </w:r>
    </w:p>
    <w:p>
      <w:pPr>
        <w:pStyle w:val="Normal127"/>
      </w:pPr>
    </w:p>
    <w:p>
      <w:pPr>
        <w:pStyle w:val="Normal127"/>
        <w:ind w:left="200"/>
        <w:sectPr>
          <w:type w:val="continuous"/>
          <w:pgMar w:top="840" w:right="1000" w:bottom="840" w:left="1000" w:header="400" w:footer="400"/>
          <w:pgNumType w:fmt="decimal"/>
          <w:cols w:space="720"/>
        </w:sectPr>
      </w:pPr>
      <w:r>
        <w:br/>
      </w:r>
      <w:r>
        <w:pict>
          <v:line id="_x0000_s1505"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144"/>
          <w:headerReference w:type="default" r:id="rId1145"/>
          <w:footerReference w:type="even" r:id="rId1146"/>
          <w:footerReference w:type="default" r:id="rId1147"/>
          <w:headerReference w:type="first" r:id="rId1148"/>
          <w:footerReference w:type="first" r:id="rId1149"/>
          <w:pgSz w:w="12240" w:h="15840"/>
          <w:pgMar w:top="840" w:right="1000" w:bottom="840" w:left="1000" w:header="400" w:footer="400"/>
          <w:pgNumType w:fmt="decimal"/>
          <w:cols w:space="720"/>
          <w:titlePg w:val="0"/>
        </w:sectPr>
      </w:pPr>
    </w:p>
    <w:p>
      <w:pPr>
        <w:pStyle w:val="Normal128"/>
      </w:pPr>
    </w:p>
    <w:p>
      <w:pPr>
        <w:pStyle w:val="Normal128"/>
      </w:pPr>
      <w:r>
        <w:pict>
          <v:shape id="_x0000_i1506" type="#_x0000_t75" alt="LexisNexis®" style="width:147.75pt;height:30pt">
            <v:imagedata r:id="rId17" o:title=""/>
          </v:shape>
        </w:pict>
      </w:r>
      <w:r>
        <w:cr/>
      </w:r>
    </w:p>
    <w:p>
      <w:pPr>
        <w:pStyle w:val="Heading1126"/>
        <w:keepNext w:val="0"/>
        <w:spacing w:after="200" w:line="340" w:lineRule="atLeast"/>
        <w:ind w:left="0" w:right="0" w:firstLine="0"/>
        <w:jc w:val="center"/>
      </w:pPr>
      <w:hyperlink r:id="rId1150" w:history="1">
        <w:r>
          <w:rPr>
            <w:rFonts w:ascii="arial" w:eastAsia="arial" w:hAnsi="arial" w:cs="arial"/>
            <w:b/>
            <w:i/>
            <w:strike w:val="0"/>
            <w:color w:val="0077CC"/>
            <w:sz w:val="28"/>
            <w:u w:val="single"/>
            <w:vertAlign w:val="baseline"/>
          </w:rPr>
          <w:t xml:space="preserve">A Rising Long Island Voice in Immigration Debate </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2001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 BAKER</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GARDEN CITY, N.Y., July 5  </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7" style="position:absolute;z-index:25201868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as a group of homemakers concerned about crowds of migrant workers waiting for work on the streets in Farmingville, on Long Island. But after gaining increasing momentum and membership, the Sachem Quality of Life Organization, which now claims 800 to 1,000 members, has grown into an unlikely national opponent of illegal immigration.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numerous pro-immigrant groups, both national and local, work to protect the rights of immigrants, the Sachem Quality of Life Organization has provided, for the past four years, a less familiar and more controversial point of view.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mission, as organizers describe it, is to stand up for the rights of middle-class suburban communities it says are being inundated by thousands of undocumented, mostly Latino, immigrants. To do that, it calls for expanded enforcement of immigration laws and the expulsion of all immigrants not here legally.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the latest twist with national reach, the Sachem group is planning a two-day meeting next month to address the Latino day laborer issue on Long Island and immigration in general.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forum is raising new questions about whether it will be a legitimate gathering for discussion and advocacy of issues relating to immigration or an angry one aimed at further stigmatizing those at the bottom of the socioeconomic pecking order.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deny that the meeting has anything to do with bigotry.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are hatemongers who come they will not be welcome," said Margaretann Bianculli-Dyber, a New York City high school teacher who lives in the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hamlet of Farmingville in Suffolk County and is a founder of the Sachem group. It takes its name from a local school district. Sachem is an Indian word meaning the chief of a tribe or a confederation. The group thought the word had broad appeal and a ring of authority, and did not obviously limit the group's scope to Long Island.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those from both sides of the issue acknowledge that the rhetoric has been ratcheting up on Long Island, among the places where poor Hispanic immigrants are increasingly conspicuous outsiders amid the affluent bustle of suburban life. Each side has said that Long Island is the latest flash point in a continuing national debate.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the Sachem group's meeting is being planned in response to a two-day gathering of 17 pro-immigrant and Latino rights groups earlier this week in Nassau County. That gathering, its organizers said, was held to discuss what they characterized as a growing anti-immigrant sentiment.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emotional struggle that has at times turned violent, as it did last fall in Farmingville when two Mexican laborers were picked up by men posing as contractors and then severely beaten.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the debate in Suffolk reached a height in April when the County Legislature let stand County Executive Robert J. Gaffney's veto of a bill to spend $80,000 for a hiring hall in Farmingville that would have housed a support center offering education and legal and referral services for the workers as well as a place where they could wait for work.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a similar battle in Farmingdale in Nassau County ended when officials shuttered a dusty outdoor hiring center it established for laborers 14 months earlier.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Sachem group said that, behind the scenes, national groups opposed to immigrants were pulling the strings with politicians and the public in the debate over the Farmingville and Farmingdale work sites.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Sandow, of the Long Island Unitarian Universalist Fund, a nonprofit group that supports hiring centers for Latinos, said the national groups were providing technical assistance, strategic planning and overall philosophy to the Sachem group.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frightening the public with a campaign of misinformation," said Mr. Sandow, who organized the pro-immigrant gathering this week. "The Sachem group is doing it on the ground, but they are getting coached by such groups as American Patrol and Federation for American Immigration Reform. In my mind, they are preventing constructive solutions from being adopted by local politicians."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Wysolmierski, a spokesman for the Sachem group, said he had invited Glenn J. Spencer, the president of American Patrol, of Sherman Oaks, Calif., and Barbara Coe, of the California Coalition for Immigration Reform.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Poverty Law Center, which tracks hate groups, has described Mr. Spencer as "one of the hardest line anti-immigrant ideologues now operating." It said Ms. Coe had repeatedly referred to Mexican immigrants as "savages," and had advocated using the military to seal off the border.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Wysolmierski and others said the participants in the August meeting could not be defined as haters of anyone. Mr. Spencer said that the Sachem group "is reflective of the best quality of American citizens who, when confronted with a problem, came together and organized themselves to seek the facts and share them with their fellow citizens."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Bianculli-Dyber said her group began with local concerns, like reports of laborers sexually harassing young girls, but had reluctantly been drawn into larger issues.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forced into this position because of the resistance of government at all levels to stop the criminal and underground activity in our community," she said. "This goes way beyond the illegal aliens on our corner. It is national in scope." </w:t>
      </w:r>
    </w:p>
    <w:p>
      <w:pPr>
        <w:pStyle w:val="Normal128"/>
        <w:keepNext w:val="0"/>
        <w:spacing w:before="240" w:after="0" w:line="260" w:lineRule="atLeast"/>
        <w:ind w:left="0" w:right="0" w:firstLine="0"/>
        <w:jc w:val="left"/>
      </w:pPr>
      <w:r>
        <w:br/>
      </w:r>
      <w:hyperlink r:id="rId1151" w:history="1">
        <w:r>
          <w:rPr>
            <w:rFonts w:ascii="arial" w:eastAsia="arial" w:hAnsi="arial" w:cs="arial"/>
            <w:b w:val="0"/>
            <w:i/>
            <w:strike w:val="0"/>
            <w:color w:val="0077CC"/>
            <w:sz w:val="20"/>
            <w:u w:val="single"/>
            <w:vertAlign w:val="baseline"/>
          </w:rPr>
          <w:t>http://www.nytimes.com</w:t>
        </w:r>
      </w:hyperlink>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2001</w:t>
      </w:r>
    </w:p>
    <w:p>
      <w:pPr>
        <w:pStyle w:val="Normal128"/>
      </w:pPr>
    </w:p>
    <w:p>
      <w:pPr>
        <w:pStyle w:val="Normal128"/>
        <w:ind w:left="200"/>
        <w:sectPr>
          <w:type w:val="continuous"/>
          <w:pgMar w:top="840" w:right="1000" w:bottom="840" w:left="1000" w:header="400" w:footer="400"/>
          <w:pgNumType w:fmt="decimal"/>
          <w:cols w:space="720"/>
        </w:sectPr>
      </w:pPr>
      <w:r>
        <w:br/>
      </w:r>
      <w:r>
        <w:pict>
          <v:line id="_x0000_s1508"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29"/>
      </w:pPr>
    </w:p>
    <w:p>
      <w:pPr>
        <w:pStyle w:val="Normal129"/>
      </w:pPr>
      <w:r>
        <w:pict>
          <v:shape id="_x0000_i1509" type="#_x0000_t75" alt="LexisNexis®" style="width:147.75pt;height:30pt">
            <v:imagedata r:id="rId17" o:title=""/>
          </v:shape>
        </w:pict>
      </w:r>
      <w:r>
        <w:cr/>
      </w:r>
    </w:p>
    <w:p>
      <w:pPr>
        <w:pStyle w:val="Heading1127"/>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For Candidates, the 15th Ward's Ills Are Daunting</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2011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25A; CHICAGO NEWS COOPERATIVE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MICK DUMKE</w:t>
      </w:r>
    </w:p>
    <w:p>
      <w:pPr>
        <w:pStyle w:val="Normal129"/>
        <w:keepNext w:val="0"/>
        <w:spacing w:before="240" w:after="0" w:line="260" w:lineRule="atLeast"/>
        <w:ind w:left="0" w:right="0" w:firstLine="0"/>
        <w:jc w:val="both"/>
      </w:pPr>
      <w:hyperlink r:id="rId1159" w:history="1">
        <w:r>
          <w:rPr>
            <w:rFonts w:ascii="arial" w:eastAsia="arial" w:hAnsi="arial" w:cs="arial"/>
            <w:b w:val="0"/>
            <w:i/>
            <w:strike w:val="0"/>
            <w:color w:val="0077CC"/>
            <w:sz w:val="20"/>
            <w:u w:val="single"/>
            <w:vertAlign w:val="baseline"/>
          </w:rPr>
          <w:t>mdumke@chicagonewscoop.org</w:t>
        </w:r>
      </w:hyperlink>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10" style="position:absolute;z-index:25202073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eyes of Lisa Thomas, the needs of the 15th Ward are so extensive it is difficult to list them all.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been going downhill,'' said Ms. Thomas, a mother of four and a 12-year resident of the South Side ward. ''We need new homes and better schools. We need rebuilding.''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unemployment stubbornly high and City Hall grappling with annual budget deficits, economic development has been the leading issue in ward races across Chicago. Candidates have debated the best ways to lure businesses, fill empty storefronts, improve infrastructure, halt an epidemic of foreclosures and create jobs.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 other community has as many pressing challenges -- and so little political clout to use in addressing them -- as the 15th Ward.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ward is shaped like a toppled capital L and includes large chunks of the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West Englewood and Chicago Lawn. Its irregular borders and a history of lackluster aldermen, low voter participation and disinvestment have left it without the political power that could have turned things around.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Alderman Toni Foulkes, a former cake decorator elected to a first term with heavy union support, says she has made progress and needs more time. Her seven opponents -- six on the ballot and one mounting a write-in campaign -- say the ward has continued to slide and cannot afford another four years of weak representation.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the ward lost 6 percent of its population, including nearly half of its white residents, and household income fell in most of the ward's census tracts, according to census estimates. The ward is now about 65 percent black, 30 percent Hispanic and 4 percent white, though almost all of the Hispanics and whites live in the western Chicago Lawn part of the ward.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 properties there have gone into foreclosure since 2007, one of the highest totals in the city, according to researchers at the nonprofit Woodstock Institute. Some blocks have several boarded-up homes on each side of the street.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crime has fallen citywide, it has been resilient in the two police districts that include the 15th Ward, where burglaries are up 20 percent and homicides 31 percent since 2006.</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chief economic development initiative, the Tax Increment Financing program, has barely touched the area. The ward ranked 49th out of 50 in TIF spending from 2004 to 2008, trailed only by the Northwest Side's 41st Ward, whose longtime alderman refused to participate in the program.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it is not the poorest or most blighted part of Chicago provides little solace to longtime residents.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gotten way worse,'' said Edgar Gonzalez, a laid-off truck driver who on a recent afternoon was mopping the floor of the One Stop Shop, a small food store on 63rd Street where he now works. ''People on my block are leaving.''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Alderman Foulkes, 46, said she knew all too well that the ward had serious problems. She still lives in the home near 65th and Paulina where she grew up in the 1970s. She recalled that when she was younger, 63rd Street had an ice cream parlor, record stores, restaurants and a grocery store within walking distance.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great place to grow up,'' she said. ''In the summer we would sit on the porch until late at night.''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time since, she said, capital flight, joblessness and high crime have devastated the area. ''I've watched it happen over 39 years,'' she said. ''I know you can't fix it all in 4.''</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ward does not have a history of strong representation. From 1991 to 1999, its alderman was Virgil Jones, a former police officer nicknamed Lock 'em Up Jones, whose political career ended in a conviction for taking bribes. He was followed by Theodore Thomas, whose reticence in the City Council earned him the nickname Silent 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after Mr. Thomas announced his retirement, 11 candidates vied for the seat. When none received the 50 percent required to win, the top two, Ms. Foulkes and Felicia Simmons-Stovall, a lawyer for the State of Illinois, advanced to a runoff. In a ward with little established political power, it was no coincidence that both had outside support. Unions contributed more than $500,000 to Ms. Foulkes; Ms. Simmons-Stovall had the backing of the Illinois secretary of state, Jesse White, and his protege, Alderman Walter Burnett of the 27th Ward.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Foulkes won with 60 percent of the 4,641 votes cast, the lowest total of any of the 12 runoff elections that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Foulkes has been a quiet, moderate presence in the City Council, voting for most of Mayor Richard M. Daley's initiatives, including annual budgets and the parking meter lease deal, but joining with progressive colleagues to push for more affordable housing.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her office, Ms. Foulkes said she had made steady progress in cleaning up the ward and upgrading infrastructure. She jumped out of her chair and pointed at a map on the wall marked in different colors that she said showed where improvements had been made with city, state and federal money.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digging up money from everywhere I can find,'' she said. ''I put in new street lighting here, and sidewalks here, and fixed a railroad viaduct here, and here the street was down to cobblestones before we repaved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alderman's seven opponents have seized on residents' frustrations over economic stagnation and crime.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candidates' forum that Ms. Foulkes did not attend, challengers took turns criticizing her as not being aggressive enough in confronting the area's problems. Michael Finney, an activist mounting a write-in campaign, noted that the ward did not have a major grocery store. Sammy Pack Jr., an Iraq war veteran, deplored the prevalence of liquor stores and fast-food restaurants, saying the alderman should be fighting to bring businesses like Jamba Juice to the ward. And Ms. Simmons-Stovall said, if elected, she would find a way to harness the area's buying power, perhaps after soliciting help from Michelle Obama.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shouldn't we have a Borders or a Crate &amp; Barrel in this community?'' she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contributions can be tough to come by in the 15th Ward, and Ms. Simmons-Stovall has yet to report any fund-raising for this election. Neither have three of the other challengers.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Secretary of State White and Alderman Burnett are staying out of the race. Ms. Simmons-Stovall said that she had been reluctant to run again but that she felt she had to because Ms. Foulkes had not done enough, starting with leveraging help from City Hall. ''A closed mouth doesn't get fed,'' she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Foulkes continues to enjoy the support of progressive labor unions. ''She's been a good vote and a good voice on the City Council,'' said Tom Balanoff, president of the Illinois state council of the Service Employees International Union. ''The problem nowadays is that in a lot of wards there are lots of issues and there's not enough money to deal with all of them.''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her challengers accused Ms. Foulkes of being distracted by citywide issues. Mr. Pack said Ms. Foulkes should be working harder to lower crime to make the area attractive to businesses, while Syron Smith, a block club activist, said she should be organizing residents.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Foulkes dismissed the criticism.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opponents know I'm doing a good job,'' she said. ''They just need a job themselves.''</w:t>
      </w:r>
    </w:p>
    <w:p>
      <w:pPr>
        <w:pStyle w:val="Normal129"/>
        <w:keepNext w:val="0"/>
        <w:spacing w:before="240" w:after="0" w:line="260" w:lineRule="atLeast"/>
        <w:ind w:left="0" w:right="0" w:firstLine="0"/>
        <w:jc w:val="left"/>
      </w:pPr>
      <w:r>
        <w:br/>
      </w:r>
      <w:hyperlink r:id="rId1160" w:history="1">
        <w:r>
          <w:rPr>
            <w:rFonts w:ascii="arial" w:eastAsia="arial" w:hAnsi="arial" w:cs="arial"/>
            <w:b w:val="0"/>
            <w:i/>
            <w:strike w:val="0"/>
            <w:color w:val="0077CC"/>
            <w:sz w:val="20"/>
            <w:u w:val="single"/>
            <w:vertAlign w:val="baseline"/>
          </w:rPr>
          <w:t>http://www.nytimes.com</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11" style="position:absolute;z-index:252021760"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Businesses along 63rd Street in the 15thWard. Today there is no major grocery store in the area. (PHOTOGRAPH BY JOHN KONSTANTARAS/CHICAGO NEWS COOPERATIVE)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2011</w:t>
      </w:r>
    </w:p>
    <w:p>
      <w:pPr>
        <w:pStyle w:val="Normal129"/>
      </w:pPr>
    </w:p>
    <w:p>
      <w:pPr>
        <w:pStyle w:val="Normal129"/>
        <w:ind w:left="200"/>
        <w:sectPr>
          <w:type w:val="continuous"/>
          <w:pgMar w:top="840" w:right="1000" w:bottom="840" w:left="1000" w:header="400" w:footer="400"/>
          <w:pgNumType w:fmt="decimal"/>
          <w:cols w:space="720"/>
        </w:sectPr>
      </w:pPr>
      <w:r>
        <w:br/>
      </w:r>
      <w:r>
        <w:pict>
          <v:line id="_x0000_s151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130"/>
      </w:pPr>
    </w:p>
    <w:p>
      <w:pPr>
        <w:pStyle w:val="Normal130"/>
      </w:pPr>
      <w:r>
        <w:pict>
          <v:shape id="_x0000_i1513" type="#_x0000_t75" alt="LexisNexis®" style="width:147.75pt;height:30pt">
            <v:imagedata r:id="rId17" o:title=""/>
          </v:shape>
        </w:pict>
      </w:r>
      <w:r>
        <w:cr/>
      </w:r>
    </w:p>
    <w:p>
      <w:pPr>
        <w:pStyle w:val="Heading1128"/>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Effort to Bar A Candidate Fuels Crisis In Paraguay</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1998, Sunday, Late Edition - Final</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13; Column 1; Foreign Desk ; Column 1;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DIANA JEAN SCHEMO </w:t>
      </w:r>
    </w:p>
    <w:p>
      <w:pPr>
        <w:pStyle w:val="Normal1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DIANA JEAN SCHEMO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ASUNCION, Paraguay</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4" style="position:absolute;z-index:25202380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that a general who tried to seize power two years ago could win the presidential election in May, the governing party here is maneuvering to bar his candidacy, plunging this country into the worst political crisis of its fledgling democracy.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at stake in Paraguay, home of one of Latin America's longest-running military dictatorships, until 1989, is the country's first peaceful transition from one civilian government to another.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Colorado Party, which has run Paraguay uninterrupted for the last half century, has been trying to block the election of Lino Oviedo, a retired general, since his unexpected victory in the party's primary in September.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Oviedo has been at odds with President Juan Carlos Wasmosy since April 1996, when the President ordered him dismissed and the general defied the order and made a bid for power before stepping down. After the general's primary victory in September, the President ordered his arrest on charges of insubordination based on the 1996 dispute, and picked the members of a special military tribunal to try him.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9, the tribunal sentenced General Oviedo to 10 years and the Colorado Party named General Oviedo's running mate, Raul Cubas, as its presidential candidate. General Oviedo vowed to continue his campaign from prison.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 which pits a would-be strongman who was legitimately chosen to run for President against a civilian President accused of using dictatorial tactics to eliminate his enemy -- has confused and disoriented people here. As the scrambling continues to redraw terms of the coming election, voters appear engrossed in putting together a jigsaw puzzle whose picture changes daily.  At a special convention in early March, the party leadership made accusations of fraud in the primary and suggested delaying elections 60 days so it could field a new candidate. Party leaders warned darkly of a conspiracy by the Supreme Electoral Tribunal, which monitors electoral rolls and has stood firm by the constitutionally mandated timetable for elections.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machinations of the Colorado Party to engineer delayed elections with a replacement candidate have caused concern among foreign governments.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world community lets it happen, two months down the line, what guarantees do we have that the delay won't extend longer?" said a Western diplomat. But Bernardo Pericas, the Brazilian Ambassador here, said that President Wasmosy assured him that he would leave office on Aug. 15. The President also promised the Organization of American States the elections would occur on May 10, as scheduled.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warned General Oviedo in April 1996, the United States, Brazil and Argentina are now threatening Mr. Wasmosy with severe consequences should the country scuttle democracy outright.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Oviedo has been a central figure in Paraguay's recent history, leading the conspiracy that overthrew Gen. Alfredo Stroessner in 1989, and growing to become a powerful figure at Mr. Wasmosy's side.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Oviedo, who has brought a civil suit challenging his incarceration, maintains he is still running for President. And Domingo Laino, a candidate representing an alliance of opposition parties, has refused to accept any postponement of the elections, which he is calling a "coup d'etat."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Wasmosy's office denied a request to interview General Oviedo. In written answers to questions submitted through his lawyer, the general denied that he was attempting a coup when he refused Mr. Wasmosy's dismissal.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everyone saw Lino Oviedo as the coup leader and Wasmosy as the victim," said Jose Francisco Appleyard, General Oviedo's lawyer. Now, he said, the roles have been reversed. "Who's the one who wants to ignore the election results?" he said. "Who wants to delay elections? Now, Wasmosy is trying to lead a coup."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analysts attribute General Oviedo's primary victory to tireless legwork and an ability to speak the peasants' language. General Oviedo, they say, would show up and eat at the homes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always making sure to say, "When I'm President, there'll be more meat in that pot."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see in his victory democracy's failure to address the problems of a poor, uneducated electorate. And critics say that he used vast personal sums whose origins have never been explained to finance roads, bridges, schools and other projects in poor towns.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Mirta Alvarez, 27, a student who works in a clothing factory, called the political confusion here "a disaster." "We can't get used to democracy," she said. "We were in a dictatorship for so many years, shut in, and suddenly we got out. The people aren't educated for it, neither the guys at the top nor anyone else."</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1998</w:t>
      </w:r>
    </w:p>
    <w:p>
      <w:pPr>
        <w:pStyle w:val="Normal130"/>
      </w:pPr>
    </w:p>
    <w:p>
      <w:pPr>
        <w:pStyle w:val="Normal130"/>
        <w:ind w:left="200"/>
        <w:sectPr>
          <w:type w:val="continuous"/>
          <w:pgMar w:top="840" w:right="1000" w:bottom="840" w:left="1000" w:header="400" w:footer="400"/>
          <w:pgNumType w:fmt="decimal"/>
          <w:cols w:space="720"/>
        </w:sectPr>
      </w:pPr>
      <w:r>
        <w:br/>
      </w:r>
      <w:r>
        <w:pict>
          <v:line id="_x0000_s1515"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31"/>
      </w:pPr>
    </w:p>
    <w:p>
      <w:pPr>
        <w:pStyle w:val="Normal131"/>
      </w:pPr>
      <w:r>
        <w:pict>
          <v:shape id="_x0000_i1516" type="#_x0000_t75" alt="LexisNexis®" style="width:147.75pt;height:30pt">
            <v:imagedata r:id="rId17" o:title=""/>
          </v:shape>
        </w:pict>
      </w:r>
      <w:r>
        <w:cr/>
      </w:r>
    </w:p>
    <w:p>
      <w:pPr>
        <w:pStyle w:val="Heading1129"/>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Man's Quiet Life Shields Turbulent Past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1996, Sunday, Late Edition - Final</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14;  Column 1;  National Desk ; Column 1;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TERRY </w:t>
      </w:r>
    </w:p>
    <w:p>
      <w:pPr>
        <w:pStyle w:val="Normal1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DON TERRY </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MAYWOOD, Ill., April 6</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7" style="position:absolute;z-index:25202585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regulars at the Maywood Express diner in this faded Chicago suburb knew much about Melvin Taylor's past or, as it turned out, his real name, even though their quiet buddy came in almost every morning for years and ordered the $2.50 special: two pancakes, two sausages and two eggs, over easy.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just one of the guys, a working stiff, in painter's pants, who was always willing to help out when someone needed to move or put up drywall. But he was so quiet that the only time people at the Express can remember him raising his voice was when the cook gave him scrambled eggs by mistake.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sullen or standoffish. He just guarded his words like secrets, even with his wife of 10 years. While the other regulars fussed about politics and sports, Mr. Taylor kept his mouth shut, a low-key style that everyone at the diner sure understands now. Until his luck ran out the other day, he was a fugitive for more than half his life, wanted in the 1970 slaying of a Philadelphia parks police sergeant.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does not look like Melvin Taylor will be having breakfast at the Express anytime soon. He is in a Chicago jail, fighting extradition to Philadelphia and trying to explain to his wife who he really is. After nearly 30 years of hiding behind a mask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respectability and phony names, his past has finally caught up with the middle-aged, balding father, who took his 10-year-old daughter ice skating and to ball games, but may not get to hug her for a long time.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real name is Richard Bernard Thomas, a former marine, who the police in his hometown of Philadelphia say killed one of their own on a hot night when he was 24 years old.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it," said Nettie Taylor, Mr. Thomas's estranged wife. "He got me through my cancer and I will get him through this. I am married to Melvin Taylor. I don't know who this Richard Thomas is."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authorities, her husband is a killer no matter what name he uses. He is, the police say, the last of a tiny band of radicals, the Black Unity Council, who walked into an isolated cubbyhole of a police station in Cobbs Creek Park in West Philadelphia and shot to death a sergeant, Frank Von Colln, in the name of revolution. Mr. Thomas, the police say, was the triggerman.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his wife says, denies he was involved in what the police say was an execution. Sgt. Von Colln, who at 43, was shot five times on the night of Aug. 29, 1970, and was found lying in a pool of blood, his gun still in his desk. He was known as the Jolly Green Giant and spent much of his time playing with children and handing out cookies baked by his wife, Barbara.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four children of his own when he was killed, including Kurt Thomas Von Colln, who was 19 and just two months married.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completely changed my whole life," said Mr. Von Colln, who is now a police officer in Philadelphia. "I never thought I could hate the way I did after this happened. I was the son of a man who loved everyone."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Thomas's arrest has churned up a lot of old emotions in many survivors of those days of protests and police shootouts with radical groups, not just in Philadelphia where the city's police commissioner, Frank Rizzo, ruled with an iron billy club, but across the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before Sgt. Von Colln was shot, two Black Panthers were killed in their beds in Chicago in a hail of police bullets. And in Philadelphia, for four nights before Sgt. Von Colln was killed, hundreds of police officers patrolled the streets of two neighborhoods on the brink of war between blacks and whites.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tense time," said David Rudovsky, a civil rights lawyer and professor at the University of Pennsylvania. "The Philadelphia Police Department in those days was out of control, especially in minority neighborhoods. But none of that justifies the execution of a cop."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Reggie Schell was the minister of defense for the Philadelphia Black Panther Party, and he knew Mr. Thomas as well as several members of the Black Unity Council.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Unity Council was trying to organize in West Philadelphia to stop drugs and gangs and police brutality," Mr. Schell, 54, who now does odd jobs for a living, said in an interview a few doors down from the Panther's former headquarters, now a bricked-up storefront. "The police were going crazy back then, killing brothers left and right. It was almost like a war."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talked, his eyes began to water.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he hadn't got caught," Mr. Schell said. "I wish he could have just continued to live his life. I imagine the Von Colln family feels different. But so do the victims of police murders and brutality."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Thomas's five suspected accomplices in the attack, in which another officer was also wounded, were convicted of murder and sentenced to life in prison. But Mr. Thomas, whom his friends called "Ricky," vanished, one step ahead of the largest manhunt in Philadelphia history.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neighbors back on Sydenham Street in North Philadelphia, like Antoinette Phillips and Linda Stevens, thought he was dead after all this time, even though the F.B.I. would come back to the block every so often looking for him.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Thomas lived with his mother and sister in a rowhouse at 3550 Sydenham,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street on a first-name basis with hard times. Ms. Stevens lived next door and said that a few years after Mr. Thomas disappeared the house was torn down in a wave of urban renewal. It has been a trash filled vacant lot ever since.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this community believed that Richard could commit such a crime," said Ms. Stevens, who is 40 and still lives on the block. "He was always such a quiet, well-behaved young man."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Ms. Phillips, who lives around the corner, said in those days the neighborhood was shrouded in gang violence but Mr. Thomas was never involved and instead tried to talk gang members into putting down their weapons.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Stevens said fear, not guilt, is why many people on the block believed Mr. Thomas "took flight."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he couldn't get a fair trial," she said. "And because of the times, we thought he was being framed. In those days, police brutality was thriving and nothing was being done about it. It's not much different now."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hid in plain sight. He drove a cab in Harlem, married a Baptist minister's daughter, and started a family of his own.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from New York City to Maywood in 1980 and Mr. Thomas melted into the shadows of ordinary life, doing construction and house painting and going from job to job on a bicycle, his second-hand tools slung over his shoulder.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often spent his lunch hour in the Maywood Public Library reading the newspaper and taking out books on construction, apparently trying to sharpen his skills. A local minister, the Rev. Corinthais Robinson, said he liked the man but was not impressed with his handy work.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a professional," said Mr. Robinson, whose church, the New Revelation Temple, is across the street from Mr. Thomas's basement apartment and one block away from the Maywood police station. "But he seemed like such a hard worker, always working seven days a week. He was a man of few words. He seemed lonely. Most people seek other people out. I always saw him in the corner by himself."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who is 49, and has been separated from his wife for two years, was picked up almost by accident on March 28 as he waited alone for an afternoon bus in a nearby suburb, a bag of groceries at his side.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Rick Rann, who was 10 years old when Mr. Thomas first became a fugitive, stopped him for questioning because, the authorities say, he matched the description of a pickpocketing suspect.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the petty crook but his true identity turned up when his fingerprints from his military service were checked in a police computer. As far as Officer Rann could determine through his computer check, Mr. Thomas has no criminal record, except for a 1980 traffic violation in New York City under an assumed name. Mr. Thomas apparently never applied for a driver's license when he moved to Illinois and rode the bus or his bicycle instead.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Maywood Express, no one can believe that the quiet man they ate with is a killer or was ever the black militant the police describe.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believe it," Rufus Hudson, 59, said through a cloud of cigar smoke. "He worked hard. He seemed like a family man."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it be?" Mr. Hudson's friend, Bruce Benjamin, 65, said. "He was always so nice, so quiet. If you didn't say anything to him, you didn't even know he was in the building."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eight years, Dee Vaden, 40, painted houses with the man he knew as Melvin Taylor. And he watched him try to convince street gang members that they should respect the elderly and should not sell drugs to children.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 person who cared so much about the community also be someone who could kill?" Mr. Vaden said. "You think you know a person and then you find out something about them that just doesn't make any sense. As Melvin Taylor, he was the best person I knew."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condoning what happened," he continued. "If he did it, he has to face justice. It's just the description of who he was 26 years ago and the friend I know are two very different people."</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18" style="position:absolute;z-index:252026880"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While searching for a pickpocket, Officer Rick Rann detained a man who turned out to be a fugitive.; A police poster, left, sought a suspect in a 1970 killing, Richard Thomas of Philadelphia, who became Melvin Taylor, right of Maywood, Ill. (Photographs by Todd Buchanan for The New York Times)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1996</w:t>
      </w:r>
    </w:p>
    <w:p>
      <w:pPr>
        <w:pStyle w:val="Normal131"/>
      </w:pPr>
    </w:p>
    <w:p>
      <w:pPr>
        <w:pStyle w:val="Normal131"/>
        <w:ind w:left="200"/>
        <w:sectPr>
          <w:type w:val="continuous"/>
          <w:pgMar w:top="840" w:right="1000" w:bottom="840" w:left="1000" w:header="400" w:footer="400"/>
          <w:pgNumType w:fmt="decimal"/>
          <w:cols w:space="720"/>
        </w:sectPr>
      </w:pPr>
      <w:r>
        <w:br/>
      </w:r>
      <w:r>
        <w:pict>
          <v:line id="_x0000_s151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32"/>
      </w:pPr>
    </w:p>
    <w:p>
      <w:pPr>
        <w:pStyle w:val="Normal132"/>
      </w:pPr>
      <w:r>
        <w:pict>
          <v:shape id="_x0000_i1520" type="#_x0000_t75" alt="LexisNexis®" style="width:147.75pt;height:30pt">
            <v:imagedata r:id="rId17" o:title=""/>
          </v:shape>
        </w:pict>
      </w:r>
      <w:r>
        <w:cr/>
      </w:r>
    </w:p>
    <w:p>
      <w:pPr>
        <w:pStyle w:val="Heading1130"/>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Duke Lacrosse Team Uses Work Ethic to Fix Image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2007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5; Sports Desk; Pg. 1; LACROSSE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 THAMEL</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DURHAM, N.C., May 9 </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1" style="position:absolute;z-index:2520289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heady times for the Duke men's lacrosse program. The Blue Devils earned their first top seed in the N.C.A.A. tournament, which begins Saturday. The team earned a cumulative 3.45 grade-point average during the fall semester, and by Sunday, its 13 seniors will have graduated.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Duke lacrosse begins to become known for its success on the field, it is haunted by what happened to the team last year. Three white team members were charged with rape and sexual assault after an African-American woman accused them of attacking her at a team party for which she had been hired as a stripper in March 2006. After a yearlong firestorm in the news media, the charges were dropped earlier this year, and the North Carolina attorney general declared that the players had been wrongly accused.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and other outlets wanted to portray us all as rich, privileged, white boys because that's how it fit into the story,'' the Duke defender Tony McDevitt said. ''It just wasn't the truth. It was just a lie. Anytime you hear blatant lies on television, in the newspaper and on the Internet, it's going to get under your skin a little bit.''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broad brush of elitism covering the team, it seemed fitting that two players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McDevitt and his fellow senior defender Casey Carroll, emerged as all-American candidates.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grew up in Philadelphia, the son of a Teamster who spent his weekends fixing up houses for extra money. Carroll grew up on Long Island, the son of a firefighter who spent his off days as a roofer.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Channeling the work ethic of their fathers, McDevitt and Carroll earned lacrosse scholarships to Duke, which went 14-2 this season. Once they arrived, they became model members of the Blue Devils' program on and off the field. Duke, which opens the tournament at home against Providence on Saturday, ranks No. 8 nationally in defense and No. 3 in man-down defense.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couldn't find two better representatives of an athletic program,'' Duke Coach John Danowski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will work for Merrill Lynch on Wall Street this summer. Carroll is strongly considering joining the Army; his father and two older brothers served in the Navy.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the second of Daniel and Michelle McDevitt's four children, earned a scholarship to Penn Charter, an elite private school in the East Falls section of Philadelphia. When he was a teenager, he tagged along with his father when he worked on houses on weekends. He recalled getting a good shoulder workout when he and his brother held up the dry wall for ceilings while his father put the screws in place.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he'd go and get us some cheese steaks and some Cokes, and we'd be happy,'' McDevitt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did not pick up a lacrosse stick until he arrived at Penn Charter; he acknowledged that football is his first love. But McDevitt took to lacrosse quickly, developing enough stick skills to earn all-state honors. As his skills caught up to his athleticism, he received attention from college coaches. He ended up choosing Duke over a chance to play football and lacrosse at Navy.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later, McDevitt has emerged as one of the country's most feared defenders, with his bullish, football-like style. But what McDevitt is looking forward to more than the start of the playoffs this weekend is his family making the trip to see him graduate.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be pretty special,'' he said. ''I'm the first person in my family to graduate from college. I'm sure that there's going to be some tears.''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Carroll's father, Peter, was a firefighter for Ladder 30 in Harlem for most of his career before finishing off with Ladder 134 in Far Rockaway. He retired in 2000. He arranged his off days so he could work as a roofer, but still never missed a game of any of his three sons.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worked two jobs and my mom still works as a wallpaper hanger,'' Carroll said. ''They did what they had to do to make their kids happy.''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 remembered his father coming home from work exhausted, but still mustering enough energy to play catch with his boys.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was always a superhero to me growing up,'' said Carroll, who was among the best lacrosse players on Long Island while playing for Baldwin High School.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lessons resonated with Carroll and his two older brothers, Terry and Peter, who served in the Navy before becoming a police officer and a firefighter in Brooklyn. Growing up around so many people who have worked in public service prompted Casey to consider joining the Army.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the values that my dad had as a fireman, he's instilled in his sons,'' Carroll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games into Carroll's junior year, before Duke's season was canceled in the wake of the accusations after the party, he sustained a knee injury during practice. Within weeks, he found himself rehabilitating an injury for a team whose future was uncertain.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missed a weight-room assignment, he never complained about swelling or tenderness,'' said Danowski, who was named coach last July. ''He just kept going.''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 came back so strong that Virginia Coach Dom Starsia said he lobbied for him to be a leading candidate for the Tewaaraton Trophy, college lacrosse's version of the Heisman Trophy.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''Casey may be the best defenseman we've seen this year,'' Starsia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may be most remarkable about the play of Carroll and McDevitt is that they are working with the fourth defensive coach in four seasons. They had to make the most radical switch in style this season. Danowski believes in a team-oriented style of defense more than the individual one-on-one style favored by the former coach Mike Pressler.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marking specific men, Duke players needed to let opponents get past them and trust that their teammates would pick them up. It is a familiar theme for team members who had to learn to rely on one another.  </w:t>
      </w:r>
    </w:p>
    <w:p>
      <w:pPr>
        <w:pStyle w:val="Normal132"/>
        <w:keepNext w:val="0"/>
        <w:spacing w:before="240" w:after="0" w:line="260" w:lineRule="atLeast"/>
        <w:ind w:left="0" w:right="0" w:firstLine="0"/>
        <w:jc w:val="left"/>
      </w:pPr>
      <w:r>
        <w:br/>
      </w:r>
      <w:hyperlink r:id="rId1182" w:history="1">
        <w:r>
          <w:rPr>
            <w:rFonts w:ascii="arial" w:eastAsia="arial" w:hAnsi="arial" w:cs="arial"/>
            <w:b w:val="0"/>
            <w:i/>
            <w:strike w:val="0"/>
            <w:color w:val="0077CC"/>
            <w:sz w:val="20"/>
            <w:u w:val="single"/>
            <w:vertAlign w:val="baseline"/>
          </w:rPr>
          <w:t>http://www.nytimes.com</w:t>
        </w:r>
      </w:hyperlink>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22" style="position:absolute;z-index:252029952"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Duke senior Tony McDevitt is the son of a Teamster. He will work on Wall Street this summer. (Photo by Larry French)(pg. D1)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Danowski left Hofstra to become Duke's coach last July. Duke then earned its first top seed in the N.C.A.A. tournament. (Photo by Ed Betz/Associated Press)(pg. D5)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2007</w:t>
      </w:r>
    </w:p>
    <w:p>
      <w:pPr>
        <w:pStyle w:val="Normal132"/>
      </w:pPr>
    </w:p>
    <w:p>
      <w:pPr>
        <w:pStyle w:val="Normal132"/>
        <w:ind w:left="200"/>
        <w:sectPr>
          <w:type w:val="continuous"/>
          <w:pgMar w:top="840" w:right="1000" w:bottom="840" w:left="1000" w:header="400" w:footer="400"/>
          <w:pgNumType w:fmt="decimal"/>
          <w:cols w:space="720"/>
        </w:sectPr>
      </w:pPr>
      <w:r>
        <w:br/>
      </w:r>
      <w:r>
        <w:pict>
          <v:line id="_x0000_s152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33"/>
      </w:pPr>
    </w:p>
    <w:p>
      <w:pPr>
        <w:pStyle w:val="Normal133"/>
      </w:pPr>
      <w:r>
        <w:pict>
          <v:shape id="_x0000_i1524" type="#_x0000_t75" alt="LexisNexis®" style="width:147.75pt;height:30pt">
            <v:imagedata r:id="rId17" o:title=""/>
          </v:shape>
        </w:pict>
      </w:r>
      <w:r>
        <w:cr/>
      </w:r>
    </w:p>
    <w:p>
      <w:pPr>
        <w:pStyle w:val="Heading1131"/>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From Voice of the Bottle Bill to Keeper of the Green - Correction Appended</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2007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66" w:name="Bookmark_133"/>
      <w:bookmarkEnd w:id="266"/>
    </w:p>
    <w:p>
      <w:pPr>
        <w:pStyle w:val="Normal133"/>
        <w:keepNext w:val="0"/>
        <w:spacing w:after="0" w:line="260" w:lineRule="atLeast"/>
        <w:ind w:left="0" w:right="0" w:firstLine="0"/>
        <w:jc w:val="left"/>
      </w:pPr>
      <w:r>
        <w:br/>
      </w:r>
      <w:r>
        <w:pict>
          <v:shape id="_x0000_i1525"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 PUBLIC LIVES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6" style="position:absolute;z-index:25203200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 but the color green is nowhere present in the Capitol office occupied by a mountain range of paperwork and the tart-tongued Judith Enck, Gov. Eliot Spitzer's deputy secretary for the environment, who began her career as a bottle-bill lobbyist and Naderesque nag about government eco-insensitivity. Reprising the role she played during Mr. Spitzer's eight years as attorney general (it was her idea for him to hire her away from the New York Public Interest Research Group and bring his nascent environmental agenda up to snuff), Ms Enck is his adviser on all things green.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all things potentially green, which is why she was gratified last month when New York State's first lady, Silda Wall Spitzer, embraced her whimsical but doable suggestion for a greening of the energy-guzzling governor's mansion.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all things that should stay green, which is why she advised Mr. Spitzer to dig in and fight a 190-mile high-voltage transmission line through central New York that, as originally planned, would snake across seven counties, 154 streams or rivers and 155 mapped wetlands.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have an enormous aesthetic impact, while the economic benefits are not that clear,'' Ms. Enck says. Relocating the line alongside the New York State Thruway might be a viable compromise. As for her own personal environmental footprint, she shrugs: ''I'm sure it's huge. I'm a typical American.''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exactly. Her transportation of choice is a Toyota Prius. Her small house is heated by two cords of wood and sunshine. She recycles and composts like a fiend. ''But I feel really guilty because I live a half-hour from where I work and I don't carpool,'' she says. (Maybe that's because she has only five neighbors at Common Farms, a 185-acre collectively owned preserve in the town of Poestenkill, where she built her house.) ''And I occasionally vote Republican,'' she stage whispers, ''but only for local candidates.'' Her nonpartisan weakness -- she is a nominal Democrat -- is female candidates with a sympathetic environmental stance and smart fiscal policies.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opportunity to make rather than simply influence environmental policy is why Ms. Enck left the advocacy side of the aisle to work for Mr. Spitzer: ''Rather than knocking on the door from the outside, I wanted to shape policy from the inside.'' The Pataki administration was aghast when she joined the attorney general's senior staff, and referred to her as ''a bomb thrower.'' It still annoys her. ''Since when is being an advocate for recycling equivalent to throwing bombs?''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Enck wryly refers to her wing of the building as ''the unarmed side of the Capitol'' -- less security, but more recycling bins. There was just one on her floor in January. Now there are 25.</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highlight of her office ephemera, aside from plaques and bumper stickers with the slogan ''Well Behaved Women Rarely Make History,'' is an autographed black-and-white photograph of Jon Stewart, the irreverent talk show host. Two tickets, souvenirs of her visits as a member of the studio audience, are tucked into the frame.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Enck, 47, makeup-free and unfussily attired in a black pantsuit, confesses to being a serious Stewart groupie. It is an addiction tolerated, if not shared, by her husband, Mark Dunlea, a lawyer and former state chairman of the Green Party who is now with the Hunger Action Network.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Stewart's photograph arrived after a friend surreptitiously wrote to him describing Ms. Enck's decision to donate a kidney to her brother-in-law; the friend was hoping Mr. Stewart would call, but Ms. Enck seems comfortable settling for a picture with this inscription: ''Judith, Wow! I'm reluctant to donate used clothing. Kudos to you.''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blushes, and shares some organic brownies baked by her neighbor in Poestenkill, where she and her husband built their solar-and-wood-stove-heated house way before it was hip to be anti-McMansion.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Enck, whose favorite film is ''The Way We Were'' (go ahead and call her a square; she revels in it), admits to hauling a bunch of interns to soak up Al Gore's sermon in ''An Inconvenient Truth,'' only to fall asleep. Not that global warming does not alarm her: It's just that she knows his message by heart.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Uprooted, to her intense displeasure, by her parents -- her father was a truck driver, her mother a teacher's aide -- from an urban girlhood in Queens Village and transplanted with four younger, equally outraged siblings to bucolic Cairo in upstate Greene County, Ms. Enck was not an early convert to eco-activism. She hated the Catskills.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teenager, her ambition was to become a pilot. ''My mother kind of pushed me into it,'' she says. ''She was a big fan of Amelia Earhart.'' At 14, Ms. Enck took flying lessons, but she quit when the money ran out, and went on to the College of Saint Rose in Albany, intending to become a social worker. ''I always get a little tickle when my adversaries dismiss me as an elitist environmentalist,'' she says. ''I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 know about living paycheck to paycheck.'' Still does. ''Environmental advocacy is not a money maker; state government is high end for us,'' she says. She has a son at Vassar; he is a political science major, as she was.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major preoccupation these days is the ''bigger, better bottle bill,'' an expansion of the original bill that she helped push Gov. Hugh L. Carey into signing 25 years ago. Then, as now, her opponent is the Republican-controlled Senate.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much more pragmatic than I was 20 years ago,'' she says. ''What's really sad is that the issues are the same.''  </w:t>
      </w:r>
    </w:p>
    <w:p>
      <w:pPr>
        <w:pStyle w:val="Normal133"/>
        <w:keepNext w:val="0"/>
        <w:spacing w:before="240" w:after="0" w:line="260" w:lineRule="atLeast"/>
        <w:ind w:left="0" w:right="0" w:firstLine="0"/>
        <w:jc w:val="left"/>
      </w:pPr>
      <w:r>
        <w:br/>
      </w:r>
      <w:hyperlink r:id="rId1190" w:history="1">
        <w:r>
          <w:rPr>
            <w:rFonts w:ascii="arial" w:eastAsia="arial" w:hAnsi="arial" w:cs="arial"/>
            <w:b w:val="0"/>
            <w:i/>
            <w:strike w:val="0"/>
            <w:color w:val="0077CC"/>
            <w:sz w:val="20"/>
            <w:u w:val="single"/>
            <w:vertAlign w:val="baseline"/>
          </w:rPr>
          <w:t>http://www.nytimes.com</w:t>
        </w:r>
      </w:hyperlink>
    </w:p>
    <w:p>
      <w:pPr>
        <w:pStyle w:val="Normal133"/>
        <w:keepNext/>
        <w:spacing w:before="240" w:after="0" w:line="340" w:lineRule="atLeast"/>
        <w:ind w:left="0" w:right="0" w:firstLine="0"/>
        <w:jc w:val="left"/>
      </w:pPr>
      <w:bookmarkStart w:id="268" w:name="Correction_1"/>
      <w:bookmarkEnd w:id="268"/>
      <w:r>
        <w:rPr>
          <w:rFonts w:ascii="arial" w:eastAsia="arial" w:hAnsi="arial" w:cs="arial"/>
          <w:b/>
          <w:i w:val="0"/>
          <w:strike w:val="0"/>
          <w:noProof w:val="0"/>
          <w:color w:val="000000"/>
          <w:position w:val="0"/>
          <w:sz w:val="28"/>
          <w:u w:val="none"/>
          <w:vertAlign w:val="baseline"/>
        </w:rPr>
        <w:t>Correction</w:t>
      </w:r>
    </w:p>
    <w:p>
      <w:pPr>
        <w:pStyle w:val="Normal133"/>
        <w:spacing w:line="60" w:lineRule="exact"/>
      </w:pPr>
      <w:r>
        <w:pict>
          <v:line id="_x0000_s1527" style="position:absolute;z-index:25203302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in some copies on Friday with the Public Lives column, about Judith Enck, deputy secretary for the environment for Gov. Eliot Spitzer of New York, was published in error. The picture was of Carol Ash, the new state parks commissioner -- not Ms. Enck.</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7, 2007</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28" style="position:absolute;z-index:25203404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JUDITH ENCK (Photo by Stewart Cairns for The New York Times)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2007</w:t>
      </w:r>
    </w:p>
    <w:p>
      <w:pPr>
        <w:pStyle w:val="Normal133"/>
      </w:pPr>
    </w:p>
    <w:p>
      <w:pPr>
        <w:pStyle w:val="Normal133"/>
        <w:ind w:left="200"/>
        <w:sectPr>
          <w:type w:val="continuous"/>
          <w:pgMar w:top="840" w:right="1000" w:bottom="840" w:left="1000" w:header="400" w:footer="400"/>
          <w:pgNumType w:fmt="decimal"/>
          <w:cols w:space="720"/>
        </w:sectPr>
      </w:pPr>
      <w:r>
        <w:br/>
      </w:r>
      <w:r>
        <w:pict>
          <v:line id="_x0000_s152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34"/>
      </w:pPr>
    </w:p>
    <w:p>
      <w:pPr>
        <w:pStyle w:val="Normal134"/>
      </w:pPr>
      <w:r>
        <w:pict>
          <v:shape id="_x0000_i1530" type="#_x0000_t75" alt="LexisNexis®" style="width:147.75pt;height:30pt">
            <v:imagedata r:id="rId17" o:title=""/>
          </v:shape>
        </w:pict>
      </w:r>
      <w:r>
        <w:cr/>
      </w:r>
    </w:p>
    <w:p>
      <w:pPr>
        <w:pStyle w:val="Heading1132"/>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Hard-Boiled Britons After Mr. Hitler's War</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2009 Sunday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4"/>
        <w:keepNext w:val="0"/>
        <w:spacing w:after="0" w:line="240" w:lineRule="atLeast"/>
        <w:ind w:right="0"/>
        <w:jc w:val="both"/>
      </w:pPr>
      <w:bookmarkStart w:id="269" w:name="Bookmark_134"/>
      <w:bookmarkEnd w:id="26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134"/>
        <w:keepNext/>
        <w:spacing w:before="240" w:after="0" w:line="340" w:lineRule="atLeast"/>
        <w:ind w:left="0" w:right="0" w:firstLine="0"/>
        <w:jc w:val="left"/>
      </w:pPr>
      <w:bookmarkStart w:id="270" w:name="Body_132"/>
      <w:bookmarkEnd w:id="27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1" style="position:absolute;z-index:25203609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everyone knows, the British cinema of the postwar period consisted of David Lean (''Great Expectations''), Laurence Olivier (''Hamlet'') and those charming Ealing comedies (''The Man in the White Suit'').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that it didn't. The Britons weren't just producing high-toned, literary films intended for export, though it's easy to get that impression from reading most of the standard film histories. Britain was also home to a rich tradition of genre filmmaking -- thrillers, musicals, comedies and crime films -- much of which remains unknown to American audiences.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 Noir, a four week, 44-film series that begins Friday at Film Forum in Manhattan, offers a tantalizing peek at a vast, still largely unexplored body of work: the crime films and thrillers that began to appear in the years just before World War II and came into their own between the end of the war and the late 1950s. The full schedule is at filmforum.org.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kicks off with the 1949 Carol Reed film ''The Third Man,'' perhaps the most famous of British films noirs. Its Britishness may be open to question (it stars two Americans, Joseph Cotten and Orson Welles, and was co-produced by a third, David O. Selznick), but it's noir credentials are not: Here is the requisite naive hero (an American pulp novelist adrift in Vienna), a diabolical villain (a black marketer  who specializes in penicillin) and a femme fatale (the Italian actress Alida Valli) who beckons the hero to his destruction, all filmed in an exaggerated Expressionist style full of arching shadows and bizarre camera angles.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can't be said for most of the other films on the program, which tend to be more straightforward thrillers, heist films and police procedurals, shot with a British restraint. But like American noir, these films seem to stem from a social malaise that became more acute with the end of the war. In England the old certainties were crumbling, as Clement Attlee's Labour government replaced Winston Churchill's Conservatives. In a country crippled by foreign debt, food shortages were rampant (rationing persisted until 1954), trade unionism was on the rise, the empire was slipping away and the welfare state was rising.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archetypical character of the period was the ''spiv'' -- the petty criminal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whose activities were often related to the black market. As played by Richard Attenborough (''Brighton Rock'' ), William Hartnell (''Appointment With Murder'') or Nigel Patrick (''Noose''), the spiv bears a resemblance to his American gangster cousin, but usually lacks his hubris and greed.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little men struggling to survive, often portrayed sympathetically, as in Robert Hamer's great East End panorama of 1947, ''It Always Rains on Sunday.'' The spiv's female counterpart was the disreputable nightclub girl, definitively incarnated by England's first homegrown sex symbol, the overflowing Diana Dors (''Good Time Girl,''''The Long Haul,''''Yield to the Night'').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Passing into irrelevance, the aristocracy found unflattering representatives in the supercilious psychopaths played by Robert Newton (''Hatter's Castle,''''Obsession'') and Eric Portman (''Corridor of Mirrors'' and ''Wanted for Murder'' ). Ominous foreigners with Teutonic accents, like Horst Buchholz in ''Tiger Bay,'' Anton Walbrook in ''Gaslight,'' Peter van Eyck in ''The Snorkel'' and Carl Boehm in ''Peeping Tom'' reminded audiences of the dangers lurking on the Continent (played out in full paranoid mode in ''So Long at the Fair,'' set during the Paris Exposition of 1889).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tensions, perhaps too immediate to be played out in contemporary form, slipped into Victorian drag for costume melodramas like ''Blanche Fury'' and ''Footsteps in the Fog,'' in which Stewart Granger is seduced by scheming domestics (played, respectively, by Valerie Hobson and Jean Simmons).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stars turn up with regularity in these films, perhaps because their presence helped to ensure a stateside release: Victor Mature (''The Long Haul''), Carole Landis (''Noose''), Arlene Dahl (''She Played With Fire''), as well as Richard Widmark and Gene Tierney in the 20th Century Fox production ''Night and the City'' and John Ireland and Gloria Grahame in ''The Good Die Young.'' In the bizarre 1948 ''No Orchids for Miss Blandish,'' the Hollywood character actor Jack La Rue is on hand to add a touch of authenticity to an otherwise spectacularly unconvincing attempt to recreate an urban American underworld on a British soundstage (the film's brutality and sexual innuendo caused a scandal in its day).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significant was the American presence behind the camera. In the 1930s, directors like Raoul Walsh, Allan Dwan and William Cameron Menzies (represented by the lively 1937 film ''The Green Cockatoo,'' from a story by Graham Greene) might nip over for a film or two. But by the late '40s Britain had become a refuge for those pushed out of the United States by the blacklist or with reasonable fears of it: Jules Dassin (''Night and the City''), Edward Dmytryk (''Obsession''), Joseph Losey(''The Criminal''). One of the real discoveries of the Film Forum series is ''Hell Drivers,''  directed by the American expatriate Cy Endfield; a story of crazed competition among the drivers for a gravel-hauling company in a provincial town, it achieves an intensity of action and an existential resonance comparable to ''The Wages of Fear.''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intriguingly, there are British directors to be discovered here, too -- Britain's equivalents of the Hollywood studio craftsmen who kept the genre system spinning. The wide-net nature of the Film Forum retrospective precludes going into any individual careers in depth, but among the promising subjects are Val Guest (represented by the crisp realism of ''Hell Is a City'' ), John Harlow (whose ''Appointment With Crime'' has the blunt efficiency of an American B-picture) and the smooth, insinuating Lawrence Huntington (with two films on tap, the Hitchcockian ''Wanted for Murder'' and the swooningly masochistic James Mason vehicle ''The Upturned Glass'').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particularly deserving candidate for  attention is Roy Ward Baker, whose long career in movies (''A Night to Remember,'' 1958) and television (''The Avengers'') is represented here by his first feature, ''The October Man,'' from 1947. John Mills stars in this work, written by the novelist Eric Ambler, on the  noir theme of the amnesia victim who may or may not be a murderer.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familiar story is brought to life by subtly subjective direction that emphasizes the character's reticence and anxiety, while the oppressive middle-class boardinghouse where much of the action takes place is described with acerbic precision. Mr. Baker (he will turn 93 in December) does not indulge in the stylistic extravagances of ''The Third Man,'' but his film seems all the better, and all the more British, for his self-effacing steadiness and concentration.</w:t>
      </w:r>
    </w:p>
    <w:p>
      <w:pPr>
        <w:pStyle w:val="Normal134"/>
        <w:keepNext w:val="0"/>
        <w:spacing w:before="240" w:after="0" w:line="260" w:lineRule="atLeast"/>
        <w:ind w:left="0" w:right="0" w:firstLine="0"/>
        <w:jc w:val="left"/>
      </w:pPr>
      <w:r>
        <w:br/>
      </w:r>
      <w:hyperlink r:id="rId1198" w:history="1">
        <w:r>
          <w:rPr>
            <w:rFonts w:ascii="arial" w:eastAsia="arial" w:hAnsi="arial" w:cs="arial"/>
            <w:b w:val="0"/>
            <w:i/>
            <w:strike w:val="0"/>
            <w:color w:val="0077CC"/>
            <w:sz w:val="20"/>
            <w:u w:val="single"/>
            <w:vertAlign w:val="baseline"/>
          </w:rPr>
          <w:t>http://www.nytimes.com</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32" style="position:absolute;z-index:252037120"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Cy Endfield's ''Hell Drivers'' (1957), with Stanley Baker, left, and Herbert Lom, and Lewis Allen's ''So Evil My Love'' (1948), below, with Ray Milland, are part of the Film Forum series Brit Noir. (PHOTOGRAPHS BY MGM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PHOTOFEST)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2009</w:t>
      </w:r>
    </w:p>
    <w:p>
      <w:pPr>
        <w:pStyle w:val="Normal134"/>
      </w:pPr>
    </w:p>
    <w:p>
      <w:pPr>
        <w:pStyle w:val="Normal134"/>
        <w:ind w:left="200"/>
        <w:sectPr>
          <w:type w:val="continuous"/>
          <w:pgMar w:top="840" w:right="1000" w:bottom="840" w:left="1000" w:header="400" w:footer="400"/>
          <w:pgNumType w:fmt="decimal"/>
          <w:cols w:space="720"/>
        </w:sectPr>
      </w:pPr>
      <w:r>
        <w:br/>
      </w:r>
      <w:r>
        <w:pict>
          <v:line id="_x0000_s1533"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35"/>
      </w:pPr>
    </w:p>
    <w:p>
      <w:pPr>
        <w:pStyle w:val="Normal135"/>
      </w:pPr>
      <w:r>
        <w:pict>
          <v:shape id="_x0000_i1534" type="#_x0000_t75" alt="LexisNexis®" style="width:147.75pt;height:30pt">
            <v:imagedata r:id="rId17" o:title=""/>
          </v:shape>
        </w:pict>
      </w:r>
      <w:r>
        <w:cr/>
      </w:r>
    </w:p>
    <w:p>
      <w:pPr>
        <w:pStyle w:val="Heading1133"/>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 xml:space="preserve">A Bitter Scent of Loss for Mexican Party </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2001 Saturday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35"/>
        <w:keepNext w:val="0"/>
        <w:spacing w:after="0" w:line="240" w:lineRule="atLeast"/>
        <w:ind w:right="0"/>
        <w:jc w:val="both"/>
      </w:pPr>
      <w:bookmarkStart w:id="271" w:name="Bookmark_135"/>
      <w:bookmarkEnd w:id="271"/>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Foreign Desk; Pg. 5</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GINGER THOMPSON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July 6  </w:t>
      </w:r>
    </w:p>
    <w:p>
      <w:pPr>
        <w:pStyle w:val="Normal135"/>
        <w:keepNext/>
        <w:spacing w:before="240" w:after="0" w:line="340" w:lineRule="atLeast"/>
        <w:ind w:left="0" w:right="0" w:firstLine="0"/>
        <w:jc w:val="left"/>
      </w:pPr>
      <w:bookmarkStart w:id="272" w:name="Body_133"/>
      <w:bookmarkEnd w:id="272"/>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5" style="position:absolute;z-index:25203916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party that ruled Mexico for seven decades, until last year's devastating presidential election, the mayor's race in Ciudad Juarez was the chance for a new start. It was there that the party that unseated the entrenched Institutional Revolutionary Party (PRI) last year scored its first electoral victory 20 years ago, spawning a conservative movement that eventually cost the PRI the presidency.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PRI's presidential candidate was defeated last year by Vicente Fox, the party has not won a single major state election. So a victory by their mayoral candidate, Roberto Barraza, in Juarez, an industrial city on the United States border that was long considered a harbinger of political trends, was pivotal.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Sunday's voting, Mr. Barraza had hoped to capitalize on a wavering in President Fox's popularity and the unabated crime that terrifies residents of Juarez, a city of 1.4 million people. But on Tuesday, election officials declared Mr. Barraza the loser by 9,000 votes -- a landslide defeat in a place where election margins are typically smaller than 3,000 votes and abstention rates soar above 40 percent.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was Jesus Alfredo Delgado, a member of the PAN, President Fox's party, and a former notary public who served as a deputy to the incumbent mayor.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PRI leaders at the national level tried to brush off the loss, and instead expressed satisfaction that their party had maintained control of the Chihuahua State Legislature. On the local level, Mr. Barraza said he would formally charge the PAN with election tampering and seek to have the results overturned.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those who had hoped that a victory in Juarez would breathe new life into the beleaguered party, there are worries that the apparent defeat could be a final gasp.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need to leave and seek political asylum," said Samuel Schmidt, a professor and radio commentator who had publicly sided with the party. "If the PRI has not learned how to compete as an opposition party in Juarez, where it has been an opposition party for years, it may never learn."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the most stunning defeat in recent months for the PRI, which has lost control of state legislatures in former southern strongholds like Yucatan and Chiapas, and holds only slim leads in polls for the coming election in Tabasco.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loss in Juarez seemed particularly stinging because it came as PRI leaders were reflecting on how they had lost the presidency, looking for ways to reunite squabbling factions and summoning their declining supporters to keep faith in the future.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the party's national president, Dulce Maria Sauri Riancho, acknowledged that the PRI's survival depended partly on its ability to negotiate agreements between traditional factions and reformers. The reformers are pushing for a complete overhaul of everything from the name of the party to the way it elects its leaders.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other challenge, she said, was to demonstrate that it could evolve from a party whose power was built largely on support from Mexico's rural poor into one that could successfully compete in the rapidly growing urban areas like Juarez, which are filled with younger voters and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party will convene to establish a united platform, and if it holds together, the PRI will elect a party leader early next year to lead them to the next national elections, in 2003.</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ceremony on Monday, Ms. Sauri lamented that her party had fallen out of touch with the ambitions of young Mexicans, who turned away from the PRI and were largely responsible for Mr. Fox's election. She said that the PRI's defeats had helped build new character and spiritual strength, and that the party remained the most viable political alternative to President Fox's government and the PAN.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of the PRI's most experienced leaders have gone the way of the dinosaur, and most analysts predict the entire party will fade slowly toward extinction, Ms. Sauri pointed out that it continues to hold a relative majority in the national Congress and governs more than half the municipalities and 18 of the 31 states. And, she said, it intends to use those positions to rebuild itself.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better than before when we win back the government," she said. "It will not be long before the PRI, transformed, strengthened and modernized, will govern again and make things better."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optimism was not evident on election night in Juarez. Less than two hours after the polls had closed, what was supposed to have been a victory party dissipated so fast it seemed there had been a bomb scare. The band wrapped up an hourlong set with an emotional rendition of "I Promise I'll Never Return."</w:t>
      </w:r>
    </w:p>
    <w:p>
      <w:pPr>
        <w:pStyle w:val="Normal135"/>
        <w:keepNext w:val="0"/>
        <w:spacing w:before="240" w:after="0" w:line="260" w:lineRule="atLeast"/>
        <w:ind w:left="0" w:right="0" w:firstLine="0"/>
        <w:jc w:val="left"/>
      </w:pPr>
      <w:r>
        <w:br/>
      </w:r>
      <w:hyperlink r:id="rId1206" w:history="1">
        <w:r>
          <w:rPr>
            <w:rFonts w:ascii="arial" w:eastAsia="arial" w:hAnsi="arial" w:cs="arial"/>
            <w:b w:val="0"/>
            <w:i/>
            <w:strike w:val="0"/>
            <w:color w:val="0077CC"/>
            <w:sz w:val="20"/>
            <w:u w:val="single"/>
            <w:vertAlign w:val="baseline"/>
          </w:rPr>
          <w:t>http://www.nytimes.com</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36" style="position:absolute;z-index:25204019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Roberto Barraza, second from right, the Institutional Revolutionary Party's candidate for mayor in Juarez, lost badly last week. His loss added urgency to the party's reassessment since it lost the presidency last year. (Arturo Fuentes for The New York Times) Map of Mexico highlighting Ciudad Juarez: The PRI lost in Ciudad Juarez but kept control of Chihuahua State.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2001</w:t>
      </w:r>
    </w:p>
    <w:p>
      <w:pPr>
        <w:pStyle w:val="Normal135"/>
      </w:pPr>
    </w:p>
    <w:p>
      <w:pPr>
        <w:pStyle w:val="Normal135"/>
        <w:ind w:left="200"/>
        <w:sectPr>
          <w:type w:val="continuous"/>
          <w:pgMar w:top="840" w:right="1000" w:bottom="840" w:left="1000" w:header="400" w:footer="400"/>
          <w:pgNumType w:fmt="decimal"/>
          <w:cols w:space="720"/>
        </w:sectPr>
      </w:pPr>
      <w:r>
        <w:br/>
      </w:r>
      <w:r>
        <w:pict>
          <v:line id="_x0000_s1537"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36"/>
      </w:pPr>
    </w:p>
    <w:p>
      <w:pPr>
        <w:pStyle w:val="Normal136"/>
      </w:pPr>
      <w:r>
        <w:pict>
          <v:shape id="_x0000_i1538" type="#_x0000_t75" alt="LexisNexis®" style="width:147.75pt;height:30pt">
            <v:imagedata r:id="rId17" o:title=""/>
          </v:shape>
        </w:pict>
      </w:r>
      <w:r>
        <w:cr/>
      </w:r>
    </w:p>
    <w:p>
      <w:pPr>
        <w:pStyle w:val="Heading1134"/>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ITALY'S ROYAL HEIR, IN EXILE, PLEADS TO RETURN</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1986, Sunday, Late City Final Edition</w:t>
      </w:r>
    </w:p>
    <w:p>
      <w:pPr>
        <w:pStyle w:val="Normal136"/>
        <w:keepNext w:val="0"/>
        <w:spacing w:after="0" w:line="240" w:lineRule="atLeast"/>
        <w:ind w:right="0"/>
        <w:jc w:val="both"/>
      </w:pPr>
      <w:bookmarkStart w:id="273" w:name="Bookmark_136"/>
      <w:bookmarkEnd w:id="273"/>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6, Column 1; Foreign Desk</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 Jr., Special to the New York Times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ROME, March 1</w:t>
      </w:r>
    </w:p>
    <w:p>
      <w:pPr>
        <w:pStyle w:val="Normal136"/>
        <w:keepNext/>
        <w:spacing w:before="240" w:after="0" w:line="340" w:lineRule="atLeast"/>
        <w:ind w:left="0" w:right="0" w:firstLine="0"/>
        <w:jc w:val="left"/>
      </w:pPr>
      <w:bookmarkStart w:id="274" w:name="Body_134"/>
      <w:bookmarkEnd w:id="274"/>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9" style="position:absolute;z-index:25204224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was a King of Italy. But his family is no longer welcome here. In fact, the heir to the throne is begging to come back.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Emmanuel, the son of Italy's last King, Umberto II, has renewed a campaign to be allowed to return to what was once his family's realm, from which he is now banned under the country's Constitution.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pursuing this goal, he is seeking help from the most unlikely elements. Last week he wrote a letter to the Communist daily, L'Unita, begging the party's support for a change in the Constitution.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even praised the Communists as the ''great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 Italian monarchists winced. The issue of the monarchy is no laughing matter here, or not entirely. In June 1946, after World War II and the fall of Mussolini's regime, Italian voters were asked to vote on making the country a monarchy or a republic.</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won - but by only 12.7 million votes to 10.7 million - and King Umberto II went into exile. The Constitution adopted in 1947 confirmed the exile of members of the House of Savoy. The Italian monarchist political parties have never got very far in reversing the situation.</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 Has Curious Aspects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exile has its curious aspects, since main streets all over Italy carry the name of Victor Emmanuel II as a hero of Italy's reunification in the 19th century.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the Communists, Victor Emmanuel, 48 years old, who lives in the opulent Swiss resort town of Gstaad, appealed to their sense of this history. He referred to his forebears' ''enlightened work'' in reuniting Italy. The dynasty began with Umberto the White-Handed, who died in 1056. The Savoys ruled in the mountainous Piedmont and Savoy for almost nine centuries. They extended their writ to Sardinia in 1720 and over all Italy in 1861. From 1720 on, the royal family lived in Turin.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appealing to the Communists, Victor Emmanuel described the exile of himself and his son, Emmanuel Filiberto, as ''bitter and unjust'' and asked Italy to let bygones be bygones.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four decades have put far behind us the painful events of war, the ample breath of history has overcome the once impatient passions,'' he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paper published the letter under its own brisk commentary, arguing that historians disputed whether the House of Savoy really had helped in uniting Italy.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certainly not the place for an historical disquisition,'' L'Unita said, ''but since the nephew of Victor Emmanuel III wants to recall the merits of his family, we need to remember also that the monarchy was certainly a determining factor in the coming of Fascism, and the military adventures and the national disaster that followed.''</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Communists a Key to a Vote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Victor Emmanuel and his son are to return, they need a two-thirds majority in Parliament to change the Constitution. As the second largest party, the Communists would be key to providing him with the votes.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Communist deputies have not shown enormous enthusiasm.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Giorgio Napolitano, the Communist floor leader in the Chamber of Deputies, said any initiative on Victor Emmanuel's behalf would have to come from other political groupings. The Communists would not volunteer to carry the royal family's banner.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Communist, Antonello Trombadori, said Victor Emmanuel might help his cause by renouncing any claim to the throne.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from Gstaad, Victor Emmanuel defended his decision to appeal to the party of the red flag.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Communists are Italians like everyone else,'' he said. ''I am talking to them because I want to do everything possible to be able to come back to Italy, from which I was exiled at the age of nine without being guilty of anything.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deal with politics,'' he said. ''and I don't intend to make a coup d'etat. I respect the laws of my country. I defend my rights, without distinguishing between right and left.''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families, after all, are supposed to be above all that.</w:t>
      </w:r>
    </w:p>
    <w:p>
      <w:pPr>
        <w:pStyle w:val="Normal136"/>
      </w:pPr>
    </w:p>
    <w:p>
      <w:pPr>
        <w:pStyle w:val="Normal136"/>
        <w:ind w:left="200"/>
        <w:sectPr>
          <w:type w:val="continuous"/>
          <w:pgMar w:top="840" w:right="1000" w:bottom="840" w:left="1000" w:header="400" w:footer="400"/>
          <w:pgNumType w:fmt="decimal"/>
          <w:cols w:space="720"/>
        </w:sectPr>
      </w:pPr>
      <w:r>
        <w:br/>
      </w:r>
      <w:r>
        <w:pict>
          <v:line id="_x0000_s1540"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37"/>
      </w:pPr>
    </w:p>
    <w:p>
      <w:pPr>
        <w:pStyle w:val="Normal137"/>
      </w:pPr>
      <w:r>
        <w:pict>
          <v:shape id="_x0000_i1541" type="#_x0000_t75" alt="LexisNexis®" style="width:147.75pt;height:30pt">
            <v:imagedata r:id="rId17" o:title=""/>
          </v:shape>
        </w:pict>
      </w:r>
      <w:r>
        <w:cr/>
      </w:r>
    </w:p>
    <w:p>
      <w:pPr>
        <w:pStyle w:val="Heading1135"/>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Faking the Family Life, With a Kidnapping Victim Behind the Bookshelf</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2005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5" w:name="Bookmark_137"/>
      <w:bookmarkEnd w:id="275"/>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16; FILM REVIEW</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137"/>
        <w:keepNext/>
        <w:spacing w:before="240" w:after="0" w:line="340" w:lineRule="atLeast"/>
        <w:ind w:left="0" w:right="0" w:firstLine="0"/>
        <w:jc w:val="left"/>
      </w:pPr>
      <w:bookmarkStart w:id="276" w:name="Body_135"/>
      <w:bookmarkEnd w:id="276"/>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2" style="position:absolute;z-index:25204428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Night'' was shown as part of the New York Film Festival in 2003. Following are excerpts from A. O. Scott's review, which appeared in The New York Times on Oct. 10, 2003; the full text is at nytimes.com/movies. The unrated film, in Italian with English subtitles, opens today in Manhattan at the Cinema Village, 22 East 12th Street, Greenwich Village.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early films, like ''Fists in the Pocket'' (1965), ''China Is Near'' (1967) and ''In the Name of the Father'' (1971), Marco Bellocchio emerged as perhaps the most incisive and passionate cinematic witness to the social, political and spiritual upheavals that convulsed Italy in the 1960's and 70's.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most recent movies, ''My Mother's Smile'' and ''Good Morning, Night,'' struggle to make sense of the painful and ambiguous legacy of those years. The hero of ''My Mother's Smile'' was a left-wing, secular intellectual whose youthful faith in human progress withered into cynicism and solipsism after the future he had once believed in failed to materialize.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Night'' reimagines the notorious kidnapping and murder of Aldo Moro, the former prime minister, by the Red Brigades in 1978, one of the ugliest and most senseless episodes in modern Italian political history and in the annals of the Western European left.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 was the leader of the center-right Christian Democrats and one of the architects of a power-sharing arrangement with the Italian Communist Party, a historic compromise intended to bring a measure of normalcy to the nation's fractious and chaotic political order. His kidnappers, self-proclaimed proletarian revolutionaries for whom any form of compromise (or of normalcy) was anathema, imagined that their action would incite a full-scale uprising against the state and its institutions. (''Why aren't they rebelling?'' one of the brigatisti wonders, honestly perplexed, when the television shows crowds filling the streets to demand Moro's release.)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Bellocchio replays this large-scale ideological melodrama as a quiet domestic tragedy. Most of the action takes place in a spacious ground-floor apartment in Rome where four supposed champions of the radical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erect a screen of bourgeois domesticity to camouflage their crime. Chiara (Maya Sansa), the only woman in the group, keeps a wedding ring in a box near the front door. She puts it on when the bell rings, or when she goes out to her office job. On the day of the kidnapping, she is reluctantly caring for a neighbor's baby when her pretend husband (Giovanni Calcagno) and their two clandestine roommates arrive dragging a huge wooden crate containing the politician (Roberto Herlitzka). The scene has an almost comical matter-of-factness: the oblivious infant gurgles on the couch while the terrorists try to angle the unwieldy box into the cell they have built behind a bookshelf.</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follows is like a surreal parody of family life in which the young radicals, who keep an impressively orderly house, seem to view the old man in the next room as an inconvenient, doted-on older relative rather than as their prisoner. They address him, without sarcasm, as Presidente, and their leader (Luigi Lo Cascio) patiently argues with him about history, theology and the finer points of Marxist theory. The calm, dispassionate tones of their discussion make its brutal upshot -- a death sentence issued in the name of proletarian justice -- all the more disturbing.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Moro's quiet, grandfatherly demeanor eventually pierces Chiara's steely resolve, even though they never speak face to face, and ''Good Morning, Night'' is largely concerned with her crisis of confidence.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night her dreams flicker with black-and-white newsreel images of past revolutionary glory, and she falls asleep reading the letters of left-wing partisans executed by the Fascists during World War II. Inevitably she begins to identify Moro's plight with theirs, a confusion driven home when she attends a family wedding where her older relatives, their faces as kindly and wrinkled as his, burst into a rousing anti-Fascist marching song. This scene suggests that Chiara's extremism, and that of her peers, may be rooted in admiration for, and envy of, the older generation, which was fortunate enough to have a clear enemy and a noble cause.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contrast between generations could not be more damning: the veterans are full of life and robust feeling, which their would-be heirs have reduced to desiccated theory and murderous abstraction. The brigade members are willing -- indeed eager -- to sacrifice not only the lives of their supposed oppressors, but their own humanity as well.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Sansa is an actress of exquisite sensitivity: her wide brown eyes and childlike mouth always seeming to tremble on the verge of laughter or tears, but Mr. Bellocchio does not delve too deeply into her psychology. He approaches his characters with sympathy but also with skeptical detachment. At times ''Good Morning, Night'' feels as claustrophobic as the apartment itself, and you may feel that the director is handling his volatile material with a bit too much delicacy. But the movie's atmosphere is a curious mixture of obliqueness and intensity. The understatement of the acting and the muted rhythms of the story are offset by bursts of lustrous color (the director of photography is Pasquale Mari) and blasts of lush, sometimes jarring music (much of it composed by Riccardo Giagni).</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fanatics of every creed and hue, Chiara and her accomplices have pledged themselves to the eradication of subjective feeling, and the film's sudden eruptions of passion, which are visual and aural rather than dramatic, represent the return of everything they have repressed in their mad, destructive crusade for absolute liberation.</w:t>
      </w:r>
    </w:p>
    <w:p>
      <w:pPr>
        <w:pStyle w:val="Normal137"/>
      </w:pPr>
    </w:p>
    <w:p>
      <w:pPr>
        <w:pStyle w:val="Normal137"/>
        <w:keepNext w:val="0"/>
        <w:spacing w:before="240" w:after="0" w:line="260" w:lineRule="atLeast"/>
        <w:ind w:left="0" w:right="0" w:firstLine="0"/>
        <w:jc w:val="left"/>
      </w:pPr>
      <w:r>
        <w:br/>
      </w:r>
      <w:hyperlink r:id="rId1221" w:history="1">
        <w:r>
          <w:rPr>
            <w:rFonts w:ascii="arial" w:eastAsia="arial" w:hAnsi="arial" w:cs="arial"/>
            <w:b w:val="0"/>
            <w:i/>
            <w:strike w:val="0"/>
            <w:color w:val="0077CC"/>
            <w:sz w:val="20"/>
            <w:u w:val="single"/>
            <w:vertAlign w:val="baseline"/>
          </w:rPr>
          <w:t>http://www.nytimes.com</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43" style="position:absolute;z-index:252045312"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Maya Sansa and Pier Giorgio Bellocchio in ''Good Morning, Night.'' (Photo by Wellspring Media)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2005</w:t>
      </w:r>
    </w:p>
    <w:p>
      <w:pPr>
        <w:pStyle w:val="Normal137"/>
      </w:pPr>
    </w:p>
    <w:p>
      <w:pPr>
        <w:pStyle w:val="Normal137"/>
        <w:ind w:left="200"/>
        <w:sectPr>
          <w:type w:val="continuous"/>
          <w:pgMar w:top="840" w:right="1000" w:bottom="840" w:left="1000" w:header="400" w:footer="400"/>
          <w:pgNumType w:fmt="decimal"/>
          <w:cols w:space="720"/>
        </w:sectPr>
      </w:pPr>
      <w:r>
        <w:br/>
      </w:r>
      <w:r>
        <w:pict>
          <v:line id="_x0000_s154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38"/>
      </w:pPr>
    </w:p>
    <w:p>
      <w:pPr>
        <w:pStyle w:val="Normal138"/>
      </w:pPr>
      <w:r>
        <w:pict>
          <v:shape id="_x0000_i1545" type="#_x0000_t75" alt="LexisNexis®" style="width:147.75pt;height:30pt">
            <v:imagedata r:id="rId17" o:title=""/>
          </v:shape>
        </w:pict>
      </w:r>
      <w:r>
        <w:cr/>
      </w:r>
    </w:p>
    <w:p>
      <w:pPr>
        <w:pStyle w:val="Heading1136"/>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UNIONS HAVE BEEN TAKING THEIR LUMPS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1986, Sunday, Late City Final Edition</w:t>
      </w:r>
    </w:p>
    <w:p>
      <w:pPr>
        <w:pStyle w:val="Normal138"/>
        <w:keepNext w:val="0"/>
        <w:spacing w:after="0" w:line="240" w:lineRule="atLeast"/>
        <w:ind w:right="0"/>
        <w:jc w:val="both"/>
      </w:pPr>
      <w:bookmarkStart w:id="277" w:name="Bookmark_138"/>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5, Column 1; Week in Review Desk</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KENNETH B. NOBLE</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38"/>
        <w:keepNext/>
        <w:spacing w:before="240" w:after="0" w:line="340" w:lineRule="atLeast"/>
        <w:ind w:left="0" w:right="0" w:firstLine="0"/>
        <w:jc w:val="left"/>
      </w:pPr>
      <w:bookmarkStart w:id="278" w:name="Body_136"/>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6" style="position:absolute;z-index:25204736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can no longer snap its fingers and expect Democrats to dance,'' Representative Stanley Lundine of upstate New York said recently, explaining why he and 53 other Democrats had voted to kill a bill, backed by the A.F.L.-C.I.O., that would have required employers to give 90 days' notice before closing plants or announcing any layoffs.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Lundine is the sort of legislator organized labor could expect to count on. In five terms, the Congressman, who represents a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agricultural district along Lake Erie, has sided with labor about 80 percent of the time.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November, Mr. Lundine and several other pro-labor Democrats led the fight to persuade a sizable minority of their House colleagues to join 154 Republicans in voting against the plant-closing measure, which was widely regarded as the most important labor legislation to come before this Congress. The unions, Mr. Lundine complains, ''tried to bully this bill through, and acted as if we owed it to them, regardless of our judgment as to its political impact.''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of the measure was the most visible among several recent reversals in labor's legislative fortunes. And when Congress reconvenes this week, the unions will face several hostile proposals.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trends are against labor,'' said Mark A. de Bernardo, chief labor attorney of the Chamber of Commerce of the United States, who added that the House defeat of the plant-closing legislation would previously have been virtually unthinkable.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setback, unions also failed in the last session to kill a Senate measure that exempted most military contractors from the Davis-Bacon Act, a 54-year-old law that requires Federal contractors to pay wages equal to those prevailing in union contracts. In a House-Senate conference, labor managed to save the prevailing-wage rule for most defense work, but only after agreeing to some damaging amendments in other statutes, including the Walsh-Healey Act, that regulate overtime pay on Federal contracts.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Bernardo attributes the unions' waning influence directly to membership losses. ''With fewer union members, that translates to less political influence,'' he said. ''In a district where a Congressman has fewer union members to appease, he has less of a problem if he wants to vote in a pro-business fashion.''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Denison, the A.F.L.-C.I.O.'s legislative director, prefers to dwell upon labor's successes, particularly the tax bill recently approved by the House. First, Mr. Denison said, labor persuaded the Administration to modify its original proposal to tax fringe benefits such as health insurance. And the provision was dropped altogether, he noted, before the bill was reported out by the Ways and Means Committee.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increasingly relying on a tactic borrowed from conservative activists. The labor federation's lobbying arm, the Legislative Action Committee, operates in about 40 Congressional districts, helping keep key trade union people informed about issues before Congress. Said Rex Hardesty, a spokesman for the federation, ''Some Congressmen have said we weren't speaking for our people. This is simply a way of letting them know that we are.''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sure to be tested anew in the coming session. President Reagan's veto of a bill to limit textile and shoe imports, and Congress's probable inability to override it, could provide further evidence of labor's faltering power. The Administration is also expected to introduce a measure that would effectively repeal the Davis-Bacon Act.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which includes almost all major American unions, is technically nonpartisan. But the federation's leaders believe that the only way to regain influence in Washington is by electing more Democrats to Congress, particularly the Senate, next fall. The rub, some labor leaders concede privately, is that they are not sure whether they can still expect attention from ordinarily sympathetic Democrats.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Congressmen such as Mr. Lundine insist that labor needs to overcome the ''lack of communication.'' ''Labor is increasingly embattled,'' he said. ''But instead of getting more sensitive, they're getting more a siege mentality. And that doesn't always produce votes.''</w:t>
      </w:r>
    </w:p>
    <w:p>
      <w:pPr>
        <w:pStyle w:val="Normal138"/>
      </w:pPr>
    </w:p>
    <w:p>
      <w:pPr>
        <w:pStyle w:val="Normal138"/>
        <w:ind w:left="200"/>
        <w:sectPr>
          <w:type w:val="continuous"/>
          <w:pgMar w:top="840" w:right="1000" w:bottom="840" w:left="1000" w:header="400" w:footer="400"/>
          <w:pgNumType w:fmt="decimal"/>
          <w:cols w:space="720"/>
        </w:sectPr>
      </w:pPr>
      <w:r>
        <w:br/>
      </w:r>
      <w:r>
        <w:pict>
          <v:line id="_x0000_s1547"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39"/>
      </w:pPr>
    </w:p>
    <w:p>
      <w:pPr>
        <w:pStyle w:val="Normal139"/>
      </w:pPr>
      <w:r>
        <w:pict>
          <v:shape id="_x0000_i1548" type="#_x0000_t75" alt="LexisNexis®" style="width:147.75pt;height:30pt">
            <v:imagedata r:id="rId17" o:title=""/>
          </v:shape>
        </w:pict>
      </w:r>
      <w:r>
        <w:cr/>
      </w:r>
    </w:p>
    <w:p>
      <w:pPr>
        <w:pStyle w:val="Heading1137"/>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German Socialist to Quit; Coalition in Doubt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2005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9"/>
        <w:keepNext w:val="0"/>
        <w:spacing w:after="0" w:line="240" w:lineRule="atLeast"/>
        <w:ind w:right="0"/>
        <w:jc w:val="both"/>
      </w:pPr>
      <w:bookmarkStart w:id="279" w:name="Bookmark_139"/>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8</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FRANKFURT, Oct. 31 </w:t>
      </w:r>
    </w:p>
    <w:p>
      <w:pPr>
        <w:pStyle w:val="Normal139"/>
        <w:keepNext/>
        <w:spacing w:before="240" w:after="0" w:line="340" w:lineRule="atLeast"/>
        <w:ind w:left="0" w:right="0" w:firstLine="0"/>
        <w:jc w:val="left"/>
      </w:pPr>
      <w:bookmarkStart w:id="280" w:name="Body_137"/>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9" style="position:absolute;z-index:25204940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to form a new German government were thrown into jeopardy Monday when the leader of one of the two main parties said he would step down after losing an internal power struggle.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chairman of the Social Democratic Party, Franz Muntefering, said he would not run for re-election next month after the party's executive committee rejected his candidate for its No. 2 position.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Muntefering, 65, is representing the Social Democrats in delicate negotiations to form a coalition government with the Christian Democratic Union, led by Angela Merkel. The parties had hoped to wrap up the talks in time to elect Mrs. Merkel on Nov. 22 as the first woman to serve as German chancellor.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turmoil in the Social Democratic Party, however, suggests that date could slip. Some political analysts here said it could unravel the coalition entirely, because Mr. Muntefering is viewed as one of the only figures in the party who can impose order on its bickering factions.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political earthquake, not only for the Social Democrats but for the coalition negotiations, too,'' said Uwe Andersen, a professor of political science at Ruhr University in Bochum.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Muntefering said he would continue to take part in the coalition talks, analysts said his weakened status would make an agreement more difficult to reach. A shrewd party operative well-respected by the opposition, Mr. Muntefering has played a central role in managing the transition from the center-left government of Gerhard Schroder to a so-called grand coalition of the two major parties. He helped broker the deal under which Mr. Schroder agreed to relinquish the chancellorship in return for his party's holding several powerful ministries.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Muntefering had been expected to become vice chancellor and labor minister in the new government, which would make him Germany's second-most powerful politician, after Mrs. Merkel.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announcement, in a terse news conference, was the latest in a series of shocks for the Social Democrats, once one of Germany's most powerful political machines. Since it returned to power in 1998 under the leadership of Mr. Schroder, the party has struggled to reconcile its heritage as a workers' party with the urgent need to streamline Germany's economy.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Muntefering's decision to step down left politicians here baffled, because unlike Mr. Schroder, he is not known for gamesmanship.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jolt reached other parties too. Edmund Stoiber, a leading conservative politician who has developed a good rapport with Mr. Muntefering, said the announcement had given him second thoughts about his own role in a grand coalition government.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Stoiber, the prime minister of Bavaria, is the designated economics minister under Mrs. Merkel, and he has been a constant presence at her side in the talks with Mr. Muntefering and Mr. Schroder. His defection would sting Mrs. Merkel, since he heads the sister party of the Christian Democrats.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Merkel's position is not shattered, but it is undermined,'' said Jurgen Falter, a professor of political science at Mainz University. ''We are a step closer to new elections.''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little appetite for a new election. Another alternative -- cobbling together coalitions with Germany's smaller parties -- is no more likely to succeed now than it was after the election.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two top leaders tried to sound confident, though both appeared shaken by the sudden developments. Mrs. Merkel insisted there was a strong will on both sides to form a grand coalition.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 expressed anguish at the defeat of Mr. Muntefering, one of his closest allies, but predicted the coalition talks would be brought to a successful resolution. ''There mustn't be any impact on the creation of a stable government,'' he said to reporters in Berlin.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 may not have much influence over the outcome, analysts said. His power within the Social Democratic Party has waned since he announced he would not serve in the next government.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Muntefering, Mr. Schroder, 61, represents an older generation of Social Democrats that is increasingly at odds with younger party members. Some of these up-and-comers are staunchly leftist and opposed Mr. Schroder's efforts to overhaul the German economy.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tension finally erupted at the recent party meeting, when Mr. Muntefering backed a longtime aide, Kajo Wasserhovel, to be general secretary. Political analysts said some of the younger members were antagonized by what they viewed as Mr. Muntefering's high-handed style.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Nahles, 35, a former leader of the party's youth wing and an unofficial leader of its left-wing faction, emerged as an alternative candidate. She was chosen in a secret ballot, by a vote of 23 to 14. Ms. Nahles's victory must be ratified at the party's congress in Karlsruhe in two weeks, where members are also scheduled to approve the agreement for a grand coalition.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Conceding her decisive victory, Mr. Muntefering said, ''I can no longer be party chairman under these conditions.''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Ms. Nahles as general secretary during a new round of talks on painful budget cuts, analysts said, the Social Democrats might be less inclined to go along with changes that they believe are not in line with the party's tradition of social justice.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Muntefering, a Catholic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has used populist language to appeal to his party's faithful. He famously labeled foreign investors ''locusts'' intent on devouring German assets. But he also helped Mr. Schroder push through his economic reforms.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''Muntefering was the person who held things together,'' Professor Andersen said. ''It will be much more difficult for the negotiations if he is in a weak position, and if the left wing becomes stronger.''</w:t>
      </w:r>
    </w:p>
    <w:p>
      <w:pPr>
        <w:pStyle w:val="Normal139"/>
      </w:pPr>
    </w:p>
    <w:p>
      <w:pPr>
        <w:pStyle w:val="Normal139"/>
        <w:keepNext w:val="0"/>
        <w:spacing w:before="240" w:after="0" w:line="260" w:lineRule="atLeast"/>
        <w:ind w:left="0" w:right="0" w:firstLine="0"/>
        <w:jc w:val="left"/>
      </w:pPr>
      <w:r>
        <w:br/>
      </w:r>
      <w:hyperlink r:id="rId1236" w:history="1">
        <w:r>
          <w:rPr>
            <w:rFonts w:ascii="arial" w:eastAsia="arial" w:hAnsi="arial" w:cs="arial"/>
            <w:b w:val="0"/>
            <w:i/>
            <w:strike w:val="0"/>
            <w:color w:val="0077CC"/>
            <w:sz w:val="20"/>
            <w:u w:val="single"/>
            <w:vertAlign w:val="baseline"/>
          </w:rPr>
          <w:t>http://www.nytimes.com</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50" style="position:absolute;z-index:25205043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Franz Muntefering, leader of the Social Democrats, said yesterday that he would step down, throwing coalition talks into disarray. (Photo by Arnd Wiegmann/Reuters)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2005</w:t>
      </w:r>
    </w:p>
    <w:p>
      <w:pPr>
        <w:pStyle w:val="Normal139"/>
      </w:pPr>
    </w:p>
    <w:p>
      <w:pPr>
        <w:pStyle w:val="Normal139"/>
        <w:ind w:left="200"/>
        <w:sectPr>
          <w:type w:val="continuous"/>
          <w:pgMar w:top="840" w:right="1000" w:bottom="840" w:left="1000" w:header="400" w:footer="400"/>
          <w:pgNumType w:fmt="decimal"/>
          <w:cols w:space="720"/>
        </w:sectPr>
      </w:pPr>
      <w:r>
        <w:br/>
      </w:r>
      <w:r>
        <w:pict>
          <v:line id="_x0000_s1551"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40"/>
      </w:pPr>
    </w:p>
    <w:p>
      <w:pPr>
        <w:pStyle w:val="Normal140"/>
      </w:pPr>
      <w:r>
        <w:pict>
          <v:shape id="_x0000_i1552" type="#_x0000_t75" alt="LexisNexis®" style="width:147.75pt;height:30pt">
            <v:imagedata r:id="rId17" o:title=""/>
          </v:shape>
        </w:pict>
      </w:r>
      <w:r>
        <w:cr/>
      </w:r>
    </w:p>
    <w:p>
      <w:pPr>
        <w:pStyle w:val="Heading1138"/>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Conservative Wins Republican State Primary In Illinois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1998, Wednesday, Late Edition - Final</w:t>
      </w:r>
    </w:p>
    <w:p>
      <w:pPr>
        <w:pStyle w:val="Normal140"/>
        <w:keepNext w:val="0"/>
        <w:spacing w:after="0" w:line="240" w:lineRule="atLeast"/>
        <w:ind w:right="0"/>
        <w:jc w:val="both"/>
      </w:pPr>
      <w:bookmarkStart w:id="281" w:name="Bookmark_140"/>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3; National Desk ; Column 3;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March 17</w:t>
      </w:r>
    </w:p>
    <w:p>
      <w:pPr>
        <w:pStyle w:val="Normal140"/>
        <w:keepNext/>
        <w:spacing w:before="240" w:after="0" w:line="340" w:lineRule="atLeast"/>
        <w:ind w:left="0" w:right="0" w:firstLine="0"/>
        <w:jc w:val="left"/>
      </w:pPr>
      <w:bookmarkStart w:id="282" w:name="Body_138"/>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3" style="position:absolute;z-index:25205248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the advice of party leaders to pick a centrist woman to run against Senator Carol Moseley-Braun, voters in the Illinois Republican primary today nominated a conservative man, Peter Fitzgerald, who is a strong opponent of abortion and gun control.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Democratic primary for governor, Glenn Poshard, a five-term Congressman, posted a solid victory by building strong support in downstate regions and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Chicago.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Poshard, 51, who ran with strong support from organized labor, will face Republican George Ryan, the Illinois Secretary of State. Both Mr. Poshard and Mr. Ryan oppose abortion. Although Illinois voters have not elected a Democrat as governor in more than 22 years, Mr. Poshard demonstrated an impressive ability to build a coalition between voters in rural areas and those in heavily Catholic, largely unionized Chicago neighborhoods.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Poshard's victory was a blow to Roland Burris, the former state Attorney General, a black candidate who had hoped to fashion a victory with support from blacks in Chicago and voters in downstate Illinois, his native region.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contest to face Ms.Moseley-Braun, who is regarded as one of the most vulnerable Democrats in the nation, seemed largely a rerun of the primary in 1996, when Republicans picked a conservative firebrand, Al Salvi, over a political moderate, former lieutenant governor Bob Kustra. Mr. Salvi subsequently lost in the general election to Richard Durbin.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of most Republican party leaders, Loleta Didrickson, was seen as a candidate who could win back women voters who flocked to Ms. Moseley-Braun six years ago. But negative advertisements by Mr. Fitzgerald painting Ms. Didrickson as a liberal damaged her chances among Republican primary voters.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primary was noteworthy for its relatively large number of black candidates. A victory by Mr. Burris would have marked the first time any state had nominated a black candidate for governor and United States Senator. Black candidates who proved victorious Tuesday included Jesse White, who was running for Secretary of State, and John Stroger, for President of the Cook County Board.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Chicago was the scene of racial hostility in the mid-80's, Illinois has been a beacon of opportunity for black candidates.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probably has a better record of electing blacks than any other state," said David Bositis, an analyst with the Joint Center on Political Studies, a group in Washington that studies black concerns. "Black politicos in most states would welcome this situation -- to be taken seriously in taking a shot at the top jobs."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primary for governor, John Schmidt, a Harvard-educated lawyer who had the quiet backing of Mayor Richard M. Daley, was virtually unknown in Downstate Illinois. Another candidate, Jim Burns, a former United States Attorney who briefly played basketball for the Chicago Bulls, finished far behind the field.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no secret that some Democratic leaders were fearful that a victory by Mr. Burris would convey the impression of an almost all-black Democratic ticket. While some Democrats criticized such concerns as racist, it has long been common practices in states like Illinois and New York to seek nominees who will reflect several different ethnic groups.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36, who comes from a wealthy banking family in the northern suburbs of Chicago, had dipped into his fortune to finance a $6 million campaign. The common theme of his advertisements was that Ms. Didrickson was "too liberal for too long," a political clone of the Democratic incumbent. Ms. Moseley-Braun, who clearly preferred to face Mr. Fitzgerald, even seemed to aid the conservative's effort by noting that Ms. Didrickson had a voting record much like her own. Such a liberal image does not play well with most Republican voters.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Didrickson, the state's comptroller, is a supporter of abortion rights, and sponsored a measure to outlaw assault weapons. But she supported the death penalty.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Regarded as one of the most promising Republican politicians in Illinois in years, in the style of Governor Christine Todd Whitman of New Jersey. They saw her as the smartest way for Republicans to win back women voters in suburbs and rural areas who flocked to Ms. Moseley-Braun six years 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Ms. Moseley-Braun seemed to relish the chance to face Mr. Fitzgerald, a politician so clearly portrayed as being from the right wing of the Republican Party.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described by members of his own party as being outside the mainstream," said Ms. Moseley-Braun.</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54" style="position:absolute;z-index:25205350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Glenn Poshard, a Democrat, waited to vote in yesterday's primary at his precinct in West Marion, Ill. At right, Peter Fitzgerald, the winner in the Illinois Republican primary for the United States Senate, arriving at his headquarters in Schaumburg last night. (Photographs by Associated Press)</w:t>
      </w:r>
    </w:p>
    <w:p>
      <w:pPr>
        <w:pStyle w:val="Normal1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1998</w:t>
      </w:r>
    </w:p>
    <w:p>
      <w:pPr>
        <w:pStyle w:val="Normal140"/>
      </w:pPr>
    </w:p>
    <w:p>
      <w:pPr>
        <w:pStyle w:val="Normal140"/>
        <w:ind w:left="200"/>
        <w:sectPr>
          <w:type w:val="continuous"/>
          <w:pgMar w:top="840" w:right="1000" w:bottom="840" w:left="1000" w:header="400" w:footer="400"/>
          <w:pgNumType w:fmt="decimal"/>
          <w:cols w:space="720"/>
        </w:sectPr>
      </w:pPr>
      <w:r>
        <w:br/>
      </w:r>
      <w:r>
        <w:pict>
          <v:line id="_x0000_s1555"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41"/>
      </w:pPr>
    </w:p>
    <w:p>
      <w:pPr>
        <w:pStyle w:val="Normal141"/>
      </w:pPr>
      <w:r>
        <w:pict>
          <v:shape id="_x0000_i1556" type="#_x0000_t75" alt="LexisNexis®" style="width:147.75pt;height:30pt">
            <v:imagedata r:id="rId17" o:title=""/>
          </v:shape>
        </w:pict>
      </w:r>
      <w:r>
        <w:cr/>
      </w:r>
    </w:p>
    <w:p>
      <w:pPr>
        <w:pStyle w:val="Heading1139"/>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Carrie Mae Weems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2018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1"/>
        <w:keepNext w:val="0"/>
        <w:spacing w:after="0" w:line="240" w:lineRule="atLeast"/>
        <w:ind w:right="0"/>
        <w:jc w:val="both"/>
      </w:pPr>
      <w:bookmarkStart w:id="283" w:name="Bookmark_141"/>
      <w:bookmarkEnd w:id="283"/>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TGreats; Pg. 135</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5364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MEGAN O'GRADY</w:t>
      </w:r>
    </w:p>
    <w:p>
      <w:pPr>
        <w:pStyle w:val="Normal141"/>
        <w:keepNext/>
        <w:spacing w:before="240" w:after="0" w:line="340" w:lineRule="atLeast"/>
        <w:ind w:left="0" w:right="0" w:firstLine="0"/>
        <w:jc w:val="left"/>
      </w:pPr>
      <w:bookmarkStart w:id="284" w:name="Body_139"/>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7" style="position:absolute;z-index:25205555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CARRIE MAE WEEMS'S deck in Syracuse, N.Y., locusts are buzzing about the space like doomsday portents, emerging from the ground after 17 years only to drown boozily in our cups of rosé. It's a warm day in late June, and a summer languor -- or maybe it's a news-cycle-induced torpor -- is in the air, but Weems, perhaps our greatest living photographer, is juggling so many projects that when we were emailing to work out the interview logistics, she warned me, ''We'll need all your skills on this.'' She is simultaneously working on a trio of shows: a retrospective at Boston College's McMullen Museum of Art this fall, an installation for Cornell University and a group show she's curating, ''Darker Matter,'' which will include a new series of her own, at the Park Avenue Armory around 2020 -- a follow-up to the creative think tank of artists, musicians and writers she organized at the venue last winter titled ''The Shape of Things.''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she wants to show me her peonies. A few weeks before we meet, she emailed me a JPEG of a flower in full bloom, a still-life hello. Frothy white with a bright yellow center, it wasn't just any peony, but the W.E.B. DuBois peony, which was named for the civil rights activist after Weems called up the American Peony Society with the suggestion. (As she tells it, they happened to have a new variety in need of a name.) The flower was to be the centerpiece of a memorial garden for DuBois at the University of Massachusetts, Amherst -- a small but characteristically thoughtful gesture from an artist who has made her career creating spaces for contemplation in the place of absence, rooting a troubled present in a painful past with projects that feel resolutely forward-looking and idealistic.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all six of the 2018 Greats issue cover stories here.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Weems, 65, who won a MacArthur Fellowship in 2013, the year before she became the first African-American woman to have a retrospective at the Guggenheim, has for some time existed in the cultural mythosphere. Her many admirers reserve an intense, almost obsessive affection for her that is rarely extended to visual artists: She is name-checked in a lyric on the new album by Black Thought and appears as herself in Spike Lee's new Netflix series of ''She's Gotta Have It.'' Her iconic 1987 picture, ''Portrait of a Woman Who Has Fallen From Grace'' -- a photo that depicts Weems sprawled on a bed in a white dress, cigarette dangling from one hand -- is on the cover of Morgan Parker's poetry collection ''There Are More Beautiful Things Than Beyoncé.'' (Speaking of Beyoncé, Weems has been cited as an influence on the videos for ''Lemonade.'') Any day now, surely, someone will name a flower after her.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Canonical, yes -- and yet, in many ways, it feels we barely know her apart from the persona we see in her work, in which she often appears, staring down the camera lens, or with her back turned to it, inviting us to see things through her eyes. She's as arresting a presence in real life. In conversation, she has a magnetism that's almost planetary; she is mellifluously voiced and funny, with a habit of repeating ''Right? Right?'' as she makes her points, which move from critical theory to an anecdote about her Pilates teacher, who tried to break up with Weems because she was too demanding. She's like that friend who sees right through you and who you trust will set you straight, because she's just as undeluded about herself.</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photographs and short films, as gimlet-eyed and gutsy as they are visually compelling, have gone a long way toward resetting our expectations of pictures and challenging our assumptions about her largely African-American subjects. A gifted storyteller who works accessibly in text and image, she's created new narratives around women, people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conjuring lush art from the arid polemics of identity. The desire to create images has never not felt powerful, something Weems understood from the first time she held her own camera. She was 20, and it was a birthday present from her boyfriend, Raymond, a Marxist and labor organizer. ''I think that the first time I picked up that camera, I thought, 'Oh, O.K. This is my tool. This is it,' '' she tells 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8 Artists on the Influence of Carrie Mae Weems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from Portland, Ore., Weems now divides her time between an art-filled midcentury-modern home in Syracuse, where she moved in 1996 to be with her husband of 23 years, Jeffrey Hoone, the executive director of Light Work -- an organization that awards residencies to artists -- and a pied-à-terre in Fort Greene, Brooklyn. But much of her family remains on the West Coast, including her mother, also named Carrie, her daughter, Faith, and many aunts, uncles and cousins. They appear in Weems's early work from the late '70s, when she was still mostly in documentary mode -- work that became her first show, ''Family Pictures and Stories,'' shown in 1984 at a gallery in San Diego. Inspired by Zora Neale Hurston's writing and Roy DeCarava's depictions of Harlem in his book with Langston Hughes, ''The Sweet Flypaper of Life,'' the black-and-white images revealed a loving, fractious, deeply connected clan and were a glorious rebuttal to the infamous 1965 Moynihan Report's assertion that African-American communities were troubled because of weak family bonds.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she was turning the lens on herself to address questions of representation. It would be hard to overstate the impact of ''The Kitchen Table Series'' (1989-90), which combines panels of text and image to tell the story of a self-possessed woman with a ''bodacious manner, varied talents, hard laughter, multiple opinions,'' as it reads. It's the series that made her career and inspired a new generation of artists who had never before seen a woman of color looking confidently out at them from a museum wall, and for whom Weems's work represented the first time an African-American woman could be seen reflecting her own experience and interiority in her art.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Weems is also a nimble satirist -- a bride with her mouth taped shut in ''Thoughts on Marriage'' (1990), a mock fashion show for ''Afro Chic'' (2009) -- but her humor is generally of the more unsettlingly pointed kind, aimed directly at our smug aesthetic foundations. In a 1997 series, ''Not Manet's Type,'' she plays a muse, her negligee-clad reflection in front of a bed, beheld and objectified -- or simply invisible. ''It was clear I was not Manet's type,'' the accompanying text reads. ''Picasso -- who had a way with women -- only used me &amp; Duchamp never even considered me.'' In 2016, she revisited the idea with ''Scenes &amp; Take,'' shot on the sets of television shows like ''Empire,'' ''How to Get Away With Murder'' and ''Scandal,'' which feature the kind of multifaceted and genuine-feeling black characters that for years weren't widely enough seen outside of Weems's own work. Weems appears in flowing black, a specter of the black ingénue who arrived too early, who was ignored, who never even had the chance to be.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art world, too, Weems has always been before her time, and this has made her a singularly eloquent witness to the shifting landscape of race and representation. This is not the enviable position it may seem to some: One wonders if the reason her work hasn't inspired quite the same volume of ink as, say, her contemporary Cindy Sherman is that critics have simply been too afraid, or too unimaginative, to engage with it. Georgia O'Keeffe once said, ''Men put me down as the best woman painter. I think I'm one of the best painters.'' This marginalization, being categorized as ''black artist'' or ''woman artist'' rather than simply artist, is something Weems has dealt with her entire career. In fact, much of Weems's most powerful work has examined, with piercing moral clarity, a past that's very much shared, whether she's casting herself as Sally Hemings for ''The Jefferson Suite'' (2001) or recreating moments from the civil rights movement in ''Constructing History'' (2008). She is a master at appropriating historical images: For her extraordinary pictorial essay ''From Here I Saw What Happened and I Cried'' (1995-96), she used found sources, including a cache of 1850 daguerreotypes commissioned by the Harvard scientist Louis Agassiz. The sitters are African-Americans, former slaves, many of them depicted naked or half naked, as anthropological specimens. Weems reproduced the images, staining them blood-red and encircling the subjects so that they appear to be held captive by the lens. Providing a context for understanding the historical use of those photographs and then subverting it, she restores tenderness and humanity to the subjects. Even the way the series has been received illustrates the glacial pace of progress: Harvard, which initially threatened to sue Weems over the use of images from its archive, later ended up acquiring a portion of the series for its collection.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can enslave and revictimize, Weems has shown us; it can also, potentially, set us free from our inherited bias and expectations. A 2006 Rome Prize from the American Academy made possible a line of work called ''Roaming,'' challenging the idea that an African-American artist couldn't have international resonance: Looking at Weems's ghostly alter ego dressed in black outside historic sites in the Italian capital, one wonders who could possibly better understand the architectures of power. In ''The Museum Series'' (2005-6), the spectral figure appears again outside the Louvre, the Pergamon and the Tate Modern, the kinds of institutions that, feeling their authority increasingly in question, now call upon Weems to tell them how they might remain relevant. The figure -- a testament to exclusion, longing for admission -- challenges the idea of art made by white men as being the only art in Western culture capable of speaking to our common humanity.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a bitter irony in the way in which historically white museums have turned to socially engaged black artists to help solve their problems -- asking the victim, in essence, to become their savior -- Weems has responded with characteristic optimism. Her ''convenings,'' which she held at the Guggenheim during her retrospective (mordantly named ''Past Tense/Future Perfect'') and more recently at the Park Avenue Armory, suggest that keeping the old model while simply swapping out the content isn't going to work. Her model, rather, is about curating a flexible, conversation-oriented space that reflects the community, in which real civic engagement might happen. She has so much more work to do, she says: ''I feel like I'm racing against the clock.''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two years, even those of us who might have once been able to delude ourselves into thinking that structures of power don't really affect us have been made to see otherwise. For Weems, who grew up in one of the few black families in Portland, the child of a large (she is the second of seven children), close-knit family of sharecroppers who had migrated from Mississippi, that was never the case. Her paternal grandfather had organized tenant farmers on the Sunshine Plantation, one of Mississippi's first cooperative farms with black and white farmers; Dorothea Lange, she recently discovered, photographed her favorite uncle, Clarence, in the 1930s. Weems's childhood was a very happy one, filled with caravan trips to the beach and Mount Hood. It was defined in large part by two men: her handsome father, Myrlie, who she says resembled Muhammad Ali -- ''he was just a really charismatic kind of guy, funny and wonderful and warm, polite, open'' -- and her maternal grandfather, who employed most of the family. ''He was Jewish, Native American and black, but looked very Jewish, and he knew that basically he was passing for white and that he could do things that we couldn't so easily. So he used all of that to make sure that his family was taken care of.'' He ran a janitorial service and later owned a popular barbecue restaurant.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Weems was 8 when her parents divorced, and because the family remained in some ways intact -- her father lived around the corner -- she told herself for many years that it hadn't affected her. It was only years later, while talking to one of her aunts, that she realized the divorce marked the point at which she'd stopped drawing and painting. Other memories of that time in her youth have come back, too: of arriving home from school to find her mother weeping in front of the television after Kennedy was shot; of reading Martin Luther King Jr.'s ''I Have a Dream'' speech over and over again with her father, following King's assassination.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Weems has revisited in her work the age she was then -- 8, 9, 10, a girl still in the process of becoming herself, with a dawning adult awareness of the world and a self-assurance made all the more poignant with the knowledge that it won't survive adolescence wholly intact. A 1978 portrait of her daughter, Faith, at 9, is radiant with Faith's innocence and Weems's love. A nostalgic 2002 image, ''May Flowers,'' hangs prominently on the wall in Weems's home. It depicts three girls at that age dressed in vintage dresses and flower crowns. The girl in the center, whose name, Weems tells me, is Jessica -- Weems noticed her on the streets of Syracuse with her mother and approached them to ask if Jessica might model for her -- looks directly out at us, warily, fearlessly. It is, like much of Weems's work, a kind of slanted self-portrait.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the indelible images from ''The Kitchen Table Series'' -- possibly the most famous picture Weems has ever taken -- a young girl and her mother are looking in matching mirrors while applying lipstick. It's the kind of effortless-seeming image that complexly plays with ideas of feminine subjectivity, recalling the Impressionist painter Berthe Morisot's 1875 painting ''Woman at Her Toilette'' in the way in which it shows a private act that anticipates public exposure. In Weems's version, a young girl is also learning, perhaps unwittingly, what it means to be a woman, and what it means to be looked at by men. ''What do women give to one another? What do they pass on to one another?'' says Weems, recalling the girl who modeled for the picture, whom she spotted in her neighborhood in Northampton, Mass., where she was living and teaching at the time. ''I just thought she was the perfect echo of me as a young person. The same intensity and the same kind of hair.''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her parents' divorce, Weems moved with her mother and siblings into a large house owned by her grandfather. She would pirouette down the long wood-floored hallway and look out the attic windows, wearing her mother's work smock, imagining she was a dancer or an actress. ''I was simply becoming interested in this idea of being an artist in the world in some sort of way, not knowing really what the arts were,'' she says. ''I had these great, grand visions that I would move to New York City and that I would always arrive fabulously dressed, and I would always arrive late, and I would always leave early and everybody would want to know who I was. 'Who is she?' That was my fantasy.'' After a visit from her drama teacher, her mother agreed to send her to a summer program in Shakespearean theater, freeing her from having to earn money by picking strawberries with the other kids in her neighborhood -- giving her permission, essentially, to create. The program led her to other opportunities in theater and street performance, ''dancing at the crossroads at night to bring up the gods,'' she tells 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father gave her another, equally crucial kind of permission. ''My earliest memories are of my father picking me up and setting me on his knee. I was about 4 or 5. He looked at me, and he said, 'Carrie Mae, always remember that you have a right. Right? That no matter who messes with you, you pick up the biggest stick that you can, and you fight back with it.' This was a great gift. He would say, 'There's no man greater than you. You are greater than no other man.' This is the bedrock of my understanding, the bedrock of my belief system that really was instilled very, very early in my life, and repeated throughout my life, this idea that we had a right to be there. So, if I arrive at some sort of big, fancy gala, I always feel really comfortable. It just doesn't really matter who is in the room.''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COMMON fallacy in talking about an artist's formative years to imply that it was all inevitable, that A led simply to B. But nothing was straightforward for Weems, who left home at 17, following her best friend, the film director Catherine Jelski, to San Francisco, where the choreographer Anna Halprin invited her to join her modern dance company. Later, Weems earned degrees from California Institute of the Arts and University of California, San Diego, where she lived with the artist Lorna Simpson, another longtime friend, and she also studied folklore at U.C. Berkeley.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equally, if not more essential, was a different, more intuitive kind of education gleaned from self-study, reading and youthful misadventures, including a memorable trip to East Berlin where she was mistaken for Angela Davis. Weems first moved to New York in 1971 ''with a baby on my back and a cardboard suitcase,'' as she puts it, only to return quickly to San Francisco. It was too soon; she needed work and child care. Faith, who was born when Weems was 16, was raised mostly by Weems's aunt and uncle. Weems and Faith are very close (they vacation together in Martha's Vineyard), and a handful of Weems's pictures are nearly definitive artistic representations of motherhood -- the emotional intensity, the moments of ambivalence -- but she doesn't see the subject as central to her work. ''I've never really been a real mother,'' she says. ''I think my daughter and I are more friends. Of course, there's an element of mother and daughter, but because I didn't raise her, we have a very different kind of relationship.''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through the Black Photographers Annual, she saw her future in artists -- mostly men -- who looked like her, who were doing the kind of work she wanted to be doing, and in 1976, she tried New York again. ''I came to New York to be with them, to see them, to talk to them, to interview them, to study with them, to become their friends, to see their exhibitions,'' she remembers. While studying photography at the Studio Museum in Harlem, she made money as a Kelly Girl -- a kind of temp worker -- and later as an assistant to the photographer Anthony Barboza. She found a community in the Kamoinge Workshop, an organization of black photographers, and a friend and mentor in the photographer Dawoud Bey, who taught her at the Studio Museum, and who recalls her ''humility and passion'' as a student. Both were influenced by Roy DeCarava's images, which merged rigorous craft and ''the lives of ordinary black folk,'' Bey says. ''We also both shared a sense that our very presence in the world, as human beings who were also black, demanded that we live lives and make work that somehow made a difference, that left the world transformed in some way, and that visualized a piece of that world that was uniquely ours and that participated in a larger cultural conversation inside of the medium of photography.''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Literature, too, helped her imagine her way into the world -- I notice books by George Saunders and Mario Vargas Llosa on her reading table. Hurston was an inspiration for ''Family Pictures and Stories'' (1981-82) -- representing a black experience that was vital and real, fractious and deeply loving and humanly imperfect. But by the 1980s, fueled in part by Laura Mulvey's landmark 1975 essay on gaze, ''Visual Pleasure and Narrative Cinema,'' art was in a more reflexive mode, and Weems was exploring her own sense of herself in relation to a visual culture in which black women scarcely appeared at all. Unlike other female artists who have used their own bodies to play characters that challenge representations of women -- think of Sherman's cribbing of Hollywood tropes in her early photographs, or Francesca Woodman's near-gothic self-portraits -- Weems had to invent largely out of whole cloth, forcing her to confront more private feelings about femininity and relationships. ''I think artists are always trying for, struggling for, clamoring for, unearthing, digging for what is most authentically true about their understanding of the world and how they fit in it,'' she says. ''And the one thing that I did know was that the ways in which women had photographed themselves up until that moment for the most part really didn't interest me. I was also deeply concerned about the lack of representation of African-American women generally.''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teaching at Hampshire College in Massachusetts in the late 1980s when her concern became impossible to ignore. ''I always had an exercise in self-portraiture in my classes. Invariably, all of the female students were in some way covered. They were always slightly behind the thing, whether it was their hair or an object or a piece of clothing,'' she says, raising her hands in a gesture of coy femininity to her face. ''They were always sort of hidden. They were never square. They were always doing something to obscure the clarity of themselves. Because women were always sort of interested in being objects, because we've been trained to be objects. We've been trained to be desirous in some sort of way, to present ourselves in that sort of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Kitchen Table Series,'' Weems stares out at us in a way that insists we not simply look at her but really see her -- a charged exchange, but also a beautifully leveling one: Here we are, human to human, across the table from one another. She plays a character: friend, parent, breadwinner, lover, a woman who resists classification, a woman of the world, of political conscience. These are roles that transcend race, but behind her, on her wall, we see a photograph of Malcolm X, his fist upraised, reminding us of an inescapable precedent of imagery, of a larger conversation that black women had been missing from.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Weems tells it, the idea of making a series of tableaux vivants about a woman's life began with an evening with a man and a chance shot at her kitchen table, the expository triangle of light demarcating a kind of domestic stage. In 1989 and 1990, she worked on it obsessively. The narrative, which explores the life cycle of a romance, unfolds over nearly two dozen photographs and accompanying text panels. In one panel, she writes, ''In and of itself, being alone again naturally wasn't a problem. But some time had passed. At 38 she was beginning to feel the fullness of her woman self, wanted once again to share it all with a man who could deal with the multitude of her being.'' In the final image, she's playing solitaire.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'''Kitchen Table' is about really unpacking these relationships, about unpacking monogamy, the difficulty of monogamy, the trumped-upness of monogamy, this sort of ideal that never seems to pan out,'' Weems explains. ''Life is pretty messy stuff. Can we use this space, this common space known around the world, to shine a light on what happens in a family, how it stays together and how it falls apart? What women have to be and what men have to be, because you're always struggling for equilibrium. Somebody always has the upper hand. Every once in a while you get stasis. If you're lucky.''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if on cue, Weems's husband arrives at home and comes out to say hello. They first met in 1986, in the darkroom at the Visual Studies Workshop, where she had a residency. She had seen his name on an announcement for a black caucus in support of the Society for Photographic Education. ''I was like, 'Hmm, Jeff Hoone, that's an interesting name for a brother. I don't know any brothers named Hoone.' So I wrote him this note, thinking that he was a black man: 'It's very nice to know that a brother is in charge over there, running this organization at Syracuse University.' '' A mutual friend told her he would be stopping by the darkroom that day. ''And Jeff walked in, and I was a little taken aback. I think I was probably embarrassed because of the letter that I had written. He walked in, and I looked at him, and I thought, 'Oh my God. This is going to be my husband.'''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LONG TIME, her father's womanizing made Weems wary of commitment. ''I thought, 'Well, I really don't want to have any serious relationships with men.' I see what my father is doing, and I love him. So I was really pissed off at him for a while. It's like, 'Daddy, you really need to understand the impact you've had on my life. It ain't all been good.' At a certain point, I had so deconstructed my father that he almost became ash. That was pretty scary. So, I came to understand one day that I had to accept that he was a man and not a god.'' She was in her 40s when she decided to throw a sleepover party for the two of them, flying out to Oregon, taking him to the beach, shopping for matching pajamas, gambling, talking the entire time. ''We just worked through some things. You can't do this on the phone for five minutes. It's touch-base time, Dad.'' She ended up taking him to a recording studio to do an interview, in which he talked about his childhood in the South and his love for her mother. ''It was just one of the great conversations of my life,'' she says. At his funeral in 2003, Weems played excerpts from the interview.</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Burying her father also gave way to a new appreciation for her mother, ''this dynamic, powerful woman.'' These days, #MeToo has her thinking once again about gender and power, about color and power and the ways, subtle and not, in which private relationships can reflect larger structural imbalances. She touches on the bravery of her friend, the author Tanya Selvaratnam, who recently went public with claims that her ex-partner, the former New York attorney general Eric Schneiderman, had abused her. She recounts her own experiences on the board of a major arts organization in which her suggestions were sidelined, even after other women in the room supported them, only to be put forward after a man voiced support. No one is immune to this kind of unconscious bias: Recently, a female assistant confronted Weems with the fact that a male assistant was being paid more. ''Really, Carrie?'' she says, recounting her disgust with herself.</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live in a world in which the highest price ever paid for a work of art by a woman (in 2014) was Georgia O'Keeffe's ''Jimson Weed/White Flower No. 1,'' for $44.4 million, while dozens of male artists sell in the hundreds of millions. Of her own work, Weems tells me, ''It is not embraced in the marketplace. And this is a sustained problem across the board, in the ways in which the work of women is valued and the work of men is valued. This is a real problem. And it's worse for women of color, for sure. And I make a fine living.'' Recently, her work was up for auction around the same time as the artist Kerry James Marshall's. ''And it was fascinating. My work sold for $67,000 and his sold for $21 million. Kerry Marshall and I became artists together, we were friends together, we were lovers together, we participated in this field together. On the social value scale, we're equal. But not in the marketplace,'' she says. The numbers are stark and shocking, but Weems's real value is reflected in the vast scope of her influence, visible in the intimate photographs of Deana Lawson, the transhistorical portraits of Henry Taylor and the subdued longing of Kara Walker's silhouetted paintings.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person's -- and people's -- worth has always been a through line in Weems's work, which has become more explicitly concerned with contemporary violence, from the countless cases of police brutality targeting African-American men to violence within black communities. She is interested in the conditions that give rise to this violence, the corrupt power systems that perpetuate it -- both subjects of her recent short films from 2017, ''People of a Darker Hue'' and ''Imagine if This Were You.'' The camera has long had a fraught relationship with the black body, but the way in which we as a culture are exposed to the atrocities of systemic violence has changed the stakes of this relationship: How, I ask Weems, does an artist operate within a visual culture in which videos of black men being murdered regularly go viral -- on the one hand, forcing us to witness injustice for ourselves, on the other, presenting black death with a terrible, numbing casualness? Weems immediately brings up Philando Castile, who was shot and killed by a Minnesota police officer in 2016 during a routine traffic stop. His girlfriend, Diamond Reynolds, filmed the encounter from the passenger's seat. ''I mean, I will never understand how she was able to do that,'' Weems says. ''I see a deer hit, and I'm completely -- I can't do anything but just hold my head. But this is crucial. I'm always thinking, 'How do I show this? What do I show? And how do I contextualize it?''' A camera has become more than just a journalistic or artistic tool, but a kind of weapon itself -- one that reveals the truth. Two years ago, she saw a trio of young black boys being stopped in the middle of the road by a white police officer. She pulled out her camera, and another car, driven by a white man, stopped to block her. ''And then I move back, and he moves back. And then I move forward, and he moves forward. Just a citizen decided that, whatever this is, you're not going to photograph it, I'm not going to allow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EVENING, as the sun begins to drop, Weems gives me a driving tour of Syracuse, a city that has sunk, like so many postindustrial towns, into poverty and violence. In 2002, Weems co-founded Social Studies 101, which mentors local youth in creative professions. In 2011, after a 20-month-old black toddler named Rashaad was shot and killed in crossfire between two gangs, the same group collaborated on Operation Activate, an anti-violence campaign, putting up billboards and signs around the city and distributing matchbooks at bars and bodegas with slogans like ''A man does not become a man by killing another man'' and ''Contrary to popular belief, your life does matter.'' Recently, a community activist told her about a young man who'd kept the matchbook on his nightstand, totemlike, for two years. ''There are days, especially when we're editing, when we just leave the studio in a shambles, or we're just too mentally exhausted to look at another image of someone being shot,'' she says. ''But as much as I'm engaged with it, with violence, I remain ever hopeful that change is possible and necessary, and that we will get there. I believe that strongly, and representing that matters to me: a sense of aspiration, a sense of good will, a sense of hope, a sense of this idea that one has the right, that we have the right to be as we are.''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that involves mobilizing others. This year, out of the blue, Weems received a phone call from Jessica, the young girl -- now a woman -- who once modeled for Weems in ''May Flowers.'' Jessica now has a daughter of her own, and a partner, a woman who also has a child. They're struggling to make a go of it. ''I just decided, 'You're going to be the subject of a whole project. It's just going to be you,''' says Weems. ''What happens to a black woman who is her age, who drops out of school but has ambition. Who is trying to do the right thing, who is raising children, who's decided that she's also gay.'' For the project, Jessica will also be self-documenting, telling her own story. Weems gestures as though she's presenting a gift, passing it on matter-of-factly. ''I said, 'Here's a camera.'''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top: Valentino top, (212) 355-5811. Tiffany &amp; Co. earrings, tiffany.com. Van Cleef &amp; Arpels bracelets. Manolo Blahnik shoes.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Hair by Nikki Nelms. Makeup by Yumi Lee at Streeters. Stylist's assistant: Mayer Campbell. Hair assistant: Krysten Oriol</w:t>
      </w:r>
    </w:p>
    <w:p>
      <w:pPr>
        <w:pStyle w:val="Normal141"/>
        <w:keepNext w:val="0"/>
        <w:spacing w:before="240" w:after="0" w:line="260" w:lineRule="atLeast"/>
        <w:ind w:left="0" w:right="0" w:firstLine="0"/>
        <w:jc w:val="left"/>
      </w:pPr>
      <w:r>
        <w:br/>
      </w:r>
      <w:hyperlink r:id="rId1251" w:history="1">
        <w:r>
          <w:rPr>
            <w:rFonts w:ascii="arial" w:eastAsia="arial" w:hAnsi="arial" w:cs="arial"/>
            <w:b w:val="0"/>
            <w:i/>
            <w:strike w:val="0"/>
            <w:color w:val="0077CC"/>
            <w:sz w:val="20"/>
            <w:u w:val="single"/>
            <w:vertAlign w:val="baseline"/>
          </w:rPr>
          <w:t>https://www.nytimes.com/2018/10/15/t-magazine/carrie-mae-weems-interview.html</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58" style="position:absolute;z-index:252056576"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Carrie Mae Weems, photographed in New York City on Aug. 7, 2018. Valentino top, $8,200, (212) 355-5811. Tiffany &amp; Co. earrings, $2,200, tiffany.com. Van Cleef &amp; Arpels bracelets, $37,000 each, vancleefarpels.com. Manolo Blahnik shoes, $725, (212) 582-3007.</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the artist's most famous and arguably most influential work, ''The Kitchen Table Series,'' left to right: ''Untitled (Woman and Daughter With Children),'' ''Untitled (Man Reading Newspaper)'' and ''Untitled (Woman and Daughter With Make Up).'' Photographed between 1989 and 1990, the images depict black identity -- in particular the woman at the center of each photo, portrayed by Weems -- in intimate, remarkable detail.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Weems's earlier portrait series, ''Family Pictures and Stories,'' begun in 1981, depicts friends and relatives, as in ''Dad and Me'' (above), which shows the artist with her father, and ''Alice on the Bed'' (right), which is of her older sister.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Selections from Weems's recent ''Blue Notes'' series (2014-15), featuring blurred and obscured images of black icons: at left, the artist Jean-Michel Basquiat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right, the singer Eartha Kitt. Opposite, top: Weems's ''May Flowers,'' featuring in the center a model, Jessica, she has recently begun working with again after 15 years. Opposite, bottom: another photograph from ''Blue Notes,'' of dancer and choreographer Katherine Dunham.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Bottega Veneta dress, $5,900, and belt, $760, (800) 845-6790. Cartier earrings, price on request, (800) 227-8437. Van Cleef &amp; Arpels bracelet, $37,000. Manolo Blahnik shoes, $725. Hair by Nikki Nelms. Makeup by Yumi Lee at Streeters. (PHOTOGRAPHS BY MICKALENE THOMAS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STYLED BY SHIONA TURINI)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2018</w:t>
      </w:r>
    </w:p>
    <w:p>
      <w:pPr>
        <w:pStyle w:val="Normal141"/>
      </w:pPr>
    </w:p>
    <w:p>
      <w:pPr>
        <w:pStyle w:val="Normal141"/>
        <w:ind w:left="200"/>
        <w:sectPr>
          <w:type w:val="continuous"/>
          <w:pgMar w:top="840" w:right="1000" w:bottom="840" w:left="1000" w:header="400" w:footer="400"/>
          <w:pgNumType w:fmt="decimal"/>
          <w:cols w:space="720"/>
        </w:sectPr>
      </w:pPr>
      <w:r>
        <w:br/>
      </w:r>
      <w:r>
        <w:pict>
          <v:line id="_x0000_s1559"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42"/>
      </w:pPr>
    </w:p>
    <w:p>
      <w:pPr>
        <w:pStyle w:val="Normal142"/>
      </w:pPr>
      <w:r>
        <w:pict>
          <v:shape id="_x0000_i1560" type="#_x0000_t75" alt="LexisNexis®" style="width:147.75pt;height:30pt">
            <v:imagedata r:id="rId17" o:title=""/>
          </v:shape>
        </w:pict>
      </w:r>
      <w:r>
        <w:cr/>
      </w:r>
    </w:p>
    <w:p>
      <w:pPr>
        <w:pStyle w:val="Heading1140"/>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Chicago Journal; Teams' Fans in the Grip Of a Crosstown Series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2001 Sunday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2"/>
        <w:keepNext w:val="0"/>
        <w:spacing w:after="0" w:line="240" w:lineRule="atLeast"/>
        <w:ind w:right="0"/>
        <w:jc w:val="both"/>
      </w:pPr>
      <w:bookmarkStart w:id="285" w:name="Bookmark_142"/>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5; National Desk; Pg. 20</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W. FOUNTAIN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June 9  </w:t>
      </w:r>
    </w:p>
    <w:p>
      <w:pPr>
        <w:pStyle w:val="Normal142"/>
        <w:keepNext/>
        <w:spacing w:before="240" w:after="0" w:line="340" w:lineRule="atLeast"/>
        <w:ind w:left="0" w:right="0" w:firstLine="0"/>
        <w:jc w:val="left"/>
      </w:pPr>
      <w:bookmarkStart w:id="286" w:name="Body_140"/>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1" style="position:absolute;z-index:25205862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Miguel Torres stood in the upper deck dangling a little stuffed bear in a White Sox uniform from the end of a noose, mercilessly taunting the people around him.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Torres wore his true-blue Cubs jersey. The people who were the targets of his teasing wore Sox white and black. Every now and again, Mr. Torres, 21, reached into the bear's belly and pulled out a little more fluffy white stuffing, then flung it into the air.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rip them apart today, the whole series," said Mr. Torres, a Friday night's baseball breeze swirling like the scent of hot dogs and ice cold beer under the lights here at Comiskey Park.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 them up. That's all we're going to do," 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"Ain't going to happen," his uncle, Ray Torres, said back, the two men surrounded by two-dozen members of the Torres family, most of them Sox fans. "Ain't going to happen."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thing is thicker than blood here in the Second City these days. That's Sox blood or Cubs blood. For here in this baseball town passions are shown as clearly as the green in the Chicago River on St. Patrick's Day and are evidenced by all the bantering and gesturing going on in this crosstown rivalry between two major league teams that dates from nearly 100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game, outside the stadium, the twang of a banjo filled the air, a three-piece band dressed in black playing an up-tempo version of "Take Me Out to the Ballgame." Smoke from grills billowed under a sunny blue sky. The signs on the windows of ticket booths said "sold out" for the three-game series.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Sox and the Cubs opened their series on Friday, fans poured from the Dan Ryan El train, cars and tailgating S.U.V.'s. That the red-hot Cubs are in first place in the National League Central Division on a 15-1 run coming into Friday's game, and that the Sox, last year's American League Central Division champions, had won 11 of their last 13 games, only adds heat. Never mind that the Cubs finished in last place in their division in each of the previous two seasons.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first inning, the score was Cubs 2, Sox 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out of that with only 2, they're lucky," sighed a vendor toting a red tub. "Cold beer?" he said, perking up.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you are either a Sox fan or a Cubs fan. That is the way it is here when spring rolls around, and the snow and cold finally gives way to sun-baked baseball diamonds and "Da Bulls" and "Da Bears" are out of commission.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years, whether someone was a Sox or a Cubs fan was a matter of where he or she lived. People who lived on the more middle-class North Side in the beloved land of Wrigley Field loved the Cubs. People who lived on the tough, gritty South Side that was home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loved the Sox. And people who lived on the West Side, well, they loved either the Cubs or the Sox.</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ties can be tough to sever, although the absence of a baseball championship by either team for as long as anyone around here can remember has some fans straddling the fence.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fan of both teams," said John Semenchuk, 34, wearing a T-shirt emblazoned with "Orlando."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they're playing against each other, I want to see the Cubs win, but the bottom line is I want to see either one of these teams win" a World Series, Mr. Semenchuk said. "You see I don't wear my colors. I'm like a chameleon."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fans, like Bud Hickey who wore a Sox cap and a Cubs jersey, have been forced to compromise.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me wear the jersey," Mr. Hickey said, referring to his daughter, Michelle, 7, in the parking lot of Comiskey Park, where he tailgated Friday evening with his wife, Antoinette, and their daughter and son, Patrick, 4. Michelle carried a colorful handmade sign that read, "Let's go Cubs."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ballpark, people jeered and cheered. A record 45,946 people attended Friday's game: children with baseball dreams, a group of lithographers in the upper deck, two teenage friends each named Scott who wore rival jerseys and sat at the edge of their seats.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fans flocked to the stadium in waves, many of them for the rivalry, and many also believing this might finally be the year of the Cubbies, or the Sox, but knowing that no matter what the fall brings, this weekend at least one hometown team would be king.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Sox won the first round, 7-3, on a 10th-inning grand slam. But the Cubs staged their own 10th-inning rally today, winning, 4-3. </w:t>
      </w:r>
    </w:p>
    <w:p>
      <w:pPr>
        <w:pStyle w:val="Normal142"/>
        <w:keepNext w:val="0"/>
        <w:spacing w:before="240" w:after="0" w:line="260" w:lineRule="atLeast"/>
        <w:ind w:left="0" w:right="0" w:firstLine="0"/>
        <w:jc w:val="left"/>
      </w:pPr>
      <w:r>
        <w:br/>
      </w:r>
      <w:hyperlink r:id="rId1259" w:history="1">
        <w:r>
          <w:rPr>
            <w:rFonts w:ascii="arial" w:eastAsia="arial" w:hAnsi="arial" w:cs="arial"/>
            <w:b w:val="0"/>
            <w:i/>
            <w:strike w:val="0"/>
            <w:color w:val="0077CC"/>
            <w:sz w:val="20"/>
            <w:u w:val="single"/>
            <w:vertAlign w:val="baseline"/>
          </w:rPr>
          <w:t>http://www.nytimes.com</w:t>
        </w:r>
      </w:hyperlink>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2001</w:t>
      </w:r>
    </w:p>
    <w:p>
      <w:pPr>
        <w:pStyle w:val="Normal142"/>
      </w:pPr>
    </w:p>
    <w:p>
      <w:pPr>
        <w:pStyle w:val="Normal142"/>
        <w:ind w:left="200"/>
        <w:sectPr>
          <w:type w:val="continuous"/>
          <w:pgMar w:top="840" w:right="1000" w:bottom="840" w:left="1000" w:header="400" w:footer="400"/>
          <w:pgNumType w:fmt="decimal"/>
          <w:cols w:space="720"/>
        </w:sectPr>
      </w:pPr>
      <w:r>
        <w:br/>
      </w:r>
      <w:r>
        <w:pict>
          <v:line id="_x0000_s1562"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43"/>
      </w:pPr>
    </w:p>
    <w:p>
      <w:pPr>
        <w:pStyle w:val="Normal143"/>
      </w:pPr>
      <w:r>
        <w:pict>
          <v:shape id="_x0000_i1563" type="#_x0000_t75" alt="LexisNexis®" style="width:147.75pt;height:30pt">
            <v:imagedata r:id="rId17" o:title=""/>
          </v:shape>
        </w:pict>
      </w:r>
      <w:r>
        <w:cr/>
      </w:r>
    </w:p>
    <w:p>
      <w:pPr>
        <w:pStyle w:val="Heading1141"/>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Tax to Pay for Health Plan In Illinois Faces Resistance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2007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3"/>
        <w:keepNext w:val="0"/>
        <w:spacing w:after="0" w:line="240" w:lineRule="atLeast"/>
        <w:ind w:right="0"/>
        <w:jc w:val="both"/>
      </w:pPr>
      <w:bookmarkStart w:id="287" w:name="Bookmark_143"/>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9</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SAULNY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May 4 </w:t>
      </w:r>
    </w:p>
    <w:p>
      <w:pPr>
        <w:pStyle w:val="Normal143"/>
        <w:keepNext/>
        <w:spacing w:before="240" w:after="0" w:line="340" w:lineRule="atLeast"/>
        <w:ind w:left="0" w:right="0" w:firstLine="0"/>
        <w:jc w:val="left"/>
      </w:pPr>
      <w:bookmarkStart w:id="288" w:name="Body_141"/>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4" style="position:absolute;z-index:25206067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Rod R. Blagojevich, a second-term Democrat, decided months ago to push a new health care initiative that would be among the most comprehensive in the country. It would offer not only insurance to everyone in Illinois, but also wellness training, special attention to chronic disease and streamlined administration.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efforts in other states, the plan would not simply shift or borrow money from existing programs but would be financed largely by a new tax on gross business receipts.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the stars align,'' Mr. Blagojevich said Tuesday, explaining his timing by alluding to the domination of elected Democrats in positions of power in Illinois government. ''You either seize the moment or squander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case, timing may not be everything. Although Democrats control the General Assembly, legislators have had a lukewarm response to the health plan, and several leaders who usually find themselves allied with the governor have expressed outright opposition to the new tax. Among them are Mr. Blagojevich's former running mate, Lt. Gov. Pat Quinn, and the Rev. Jesse Jackson, the civil rights leader.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tax would apply to the gross receipts of businesses that make more than $2 million a year, and would range from 0.08 percent for businesses like retailers or wholesalers to 1.95 percent for service businesses. (Retail sales of food and medicine are exempt.)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his health care plan, Mr. Blagojevich would like to use part of the revenue from the tax to finance improvements in education. He estimates that the tax would generate more than $7 billion a year in net revenue. As the tax code is written now, he argues, big businesses are not carrying their share of the tax burden in Illinois.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has created outrage in the business community, and its unpopularity is threatening to doom the entire health care initiative.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told the governor it's time for 'Plan B' because a strategic retreat from the G.R.T. is better than overwhelming defeat,'' said Mr. Quinn, using a common acronym for the tax. ''It's the wrong remedy for a serious issue. I think we can do much better than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has taken to the radio waves, denouncing the tax plan as wrongheaded.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come through the small-business community like a tsunami,'' he said in an interview. ''For a substantial number of small businesses and many of our established businesses, the tax would be higher than the profit. That is the real problem with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want health care,'' Mr. Jackson continued. ''But business closure is not good health.''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corporations have threatened to move out of the state should the tax become real. The Illinois Chamber of Commerce has begun a campaign against both the health care plan and the tax, and the state treasurer, Alexander Giannoulias, an early critic of the receipts tax, said his office had been receiving many complaints.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health care advocates are not surprised by the backlash. From California to Pennsylvania, states, in the absence of federal action, have taken on health care issues, searching for ways to expand insurance coverage for the nation's nearly 46 million uninsured. While many proposals are being talked about, only three states have been able to reach the kind of consensus necessary to enact sweeping change: Maine, Massachusetts and Vermont.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became law, the Illinois proposal, officially called Illinois Covered, would be among the most ambitious, health care experts said. It addresses not only the state's 1.4 million uninsured, but also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may be underinsured, regardless of health status.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Illinois Covered creates a statewide pool of low-rate insurance plans that anyone can buy. It also offers rebates for middle-income families to help them pay premiums for the state's program or private coverage, and extends access to coverage for those of very low income through a mechanism similar to Medicaid. It would also allow parents to keep adult children on their family policies until age 29, among other benefits.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say it's 'courageous' or you could say it's 'not politically feasible,' but many who look at state reforms say the key is, 'is the financing adequate?' '' said Diane Rowland, executive vice president at the Kaiser Commission on Medicaid and the Uninsured, a national health research group. ''It's not just how you propose to cover people, but are the dollars there to make the coverage real? This proposal seems to be addressing both sides of the equation, talking about coverage while being honest about financing.''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savings generated by revamping the system would be significant, one independent study has found. Kenneth E. Thorpe, chairman of the Department of Health Policy and Management at the Rollins School of Public Health at Emory University, concluded that from 2008 to 2011, each dollar spent on Illinois Covered would generate more than $2 in savings. Mr. Thorpe estimated total savings to be $15.6 billion. The plan would cost about $7 billion.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Weil, the executive president of the National Academy for State Health Policy, called the plan ambitious in its reach. ''If this happens, I'd put it in the same category as Massachusetts as far as a comprehensive plan designed to reach everyone,'' Mr. Weil said. ''That would put it very much in the lead.''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big step is getting something enacted.''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Blagojevich has won unlikely battles in the past. In 2005, he defeated a chorus of critics and signed into law a measure that was, at the time, the broadest plan to insure children by any state. This year, the Kaiser Family Foundation credited Mr. Blagojevich with starting a national movement to provide health care to all children.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here on Tuesday, AARP, a lobby for older Americans, supported the Blagojevich plan.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proud to be able to stand by your side,'' said Bob Gallo, the state director for AARP. ''Quite frankly, it's a plan that's long overdue.''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responded: ''We need you in this fight for us. We're up against powerful forces who don't like what we're trying to achieve.''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only about a month until the end of the regular legislative session, Mr. Blagojevich has much convincing to do in Springfield, the capital, but he has made it clear that he will not budge on any aspect of the health care plan. He did say, however, that he would listen to ''good ideas'' about the proposed tax.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had a magic wand, I'd wave it and create money for health care policy, but I don't,'' 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he added, ''The fairness of what I'm proposing is why I'm all for it.'' </w:t>
      </w:r>
    </w:p>
    <w:p>
      <w:pPr>
        <w:pStyle w:val="Normal143"/>
        <w:keepNext w:val="0"/>
        <w:spacing w:before="240" w:after="0" w:line="260" w:lineRule="atLeast"/>
        <w:ind w:left="0" w:right="0" w:firstLine="0"/>
        <w:jc w:val="left"/>
      </w:pPr>
      <w:r>
        <w:br/>
      </w:r>
      <w:hyperlink r:id="rId1267" w:history="1">
        <w:r>
          <w:rPr>
            <w:rFonts w:ascii="arial" w:eastAsia="arial" w:hAnsi="arial" w:cs="arial"/>
            <w:b w:val="0"/>
            <w:i/>
            <w:strike w:val="0"/>
            <w:color w:val="0077CC"/>
            <w:sz w:val="20"/>
            <w:u w:val="single"/>
            <w:vertAlign w:val="baseline"/>
          </w:rPr>
          <w:t>http://www.nytimes.com</w:t>
        </w:r>
      </w:hyperlink>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2007</w:t>
      </w:r>
    </w:p>
    <w:p>
      <w:pPr>
        <w:pStyle w:val="Normal143"/>
      </w:pPr>
    </w:p>
    <w:p>
      <w:pPr>
        <w:pStyle w:val="Normal143"/>
        <w:ind w:left="200"/>
        <w:sectPr>
          <w:type w:val="continuous"/>
          <w:pgMar w:top="840" w:right="1000" w:bottom="840" w:left="1000" w:header="400" w:footer="400"/>
          <w:pgNumType w:fmt="decimal"/>
          <w:cols w:space="720"/>
        </w:sectPr>
      </w:pPr>
      <w:r>
        <w:br/>
      </w:r>
      <w:r>
        <w:pict>
          <v:line id="_x0000_s1565"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44"/>
      </w:pPr>
    </w:p>
    <w:p>
      <w:pPr>
        <w:pStyle w:val="Normal144"/>
      </w:pPr>
      <w:r>
        <w:pict>
          <v:shape id="_x0000_i1566" type="#_x0000_t75" alt="LexisNexis®" style="width:147.75pt;height:30pt">
            <v:imagedata r:id="rId17" o:title=""/>
          </v:shape>
        </w:pict>
      </w:r>
      <w:r>
        <w:cr/>
      </w:r>
    </w:p>
    <w:p>
      <w:pPr>
        <w:pStyle w:val="Heading1142"/>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BOOKS OF THE TIMES; What Good Is a Miracle Without Savvy Publicity?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2003 Tuesday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44"/>
        <w:keepNext w:val="0"/>
        <w:spacing w:after="0" w:line="240" w:lineRule="atLeast"/>
        <w:ind w:right="0"/>
        <w:jc w:val="both"/>
      </w:pPr>
      <w:bookmarkStart w:id="289" w:name="Bookmark_144"/>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8</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BEN RATLIFF </w:t>
      </w:r>
    </w:p>
    <w:p>
      <w:pPr>
        <w:pStyle w:val="Normal144"/>
        <w:keepNext/>
        <w:spacing w:before="240" w:after="0" w:line="340" w:lineRule="atLeast"/>
        <w:ind w:left="0" w:right="0" w:firstLine="0"/>
        <w:jc w:val="left"/>
      </w:pPr>
      <w:bookmarkStart w:id="290" w:name="Body_142"/>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7" style="position:absolute;z-index:25206272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LADY OF THE FOREST</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Guterson</w:t>
      </w:r>
    </w:p>
    <w:p>
      <w:pPr>
        <w:pStyle w:val="Normal1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 pages. Alfred A. Knopf. $25.95.</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Holmes, the central character of David Guterson's new novel, is among the wretched of the earth in post-hippie America. She grows up in Oregon, under the absent-minded watch of her mother, who gave birth at 15 and scratched out a living for herself and her child by gathering ornamental brush to sell to florists. Ann learns to find psychedelic mushrooms in the woods and deals them in high school but doesn't learn to read. Her mother's speed-freak boyfriend, who looks "like Brad Pitt, only goofier," rapes Ann at 15. She buys a used car and escapes.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road she drops acid once a week. The psychedelics regimen -- along with too much asthma medication, stolen from a clinic, and the free literature from a Christian Science Reading Room -- is probably what leads to a series of religious revelations at a campground in North Fork, Wash.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Tired, naive and dead-ended, Ann sees the Virgin Mary. But Ann is such a nonperson, a nonpresence in the world, that nothing could ever come of these visits from Mary without a good publicist. One latches on to her: Carolyn Greer, a manipulative, motormouth dropout from Evergreen College and a fellow camper at North Fork. Through Carolyn's efforts -- she smells money in Ann and an opportunity to mess with some minds -- the story of the teenage seer spreads immediately around the country. Out come a flock of Catholics who camp out and stage a be-in after every Marian apparition. Because one never knows: it could be the new Lourdes, the new Fatima.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Carolyn, and the 5,000 groupies who descend on the campground are analogous to the mid-70's hippie commune dwellers in T. Coraghessan Boyle's recent novel, "Drop City." And Mr. Guterson treats them with the same fascinated contempt that Mr. Boyle had for his hippies. They're sad, lost homunculi, messing up the forest, unwilling to move, petitioning Ann for miracle cures.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Guterson shows that he has researched Catholic liturgy, history, vocabulary. And as he did in "Snow Falling on Cedars," his extraordinarily popular first novel -- as well as a second novel, "East of the Mountains," and an early story collection, "The Country Ahead of Us, the Country Behind" -- he evokes the natural atmosphere of the Pacific Northwest.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this book we also see its logger-versus-liberal class politics. He's specific about what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we have here: scenes take place in trailer homes, bars, motels and laundromats, peopled with cops and priests and timber-company men.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Fork is not a happy place. The town "had thought of itself until recently as a prosperous timber community, had sawn down its adjoining forests with purposeful enthusiasm, but was at the time of the purported apparitions a place impoverished and psychologically defeated, a casualty, in its viewof things, of urban liberals and their representatives in government, who wanted all the trees left standing," Mr. Guterson writes. "As a result, stores were closed on Main Street."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principal characters, representatives of the North Fork town psychology, show up in Ann of Oregon's orbit. Representing good of a sort, there's Father Collins, liberal-theology priest of the local parish. In her visitation, the Virgin Mary tells Ann to go to him; she also tells Ann to see about building a new church and shrine. Father Collins quickly becomes Ann's confidant; while she keeps pressing for a new church, he keeps nodding patiently and repressing his sexual urges.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evil of a sort, there's Tom Cross: ex-logger, part-time jail guard, motel handyman, racist, drunk and Catholic. And also the guilty, monosyllabically angry father of a quadriplegic son, whose body was squashed by a tree while he was logging with Dad.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book Ann -- who's so disenfranchised that it turns out she's not even Catholic -- improves everyone's life. Whether or not her conversations with Mary were delusions, she becomes a catalyst for the people around her to find whatever they were hoping to find. A kind of forgiveness settles over them all.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lot of Carolyn, since she hovers so close to Ann -- acting variously as her bodyguard, deal maker and M.C. when she makes her wilted bullhorn speeches to the followers. Initially Carolyn works as a concept: a highly literate scam artist. ("We're rich like the Duke and the Dauphin!" she exclaims to the bedraggled Ann at one point.) But she's ultimately too literate and too vile to believe.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Collins has his own character problems. His inner dialogues about the testing of faith become talky and fuddy-duddy. Robert Bresson's film "Diary of a Country Priest" tried to match the mysteries of revelation with equally mysterious filmmaking. Mr. Guterson goes the other way, overwriting with fussy five-dollar words (pusillanimous, desiccated, orotund), where simple ones would suffice.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Lady of the Forest" achieves a clinical evenhandedness in showing you the most depressing members of a small logging town. But the novel lacks a single likable character and too often runs aground on stilted writing. Since they're everywhere, you might as well go outside and find some bores, scammers, mystics and dropouts yourself, rather than reading about them here.</w:t>
      </w:r>
    </w:p>
    <w:p>
      <w:pPr>
        <w:pStyle w:val="Normal144"/>
        <w:keepNext w:val="0"/>
        <w:spacing w:before="240" w:after="0" w:line="260" w:lineRule="atLeast"/>
        <w:ind w:left="0" w:right="0" w:firstLine="0"/>
        <w:jc w:val="left"/>
      </w:pPr>
      <w:r>
        <w:br/>
      </w:r>
      <w:hyperlink r:id="rId1275" w:history="1">
        <w:r>
          <w:rPr>
            <w:rFonts w:ascii="arial" w:eastAsia="arial" w:hAnsi="arial" w:cs="arial"/>
            <w:b w:val="0"/>
            <w:i/>
            <w:strike w:val="0"/>
            <w:color w:val="0077CC"/>
            <w:sz w:val="20"/>
            <w:u w:val="single"/>
            <w:vertAlign w:val="baseline"/>
          </w:rPr>
          <w:t>http://www.nytimes.com</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68" style="position:absolute;z-index:25206374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David Guterson (Photo by Associated Press)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2003</w:t>
      </w:r>
    </w:p>
    <w:p>
      <w:pPr>
        <w:pStyle w:val="Normal144"/>
      </w:pPr>
    </w:p>
    <w:p>
      <w:pPr>
        <w:pStyle w:val="Normal144"/>
        <w:ind w:left="200"/>
        <w:sectPr>
          <w:type w:val="continuous"/>
          <w:pgMar w:top="840" w:right="1000" w:bottom="840" w:left="1000" w:header="400" w:footer="400"/>
          <w:pgNumType w:fmt="decimal"/>
          <w:cols w:space="720"/>
        </w:sectPr>
      </w:pPr>
      <w:r>
        <w:br/>
      </w:r>
      <w:r>
        <w:pict>
          <v:line id="_x0000_s1569"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45"/>
      </w:pPr>
    </w:p>
    <w:p>
      <w:pPr>
        <w:pStyle w:val="Normal145"/>
      </w:pPr>
      <w:r>
        <w:pict>
          <v:shape id="_x0000_i1570" type="#_x0000_t75" alt="LexisNexis®" style="width:147.75pt;height:30pt">
            <v:imagedata r:id="rId17" o:title=""/>
          </v:shape>
        </w:pict>
      </w:r>
      <w:r>
        <w:cr/>
      </w:r>
    </w:p>
    <w:p>
      <w:pPr>
        <w:pStyle w:val="Heading1143"/>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THE FREE EXERCISE THEREOF</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1986, Sunday, Late City Final Edition</w:t>
      </w:r>
    </w:p>
    <w:p>
      <w:pPr>
        <w:pStyle w:val="Normal145"/>
        <w:keepNext w:val="0"/>
        <w:spacing w:after="0" w:line="240" w:lineRule="atLeast"/>
        <w:ind w:right="0"/>
        <w:jc w:val="both"/>
      </w:pPr>
      <w:bookmarkStart w:id="291" w:name="Bookmark_145"/>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13, Column 1; Book Review Desk; REVIEW</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2391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 McFeely; William S. McFeely, the author of ''Grant: A Biography,'' teaches American history at Mount Holyoke College.</w:t>
      </w:r>
    </w:p>
    <w:p>
      <w:pPr>
        <w:pStyle w:val="Normal145"/>
        <w:keepNext/>
        <w:spacing w:before="240" w:after="0" w:line="340" w:lineRule="atLeast"/>
        <w:ind w:left="0" w:right="0" w:firstLine="0"/>
        <w:jc w:val="left"/>
      </w:pPr>
      <w:bookmarkStart w:id="292" w:name="Body_143"/>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71" style="position:absolute;z-index:25206579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LIBERTY Religion and the American Republic. By William Lee Miller. 373 pp. New York: Alfred A. Knopf. $24.95. RELIGIOUS OUTSIDERS AND THE MAKING OF AMERICANS By R. Laurence Moore. 243 pp. New York: Oxford University Press. $24.95.</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butterflies buzzed after the bee, / If boats were on land, churches on sea'' - ''The World Turned Upside Down'' is, or should be, our national anthem. It is, therefore, altogether fitting and proper that a scholarly study of certain often illiberal 19th and 20th-century religious movements, rather than a book written as a hymn of praise to religious liberty, should give us the better stance from which to view the dismaying shambles of American social values. William Lee Miller, with ''The First Liberty,'' would rally us to a defense of both religious freedom and Christianity with a celebration of our liberal tradition. R. Laurence Moore, in ''Religious Outsiders and the Making of Americans,'' would have us understand how that tradition failed for many, perhaps most, Americans. With his exploration of where some dissenters turned in the wake of that failure, he gives us the historical foundation from which to confront what today passes for religion in a nation too great with power.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journalist, former teacher at the Yale Divinity School, one-time ward politician (his book ''The Fifteenth Ward and the Great Society'' is a record of his venture into reform politics in New Haven) and now a professor of religious studies at the University of Virginia, begins ''The First Liberty'' with an account of the long political struggle to enact Thomas Jefferson's Virginia Statute of Religious Liberty, which was finally approved by the Virginia Assembly on Jan. 16, 1786. For his interpretation of that achievement, Mr. Miller relies more on a sensitive reading of the traditional sources of intellectual history than on a social analysis of the growth of sectarianism like that employed by Rhys Isaac in ''The Transformation of Virginia'' (1982). Unlike Mr. Isaac, Mr. Miller does not see, or is not troubled by, the fact that the supreme (and admirable) self-confidence of men like Jefferson and Madison set them at considerable distance from the people whose liberties they were not afraid to grant. As Mr. Isaac put it: ''The claim to a command of higher understanding was the most convincing legitimation that remained to a republican gentry as a rationale for its traditional domination over communities of semiliterate husbandmen.''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next gives us portraits of two champions of religious liberty. His image of Roger Williams would restore Williams's reputation as a lasting influence on developing democratic traditions. And James Madison is brought forward out of the shadow of Thomas Jefferson, whose achievements in the realm of religious liberty, as in so many other fields of statecraft, have obscured those of his fellow Virginian. In his eloquent appraisal of the fourth President, Mr. Miller tells us Madison was ''more religious than he knew.''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long concluding essay, ''Reflections After Two Centuries,'' Mr. Miller argues that the ''nation these forefathers set in motion has in 200 years improved in many ways,'' but he sees a clear need for some ''perception of 'truths' '' if we are to carry the '' 'republican' ideal forward.'' It is those truths that Mr. Miller seeks to announce, claiming that ''conservative religionists and presidents . . . are surely wrong when they assert -without inquiring any further - that 'religion' will sup-ply the republic's requisite 'morality.' '' He adds, ''The same, of course, is true of 'secularism.'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with perhaps a glance down from his university (and, of course, Jefferson's) in Charlottesville toward the Rev. Jerry Falwell's headquarters in Lynchburg, remains convinced that there should be no established religion, but this does not prevent him from asserting, ''Christianity was the primary teacher to the broad populace - was it not? - of the essential 'republican' premises'' and both describing and espousing a civil religion that is very mainstream indeed. ''That Christian river,'' he writes, ''the great muddy Mississippi of Western civilization, had . . . already taken into itself something of the non-Christian classical world, so that the historical antecedents of American republican institutions had already become broader than the distinctively Christian heritage - had become the broad Western humanist tradition, secular and Christian -before there was an America.'' It would seem that we were predestined to flow with our official American religion. The only problem is that an enormous number of Americans poled their rafts to shore, hauled them up on land and walked away.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Moore is on their trail. A teacher of American history at Cornell University and the author of ''In Search of White Crows,'' an intriguing study of spiritualism and parapsychology, he argues here that American religious history has focused on precisely the wrong subject. What we need to know is not how Congregationalists, evangelical Presbyterians, Methodists, Baptists, Episcopalians, Unitarians and even the Emersonian deists exercised dominance in a liberal consensus. Instead, we should recognize that their domination was neither as extensive nor as satisfying as has been asserted. Many other Americans, outside the tradition of a recognized civil religion, laid claim to a patch of the none-too-promising land for themselves.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Moore's outsiders (there are others; 67 percent of Americans in 1890 were reported as belonging to no church) are those who expressed their dissent in organized religious groups. These include the Mormons, Orthodox Jews, Roman Catholics who emphasized the ''Roman,'' Christian Scientists, Jehovah's Witnesses, Seventh-day Adventists, Muslims of the Nation of Islam and various other premillenarian and Pentecostal groups. Of the last, the Church of God in Christ, alone, with four million adherents, has more members than either the Episcopal or Presbyterian churches; the Mormons are not alone in being superb proselytizers. If some of Mr. Moore's outsiders could be bigoted, they deserve far better than the Menckenian dismissal he deplores; if the Jehovah's Witnesses, for example, could be anti-Semitic, they also went with Jews into Hitler's gas chambers for their religious refusal to salute him. Not all establishment sectarians, it need scarcely be added, have been as stalwart.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is relentlessly honest in his sympathetic examination of group after group. He takes note of moves away from dissent toward conformity - as when, for example, sects that were pacifist in the 19th century become advocates of military spending in our time. He insists that, whatever their ideas, the outsiders must be understood; they cannot be ignored. Just one look at Sunday morning television tells us we ''are not talking about an exotic survival.''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Miller, always the insider, writes with adoration of President John F. Kennedy and the gain for Pope John XXIII's ecumenism that Kennedy's Presidency represented - ''two world figures, Roman Catholics named John, died in the same year, 1963'' - Mr. Moore rejects the view that Kennedy's 1960 victory represented ''the final passage of American Catholics out of the nineteenth-century ghettos.'' Instead, he finds continuing strength in the position of conservative Catholics who ''tried not to confuse love of country with love of God.'' It was the ardent ''Americanizers,'' who tried to convert Catholics into mainstream - which is to say establishment Protestant - Americans, who turned the Catholic Church in this country into ''a patriotic vehicle for reinforcing many of the least interesting and least sophisticated aspects of American life.''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reserves his respect for the non-Americanizers, who ''knew that in the long run the difficulty the church faced was not in fitting Catholic immigrants comfortably into American society,'' but in ''preserving a tension between the things that God demanded and a regard for a continent that was too easily loved.'' Mr. Moore's hero is not any of the long line of patriotic prelates, but the Rev. Anton Walburg, a Catholic pastor in Cincinnati, for whom '' 'true Americanism,' like true Catholicism, made 'no distinction of color, rank, condition, or nationality.' '' Walburg's hope for America was, Mr. Moore notes, ''the opposite of Bismarck's program of cultural homogenization that had driven so many German Catholics to America in the first place.''</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takes ''The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of David Levinsky'' by Abraham Cahan as the parable for his discussion of ''American Jews as an Ordinary Minority.'' In the story, Levinsky, throwing off his aspirations to be a scholar, neglects his study of the Talmud, and ultimately becomes ''a wealthy but terribly lonely clothing manufacturer.''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Cahan, a socialist, was not calling for a return to Orthodox practices, but, as Mr. Moore notes, ''he was not making fun'' of them either.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is interested not in the widely recorded success of Reform Judaism, but in what he claims is the even greater success of Orthodox Jewry.</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regrets the tradition, more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than Orthodox, of Jews who were ''lured by the false promise of an education into universal values,'' and who, like David Levinsky, ''abandoned themselves . . . into the narrow culture of American capitalism.''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valuable than Mr. Moore's bracing discussion of the functioning in the American context of these two ancient religious groups, Catholics and Jews, is his examination of the many denominations invented in America. Looking at the Mormons, he does not neglect their need to be victims - ''the history of religion is so filled with martyrs that one must wonder whether religion could exist without them.'' Nor does he neglect the fact that their present-day ''strong and reliable sup-port of the conservative wing of the Republican party'' does not, as has often been asserted, represent an about-face from their original tenets - ''self-help and self-reliance, a deference to authority . . . an insistence on privately administered charity based on traditional group ties.'' The pleasure of being the persecuted - ''it is difficult to imagine a successful Mormon church without suffering'' - fits all too well with the numbness that permits the chosen to exclude from their concern people of other colors and those with other troubles who more recently have sought to register complaints about our society.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Mr. Moore's brilliant discussion of Christian Science that the most provocative questions are raised. Women, deprived of power in the secular realm as well as in the religious one, were particularly drawn to that faith. Mr. Moore's succinct assessment is that ''Mary Baker Eddy solved a number of personal problems by founding a church. Other women solved their problems by joining it.'' But just what was solved? Mr. Moore gives us pause when he adds, ''the eternal eruption of outsider religious groups . . . represents more than the failure of American life. . . . In providing ways for people to adjust their discontents, they have been an important means of making America work.''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our credit, and our advantage, that in the main Americans have refrained from hacking each other to pieces over religion, but Mr. Moore's safety-valve theory is nevertheless troubling. Has not the diversion into religious particularity hindered our ability to do something more important than ''adjust'' to ''the inadequacies of American life'' that Mr. Moore himself finds to be characteristic of our predominant system of values?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Moore accepts and applauds pluralism without asking whether it carries with it a grave political liability. Why did the urge to dissent, which found such fervent religious expression, not find political expression as well? Such issues might have been addressed if Mr. Moore had looked at some religious outsiders on the left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Universalists with their commitment not only to racial but also to sexual equality, the utopians, and, for that matter, the socialists and atheists, who pursued ethical imperatives with religious intensity. Mr. Moore agrees that there are ''radical social implications, which are arguably part of all outsider identities,'' including the most conservative of religious denominations, but he does not pursue the point. Is it not possible that ethnic particularity, religiously expressed, in 19th-century America and now, has been almost as effective as racism in keeping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dissenters from taking common political action?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Moore's rejoinder to the query about the absence of political dissent would be that ''regret should not substitute for historical analysis.'' Sternly and wisely he tells us that if ''ordinary Americans have not behaved as we might have wanted them to, it may be because they lacked attractive alternatives that were also realistic.'' And then he invokes the plea of E. P. Thompson, the historian of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people behaving however they behaved in the past be spared the ''enormous condescension of posterity.'' UNFORTUNATELY, condescension can accompany toleration. There is not a mean-minded line in Mr. Miller's book, and all of Mr. Moore's people are generously admitted their right to worship as they chose to do, but there is also on display in ''First Liberty'' precisely the historical deafness ''Religious Outsiders'' warns us against. Mr. Miller does not hear the social dissent that religion both expresses and smothers. On his final page, he cites with fervor the much-quoted line of Santayana: ''Say to those little gnostics, to those circumnavigators of being: I do not believe you; God is great.'' This doubter would ask, great at what? Mr. Moore knows that a vast number of inelegant 19th-century Americans thought an official God had sold His people out. They then sought to give dissenting religious direction to their disappointment. Mr. Moore's is a call for us not to approve or to disapprove, but to understand these outsiders. His fine book is also an invitation to examine, rather than ignore or fulminate against, their bewildering descendants who, claiming to be outsiders no more but rather a majority, call for a new and deeply troubling orthodoxy.</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72" style="position:absolute;z-index:252066816"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of Roger Williams</w:t>
      </w:r>
    </w:p>
    <w:p>
      <w:pPr>
        <w:pStyle w:val="Normal145"/>
      </w:pPr>
    </w:p>
    <w:p>
      <w:pPr>
        <w:pStyle w:val="Normal145"/>
        <w:ind w:left="200"/>
        <w:sectPr>
          <w:type w:val="continuous"/>
          <w:pgMar w:top="840" w:right="1000" w:bottom="840" w:left="1000" w:header="400" w:footer="400"/>
          <w:pgNumType w:fmt="decimal"/>
          <w:cols w:space="720"/>
        </w:sectPr>
      </w:pPr>
      <w:r>
        <w:br/>
      </w:r>
      <w:r>
        <w:pict>
          <v:line id="_x0000_s157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46"/>
      </w:pPr>
    </w:p>
    <w:p>
      <w:pPr>
        <w:pStyle w:val="Normal146"/>
      </w:pPr>
      <w:r>
        <w:pict>
          <v:shape id="_x0000_i1574" type="#_x0000_t75" alt="LexisNexis®" style="width:147.75pt;height:30pt">
            <v:imagedata r:id="rId17" o:title=""/>
          </v:shape>
        </w:pict>
      </w:r>
      <w:r>
        <w:cr/>
      </w:r>
    </w:p>
    <w:p>
      <w:pPr>
        <w:pStyle w:val="Heading1144"/>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Murder Suspect Is Held on $1 Million Bail</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1998, Friday, Late Edition - Final</w:t>
      </w:r>
    </w:p>
    <w:p>
      <w:pPr>
        <w:pStyle w:val="Normal146"/>
        <w:keepNext w:val="0"/>
        <w:spacing w:after="0" w:line="240" w:lineRule="atLeast"/>
        <w:ind w:right="0"/>
        <w:jc w:val="both"/>
      </w:pPr>
      <w:bookmarkStart w:id="293" w:name="Bookmark_146"/>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10; Column 1; Metropolitan Desk ; Column 1;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HANLEY </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HANLEY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BRUNSWICK, N.J., Feb. 19</w:t>
      </w:r>
    </w:p>
    <w:p>
      <w:pPr>
        <w:pStyle w:val="Normal146"/>
        <w:keepNext/>
        <w:spacing w:before="240" w:after="0" w:line="340" w:lineRule="atLeast"/>
        <w:ind w:left="0" w:right="0" w:firstLine="0"/>
        <w:jc w:val="left"/>
      </w:pPr>
      <w:bookmarkStart w:id="294" w:name="Body_144"/>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5" style="position:absolute;z-index:25206886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rootless, unemployed 24-year-old man charged with murdering a 15-year-old high school freshman last Saturday was held on $1 million bail today as the authorities pressed a search for others possibly involved in the slaying.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suspect, Thomahl S. Cook of Somerville, N.J., stood silently in handcuffs during a court appearance here and as grieving family members and teen-age friends mourned the victim, Katrina Suhan, at her wake in South Amboy, detectives questioned two men who live in a boardinghouse with Mr. Cook and seized items from the car of another resident there.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Middlesex County Prosecutor, Robert W. Gluck, said his staff was still trying to establish how Mr. Cook traveled the 40 miles from the Somerville rooming house Friday night to a roller-skating rink in South Amboy where Miss Suhan spent several hours with friends before she vanished while walking home alone early Saturday morning.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gap in the case," Mr. Gluck said after Mr. Cook was arraigned on murder charges. He said that Mr. Cook did not own a car and that detectives were looking for anyone who might have lent him a car or driven him to the rink. Mr. Gluck said detectives were also trying to learn how the young woman was transported to the ravine behind a diner in Old Bridge, about three miles from her home, before she was beaten to death there with a two-by-four and possibly some rocks.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also still trying to establish a motive for the crime, Mr. Gluck said. An autopsy has found that Miss Suhan was not sexually assaulted.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and relatives of Miss Suhan also said today that the girl did not know the suspect, even though some reports had said they were acquaintances from the roller rink.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truth to rumors that she even knew this guy," Michael Sciavolino, a cousin of Miss Suhan, said after a wake this afternoon. "They go to the same skating rink. That doesn't even make them acquaintances."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600 family members, teen-age friends and teachers and school officials paid final respects to Miss Suhan during the wake, held at the Gundrum Home for Funerals in South Amboy. At times this evening, the line of mourners waiting to view her body stretched out the door and onto the front sidewalk.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Cook's brief appearance in New Jersey Superior Court, Judge Robert P. Figarotta asked his lawyer, Regina Sauter, a public defender, if she wanted to enter a not guilty plea for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Ms. Sauter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Figarotta then continued a $1 million bail that another judge imposed Wednesday night after Mr. Cook's arrest.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a slightly built man in green T-shirt and green pants, stood in handcuffs in the jury box and said nothing during the brief proceeding.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complaint filed here today against Mr. Cook said his arrest was based on a statement he had given to the authorities after they questioned him earlier this week. He was picked up late Monday night after a resident of Somerville called the police there and suggested that Mr. Cook had a role in the murder.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Gluck declined today to offer details of the statement or say whether Mr. Cook had confessed to the crime. The caller, he said, told the police that Mr. Cook was in the South Amboy area Friday night and "may have been involved," Mr. Gluck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men at the boardinghouse, Robert Poquette and Richard Rivera, said in interviews early this evening that Mr. Cook had told them last Thursday and Friday that he wanted to get to the South Amboy skating rink, Rollermagic Rink, a popular gathering spot for young people from South Amboy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near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said detectives questioned them today and they said they told them they did not know what transportation Mr. Cook used.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graduating from high school in Red Bank, N.J., in 1993, Mr. Cook has drifted from town to town and from job to job in central New Jersey. The authorities said they believed he was currently unemployed. He has had minor brushes with the law in the past, officials said, including a charge of trespassing on a boat docked at a marina in Red Bank in 1993.</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20 days in jail in 1994 in the case and a warrant was issued for his arrest last January after his repeated failure to pay all of a $250 fine levied against him, officials said.</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76" style="position:absolute;z-index:25206988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Family members and friends mourning Katrina Suhan, a high school freshman killed last Saturday, in South Amboy, N.J. (Dith Pran/The New York Times)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1998</w:t>
      </w:r>
    </w:p>
    <w:p>
      <w:pPr>
        <w:pStyle w:val="Normal146"/>
      </w:pPr>
    </w:p>
    <w:p>
      <w:pPr>
        <w:pStyle w:val="Normal146"/>
        <w:ind w:left="200"/>
        <w:sectPr>
          <w:type w:val="continuous"/>
          <w:pgMar w:top="840" w:right="1000" w:bottom="840" w:left="1000" w:header="400" w:footer="400"/>
          <w:pgNumType w:fmt="decimal"/>
          <w:cols w:space="720"/>
        </w:sectPr>
      </w:pPr>
      <w:r>
        <w:br/>
      </w:r>
      <w:r>
        <w:pict>
          <v:line id="_x0000_s1577"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47"/>
      </w:pPr>
    </w:p>
    <w:p>
      <w:pPr>
        <w:pStyle w:val="Normal147"/>
      </w:pPr>
      <w:r>
        <w:pict>
          <v:shape id="_x0000_i1578" type="#_x0000_t75" alt="LexisNexis®" style="width:147.75pt;height:30pt">
            <v:imagedata r:id="rId17" o:title=""/>
          </v:shape>
        </w:pict>
      </w:r>
      <w:r>
        <w:cr/>
      </w:r>
    </w:p>
    <w:p>
      <w:pPr>
        <w:pStyle w:val="Heading1145"/>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TV REVIEWS;</w:t>
        </w:r>
      </w:hyperlink>
      <w:r>
        <w:br/>
      </w:r>
      <w:hyperlink r:id="rId1297" w:history="1">
        <w:r>
          <w:rPr>
            <w:rFonts w:ascii="arial" w:eastAsia="arial" w:hAnsi="arial" w:cs="arial"/>
            <w:b/>
            <w:i/>
            <w:strike w:val="0"/>
            <w:color w:val="0077CC"/>
            <w:sz w:val="28"/>
            <w:u w:val="single"/>
            <w:vertAlign w:val="baseline"/>
          </w:rPr>
          <w:t>'LETTER TO THREE WIVES'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1985, Monday, Late City Final Edition</w:t>
      </w:r>
    </w:p>
    <w:p>
      <w:pPr>
        <w:pStyle w:val="Normal147"/>
        <w:keepNext w:val="0"/>
        <w:spacing w:after="0" w:line="240" w:lineRule="atLeast"/>
        <w:ind w:right="0"/>
        <w:jc w:val="both"/>
      </w:pPr>
      <w:bookmarkStart w:id="295" w:name="Bookmark_147"/>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22, Column 5; Cultural Desk; REVIEW</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47"/>
        <w:keepNext/>
        <w:spacing w:before="240" w:after="0" w:line="340" w:lineRule="atLeast"/>
        <w:ind w:left="0" w:right="0" w:firstLine="0"/>
        <w:jc w:val="left"/>
      </w:pPr>
      <w:bookmarkStart w:id="296" w:name="Body_145"/>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9" style="position:absolute;z-index:25207193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 years ago, back in the late 1940's, Joseph L. Mankiewicz, gearing up for the 1950 major film classic ''All About Eve,'' wrote and directed a minor classic called ''A Letter to Three Wives.'' That has now been updated for a television movie, which can be seen on NBC at 9 this evening. The tampering has been considerably less than inspired.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Mankiewicz devised a witty vehicle for looking at the institution of marriage in postwar America, and then set it running smoothly with a smart ensemble of performers. Linda Darnell was the other-side-of-the-tracks beauty who snared the wealthy lug Paul Douglas; simple Jeanne Crain met aristocratic Jeffrey Lynn while they were both in the armed forces; and Ann Sothern wrote radio soap-operas while her husband, Kirk Douglas, taught English. Walking off with the biggest laughs, and very nearly the picture, were Thelma Ritter as a maid and Connie Gilchrist as Miss Darnell's mother.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an ordinary small city, adorned with a country club and an occasional amateur production of Shakespeare, the story employs the device of an unseen narrator named Addie Ross (Celeste Holm supplied the voice in the original film). Addie is clearly the town Lorelei, attractive not only to most of the men but to children and pets as well. She always finds just the right birthday gift and orders only the best champagne. When the three wives in question are embarking on a daylong boat excursion with a group of children, a letter arrives from Addie, addressed to all three, and announces that ''I've taken a husband - one of yours.'' As the day wears on, each wife gets to review the somewhat shaky state of her marriage through flashbacks. The women, and the audience, don't find out which husband Addie is talking about until the final scenes.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is still sturdy enough to keep viewers guessing but this television adaptation, written by Sally Robinson and directed by Larry Elikann, has gone flat. The style and sharp edges of the original have been reduced to the all-too-familiar plodding of an ordinary television movie. The Sothern-Douglas team, for instance, is now played by Michele Lee, who writes soaps for television, and Michael Gross, who is a professor-playwright. The updating gives the professor an opportunity to lash out against some cretinous television producers who suggest that his play about social workers be shifted to Las Vegas. He tells them that they are in the business of creating ''an amoral country of cat-litter customers.'' This is presumably designed to give the entertainment weight. It succeeds only in being silly.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Darnell role has been given to Lori Anderson. Where Miss Darnell was a woman of quiet yet almost sultry beauty, Miss Anderson's physical assets are far more obvious, combining the delicacy of a Kewpie doll with the imposing stature of a Mae West. With her husband being played by Ben Gazzara, an actor too tough and incisive to be mistaken for a lovable lug, the entire relationship is constantly off center. Stephanie Zimbalist and Charles Frank are more successful as the third couple but, as it happens, that marriage was always the least interesting of the lot.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other end of the social scale, Miss Anderson's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is played by Miss Ann Sothern, as she is billed in the credits, and the sassy maid by Doris Roberts. Living so close to the railroad tracks that the entire kitchen shakes when a train goes by, the two women do their best to work up some salt-of-the-earth humor but come nowhere near the deadpan sarcasm of the Ritter-Gilchrist routines. This reworking is closer to a strained parody of ''The Honeymooners.'' In short, ''A Letter to Three Wives'' is a moderately engaging television movie stuck with the inescapable handicap of having to be compared with its very nearly perfect predecessor. There's a price to be paid for tampering.</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80" style="position:absolute;z-index:25207296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Ben Gazzara</w:t>
      </w:r>
    </w:p>
    <w:p>
      <w:pPr>
        <w:pStyle w:val="Normal147"/>
      </w:pPr>
    </w:p>
    <w:p>
      <w:pPr>
        <w:pStyle w:val="Normal147"/>
        <w:ind w:left="200"/>
        <w:sectPr>
          <w:type w:val="continuous"/>
          <w:pgMar w:top="840" w:right="1000" w:bottom="840" w:left="1000" w:header="400" w:footer="400"/>
          <w:pgNumType w:fmt="decimal"/>
          <w:cols w:space="720"/>
        </w:sectPr>
      </w:pPr>
      <w:r>
        <w:br/>
      </w:r>
      <w:r>
        <w:pict>
          <v:line id="_x0000_s1581"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48"/>
      </w:pPr>
    </w:p>
    <w:p>
      <w:pPr>
        <w:pStyle w:val="Normal148"/>
      </w:pPr>
      <w:r>
        <w:pict>
          <v:shape id="_x0000_i1582" type="#_x0000_t75" alt="LexisNexis®" style="width:147.75pt;height:30pt">
            <v:imagedata r:id="rId17" o:title=""/>
          </v:shape>
        </w:pict>
      </w:r>
      <w:r>
        <w:cr/>
      </w:r>
    </w:p>
    <w:p>
      <w:pPr>
        <w:pStyle w:val="Heading1146"/>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Songs of the South, Western Hemisphere Division - Correction Appended</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2005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8"/>
        <w:keepNext w:val="0"/>
        <w:spacing w:after="0" w:line="240" w:lineRule="atLeast"/>
        <w:ind w:right="0"/>
        <w:jc w:val="both"/>
      </w:pPr>
      <w:bookmarkStart w:id="297" w:name="Bookmark_148"/>
      <w:bookmarkEnd w:id="297"/>
    </w:p>
    <w:p>
      <w:pPr>
        <w:pStyle w:val="Normal148"/>
        <w:keepNext w:val="0"/>
        <w:spacing w:after="0" w:line="260" w:lineRule="atLeast"/>
        <w:ind w:left="0" w:right="0" w:firstLine="0"/>
        <w:jc w:val="left"/>
      </w:pPr>
      <w:r>
        <w:br/>
      </w:r>
      <w:r>
        <w:pict>
          <v:shape id="_x0000_i1583"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34; PLAYLIST</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Ratliff</w:t>
      </w:r>
    </w:p>
    <w:p>
      <w:pPr>
        <w:pStyle w:val="Normal148"/>
        <w:keepNext/>
        <w:spacing w:before="240" w:after="0" w:line="340" w:lineRule="atLeast"/>
        <w:ind w:left="0" w:right="0" w:firstLine="0"/>
        <w:jc w:val="left"/>
      </w:pPr>
      <w:bookmarkStart w:id="298" w:name="Body_146"/>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84" style="position:absolute;z-index:25207500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Caceres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theme of ''Murga Argentina'' (Manana), the new album by the charcoal-voiced tango singer and jazz-influenced composer Juan Carlos Caceres, is the same as that of ''Tango: The Art History of Love'' (Pantheon), a passionate new book by the anthropologist Robert Farris Thompson. Which is this: The roots of tango are African, a fact not often acknowledged in Argentina, whose black population has rapidly diminished over 150 years. ''Tango'' is a word of Kongo origin. So is milonga, the forerunner of tango, and the delicious canyengue, which (from the Ki-Kongo verb ''kanienge'') means ''melt,'' as in musicians in a band liquefying their sounds together. Mr. Caceres has been living in Paris since the late 60's, and is not particularly well known in his hometown of Buenos Aires; he is dedicated to bringing back the murga, the spirit of the singing-and-drumming presentations once common in Buenos Aires's carnival season, and his music, unlike most Europeanized tango, has drums -- deep, thumping ones. To an outsider, this is just nuevo tango, with piano and bandoneon and impassioned singing; but it has a more delineated beat, bumping and bouncing a little harder. (www.mananamusic.com) </w:t>
      </w:r>
    </w:p>
    <w:p>
      <w:pPr>
        <w:pStyle w:val="Normal148"/>
      </w:pP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 Domingo Blues'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films about music explain a style as well as ''Santo Domingo Blues,'' a documentary about Dominican bachata by Alex Wolfe. Its focus is Luis Vargas (far right), one of the most successful practitioners of this back-country,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about heartbreak and jealousy. (It is largely driven by clean, staccato acoustic guitar picking and light-voiced singing, with the insistent scrape of a metal guiro in the background.) The film shows where he grew up in the Dominican Republic; his current wealth (he owns a recording studio and hotel, with a gold disc framed on every guest's door); his gigantic shows back home; and his whirlwind tours through the Dominican neighborhoods of New York, where he sometimes plays three gigs a night. Mr. Vargas is both proud of and beset by the perception of bachata as low-class music. At the same time, its deep sentiment makes Dominican immigrants pine for their own country, especially at Christmastime; New Yorkers in particular ought to see the film, because they will learn about where they live. (The film is currently showing at the New Coliseum Theater in Washington Heights and will appear on DVD in November; more information at www.santodomingoblues.com.) </w:t>
      </w:r>
    </w:p>
    <w:p>
      <w:pPr>
        <w:pStyle w:val="Normal148"/>
      </w:pP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Herlin Riley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drummer for the Lincoln Center Jazz Orchestra for 12 years, until he quit at the end of last season, Herlin Riley has been both widely exposed and overlooked. Such a close alignment with Wynton Marsalis -- who soaks up a lot of column inches -- has obscured the fact that Mr. Riley (left), who comes from the Lastie musical family in New Orleans, is one of the great jazz drummers of the last 50 years: deeply grooving but clean, letting each part of his kit have its own defined sound. (That includes a tambourine, which Mr. Riley has regularly used for about a decade.) ''Cream of the Crescent,'' recorded a year ago with a small band from the Lincoln Center crew including Mr. Marsalis, the saxophonist Victor Goines and the pianist Eric Lewis, is redolent of New Orleans style -- its funk and Latin and parade and funeral traditions. It's a strong, historically literate jazz record, and another sad reminder of a ruined culture.</w:t>
      </w:r>
    </w:p>
    <w:p>
      <w:pPr>
        <w:pStyle w:val="Normal148"/>
      </w:pP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Merle Haggard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Merle Haggard (above) returned to Capitol Records, where he made his greatest music from 1965 to 1978, but the album he released -- all jazz and pop standards, recorded four years earlier -- turned out to be so drowsy that it was barely noticed. ''Chicago Wind,'' out next week and produced by the old pro Jimmy Bowen, may be a different story. It is anchored by a small, honest country-rock band, Mr. Haggard's voice is particularly strong and the material is, let's say, half good. But it contains several new examples of Mr. Haggard's specialty: the stubbornly nuanced political song, which can't be reduced along party lines. In ''Rebuild America First,'' Mr. Haggard elaborates a get-out-of-Iraq message with these lyrics: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don't we liberate these United States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the ones who need it the worst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the rest of the world help us for a change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let's rebuild America first.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''Where's All the Freedom,'' he comes up with this: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Where's all the freedom that we're praying for?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a nation under God anymore?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do we cower down?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really still our ground?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country is like a prisoner of war.</w:t>
      </w:r>
    </w:p>
    <w:p>
      <w:pPr>
        <w:pStyle w:val="Normal148"/>
      </w:pPr>
    </w:p>
    <w:p>
      <w:pPr>
        <w:pStyle w:val="Normal1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Is the Place for Me 2'</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out by Honest Jon's Records, a reissue label connected to a London record shop, the CD series ''London Is the Place for Me'' documents the influx of African and Caribbean musicians to London's music scene during the 1950's and 60's. Centering on calypso, West African high life and various African or Caribbean takes on jazz, the second volume, ''London Is the Place For Me 2,'' has just surfaced. There are humorous calypsos about the bafflement toward bebop (''This modern music's got me confused/To tell you friends, I'm quite unenthused,'' sings Young Tiger); but there are also several mysterious tracks by the West African Rhythm Brothers -- folk songs with guitar and piano, drums, softly chanted singing and jazz horn arrangements -- that will make you say, ''What was that?'' (Look for it at www.honestjons.com; it is to be released in the United States on Nov. 1 by Astralwerks.)</w:t>
      </w:r>
    </w:p>
    <w:p>
      <w:pPr>
        <w:pStyle w:val="Normal148"/>
        <w:keepNext w:val="0"/>
        <w:spacing w:before="240" w:after="0" w:line="260" w:lineRule="atLeast"/>
        <w:ind w:left="0" w:right="0" w:firstLine="0"/>
        <w:jc w:val="left"/>
      </w:pPr>
      <w:r>
        <w:br/>
      </w:r>
      <w:hyperlink r:id="rId1305" w:history="1">
        <w:r>
          <w:rPr>
            <w:rFonts w:ascii="arial" w:eastAsia="arial" w:hAnsi="arial" w:cs="arial"/>
            <w:b w:val="0"/>
            <w:i/>
            <w:strike w:val="0"/>
            <w:color w:val="0077CC"/>
            <w:sz w:val="20"/>
            <w:u w:val="single"/>
            <w:vertAlign w:val="baseline"/>
          </w:rPr>
          <w:t>http://www.nytimes.com</w:t>
        </w:r>
      </w:hyperlink>
    </w:p>
    <w:p>
      <w:pPr>
        <w:pStyle w:val="Normal148"/>
        <w:keepNext/>
        <w:spacing w:before="240" w:after="0" w:line="340" w:lineRule="atLeast"/>
        <w:ind w:left="0" w:right="0" w:firstLine="0"/>
        <w:jc w:val="left"/>
      </w:pPr>
      <w:bookmarkStart w:id="299" w:name="Correction_2"/>
      <w:bookmarkEnd w:id="299"/>
      <w:r>
        <w:rPr>
          <w:rFonts w:ascii="arial" w:eastAsia="arial" w:hAnsi="arial" w:cs="arial"/>
          <w:b/>
          <w:i w:val="0"/>
          <w:strike w:val="0"/>
          <w:noProof w:val="0"/>
          <w:color w:val="000000"/>
          <w:position w:val="0"/>
          <w:sz w:val="28"/>
          <w:u w:val="none"/>
          <w:vertAlign w:val="baseline"/>
        </w:rPr>
        <w:t>Correction</w:t>
      </w:r>
    </w:p>
    <w:p>
      <w:pPr>
        <w:pStyle w:val="Normal148"/>
        <w:spacing w:line="60" w:lineRule="exact"/>
      </w:pPr>
      <w:r>
        <w:pict>
          <v:line id="_x0000_s1585" style="position:absolute;z-index:25207603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the album ''London Is the Place for Me 2'' in the Playlist column last Sunday included an outdated opening schedule. The American release is to be Jan. 24, not this Tuesday.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30, 2005</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86" style="position:absolute;z-index:252077056"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Jack Vartoogian for The New York Times)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Associated Press)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From ''Santo Domingo Blues'')</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2005</w:t>
      </w:r>
    </w:p>
    <w:p>
      <w:pPr>
        <w:pStyle w:val="Normal148"/>
      </w:pPr>
    </w:p>
    <w:p>
      <w:pPr>
        <w:pStyle w:val="Normal148"/>
        <w:ind w:left="200"/>
        <w:sectPr>
          <w:type w:val="continuous"/>
          <w:pgMar w:top="840" w:right="1000" w:bottom="840" w:left="1000" w:header="400" w:footer="400"/>
          <w:pgNumType w:fmt="decimal"/>
          <w:cols w:space="720"/>
        </w:sectPr>
      </w:pPr>
      <w:r>
        <w:br/>
      </w:r>
      <w:r>
        <w:pict>
          <v:line id="_x0000_s1587"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49"/>
      </w:pPr>
    </w:p>
    <w:p>
      <w:pPr>
        <w:pStyle w:val="Normal149"/>
      </w:pPr>
      <w:r>
        <w:pict>
          <v:shape id="_x0000_i1588" type="#_x0000_t75" alt="LexisNexis®" style="width:147.75pt;height:30pt">
            <v:imagedata r:id="rId17" o:title=""/>
          </v:shape>
        </w:pict>
      </w:r>
      <w:r>
        <w:cr/>
      </w:r>
    </w:p>
    <w:p>
      <w:pPr>
        <w:pStyle w:val="Heading1147"/>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SUBURBS LOOM AS CRUCIAL TO THE PRESIDENTIAL BATTLE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1980, Tuesday, Late City Final Edition</w:t>
      </w:r>
    </w:p>
    <w:p>
      <w:pPr>
        <w:pStyle w:val="Normal149"/>
        <w:keepNext w:val="0"/>
        <w:spacing w:after="0" w:line="240" w:lineRule="atLeast"/>
        <w:ind w:right="0"/>
        <w:jc w:val="both"/>
      </w:pPr>
      <w:bookmarkStart w:id="300" w:name="Bookmark_149"/>
      <w:bookmarkEnd w:id="300"/>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3; National Desk</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CLYMER, Special to the New York Times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BROOK PARK, Ohio, Sept. 29</w:t>
      </w:r>
    </w:p>
    <w:p>
      <w:pPr>
        <w:pStyle w:val="Normal149"/>
        <w:keepNext/>
        <w:spacing w:before="240" w:after="0" w:line="340" w:lineRule="atLeast"/>
        <w:ind w:left="0" w:right="0" w:firstLine="0"/>
        <w:jc w:val="left"/>
      </w:pPr>
      <w:bookmarkStart w:id="301" w:name="Body_147"/>
      <w:bookmarkEnd w:id="301"/>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9" style="position:absolute;z-index:25207910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Jordan, a sparkplug salesman here, says he will vote for Ronald Reagan this November because ''his past record shows that he might be able to do something about the economy.'' But he still worries, he says, that the Californian ''doesn't have enough experience in foreign affairs.''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miles to the east, in Parma, George Ughrin, a retired barber, adds up the same concerns and arrives at a different result. He, too, likes Mr. Reagan on the economy and says President Carter ''hasn't touched inflation.'' But Mr. Ughrin says he will vote for the President ''because he's got an idea about trying to keep peace in the world.''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issues paramount, the suburbs, politicians on all sides agree, are the battleground regions of the battleground states of the East and the Middle West, the turf in which the 1980 Presidential election will largely be won or lost.  The suburbs are the places where residents are most likely to vote and where voters are most likely to change their minds, according to politicians, poll takers and interviews last week with several dozen suburban voters in New York, Pennsylvania and Ohio.</w:t>
      </w:r>
    </w:p>
    <w:p>
      <w:pPr>
        <w:pStyle w:val="Normal14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do not have to carry the suburbs, a demographers' classification that includes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developments like Parma, outside Cleveland; upper middle-income communities like Rosemont, outside Philadelphia; heavily Jewish areas like Skokie, Ill., outside Chicago, and black suburbs like Lincoln Park, outside Detroit.</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Expected Democratic Declines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to do better than they did in 1976 if they are to win, to offset the expected Democratic declines in big-city majorities and some dimming of the singular appeal to Protestants that Mr. Carter enjoyed four years ago in more Republican rural areas.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task is complicated this year by the presence of John B.  Anderson in the Presidential race. As recently as early September, the independent candidate was getting 17 percent of the suburban vote, according to The New York Times/ CBS News Poll, although last week that figure dropped to 10 percent, as part of a general national decline in Mr. Anderson's standing.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surburban voters like Paul Kovacik of Floral Park, L.I., now say they will not vote for Mr. Anderson because ''he may be the better candidate, but he can't win.'' Others, like Katherine Hein of Shaker Heights, Ohio, are still measuring that consideration against their disdain for Mr. Carter and Mr. Reagan, and because of such voters, Mr. Anderson remains a major element in the suburban contest.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Teeter, president of Market Opinion Research of Detroit, sees as one reason for Mr. Anderson's attraction the fact that stylistically, neither Mr. Carter nor Mr. Reagan has much appeal to suburban voters.</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 of Appeal in Suburbs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appeals that the major party candidates are making must depend on what they say and what they represent, more than on how they say it, Mr. Teeter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represents the traditional American values that have worked for people who have moved up and out of the cities,'' he said, ''and it's an appeal to those who feel threatened by inflation, or by other problems.'' Mr. Carter's attraction on the other hand, lies fundamentally in ''the peace problem'' or ''whether he can make Reagan enough of a bogeyman,'' the Republican poll-taker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have sorted it out yet,'' Patrick H. Caddell, President Carter's poll-taker, said of suburban voters. Richard Wirthlin, who conducts polls for Mr. Reagan, argued that his candidate was running ''much better in the suburban areas than President Ford did'' in 1976, but he agrees that support for the Republican candidate in those regions is still tenuous. He said it was critical, however, in the Great Lakes states and in Pennsylvania and New York.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range of devices and strategies, beneath the overall efforts to win points on the issues of the economy and of the risk of war, that are aimed at the suburban voter.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M. Margiotta, the Nassau County, L.I., Republican leader, said that his organization would take full advantage of relaxations in the Federal election laws designed to encourage local grass roots spending on the Presidential race.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300 ground signs in already, we have banks of phones, initially 20 but 300 in the final 10 days, 25,000 bumper strips,'' he said. ''By Oct. 16, we'll reach every household in the county.''</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Measurement of Impact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White, the Democratic national chairman, said one key tactical problem for his party lay in measuring the impact, ''the political signal that you send,'' of allegiances made within a core city and sometimes unfriendly suburbs. In 1976, Mr. Carter lost heavily in the Chicago suburbs in large part because he was politically wrapped in the arms of Mayor Richard J. Daley.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Wirthlin said his campaign would be making heavy use of Mr.  Bush, the Vice-Presidential candidate, and former President Gerald R. Ford in suburban areas in the next few weeks, believing that they have a special appeal there. It already works for one Rosemont voter, Pat Edelmann, who said the only reason she was voting for Mr. Reagan was Mr. Bush, who, in her view, made up for Mr. Reagan's opposition to the proposed equal rights amendment and to abortions.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Caddell said he had found Mrs. Edelmann's concerns on issues surprisingly strong among suburban voters, and that the Carter-Mondale campaign would be pushing them. ''It's not smart to look like you don't like working women and E.R.A. in the suburbs,''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device that will be used by the Democrats is a television commercial in which Mary Tyler Moore, the actress, praises Mr. Carter and his commitment to women's rights. But for other suburbanites, his stand on the abortion issue is an important one for Mr. Reagan.  Reagan voters favoring him, interviewed from upper-income Shaker Heights to middle-income Floral Park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Parma, often cited it as a key reason for support.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attitudes vary greatly from place to place, and the Times/CBS News Poll shows no singular disparities on issues for suburban voters nationally. But a telephone survey to be released tomorrow by the pro-Reagan group, Americans for an Effective Presidency, may be instructive.</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Foreign Policy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prospective voters in suburbs only in Ohio, Illinois and Texas, V. Lance Tarrance, a Houston poll-taker, found a particular concern about foreign policy among them, a strong preference for Mr.  Reagan, too, but one that seems shaky because of doubts about war, about whether he would keep his promises and about his experience.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strongest themes that came through in the door-to-door interviews last week in Ohio, Pennsylvania and New York was how weak the allegiances were and how strong the distaste for both candidates.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Farrell of Floral Park said, ''I think they're both awful.  Carter's worse.'' In Rosemont, Mrs. David Burton said, ''I'm not sure. Carter's proven that he can't carry out what he promised. But I don't think Reagan's got the background.'' In Shaker Heights, Barbara Smith said she would probably vote for Carter, although ''they're all horrible.''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Dispiriting though these reactions may be to outright partisans, they mean that the politicians have a chance to operate. Robert E.  Hughes, the Cuyahoga County Republican chairman in Ohio, argued that in any Presidential election, no more than 15 percent of the voters were ever there for politicians ''to wrestle over.'' The others had made up their minds early, he said, but two-thirds of those whose thinking could be changed lived in the suburbs, Major poll-takers agree, at least generally.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1950's have the suburbs been a predictably happy Republican hunting ground. Too many Democrats have moved into them for Mr. Hughes or Mr. Margiotta to be entirely secure. Indeed, according to the latest Times/CBS News Poll, 40 percent of suburban registered voters were Democrats, along with 28 percent Republicans and 29 percent who were independents. But they are a bit younger, measurably better off economically, more educated and more likely to vote than Americans elsewhere. And, when compared to big-city voters or those in small cities or rural areas, they were strongest for Mr.  Reagan, giving him 42 percent, to Mr. Carter's 30 and Mr. Anderson's 10.</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margins change, as a measure of the soft allegiances.  Someone like Pete DiGioia, a heavy equipment operator who lives in Parma, can hardly be counted as a solid Reagan vote on the economic issue, for he considers the Republican nominee a ''hothead'' who might get into war. Nor is his neighbor, Bernard Fisco, a Ford voter in 1976 who says he likes Mr. Reagan's philosophy, very solid for Mr. Carter today, although he said ''neither one is really good; at least Carter's been in for a while.''</w:t>
      </w:r>
    </w:p>
    <w:p>
      <w:pPr>
        <w:pStyle w:val="Normal149"/>
      </w:pPr>
    </w:p>
    <w:p>
      <w:pPr>
        <w:pStyle w:val="Normal149"/>
        <w:ind w:left="200"/>
        <w:sectPr>
          <w:type w:val="continuous"/>
          <w:pgMar w:top="840" w:right="1000" w:bottom="840" w:left="1000" w:header="400" w:footer="400"/>
          <w:pgNumType w:fmt="decimal"/>
          <w:cols w:space="720"/>
        </w:sectPr>
      </w:pPr>
      <w:r>
        <w:br/>
      </w:r>
      <w:r>
        <w:pict>
          <v:line id="_x0000_s1590"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50"/>
      </w:pPr>
    </w:p>
    <w:p>
      <w:pPr>
        <w:pStyle w:val="Normal150"/>
      </w:pPr>
      <w:r>
        <w:pict>
          <v:shape id="_x0000_i1591" type="#_x0000_t75" alt="LexisNexis®" style="width:147.75pt;height:30pt">
            <v:imagedata r:id="rId17" o:title=""/>
          </v:shape>
        </w:pict>
      </w:r>
      <w:r>
        <w:cr/>
      </w:r>
    </w:p>
    <w:p>
      <w:pPr>
        <w:pStyle w:val="Heading1148"/>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Why Can't the English Just Give Up That Class Folderol?</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2007 Thursday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2" w:name="Bookmark_150"/>
      <w:bookmarkEnd w:id="302"/>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MEMO FROM LONDON</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April 25 </w:t>
      </w:r>
    </w:p>
    <w:p>
      <w:pPr>
        <w:pStyle w:val="Normal150"/>
        <w:keepNext/>
        <w:spacing w:before="240" w:after="0" w:line="340" w:lineRule="atLeast"/>
        <w:ind w:left="0" w:right="0" w:firstLine="0"/>
        <w:jc w:val="left"/>
      </w:pPr>
      <w:bookmarkStart w:id="303" w:name="Body_148"/>
      <w:bookmarkEnd w:id="303"/>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2" style="position:absolute;z-index:25208115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a ''toilet'' come between them?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probably never know. But the reports last week that Prince William and his girlfriend, Kate Middleton, broke up in part because of her mother's so-called middle-class behavior, including using the word toilet for bathroom, are a vivid reminder that class issues still bubble vexingly beneath the surface of British life.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Middleton's other missteps, apparently, included having once worked as a flight attendant, a fact that caused some of William's friends to cattily mutter ''Doors to manual'' whenever Kate came into the room.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doesn't really matter what she did or did not do. What is significant is that even in new, egalitarian Britain, everyone seemed so mesmerized by accounts of it, so ready to believe in the return of the class war that had supposedly ended in a truce years ago.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society is certainly no longer as rigid or stratified as it was when George Bernard Shaw said in ''Pygmalion'' that ''it is impossible for an Englishman to open his mouth without making some other Englishman hate or despise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social mobility and more access to higher education have changed all that.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Major was talking about a ''classless society'' when vying for the prime ministership back in 1990. ''We are all middle-class now,'' Tony Blair declared soon after becoming prime minister. Last week the columnist Alice Thomson wrote in The Daily Telegraph that ''it doesn't matter any more where you come from, but how much you are worth.''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Lords is now filled not with men with inherited titles, but with trade unionists, self-made millionaires and political apparatchiks of both sexes appointed by the prime minister. The BBC announcers no longer read the news in dinner jackets, and they are as likely to speak in the accents of Manchester or Scotland as to use classic BBC English.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it is not easy being posh. The Tory leader, David Cameron, has tried to present himself as Regular Dave, playing down his privileged, Etonian, black-tie-wearing background.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overtly caring about class is itself considered declasse, many people still do care, or at least notice -- their conflicted feelings buried in layers of denial, evasion, embarrassment, double-bluffing humor and fake insouciance.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laughing at class snobbery can be a fine excuse for revisiting, and reinforcing, the divide.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the populist Daily Mail tabloid last week printed ''What Class Are You?'' a quiz that included the question, ''The carpets in your house are?'' Shag rugs, it emerged, are lower class and natural oak floors middle class, while upper class carpets are threadbare.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quiz, The Daily Telegraph revealed that while the lower classes use ''say again?'' when they cannot hear something, the middle classes say ''pardon?'' and the upper classes bray ''what?''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quizzes were a joke. But at the same time they weren't, just as Nancy Mitford's famous list of ''U'' and ''non-U'' words -- the ''U'' refers to upper class -- in 1954 was both a frivolity, as she considered it, and a more or less accurate reflection of the customs of the time. The upper classes generally did say ''sofa,'' ''rich'' and ''jam,'' as Mitford wrote, and not ''settee,'' ''wealthy'' and ''preserves.''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her ''non-U'' words had been adopted in the Victorian era by lower-class people striving to seem refined, said John E. Joseph, a professor of applied linguistics at Edinburgh University. These included words with French origins -- ''serviette'' for napkin, for instance, and ''toilet,'' which came from ''toilette.'' The upper class shunned the words as arriviste affectations.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words are arbitrary, for the most part -- what is the problem with saying ''dentures'' instead of ''false teeth''? -- but the anxious middle classes read the ''U'' list as a guide to correct usage, Professor Joseph said in an interview.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upper classes, cross that their secret-coded language had leaked out, moved on to other words or began to use Mitford's proscribed language as a kind of double fake-out.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 lot of people who are noble and of blue blood say 'toilet' as a joke, because they know that they are above the issue,'' said Mary Killen, who parses upper-crust etiquette in her advice column in The Spectator magazine.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confusing, the idea of people who use ''toilet'' ironically, particularly when most Britons under the age of 30 say it as a matter of course or at least seem able to hear it without recoiling -- with the possible exception of William's friends, who would probably speak of the ''loo.''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Britons still readily identify themselves as members of different social classes. Most people, while professing that it does not matter to them and that it is all a bit silly, still have their own rules for what constitutes the lower class, generally defined as any class lower than one's own.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taking another couple out for a drive would sit themselves thus,'' Andrew Baxter wrote in The Daily Telegraph.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men in the front. Middle class, man with his own partner in the front. Upper class, man with the other partner in the front.''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litmus test, Ms. Killen suggested, is the sort of chocolate people bring as house presents when going to an old-family country house weekend. ''There is a fashion for Quality Streets,'' she said, referring to a low-rent assortment available in every gas station in Britain. Buying an expensive collection from Fortnum and Mason? It looks like you tried too hard.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people not to the manner born get it right, at least not the first generation around. It is still gauche to be seen making the effort, to appear ''ambitious'' -- another faux pas attributed to Kate Middleton's unlucky mother, who was also accused of being too obviously thrilled by the potential implications of her daughter's now thwarted relationship with the prince.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London recently printed a series of essays by writers who discussed their class credentials. The upper-class representative, the 69-year-old Earl of Onslow, argued that class was mostly ''a question of attitude and behavior.'' But he said he did harbor one snobbery: ''I find it almost impossible to force the word toilet between my lips.''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Lord Onslow found it impossible to spell the word, too. In the original draft of his essay, The Times said, he wrote ''toilette.''  </w:t>
      </w:r>
    </w:p>
    <w:p>
      <w:pPr>
        <w:pStyle w:val="Normal150"/>
        <w:keepNext w:val="0"/>
        <w:spacing w:before="240" w:after="0" w:line="260" w:lineRule="atLeast"/>
        <w:ind w:left="0" w:right="0" w:firstLine="0"/>
        <w:jc w:val="left"/>
      </w:pPr>
      <w:r>
        <w:br/>
      </w:r>
      <w:hyperlink r:id="rId1320" w:history="1">
        <w:r>
          <w:rPr>
            <w:rFonts w:ascii="arial" w:eastAsia="arial" w:hAnsi="arial" w:cs="arial"/>
            <w:b w:val="0"/>
            <w:i/>
            <w:strike w:val="0"/>
            <w:color w:val="0077CC"/>
            <w:sz w:val="20"/>
            <w:u w:val="single"/>
            <w:vertAlign w:val="baseline"/>
          </w:rPr>
          <w:t>http://www.nytimes.com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93" style="position:absolute;z-index:252082176"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Kate Middleton, left, who once was Prince William's girlfriend, with her middle-class mother, Carole, at a parade at Sandhurst. At right, David Cameron, the well-bred Conservative Party leader, trying hard to be seen as just plain Dave. (Photo by Andrew Parsons/Press Association)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Tim Ockenden/Press Association)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2007</w:t>
      </w:r>
    </w:p>
    <w:p>
      <w:pPr>
        <w:pStyle w:val="Normal150"/>
      </w:pPr>
    </w:p>
    <w:p>
      <w:pPr>
        <w:pStyle w:val="Normal150"/>
        <w:ind w:left="200"/>
        <w:sectPr>
          <w:type w:val="continuous"/>
          <w:pgMar w:top="840" w:right="1000" w:bottom="840" w:left="1000" w:header="400" w:footer="400"/>
          <w:pgNumType w:fmt="decimal"/>
          <w:cols w:space="720"/>
        </w:sectPr>
      </w:pPr>
      <w:r>
        <w:br/>
      </w:r>
      <w:r>
        <w:pict>
          <v:line id="_x0000_s1594"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51"/>
      </w:pPr>
    </w:p>
    <w:p>
      <w:pPr>
        <w:pStyle w:val="Normal151"/>
      </w:pPr>
      <w:r>
        <w:pict>
          <v:shape id="_x0000_i1595" type="#_x0000_t75" alt="LexisNexis®" style="width:147.75pt;height:30pt">
            <v:imagedata r:id="rId17" o:title=""/>
          </v:shape>
        </w:pict>
      </w:r>
      <w:r>
        <w:cr/>
      </w:r>
    </w:p>
    <w:p>
      <w:pPr>
        <w:pStyle w:val="Heading1149"/>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BOOKS OF THE TIMES;</w:t>
        </w:r>
      </w:hyperlink>
      <w:r>
        <w:br/>
      </w:r>
      <w:hyperlink r:id="rId1328" w:history="1">
        <w:r>
          <w:rPr>
            <w:rFonts w:ascii="arial" w:eastAsia="arial" w:hAnsi="arial" w:cs="arial"/>
            <w:b/>
            <w:i/>
            <w:strike w:val="0"/>
            <w:color w:val="0077CC"/>
            <w:sz w:val="28"/>
            <w:u w:val="single"/>
            <w:vertAlign w:val="baseline"/>
          </w:rPr>
          <w:t>Willful, Self-Centered And Basically a Pain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1998, Tuesday, Late Edition - Final</w:t>
      </w:r>
    </w:p>
    <w:p>
      <w:pPr>
        <w:pStyle w:val="Normal151"/>
        <w:keepNext w:val="0"/>
        <w:spacing w:after="0" w:line="240" w:lineRule="atLeast"/>
        <w:ind w:right="0"/>
        <w:jc w:val="both"/>
      </w:pPr>
      <w:bookmarkStart w:id="304" w:name="Bookmark_151"/>
      <w:bookmarkEnd w:id="304"/>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8; Column 2; The Arts/Cultural Desk ; Column 2; ; Review</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 </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MICHIKO KAKUTANI </w:t>
      </w:r>
    </w:p>
    <w:p>
      <w:pPr>
        <w:pStyle w:val="Normal151"/>
        <w:keepNext/>
        <w:spacing w:before="240" w:after="0" w:line="340" w:lineRule="atLeast"/>
        <w:ind w:left="0" w:right="0" w:firstLine="0"/>
        <w:jc w:val="left"/>
      </w:pPr>
      <w:bookmarkStart w:id="305" w:name="Body_149"/>
      <w:bookmarkEnd w:id="305"/>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96" style="position:absolute;z-index:25208422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PRESTON FALLS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Gates</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 pages. Alfred A. Knopf. $25.</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Willis, the hero of David Gates's dexterous but unsatisfying new novel, lives in Westchester with his wife and two children, works in the public relations department of a beverage company in Manhattan and spends weekends at his ramshackle country house in the small upstate town of Preston Falls. Willis, who is reading his way through the works of Dickens, loves making self-conscious literary jokes that show off his world-weary erudition. When his wife, Jean, goes grocery shopping, he quips that she went out to hustle some provisions -- "a la recherche de Frank Perdue."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Willis had to describe himself, he might portray himself as a Harry Angstrom a la "Rabbit, Run" or a Frank Wheeler a la "Revolutionary Road." Like the hero of "Pilgrim's Progress" (which provides an epigraph for "Preston Falls"), he wanders through the Slough of Despond and the Valley of Humiliation. And like Walker Percy's heroes, he suffers from a nameless malaise and a kind of spiritual paralysis. His own name, Willis, suggests his problem: a complete lack of will when it comes to assuming familial responsibilities, and an almost complete willfulness when it comes to pursuing his own aimless whims.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Willis might also be described as an overgrown adolescent -- one of those middle-aged men who adamantly refuse to grow up. Willis has withdrawn from his wife and children and taken a leave of absence from his job to hang out alone at his country house. He spends his days playing guitar and reading books until a run-in with some local drug dealers leads to his abrupt flight.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did in his remarkably accomplished first novel, "Jernigan" (1991), Mr. Gates does a meticulous job of conjuring up his hero's daily existence. He uses his pitch-perfect ear for contemporary speech to capture the escalating marital tensions between the Willises, and he uses his keen, journalistic eye to render convincingly both the middle-class world they inhabit and the redneck,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of their neighbors in Preston Falls.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character affected by the domino-tumble of Willis's midlife crisis is deftly sketched. Jean Willis, Doug's long-suffering wife: weary, put-upon and defensive, trying to hold on to her job as a design consultant while running a husbandless household. Jean's sister, Carol, a flaky if well-intentioned hippie who has just driven across the country in a truck. Willis's ne'er-do-well brother, Champ, who works as a clerk at the Counter Spy Shop and obsesses endlessly about John F. Kennedy's assassination. And the Willises' two children: teen-age Meg, at once skeptical and idealistic, vulnerable and rebellious, and her kid brother, Roger, a cranky, sullen child who's constantly getting into trouble.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brisk, fluent prose, Mr. Gates chronicles the day-by-day, almost minute-to-minute actions of these characters over a period of two months: we see exactly how they make tea, how they do the laundry, how they trade sarcastic remarks and how they avoid conversation. The effect is similar to looking at an exhibit of works by a Photo-Realist painter. We see a succession of snapshots that show exactly what someone's life looks like, from their car to their house to their taste in clothes. There is no past or future in such portraits, just the flashbulb glare of the present.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"Preston Falls," this approach has its limitations. Mr. Gates not only writes in the present tense (in emulation, perhaps, of John Updike's "Rabbit, Run"), but also confines most of his remarks about his characters to the here and now. Except for some vague allusions to Willis's difficult father and plans Willis once made to quit his job and find more meaningful work, the novel tells us almost nothing about its characters' pasts: we never really understand what brought Jean and Willis together in the first place or why their marriage began to sour.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this narrative strategy might sound pleasingly cinematic, but in practice, it deprives the reader of the sort of emotional history that might make Willis a less static and more sympathetic character. As it stands, we have little context for Willis's adolescent behavior (his reflexive put-downs of Jean, his callous disregard for his children, his sophomoric escape into alcohol and drugs) and so he remains, throughout the novel, a self-indulgent, self-pitying jerk, a small black hole at the center of what is otherwise a beautifully written novel.</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97" style="position:absolute;z-index:252085248"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Gates (Marion Ettlinger/Alfred A. Knopf)</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1998</w:t>
      </w:r>
    </w:p>
    <w:p>
      <w:pPr>
        <w:pStyle w:val="Normal151"/>
      </w:pPr>
    </w:p>
    <w:p>
      <w:pPr>
        <w:pStyle w:val="Normal151"/>
        <w:ind w:left="200"/>
        <w:sectPr>
          <w:type w:val="continuous"/>
          <w:pgMar w:top="840" w:right="1000" w:bottom="840" w:left="1000" w:header="400" w:footer="400"/>
          <w:pgNumType w:fmt="decimal"/>
          <w:cols w:space="720"/>
        </w:sectPr>
      </w:pPr>
      <w:r>
        <w:br/>
      </w:r>
      <w:r>
        <w:pict>
          <v:line id="_x0000_s1598"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52"/>
      </w:pPr>
    </w:p>
    <w:p>
      <w:pPr>
        <w:pStyle w:val="Normal152"/>
      </w:pPr>
      <w:r>
        <w:pict>
          <v:shape id="_x0000_i1599" type="#_x0000_t75" alt="LexisNexis®" style="width:147.75pt;height:30pt">
            <v:imagedata r:id="rId17" o:title=""/>
          </v:shape>
        </w:pict>
      </w:r>
      <w:r>
        <w:cr/>
      </w:r>
    </w:p>
    <w:p>
      <w:pPr>
        <w:pStyle w:val="Heading1150"/>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Battling the Decay of Foreclosures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2009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6" w:name="Bookmark_152"/>
      <w:bookmarkEnd w:id="306"/>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FINN</w:t>
      </w:r>
    </w:p>
    <w:p>
      <w:pPr>
        <w:pStyle w:val="Normal152"/>
        <w:keepNext/>
        <w:spacing w:before="240" w:after="0" w:line="340" w:lineRule="atLeast"/>
        <w:ind w:left="0" w:right="0" w:firstLine="0"/>
        <w:jc w:val="left"/>
      </w:pPr>
      <w:bookmarkStart w:id="307" w:name="Body_150"/>
      <w:bookmarkEnd w:id="307"/>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00" style="position:absolute;z-index:25208729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homes on either side of the decrepit structure at 716 Narragansett Avenue in East Patchogue, N.Y., are delineated by orderly chain-link fences. Their lawns are shorn, their flower beds painstakingly mulched. A parakeet twitters beneath twin sun umbrellas on the rear deck at one  home, No. 722. With curtains fluttering in the windows and shiny S.U.V.'s hunkered in the driveways, the two residences are a model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suburbia in repose.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decaying '60s colonial-style house sandwiched between those two prim residences is a dead zone, one of a hundred  vacant houses  in the Long Island town that are widely believed to have caught the subprime mortgage contagion. Its front yard is a tangle of weeds and buckled concrete walkways, its backyard an illegal dumping ground for opportunistic contractors. In one of the broken second-floor bedroom windows, a child's Scooby-Doo sheet, an incongruous remnant of happier times, is  substituting as a window shade. No one would want to call this place home; no one does.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good,'' said Yanira Amaya, the frazzled neighbor at tidy No. 722, about living next door to an abandoned eyesore. Hers is not an isolated problem. Travel a few streets east to Meade Avenue in North Bellport, and the desolation is magnified. In the space of a city block, four tiny ranch-style houses sit boarded up and vacant, all presumably victims of foreclosure or its frequent harbinger, the negligence of an owner or investor.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Foreclosure is an individual and family loss, and a host of groups are addressing that aspect of the problem. But in many Long Island towns, as well as other locations like Orange, N.J., New Haven, Yonkers and Bedford-Stuyvesant in New York City, homeowners and local groups are also battling the wider effect of foreclosures -- the disarray and devaluation of their neighborhoods.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''Vacant houses are a menace to neighborhood stability,'' said Patrick Morrissy, the executive director of Hands Inc., a nonprofit housing group in Orange. This spring, for $5.4 million, the group acquired the defaulted mortgages on 47 vacant houses in the greater Newark area, the opening act of a new neighborhood initiative.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Morrissy said a house-to-house survey he conducted in January 2008 revealed ''the first uptick in vacant houses in 14 years'' in Orange.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say it's hurricane season for foreclosures and 150 Katrinas are pounding urban neighborhoods across the country,'' he said. ''It's forcing us to reinvent the way we do community development.''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that 654 homes in New Jersey were repossessed in February, Mr. Morrissy added, ''We have to grow the scale of our commitment -- rescue troubled properties, organize citizens as neighborhood guardians, get new homeowners into the picture -- or this thing is going to devour us and our neighborhoods.''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Long Island, John Rogers, chairman of the Greater Bellport Coalition and a lifelong Bellport resident, has surveyed derelict homes and grown similarly concerned.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the Town of Brookhaven was preparing to pay $1 million for improvements at Robert Rowley Park, our four-acre community park, which is a great thing,'' Mr. Rogers said. ''But it suddenly struck me that when I stood at the park entrance and looked at the surrounding houses, half of them were boarded up.''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Rogers's informal survey found 100 vacant houses in various stages of dilapidation, with 70 boarded up. ''A lot of times the town comes in and does it,'' he said. ''Boarding them up is kind of a last step.''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Marianne Garvin, president of the Community Development Corporation of Long Island, one of the 240 agencies eligible for $120 million in national foreclosure intervention money through a Congressionally sponsored program, has committed to refurbishing 45 vacant properties. Several were on Mr. Rogers's list of offenders.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Garvin's group also plans to use its share of $2 billion in federal and state Neighborhood Stabilization Program money -- $27 million is designated for Long Island -- to buy and fix up 14 residential properties in at-risk neighborhoods in Freeport, Islip, Babylon and Brookhaven. Moreover, 72 foreclosed properties have been transferred by Suffolk County for refurbishment to a handful of nonprofits, and Ms. Garvin's is among them.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keep people in their homes via foreclosure prevention and counseling, but you can't save everybody,'' said Ms. Garvin, whose agency's foreclosure counselors assisted 50 clients in 2007, 438 in 2008 and 300 new clients in the first five months of this year. Buying orphaned properties and fixing them for sale (in the foreclosure-ravaged village of Freeport  in Nassau County) or for affordable rental (in Suffolk, where rental stock is scarce) is a novel and, she said, necessary strategy.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foreclosure trend is very complex, but the good news is that local government and community organizations are starting to attack it in all of its complexity,'' Ms. Garvin said.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restorations are already completed. In May, Mr. Morrissy's group finished refurbishing a two-family house on New Street in Orange. The house had a tenant in an unheated apartment upstairs and a deteriorated vacant apartment downstairs; now, the house has been repaired, the tenant upstairs has heat (and a lease), and the downstairs apartment is ready to rent.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Long Island, the Community Development Corporation is buying and fixing up 15 bank-owned homes in Freeport. The house on Narragansett Avenue and two in nearby North Bellport are its first three Suffolk projects. The mission, Ms. Garvin said, is to ''stabilize neighborhoods in clusters'' -- before the troubled properties drag down the value of adjacent homes.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homes in peril are many -- about 69.5 million houses nationally, according to the Center for Responsible Lending, a consumer advocacy group based in Durham, N.C. To stop this domino effect early, residents in East Patchogue, Orange and New Haven are acting as community watchdogs, looking for any signs of decline on their streets on a door-to-door level.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don't step in now and address the problem, we could end up with entire streets that look like the house on Narragansett Avenue,'' said Geoff Stone, the director of the Bellport, Hagerman, East Patchogue Alliance, another housing advocacy group.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Amaya's habit of averting her eyes from the squalor at 716 Narragansett Avenue will soon end. In May, the Community Development Corporation received the title to No. 716, and members of the Greater Bellport Coalition have removed the litter in the front yard as part of a townwide cleanup effort. Soon, the house will undergo a $175,000 makeover and be ready to rent at $1,200 a month.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Amaya learned that, perhaps in time for the upcoming school year, there might be a habitable home next door instead of a festering junkyard, she smiled. </w:t>
      </w:r>
    </w:p>
    <w:p>
      <w:pPr>
        <w:pStyle w:val="Normal152"/>
        <w:keepNext w:val="0"/>
        <w:spacing w:before="240" w:after="0" w:line="260" w:lineRule="atLeast"/>
        <w:ind w:left="0" w:right="0" w:firstLine="0"/>
        <w:jc w:val="left"/>
      </w:pPr>
      <w:r>
        <w:br/>
      </w:r>
      <w:hyperlink r:id="rId1336" w:history="1">
        <w:r>
          <w:rPr>
            <w:rFonts w:ascii="arial" w:eastAsia="arial" w:hAnsi="arial" w:cs="arial"/>
            <w:b w:val="0"/>
            <w:i/>
            <w:strike w:val="0"/>
            <w:color w:val="0077CC"/>
            <w:sz w:val="20"/>
            <w:u w:val="single"/>
            <w:vertAlign w:val="baseline"/>
          </w:rPr>
          <w:t>http://www.nytimes.com</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601" style="position:absolute;z-index:252088320"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DERELICT HOME: An empty house on Meade Avenue in North Bellport, N.Y., where four tiny ranch-style houses sit boarded up and vacant in the space of a city block.(MB1)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EYESORE: Choked by weeds, a vacant property, right, in East Patchogue, N.Y., became a dumping ground.(MB8)(PHOTOGRAPH BY GORDON M. GRANT FOR THE NEW YORK TIMES)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2009</w:t>
      </w:r>
    </w:p>
    <w:p>
      <w:pPr>
        <w:pStyle w:val="Normal152"/>
      </w:pPr>
    </w:p>
    <w:p>
      <w:pPr>
        <w:pStyle w:val="Normal152"/>
        <w:ind w:left="200"/>
        <w:sectPr>
          <w:type w:val="continuous"/>
          <w:pgMar w:top="840" w:right="1000" w:bottom="840" w:left="1000" w:header="400" w:footer="400"/>
          <w:pgNumType w:fmt="decimal"/>
          <w:cols w:space="720"/>
        </w:sectPr>
      </w:pPr>
      <w:r>
        <w:br/>
      </w:r>
      <w:r>
        <w:pict>
          <v:line id="_x0000_s1602"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53"/>
      </w:pPr>
    </w:p>
    <w:p>
      <w:pPr>
        <w:pStyle w:val="Normal153"/>
      </w:pPr>
      <w:r>
        <w:pict>
          <v:shape id="_x0000_i1603" type="#_x0000_t75" alt="LexisNexis®" style="width:147.75pt;height:30pt">
            <v:imagedata r:id="rId17" o:title=""/>
          </v:shape>
        </w:pict>
      </w:r>
      <w:r>
        <w:cr/>
      </w:r>
    </w:p>
    <w:p>
      <w:pPr>
        <w:pStyle w:val="Heading1151"/>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La Vida Loca</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2007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08" w:name="Bookmark_153"/>
      <w:bookmarkEnd w:id="308"/>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8</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EBERSTADT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Fernanda Eberstadt's most recent book is ''Little Money Street: In Search of Gypsies and Their Music in the South of France.''</w:t>
      </w:r>
    </w:p>
    <w:p>
      <w:pPr>
        <w:pStyle w:val="Normal153"/>
        <w:keepNext/>
        <w:spacing w:before="240" w:after="0" w:line="340" w:lineRule="atLeast"/>
        <w:ind w:left="0" w:right="0" w:firstLine="0"/>
        <w:jc w:val="left"/>
      </w:pPr>
      <w:bookmarkStart w:id="309" w:name="Body_151"/>
      <w:bookmarkEnd w:id="309"/>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04" style="position:absolute;z-index:25209036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Carmen Laforet.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Translated by Edith Grossman.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244 pp. The Modern Library. $22.95.</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admit that, until a month ago, I had never heard of Carmen Laforet. The idea that there might be a lone woman in what seems the unrelievedly male pantheon of Spanish novelists of the post-Civil War era -- an era which to outsiders, as Mario Vargas Llosa writes in his introduction to ''Nada,'' seems to reek of ''fustiness, sacristy and Francoism'' -- was like discovering an extra story built in a house you thought you knew.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 was Laforet's first novel. It was originally published in 1945, when its author was 23, and it created a sensation in Barcelona. It has now been reissued in a new translation by Edith Grossman, and more than 60 years later the book's odd charm is undiminished.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 recounts, in coolly understated first-person prose, the experiences of Andrea, an 18-year-old orphan from the provinces who arrives in Barcelona to stay with her dead mother's relatives while she attends university.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Laforet makes us feel the force of this young woman's long pent-up hunger to escape the oppressiveness of village life and her convent education. For years, Andrea has feasted on childhood memories of her maternal grandparents' apartment in Barcelona, a haven of sophistication and ease from which she, because of her parents' death and the war, has long been cut off.+</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Andrea re-enters the family home on the Calle de Aribau, though, she finds it nightmarishly transformed. The Civil War has reduced her once-prosperous bourgeois relatives to penury. They live crammed into one filthy, dimly lit, cobwebbed half of the apartment, which is crammed with a grand piano and gilt mirrors attached to candelabra -- relics of their former wealth that they sell off in weekly installments to an itinerant ragman in order to survive.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apartment's decay reflects that of its owners. Even the bathroom, we learn, ''seemed like a witches' house. The stained walls had traces of hook-shaped hands, of screams of despair. Everywhere the scaling walls opened their toothless mouths, oozing dampness. Over the mirror, because it didn't fit anywhere else, they'd hung a macabre still life of pale bream and onions against a black background. Madness smiled from the bent faucets.''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Haunting this house of horrors are Andrea's grandmother -- a shrunken innocent who prays to the Virgin Mary while her grown children threaten one another with razors and pistols; her Uncle RomAn, a gifted musician and consummate intriguer who, during the war, was imprisoned and tortured by ''the Reds'' when he was discovered to be a Francoist spy; her Uncle Juan, who works as a night watchman and spends his days beating his wife, Gloria,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beauty whom his family deems to be a whore, but who in fact is supporting the entire household by moonlighting as a card shark in Barcelona's seedy Barrio Chino.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frightening of all is Andrea's dark, impassioned aunt Angustias. Angustias is a kind of grand inquisitorial figure out of the Spanish Counter-Reformation, rabid with faith. It is Angustias who assigns herself the task of breaking her niece's will and ''molding'' her into obedience.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goes the first morning's catechism: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my child, are hell. And in all of Spain no city resembles hell more than Barcelona. ... Total prudence in one's conduct is not enough, for the devil disguises himself in tempting ways. ... A young girl in Barcelona must be like a fortress. Do you understand?''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Aunt.''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Angustias looked at 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not very intelligent, my girl.''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we were silent.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say it another way: You're my niece; therefore, you're a girl of good family, well behaved, Christian and innocent.''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Aunt Angustias finally concludes that Andrea is neither well behaved nor innocent but ''a demon of rebellion,'' she declares with genuine regret: ''If I'd gotten hold of you when you were younger, I'd have beaten you to death!''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 depicts on the one hand the sordid collapse of a family whose fratricidal hatreds mirror those of the Civil War, and on the other hand the struggle of its youngest member for simple freedom. What gives the novel its unlikely freshness is the contrast between the melodramas to which Andrea is witness and the humorous restraint of her narration.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old folks writhe in a hell of their own making, Andrea stalwartly goes about the business of being young: studying for exams, befriending a group of would-be Bohemian student-painters, attending her first dance, getting kissed by a boy she doesn't like. Yet Andrea's difference is painful: while her university friends, the children of rich industrialists, smell of ''soft perfume,'' she reeks of ''bleach and harsh kitchen soap''; while they drive their own cars and have summer houses on the Costa Brava, Andrea is quite literally starving, reduced to drinking the water in which her relatives's vegetables have been boiled. Like Orwell's ''Road to Wigan Pier,'' this book forcibly shows what it means to be poor and hungry.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hovers here like the weather. Laforet vividly conveys the strangeness of Barcelona in the 1940s, a city that has survived civil war only to find itself muted by Franco's dictatorship, riven by economic inequalities and ground down by a peculiarly punitive form of Catholicism. The climate is stultifying; Andrea's artist friends' efforts at youthful rebellion are stunted, doomed to futility.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Laforet died in 2004, having published five more novels and a book of short stories. The seedy, lugubrious Barcelona she evoked in ''Nada'' is now vanished, given way to a chic metropolis famed for its avant-garde chefs and bijou bars. But the spirit of sly resistance that Laforet's novel expresses, its heroine's determination to escape provincial poverty and to immerse herself in ''lights, noises, the entire tide of life,'' has lost none of its power of persuasion.  </w:t>
      </w:r>
    </w:p>
    <w:p>
      <w:pPr>
        <w:pStyle w:val="Normal153"/>
        <w:keepNext w:val="0"/>
        <w:spacing w:before="240" w:after="0" w:line="260" w:lineRule="atLeast"/>
        <w:ind w:left="0" w:right="0" w:firstLine="0"/>
        <w:jc w:val="left"/>
      </w:pPr>
      <w:r>
        <w:br/>
      </w:r>
      <w:hyperlink r:id="rId1344" w:history="1">
        <w:r>
          <w:rPr>
            <w:rFonts w:ascii="arial" w:eastAsia="arial" w:hAnsi="arial" w:cs="arial"/>
            <w:b w:val="0"/>
            <w:i/>
            <w:strike w:val="0"/>
            <w:color w:val="0077CC"/>
            <w:sz w:val="20"/>
            <w:u w:val="single"/>
            <w:vertAlign w:val="baseline"/>
          </w:rPr>
          <w:t>http://www.nytimes.com</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05" style="position:absolute;z-index:252091392"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2007</w:t>
      </w:r>
    </w:p>
    <w:p>
      <w:pPr>
        <w:pStyle w:val="Normal153"/>
      </w:pPr>
    </w:p>
    <w:p>
      <w:pPr>
        <w:pStyle w:val="Normal153"/>
        <w:ind w:left="200"/>
        <w:sectPr>
          <w:type w:val="continuous"/>
          <w:pgMar w:top="840" w:right="1000" w:bottom="840" w:left="1000" w:header="400" w:footer="400"/>
          <w:pgNumType w:fmt="decimal"/>
          <w:cols w:space="720"/>
        </w:sectPr>
      </w:pPr>
      <w:r>
        <w:br/>
      </w:r>
      <w:r>
        <w:pict>
          <v:line id="_x0000_s1606"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54"/>
      </w:pPr>
    </w:p>
    <w:p>
      <w:pPr>
        <w:pStyle w:val="Normal154"/>
      </w:pPr>
      <w:r>
        <w:pict>
          <v:shape id="_x0000_i1607" type="#_x0000_t75" alt="LexisNexis®" style="width:147.75pt;height:30pt">
            <v:imagedata r:id="rId17" o:title=""/>
          </v:shape>
        </w:pict>
      </w:r>
      <w:r>
        <w:cr/>
      </w:r>
    </w:p>
    <w:p>
      <w:pPr>
        <w:pStyle w:val="Heading1152"/>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What to Watch In Coming Season</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2018 Sunday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4"/>
        <w:keepNext w:val="0"/>
        <w:spacing w:after="0" w:line="240" w:lineRule="atLeast"/>
        <w:ind w:right="0"/>
        <w:jc w:val="both"/>
      </w:pPr>
      <w:bookmarkStart w:id="310" w:name="Bookmark_154"/>
      <w:bookmarkEnd w:id="310"/>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4126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154"/>
        <w:keepNext/>
        <w:spacing w:before="240" w:after="0" w:line="340" w:lineRule="atLeast"/>
        <w:ind w:left="0" w:right="0" w:firstLine="0"/>
        <w:jc w:val="left"/>
      </w:pPr>
      <w:bookmarkStart w:id="311" w:name="Body_152"/>
      <w:bookmarkEnd w:id="311"/>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08" style="position:absolute;z-index:2520934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highlights from the worlds of theater, pop music, dance and classical music -- picked and recommended by Times critics.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Event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 Girls' for a New Generation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''Mean Girls''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Previews begin March 12; opens April 8.</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Plastics have signed up for drama club. Is that better or worse than mathletes?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way, the rigorously shallow adolescent clique at the center of the movie ''Mean Girls'' is headed straight for Broadway, at the August Wilson Theater. With a book by the ''Saturday Night Live'' veteran Tina Fey -- the genius behind NBC's ''30 Rock'' and Netflix's ''Unbreakable Kimmy Schmidt'' -- the musical stage version is adapted from her 2004 screenplay and updated to the present. A nice, previously home-schooled girl named Cady (Erika Henningsen, in the Lindsay Lohan role) is a new arrival at a suburban high school.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Plastics -- Gretchen (Ashley Park), Karen (Kate Rockwell) and their coldblooded leader, Regina (Taylor Louderman, in the Rachel McAdams role) -- this pretty naïf is fresh meat. First they'll toy with her, then they'll recruit her into their ranks, where of course the abuse will continue, because that's just what they do. Cady, in her naïveté, starts out as a double agent, joining the Plastics so she can report back to her sardonic rebel friends, Janis (Barrett Wilbert Weed, in the Lizzy Caplan role) and Damian (Grey Henson). Then her motivations begin to change.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Casey Nicholaw (''The Book of Mormon''), ''Mean Girls'' has lyrics by Nell Benjamin (''Legally Blonde'') and music by Jeff Richmond -- Ms. Fey's husband and the composer on ''Kimmy Schmidt,'' a show with a deliriously catchy theme song and a demented breakout number called ''Peeno Noir.'' The lead producer of ''Mean Girls,'' by the way, is Lorne Michaels, Ms. Fey's old boss at ''S.N.L.''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''Mean Girls'' had its premiere last fall at the National Theater in Washington, the critic Peter Marks wrote in The Washington Post that ''the soul of Fey's script is closer to bruised than bubbly.'' That's not quite the case with the movie, inspired though it is by ''Queen Bees and Wannabes,'' Rosalind Wiseman's book about teen girl social behavior. But if it's true of the musical, it's a smart move. A show aimed at theatergoers who are -- or ever have been -- adolescent misfits has a potentially endless audience.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iteration of ''Mean Girls'' does have one big bummer about it: Ms. Fey will not be reprising her film role as the beleaguered teacher Ms. Norbury. (On the plus side, that means the terrific Kerry Butler can play the part.) But Broadway has waited a long time for Ms. Fey's talent. At last she's almost here. LAURA COLLINS-HUGHES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Bet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Nottage Tackles the Ivory Trade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''Mlima's Tale''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27 to May 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troubles of the world flow through Lynn Nottage's fingers onto the page. Rape as a weapon of war is the subject of her play ''Ruined,'' a searing, stop-you-in-your-tracks drama set in a Congolese brothel. That won Ms. Nottage her first Pulitzer Prize, in 2009. Her second Pulitzer came just last spring, for ''Sweat,'' a deeply researched piece set in Reading, Pa., that channels the anxiety and despair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caught in the wreckage of once-thriving factory towns.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it transferred to Broadway, ''Sweat'' ran downtown at the Public Theater, and that's where Ms. Nottage will return with her new play, ''Mlima's Tale.'' The Public isn't letting much slip about it, but the story begins in a Kenyan game park and travels through the greedy, global black market for ivory. Directed by Jo Bonney (''Father Comes Home From the Wars (Parts 1, 2 &amp; 3)''), it stars Sahr Ngaujah -- an Obie Award winner, and a Tony and Olivier Award nominee, for playing the Nigerian singer Fela Kuti in Bill T. Jones's musical ''Fela!'' Reviewing that show, the Times critic Ben Brantley called Mr. Ngaujah ''electrifyingly insolent.'' Here he has the title role, too. This time he plays an elephant. LAURA COLLINS-HUGHES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Cool Discovery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 Broadway Theater Goes to Brooklyn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''Pay No Attention to the Girl''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29 to April 21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bring Off Broadway theater to Sunset Park, Brooklyn, will audiences follow? Finding out the answer to that question is the latest adventure for the persistently audacious and until lately itinerant company Target Margin Theater. Its first permanent home is a capacious industrial space called the Doxsee, soon to be the site of a premiere production called ''Pay No Attention to the Girl.''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Herskovits, Target Margin's founding artistic director, leads his company in multiyear explorations of classic texts that can yield mind-bendingly illuminating results -- and recently did, with an immersion into the plays of Eugene O'Neill. At the suggestion of Moe Yousuf, the troupe's associate artistic director, the texts up for examination in the new show are the tales of ''The Thousand and One Nights.'' An investigation into power, gender roles and Islamophobia, the production is an early step in a process, shaped by the whole company, that will culminate in something larger down the road. LAURA COLLINS-HUGHES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More Highlight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to Hector Berlioz's famous score, played live on piano, ''Symphonie Fantastique,'' the underwater masterpiece by the puppeteer extraordinaire Basil Twist, returns for a 20th-anniversary production at Here, the downtown arts center where Mr. Twist runs the Dream Music Puppetry Program. And dream music puppetry is exactly what this is. Opens March 29. LAURA COLLINS-HUGHES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 MUSIC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Event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Swift's Pop Spectacle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Taylor Swift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May 8 -- Oct. 6</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shrinks a gargantuan room quite like Taylor Swift, who for more than a decade has found increasingly ornate mechanisms to telegraph intimacy. Even as she's become outrageously famous, and her private life has become public gossip chum, keeping the circle tight has been one of her essential gambits.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Swift's narrative changed with the release, last November, of ''Reputation,'' her sixth album, and first to implicitly acknowledge her seat on the pop superstar throne. ''Reputation'' is, in parts, about recriminations, backstabbings and disappointments -- not the romantic sort that she chronicled early in her career, but the social-professional kind that comes when people greet you with hugs then shove knives into your back.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Ms. Swift can maintain her usual guise of intimacy, or whether that's now a thing of the past, has been the dominant question of this phase of her career. And this coming spring and summer, she'll try to negotiate this territory out on the road, on the first leg of a coming world tour, and her first tour in this country to be exclusively in stadiums. (The ''Reputation'' tour comes to MetLife Stadium in East Rutherford, N.J., for three nights, July 20-22.)</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stadium stage is a challenging place to ask for sympathy, but Ms. Swift embarks on this tour from an unfamiliar vantage point: with no songs in or near the top of the Billboard Hot 100. The first two singles from ''Reputation'' -- ''Look What You Made Me Do'' and '' ... Ready for It?'' -- both made it to the Top 5, but the most recent, ''End Game,'' hasn't gone higher than No. 18.</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Ms. Swift has been performing in huge rooms for a decade, her ''1989'' tour, which played in both arenas and stadiums in 2015, was her first supersize pure-pop extravaganza. And in her ''Reputation'' live appearances thus far -- on ''Saturday Night Live'' and on iHeartRadio's Jingle Ball winter mini-tour -- she has been diving deeper into high-end pop spectacle: blinding strobes, blaring bass tones, a gang of hard-hitting backup dancers and her least naturalistic presentation ever, a likely hint of what's to come on this tour.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 decade, it seemed to be a given that Ms. Swift could only get bigger, and should. Hiccups were inevitable, though -- for the first time, Ms. Swift's rate of ascent has slowed. And so now she has a tightrope to walk: standing firm atop the pop mountain while seeking a way to get 50,000 people a night to lean in close, and feel like they're being whispered to. JON CARAMANICA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Bet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Emotions, Bigger Stage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Lorde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1 -- April 15</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that has drawn the most notice on Lorde's ''Melodrama'' world tour is one that she's not playing: a concert that was booked for June 5 in Tel Aviv but then canceled when Lorde was persuaded that performing in Israel could be seen as supporting its government's Palestinian policies. Condemnation, praise and litigation have ensued. Meanwhile, preparations continue -- including, Lorde has posted on Twitter, building a cardboard model of the stage on her kitchen table -- for the latest version of her tour, with dancers, costumes, video and full arena trappings; it begins March 1 in Milwaukee and reaches the New York City area with shows April 4 in Brooklyn and April 6 in Newark. Lorde is applying herself to the paradox of building mass entertainment out of songs that wrangle with solitude, self-doubt, betrayal, disillusionment and post-party depression, with music that can embrace big pop bangers or turn morosely inward.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first album, ''Pure Heroine'' in 2013, was full of adolescent struggles to define oneself within and against social expectations and pop culture. ''Melodrama,'' from 2017, coped with fame and tried to escape politics by telescoping infatuation, intoxication, disenchantment and regret into songs that chronicle one eventful house party. On tour since the album's release, Lorde has presented herself as a passionate singer, a proudly gawky dancer and the center of an eccentric spectacle that, so far, has scaled up without sacrificing intensity. JON PARELES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Cool Discovery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Crossing Genres and Eras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Mon Laferte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April 20 -- May 19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Retro and modern, torch singing and alternative rock all get time-warped together in the music of Mon Laferte, a Chilean singer and songwriter based in Mexico who has become a star across Latin America. Ms. Laferte is touring the United States in spring as the opener (and likely duet partner, since they have recorded together) for the Colombian rocker Juanes; they're at the Theater at Madison Square Garden on April 27. Ms. Laferte usually sings about fiery romance, with all its ecstasies and disasters, and on her albums the settings have reached back to folklore and 1950s rock as often as they have harnessed synthesizers and loud guitars. Her voice can be a girlish tease or a grunge scream, with its volatility matched by Ms. Laferte's flamboyantly theatrical stage presence. How many of her facets can she fit into an opening set? JON PARELES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Highlights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Becca Mancari, a songwriter based in Nashville, released her debut album, ''Good Woman,'' in October. Her songs look at restless travels along with the details of everyday life, in roots-rock with a nimbus of psychedelia. Her spring tour brings her to City Winery in New York City on April 25. JON PARELES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Rolling Loud -- which has rapidly become the most essential annual hip-hop festival -- was the fire-hot center of the SoundCloud rap explosion last year. This year it aims bigger, with the headliners J. Cole, Travis Scott and Future from May 11-13 at the Hard Rock Stadium in Miami Gardens, Fla. JON CARAMANICA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Miranda Lambert is one of the feistiest and most accomplished live performers in country music. On her Livin' Like Hippies tour, which runs through March 24, she'll be showing off material from her coolly tempered 2016 album ''The Weight of These Wings.'' JON CARAMANICA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Event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Contrasting Gifts of Jerome Robbins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Jerome Robbins Centennial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May 3-31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people who don't know the ballets of Jerome Robbins, New York City Ballet's spring season will be an excellent opportunity to take the plunge. Its 19 offerings include most of the best-loved classics from his long career: above all, ''Fancy Free'' (1944), ''Afternoon of a Faun'' (1953), ''The Concert'' (1956), ''Dances at a Gathering'' (1969), ''Glass Pieces'' (1983) and ''West Side Story Suite'' (1995, a one-act revision of his famous Broadway musical).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masterworks bring ample evidence of Robbins's wide assortment of contrasting gifts: understatement and cartoon fun; the innocence and ebullience of adolescence and nostalgic evocation of community and folk vitality; his love of lyrical naturalness and semidetached attitude to academic ballet. No committed dancegoer should live without knowing these works. No lover of New York culture either: He made them all in and for this city.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marvelous that this genius, who burst into creative life with the immediately sensational comedy ''Fancy Free,'' kept stretching himself over the decades. Has any choreographer answered musical minimalism so poetically and memorably as Robbins did in ''Glass Pieces''?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this spring's offerings -- ''Dybbuk'' (1974), ''Antique Epigraphs'' (1984) -- are relative rarities. In ''Dybbuk,'' Robbins and Leonard Bernstein, in a commissioned score, addressed dark, obsessive aspects of their Jewish heritage; ''Antique Epigraphs,'' to Debussy, is an all-female dance, both introspective and impressionistic. These are works few dancegoers know well, and they weren't generally loved. But this is what a centenary season should do: Brush the dust of some lesser-known works and give us the chance to reassess them and their maker.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Surely there should be more: Robbins was part of this company's lifeblood for decades. There's reason to fret that we may never see several of his ballets again. Why not revive, for example, ''Piano Pieces,'' the popular hit of the company's 1981 Tchaikovsky Festival?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important work to revisit will be ''Goldberg Variations'' (1971), the longest and most monumental of Robbins's several Bach ballets. For some it's too conceptual, too postmodern in its view of Bach's place in history. Yet dancers love it; and many have made breakthroughs in it. One of the most formally organized of all his creations, it enlarges our knowledge of this versatile artist. ALASTAIR MACAULAY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Bet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Me to Church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Reggie Wilson's ''Dancing Platform Praying Grounds: Blackness, Churches and Downtown Dance''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Feb. 28-March 24</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Mark's Church in-the-Bowery, completed in 1799, has had a long history, not just as a place of worship but also as a site of social activism and the arts. Since 1974, it has been the home of Danspace Project, a leading presenter of contemporary dance. But for decades before then, the church hosted dance luminaries, and it has become a kind of sacred space for the art. At every performance, the past seems to be in the air, echoing around the nave, flowing in through the stained-glass windows.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this history mean to the choreographer Reggie Wilson? Danspace Project has chosen him to organize a monthlong series of performances and events called ''Dancing Platform Praying Grounds: Blackness, Churches, and Downtown Dance.'' Mr. Wilson's own work has investigated spirituality and the culture of the African diaspora, so it's no surprise that his curatorial focus is on the intersection of race, dance and religious architecture.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scheduled events include group discussions, scholar-led walking tours and evenings shared by a promising list of performers: Beth Gill, Miguel Gutierrez and Keely Garfield, among others. Yet the person who is best at translating Mr. Wilson's questions and ideas into structurally sound and sensually rich postmodern dance is Mr. Wilson himself. His new '' ... they stood shaking while others began to shout'' (March 22-24), which incorporates Baptist and Shaker praise songs, is likely to be the high point. BRIAN SEIBERT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Cool Discovery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 Village Shakers and Movers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Sarah Michelson and Yve Laris Cohen, East Village Series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April 27-May 5; March 8-11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spring at the newly renamed and renovated Performance Space New York, we're being dealt a pair of good hands: Sarah Michelson and Yve Laris Cohen, two choreographers known for their imaginative, evocative explorations of space, are part of its East Village Series.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Michelson made dances before 2001, but ''Group Experience,'' her first full-length work for the then-Performance Space 122 -- or PS122 -- jump-started her career. It took place on white carpet and included an extended group relevé in which performers, ranging from untrained dancers to those from Merce Cunningham's company, fought for their balance. Contemporary dance had found a new choreographer to keep it on its toes.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she's back with a premiere that looks at her deep history with the institution and the dance community. How will Ms. Michelson reveal the space's possibilities? And for his part, Mr. Laris Cohen -- provocatively, given the recent rebranding of the organization -- has named his new work, ''P.S. 122.''</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site-specific premiere, Mr. Laris Cohen, a transgender choreographer whose work straddles visual art and dance, will explore how dance not only responds to architecture but also creates it. Press materials state that he is looking at ''aesthetic and political fault lines among the building's tenants over the past 40 years.'' Look out.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 KOURLAS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CLASSICAL MUSIC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Event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'Così' Is Set to Unfurl in a Fun House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''Così Fan Tutte'' at the Metropolitan Opera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15-April 19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no opera in the repertory harder to get right than Mozart's ''Così Fan Tutte,'' which the Metropolitan Opera is finally redoing in one of the highlights of its spring.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piece is, at first glance, a bit of a farce. Two young men, egged on by their cynical older friend, conspire to test their lovers' fidelity: The men will disguise themselves and attempt to seduce each other's girlfriends. The plot works all too well, but after some tears, all is revealed, and life goes 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writing out that short summary begins to unveil the pain, even the nihilism, at the heart of the work. Central to ''Così'' is its cruelty, the starkness with which it exposes the tenuousness of romantic attachments -- and, by extension, attachments altogether. Emerging out of the Enlightenment, Mozart and his great librettist, Lorenzo Da Ponte, sought to demonstrate just what enlightenment means. You say you want freedom, the opera suggests: Well, here is what freedom is really like.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Sellars's heartbreaking staging from the 1980s set ''Così'' in an American roadside diner. Christopher Alden transplanted the action to a nightmarish, slow-motion urban park. The film director Michael Haneke recently created a wrenching, elegant version set today but with haunting touches of commedia dell'arte. Two years ago, a savage Aix Festival production placed the action in colonial East Africa in the 1930s.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Met, which has needed to replace its wan ''Così'' for 20 years, Phelim McDermott will move the opera to 1950s Coney Island, with its fun house cast (bearded lady, strongman and all) and half-charming, half-creepy carnival décor. Mr. McDermott will have to suggest answers to the work's unending questions. Just who is Don Alfonso, the older friend (Christopher Maltman, at the Met)? What makes the two boys (Ben Bliss and Adam Plachetka) listen to him when he suggests scheming against their lovers (Amanda Majeski and Serena Malfi)?</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motivates Alfonso in the first place, and what is his relationship to Despina, the ladies' maid? (Despina will be sung, in an intriguing turn, by the luminous Broadway star Kelli O'Hara, expert at mixing ingenuous light and dusky melancholy. David Robertson conducts.)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most important, how does the opera end? Do the original lovers reunite? Do they stick with the switch? Does singlehood triumph? Mozart and Da Ponte leave it tantalizingly ambiguous; we'll see what Mr. McDermott thinks. ZACHARY WOOLFE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Bet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Descending on New York, With Batons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Three of the world's greatest orchestras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28-29; April 11-13; May 4, 6, 7</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Berlin Philharmonic might not be visiting New York this spring, but three conductors with links to it are.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comes Kirill Petrenko, whose defection to the Philharmonic draws slowly closer. He is still, for now, the music director of the Bayerisches Staatsorchester, the pit band of the Bavarian State Opera in Munich, which has a strong claim to be the gold standard among the world's houses. Opera is on the bill for one of the orchestra's two nights at Carnegie Hall, on March 29, when Mr. Petrenko conducts Strauss's ''Der Rosenkavalier,'' with Adrianne Pieczonka singing the Marschallin, Angela Brower as Octavian, Peter Rose as Ochs and Hanna-Elisabeth Müller as Sophie. Mr. Petrenko's Carnegie debut comes the night before, though, in Tchaikovsky's ''Manfred'' Symphony and Brahms's Double Concerto, with the soloists Julia Fischer and Daniel Müller-Schott.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Andris Nelsons, a conductor who was at one point rumored as a possibility for the Berlin job. His three Carnegie programs with the Boston Symphony Orchestra demonstrate a strengthening partnership between conductor and orchestra. There's opera here, too, with an April 12 concert comprising Act II of Wagner's ''Tristan und Isolde.'' Jonas Kaufmann is Tristan, subject to the tenor's wearying tendency to cancel. The April 11 and April 13 programs are mostly standard Nelsons fare: Shostakovich, Mozart and Strauss, with Bernstein's Symphony No. 2 and a new work by Jörg Widmann filling in the gaps.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Lastly, at the start of May, the outgoing chief conductor in Berlin, Simon Rattle, leads three concerts at David Geffen Hall with his new orchestra, the London Symphony. There's no intrigue here, just Mahler: the Ninth, ''Das Lied von der Erde'' (with Christian Gerhaher and Stuart Skelton), and the completed 10th -- each on its own program. DAVID ALLEN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Cool Discovery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Violinist, a Precise Way of Doing Things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Jennifer Koh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March 15 and 31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Koh is one of our most important violinists not just because she's a very fine soloist, but because she is a prolific commissioner of contemporary music. Her commissions, moreover, tend to explore specific themes.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''Bach and Beyond,'' which found new ways to think about the Baroque composer through recent works by Kaija Saariaho, Esa-Pekka Salonen and others, as well as fresh pieces by Phil Kline and John Harbison. ''Bridge to Beethoven'' took a similar approach, having Vijay Iyer, Andrew Norman and Anthony Cheung respond to the old master's violin sonatas. Then there was ''Two x Four,'' a project about the relationship between teacher and student, with new double concertos by Anna Clyne and David Ludwig. ''Shared Madness'' involved 32 composers responding to Paganini, involving a huge network of artists in the collective creation of a new repertoire of short solo pieces.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there is ''Limitless,'' a set of duos for violin and another instrument, each performed by Ms. Koh and the composers, in two concerts at National Sawdust in Brooklyn. As ever, there are ideas in abundance: the relationship between composer and performer, between composition and performance, between soloist and collaborator. The choice of composers, too, is deliberately inclusive. On March 15, there is music by Zosha di Castri, Missy Mazzoli, Qasim Naqvi and Lu Wang; on March 31, Lisa Bielawa, Vijay Iyer, Tyshawn Sorey, Nina Young and Du Yun. DAVID ALLEN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Highlights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''Brokeback Mountain,'' Charles Wuorinen's operatic version of Annie Proulx's modern classic novella, is brooding, atonal, noble. With a libretto by Ms. Proulx, it was originally intended for New York City Opera, but opened elsewhere when that company went bankrupt. The reconstituted City Opera now presents the work's American premiere from May 31 through June 4. ZACHARY WOOLFE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Bullock, a radiant young soprano, is part of a tiny group of singers able to be persuasive in both classical and popular styles. On April 20, Ms. Bullock brings the gamut to Weill Recital Hall with the pianist John Arida, a program that includes lieder staples, jazz and blues. ZACHARY WOOLFE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Chiara String Quartet, known for playing scores from memory and for superb performances of music old and new, is disbanding at the end of this season so that its members can pursue their own projects. The group's final concert in New York is at the Metropolitan Museum of Art on May 12, and features the city premiere of a Philip Glass piano quintet alongside works by Beethoven and Nico Muhly. ZACHARY WOOLFE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154"/>
        <w:keepNext w:val="0"/>
        <w:spacing w:before="240" w:after="0" w:line="260" w:lineRule="atLeast"/>
        <w:ind w:left="0" w:right="0" w:firstLine="0"/>
        <w:jc w:val="left"/>
      </w:pPr>
      <w:r>
        <w:br/>
      </w:r>
      <w:hyperlink r:id="rId1352" w:history="1">
        <w:r>
          <w:rPr>
            <w:rFonts w:ascii="arial" w:eastAsia="arial" w:hAnsi="arial" w:cs="arial"/>
            <w:b w:val="0"/>
            <w:i/>
            <w:strike w:val="0"/>
            <w:color w:val="0077CC"/>
            <w:sz w:val="20"/>
            <w:u w:val="single"/>
            <w:vertAlign w:val="baseline"/>
          </w:rPr>
          <w:t>https://www.nytimes.com/2018/02/20/arts/mean-girls-taylor-swift-spring-musicals-concerts-highlights.html</w:t>
        </w:r>
      </w:hyperlink>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609" style="position:absolute;z-index:252094464"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Kerry Butler, left, and Erika Henningsen in ''Mean Girls.'' (PHOTOGRAPH BY JOAN MARCUS) (AR10)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Nottage, at home in Brooklyn. (PHOTOGRAPH BY STEPHANIE DIANI FOR 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Samy el-Noury in ''Pay No Attention to the Girl.'' (PHOTOGRAPH BY AUDREY WANG) (AR23)</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New York City Ballet performing in ''Antique Epigraphs'' in 2011. (PHOTOGRAPH BY ANDREA MOHIN/THE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choreographer Reggie Wilson is the organizer behind a monthlong series of events. (PHOTOGRAPH BY MICHAEL GEORGE FOR 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staging of ''Così Fan Tutte'' at the Metropolitan Opera will have a 1950s Coney Island backdrop. (PHOTOGRAPH BY MARTIN SMITH)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Koh will be at National Sawdust. (PHOTOGRAPH BY MICHELLE V. AGINS/THE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Andris Nelsons will conduct the Boston Symphony Orchestra at Carnegie Hall in April. Right, Simon Rattle, in May, will lead the London Symphony at David Geffen Hall. (PHOTOGRAPHS BY HIROYUKI ITO FOR 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PETERS/PA WIRE) (AR26)</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has been diving deeper into high-end pop spectacle. (PHOTOGRAPH BY CHAD BATKA FOR THE NEW YORK TIMES)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Lorde has on her kitchen table a cardboard model of the stage for her tour. (PHOTOGRAPH BY STEVEN FERDMAN/GETTY IMAGES) (AR27)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2018</w:t>
      </w:r>
    </w:p>
    <w:p>
      <w:pPr>
        <w:pStyle w:val="Normal154"/>
      </w:pPr>
    </w:p>
    <w:p>
      <w:pPr>
        <w:pStyle w:val="Normal154"/>
        <w:ind w:left="200"/>
        <w:sectPr>
          <w:type w:val="continuous"/>
          <w:pgMar w:top="840" w:right="1000" w:bottom="840" w:left="1000" w:header="400" w:footer="400"/>
          <w:pgNumType w:fmt="decimal"/>
          <w:cols w:space="720"/>
        </w:sectPr>
      </w:pPr>
      <w:r>
        <w:br/>
      </w:r>
      <w:r>
        <w:pict>
          <v:line id="_x0000_s161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55"/>
      </w:pPr>
    </w:p>
    <w:p>
      <w:pPr>
        <w:pStyle w:val="Normal155"/>
      </w:pPr>
      <w:r>
        <w:pict>
          <v:shape id="_x0000_i1611" type="#_x0000_t75" alt="LexisNexis®" style="width:147.75pt;height:30pt">
            <v:imagedata r:id="rId17" o:title=""/>
          </v:shape>
        </w:pict>
      </w:r>
      <w:r>
        <w:cr/>
      </w:r>
    </w:p>
    <w:p>
      <w:pPr>
        <w:pStyle w:val="Heading1153"/>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With Venezuelan Food Shortages, Some Blame Price Controls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2012 Friday 14:44 EST</w:t>
      </w:r>
    </w:p>
    <w:p>
      <w:pPr>
        <w:pStyle w:val="Normal155"/>
        <w:keepNext w:val="0"/>
        <w:spacing w:after="0" w:line="240" w:lineRule="atLeast"/>
        <w:ind w:right="0"/>
        <w:jc w:val="both"/>
      </w:pPr>
      <w:bookmarkStart w:id="312" w:name="Bookmark_155"/>
      <w:bookmarkEnd w:id="312"/>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Neuman</w:t>
      </w: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Staples like milk, meat and toilet paper can be hard to find in Venezuela, and many blame the government’s price-control policies.</w:t>
      </w:r>
    </w:p>
    <w:p>
      <w:pPr>
        <w:pStyle w:val="Normal155"/>
        <w:keepNext/>
        <w:spacing w:before="240" w:after="0" w:line="340" w:lineRule="atLeast"/>
        <w:ind w:left="0" w:right="0" w:firstLine="0"/>
        <w:jc w:val="left"/>
      </w:pPr>
      <w:bookmarkStart w:id="313" w:name="Body_153"/>
      <w:bookmarkEnd w:id="313"/>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12" style="position:absolute;z-index:25209651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Venezuela — By 6:30 a.m., a full hour and a half before the store would open, about two dozen people were already in line. They waited patiently, not for the latest iPhone, but for something far more basic: groceries.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 can get,” said Katherine Huga, 23, a mother of two, describing her shopping list. She gave a shrug of resignation. “You buy what they have.”</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 is one of the world’s top oil producers at a </w:t>
      </w:r>
      <w:hyperlink r:id="rId1360" w:history="1">
        <w:r>
          <w:rPr>
            <w:rFonts w:ascii="arial" w:eastAsia="arial" w:hAnsi="arial" w:cs="arial"/>
            <w:b w:val="0"/>
            <w:i/>
            <w:strike w:val="0"/>
            <w:noProof w:val="0"/>
            <w:color w:val="0077CC"/>
            <w:position w:val="0"/>
            <w:sz w:val="20"/>
            <w:u w:val="single"/>
            <w:vertAlign w:val="baseline"/>
          </w:rPr>
          <w:t>time of soaring energy prices</w:t>
        </w:r>
      </w:hyperlink>
      <w:r>
        <w:rPr>
          <w:rFonts w:ascii="arial" w:eastAsia="arial" w:hAnsi="arial" w:cs="arial"/>
          <w:b w:val="0"/>
          <w:i w:val="0"/>
          <w:strike w:val="0"/>
          <w:noProof w:val="0"/>
          <w:color w:val="000000"/>
          <w:position w:val="0"/>
          <w:sz w:val="20"/>
          <w:u w:val="none"/>
          <w:vertAlign w:val="baseline"/>
        </w:rPr>
        <w:t>, yet shortages of staples like milk, meat and toilet paper are a chronic part of life here, often turning grocery shopping into a hit or miss proposition.</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w:t>
      </w:r>
      <w:hyperlink r:id="rId1361" w:history="1">
        <w:r>
          <w:rPr>
            <w:rFonts w:ascii="arial" w:eastAsia="arial" w:hAnsi="arial" w:cs="arial"/>
            <w:b w:val="0"/>
            <w:i/>
            <w:strike w:val="0"/>
            <w:noProof w:val="0"/>
            <w:color w:val="0077CC"/>
            <w:position w:val="0"/>
            <w:sz w:val="20"/>
            <w:u w:val="single"/>
            <w:vertAlign w:val="baseline"/>
          </w:rPr>
          <w:t>The U.S. has imposed sanctions on the Russian oil company supporting Venezuela’s leader</w:t>
        </w:r>
      </w:hyperlink>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arrange their calendars around the once-a-week deliveries made to government-subsidized stores like this one, lining up before dawn to buy a single frozen chicken before the stock runs out. Or a couple of bags of flour. Or a bottle of cooking oil.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shortages affect both the poor and the well-off, in surprising ways. A supermarket in the upscale La Castellana neighborhood recently had plenty of chicken and cheese — even quail eggs — but not a single roll of toilet paper. Only a few bags of coffee remained on a bottom shelf.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a shopper could get milk on a day when that, too, was out of stock, a manager said with sarcasm, “At Chávez’s house.”</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debate is President Hugo Chávez’s socialist-inspired government, </w:t>
      </w:r>
      <w:hyperlink r:id="rId1362" w:history="1">
        <w:r>
          <w:rPr>
            <w:rFonts w:ascii="arial" w:eastAsia="arial" w:hAnsi="arial" w:cs="arial"/>
            <w:b w:val="0"/>
            <w:i/>
            <w:strike w:val="0"/>
            <w:noProof w:val="0"/>
            <w:color w:val="0077CC"/>
            <w:position w:val="0"/>
            <w:sz w:val="20"/>
            <w:u w:val="single"/>
            <w:vertAlign w:val="baseline"/>
          </w:rPr>
          <w:t>which imposes strict price controls</w:t>
        </w:r>
      </w:hyperlink>
      <w:r>
        <w:rPr>
          <w:rFonts w:ascii="arial" w:eastAsia="arial" w:hAnsi="arial" w:cs="arial"/>
          <w:b w:val="0"/>
          <w:i w:val="0"/>
          <w:strike w:val="0"/>
          <w:noProof w:val="0"/>
          <w:color w:val="000000"/>
          <w:position w:val="0"/>
          <w:sz w:val="20"/>
          <w:u w:val="none"/>
          <w:vertAlign w:val="baseline"/>
        </w:rPr>
        <w:t xml:space="preserve"> that are intended to make a range of foods and other goods more affordable for the poor. They are often the very products that are the hardest to find.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 is too rich a country to have this,” Nery Reyes, 55, a restaurant worker, said outside a government-subsidized store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Santa Rosalía neighborhood. “I’m wasting my day here standing in line to buy one chicken and some rice.”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was long one of the most prosperous countries in the region, with sophisticated manufacturing, vibrant agriculture and strong businesses, making it hard for many residents to accept such widespread scarcities. But amid the prosperity, the gap between rich and poor was extreme, a problem that Mr. Chávez and his ministers say they are trying to eliminate.</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blame unfettered capitalism for the country’s economic ills and argue that controls are needed to keep prices in check in a country where inflation rose to 27.6 percent last year, </w:t>
      </w:r>
      <w:hyperlink r:id="rId1363" w:history="1">
        <w:r>
          <w:rPr>
            <w:rFonts w:ascii="arial" w:eastAsia="arial" w:hAnsi="arial" w:cs="arial"/>
            <w:b w:val="0"/>
            <w:i/>
            <w:strike w:val="0"/>
            <w:noProof w:val="0"/>
            <w:color w:val="0077CC"/>
            <w:position w:val="0"/>
            <w:sz w:val="20"/>
            <w:u w:val="single"/>
            <w:vertAlign w:val="baseline"/>
          </w:rPr>
          <w:t>one of the highest rates in the world</w:t>
        </w:r>
      </w:hyperlink>
      <w:r>
        <w:rPr>
          <w:rFonts w:ascii="arial" w:eastAsia="arial" w:hAnsi="arial" w:cs="arial"/>
          <w:b w:val="0"/>
          <w:i w:val="0"/>
          <w:strike w:val="0"/>
          <w:noProof w:val="0"/>
          <w:color w:val="000000"/>
          <w:position w:val="0"/>
          <w:sz w:val="20"/>
          <w:u w:val="none"/>
          <w:vertAlign w:val="baseline"/>
        </w:rPr>
        <w:t>. They say companies cause shortages on purpose, holding products off the market to push up prices. This month, the government required price cuts on fruit juice, toothpaste, disposable diapers and more than a dozen other products.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asking them to lose money, just that they make money in a rational way, that they don’t rob the people,” Mr. Chávez said recently.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call it a classic case of a government causing a problem rather than solving it. Prices are set so low, they say, that companies and producers cannot make a profit. So farmers grow less food, manufacturers cut back production and retailers stock less inventory. Moreover, some of the shortages are in industries, like dairy and coffee, where the government has seized private companies and is now running them, saying it is in the national interest.</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according to a scarcity index compiled by the </w:t>
      </w:r>
      <w:hyperlink r:id="rId1364" w:history="1">
        <w:r>
          <w:rPr>
            <w:rFonts w:ascii="arial" w:eastAsia="arial" w:hAnsi="arial" w:cs="arial"/>
            <w:b w:val="0"/>
            <w:i/>
            <w:strike w:val="0"/>
            <w:noProof w:val="0"/>
            <w:color w:val="0077CC"/>
            <w:position w:val="0"/>
            <w:sz w:val="20"/>
            <w:u w:val="single"/>
            <w:vertAlign w:val="baseline"/>
          </w:rPr>
          <w:t>Central Bank of Venezuela</w:t>
        </w:r>
      </w:hyperlink>
      <w:r>
        <w:rPr>
          <w:rFonts w:ascii="arial" w:eastAsia="arial" w:hAnsi="arial" w:cs="arial"/>
          <w:b w:val="0"/>
          <w:i w:val="0"/>
          <w:strike w:val="0"/>
          <w:noProof w:val="0"/>
          <w:color w:val="000000"/>
          <w:position w:val="0"/>
          <w:sz w:val="20"/>
          <w:u w:val="none"/>
          <w:vertAlign w:val="baseline"/>
        </w:rPr>
        <w:t>, the difficulty of finding basic goods on store shelves was at its worst level since 2008. While that measure has eased considerably, many products can still be hard to come by.</w:t>
      </w:r>
    </w:p>
    <w:p>
      <w:pPr>
        <w:pStyle w:val="Normal155"/>
        <w:keepNext w:val="0"/>
        <w:spacing w:before="240" w:after="0" w:line="260" w:lineRule="atLeast"/>
        <w:ind w:left="0" w:right="0" w:firstLine="0"/>
        <w:jc w:val="both"/>
      </w:pPr>
      <w:hyperlink r:id="rId1365" w:history="1">
        <w:r>
          <w:rPr>
            <w:rFonts w:ascii="arial" w:eastAsia="arial" w:hAnsi="arial" w:cs="arial"/>
            <w:b w:val="0"/>
            <w:i/>
            <w:strike w:val="0"/>
            <w:color w:val="0077CC"/>
            <w:sz w:val="20"/>
            <w:u w:val="single"/>
            <w:vertAlign w:val="baseline"/>
          </w:rPr>
          <w:t>Datanálisis</w:t>
        </w:r>
      </w:hyperlink>
      <w:r>
        <w:rPr>
          <w:rFonts w:ascii="arial" w:eastAsia="arial" w:hAnsi="arial" w:cs="arial"/>
          <w:b w:val="0"/>
          <w:i w:val="0"/>
          <w:strike w:val="0"/>
          <w:noProof w:val="0"/>
          <w:color w:val="000000"/>
          <w:position w:val="0"/>
          <w:sz w:val="20"/>
          <w:u w:val="none"/>
          <w:vertAlign w:val="baseline"/>
        </w:rPr>
        <w:t>, a polling firm that regularly tracks scarcities, said that powdered milk, a staple here, could not be found in 42 percent of the stores its researchers visited in early March. Liquid milk can be even harder to find.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products in short supply last month, according to Datanálisis, included beef, chicken, vegetable oil and sugar. The polling firm also says that the problem is most extreme in the government-subsidized stores that were created to provide affordable food to the poor.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inflation so crippling, many shoppers at those stores said the inconvenience was worth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enormous help,” said Ana Lozano, 62, a retiree who takes in ironing to supplement her pension, who was waiting outside the Santa Rosalía grocery. “That’s why there’s such a long line.”</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appears keenly aware of the twin threats of shortages and inflation as it prepares for </w:t>
      </w:r>
      <w:hyperlink r:id="rId1366" w:history="1">
        <w:r>
          <w:rPr>
            <w:rFonts w:ascii="arial" w:eastAsia="arial" w:hAnsi="arial" w:cs="arial"/>
            <w:b w:val="0"/>
            <w:i/>
            <w:strike w:val="0"/>
            <w:noProof w:val="0"/>
            <w:color w:val="0077CC"/>
            <w:position w:val="0"/>
            <w:sz w:val="20"/>
            <w:u w:val="single"/>
            <w:vertAlign w:val="baseline"/>
          </w:rPr>
          <w:t>the October election</w:t>
        </w:r>
      </w:hyperlink>
      <w:r>
        <w:rPr>
          <w:rFonts w:ascii="arial" w:eastAsia="arial" w:hAnsi="arial" w:cs="arial"/>
          <w:b w:val="0"/>
          <w:i w:val="0"/>
          <w:strike w:val="0"/>
          <w:noProof w:val="0"/>
          <w:color w:val="000000"/>
          <w:position w:val="0"/>
          <w:sz w:val="20"/>
          <w:u w:val="none"/>
          <w:vertAlign w:val="baseline"/>
        </w:rPr>
        <w:t xml:space="preserve"> in which Mr. Chávez is seeking a new six-year term. The price controls have been defended in government advertisements and accompanied by repeated threats from Mr. Chávez to nationalize any company that cannot keep its products on the market.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Elías Jaua has warned of a media campaign to frighten Venezuelans into hoarding, which would provoke artificial shortages. Government advertisements urge consumers not to succumb to panic buying, using a proverbial admonition: Bread for today is hunger for tomorrow.</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Rodríguez, an economist with Bank of America Merrill Lynch who studies the Venezuelan economy, said the government might score some political points with the new round of price controls. But over time, he argued, they will spell trouble for the economy.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medium to long term, this is going to be a disaster,” Mr. Rodriguez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controls also mean that products missing from store shelves usually show up on the black market at much higher prices, a source of outrage for many. For government supporters, that is proof of speculation. Others say it is the consequence of a misguided policy.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Ortiz, 52, a shop owner, said he could buy sugar and powdered milk from his distributors only once last year. He gets cooking oil once a month, but only about half of what he requests. He also said that profits were so low on controlled products that he must raise other prices to compensate.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customers asked if the store had Harina Pan, which is considered the quintessential local brand of flour to use in making arepas, the signature corn cakes that are a staple of the Venezuelan diet.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any,” Mr. Ortiz said. It would be like an American store not having any Coca-Cola.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customer asked if other stores nearby carried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find it,” Mr. Ortiz said glumly.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product that Venezuela should be able to produce in abundance it is coffee, a major crop here for centuries. Until 2009, Venezuela was a coffee exporter, but it began importing large amounts of it three years ago to make up for a decline in production.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and coffee roasters say the problem is simple: retail price controls keep profits close to or below what it costs farmers to grow and harvest the coffee. As a result, many do not invest in new plantings or fertilizer, or they cut back on the amount of land used to grow coffee. Making matters worse, the recent harvest was poor in many areas.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representing small- to medium-size roasters said last month that there was no domestic coffee left on the wholesale market — the earliest time of year that industry leaders could remember such supplies running out. The group announced a deal with the government to buy imported beans to keep coffee on store shelves.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problems have played out with other agricultural products under price controls, like lags in production and rising imports for beef, milk and corn.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in line to buy chicken and other staples, Jenny Montero, 30, recalled how she could not find cooking oil last fall and had to switch from the fried food she prefers to soups and stews.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good for me,” she said drily, pushing her 14-month-old daughter in a stroller. “I lost several pounds.”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María Eugenia Díaz contributed reporting.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sign in a Caracas store put a limit on milk purchases. (A1); Customers lined up at 6:30 a.m. outside a government-subsidized store in the Santa Rosalía neighborhood for a chance to get whatever groceries were available.; Many blame the government’s price controls for shortages of items like Harina Pan, a brand of flour used in a popular dish. (PHOTOGRAPHS BY MERIDITH KOHUT FOR THE NEW YORK TIMES) (A8)</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613"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56"/>
      </w:pPr>
    </w:p>
    <w:p>
      <w:pPr>
        <w:pStyle w:val="Normal156"/>
      </w:pPr>
      <w:r>
        <w:pict>
          <v:shape id="_x0000_i1614" type="#_x0000_t75" alt="LexisNexis®" style="width:147.75pt;height:30pt">
            <v:imagedata r:id="rId17" o:title=""/>
          </v:shape>
        </w:pict>
      </w:r>
      <w:r>
        <w:cr/>
      </w:r>
    </w:p>
    <w:p>
      <w:pPr>
        <w:pStyle w:val="Heading1154"/>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How Much Do Our Genes Influence Our Political Beliefs?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2014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56"/>
        <w:keepNext w:val="0"/>
        <w:spacing w:after="0" w:line="240" w:lineRule="atLeast"/>
        <w:ind w:right="0"/>
        <w:jc w:val="both"/>
      </w:pPr>
      <w:bookmarkStart w:id="314" w:name="Bookmark_156"/>
      <w:bookmarkEnd w:id="314"/>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CONTRIBUTING OP-ED WRITER</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2029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B. EDSALL</w:t>
      </w:r>
    </w:p>
    <w:p>
      <w:pPr>
        <w:pStyle w:val="Normal156"/>
        <w:keepNext/>
        <w:spacing w:before="240" w:after="0" w:line="340" w:lineRule="atLeast"/>
        <w:ind w:left="0" w:right="0" w:firstLine="0"/>
        <w:jc w:val="left"/>
      </w:pPr>
      <w:bookmarkStart w:id="315" w:name="Body_154"/>
      <w:bookmarkEnd w:id="315"/>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15" style="position:absolute;z-index:25209856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key question of American politics since at least 1968: Why do so many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whites -- many of them dependent for survival on government programs -- vote for Republicans?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motives of conservative low-income white voters remains unresolved, but two recent research papers suggest that the hurdles facing Democrats in carrying this segment of the electorate may prove difficult to overcome.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''Obedience to Traditional Authority: A heritable factor underlying authoritarianism, conservatism and religiousness,'' published by the journal Personality and Individual Differences in 2013, three psychologists write that ''authoritarianism, religiousness and conservatism,'' which they call the ''traditional moral values triad,'' are ''substantially influenced by genetic factors.'' According to the authors -- Steven Ludeke of Colgate, Thomas J. Bouchard of the University of Minnesota, and Wendy Johnson of the University of Edinburgh -- all three traits are reflections of ''a single, underlying tendency,'' previously described in one word by Bouchard in a 2006 paper as ''traditionalism.'' Traditionalists in this sense are defined as ''having strict moral standards and child-rearing practices, valuing conventional propriety and reputation, opposing rebelliousness and selfish disregard of others, and valuing religious institutions and practices.''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along a parallel path, Amanda Friesen, a political scientist at Indiana University, and Aleksander Ksiazkiewicz, a graduate student in political science at Rice University, concluded from their study comparing identical and fraternal twins that ''the correlation between religious importance and conservatism'' is ''driven primarily, but usually not exclusively, by genetic factors.'' The substantial ''genetic component in these relationships suggests that there may be a common underlying predisposition that leads individuals to adopt conservative bedrock social principles and political ideologies while simultaneously feeling the need for religious experiences.''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perspective, the Democratic Party -- supportive of abortion rights, same-sex marriage and the primacy of self-expressive individualism over obligation to family -- is irreconcilably alien to a segment of the electorate. And the same is true from the opposite viewpoint: a Republican Party committed to right-to-life policies, to a belief that marriage must be between a man and a woman, and to family obligation over self-actualization, is profoundly unacceptable to many on the left.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predispositions are, as Friesen and Ksiazkiewicz argue, to some degree genetically rooted, they may not lend themselves to rational debate and compromise.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scholars who challenge the quality of the evidence amassed to date linking genes, politics and values. The field is highly controversial, to say the least. But let's take a look.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Ludeke paper uses a wide range of tests to compare the political, social, ideological and economic attitudes held by two sets of adult twins, identical (monozygotic) twins, who share all their genes, and fraternal (nonidentical or dizygotic) twins, who share roughly half of their genes.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psychologists found evidence that they believe demonstrates that authoritarianism, religiosity and conservatism are ''different manifestations of a single latent and significantly heritable factor,'' the tendency to follow conventional authority ''in attitudes toward the structure of family and society, toward religious conventions, and toward conventional attitudes on political issues.'' They argue that each of these traits is shared to a substantially greater degree among identical twins than among nonidentical twins, as shown by the correlations in Figure 1.</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Ludeke explained how to interpret this information: ''These correlations represent the extent to which members of a given type of twin pair resemble each other for the trait in question,'' he wrote. ''Low correlations, like those we found for fraternal twins, indicate that knowing the scores of one twin won't give you much, if any, clue for figuring out the scores of the other. On the other hand, based on the correlations presented here, knowing the scores of one identical twin gives you a pretty good indication of the scores of the other.''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the different correlations for identical and fraternal twins, Ludeke added, is that ''when we see identical twins who are this similar, while fraternal twins are much less similar, we have a good indication that genes account for some of the difference between people for the trait in question.''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Friesen and Ksiazkiewicz contend that their ''findings confirm the existence of a common genetic factor that underlies holding socially conservative policy positions, maintaining traditional values, and placing importance on religion in one's life.''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Friesen and Ksiazkiewicz also report that the close linkages ''only hold when we consider social ideology and a preference for stable values in organizing society.'' The genetic linkages are much weaker, if present at all, ''when we consider economic attitudes.''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some voters who hold authoritarian, religiously orthodox, traditionalist positions on social-cultural matters are liberal when it comes to economics, no matter how much they might object to describing themselves that 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embodies this paradox. The state is very poor. Median family income puts West Virginia 48th in the nation, just above Mississippi and Arkansas. Nearly one out of five residents, 18.4 percent, received food stamps in 2012 and more, 22 percent, are on Medicaid a percentage that is expected to approach 25 percent as more residents take advantage of the Affordable Care Act expansion.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working age West Virginians with a disability, 16.4 percent, is the highest in the country. But in 2012, West Virginia rejected President Obama out of hand. Mitt Romney won all of West Virginia's 55 counties, 41 of them with more than 60 percent of the vote. Nineteen out of twenty West Virginians, 94 percent, are white, a level topped only by Maine, Vermont, New Hampshire and Idaho.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wrote about research into the possible genetic underpinnings of partisan affiliation, Larry Bartels, a political scientist at Vanderbilt, raised an interesting question: ''Will work of this sort really add to our understanding of politics?'' His answer: ''My own guess is, not much.'' Bartels elaborated: ''My argument is not that genetic explanations of political attitudes and behavior are infeasible (though they are sure to be extremely difficult to achieve) or illegitimate (though it is easy to imagine them being harnessed to unsavory political ends). It is simply that the real scientific payoff does not look worth the effort.''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long been an admirer of Bartels's work, but in this case I think he is overlooking the potential productivity of this line of research.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the heritability of attitudes, partisan inclinations and ideology is a nascent subfield in political science. It has the potential to provide insight into a host of crucial matters, including the roots of hostility between the contemporary right and left, and into how political parties alter their stands on issues in both practical and rhetorical terms.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argue that a proclivity to adhere to one belief system over another may be to some degree heritable does not suggest that either the electorate or the political system is immutable or static. The constant emergence and re-emergence of issues in new forms -- race, war and contraception in the 1960s, for example -- forces coalitions to shift, politicians to adjust and voting patterns to change. In contrast to the dominance of economics in other eras (and sometimes in ours), the contemporary debate over gay marriage, new reproductive technologies, single parenthood and gender roles touches directly on our most deeply held feelings about tradition, religion and authority. It is these matters on which, Ludeke and others contend, voters have opinions that may have a component that is biologically underpinned.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 stability of the oscillation in American politics between dominant left and right coalitions is reflected in the outcome of the 19 presidential elections since 1940: Nine Republican victories; ten for Democrats. In those races, the winner received less than 53 percent of the vote in ten elections. This equilibrium suggests that political opinion may be less volatile, and more firmly grounded, than is sometimes suspected.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 Tingley, a professor of government at Harvard, argues that ''phenomena perennially hard to explain in standard political science become clearer when human interactions are understood in light of natural selection and evolutionary psychology.''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Steven Pinker, a professor of psychology at Harvard and the author of ''The Blank Slate,'' makes the case for continued research in the broader field of evolutionary psychology and in the sub-field of politics and heritable temperamental traits.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my political opinions can be predicted by my genome, or by an identical twin separated from me at birth who grew up halfway across the world,'' Pinker writes, ''I have reason to question whether those opinions are justifiable by reason or evidence rather than a reflection of my temperament.''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Pinker contends that ''an acknowledgment of the possibility of genetic differences is a game-changer for countless specific issues. If people differ genetically in conscientiousness, intelligence, and other psychological traits, then not all differences among people in social and economic outcomes are automatically consequences of a rigged system.''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according to Pinker, that ''the discovery that political ideologies are partly heritable points our attention to what the common psychological threads of competing ideologies are -- namely temperamental differences such as authoritarianism, conscientiousness, and openness to experience, together with intellectual differences such as intelligence. These could help pinpoint some of the common denominators beneath competing ideologies which cut across the particular hot buttons of the particular era.''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 Everett, a doctoral candidate in experimental psychology at Oxford who was a visiting scholar at Yale earlier this year, writes in a 2013 paper that there has been ''a marked increase in research suggesting that there may be consistent differences in the way liberals and conservatives think and perceive, and that these underlying differences may actually nudge individuals toward one end of the political spectrum or the other.'' In particular, Everett notes, the need for ''order, structure, closure, certainty, dogmatism, and discipline are often shown to be more central to the thinking of conservative proponents, whereas higher tolerance of ambiguity and complexity and greater openness to new experiences appear to be associated with liberal cognitive styles.''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important rationale for research into the heritability of temperamental and personality traits as they apply to political decision making is that such research can enhance our understanding of the larger framework within which public discourse and debate shape key outcomes.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afraid of genetic research? To reject or demonize it, especially when exceptional advances in related fields are occurring at an accelerating rate, is to resort to a know-nothing defense. A clear majority of those involved in the study of genetics, neuroscience and evolutionary biology are acutely aware of the tarnished research that produced racist, sexist and xenophobic results in the past. But as the probability of a repetition of abuses like these diminishes, restrictions on intellectual freedom, even if they consist only of psychological barriers, will prove counterproductive. We need every tool available to increase our understanding of our systems of self-governance and of how we came to be the political animals that we are.</w:t>
      </w:r>
    </w:p>
    <w:p>
      <w:pPr>
        <w:pStyle w:val="Normal156"/>
        <w:keepNext w:val="0"/>
        <w:spacing w:before="240" w:after="0" w:line="260" w:lineRule="atLeast"/>
        <w:ind w:left="0" w:right="0" w:firstLine="0"/>
        <w:jc w:val="left"/>
      </w:pPr>
      <w:r>
        <w:br/>
      </w:r>
      <w:hyperlink r:id="rId1374" w:history="1">
        <w:r>
          <w:rPr>
            <w:rFonts w:ascii="arial" w:eastAsia="arial" w:hAnsi="arial" w:cs="arial"/>
            <w:b w:val="0"/>
            <w:i/>
            <w:strike w:val="0"/>
            <w:color w:val="0077CC"/>
            <w:sz w:val="20"/>
            <w:u w:val="single"/>
            <w:vertAlign w:val="baseline"/>
          </w:rPr>
          <w:t>http://www.nytimes.com/2014/07/09/opinion/thomas-edsall-how-much-do-our-genes-influence-our-political-beliefs.html</w:t>
        </w:r>
      </w:hyperlink>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2014</w:t>
      </w:r>
    </w:p>
    <w:p>
      <w:pPr>
        <w:pStyle w:val="Normal156"/>
      </w:pPr>
    </w:p>
    <w:p>
      <w:pPr>
        <w:pStyle w:val="Normal156"/>
        <w:ind w:left="200"/>
        <w:sectPr>
          <w:type w:val="continuous"/>
          <w:pgMar w:top="840" w:right="1000" w:bottom="840" w:left="1000" w:header="400" w:footer="400"/>
          <w:pgNumType w:fmt="decimal"/>
          <w:cols w:space="720"/>
        </w:sectPr>
      </w:pPr>
      <w:r>
        <w:br/>
      </w:r>
      <w:r>
        <w:pict>
          <v:line id="_x0000_s1616"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57"/>
      </w:pPr>
    </w:p>
    <w:p>
      <w:pPr>
        <w:pStyle w:val="Normal157"/>
      </w:pPr>
      <w:r>
        <w:pict>
          <v:shape id="_x0000_i1617" type="#_x0000_t75" alt="LexisNexis®" style="width:147.75pt;height:30pt">
            <v:imagedata r:id="rId17" o:title=""/>
          </v:shape>
        </w:pict>
      </w:r>
      <w:r>
        <w:cr/>
      </w:r>
    </w:p>
    <w:p>
      <w:pPr>
        <w:pStyle w:val="Heading1155"/>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Family Races to Win, Even Against Its Own</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2009 Sunday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6" w:name="Bookmark_157"/>
      <w:bookmarkEnd w:id="316"/>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7; SUMMER RITUALS SPEED SEEKING</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RIVERHEAD, N.Y. </w:t>
      </w:r>
    </w:p>
    <w:p>
      <w:pPr>
        <w:pStyle w:val="Normal157"/>
        <w:keepNext/>
        <w:spacing w:before="240" w:after="0" w:line="340" w:lineRule="atLeast"/>
        <w:ind w:left="0" w:right="0" w:firstLine="0"/>
        <w:jc w:val="left"/>
      </w:pPr>
      <w:bookmarkStart w:id="317" w:name="Body_155"/>
      <w:bookmarkEnd w:id="317"/>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18" style="position:absolute;z-index:25210060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BEACHES and barbecues may be fine for those who enjoy taking the summer slow.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the Dumicich family, summer weekends are all about speed. Paradise for them is a sweltering day in the pit area of Riverhead Raceway on eastern Long Island, serenaded by the high-octane roar of stock cars.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wear thick fireproof jumpsuits and bulky helmets and squeeze into stifling vehicles, all for a few high-speed spins on a dusty, smoky track, trying to avoid crashes, engine fires and -- worst of all -- losing.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family's four members, three are racers. Frank Dumicich Sr., 50, began racing 30 years ago, and his children, Frank Jr., 23, and Erin, 21, followed his lead, racing motorized go-karts competitively by age 8. Their mother, Joyce, helps run the pit crew and has perhaps the most hazardous job: moderating the suppertime squabbles over what happened on the track.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15 years the family has spent weekends here during the racing season, from May through September.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gets hot -- maybe 150 degrees inside the truck,'' the senior Mr. Dumicich (pronounced DOOM-a-sitch) said of the atmosphere in the monster trucks he sometimes races. ''Your eyes feel like they're bleeding.''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potential reward for all this is a victory cocktail made of equal parts velocity, adrenaline and gamesmanship, stirred with a checkered flag signifying status as fastest family member.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this is all about bragging rights at the dinner table,'' the younger Mr. Dumicich said on a recent Saturday as the family arrived at its designated spot in the pits. Nearby, dozens of crews changed tires on vehicles and tuned up cars that bore gashes and dents and the names of small-time sponsors.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Dumiciches unloaded five vehicles from separate trailers and hauled out a huge rolling tool chest. Each family member sprung to his or her job -- Mr. Dumicich fueling the cars, his son changing worn tires and his daughter jacking up the cars and measuring tire pressure. Mrs. Dumicich helped set up canopies and set out a six-foot-long Italian hero, soda and water bottles.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Opened in 1949, Riverhead Raceway, a quarter-mile loop, is one of the oldest stock-car tracks in the country and the last auto track on Long Island. On a typical Saturday night, about 150 vehicles compete in five or six divisions. There are also special events like demolition derbies,  car rollover contests, school bus races, figure-eight races and races for blindfolded drivers.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and Jim Cromarty, who bought the track in the late 1970s, have been determined to keep it in business, resisting offers from developers.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bleachers can hold 2,000 fans and are often filled. Over the squealing tires  and booming engines, an announcer calls the action. The crowd cheers and jeers as drivers take and lose the lead, or crash or stall.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raceway is a half-mile east of the last exit on the Long Island Expressway, where the East End splits into the North and South Forks. Though the track is close to the Hamptons and wine country, it seems like a different world: Many of the racers and spectators are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earn a living locally in auto-related jobs, not by commuting into Manhattan.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mainly a blue-collar demographic,'' said Bob Finan, a track spokesman. ''There's not a huge crossover from the Hamptons crowd. They're a champagne-and-caviar set, while we're more like beer-and-potato-chip folks.''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racing Dumiciches work at the Otis Ford dealership on the Montauk Highway in Quogue: Mr. Dumicich is a service manager, his daughter is a receptionist and his son is a mechanic and tow truck driver.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Jr. and Erin have been racing at Riverhead since they were 16. Erin is also an accomplished ballet dancer.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would come here in her ballet outfit and her makeup and would just jump into her race suit and hit the track,'' the father recalled, as his daughter pulled herself in one smooth motion up and out of the window of the bolted-shut driver-side door of her modified Ford Crown Victoria.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a handful of female drivers at Riverhead, Ms. Dumicich has yet to win a featured race, but she has finished ahead of her father and brother and hopes to challenge Frank Jr.'s standing as fastest in the family. But big brother does not take losing well, to anyone.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drivers from racing families block for one another, holding off competitors to enable a team member to cross the finish line first. That's not the Dumiciches' approach. Erin was leading a recent race when her brother slipped by her to win. He was booed long and loud.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got to earn it,'' he said. ''I'm not blocking for her.''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Joyce Dumicich has her hands full, refereeing the discussions in which races are rehashed and strategy is debated. ''I have to keep everybody sane,'' she said. ''My job is to calm them down and make sure they're ready for next weekend.''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drivers are usually in the same race. Mrs. Dumicich said she roots for her children over her husband -- ''She likes to see them kick my butt,'' Frank Sr. growled -- and for daughter over son. ''It's a girl thing -- we got to stick together,'' Erin explained.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Dumicich warns her son to drive less aggressively and advises her husband that he is not aggressive enough.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used to tell him he drives like he's driving Miss Daisy,'' said Mrs. Dumicich, whose collection of  2,000 porcelain teddy bears is the origin of the team name: Teddy Bear Racing.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live together in East Quogue, and on race days they pack up their vehicles and, with their pit crew, form a family convoy for the 15-minute ride to the track.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siblings compete in the charger division for modified race cars usually made  from the chassis of a stock sedan, often a Crown Vic, with a customized body, a powerful engine and heavy-duty accessories. And all three vie  in the Super Pro Truck division.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aside, the family says they enjoy being together on weekends, even if it means forgoing more typical summer Long Island pastimes. ''We have a big barbecue once a summer, but people know by now that we have a problem making birthdays and christenings and stuff, on the weekends,'' the younger Mr. Dumicich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handful of loyal friends that rounds out the pit crew also sacrifices typical summer activities. ''I've had guys postpone their weddings till October,'' Frank Sr. said.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racing is expensive, costing the family more than $25,000 a season, excluding the initial vehicle prices.  ''In a week alone we go through about a set of tires on each car, and you're looking at about $480 there,'' the elder Mr. Dumicich said. ''To fuel up all the cars each week costs $350.''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without -- you don't go out to dinner and all,'' he added. ''But it's the whole family here on a Saturday night. It doesn't get any better than that.''</w:t>
      </w:r>
    </w:p>
    <w:p>
      <w:pPr>
        <w:pStyle w:val="Normal157"/>
        <w:keepNext w:val="0"/>
        <w:spacing w:before="240" w:after="0" w:line="260" w:lineRule="atLeast"/>
        <w:ind w:left="0" w:right="0" w:firstLine="0"/>
        <w:jc w:val="left"/>
      </w:pPr>
      <w:r>
        <w:br/>
      </w:r>
      <w:hyperlink r:id="rId1382" w:history="1">
        <w:r>
          <w:rPr>
            <w:rFonts w:ascii="arial" w:eastAsia="arial" w:hAnsi="arial" w:cs="arial"/>
            <w:b w:val="0"/>
            <w:i/>
            <w:strike w:val="0"/>
            <w:color w:val="0077CC"/>
            <w:sz w:val="20"/>
            <w:u w:val="single"/>
            <w:vertAlign w:val="baseline"/>
          </w:rPr>
          <w:t>http://www.nytimes.com</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19" style="position:absolute;z-index:252101632"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DETERMINED: Erin Dumicich, above in her stock car, and near right with her father, Frank Sr.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Joyce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brother, Frank Jr., at Riverhead Raceway. (PHOTOGRAPHS BY ROB BENNETT FOR THE NEW YORK TIMES)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2009</w:t>
      </w:r>
    </w:p>
    <w:p>
      <w:pPr>
        <w:pStyle w:val="Normal157"/>
      </w:pPr>
    </w:p>
    <w:p>
      <w:pPr>
        <w:pStyle w:val="Normal157"/>
        <w:ind w:left="200"/>
        <w:sectPr>
          <w:type w:val="continuous"/>
          <w:pgMar w:top="840" w:right="1000" w:bottom="840" w:left="1000" w:header="400" w:footer="400"/>
          <w:pgNumType w:fmt="decimal"/>
          <w:cols w:space="720"/>
        </w:sectPr>
      </w:pPr>
      <w:r>
        <w:br/>
      </w:r>
      <w:r>
        <w:pict>
          <v:line id="_x0000_s1620"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58"/>
      </w:pPr>
    </w:p>
    <w:p>
      <w:pPr>
        <w:pStyle w:val="Normal158"/>
      </w:pPr>
      <w:r>
        <w:pict>
          <v:shape id="_x0000_i1621" type="#_x0000_t75" alt="LexisNexis®" style="width:147.75pt;height:30pt">
            <v:imagedata r:id="rId17" o:title=""/>
          </v:shape>
        </w:pict>
      </w:r>
      <w:r>
        <w:cr/>
      </w:r>
    </w:p>
    <w:p>
      <w:pPr>
        <w:pStyle w:val="Heading1156"/>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THE '85 ELECTIONS;</w:t>
        </w:r>
      </w:hyperlink>
      <w:r>
        <w:br/>
      </w:r>
      <w:hyperlink r:id="rId1390" w:history="1">
        <w:r>
          <w:rPr>
            <w:rFonts w:ascii="arial" w:eastAsia="arial" w:hAnsi="arial" w:cs="arial"/>
            <w:b/>
            <w:i/>
            <w:strike w:val="0"/>
            <w:color w:val="0077CC"/>
            <w:sz w:val="28"/>
            <w:u w:val="single"/>
            <w:vertAlign w:val="baseline"/>
          </w:rPr>
          <w:t>AIDS ISSUE SEEN AS MINOR FACTOR IN HOUSTON VOTE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1985, Thursday, Late City Final Edition</w:t>
      </w:r>
    </w:p>
    <w:p>
      <w:pPr>
        <w:pStyle w:val="Normal158"/>
        <w:keepNext w:val="0"/>
        <w:spacing w:after="0" w:line="240" w:lineRule="atLeast"/>
        <w:ind w:right="0"/>
        <w:jc w:val="both"/>
      </w:pPr>
      <w:bookmarkStart w:id="318" w:name="Bookmark_158"/>
      <w:bookmarkEnd w:id="318"/>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10, Column 6; National Desk</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REINHOLD, Special to the New York Times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 Nov. 6</w:t>
      </w:r>
    </w:p>
    <w:p>
      <w:pPr>
        <w:pStyle w:val="Normal158"/>
        <w:keepNext/>
        <w:spacing w:before="240" w:after="0" w:line="340" w:lineRule="atLeast"/>
        <w:ind w:left="0" w:right="0" w:firstLine="0"/>
        <w:jc w:val="left"/>
      </w:pPr>
      <w:bookmarkStart w:id="319" w:name="Body_156"/>
      <w:bookmarkEnd w:id="319"/>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22" style="position:absolute;z-index:25210368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all the sound and fury over homosexuality and the disease AIDS signified little. Kathy Whitmire easily won re-election as Mayor of Houston Tuesday, political experts said, by convincing Houstonians that she was a good Mayor, better able than her opponent to lead the city out of its economic doldrums.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prevailing interpretation today among politicians after the 39-year-old Mayor's decisive victory over Louie Welch, the 66-year-old former five-term Mayor who was making a comeback attempt. Mrs. Whitmire won 200,788 or 58.9 percent of the votes; her opponent won 138,552 or 40.6 percent. Four other candidates shared the remaining votes.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Welch, in the final two weeks of the campaign, had stressed Mrs. Whitmire's backing of job rights for homosexuals and fear of AIDS, or acquired immune deficiency syndrome, most of whose victims are homosexual.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 of voters on the gay issue never was correlated to voter choice,'' said Robert M. Stein, a political scientist at Rice University who has monitored the changing attitudes of 500 voters polled periodically since May.</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Anti-Homosexual Candidates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issue appeared to have affected two races for City Council. A slate of anti-homosexual candidates called the ''Straight Slate'' ran well, forcing into runoffs two incumbent councilmen who are allies of Mayor Whitmire and who had backed a failed ordinance on homosexual job rights last January. Anthony Hall and Judson Robinson, both at-large Councilmen, fell just short of the required 50 percent needed in multicandidate races. All other Council incumbents won.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the Straight Slate did not elect anybody, for a single issue group they showed some heft -they got folks out who usually don't vote,'' said Richard Murray, a political scientist at the University of Houston.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Whitmire ran what even Mr. Welch's people conceded was a masterly campaign, stressing the positive and offering an optimistic vision for a city whose economy is ailing. That left Mr. Welch to focus on the city's warts. His call for a return to the city government of the 1960's apparently meant little to a generation of newcomers who have migrated here over the last two decades.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Support Mayor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voting patterns show that Mr. Welch won strongly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and carried a modest majority of white voters over all. The two split the Mexican-American vote. But Mrs. Whitmire won about 95 percent of the black vote. In a city in which blacks cast nearly one-third of the votes, that submerged Mr. Welch's slim lead among other groups.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Whitmire has gained support among blacks in her four years as mayor, winning praise for appointing a black man, Lee P. Brown, as police chief. Conversely, many blacks recall that the Welch mayorality, from 1964 to 1973, was marked by charges of police brutality against blacks.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Professor Murray's analysis of a poll conducted by KPRC-TV among persons who had just voted, only 15 percent of voters cited ''morality'' as the reason for their choice; 82 percent of them voted for Mr. Welch. Fifty-two percent said the key question was who would be a more competent Mayor, and that group went for Mrs. Whitmire by a margin of 76 to 24 percent. The poll surveyed 500 voters and its margin of sampling error was about 4 percentage points.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left the once-potent Gay Political Caucus on the defensive. Two years ago 18 candidates sought its endorsement; this year none did. The caucus refrained from making recommendations, fearing they would work against sympathetic candidates.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Welch entered the race after leading a successful effort by the Houston Chamber of Commerce, of which he was president, to repeal the homosexual job rights bill. But his candidacy suffered a severe blow two weeks ago when, unaware that his voice was being broadcast on television, he said one way to halt the spread of AIDS would be to ''shoot the queers.''</w:t>
      </w:r>
    </w:p>
    <w:p>
      <w:pPr>
        <w:pStyle w:val="Normal158"/>
      </w:pPr>
    </w:p>
    <w:p>
      <w:pPr>
        <w:pStyle w:val="Normal158"/>
        <w:ind w:left="200"/>
        <w:sectPr>
          <w:type w:val="continuous"/>
          <w:pgMar w:top="840" w:right="1000" w:bottom="840" w:left="1000" w:header="400" w:footer="400"/>
          <w:pgNumType w:fmt="decimal"/>
          <w:cols w:space="720"/>
        </w:sectPr>
      </w:pPr>
      <w:r>
        <w:br/>
      </w:r>
      <w:r>
        <w:pict>
          <v:line id="_x0000_s162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59"/>
      </w:pPr>
    </w:p>
    <w:p>
      <w:pPr>
        <w:pStyle w:val="Normal159"/>
      </w:pPr>
      <w:r>
        <w:pict>
          <v:shape id="_x0000_i1624" type="#_x0000_t75" alt="LexisNexis®" style="width:147.75pt;height:30pt">
            <v:imagedata r:id="rId17" o:title=""/>
          </v:shape>
        </w:pict>
      </w:r>
      <w:r>
        <w:cr/>
      </w:r>
    </w:p>
    <w:p>
      <w:pPr>
        <w:pStyle w:val="Heading1157"/>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STEIN'S OPPONENT SEEKS RECOGNITION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1985, Sunday, Late City Final Edition</w:t>
      </w:r>
    </w:p>
    <w:p>
      <w:pPr>
        <w:pStyle w:val="Normal159"/>
        <w:keepNext w:val="0"/>
        <w:spacing w:after="0" w:line="240" w:lineRule="atLeast"/>
        <w:ind w:right="0"/>
        <w:jc w:val="both"/>
      </w:pPr>
      <w:bookmarkStart w:id="320" w:name="Bookmark_159"/>
      <w:bookmarkEnd w:id="320"/>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51, Column 1; Metropolitan Desk</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LYNN</w:t>
      </w:r>
    </w:p>
    <w:p>
      <w:pPr>
        <w:pStyle w:val="Normal159"/>
        <w:keepNext/>
        <w:spacing w:before="240" w:after="0" w:line="340" w:lineRule="atLeast"/>
        <w:ind w:left="0" w:right="0" w:firstLine="0"/>
        <w:jc w:val="left"/>
      </w:pPr>
      <w:bookmarkStart w:id="321" w:name="Body_157"/>
      <w:bookmarkEnd w:id="321"/>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25" style="position:absolute;z-index:25210572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for City Council president are usually overshadowed by their mayoral running mate. Evelyn I. Guardarramas, the Republican-Conservative candidate for Council president, is trying to change that pattern.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Mrs. Guardarramas, who says she is the first Hispanic woman to run for citywide office on a major party line, has disagreed publicly with her running mate, Diane McGrath.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Guardarramas plans her own modest radio and television advertising campaign, has her own campaign headquarters and is generally running an independent campaign heavily aimed at Hispanic voters.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and former teacher, Mrs. Guardarramas is a decided underdog in a contest against the Democratic-Liberal candidate, Borough President Andrew J. Stein of Manhattan, but she says she hopes to run at least a strong second as a prelude to future political efforts. The incumbent, Carol Bellamy, is running for mayor on the Liberal Party line against Mayor Koch.</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 by Stein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5-to-1 edge in Democratic enrollment behind him, Mr. Stein is barely running. He has closed his primary campaign office and will show the flag with up to $300,000 in television and Spanish-language radio commercials, compared with $1.5 million he spent for commercials in the Democratic primary campaign.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Guardarramas has been active in G.O.P. efforts to attract Hispanic voters as a counterweight to Democratic strength among black voters. She is general counsel to the Republican National Hispanic Assembly and was Hispanic chairman of the Reagan-Bush campaign in the state last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community is very traditional,'' she said in an interview at her campaign headquarters at the Penta Hotel. ''Religion, family, home, working and saving are very important Hispanic values.''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 said she viewed her constituency as Hispanic voters, many of them enrolled Democrats; Republicans and Conservative Party members, and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She said she was linking her campaign to those of Hispanic Republicans who are running for City Council in the five boroughs.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Dr. Gabriel R. Guardarramas, a physician, maintain their respective legal and medical practices in the same office on West 111th Street and live in the Wakefield section of the Bronx.</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supported the death penalty and regarded abortion as murder, but added that she would not impose her moral views on others. She is against a proposal to include sexual preference as a category in the city's antidiscrimination law.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hesitate to criticize Mrs. McGrath for singling out Police Commisioner Benjamin Ward, a black, and Nathan Quinones, the Schools Chancellor and a Hispanic official, as two officials Mrs. McGrath would replace if she were elected mayor.</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Finances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raised more money than Mrs. McGrath, financing her campaign almost entirely with loans of $100,000 from a lawyer and friend, James E. Eagan, and $40,000 from her husband. Mrs. McGrath has raised about $70,000, and the Republican state and city committees have raised about $50,000 to be shared by all Republican candidates on the ticket.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Guardarramas said most of her money would be used for a $300,000 radio and television campaign starting Oct. 20 on both Spanish- and English-language stations.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Council president candidates before her, she talks of expanding the office's ombudsman role and says she does not view the Council president necessarily as an adversary of the mayor.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considerably milder in her criticism of Mr. Stein than he was accustomed to in past campaigns that have focused on his fund-raising and his close ties to real-estate developers. ''I'm not going to go into his fund-raising,'' she said. ''I'm primarily concerned with his stand on the issues.''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Filling out the field of Council president candidates are Angela M. Powderly, Right to Life Party; Rashaad Ali, Socialist Workers Party; George T. McDonald, People Before Profits Party, and Lorraine Stevens, New Alliance Party.</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26" style="position:absolute;z-index:252106752"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Evelyn I. Guardarramas (NYT/Chester Higgins Jr.)</w:t>
      </w:r>
    </w:p>
    <w:p>
      <w:pPr>
        <w:pStyle w:val="Normal159"/>
      </w:pPr>
    </w:p>
    <w:p>
      <w:pPr>
        <w:pStyle w:val="Normal159"/>
        <w:ind w:left="200"/>
        <w:sectPr>
          <w:type w:val="continuous"/>
          <w:pgMar w:top="840" w:right="1000" w:bottom="840" w:left="1000" w:header="400" w:footer="400"/>
          <w:pgNumType w:fmt="decimal"/>
          <w:cols w:space="720"/>
        </w:sectPr>
      </w:pPr>
      <w:r>
        <w:br/>
      </w:r>
      <w:r>
        <w:pict>
          <v:line id="_x0000_s1627"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60"/>
      </w:pPr>
    </w:p>
    <w:p>
      <w:pPr>
        <w:pStyle w:val="Normal160"/>
      </w:pPr>
      <w:r>
        <w:pict>
          <v:shape id="_x0000_i1628" type="#_x0000_t75" alt="LexisNexis®" style="width:147.75pt;height:30pt">
            <v:imagedata r:id="rId17" o:title=""/>
          </v:shape>
        </w:pict>
      </w:r>
      <w:r>
        <w:cr/>
      </w:r>
    </w:p>
    <w:p>
      <w:pPr>
        <w:pStyle w:val="Heading1158"/>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London Journal;</w:t>
        </w:r>
      </w:hyperlink>
      <w:r>
        <w:br/>
      </w:r>
      <w:hyperlink r:id="rId1405" w:history="1">
        <w:r>
          <w:rPr>
            <w:rFonts w:ascii="arial" w:eastAsia="arial" w:hAnsi="arial" w:cs="arial"/>
            <w:b/>
            <w:i/>
            <w:strike w:val="0"/>
            <w:color w:val="0077CC"/>
            <w:sz w:val="28"/>
            <w:u w:val="single"/>
            <w:vertAlign w:val="baseline"/>
          </w:rPr>
          <w:t>Britons Prick Up Their Ears: Blair's a Li'l Peculiar</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1998, Thursday, Late Edition - Final</w:t>
      </w:r>
    </w:p>
    <w:p>
      <w:pPr>
        <w:pStyle w:val="Normal160"/>
        <w:keepNext w:val="0"/>
        <w:spacing w:after="0" w:line="240" w:lineRule="atLeast"/>
        <w:ind w:right="0"/>
        <w:jc w:val="both"/>
      </w:pPr>
      <w:bookmarkStart w:id="322" w:name="Bookmark_160"/>
      <w:bookmarkEnd w:id="322"/>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4; Column 3; Foreign Desk ; Column 3; </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 </w:t>
      </w:r>
    </w:p>
    <w:p>
      <w:pPr>
        <w:pStyle w:val="Normal1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June 17</w:t>
      </w:r>
    </w:p>
    <w:p>
      <w:pPr>
        <w:pStyle w:val="Normal160"/>
        <w:keepNext/>
        <w:spacing w:before="240" w:after="0" w:line="340" w:lineRule="atLeast"/>
        <w:ind w:left="0" w:right="0" w:firstLine="0"/>
        <w:jc w:val="left"/>
      </w:pPr>
      <w:bookmarkStart w:id="323" w:name="Body_158"/>
      <w:bookmarkEnd w:id="323"/>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29" style="position:absolute;z-index:25210880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is a Prime Minister who prides himself on his common touch, so there was nothing particularly surprising about what he said recently on a British talk show.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delighted his host, Des O'Connor, by telling a joke about his mother-in-law. He described how he hung up on Queen Elizabeth when an airplane pilot ordered him to turn off his cell phone. And he told a long story about how he was presented with a gift horse by the Mayor of a French village. "I wasn't sure whether to ride it or eat it," Mr. Blair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(or not). But joking aside, where were the Prime Minister's T's? What happened to his H's? Why, when he tried to say, "They put on a little show for us," did it come out as, "They pu' on a li'l show for us?" And why did he say, referring to the horse, that " 'e's come back to England"?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Bruce Anderson said, writing in The Daily Mail, "Why did the Prime Minister take reverse elocution lessons?"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watched the show, a nation acutely aware of the nuances of accent noticed with a jolt that the Prime Minister had apparently changed his. The familiar Mr. Blair, with his soothing, almost preacherly voice -- a voice that sets him linguistically above the working classes and is a slightly modified example of what is known here as Received Pronunciation -- had disappeared. In his place was a new Tony, a Tony speaking something called Estuary English, a hybrid accent that was first identified in 1984 and says something else altogether.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some of its cues from traditional Cockney, such as the tendency to drop the "t" in words like "lot" and "little," Estuary English has become increasingly prevalent in the south of England and is generally used by modestly accented people seeking to appear more upscale, and by people with upscale accents, particularly teen-agers in expensive schools, seeking to sound more streetwise.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might well have picked up the accent from his young son, who attends the sort of posh London school where Estuary English flourishes in the mouths of students wanting street cred, said Paul Kerswill, a lecturer in linguistics at Reading University. Maybe Mr. Blair was looking for his own sort of street cred.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wants to be cool," said Mr. Kerswill, noting that Mr. Blair has made it clear that he enjoys playing the guitar in his spare time. "We probably got it from the Americans, the idea that you can be a politician and hip at the same time."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itself a bit on the defensive about the episode, Downing Street acknowledged that the Prime Minister sounded different, but denied that he had actually put on a new accent.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on a show like that and you're telling an anecdote, your voice changes to reflect the tempo of the anecdote," a spokeswoman said. "We all change our voice to suit the thing that we're talking about. And the Prime Minister is very good at impersonations."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country obsessed with accent, Blair's obvious shift downward was a sign of the times and an interesting insight into his style as Prime Minister.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 Prime Ministers have certainly taken their accents down a few notches when it suited them, their forays into regional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have generally reflected their own backgrounds. Harold Wilson, for instance, altered his voice to stress his own Yorkshire origins when speaking to his constituents, but spruced it up again when -- speaking to, say, foreign dignitaries -- it suited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famous elocutionary makeover, Margaret Thatcher, a grocer's daughter from Grantham, in Leicestershire, used her iron will to conceal her humble verbal roots, losing her local dialect and developing a classically upper-class accent that she then fine-tuned downward again on the advice of her public relations team.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'You've got to remove some of the posh features,' " said John Honey, a professor of linguistics at the University of Botswana and the author of "Does Accent Matter?" "She adopted that heavy breathing, intensive-care kind of voice. She dropped the pitch of her voice to sound more soothing and less strident, and she dropped the use of the impersonal 'one.'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Thatcher's real linguistic self rarely came out. But once, incandescent with fury in Parliament, she yelled "You're frit!," using dialect for "frightened." It was a slip that her Labor opponents would taunt her with for the rest of her career as Prime Minister.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Mrs. Thatcher's successor, John Major, stuck to a bland if synthetic form of Received Pronunciation, Mr. Blair seems to be the first Prime Minister to have used Estuary English publicly, a state of affairs that caused dismay among some language purists, even those accustomed to hearing it spoken by other politicians.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left screaming: 'Tony, you're a public-school, Oxbridge-educated lawyer,' " Brian Reade wrote in The Daily Mirror. " 'Why are you patronizing us?'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Shelley, vice president of the Queen's English Society, said, "I was very disappointed with Tony Blair." Referring to the way he dropped his T's, she added, "His speech was slovenly and the glottal stop was the ugliest of the lot."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several political reporters, the Prime Minister's sliding speech demonstrated nothing other than an alarming, Clintonesque desire to be all things to all people, to pretend he was "Reliable Ron from Romford," as Mr. Reade put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explanation is vote-getting: trying to persuade his audience that he is really one of them," Mr. Anderson wrote. "Mr. Blair is a politician who adapts his personality and views to his surroundings to avoid disappointment in the opinion polls."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veteran language-watchers said they were not too upset by his foray into Estuary English. They have previously noted non-Received Pronunciation anomalies in the Prime Minister's speech, like the American-style tendency to muddy hard vowels in words like "conservative," so that it comes out as "conserva-tuhve," and the tendency to squash his L's, so that "arsenal" becomes "arsenaw"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public life -- particularly, perhaps, people in politics -- need always to avoid the impression that they are in a world apart, in a sort of upper crust," said Lord Quirk, a linguist. "On the other hand, they have to avoid giving the impression that they're talking down and joining in the yobbos, as it were. It is a very difficult mix to achieve."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John Wells, a professor of phonetics at University College, London, said that the class-driven mix of accents in Britain virtually insures that people modify their accents all the time, to seem more sympathetic.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have a range of stylistic variations which would allow us to sound more or less posh, depending on the circumstances," Mr. Wells said. "The problem for anyone in public life is that whatever you do, you're going to offend someone."</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30" style="position:absolute;z-index:252109824"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Dropping his H's (not to mention his T's), Britain's Prime Minister, Tony Blair, appeared with the host, Des O'Connor, left, on a television talk show. He seems to have adopted a hybrid accent called Estuary English. (Associated Press)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1998</w:t>
      </w:r>
    </w:p>
    <w:p>
      <w:pPr>
        <w:pStyle w:val="Normal160"/>
      </w:pPr>
    </w:p>
    <w:p>
      <w:pPr>
        <w:pStyle w:val="Normal160"/>
        <w:ind w:left="200"/>
        <w:sectPr>
          <w:type w:val="continuous"/>
          <w:pgMar w:top="840" w:right="1000" w:bottom="840" w:left="1000" w:header="400" w:footer="400"/>
          <w:pgNumType w:fmt="decimal"/>
          <w:cols w:space="720"/>
        </w:sectPr>
      </w:pPr>
      <w:r>
        <w:br/>
      </w:r>
      <w:r>
        <w:pict>
          <v:line id="_x0000_s1631"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61"/>
      </w:pPr>
    </w:p>
    <w:p>
      <w:pPr>
        <w:pStyle w:val="Normal161"/>
      </w:pPr>
      <w:r>
        <w:pict>
          <v:shape id="_x0000_i1632" type="#_x0000_t75" alt="LexisNexis®" style="width:147.75pt;height:30pt">
            <v:imagedata r:id="rId17" o:title=""/>
          </v:shape>
        </w:pict>
      </w:r>
      <w:r>
        <w:cr/>
      </w:r>
    </w:p>
    <w:p>
      <w:pPr>
        <w:pStyle w:val="Heading1159"/>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The Women Who Should Love Hillary</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1"/>
        <w:keepNext w:val="0"/>
        <w:spacing w:after="0" w:line="240" w:lineRule="atLeast"/>
        <w:ind w:right="0"/>
        <w:jc w:val="both"/>
      </w:pPr>
      <w:bookmarkStart w:id="324" w:name="Bookmark_161"/>
      <w:bookmarkEnd w:id="324"/>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2242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SHEEHY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Sheehy is the author of ''Hillary's Choice'' and, most recently, the memoir ''Daring: My Passages.''</w:t>
      </w:r>
    </w:p>
    <w:p>
      <w:pPr>
        <w:pStyle w:val="Normal161"/>
        <w:keepNext/>
        <w:spacing w:before="240" w:after="0" w:line="340" w:lineRule="atLeast"/>
        <w:ind w:left="0" w:right="0" w:firstLine="0"/>
        <w:jc w:val="left"/>
      </w:pPr>
      <w:bookmarkStart w:id="325" w:name="Body_159"/>
      <w:bookmarkEnd w:id="325"/>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33" style="position:absolute;z-index:25211187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more sexist than wanting Hillary Clinton as president because she's a woman.''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attack I faced, in December, from women on a cruise organized by The Nation, the stalwart liberal magazine. The ship was steady enough, but I was rocked by the vitriol. A Nation editor estimated that 70 percent of cruise participants were Bernie Sanders supporters, and about 30 percent of those thought of Hillary Clinton as evil incarnate.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there to speak about Mrs. Clinton's political career, but suddenly found myself fighting paranoia that I was being shunned as a traitor to the progressive cause. I observed that most of the 200 or so women onboard were feminist boomers, ages 52 to 70-plus. Many had shared Hillary Rodham's long history as a woman fighting for gender equality, capped with her declaration in Beijing in 1995 that ''women's rights are human rights.''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68, has always counted on women of her generation as her rock-solid base. Polls don't quantify doubts, but anecdotally, enthusiasm for her is anemic. Ambivalence is seeping in about her authenticity and the power of her symbolism as a woman. Once again, she has been caught coasting on inevitability by a grass-roots idealist with a universal health care plan. And there's a sense that those 18 million cracks in the glass ceiling, from 2008, were historic enough.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Levy, a poet and arts educator of Mrs. Clinton's vintage, said: ''Between Hillary coming so close to winning the nomination in '08, and an African-American man winning the election, that narrow mold of who could be president has already been broken.''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several months, I have had some 50 conversations with Democratic women of boomer age. A female editor at a prestigious national magazine confided: ''I should be jumping up and down with enthusiasm for Hillary's candidacy, but I'm not.'' I asked if she would vote for Hillary in the end. ''I am waiting to see if Bernie wins Iowa,'' she whispered. ''If so, I'm right there!''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worried that Hillary is not true to herself,'' admitted the founder of an influential political forum in New York, also begging anonymity. ''A lot of women vote from a compassionate, nurturing place, and those are not qualities you feel from 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2008 presidential election, many boomer women, especially self-described ''born feminists'' like Lorraine Dusky, a writer and activist based on Long Island, started out as monotheistic Hillary worshipers. When a young, passionate African-American senator stole her thunder, ''most of the Democratic women I knew turned to Obama,'' recalls Ms. Dusky. ''If you dared to say you were for Hillary, they'd lash out, 'You're crazy!' '' The venom took a toll. This time, Ms. Dusky, having passed 70, said: ''I'm feeling Clinton fatigue. Even exhaustion.''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Katrina Foster, a Lutheran pastor for 21 years, told me, ''I'm no longer interested in the physical packaging of these candidates.'' Pastor Foster, who is gay, acknowledged that Mrs. Clinton finally had the right position on gay issues. ''But we now have won rights, I'm more concerned with what we have lost -- what it means to be an American.'' She is leaning toward supporting Bernie Sanders.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mid-January, polls were showing this erosion among voters for Mrs. Clinton. Her once-dominant lead over Mr. Sanders had almost vanished in Iowa. The momentum of his socialist political revolution, fueled by donations that average of under $30, kept mounting.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pollster, Joel Benenson, was adamant that nothing had changed among Mrs. Clinton's base. ''Her women peers are still her strongest supporters and why she's leading in every single state polled, by significant margins.'' The campaign knows it needs these peers, of course: Women vote in greater numbers than men, and older people have higher voting rates than younger voters.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based on the campaign's own polling and canvassing, the caucus votes of many women in Iowa are still up for grabs.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called one of the independent voters whom the Clinton camp covets. A clinical psychologist in Northern California, Dr. Jennifer Gans, actually moaned: ''I am so conflicted. I think she's incredibly smart, and nobody has more experience. As a female, I feel proud and validated by her candidacy. It's really uncomfortable to want so much to like her, and to cringe when I'm forced to think about the things I don't like.''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unlikables consistently repeated to me by women who are conflicted about her: not authentic; can't trust her; she lies; she's establishment; she's a hawk. But then they'll turn around and sigh, ''It would be great to have a woman president, though.''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long time since that devastating moment in June 2008 when Mrs. Clinton finally internalized the shock of defeat in her first presidential contest. She had run like a man, proving her commander in chief credentials. ''But I am a woman, and like millions of women I know there are still barriers and biases out there, often unconscious,'' she declared proudly. ''Although we weren't able to shatter that highest, hardest glass ceiling this time, thanks to you it's got about 18 million cracks in it.'' Women in tears broke into deafening applause.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Hillary Clinton, the 2016 candidate, has to find the passion -- not just the policies -- to counter the exhilaration of revolutionary change that fires up Mr. Sanders's supporters and to discredit the populist paranoia that stirs hatred among Donald J. Trump's left-behind,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the enthusiasm for Hillary? It's a fair question,'' admits Lynn Forester de Rothschild, 61, a loyal donor and fund-raiser for Mrs. Clinton. When Mr. Obama won the nomination in 2008, Ms. de Rothschild resigned in fury from the Democratic platform committee and marched out of the convention leading a group called PUMA -- ''party unity my ass''' -- to vote for John McCain.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 on us -- Democrats and particularly friends of Hillary -- because we allowed Republicans and the media to paint a caricature of Hillary for far too long,'' Ms. de Rothschild told 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painting her own portrait this time -- leaning in to her gender, especially as an argument against the charge that she is a Washington insider.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can be more of an outsider than a woman president?'' she has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gender-focused approach seemed to be working well for Mrs. Clinton last July, when 71 percent of Democratic-leaning women voters said they expected to vote for her, according to a Washington Post-ABC News poll. By September, Democrats were wringing their hands over her email scandal, and her support from the same women had dropped almost 30 percentage points.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much-hyped controversy reminded many of us of Hillary Clinton's most consistent character flaw: the instinct to stonewall whenever she is confronted with a negative, but legitimate, criticism of her actions.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de Rothschild talked to Mrs. Clinton last fall about her eroding support, she found the candidate unfazed: ''She told me, 'Don't worry, in October I have an opportunity to do debates, and after that the Benghazi hearings, the first time Americans can truly see me.'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prediction came true. Her composure through 11 hours of Republican jackhammering was a tutorial in how to handle powerful men who oppose a woman of power and feel free to denigrate and intimidate 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Benghazi inquisition, a national coalition of several hundred executive women who advocate for Mrs. Clinton saw a sudden leap of 10 percent in membership, according to the group's co-founder, the former politician Sherrye Henry.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fiercely loyal Hillary-ists appreciate her lifelong commitment to empowering women and girls. As secretary of state, she worked that issue into the portfolio of future secretaries. A gynecologist who is exactly Mrs. Clinton's age represents legions of women adamant about saving reproductive freedom: ''I'm not voting for any politician who has inordinate interest in what goes on in my vagina.''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began writing about the Clintons in the earliest days of their first national campaign in 1992 as a ''two for the price of one'' president, I asked the cocky young governor of Arkansas about their long-term goal. Bill Clinton sang out the private slogan of their eternal campaign: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of Bill, eight years of Hill.''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hear from professional boomer women endless predictions of when Hillary Clinton would leave her cheating husband -- after they exited the White House, once she won her Senate election, certainly once she bought her own home in Washington. I always said she would never leave him; they are symbiotic, and besides, they love each other.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women who have lived through similar betrayals in life, another narrative has taken hold in recent years: Hillary Clinton is the model of an indomitable woman. She deflects shaming and swallows humiliation and keeps her eye on her purpose in life. She is a deeply committed mother and partner to one of the most gifted political leaders of our time. It took a Hillary to raise a president, to keep their family together, and to allow them to continue contributing to this country and the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1992, I watched her develop a political strategy that for years deflected her own anger at Bill Clinton's women. I was standing next to Mrs. Clinton in a motel lobby when the TV flashed an image of Gennifer Flowers, a lounge singer with slot-machine eyes. She was playing phone tapes of steamy sex talk with Governor Clinton for the press. I stared at Hillary Clinton's profile. No surprise. Quick blink. She dispatched a press secretary to ''get our surrogates on the line.'' Sitting knee to knee with her on the tiny plane out of South Dakota, I heard her swear that if she had Ms. Flowers on the stand, ''I would crucify her.'' That's when she laid down the strategy the Clintons used until recently: ''Pound the Republican attack machine and run against the press.''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Clintons' union is again campaign fodder. Mr. Trump is branding Mrs. Clinton as the ''enabler'' who defended Bill Clinton from a decade of attacks as what Mr. Trump calls ''one of the great abusers of the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strategy, on Mr. Trump's part, digs up memories of the tawdry tabloid years and the so-called ''bimbo eruptions'' that Mrs. Clinton's contemporaries, especially women, would rather not recall. Millennial women will most likely be learning for the first time not just how Bill Clinton's presidency brought the country a budget surplus, but why he was impeached and what his wife did to save him.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strategy for coping then was an instructive 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1999, when I published a biography of this globally admired woman, ''Hillary's Choice,'' I viewed the Clinton presidency through the lens of the Clinton marriage. The saga of Bill and Hillary, with its echoes of Eleanor and Franklin and undertones of Bonnie and Clyde, was animated by melodrama, narrow escapes, knock-down-drag-outs. They seemed to thrive on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Mrs. Clinton's defenders insist that she is willing to learn, grow and change. Trudy Mason, vice chairwoman of the New York State Democratic Committee, points to Mrs. Clinton's total loyalty to Mr. Obama after losing her fierce campaign against him. ''If I had to define Hillary in a word, she's a mensch,'' says Ms. Mason, ''a real down-to-earth, nitty-gritty person.''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Ms. Mason admits that she hears a sense of ambivalence among some of Mrs. Clinton's most enduring supporters: senior African-American women. When Ruth Hassell-Thompson campaigned for the New York State Senate, together with Mrs. Clinton in 2000, the newly liberated first lady got to know Mrs. Thompson's family. Now, Mrs. Thompson's 10-year-old grandson is shocked when he asks Granny whom she's going to vote for.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first time she hasn't knocked herself out for Hillary Clinton. ''It makes me very angry that I and other women of color sacrificed a lot to stay with Hillary in 2008 when she ran against the first black president. I feel disregarded -- never had a call, no outreach at all. It will be her loss.''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latest gain appears to be among moderate Republican women who are revolted by the extremism of Mr. Trump. The prominent director of a major museum in New York described herself to me as a ''loyal to the core Republican'' who has run arts programs for three presidents -- the two Bushes and Mr. Obama. In December, she fired off an email to a dozen prominent Republican women friends declaring her defection from ''what is left of the Republican Party. I just signed up for the Hillary campaign and made my first donation.'' The other women approved.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before Iowans go to the polls, I called Ms. de Rothschild, who is volunteering for the campaign in South Carolina, for a look ahead. She laughed off any concern. ''Boomer women in South Carolina, especially African Americans, are unequivocally committed to Hillary, no matter what happens in Iowa and New Hampshire,'' she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I asked a senior campaign official if Mrs. Clinton was hatching any new strategy to stop Mr. Sanders. He said, ''She's going to keep on grinding it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these years of watching Hillary Clinton's star as it rises, falls, but always rises again, I would love to be a true believer.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feeling ambivalent.</w:t>
      </w:r>
    </w:p>
    <w:p>
      <w:pPr>
        <w:pStyle w:val="Normal161"/>
        <w:keepNext w:val="0"/>
        <w:spacing w:before="240" w:after="0" w:line="260" w:lineRule="atLeast"/>
        <w:ind w:left="0" w:right="0" w:firstLine="0"/>
        <w:jc w:val="left"/>
      </w:pPr>
      <w:r>
        <w:br/>
      </w:r>
      <w:hyperlink r:id="rId1413" w:history="1">
        <w:r>
          <w:rPr>
            <w:rFonts w:ascii="arial" w:eastAsia="arial" w:hAnsi="arial" w:cs="arial"/>
            <w:b w:val="0"/>
            <w:i/>
            <w:strike w:val="0"/>
            <w:color w:val="0077CC"/>
            <w:sz w:val="20"/>
            <w:u w:val="single"/>
            <w:vertAlign w:val="baseline"/>
          </w:rPr>
          <w:t>http://www.nytimes.com/2016/01/31/opinion/campaign-stops/why-dont-boomer-women-like-hillary-clinton.html</w:t>
        </w:r>
      </w:hyperlink>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34" style="position:absolute;z-index:25211289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Pam Gantz, a supporter of Hillary Clinton waited to hear former President Bill Clinton as he campaigned for his wife in Coralville, Iowa. (PHOTOGRAPH BY SAM HODGSON FOR THE NEW YORK TIMES) (SR6)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635"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62"/>
      </w:pPr>
    </w:p>
    <w:p>
      <w:pPr>
        <w:pStyle w:val="Normal162"/>
      </w:pPr>
      <w:r>
        <w:pict>
          <v:shape id="_x0000_i1636" type="#_x0000_t75" alt="LexisNexis®" style="width:147.75pt;height:30pt">
            <v:imagedata r:id="rId17" o:title=""/>
          </v:shape>
        </w:pict>
      </w:r>
      <w:r>
        <w:cr/>
      </w:r>
    </w:p>
    <w:p>
      <w:pPr>
        <w:pStyle w:val="Heading1160"/>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TORIES PLEDGE TO CRACK DOWN ON RIOTERS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1985, Friday, Late City Final Edition</w:t>
      </w:r>
    </w:p>
    <w:p>
      <w:pPr>
        <w:pStyle w:val="Normal162"/>
        <w:keepNext w:val="0"/>
        <w:spacing w:after="0" w:line="240" w:lineRule="atLeast"/>
        <w:ind w:right="0"/>
        <w:jc w:val="both"/>
      </w:pPr>
      <w:bookmarkStart w:id="326" w:name="Bookmark_162"/>
      <w:bookmarkEnd w:id="326"/>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4; Foreign Desk</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LELYVELD, Special to the New York Times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BLACKPOOL, England, Oct. 10</w:t>
      </w:r>
    </w:p>
    <w:p>
      <w:pPr>
        <w:pStyle w:val="Normal162"/>
        <w:keepNext/>
        <w:spacing w:before="240" w:after="0" w:line="340" w:lineRule="atLeast"/>
        <w:ind w:left="0" w:right="0" w:firstLine="0"/>
        <w:jc w:val="left"/>
      </w:pPr>
      <w:bookmarkStart w:id="327" w:name="Body_160"/>
      <w:bookmarkEnd w:id="327"/>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37" style="position:absolute;z-index:25211494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Prime Minister Margaret Thatcher promised its supporters today that it would stiffen criminal penalties on rioting and ''hooliganism'' and maintain firm control on immigration.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pledges came at the annual Conservative Party conference in highly charged debates on law and order and race relations, held in the shadow of the inner city rioting that has swept through Britain in the last month.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Home Secretary, Douglas Hurd, said Parliament would be asked to enact a public order law that would define more clearly as criminal behavior offenses committed during riots or other violent disorders such as those that have occurred in the stands at British soccer matches. The police would be given new authority to control threatening crowds, he said, and to bring charges of disorderly conduct -a new criminal offense here - against rowdy elements.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rejected the view that social deprivation and unemployment lay behind the unrest, or that new programs were needed to quiet inner city areas. ''Public expenditure is not a remedy for crime,'' he declared. ''There is no evidence whatsover that adding to the substantial sums already being put into these centers would guarantee tranquillity for those who live there.'' The causes of looting and riots, he said, were ''greed and the excitement of violence.''</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Penalties for Guns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Hurd's speech also promised that the penalties against criminals who carry firearms would be stiffened to the point of making life imprisonment a possibility.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tough line came across as measured and moderate in a debate in which one speaker received an emotional standing ovation after declaring bitterly that that the Conservative Government had failed to ''sweep the filth from the streets of this country'' because ''we don't want to dirty our hands.''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 local government representative in Nottinghamshire named Tom Butcher, appeared to be endorsing the call of Enoch Powell, a right-wing member of Parliament, for the forced repatriation of blacks and Asians from Britain. Mr. Powell was forced out of the Conservative Party years 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anxiety about rising street violence was voiced in what this week is certainly the most heavily policed town in Britain. The Winter Garden, a huge Victorian pleasure palace that is the site of the conference, was surrounded this morning by hundreds of police constables who have been concentrated in this old-style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resort on the Irish Sea in order to prevent any recurrence of the bombing carried out by the Irish Republican Army at last year's conference, in which Mrs. Thatcher and other members of her Cabinet were the targets of a time bomb placed in a Brighton hotel.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security precautions in Blackpool, Irish violence seemed far from the minds of party delegates who had to walk through metal detectors and submit to body checks each time they entered the hall.</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Councilor Praises Rioters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succession of speakers, instead, hurled their most indignant words at a black local councilor in the Tottenham area of north London named Bernie Grant, who praised the youths who rioted there Sunday night for giving the police ''a good hiding.'' Scores of constables were injured in the violence and one was knifed to death.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Labor Party majority leader in the council in which he serves, Mr. Grant is presently the highest elected black official in the whole of Britain. He has also been nominated as a Labor Party candidate for Parliament.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Hurd called him a ''high priest of race conflict.'' Mr. Butcher said he should be deported. A third speaker said he was ''evil.'' Each time he was denounced, the Tory faithful applauded with an enthusiasm that most members of Mrs. Thatcher's Cabinet who have addressed the gathering have noticeably failed to ignite.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speaking on immigration, David Waddington, a minister in the Home Office, pointedly reminded the delegates that the opposition parties were all pledged to ease immigration controls that have been tightened since Mrs. Thatcher led her party to power in 1979.</w:t>
      </w:r>
    </w:p>
    <w:p>
      <w:pPr>
        <w:pStyle w:val="Normal162"/>
      </w:pPr>
    </w:p>
    <w:p>
      <w:pPr>
        <w:pStyle w:val="Normal162"/>
        <w:ind w:left="200"/>
        <w:sectPr>
          <w:type w:val="continuous"/>
          <w:pgMar w:top="840" w:right="1000" w:bottom="840" w:left="1000" w:header="400" w:footer="400"/>
          <w:pgNumType w:fmt="decimal"/>
          <w:cols w:space="720"/>
        </w:sectPr>
      </w:pPr>
      <w:r>
        <w:br/>
      </w:r>
      <w:r>
        <w:pict>
          <v:line id="_x0000_s1638"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63"/>
      </w:pPr>
    </w:p>
    <w:p>
      <w:pPr>
        <w:pStyle w:val="Normal163"/>
      </w:pPr>
      <w:r>
        <w:pict>
          <v:shape id="_x0000_i1639" type="#_x0000_t75" alt="LexisNexis®" style="width:147.75pt;height:30pt">
            <v:imagedata r:id="rId17" o:title=""/>
          </v:shape>
        </w:pict>
      </w:r>
      <w:r>
        <w:cr/>
      </w:r>
    </w:p>
    <w:p>
      <w:pPr>
        <w:pStyle w:val="Heading1161"/>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Austria's Chancellor Has Clout At the Opera</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2007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3"/>
        <w:keepNext w:val="0"/>
        <w:spacing w:after="0" w:line="240" w:lineRule="atLeast"/>
        <w:ind w:right="0"/>
        <w:jc w:val="both"/>
      </w:pPr>
      <w:bookmarkStart w:id="328" w:name="Bookmark_163"/>
      <w:bookmarkEnd w:id="328"/>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VIENNA, April 18 </w:t>
      </w:r>
    </w:p>
    <w:p>
      <w:pPr>
        <w:pStyle w:val="Normal163"/>
        <w:keepNext/>
        <w:spacing w:before="240" w:after="0" w:line="340" w:lineRule="atLeast"/>
        <w:ind w:left="0" w:right="0" w:firstLine="0"/>
        <w:jc w:val="left"/>
      </w:pPr>
      <w:bookmarkStart w:id="329" w:name="Body_161"/>
      <w:bookmarkEnd w:id="329"/>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40" style="position:absolute;z-index:25211699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 Gusenbauer vividly recalls his first nights at the opera. As a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came to Vienna from the provinces to study, he spent precious schillings to stand at the rear of the horseshoe-shaped auditorium in the Vienna opera house.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decades later Mr. Gusenbauer, 47, is the new chancellor of Austria and still a dedicated opera fan.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difference between then and now is that I'm sitting instead of standing,'' he said in an interview in his office, across an elegant park from the Hofburg, the imperial palace of the Hapsburgs.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Actually, people here point out, this is not the biggest difference. Mr. Gusenbauer's coalition government oversees the Vienna State Opera, the most famous opera house in the German-speaking world and perhaps the most hallowed cultural institution in Austria.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opera is choosing a new director, a politically fraught process that has become even more fraught since Mr. Gusenbauer muddied the waters. In recent weeks, according to several people in the Viennese cultural establishment, he has indicated privately he would like the job to go to Neil Shicoff, an American opera singer who lives and works mostly in Europe.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Shicoff, the chancellor acknowledged this week, is a close friend and political supporter. But he insisted that the choice of a successor to Ioan Holender, the longest-serving director in the postwar history of the state opera, is entirely up to his culture and education minister.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follow the opera quite closely,'' said Mr. Gusenbauer, whose other hobbies include fine wine and languages. (He speaks five, including English.) ''I like it,'' he added. ''But it's not my decision.''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people here seem persuaded. The chancellor's not-so-subtle behind-the-scenes involvement has kicked up an operatic tiff here, with opposition parties and the Viennese papers criticizing him for meddling in high culture.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leftist Green Party labeled him ''an operetta chancellor who considers art important only if he can put himself on center stage.'' Thomas Trenkler, an editor of the Vienna newspaper Der Standard, wrote that Mr. Gusenbauer was misusing ''art as a political stage.''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cavils are not directed against Mr. Shicoff, 57, a tenor and a Brooklyn-born cantor's son who has won a loyal following here with performances in Halevy's opera ''La Juive'' and Mozart's ''Idomeneo.'' Some agree that he is qualified and would be an intriguing choice, though others point to his lack of managerial experience -- he has never run an orchestra or an opera house -- and his lack of German as handicaps.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problem, the critics say, is the whiff of cronyism, which could damage Mr. Shicoff's credibility with Vienna's notoriously finicky operagoers even if he won the job on legitimate grounds.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Shicoff declined a request for an interview.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 and the tenor met seven years ago through a mutual friend. Mr. Shicoff, a staunch supporter of Mr. Gusenbauer's Social Democratic Party, was photographed giving Mr. Gusenbauer a hug before his last televised debate with his predecessor, Wolfgang Schussel, whom he unseated after a razor-thin victory in October.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law the director is selected by the culture minister, in this case Claudia Schmied, a Social Democrat, who has said she is soliciting applications until April 21 and plans to make a decision before the summer.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of the four or five most important cultural positions in the world,'' said Peter Marboe, director of Vienna Mozart Year 2006, a festival celebrating the 250th year of Mozart's birth. ''The process should be handled in a very transparent way, in which the best person is chosen.''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Marboe -- whose father, Ernst Marboe, was the director when the opera house reopened after World War II -- said the job was demanding enough without creating suspicions about how one got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handling divas and conductors, the director must negotiate with the Vienna Philharmonic, whose members are drawn from the orchestra of the opera. Proud and prickly, the Philharmonic is regularly at odds with the director over how much its musicians are paid.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news media, which remorselessly dissect the judgment of the director, whether it is the choice of repertory and casting or how often the conductor appears in the house. (Seiji Ozawa, the current music director, has been absent because of a lengthy illness and will be returning late this month.)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who have braved the brickbats are Karl Bohm, once booed for spending too much time abroad; Herbert von Karajan, who won grudging respect; and Lorin Maazel, the American conductor, who lasted only from 1982 to 1984.</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Holender, a Romanian-born baritone with a deep tan and a dazzling smile, has shown a remarkable knack for navigating Vienna's treacherous cultural waters. But after 19 years he announced that he would not extend his contract beyond 2010, which set off the horse race.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Holender has not hesitated to offer suggestions about who should succeed him. Speaking to the Austrian paper Kurier, he proposed Klaus Bachler, the director of the Burgtheater, who is not available, since he signed a contract to take over the Bavarian State Opera next year.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Holender spoke glowingly about another candidate, Franz Welser-Most, the Austrian conductor now at the helm of the Cleveland Orchestra. The German conductor Christian Thielemann, who once directed the Deutsche Oper in Berlin, is also in the running.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Mr. Shicoff, with whom he has worked on several productions, Mr. Holender turned uncharacteristically silent. ''I'm not involved in it,'' he said, ''and I don't want to be involved in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added, he had no objection to Chancellor Gusenbauer's involvement. ''It would be sad if he didn't have an opinion, because if it goes badly, it is his problem,'' Mr. Holender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only three things everyone knows about Austria: the state opera, the Vienna Philharmonic and the snow in the winter,'' Mr. Holender said, reclining in an office lined with photos of famous maestros. ''Now the snow is disappearing, so Austria is known for only two things.''  </w:t>
      </w:r>
    </w:p>
    <w:p>
      <w:pPr>
        <w:pStyle w:val="Normal163"/>
        <w:keepNext w:val="0"/>
        <w:spacing w:before="240" w:after="0" w:line="260" w:lineRule="atLeast"/>
        <w:ind w:left="0" w:right="0" w:firstLine="0"/>
        <w:jc w:val="left"/>
      </w:pPr>
      <w:r>
        <w:br/>
      </w:r>
      <w:hyperlink r:id="rId1428" w:history="1">
        <w:r>
          <w:rPr>
            <w:rFonts w:ascii="arial" w:eastAsia="arial" w:hAnsi="arial" w:cs="arial"/>
            <w:b w:val="0"/>
            <w:i/>
            <w:strike w:val="0"/>
            <w:color w:val="0077CC"/>
            <w:sz w:val="20"/>
            <w:u w:val="single"/>
            <w:vertAlign w:val="baseline"/>
          </w:rPr>
          <w:t>http://www.nytimes.com</w:t>
        </w:r>
      </w:hyperlink>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41" style="position:absolute;z-index:252118016"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Austria's chancellor, Alfred Gusenbauer, left, has privately expressed a preference for Neil Shicoff (above, left, in the Met's 2003 production of ''La Juive'') to become the next director of the Vienna State Opera. (Photo by Sara Krulwich/The New York Times)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Herwig Prammer for The New York Times)(pg. E8)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2007</w:t>
      </w:r>
    </w:p>
    <w:p>
      <w:pPr>
        <w:pStyle w:val="Normal163"/>
      </w:pPr>
    </w:p>
    <w:p>
      <w:pPr>
        <w:pStyle w:val="Normal163"/>
        <w:ind w:left="200"/>
        <w:sectPr>
          <w:type w:val="continuous"/>
          <w:pgMar w:top="840" w:right="1000" w:bottom="840" w:left="1000" w:header="400" w:footer="400"/>
          <w:pgNumType w:fmt="decimal"/>
          <w:cols w:space="720"/>
        </w:sectPr>
      </w:pPr>
      <w:r>
        <w:br/>
      </w:r>
      <w:r>
        <w:pict>
          <v:line id="_x0000_s1642"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64"/>
      </w:pPr>
    </w:p>
    <w:p>
      <w:pPr>
        <w:pStyle w:val="Normal164"/>
      </w:pPr>
      <w:r>
        <w:pict>
          <v:shape id="_x0000_i1643" type="#_x0000_t75" alt="LexisNexis®" style="width:147.75pt;height:30pt">
            <v:imagedata r:id="rId17" o:title=""/>
          </v:shape>
        </w:pict>
      </w:r>
      <w:r>
        <w:cr/>
      </w:r>
    </w:p>
    <w:p>
      <w:pPr>
        <w:pStyle w:val="Heading1162"/>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At a School for the Poor, a Mysterious, Crippling Illness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2007 Monday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4"/>
        <w:keepNext w:val="0"/>
        <w:spacing w:after="0" w:line="240" w:lineRule="atLeast"/>
        <w:ind w:right="0"/>
        <w:jc w:val="both"/>
      </w:pPr>
      <w:bookmarkStart w:id="330" w:name="Bookmark_164"/>
      <w:bookmarkEnd w:id="330"/>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 CHALCO JOURNAL</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CHALCO, Mexico, April 11 </w:t>
      </w:r>
    </w:p>
    <w:p>
      <w:pPr>
        <w:pStyle w:val="Normal164"/>
        <w:keepNext/>
        <w:spacing w:before="240" w:after="0" w:line="340" w:lineRule="atLeast"/>
        <w:ind w:left="0" w:right="0" w:firstLine="0"/>
        <w:jc w:val="left"/>
      </w:pPr>
      <w:bookmarkStart w:id="331" w:name="Body_162"/>
      <w:bookmarkEnd w:id="331"/>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44" style="position:absolute;z-index:252120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 girls hobbled into a prayer meeting at their Roman Catholic boarding school, their knees buckling with every step. For months, a mysterious illness had swept through their school, afflicting hundreds of girls, and they were there to ask for recovery.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isolated cases of the illness, which affected the girls' walking and made them feverish and nauseated, appeared in November and December. After the girls came back from Christmas break, the illness spread. By February, the school's director, Sister Margie Cheong, had become alarmed and alerted the authorities.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Wednesday prayer meeting, Sister Michaela Shim handed out cookies and began to tell a story in her Korean-accented Spanish. The girls laughed and shouted as her improvised parable unfolded. It was the story of a boy who lies to get attention.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may be happening here is far more complex. After batteries of tests, doctors now believe that the illness that has struck 600 of the 3,600 girls at this charity-run school is psychological.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medical terms, Mexico's public health authorities have concluded that the girls at the Children's Village School are suffering from a mass psychogenic disorder. In layman's language, they have a collective hysteria.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diagnosis that doctors are usually hesitant to make, concerned they might miss any other cause and uncomfortable with 19th-century images of screaming girls, trances or collective delusions.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Dr. Victor Manuel Torres Meza, the director of epidemiology for the Mexico State health department, said there were some 80 documented cases from around the world. They are usually in closed communities, like schools and factories, and they tend to occur more frequently among adolescents and among girls.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group of only girls living under a situation of strict control and discipline that they have to follow to the letter,'' Dr. Torres Meza said. ''These illnesses occur in closed groups that have no external communication. Emotional factors have a cumulative effect. What is the trigger?''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 psychiatrists and psychologists from federal hospitals have begun private interviews with the girls who are still sick or have been sick, he said, adding that he hoped to have a preliminary report by the end of the month.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scale of the illness became clear, the school allowed parents to take their daughters out for a week. The sick ones promptly recovered, and they have been trickling back to school, somewhat to the surprise of reporters and television crews outside the gates who have crowded the girls and their families to look for evidence of mistreatment inside.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support, not scandal,'' Sister Cheong said in an interview at the school. She seemed visibly exhausted by the news media attention and clearly concerned that it might scare away some of the donations she needed for the school's $4 million operating budget.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founded in 1990, is one of 10 in Asia and Latin America operated by a charity called World Villages for Children. It is run by nuns from the Sisters of Mary, an order founded in South Korea in 1964 by an American priest, Msgr. Aloysius Schwartz.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here offers three years of middle school and two years of technical high school to girls ages 12 to 17.</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expansive campus is at the dust-veiled edge of Chalco, this vast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Mexico City. With a population of as many as half a million, Chalco is a watchword in Mexico for urban poverty. An unplanned settlement of concrete-block houses that the owners can never afford to finish, Chalco has mushroomed over the past 30 years as migrants have moved from the countryside to look for work in the capital.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within the school's metal gates are trimmed hedges and well-tended lawns, sports fields, a swimming pool and a gymnasium that holds 4,000. In a bizarre touch, an ostrich, the school mascot, wanders through a corner garden.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girls, from some of Mexico's poorest regions, race from computer classes, to choir rehearsal, to tae kwan do classes. Dorms are spotless and spartan: donated toys are displayed untouched above the closets, and the girls sleep 40 to a dorm in three-story bunks.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said they had found no evidence of mistreatment, although they acknowledged that the girls were tightly disciplined and very isolated. The girls see their parents at most three times a year: two weeks in July, 10 days at Christmas and on parents' day, which is usually in May. There are no phone calls and few letters.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justifies its policy as being fair to those girls whose families live far away and cannot visit them regularly.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girls miss their families,'' Sister Cheong said. ''But here we form character. A girl here is no longer an Indian girl from the mountains. She knows how to express herself, she knows how to smile. They have confidence.''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who returned their cured daughters seemed grateful for what they considered an opportunity for an education. And many advanced their own explanation, a longing for home.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if we could talk on the phone once a month '' suggested Efren Contreras Garcia, a peasant farmer from Oaxaca.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girls themselves say they do not know what has caused their illness. ''Maybe it's because of the problems at home,'' said Alma Delia Avendano, 15, on her first day back at school after a week at home, where she had recovered. She said her parents were separated.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 Cheong pointed out that many of the girls came from Indian families or regions of the country where superstitions run very deep.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talking to the parents, many of them believe that God lives most where evil is most active,'' she said.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they may believe their illness is a blessing.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Leyda Aguilar, 14, sat on the gymnasium floor while her classmates went through a dance and aerobics routine. After a month, she is getting better. ''I have taken it with joy,'' she said of her illness. ''Perhaps it was a test that God has given me. Maybe God shows his care this way.''  </w:t>
      </w:r>
    </w:p>
    <w:p>
      <w:pPr>
        <w:pStyle w:val="Normal164"/>
        <w:keepNext w:val="0"/>
        <w:spacing w:before="240" w:after="0" w:line="260" w:lineRule="atLeast"/>
        <w:ind w:left="0" w:right="0" w:firstLine="0"/>
        <w:jc w:val="left"/>
      </w:pPr>
      <w:r>
        <w:br/>
      </w:r>
      <w:hyperlink r:id="rId1436" w:history="1">
        <w:r>
          <w:rPr>
            <w:rFonts w:ascii="arial" w:eastAsia="arial" w:hAnsi="arial" w:cs="arial"/>
            <w:b w:val="0"/>
            <w:i/>
            <w:strike w:val="0"/>
            <w:color w:val="0077CC"/>
            <w:sz w:val="20"/>
            <w:u w:val="single"/>
            <w:vertAlign w:val="baseline"/>
          </w:rPr>
          <w:t>http://www.nytimes.com</w:t>
        </w:r>
      </w:hyperlink>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45" style="position:absolute;z-index:25212108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Hundreds of students at the Children's Village School, a Catholic boarding school near Mexico City, fell ill in recent months, experiencing nausea and difficulty in walking. Above, girls prayed with a nun for their recovery. The school is run by nuns, and tuition is free. At left, a dinner table is set in one of the dormitories. Health officials have called the illness a case of mass hysteria. (Photographs by Adriana Zehbrauskas for The New York Times)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2007</w:t>
      </w:r>
    </w:p>
    <w:p>
      <w:pPr>
        <w:pStyle w:val="Normal164"/>
      </w:pPr>
    </w:p>
    <w:p>
      <w:pPr>
        <w:pStyle w:val="Normal164"/>
        <w:ind w:left="200"/>
        <w:sectPr>
          <w:type w:val="continuous"/>
          <w:pgMar w:top="840" w:right="1000" w:bottom="840" w:left="1000" w:header="400" w:footer="400"/>
          <w:pgNumType w:fmt="decimal"/>
          <w:cols w:space="720"/>
        </w:sectPr>
      </w:pPr>
      <w:r>
        <w:br/>
      </w:r>
      <w:r>
        <w:pict>
          <v:line id="_x0000_s1646"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437"/>
          <w:headerReference w:type="default" r:id="rId1438"/>
          <w:footerReference w:type="even" r:id="rId1439"/>
          <w:footerReference w:type="default" r:id="rId1440"/>
          <w:headerReference w:type="first" r:id="rId1441"/>
          <w:footerReference w:type="first" r:id="rId1442"/>
          <w:pgSz w:w="12240" w:h="15840"/>
          <w:pgMar w:top="840" w:right="1000" w:bottom="840" w:left="1000" w:header="400" w:footer="400"/>
          <w:pgNumType w:fmt="decimal"/>
          <w:cols w:space="720"/>
          <w:titlePg w:val="0"/>
        </w:sectPr>
      </w:pPr>
    </w:p>
    <w:p>
      <w:pPr>
        <w:pStyle w:val="Normal165"/>
      </w:pPr>
    </w:p>
    <w:p>
      <w:pPr>
        <w:pStyle w:val="Normal165"/>
      </w:pPr>
      <w:r>
        <w:pict>
          <v:shape id="_x0000_i1647" type="#_x0000_t75" alt="LexisNexis®" style="width:147.75pt;height:30pt">
            <v:imagedata r:id="rId17" o:title=""/>
          </v:shape>
        </w:pict>
      </w:r>
      <w:r>
        <w:cr/>
      </w:r>
    </w:p>
    <w:p>
      <w:pPr>
        <w:pStyle w:val="Heading1163"/>
        <w:keepNext w:val="0"/>
        <w:spacing w:after="200" w:line="340" w:lineRule="atLeast"/>
        <w:ind w:left="0" w:right="0" w:firstLine="0"/>
        <w:jc w:val="center"/>
      </w:pPr>
      <w:hyperlink r:id="rId1443" w:history="1">
        <w:r>
          <w:rPr>
            <w:rFonts w:ascii="arial" w:eastAsia="arial" w:hAnsi="arial" w:cs="arial"/>
            <w:b/>
            <w:i/>
            <w:strike w:val="0"/>
            <w:color w:val="0077CC"/>
            <w:sz w:val="28"/>
            <w:u w:val="single"/>
            <w:vertAlign w:val="baseline"/>
          </w:rPr>
          <w:t>TRADING SKILLS ACROSS THE AMERICAS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1985, Sunday, Late City Final Edition</w:t>
      </w:r>
    </w:p>
    <w:p>
      <w:pPr>
        <w:pStyle w:val="Normal165"/>
        <w:keepNext w:val="0"/>
        <w:spacing w:after="0" w:line="240" w:lineRule="atLeast"/>
        <w:ind w:right="0"/>
        <w:jc w:val="both"/>
      </w:pPr>
      <w:bookmarkStart w:id="332" w:name="Bookmark_165"/>
      <w:bookmarkEnd w:id="332"/>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65, Column 1; National Desk</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MORRISVILLE, Vt., Sept. 7</w:t>
      </w:r>
    </w:p>
    <w:p>
      <w:pPr>
        <w:pStyle w:val="Normal165"/>
        <w:keepNext/>
        <w:spacing w:before="240" w:after="0" w:line="340" w:lineRule="atLeast"/>
        <w:ind w:left="0" w:right="0" w:firstLine="0"/>
        <w:jc w:val="left"/>
      </w:pPr>
      <w:bookmarkStart w:id="333" w:name="Body_163"/>
      <w:bookmarkEnd w:id="333"/>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48" style="position:absolute;z-index:25212313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Erasmo Suazo Aleman, as the sole metal caster in his central Honduras town of Comayagua, had a problem. He could not fire up his kiln to the high temperature required to melt certain metals.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he found an answer. He would go to Vermont.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Suazo, 38 years old, was among a group of 20 Honduran metal workers and seamstresses who recently completed an intensive two weeks in Vermont under a Partners of the Americas program.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includes 54 such partnerships between 46 states and Latin American countries, but the Vermont-Honduras connection is different. Most of its work is with the poor.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the poor, small businessmen who have never been given attention by their governments or by anybody,'' said Connie Falk, a former Peace Corps volunteer in Honduras who was an instructor in the two-week Vermont session. ''These are not the barefoot campesinos, but most of them have small homes with no bathrooms.''</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$450,000 Budget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Vermont-Honduras program is in its 20th year with a $450,000 budget, the largest budget of any partnership in the country, according to Chet Briggs, the Vermont project coordinator.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Briggs said about 500 Hondurans had traveled to Vermont in the last two decades, 200 Vermonters had traveled to Honduras, and thousands of people had been taught skills in programs in the Central American country. The program is expected to expand next year, with more than 100 Hondurans traveling to Vermont,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one of the most active programs in the country,'' Mr. Briggs said. ''We are now bringing up this class of underprivileged people. Our training is focused on how they can be better business people. We give them role models, and it works.''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Partners of the Americas originally began as an exchange program for educators, but in the last three years Vermont and a few other partnerships have moved away from the world of academe and into the world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firefighters, woodworkers, potters and people who own small businesses are among those who have traveled to Vermont.</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Match'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and Honduras are a good match,'' Connie Falk said. ''They are both largely agricultural-based economies with lots of small businessmen and artisans. There is no really big industry in either place.''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match means it has been easy to find Vermonters to teach technical skills that the Hondurans need.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Vermonter who helped out recently was Bill Happel, a Plainfield artist who, along with Mr. Suazo and two other Hondurans, Santos Lino Corea and Max Maldonado, built an oil-fired kiln.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Suazo, like other metal workers in his country, had used wood to fire up his kiln. But wood is scarce, expensive and does not heat much above 2,000 degrees Fahrenheit.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designed an oil-fired furnace that could be heated up to 3,000 degrees, but it did not work properly. They fixed the design at Leo's Welding in Morrisville.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men worked quickly together, doing some of their talking through Mr. Maldonado, who is bilingual, but for the most part they made hand motions to one another.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works with metal speaks an international language,'' Mr. Happel said, tightening a bolt. ''These people are wonderful to work with. They are so eager to learn.''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all third world materials,'' Mr. Happel said after finishing the kiln, which was taken back to Honduras.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Suazo will be able to melt metals from a mine near his home. Potters there previously were only able to use lead-based glazes, and now they can use different ones.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Suazo also said he planned to use the kiln to cast automobile battery terminals. No one in Honduras now makes them,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wish the course could have been longer so I could learn more about the technical parts of metal working,'' Mr. Suazo said. Mr. Briggs said Mr. Suazo and other metal workers might have that chance in Honduras, since Mr. Happel and other Vermonters are scheduled to travel to Central America to teach a course.</w:t>
      </w:r>
    </w:p>
    <w:p>
      <w:pPr>
        <w:pStyle w:val="Normal165"/>
      </w:pPr>
    </w:p>
    <w:p>
      <w:pPr>
        <w:pStyle w:val="Normal165"/>
        <w:ind w:left="200"/>
        <w:sectPr>
          <w:type w:val="continuous"/>
          <w:pgMar w:top="840" w:right="1000" w:bottom="840" w:left="1000" w:header="400" w:footer="400"/>
          <w:pgNumType w:fmt="decimal"/>
          <w:cols w:space="720"/>
        </w:sectPr>
      </w:pPr>
      <w:r>
        <w:br/>
      </w:r>
      <w:r>
        <w:pict>
          <v:line id="_x0000_s1649"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166"/>
      </w:pPr>
    </w:p>
    <w:p>
      <w:pPr>
        <w:pStyle w:val="Normal166"/>
      </w:pPr>
      <w:r>
        <w:pict>
          <v:shape id="_x0000_i1650" type="#_x0000_t75" alt="LexisNexis®" style="width:147.75pt;height:30pt">
            <v:imagedata r:id="rId17" o:title=""/>
          </v:shape>
        </w:pict>
      </w:r>
      <w:r>
        <w:cr/>
      </w:r>
    </w:p>
    <w:p>
      <w:pPr>
        <w:pStyle w:val="Heading1164"/>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Town Stunned as Mayor's Private Pain Becomes Public</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1997, Tuesday, Late Edition - Final</w:t>
      </w:r>
    </w:p>
    <w:p>
      <w:pPr>
        <w:pStyle w:val="Normal166"/>
        <w:keepNext w:val="0"/>
        <w:spacing w:after="0" w:line="240" w:lineRule="atLeast"/>
        <w:ind w:right="0"/>
        <w:jc w:val="both"/>
      </w:pPr>
      <w:bookmarkStart w:id="334" w:name="Bookmark_166"/>
      <w:bookmarkEnd w:id="334"/>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1; National Desk ; Column 1; </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1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DARBY, Pa., Dec. 29</w:t>
      </w:r>
    </w:p>
    <w:p>
      <w:pPr>
        <w:pStyle w:val="Normal166"/>
        <w:keepNext/>
        <w:spacing w:before="240" w:after="0" w:line="340" w:lineRule="atLeast"/>
        <w:ind w:left="0" w:right="0" w:firstLine="0"/>
        <w:jc w:val="left"/>
      </w:pPr>
      <w:bookmarkStart w:id="335" w:name="Body_164"/>
      <w:bookmarkEnd w:id="335"/>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51" style="position:absolute;z-index:25212518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bank robberies go, this one seemed disturbing enough, with a perpetrator wearing sunglasses and a black baseball cap, brazenly announcing to a teller: "This is a holdup. I have a bomb on 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demand quickly satisfied, he casually walked out of the Mellon PSFS Bank in Upper Darby Township near here on Friday and disappeared into the afternoon with $1,500 in small bills. No one was hurt.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authorities here learned quickly just how unsettling the robbery had been: Within two hours, the Mayor of Darby Borough, Daniel F. Devlin, confessed to the holdup, surrendering to his good friend, Robert F. Smythe, the Darby Police Chief, and returning the money.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Devlin, a Republican who was unsuccessful in his bid last month for a second four-year term, was arraigned on two felony counts and two misdemeanor counts and faces up to 20 years in prison. He was released on bail, and today his lawyer, Carmen P. Belefonte, said Mr. Devlin, 51, was now a patient at a mental health clinic outside Philadelphia, being treated for severe depression. Nancy Devlin, his wife, hung up on a reporter seeking comment.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episode has stunned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11,000 people just southwest of Philadelphia. Settled as a mill town in the 1690's, it is struggling to remain viable, as crime rates go up, home ownership goes down and businesses steadily leave. To many here, Mr. Devlin was a hard-working, amiable public servant in the part-time position of mayor, "an outstanding, kind, generous man," as described by a secretary in the borough municipal office who would identify herself only as "Robin to his Bat 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events of Friday revealed a little-known and painful side of Mr. Devlin that seems to parallel the town, itself: both fighting an inexorable slide from middle-class stability.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28 years, Mr. Devlin worked in the print shop of a large Delaware County company, MAB Paints. About two years ago, he joined other union workers in a strike that lasted 18 months. Before it ended, he suffered a heart attack, and later, Mr. Belefonte said, depression that required professional help.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Devlin returned to work after the strike but left the company in May for a higher-paying job, as a local representative for the Pennsylvania State Lottery. Four months later, he resigned for "personal reasons," said Deb Snyder, a spokeswoman for the State Department of Revenue who offered no other details.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with debts mounting, and, Mr. Belefonte said, his depression unabating, Mr. Devlin lost the election by a 2-to-1 margin to a Democratic challenger, Paula Brown, who is to assume her mayoral duties on Monday.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six weeks after the election, say Mr. Devlin's friends, he appeared to snap.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still trying to figure out what happened," said Mike Maguire, a former colleague of Mr. Devlin's at the paint company.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pushed to the edge, by the money, by things that didn't go right in his life," Mr. Maguire added. "Then there he is, wearing sunglasses and a baseball cap, robbing a bank. He's not that dumb."</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Delaware County Sunday Times, Chief Smythe said: "That wasn't Dan Devlin robbing that bank. It was the person occupying Dan Devlin's body." Chief Smythe added that Mr. Devlin thought he was about to lose his home to foreclosure, "so on Friday, he was riding around, totally depressed, and then sees the bank."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Smythe did not respond to several messages left for him, but his explanation could well serve Mr. Devlin if the case goes to trial. Patrick L. Meehan, the Delaware County District Attorney, said that he intended to treat the case "like any other bank robbery" and that Mr. Devlin's role as Mayor would have "no impact on how we approach him."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Meehan said, he expected Mr. Devlin's lawyers to introduce mitigating factors intended to win a reduced sentence, one of which could be Mr. Devlin's mental condition.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Belefonte made it clear that Mr. Devlin's mental condition played a major role in what happened on Friday. He said that in addition to receiving counseling, Mr. Devlin had been taking medication for depression before the holdup.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major depression," Mr. Belefonte said. "His depression is so severe there is no question he did not understand the consequences of what he did. One of the things that I said was imperative was that he be placed in a medical facility for further evaluation. This man needs help."</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52" style="position:absolute;z-index:252126208"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Depression and an attempted robbery by Mayor Daniel F. Devlin. (Associated Press/WPVI-TV6/Philadelphia)</w:t>
      </w:r>
    </w:p>
    <w:p>
      <w:pPr>
        <w:pStyle w:val="Normal1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1997</w:t>
      </w:r>
    </w:p>
    <w:p>
      <w:pPr>
        <w:pStyle w:val="Normal166"/>
      </w:pPr>
    </w:p>
    <w:p>
      <w:pPr>
        <w:pStyle w:val="Normal166"/>
        <w:ind w:left="200"/>
        <w:sectPr>
          <w:type w:val="continuous"/>
          <w:pgMar w:top="840" w:right="1000" w:bottom="840" w:left="1000" w:header="400" w:footer="400"/>
          <w:pgNumType w:fmt="decimal"/>
          <w:cols w:space="720"/>
        </w:sectPr>
      </w:pPr>
      <w:r>
        <w:br/>
      </w:r>
      <w:r>
        <w:pict>
          <v:line id="_x0000_s1653"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67"/>
      </w:pPr>
    </w:p>
    <w:p>
      <w:pPr>
        <w:pStyle w:val="Normal167"/>
      </w:pPr>
      <w:r>
        <w:pict>
          <v:shape id="_x0000_i1654" type="#_x0000_t75" alt="LexisNexis®" style="width:147.75pt;height:30pt">
            <v:imagedata r:id="rId17" o:title=""/>
          </v:shape>
        </w:pict>
      </w:r>
      <w:r>
        <w:cr/>
      </w:r>
    </w:p>
    <w:p>
      <w:pPr>
        <w:pStyle w:val="Heading1165"/>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STAGE: GORKY'S 'CHILDREN OF THE SUN'</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1985, Monday, Late City Final Edition</w:t>
      </w:r>
    </w:p>
    <w:p>
      <w:pPr>
        <w:pStyle w:val="Normal167"/>
        <w:keepNext w:val="0"/>
        <w:spacing w:after="0" w:line="240" w:lineRule="atLeast"/>
        <w:ind w:right="0"/>
        <w:jc w:val="both"/>
      </w:pPr>
      <w:bookmarkStart w:id="336" w:name="Bookmark_167"/>
      <w:bookmarkEnd w:id="336"/>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17, Column 1; Cultural Desk; REVIEW</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167"/>
        <w:keepNext/>
        <w:spacing w:before="240" w:after="0" w:line="340" w:lineRule="atLeast"/>
        <w:ind w:left="0" w:right="0" w:firstLine="0"/>
        <w:jc w:val="left"/>
      </w:pPr>
      <w:bookmarkStart w:id="337" w:name="Body_165"/>
      <w:bookmarkEnd w:id="337"/>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55" style="position:absolute;z-index:25212825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through the efforts of the Royal Shakespeare Company, we have come to realize that Maxim Gorky is a playwright of great humanity, as well as revolutionary fervor. The Royal Shakespeare rediscovery continued last summer with a production at Stratford-on-Avon of ''Philistines.'' Now, 80 years after the play was written, the Mirror Repertory Company is offering New York audiences an opportunity to see another Gorky, ''Children of the Sun,'' in a translation by Ariadne Nicolaeff.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of the Sun'' derives from that same prerevolutionary period that produced the playwright's masterworks ''The Lower Depths,'' ''Summerfolk'' and ''Enemies.'' In common with them, it shares a scorn for the complacency of the upper class and a concern for the restoration of ethical values. A new Russia is storming the gates of the Protasov home, where the play's protagonist dabbles in scientific experiments while avoiding such real issues as an epidemic of cholera.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is a strong Gorkian brew. Unfortunately, the Mirror Repertory production, directed by Tom Brennan, is underrehearsed, overacted and lacking in Russian flavor. The result is a serious diminution of its source. Although the Mirror Repertory has done reasonably well with such popular fare as ''The Time of Your Life'' (performed in repertory with ''Children of the Sun'' at the Theater at St. Peter's Church), Gorky proves to be far beyond its grasp.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Brennan's production has no sense of purpose, ambling aimlessly from farce to melodrama. Denise Stephenson plays a heartsick young woman as a Camille-cum-Ophelia. As an ambitious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Tad Jones offers a caricature of smugness. Others in the cast, some experienced, some not, are incapacitated by everything from false whiskers (Gabriel Barre) to a flat American accent (Jess Osuna).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inappropriate performance is given by Sabra Jones, who is also the company's artistic director. Playing a wealthy widow with designs on the scientist, she appears to mistake a limited education for idiocy. Groveling for attention, she conveys the emotional depth of a Cabbage Patch Kid.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play is that scientist, a man of no apparent brilliance who becomes a star in his own firmament. Surrounded by admiration, he is self-centered to a fault. Conceived of as a comic figure, he is not without charm. Though Michael Moriarty's approach sometimes seems closer to Moliere than to Gorky, he is amusing, especially in his absent-mindedness. He is a man who wears galoshes on a dry, warm day and remains blithely unaware of romantic entanglements, even when they directly concern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other principals, only Elizabeth Franz as Mr. Moriarty's neglected wife and Neil Vipond as the artist who loves her have more than an inkling of how a Gorky character should behave. In a very small role as the household's caretaker, Phillip Pruneau offers a fleeting reminder of the play's Russian background. Mr. Moriarty and Miss Franz share the evening's single touching moment as they try to restore amity to their capsizing marriage - a scene that is followed by the brusque re-entry of Miss Jones.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family's aged nanny reports that the house is ''overrun by Tartar hordes.'' One could regard her statement as fair critical comment on the production itself. Instead of simply doing Gorky, the Mirror Repertory has done him in. Blithe Scientist CHILDREN OF THE SUN, by Maxim Gorky, translated by Ariadne Nicolaeff; directed by Tom Brennan; scenery and lighting by James Tilton; costumes by Gail Cooper-Hecht. Presented by the Mirror Repertory Company, at the Theater at St. Peter's Church, Lexington Avenue and 54th Street. ProtasovMichael Moriarty RomanPhillip Pruneau AntonovnaSusan Willis LizaDenise Stephenson YegorBaxter Harris ChepurnoyJess Osuna MelaniyaSabra Jones FimaKelly Roman NazarClement Fowler MishaTad Jones YelenaElizabeth Franz VaguinNeil Vipond TroshinGabriel Barre AvdotyaKatharine Houghton LushaJudith Cohen DoctorRichard Leighton Rabble Scott Bryant, Alexander D. Carney, Eric Eisenberg, Frank Faranda, Don Gigliotti, Omar Lotayef, Gordon McConnel and Paul Serson</w:t>
      </w:r>
    </w:p>
    <w:p>
      <w:pPr>
        <w:pStyle w:val="Normal167"/>
      </w:pPr>
    </w:p>
    <w:p>
      <w:pPr>
        <w:pStyle w:val="Normal167"/>
        <w:ind w:left="200"/>
        <w:sectPr>
          <w:type w:val="continuous"/>
          <w:pgMar w:top="840" w:right="1000" w:bottom="840" w:left="1000" w:header="400" w:footer="400"/>
          <w:pgNumType w:fmt="decimal"/>
          <w:cols w:space="720"/>
        </w:sectPr>
      </w:pPr>
      <w:r>
        <w:br/>
      </w:r>
      <w:r>
        <w:pict>
          <v:line id="_x0000_s1656"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68"/>
      </w:pPr>
    </w:p>
    <w:p>
      <w:pPr>
        <w:pStyle w:val="Normal168"/>
      </w:pPr>
      <w:r>
        <w:pict>
          <v:shape id="_x0000_i1657" type="#_x0000_t75" alt="LexisNexis®" style="width:147.75pt;height:30pt">
            <v:imagedata r:id="rId17" o:title=""/>
          </v:shape>
        </w:pict>
      </w:r>
      <w:r>
        <w:cr/>
      </w:r>
    </w:p>
    <w:p>
      <w:pPr>
        <w:pStyle w:val="Heading1166"/>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Cardinal Joe Heads to Newark</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8"/>
        <w:keepNext w:val="0"/>
        <w:spacing w:after="0" w:line="240" w:lineRule="atLeast"/>
        <w:ind w:right="0"/>
        <w:jc w:val="both"/>
      </w:pPr>
      <w:bookmarkStart w:id="338" w:name="Bookmark_168"/>
      <w:bookmarkEnd w:id="338"/>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2695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OTTERMAN</w:t>
      </w:r>
    </w:p>
    <w:p>
      <w:pPr>
        <w:pStyle w:val="Normal168"/>
        <w:keepNext/>
        <w:spacing w:before="240" w:after="0" w:line="340" w:lineRule="atLeast"/>
        <w:ind w:left="0" w:right="0" w:firstLine="0"/>
        <w:jc w:val="left"/>
      </w:pPr>
      <w:bookmarkStart w:id="339" w:name="Body_166"/>
      <w:bookmarkEnd w:id="339"/>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58" style="position:absolute;z-index:25213030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For about a year, the guys at the gym just called him Joe. He lifted weights in the early mornings wearing a skull-printed do-rag. He worked out on the elliptical, wiping it down when he was done.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one day Shaun Yeary, a salesman at a landscape supply company, asked him in the locker room what he did for a living. ''I used to be a priest,'' Joe recalled telling him. ''And now,'' he said, his voice growing quieter so as not to scare anyone in earshot, ''I'm the archbishop of Indianapolis.''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like, for real?'' Mr. Yeary recalled. ''This guy is benching two and a quarter!'' -- gymspeak for 225 pounds.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also known as Cardinal Joseph W. Tobin, recently became one of the 120 men in the world who will choose the next pope. But he wants to be judged by his actions, not his lofty position in the Roman Catholic Church.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has led the Archdiocese of Indianapolis since 2012, a status that usually comes with perks like a driver, he drives himself around in a Chevy Tahoe and helps with the dishes after lunch meetings. He introduces himself simply as Padre José to the children at a local Catholic school. He showers and shaves at the Community Healthplex gym like any other member, and calls his workout buddies his Band of Brothers.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he is just the kind of leader Pope Francis is elevating to realign the church in the United States with his priorities.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pope has made clear over the past three years, fancy lifestyles, formality and regal titles like Prince of the Church are out of style for cardinals. So is an emphasis on the divisive issues of abortion and same-sex marriage, even though the church's underlying position on those issues has not changed.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in the pope's view, the church should emphasize humility and service to the poor. It should be multicultural, welcoming different styles of worship. It should reach out to other faiths and stand up for immigrants, refugees and nuns.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church experts and members of his flock say, is a close description of the priorities of Cardinal Tobin, who will be heading east just after Christmas to lead the approximately 1.5 million Catholics in the Archdiocese of Newark. He is replacing Archbishop John J. Myers, 75, who preferred to be addressed by the formal title Your Grace, and who achieved notoriety when the church spent some $500,000 to outfit the house he will retire to with an indoor exercise pool and an elevator.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Tobin's appointment in October as one of the nation's 18 cardinals came as a surprise to many, including the man himself. But perhaps it should not have. For what his unassuming bearing does not reveal is that he is no stranger to the corridors of power in the church. He is a friend of Pope Francis. And under Francis' predecessor, Pope Benedict XVI, he had helped lead the Vatican office that oversees the roughly one million men and women in religious orders around the world.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position did not end so well. It was an open secret that Cardinal Tobin was sent to Indiana as a kind of exile most likely because he questioned an inquiry by his office into supposed doctrinal lapses among the roughly 50,000 nuns in the United States. As he got to know the faithful in the chancery of Indianapolis, he would joke with them about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kicked out and I'm grateful for it,'' the chancellor of the archdiocese, Annette Lentz, recalled his saying about how he turned up on her doorstep. And she would tell him, ''Their loss is our gain.''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Cardinal Tobin, 64, an amiable 6-foot-3 Irish-American who likes Bob Seger, plays piano and speaks five languages, went from being the oldest of 13 children living in Detroit to the pinnacle of the global church is a story that bears telling.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big houses were perfect for the large families of Irish, Polish and other Eastern European backgrounds that filled them. The local parish, Holy Redeemer, was run by an order of priests called the Redemptorists, and was unusually large, with 14 Masses each Sunday for up to 20,000 worshipers, he recalled in a Dec. 5 interview.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was a public-school teacher who quit her job to raise her brood; nine of her cousins and three of her aunts were nuns. Growing up in a deeply Catholic environment, Cardinal Tobin had two role models: the parish priests and his father, a cost analyst at General Motors who attended 6 a.m. Mass daily.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Tobin was a rough-and-tumble child, who once crashed through the back-porch window when he was being chased. But he also learned the deeper lessons taught by the nuns at the parish school.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came home in second grade and said to me, 'Mom, I need a pair of socks,''' his mother, Marie Tobin, 93, recalled before Cardinal Tobin's emotional farewell Mass in Indianapolis on Dec. 3. ''And I looked at his feet and saw his socks were fine. 'Mother,' he said, 'there's a boy in my class who has rags around his feet and a safety pin.'''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1977, when the cardinal was in seminary in Esopus, N.Y., his father died of a heart attack. By that time, the family had moved across the border to Canada, and his father had been commuting to Michigan.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idolized my dad,'' Cardinal Tobin said. ''He was everything I think a man should be. He was strong, he played in the Orange Bowl as a freshman in Boston College. He lost his leg in World War II, so he never played football again. He had a quiet, unpretentious faith. He was chivalrous with women.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remember when he died,'' he added, ''and I was waiting at the seminary for someone to drive me to La Guardia, and one of my teachers came and said, 'If you can be a man like your father, when they call you Father you will be all right.' And I suppose I am still trying to do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remains close with his siblings. And in the Redemptorists, an order that requires a vow of poverty and emphasizes missionary outreach, he found a second family.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dreamed of being sent to far-flung locales once he was ordained in 1978. Instead, because he spoke Spanish, he was sent right back to Holy Redeemer, which had a growing Hispanic population.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he learned about serving the poor. An older priest modeled what was to become a signature of Cardinal Tobin's ministry: an intense focus on each person.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is there and you are talking to him, it's as if you have known him all your life,'' said Bernice Guynn, 89, a parishioner at St. Rita in Indianapolis.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Detroit, he was moved during the AIDS epidemic to Chicago, where he ministered at the bedsides of the dying. The church's stance against homosexuality was not a barrier to him. ''It's important to be there for people,''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1991, the higher-ups of his order had taken notice and he was moved to Rome. For 12 years, he led the Redemptorist order, finally traveling the world to missions in more than 70 nations.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capacity, he made an impression on Cardinal Joseph Ratzinger, then the Vatican official responsible for enforcing Catholic doctrine. In 2010, five years after Cardinal Ratzinger became Pope Benedict, he offered Father Tobin the title of archbishop and the position of secretary of the Congregation for Institutes of Consecrated Life and Societies of Apostolic Life in the Vatican.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recalled that he was painting his mother's porch in Ontario when he got the call from the Vatican secretary of state. ''I turned white and started stuttering,'' he said. He did not want the job, he said, but how does one refuse the pope?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he had been tapped to administer was investigating American nuns for supposedly adopting a ''secular mentality'' and straying from Catholic orthodoxy. In other words, the nuns were accused of being too liberal, and Cardinal Tobin was to oversee the inquiry. But he had an ''extremely positive'' view of the nuns, he told The National Catholic Reporter at the time, and he wanted to explain their good works.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first job, I thought, was to ask, 'What were people trying to accomplish with this?''' he said this month. But the problem, he came to believe, was structural: the investigation of 55,000 religious women by a tiny staff for the alleged errors of a few.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made as much sense as an ophthalmologist trying to do cataract surgery standing in center field in Yankee Stadium and pointing his laser gun up at the bleachers,''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into his five-year term, his priest secretary surprised him with the news. ''We are so sorry you are going,'' Cardinal Tobin recalled him saying. ''And I said, 'Really, where am I going?' And he said, 'Indianapolis.''' The official news did not come for four months. ''It was like death by 1,000 cuts,''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arrived in Indiana in December 2012, most American Catholics had never heard of him. But to the nuns he was something of a hero.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thought that he was a tremendous individual,'' said Mother Anne Brackmann, the prioress of the Carmelite Monastery in Terre Haute, Ind. ''And he was welcomed very, very warmly.''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Someone else took note of his dismissal: Cardinal Jorge Bergoglio of Buenos Aires, who would become Pope Francis.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met in 2005 during a synod of bishops in Rome, and they bonded over a shared view of the church.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conservative bishops in their group who wanted, for example, to ban girls from being altar servers. ''I have eight sisters, and at the time, I had nieces who were serving at the altar, and I didn't see the justification for it,'' Cardinal Tobin said. ''Bergoglio was on the same page. There are more important things to talk about.''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also laughed together: Cardinal Tobin recalled telling Cardinal Bergoglio that he had been his mother's choice for pope that year, because she had read how he picked up after himself and cooked his own food. Still, Cardinal Tobin was surprised to get a note from Cardinal Bergoglio in 2010 wishing him luck in his Vatican position.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 remember our time together, I remember our conversations, and I remember your mother's good taste. I'm praying for you.'''</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Cardinal Tobin came to the Vatican in 2013 to receive his pallium -- the cowl that would mark his status as the archbishop of Indianapolis -- Pope Francis had been elected. He was not sure the new pope would remember him. But Francis again surprised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praying intensely for you since I heard what happened,'' Cardinal Tobin said the pope had told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next was a kind of rehabilitation. Francis appointed him to the oversight committee of the same Vatican office he had been removed from. Then, in October, came the announcement: The pope was naming him a cardinal. He would be the youngest one in the United States.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was shocked. ''It's kind of like you are sleeping in class and all of a sudden the spotlight is on you,''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last month in Newark, he put it this way: ''Sometimes I think Pope Francis sees a lot more in me than I see in myself.''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said he loved his time in Indianapolis, where he visited parishes in 39 counties, ministered to prisoners on death row and baptized about 1,000 new Catholics each Easter.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up by 4 many mornings to pray before arriving at the gym by 5:30. With the help of a trainer, Shane Moat, he learned how to deadlift 425 pounds. ''Big breath, explode, keep it close,'' Mr. Moat coached him earlier this month. Cardinal Tobin strained and hoisted the weight to his waist. ''You the man!'' someone shouted.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I'm not,'' Cardinal Tobin said after dropping the weight with a bang.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morning, Mr. Yeary, the salesman, presented him with a goodbye gift: a framed photo of the cardinal with his seven workout buddies, whose ages range from 27 to over 70. ''Oh, man, that's wonderful, thank you,'' the cardinal said. Then he reverted to his lighthearted tone: ''None of those Sopranos are going to mess with me. This is my crew.''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has had a hard time saying goodbye. He choked up at his farewell Mass and had only one request of the congregation that had packed the cathedral: Pray for him. But his admirers here and elsewhere are hoping that Cardinal Tobin will become a more public voice for Pope Francis and his priorities.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already done that once, in a showdown with Gov. Mike Pence of Indiana, a Republican who is now the vice president-elect, over welcoming Syrian refugees.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2015, Mr. Pence announced that he would suspend Syrian refugee resettlement programs, citing security fears. Cardinal Tobin felt that was not only illegal, but also immoral. He met with Mr. Pence, discussed his objections and told him he would continue the Catholic Charities resettlement program. A federal court has since overturned the governor's directive.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Mr. Pence said, ''Cardinal Tobin is a personal friend, and I deeply respect his commitment to his faith and his ministry.''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Cardinal Tobin did not tell anyone whom to vote for in the presidential election, he said he was disturbed by appeals to fear during the campaign of Donald J. Trump, particularly his views of refugees and immigrants.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he said, ''was appealing to the dark side of the divisive forces, to the unredeemed part of us.'' And while the cardinal believes American democracy will ultimately resist such appeals, ''you can't be too Pollyannish about things.''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Newark, he said, his first job after his installation on Jan. 6 will be to listen. Encompassing Bergen, Essex, Hudson and Union Counties in northern New Jersey, the archdiocese has pockets of great wealth and poverty, and an array of immigrants so diverse that Mass each Sunday is celebrated in 20 languages. About 30 percent of the parishioners are Hispanic.</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a community in need of healing. In July, citing the failure of the archdiocese to effectively remove priests accused of sexual abuse from contact with children, the editorial board of The Star-Ledger of Newark called the departure of Archbishop Myers a ''true blessing.''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15-year tenure as New Jersey's highest-ranking Catholic, he protected pedophile priests,'' the board said. ''He urged his flock to vote based on two issues -- abortion and gay marriage -- at the threat of being denied Holy Communion.''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Goodness, the spokesman for the archdiocese, denied those allegations, saying that Archbishop Myers had permanently removed from ministry some 20 abusive priests and that he had ''never threatened to deny Communion to anyone.''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will bring a different message. One of his priorities, he said, would be to ensure that the archdiocese is fully compliant with church and criminal protocols on handling sexual abuse allegations.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Vatican in the late 1990s, the cardinal recalled, it was difficult to convince people that the abuse issue was serious. ''I think they just believed it was an American problem,'' he said, adding, ''I don't want to make it like I was a great crusader over there, but I did take it seriously.'' He later led an effort to establish protocols for abuse claims in his order.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most outspoken American victims group, the Survivors Network of Those Abused by Priests, said that Cardinal Tobin, like the church as a whole, must do more, such as posting the names of all credibly accused priests online. ''Certainly there are worse bishops, but that fact should comfort no one,'' David Clohessy, the organization's national director,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Tobin assumes his role in an uneasy time. He said that he hoped to lead with joy and transparency, and that he intended to encourage dialogue to bridge divisions. But he would go further if he believed that policies ran counter to the moral values that Jesus taught.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threats by President-elect Trump to carry out mass deportations of illegal immigrants, for example, Cardinal Tobin was clear. He recalled how Pope John XXIII, before he became pope, issued false baptismal certificates to help Jews escape the Nazis in World War II.</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resist,'' he said. ''With public statements, and then, you do what you got to do.''</w:t>
      </w:r>
    </w:p>
    <w:p>
      <w:pPr>
        <w:pStyle w:val="Normal168"/>
        <w:keepNext w:val="0"/>
        <w:spacing w:before="240" w:after="0" w:line="260" w:lineRule="atLeast"/>
        <w:ind w:left="0" w:right="0" w:firstLine="0"/>
        <w:jc w:val="left"/>
      </w:pPr>
      <w:r>
        <w:br/>
      </w:r>
      <w:hyperlink r:id="rId1465" w:history="1">
        <w:r>
          <w:rPr>
            <w:rFonts w:ascii="arial" w:eastAsia="arial" w:hAnsi="arial" w:cs="arial"/>
            <w:b w:val="0"/>
            <w:i/>
            <w:strike w:val="0"/>
            <w:color w:val="0077CC"/>
            <w:sz w:val="20"/>
            <w:u w:val="single"/>
            <w:vertAlign w:val="baseline"/>
          </w:rPr>
          <w:t>http://www.nytimes.com/2016/12/22/nyregion/cardinal-joseph-w-tobin-archdiocese-newark.html</w:t>
        </w:r>
      </w:hyperlink>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59" style="position:absolute;z-index:252131328"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Cardinal Joseph W. Tobin, 64, the new leader of the Archdiocese of Newark, at the Cathedral Basilica in Newark last month, above, and powerlifting at the gym, left. (PHOTOGRAPHS BY BRYAN ANSELM FOR THE NEW YORK TIMES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 MAST FOR THE NEW YORK TIMES) (MB1)</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Joseph W. Tobin, clockwise from top: with Franciscan Missionary Sisters of the Immaculate Heart of Mary after his farewell Mass in Indianapolis on Dec. 3</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 students at St. Philip Neri School in Indianapolis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Pope Francis at the Vatican last month, after being installed as cardinal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Chevy Tahoe in Indianapolis. (PHOTOGRAPHS BY A J MAST FOR THE NEW YORK TIMES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STEFANO RELLANDINI/REUTERS) (MB6)       </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168"/>
      </w:pPr>
    </w:p>
    <w:p>
      <w:pPr>
        <w:pStyle w:val="Normal168"/>
        <w:ind w:left="200"/>
        <w:sectPr>
          <w:type w:val="continuous"/>
          <w:pgMar w:top="840" w:right="1000" w:bottom="840" w:left="1000" w:header="400" w:footer="400"/>
          <w:pgNumType w:fmt="decimal"/>
          <w:cols w:space="720"/>
        </w:sectPr>
      </w:pPr>
      <w:r>
        <w:br/>
      </w:r>
      <w:r>
        <w:pict>
          <v:line id="_x0000_s166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69"/>
      </w:pPr>
    </w:p>
    <w:p>
      <w:pPr>
        <w:pStyle w:val="Normal169"/>
      </w:pPr>
      <w:r>
        <w:pict>
          <v:shape id="_x0000_i1661" type="#_x0000_t75" alt="LexisNexis®" style="width:147.75pt;height:30pt">
            <v:imagedata r:id="rId17" o:title=""/>
          </v:shape>
        </w:pict>
      </w:r>
      <w:r>
        <w:cr/>
      </w:r>
    </w:p>
    <w:p>
      <w:pPr>
        <w:pStyle w:val="Heading1167"/>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When Beryl Became Barry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1993, Sunday, Late Edition - Final</w:t>
      </w:r>
    </w:p>
    <w:p>
      <w:pPr>
        <w:pStyle w:val="Normal169"/>
        <w:keepNext w:val="0"/>
        <w:spacing w:after="0" w:line="240" w:lineRule="atLeast"/>
        <w:ind w:right="0"/>
        <w:jc w:val="both"/>
      </w:pPr>
      <w:bookmarkStart w:id="340" w:name="Bookmark_169"/>
      <w:bookmarkEnd w:id="340"/>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14; Column 1; Book Review Desk; Column 1;; Review</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Diana Postlethwaite;</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Diana Postlethwaite teaches English literature at St. Olaf College in Northfield, Minn. She is a contributing editor of The Hungry Mind Review.</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Diana Postlethwaite;  Diana Postlethwaite teaches English literature at St. Olaf College in Northfield, Minn. She is a contributing editor of The Hungry Mind Review.</w:t>
      </w:r>
    </w:p>
    <w:p>
      <w:pPr>
        <w:pStyle w:val="Normal169"/>
        <w:keepNext/>
        <w:spacing w:before="240" w:after="0" w:line="340" w:lineRule="atLeast"/>
        <w:ind w:left="0" w:right="0" w:firstLine="0"/>
        <w:jc w:val="left"/>
      </w:pPr>
      <w:bookmarkStart w:id="341" w:name="Body_167"/>
      <w:bookmarkEnd w:id="341"/>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62" style="position:absolute;z-index:25213337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IMAGINARY MEN</w:t>
      </w:r>
    </w:p>
    <w:p>
      <w:pPr>
        <w:pStyle w:val="Normal1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Enid Shomer.</w:t>
      </w:r>
    </w:p>
    <w:p>
      <w:pPr>
        <w:pStyle w:val="Normal16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152 pp. Iowa City:</w:t>
      </w:r>
    </w:p>
    <w:p>
      <w:pPr>
        <w:pStyle w:val="Normal16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University of Iowa Press.</w:t>
      </w:r>
    </w:p>
    <w:p>
      <w:pPr>
        <w:pStyle w:val="Normal16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$22.95.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 BENJAMIN observed that all great storytellers are descended from two tribes: the mariners and the peasants. Each has its own authority; we listen to the mariners for "the lore of faraway places, such as a much-traveled man brings home," and to the peasants for "the lore of the past, as it best reveals itself to natives of a place." Enid Shomer's fine first collection of stories, "Imaginary Men," suggests that its author numbers both the far-flung and the deep-rooted among her literary progenitors. Like every wise storyteller, she is </w:t>
      </w:r>
      <w:r>
        <w:rPr>
          <w:rFonts w:ascii="arial" w:eastAsia="arial" w:hAnsi="arial" w:cs="arial"/>
          <w:b w:val="0"/>
          <w:i/>
          <w:strike w:val="0"/>
          <w:noProof w:val="0"/>
          <w:color w:val="000000"/>
          <w:position w:val="0"/>
          <w:sz w:val="20"/>
          <w:u w:val="none"/>
          <w:vertAlign w:val="baseline"/>
        </w:rPr>
        <w:t xml:space="preserve">both </w:t>
      </w:r>
      <w:r>
        <w:rPr>
          <w:rFonts w:ascii="arial" w:eastAsia="arial" w:hAnsi="arial" w:cs="arial"/>
          <w:b w:val="0"/>
          <w:i w:val="0"/>
          <w:strike w:val="0"/>
          <w:noProof w:val="0"/>
          <w:color w:val="000000"/>
          <w:position w:val="0"/>
          <w:sz w:val="20"/>
          <w:u w:val="none"/>
          <w:vertAlign w:val="baseline"/>
        </w:rPr>
        <w:t>a sailor and a farmer, embracing this fruitful paradox: to write, we must leave home -- and when we write, we can never leave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section of Ms. Shomer's book is titled "In the Family." In these four stories the writer seems very much at home on the urban Eastern Seaboard, in the nurturing yet smothering heart of a Jewish family. ("We were made to feel guilty, but we never doubted that we could redeem ourselves.") Ms. Shomer writes with wit and rue about what Benjamin would have called "the natives of the place": flamboyant aunts, henpecked sons and adolescent first loves.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tale, "Street Signs," tells two family stories. One is about the narrator's rebellious brother, Beryl, who changes his name to Barry and ends up in the suburbs: "He moved farther out than he had to, but then that was always his way." But there's a second story to counterbalance the first: the oft-told family history of Barry's great-uncle Beryl, "a man famous for overturning with his bare arms a wagonful of Cossacks." As far away from home as we may try to move, Ms. Shomer reminds us, the stories we tell never let us forget our true names.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part of "Imaginary Men" is titled "On the Land." In these seven stories, Ms. Shomer explores Benjamin's "lore of faraway places," moving "farther out" and venturing imaginatively into the lives and voices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in the backwaters of rural Florida -- and, in the story called "The Problem With Yosi," to those of kibbutz members in Israel.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book ends with "On the Boil," in which we meet Lavell, a 38-year-old aerial surveyor who lives in Florida with an incorrigibly romantic 19-year-old construction worker named Dory. Although she relishes the exhilarating perspectives her job affords at 6,000 feet, Lavell finds herself grounded by the constraints of domestic life. She dreams of Dory's foxhound B.J., who broke free and "ran herself to death": "I know what it would feel like to run that hard, the pulse in your head so loud that it drowns out any name you might once have answered to."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of "On the Land" is quite different from that of "In the Family." Here we find divorced women who shop at Sears, Roebuck; retired people who live in trailers; the owners of tacky gift shops; lonely farmers. But their aspirations aren't, finally, so very different.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Shomer, the author of two collections of poetry and the winner of the University of Iowa's 1992 John Simmons Short Fiction Award, writes in a style that is intensely metaphoric, beautifully cadenced and sometimes surprising in its imaginative reach. In one passage, a young girl daydreams during chemistry class: "Love was a presence, as real and invisible as the elements that expanded and contracted that late spring according to the beautiful, orderly laws of gases. . . . distilling in the beakers, dripping from the retorts. It looked like magic, and Riva could only fathom it a little at a time, like love or God." Elsewhere, a woman peers into her freezer after her lover has gone deer hunting: "Every time I opened the door, a pair of lean silver legs leapt across packages of green beans and blackberries."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story "Companion Planting," Alice and her niece Jackie cultivate a vegetable garden, according to the "happy combinations" of "beneficial pairing." Each story in "Imaginary Men" is a distinct pleasure. But when planted side by side, these well-told tales yield an even richer harvest.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1993</w:t>
      </w:r>
    </w:p>
    <w:p>
      <w:pPr>
        <w:pStyle w:val="Normal169"/>
      </w:pPr>
    </w:p>
    <w:p>
      <w:pPr>
        <w:pStyle w:val="Normal169"/>
        <w:ind w:left="200"/>
        <w:sectPr>
          <w:type w:val="continuous"/>
          <w:pgMar w:top="840" w:right="1000" w:bottom="840" w:left="1000" w:header="400" w:footer="400"/>
          <w:pgNumType w:fmt="decimal"/>
          <w:cols w:space="720"/>
        </w:sectPr>
      </w:pPr>
      <w:r>
        <w:br/>
      </w:r>
      <w:r>
        <w:pict>
          <v:line id="_x0000_s1663"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70"/>
      </w:pPr>
    </w:p>
    <w:p>
      <w:pPr>
        <w:pStyle w:val="Normal170"/>
      </w:pPr>
      <w:r>
        <w:pict>
          <v:shape id="_x0000_i1664" type="#_x0000_t75" alt="LexisNexis®" style="width:147.75pt;height:30pt">
            <v:imagedata r:id="rId17" o:title=""/>
          </v:shape>
        </w:pict>
      </w:r>
      <w:r>
        <w:cr/>
      </w:r>
    </w:p>
    <w:p>
      <w:pPr>
        <w:pStyle w:val="Heading1168"/>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TV WEEKEND;</w:t>
        </w:r>
      </w:hyperlink>
      <w:r>
        <w:br/>
      </w:r>
      <w:hyperlink r:id="rId1480" w:history="1">
        <w:r>
          <w:rPr>
            <w:rFonts w:ascii="arial" w:eastAsia="arial" w:hAnsi="arial" w:cs="arial"/>
            <w:b/>
            <w:i/>
            <w:strike w:val="0"/>
            <w:color w:val="0077CC"/>
            <w:sz w:val="28"/>
            <w:u w:val="single"/>
            <w:vertAlign w:val="baseline"/>
          </w:rPr>
          <w:t>Doctors' Specialty: Undressing</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1998, Friday, Late Edition - Final</w:t>
      </w:r>
    </w:p>
    <w:p>
      <w:pPr>
        <w:pStyle w:val="Normal170"/>
        <w:keepNext w:val="0"/>
        <w:spacing w:after="0" w:line="240" w:lineRule="atLeast"/>
        <w:ind w:right="0"/>
        <w:jc w:val="both"/>
      </w:pPr>
      <w:bookmarkStart w:id="342" w:name="Bookmark_170"/>
      <w:bookmarkEnd w:id="342"/>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35; Column 4; Movies, Performing Arts/Weekend Desk ; Part 1; ; Column 4; ; Review</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1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170"/>
        <w:keepNext/>
        <w:spacing w:before="240" w:after="0" w:line="340" w:lineRule="atLeast"/>
        <w:ind w:left="0" w:right="0" w:firstLine="0"/>
        <w:jc w:val="left"/>
      </w:pPr>
      <w:bookmarkStart w:id="343" w:name="Body_168"/>
      <w:bookmarkEnd w:id="343"/>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65" style="position:absolute;z-index:25213542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Adulterous love affairs on Masterpiece Theater usually come with layers of 19th-century clothes and layers of tortured conscience. But in the utterly contemporary "Reckless," business suits and mobile phones are the trappings for a deliciously tangled story of passion, infidelity and civilized revenge. This tale of a 30-ish surgeon who falls for his boss's wife is an acerbic romance, filled with dry wit and a supremely grown-up attitude.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setting is unglamorous Manchester. In the first of three episodes, each two hours long, Dr. Owen Springer (Robson Green) has left his job at a prestigious London hospital, returning home to Manchester to work at the local hospital while looking after his ailing,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In fact, the father has no ailment that can't be cured by less time at the local pub.</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train to Manchester, the hyperkinetic Owen borrows a mobile phone from a serenely graceful woman in her 40's, a management consultant named Anna Fairley (Francesca Annis). By the time he learns that she is married to the hospital's arrogant chief of surgery, Richard Crane (Michael Kitchen), Owen is desperately, determinedly in love.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the first two-hour installment ends, and that is where "Reckless" is weakest. The opening episode's easygoing charm is all too easygoing. It takes 45 minutes for Owen to discover that Anna is married.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worth getting through this overlong episode to arrive at the next explosive, addictive installments. When Anna learns that Richard has been having an affair, she becomes Owen's lover in revenge, in circumstances that involve major manipulations all around. By the second episode, everyone is cheating, everyone is lying, everyone is having a fabulous time even if they think they're emotionally tortured. Each scene is directed with glittering sharpness (by David Richards and Sarah Harding for different episodes).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"Reckless" was written by Paul Abbott, a writer and producer of the British series "Cracker," and he brings the same cynical sense to this story of realistically flawed people. His is a Pinteresque plot with more likable characters. All are believably attractive and none are Hollywood perfect.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Green plays Owen with a brash intensity that always allows room for him to act like a jerk (such is romance). The actor has become a heartthrob in England, but he is an imperfect heartthrob, with intense blue eyes and definitely thinning hair.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Annis is more familiar, for her Masterpiece Theater roles as Lillie Langtry and Emma Bovary. Her Anna is beautiful but has never had a face lift and looks her age. Ms. Annis's rich, understated performance holds "Reckless" together as Anna moves through a wild range of emotions: she is distraught over her husband's betrayal, jubilant at her new love, wary of the difference in their ages.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Ms. Annis's, Mr. Kitchen's face is more familiar than his name (he was Robert Redford's best friend in "Out of Africa"). He brings a sputtering comic sense to the incomparably egotistical Richard. When Richard lamely says he does not want to offer Anna cliched justifications for his affair, he becomes hilariously transparent. Everyone can see that Richard is a walking cliche.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episode veers toward high comedy, as Richard and Owen take each other on in a fistfight at the hospital and later land in jail. Eventually, the sensible Anna wonders if something is wrong with her taste.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Manchester setting adds a valuable resonance here. The class difference between Owen and Anna is marked, but the series does not lean on it heavily. Owen's father (David Bradley) becomes the weary voice of common sense. At times so does Anna's mother (Margery Mason), though she is suffering from Alzheimer's. The lovers' relationships with their parents add an unusual note of realism to their romance.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"Reckless" was such a hit in England that a two-hour sequel has already been filmed. It is easy to see the appeal of this refreshingly different romantic comedy of manners.</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MASTERPIECE THEATER</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Reckless</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Sunday night</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New York, at 9)</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Paul Abbott and directed by David Richards and Sarah Harding. Sita Williams, producer; Carolyn Reynolds, executive producer. A production of Granada Television and presented on PBS by WGBH/Boston. Rebecca Eaton, series executive producer; Russell Baker, host.</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Robson Green (Owen Springer), Francesca Annis (Anna Fairley), Michael Kitchen (Richard Crane), David Bradley (Arnold Springer), Daniela Nardini (Vivien Reid), Margery Mason (Myrtle Fairley), Conor Mullen (John McGinley), Julian Rhind-Tutt (Danny Glassman).</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66" style="position:absolute;z-index:25213644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Francesca Annis and Robson Green play lovers in "Reckless." (Granada Television)</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1998</w:t>
      </w:r>
    </w:p>
    <w:p>
      <w:pPr>
        <w:pStyle w:val="Normal170"/>
      </w:pPr>
    </w:p>
    <w:p>
      <w:pPr>
        <w:pStyle w:val="Normal170"/>
        <w:ind w:left="200"/>
        <w:sectPr>
          <w:type w:val="continuous"/>
          <w:pgMar w:top="840" w:right="1000" w:bottom="840" w:left="1000" w:header="400" w:footer="400"/>
          <w:pgNumType w:fmt="decimal"/>
          <w:cols w:space="720"/>
        </w:sectPr>
      </w:pPr>
      <w:r>
        <w:br/>
      </w:r>
      <w:r>
        <w:pict>
          <v:line id="_x0000_s1667"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71"/>
      </w:pPr>
    </w:p>
    <w:p>
      <w:pPr>
        <w:pStyle w:val="Normal171"/>
      </w:pPr>
      <w:r>
        <w:pict>
          <v:shape id="_x0000_i1668" type="#_x0000_t75" alt="LexisNexis®" style="width:147.75pt;height:30pt">
            <v:imagedata r:id="rId17" o:title=""/>
          </v:shape>
        </w:pict>
      </w:r>
      <w:r>
        <w:cr/>
      </w:r>
    </w:p>
    <w:p>
      <w:pPr>
        <w:pStyle w:val="Heading1169"/>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GOVERNMENT LISTS EVIDENCE IN SUSPECTED BOMBERS' TRIAL</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1985, Tuesday, Late City Final Edition</w:t>
      </w:r>
    </w:p>
    <w:p>
      <w:pPr>
        <w:pStyle w:val="Normal171"/>
        <w:keepNext w:val="0"/>
        <w:spacing w:after="0" w:line="240" w:lineRule="atLeast"/>
        <w:ind w:right="0"/>
        <w:jc w:val="both"/>
      </w:pPr>
      <w:bookmarkStart w:id="344" w:name="Bookmark_171"/>
      <w:bookmarkEnd w:id="344"/>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3, Column 5; Metropolitan Desk</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JESUS RANGEL</w:t>
      </w:r>
    </w:p>
    <w:p>
      <w:pPr>
        <w:pStyle w:val="Normal171"/>
        <w:keepNext/>
        <w:spacing w:before="240" w:after="0" w:line="340" w:lineRule="atLeast"/>
        <w:ind w:left="0" w:right="0" w:firstLine="0"/>
        <w:jc w:val="left"/>
      </w:pPr>
      <w:bookmarkStart w:id="345" w:name="Body_169"/>
      <w:bookmarkEnd w:id="345"/>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69" style="position:absolute;z-index:25213849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prosecutors said yesterday that they would present fingerprint, ballistic and other evidence to link seven accused as terrorists with the bombings of 10 corporate buildings and military installations.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Attorneys for the defendants, however, said that the charges against the seven were part of the Government's attempt to silence revolutionaries opposed to apartheid, racism and American intervention in Central America.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assertions were made in opening statements at the trial of the four men and three women who prosecutors say are part of a tightly knit terrorist group called the United Freedom Front. They are charged with conspiring to bomb military targets and the offices of corporations that were either military contractors or did business in South Africa.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being held in the Federal District Court in Brooklyn before Judge I. Leo Glasser. The prosection is to call its first witness today.</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Reported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bombings occurred in the Bronx, Queens, Westchester County and Long Island between 1982 and 1984. No one was hurt, but the blasts caused heavy damage at some of the sites. An 11th bomb was placed at the Honeywell Corporation, 24-30 Skillman Avenue in Queens. But, prosecutors said, the bomb malfunctioned and failed to explode.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defendants, Thomas William Manning, 38 years old, and Richard Charles Williams, 37, have also been indicted and are awaiting trial in New Jersey on charges that they murdered Philip Lamonaco, a state trooper there.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Gallagher, one of two assistant United States attorneys in the case, said that evidence recovered in the rubble at the bomb sites, including the equipment used, indicate that the work was clearly that of the United Freedom Front.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types of explosives, detonators and pocket watches were found in raids of the defendants' homes,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of the seven is expected to take six weeks to two months.</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Trial'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numerous objections by Federal prosecutors and admonishments by the judge, the defense lawyers and one of the defendants listed what they considered to be the real issues, including the Government's ''crime'' against black and Hispanic people and United States imperialism.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political trial, not a criminal trial,'' said Raymond Luc Levassuer, who is the only defendant representing himself.</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statement, Mr. Levassuer was applauded by a packed courtroom of family, friends and supporters of the seven.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United States attorneys in the case, Charles E. Rose and Mr. Gallagher, repeatedly asked the judge to strike many of the defense attorneys' comments from the record.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Judge Glasser ordered the jury out of the room several times while he warned the defense that some of their comments, such as on South Africa, were irrelevant to the proceedings.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there is no limit on opening statements,'' said Mr. Levassuer at one point.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when I set one,'' responded Judge Glasser.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 offer by three of the defense lawyers to give up some of their time so Mr. Levassuer could continue, Judge Glasser repeated his warning, saying the defendants have other avenues of appeal if they disagree with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avenues do not include defying a ruling of this court,''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the defense portrayed the seven as ordinary people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who became disenchanted with United States foreign policy and the conditions of the poor and minority groups.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 Kunstler, attorney for Mr. Manning, said the defendants have pleaded not guilty to the charges but ''are sympathetic'' to the reasons that led to the bombings.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defendants are Carol Ann Manning, 29, the wife of Mr. Manning; Patricia Gros, 30, wife of Mr. Levassuer; Jaan Karl Laaman, 36, and his wife, Barbara Curzi, 27.</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their arrests in March, five of the defendants were living in Ohio under assumed names. Thomas and Carol Manning avoided capture in Ohio but were arrested later in Norfolk, Va.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that evidence seized included detonation equipment, dynamite stolen from New Hampshire, and pocket watches equipped to function as timers for the bombs.</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70" style="position:absolute;z-index:25213952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171"/>
      </w:pPr>
    </w:p>
    <w:p>
      <w:pPr>
        <w:pStyle w:val="Normal171"/>
        <w:ind w:left="200"/>
        <w:sectPr>
          <w:type w:val="continuous"/>
          <w:pgMar w:top="840" w:right="1000" w:bottom="840" w:left="1000" w:header="400" w:footer="400"/>
          <w:pgNumType w:fmt="decimal"/>
          <w:cols w:space="720"/>
        </w:sectPr>
      </w:pPr>
      <w:r>
        <w:br/>
      </w:r>
      <w:r>
        <w:pict>
          <v:line id="_x0000_s1671"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72"/>
      </w:pPr>
    </w:p>
    <w:p>
      <w:pPr>
        <w:pStyle w:val="Normal172"/>
      </w:pPr>
      <w:r>
        <w:pict>
          <v:shape id="_x0000_i1672" type="#_x0000_t75" alt="LexisNexis®" style="width:147.75pt;height:30pt">
            <v:imagedata r:id="rId17" o:title=""/>
          </v:shape>
        </w:pict>
      </w:r>
      <w:r>
        <w:cr/>
      </w:r>
    </w:p>
    <w:p>
      <w:pPr>
        <w:pStyle w:val="Heading1170"/>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A House Is a Home, And a Prison, Too</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2012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46" w:name="Bookmark_172"/>
      <w:bookmarkEnd w:id="346"/>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12; DVD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172"/>
        <w:keepNext/>
        <w:spacing w:before="240" w:after="0" w:line="340" w:lineRule="atLeast"/>
        <w:ind w:left="0" w:right="0" w:firstLine="0"/>
        <w:jc w:val="left"/>
      </w:pPr>
      <w:bookmarkStart w:id="347" w:name="Body_170"/>
      <w:bookmarkEnd w:id="347"/>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73" style="position:absolute;z-index:25214156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LEISEN'S 1950 ''No Man of Her Own,'' which Olive Films has recently released on DVD, combines two genres that are often considered antithetical: the male-oriented film noir and the sort of domestic melodrama that was once known as a ''women's picture.''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 star, Barbara Stanwyck, who was all but alone among the performers of her time for her ability to register in both genres. She was, for example, the predatory female lead in Billy Wilder's 1944 ''Double Indemnity,'' which some people regard as one of the earliest examples of film noir, and King Vidor's 1937 version of the classic weepie ''Stella Dallas,''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sacrifices everything so her daughter can rise in society. (Joan Crawford could cross that line too, though she rarely allowed herself to seem unsympathetic, as Stanwyck did repeatedly and persuasively.)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 Married a Dead Man,'' a novel by the prototypical noir author Cornell Woolrich (writing under his favorite pseudonym, William Irish), ''No Man of Her Own'' begins with a meticulously wrought chain of coincidences: a series of smoothly linked, preposterous events that add up to a strong sense of predetermination. Stanwyck is Helen Ferguson, a woman with a murky moral past who turns up at the New York apartment of the cad, Steve Morley (Lyle Bettger, as a sneering, fair-haired sadist), who has abandoned her with a baby on the way. He responds by slipping five dollars and a train ticket under the door, his way of suggesting that she go back to San Francisco, where she came from.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wonderful bit of staging by Leisen, the five-dollar bill slips from her hand unnoticed and flutters to the floor, as a tearful Helen plods back down the stairway in Steve's tenement building, the double downward motion vividly expressing her devastation and defeat. She boards the train to San Francisco, still in shock and visibly ill, but attracts the sympathy of a young couple, Hugh and Patrice Harkness (Richard Denning and Phyllis Thaxter). Patrice is expecting a baby too, and the couple is heading to the town in the Midwest where Hugh grew up, and where Patrice will meet her in-laws for the first time.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Patrice and Helen are sharing a between-us-girls moment in the ladies' washroom -- Patrice is inviting Helen to try on her wedding ring -- disaster strikes. The train car spins on its axis like a wheel of fortune, sending Patrice and Helen into a swirling vortex. The train has crashed, and when Helen wakes up in a hospital, she finds that her new friends have been killed. Because of the wedding ring on her finger, the staff assumed that Helen is Patrice Harkness, and because she has nowhere else to go, she allows the misunderstanding to stand. The grieving Harkness family takes her in, and as Patrice Harkness, she has her baby, and is warmly accepted.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is, in a way, a victim of happiness: the elder Harknesses (Henry O'Neill and Jane Cowl) accept the baby as their grandson; their home is a model of Midwestern warmth and propriety (Sally Benson, the author of the book ''Meet Me in St. Louis,'' contributed to the screenplay) and Bill Harkness (John Lund), the dead man's brother, seems to be falling in love with her. Though racked with guilt, Helen plays along for the sake of her child. But on some deep, dark level, she's relieved when Steve, her brutal ex-lover, shows up, having read of the accident and suspecting there's something in it for him.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Trained as an architect, Leisen got his start in movies as a set and costume designer for Cecil B. DeMille, and his work is always particularly alive to the expressive qualities of space and decor. The house in ''No Man of Her Own'' is both a refuge and a prison for Helen, and Leisen sustains this ambiguity through lighting and camera angles that sometimes suggest warmth and closeness, sometimes the glaring emptiness of a police interrogation room.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 of close control of lighting and set design that Leisen depended upon for his art was made possible by the particular conditions of studio filmmaking, in which everything could be built to measure and photographed to perfection. These conditions were changing even as Leisen was making ''No Man of Her Own'' -- faced by competition from television and the loss of its theater chain, Paramount was slashing budgets just as all the major studios were -- and directors of Leisen's meticulous ilk would find tough sledding ahead.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later, we find him at MGM for ''Bedevilled,'' which was recently issued for the first time in its proper widescreen version by the Warner Archive Collection. Billed as ''the first motion picture to be photographed in Paris in CinemaScope and color,'' the film is a vivid illustration of how location shooting was coming to replace back lot construction, while the realism of widescreen and color was coming to replace the stylization built into black and white.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changes everything, and the expressive coincidences of ''No Man of Her Own'' come to seem mere contrivances played against the Paris locations of ''Bedevilled.'' Steve Forrest stars as a young American passing through Paris on his way to a seminary, where he is to continue his studies for the priesthood. Fate puts him in the way of a woman in danger (a rather campy Anne Baxter, as a nightclub singer involved in a gangland murder). As he pulls her out of scrape after scrape, she falls in love with him, but he retains his saintly reserve.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Leisen fell ill during the shooting and was replaced by one of MGM's house hacks, Richard Thorpe, so it isn't clear how much of the finished film is his (although the bland center framing of several late scenes is a pretty good clue that they're not Leisen's). ''Bedevilled'' is a film that remains trapped between the new realist aesthetic (the atmospheric Paris sequences were photographed by Freddie Young) and the older tradition of built environments and fanciful plot situations.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Leisen made only one more fiction feature (''The Girl Most Likely'' in 1958, which was also the last film to be shot at the RKO studios) but continued to work in television, on shows like ''Wagon Train'' and ''The Girl from U.N.C.L.E.'' His career continued, but his art disappeared. (''No Man of Her Own,'' Olive Films, DVD $24.95, not rated; ''Bedevilled,'' Warner Archive Collection, warnerarchive.com, $19.98, not rated)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THIS WEEK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LADY Meryl Streep in her Oscar-winning performance as Margaret Thatcher; the Oscar-winning makeup is by Mark Coulier and J. Roy Helland. With Jim Broadbent, Richard E. Grant and Anthony Head. Phyllida Lloyd (''Mamma Mia!'') directed. ''It is likely to be the definitive screen treatment of Mrs. Thatcher, at least for a while, and yet it does not really define her in any surprising or trenchant way,'' A. O. Scott wrote in the New York Times in December.(Weinstein Company, Blu-ray/DVD combo $39.99, DVD $29.98, PG-13)</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MACKAILL PRE-CODE DOUBLE FEATURE Two more early sound films starring this saucy Yorkshire lass turned Ziegfeld girl, whose reputation is enjoying a revival: ''Bright Lights'' (1930), a backstage murder mystery with flashbacks to Africa, directed by Michael Curtiz, and ''The Reckless Hour'' (1931), a melodrama with Mackaill as a single mother, directed by John Francis Dillon. (Warner Archive Collection, $19.98, warnerarchive.com, not rated)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DARKEST HOUR A group of young Americans -- including Emile Hirsch, Olivia Thirlby and Max Minghella -- find themselves in Moscow just in time for an alien attack. Chris Gorak directed; Timur Bekmambetov (''Wanted'') is among the producers. ''Even with a technological gold mine at his disposal, all Mr. Gorak can conceive of is destruction,'' Jeanette Catsoulis wrote in The Times in December.(Summit Entertainment, Blu-ray 3-D $34.99, Blu-ray $30.49, DVD $26.99, PG-13)</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TRIP TO THE MOON As seen in ''Hugo,'' the pioneering special effects extravaganza directed by Georges Melies in 1902, with its original hand-painted color restored and a modern score by the French group AIR. Includes a new documentary on the film's making, ''The Extraordinary Voyage,'' directed by Serge Bromberg and Eric Lange (who supervised the restoration).(Flicker Alley, Blu-ray/DVD combo, $39.95, not rated)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ABYSS Werner Herzog interviewed the multiple-murderer Michael James Perry, eight days before he was executed by the State of Texas in 2010. ''The paradox of this film is that it is both unremittingly bleak and rigorously humane,'' Mr. Scott wrote in The Times in November.(MPI Home Video, Blu-ray $29.98, DVD $24.98, PG-13)</w:t>
      </w:r>
    </w:p>
    <w:p>
      <w:pPr>
        <w:pStyle w:val="Normal172"/>
        <w:keepNext w:val="0"/>
        <w:spacing w:before="240" w:after="0" w:line="260" w:lineRule="atLeast"/>
        <w:ind w:left="0" w:right="0" w:firstLine="0"/>
        <w:jc w:val="left"/>
      </w:pPr>
      <w:r>
        <w:br/>
      </w:r>
      <w:hyperlink r:id="rId1495" w:history="1">
        <w:r>
          <w:rPr>
            <w:rFonts w:ascii="arial" w:eastAsia="arial" w:hAnsi="arial" w:cs="arial"/>
            <w:b w:val="0"/>
            <w:i/>
            <w:strike w:val="0"/>
            <w:color w:val="0077CC"/>
            <w:sz w:val="20"/>
            <w:u w:val="single"/>
            <w:vertAlign w:val="baseline"/>
          </w:rPr>
          <w:t>http://www.nytimes.com</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74" style="position:absolute;z-index:25214259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Barbara Stanwyck and Lyle Bettger in Mitchell Leisen's ''No Man of Her Own,'' a noir and a domestic melodrama. (PHOTOGRAPH BY OLIVE FILMS)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2012</w:t>
      </w:r>
    </w:p>
    <w:p>
      <w:pPr>
        <w:pStyle w:val="Normal172"/>
      </w:pPr>
    </w:p>
    <w:p>
      <w:pPr>
        <w:pStyle w:val="Normal172"/>
        <w:ind w:left="200"/>
        <w:sectPr>
          <w:type w:val="continuous"/>
          <w:pgMar w:top="840" w:right="1000" w:bottom="840" w:left="1000" w:header="400" w:footer="400"/>
          <w:pgNumType w:fmt="decimal"/>
          <w:cols w:space="720"/>
        </w:sectPr>
      </w:pPr>
      <w:r>
        <w:br/>
      </w:r>
      <w:r>
        <w:pict>
          <v:line id="_x0000_s1675"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73"/>
      </w:pPr>
    </w:p>
    <w:p>
      <w:pPr>
        <w:pStyle w:val="Normal173"/>
      </w:pPr>
      <w:r>
        <w:pict>
          <v:shape id="_x0000_i1676" type="#_x0000_t75" alt="LexisNexis®" style="width:147.75pt;height:30pt">
            <v:imagedata r:id="rId17" o:title=""/>
          </v:shape>
        </w:pict>
      </w:r>
      <w:r>
        <w:cr/>
      </w:r>
    </w:p>
    <w:p>
      <w:pPr>
        <w:pStyle w:val="Heading1171"/>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Moves to Stifle Demonstrators Drape Tehran in Silence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2009 Wednesday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8" w:name="Bookmark_173"/>
      <w:bookmarkEnd w:id="348"/>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SLACKMAN and NAZILA FATHI; Mona el-Naggar contributed reporting from Cairo.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TEHRAN </w:t>
      </w:r>
    </w:p>
    <w:p>
      <w:pPr>
        <w:pStyle w:val="Normal173"/>
        <w:keepNext/>
        <w:spacing w:before="240" w:after="0" w:line="340" w:lineRule="atLeast"/>
        <w:ind w:left="0" w:right="0" w:firstLine="0"/>
        <w:jc w:val="left"/>
      </w:pPr>
      <w:bookmarkStart w:id="349" w:name="Body_171"/>
      <w:bookmarkEnd w:id="349"/>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77" style="position:absolute;z-index:25214464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government continued to move aggressively on Tuesday to crush popular protests over a disputed presidential election, setting up a special court for demonstrators, detaining hundreds of independent and opposition journalists and activists, and sending a force of police officers and militiamen onto the streets.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comprehensive crackdown left the center of Tehran eerily quiet, given the huge demonstrations and clashes of recent days. It seemed perhaps a moment of pause for protesters to regroup or reconsider, after at least 17 demonstrators had been killed. Arrests and intimidation left the opposition with no visible leadership, even amid mostly anonymous calls on the Internet for more demonstrations and even a general strike in coming days.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up its assertion of victory, the government took the provocative step on Tuesday of announcing its intention to certify the election of President Mahmoud Ahmadinejad and have him sworn in as president by early August. The spokesman for the Guardian Council, a panel of clerics that oversees and certifies election results, flatly rejected all claims of electoral fraud, inciting the most sustained challenge to the government since the 1979 Islamic Revolution.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however, growing signs of divisions within the alliance united behind Mr. Ahmadinejad. Members of Parliament upset with the brutality of the government crackdown  summoned the interior, justice and intelligence ministers to a hearing.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anyone really knows what comes next,'' said an Iranian political analyst, who spoke on the condition of anonymity out of fear of retribution by the government. ''Most likely, we are going to enter a period of relative uncertainly, with ebbs and flows, until the Islamic Republic of Iran is altered or finds a new avenue for legitimacy.''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there was no talk of political compromise, the supreme leader, Ayatollah Ali Khamenei, agreed to extend by five days the actual certification of the election -- a move that appeared largely symbolic since earlier in the day the council announced it would certify the results.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by Tuesday night the government's chokehold on the opposition appeared to have left it in some disarray.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confirmed public appearance of Mir Hussein Moussavi, the reformist candidate who briefly tried to unite and lead the challengers, was on Thursday, and he last issued a statement on Sunday. His Web site was not functioning well on Tuesday, and his newspaper had been raided by the police and its staff of about 25 arrested.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we have not had a proper leadership,'' said an active member of the opposition, who refused to be identified for fear of arrest. ''People had become emotional because of what happened. They were mobilized because of that.''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hanging over the opposition, a diverse collection of reformers, conservatives, clerics, students and members of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what, if anything, would take the extraordinary events of the last week forward.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continued to keep the opposition off balance, in part by detaining many people, including some with records of independence from the state but with no connection with the protests. At least 55 leading journalists, intellectuals and former government officials have been detained because of their association with Mr. Moussavi.</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electoral controversy continued to boil, spilling over Iran's own borders, as President Obama issued on Tuesday his harshest condemnation of events there yet, saying he was ''appalled and outraged'' by the attacks on civilian protesters.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strongly condemn these unjust actions,'' Mr. Obama said during a news conference at the White House.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leadership pressed its own charges that foreign powers had meddled in its internal affairs and instigated the widespread protests. State television showed people identified as protesters saying they had been influenced by foreign news media, Reuters reported.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were provoked by networks like the BBC and the Voice of America to take such immoral actions,'' one young man said.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announced it had expelled two Iranian diplomats in a tit-for-tat response to Iran's decision a day earlier to expel two British diplomats. Iran also lashed out at the United Nations secretary general, Ban Ki-moon, for his call to end ''arrests, threats and use of force.''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been in turmoil almost from the moment the polls closed in the presidential race on June 12. There was an unprecedented voter turnout of about 85 percent. Within four hours of the polls' closing, the government announced that it had counted nearly 40 million paper ballots and that Mr. Ahmadinejad had won a landslide victory with about 63 percent of the votes, compared with 34 percent for Mr. Moussavi.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losing candidates charged election fraud, including Mohsen Rezai, a former head of the Revolutionary Guards, who said he had evidence of 900,000 votes cast for him, while the official count was 680,000.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and Ayatollah Khamenei have from the start insisted that the vote was valid. When the protests first paralyzed the streets, the government offered to conduct a partial recount, an idea that was rejected by the opposition as inadequate.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acrimonious race and the protests after the election, Mr. Ahmadinejad has remained defiant but has kept an uncharacteristically low profile. Political analysts said that if he took office in this environment he would lack legitimacy domestically, a handicap he would be likely to carry with him in his travels abroad as well.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Aware of those shortcomings, Mr. Ahmadinejad and his allies appeared to be trying to begin to move past the policy of repression that had so tarnished his presidency. The government announced that the salaries of primary care doctors would double, to as much as $1,100 a month, and Parliament voted to end death by stoning, a punishment rarely used but widely criticized by human rights groups around the world.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there is a great deal of behind-the-scenes jockeying, including talk of trying to build a political bloc uniting various opposition forces with Ali Akbar Hashemi Rafsanjani, the influential billionaire cleric and former president who has been locked in his own contest for power and influence with the supreme leader for decades.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the issue can still be resolved by some sort of difficult compromise among the power centers,'' said an expatriate political analyst who spoke on the condition of anonymity because he frequently visits Iran. ''If there's a stronger crackdown and more images of death coming to our living rooms, I really can't see how a political bargain will resolve the issue.''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streets were filled with armed police officers and militiamen, frightening protesters away, the government was unable to stop a symbolically powerful -- if tactically limited -- form of protest.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have been doing every night at 10, people continued Tuesday to climb to their rooftops in Tehran and other major cities, and chant ''God is great'' and ''Death to the dictator,'' mimicking a practice that was popular during the 1979 revolution. The protest has grown louder night after night.</w:t>
      </w:r>
    </w:p>
    <w:p>
      <w:pPr>
        <w:pStyle w:val="Normal173"/>
        <w:keepNext w:val="0"/>
        <w:spacing w:before="240" w:after="0" w:line="260" w:lineRule="atLeast"/>
        <w:ind w:left="0" w:right="0" w:firstLine="0"/>
        <w:jc w:val="left"/>
      </w:pPr>
      <w:r>
        <w:br/>
      </w:r>
      <w:hyperlink r:id="rId1503" w:history="1">
        <w:r>
          <w:rPr>
            <w:rFonts w:ascii="arial" w:eastAsia="arial" w:hAnsi="arial" w:cs="arial"/>
            <w:b w:val="0"/>
            <w:i/>
            <w:strike w:val="0"/>
            <w:color w:val="0077CC"/>
            <w:sz w:val="20"/>
            <w:u w:val="single"/>
            <w:vertAlign w:val="baseline"/>
          </w:rPr>
          <w:t>http://www.nytimes.com</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78" style="position:absolute;z-index:252145664"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government announced on Tuesday its intention to certify the election of President Mahmoud Ahmadinejad, center. (PHOTOGRAPH BY ALIREZA SOTAKBAR/IRANIAN STUDENTS NEWS AGENCY, VIA ASSOCIATED PRESS)               </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2009</w:t>
      </w:r>
    </w:p>
    <w:p>
      <w:pPr>
        <w:pStyle w:val="Normal173"/>
      </w:pPr>
    </w:p>
    <w:p>
      <w:pPr>
        <w:pStyle w:val="Normal173"/>
        <w:ind w:left="200"/>
        <w:sectPr>
          <w:type w:val="continuous"/>
          <w:pgMar w:top="840" w:right="1000" w:bottom="840" w:left="1000" w:header="400" w:footer="400"/>
          <w:pgNumType w:fmt="decimal"/>
          <w:cols w:space="720"/>
        </w:sectPr>
      </w:pPr>
      <w:r>
        <w:br/>
      </w:r>
      <w:r>
        <w:pict>
          <v:line id="_x0000_s167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74"/>
      </w:pPr>
    </w:p>
    <w:p>
      <w:pPr>
        <w:pStyle w:val="Normal174"/>
      </w:pPr>
      <w:r>
        <w:pict>
          <v:shape id="_x0000_i1680" type="#_x0000_t75" alt="LexisNexis®" style="width:147.75pt;height:30pt">
            <v:imagedata r:id="rId17" o:title=""/>
          </v:shape>
        </w:pict>
      </w:r>
      <w:r>
        <w:cr/>
      </w:r>
    </w:p>
    <w:p>
      <w:pPr>
        <w:pStyle w:val="Heading1172"/>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And Now, for Some Serious Belt-Tightening</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2009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50" w:name="Bookmark_174"/>
      <w:bookmarkEnd w:id="350"/>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Automobiles; Pg. 10; BEHIND THE WHEEL TATA NANO</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KURCZEWSKI</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PIMPRI, India </w:t>
      </w:r>
    </w:p>
    <w:p>
      <w:pPr>
        <w:pStyle w:val="Normal174"/>
        <w:keepNext/>
        <w:spacing w:before="240" w:after="0" w:line="340" w:lineRule="atLeast"/>
        <w:ind w:left="0" w:right="0" w:firstLine="0"/>
        <w:jc w:val="left"/>
      </w:pPr>
      <w:bookmarkStart w:id="351" w:name="Body_172"/>
      <w:bookmarkEnd w:id="351"/>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81" style="position:absolute;z-index:25214771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is was designed to be the world's cheapest car, should it matter whether the Tata Nano is any fun to drive? After all, base models start in India at $2,200 including taxes and fees -- less than a quarter of the sticker price of the least expensive new cars in the United States.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Impressive as this rock-bottom bottom line may be, it took squealing tires to convince me of the Nano's merits.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behind the wheel of a bright-yellow model at Tata Motors' engineering and testing center here in a suburb of Pune, an industrial city some 60 miles southeast of Mumbai, the Nano proved agile and fun to hustle around the test track. The rear wheels could even be coaxed into a sports car-style slide. I found the Nano hugely entertaining, though the engineer riding shotgun beside me -- who seemed slightly queasy -- might have had a different view.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turtle-shape four-door comes in three trim levels: base, midlevel CX and the top-of-the-line LX in which I spent much of my time. This version has air-conditioning and power front windows. Interestingly, for a car forged in the spirit of frugality, the relatively costly ($3,800) LX has proved to be the most popular Nano, Tata Motors says, accounting for more than half the orders.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customers have reasons to avoid the barest-bones model, which lacks air-conditioning, power brakes and even map pockets in the doors. The spoil-yourself LX comes with frills like central locking, body-color bumpers, fancier seat and door trim, including map pockets; cup holders in the console, foglights and an outlet for charging a cellphone. The LX even has a small spoiler that presumably helps to keep it anchored to the road in the unlikely event of high speeds. (The top speed is around 65 miles an hour.)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cost containment was a big factor in the Nano's development, safety features were not. While all Nanos have three-point safety belts, there are no air bags or antilock brakes.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steering is not power-assisted, but the car's light unloaded weight (1,320 pounds) and tight turning radius (13.1 feet) make it nimble. This proved especially useful when Tata Motors allowed a group of journalists to leave the test track and drive through the noontime scrum on city streets.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Cheap though it is, I did not find the Nano to be so cheap that it squeaked. Nor did I hear any rattles on the cratered local roads, which made a credible stand-in for Manhattan's potholes. The tiny 12-inch wheels coped admirably with the rough terrain, and the power-assisted brakes -- old-style drums, not discs -- brought the car to a reassuring stop.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easy to modulate clutch and sharply defined gates in the 4-speed manual transmission made rowing through the gears a breeze. There is no radio -- not even as an option -- to drown out cabin noise, but thankfully the interior din was limited to the whoosh of the air-conditioner and the distant putt-putt of the 624 cc 2-cylinder engine mounted in the rear. For comparison, that 0.6-liter engine is less than half the size of the 1.5-liter power plants in the Toyota Yaris and Honda Fit.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Acceleration does not impress: from a stop, the Nano takes around 30 seconds to reach 60 miles an hour -- twice as long as the slowest gasoline-powered new car in America, the Smart ForTwo. And during my test drive, performance deteriorated noticeably when four or five people were in the car.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Motors prefers to talk about this engine's carbon-dioxide emissions, which the company says are among the lowest for Indian cars, and fuel economy of 50 miles a gallon.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seeming power deficit, in the cut and thrust of Indian traffic the Nano proved to be more of a hare than a tortoise. The Nano easily zipped around the ponderous trucks and wheezing auto rickshaws -- noisy three-wheel taxis -- clogging the streets. Though only 122 inches long (two feet shorter than a Mini Cooper), clever packaging somehow provides plenty of room for four full-size adults.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Visibility is excellent because of an upright seating position and an airy greenhouse. But the lack of an exterior passenger-side mirror -- another casualty of cost containment -- seemed not just a serious nuisance but a significant safety issue.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car are reminders of the engineers' adherence to a squeaky-tight budget, aimed at holding the starting price to Tata's promise of 100,000 rupees, or $2,054. (With taxes and fees included, the price to consumers is about $150 more.)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Cost-cutting tricks include a bare-bones dashboard made of a single piece of plastic, adaptable to markets with either right- or left-hand drive. There is only one windshield wiper and no outside opening for the luggage compartment.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hinges and hardware required for a hatchback would have added too much cost, Tata's engineers said. So cargo has to be awkwardly loaded from inside the cabin after first folding down the rear bench seat. Buyers may want to factor chiropractor bills into the final cost of ownership.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 does come with a spare tire, which is stored in the nose.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Ratan Tata, chairman of the Tata Group and Tata Motors, has said the Nano was conceived as a way to help India's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especially the countless families forced to travel on overburdened scooters and motorcycles.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 Nano is intended to provide affordable all-weather transportation for people who lack the money to buy existing cars, Tata Motors hopes the car's penny-pinching charm will captivate truly frugal customers around the world.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Tata even has the United States in his sights.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Geneva auto show in March, Mr. Tata announced that a better-equipped Nano would arrive in Europe by 2011. Fitted with air bags, a wider track between the wheels, revised bumpers and a more powerful 3-cylinder engine, the Nano Europa will meet European safety and emission standards, he said, while also selling as the lowest-price car in every market where it competes.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American version based on the Europa is also under development, Mr. Tata confirmed during an interview at the Geneva auto show, and could arrive around the same time. Company officials say a hatchback and an automatic transmission are both in the works.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has not disclosed prices for Europe or America, and it has not commented on how the cars might be sold. But it is conceivable that the cars could be offered at Chrysler dealerships, given Tata's business ties with Fiat, which now controls Chrysler. Sergio Marchionne, Fiat's chief executive, has said he would like a budget brand that fits below Fiat's existing models.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TRACK: The people's car for the 21st century? </w:t>
      </w:r>
    </w:p>
    <w:p>
      <w:pPr>
        <w:pStyle w:val="Normal174"/>
        <w:keepNext w:val="0"/>
        <w:spacing w:before="240" w:after="0" w:line="260" w:lineRule="atLeast"/>
        <w:ind w:left="0" w:right="0" w:firstLine="0"/>
        <w:jc w:val="left"/>
      </w:pPr>
      <w:r>
        <w:br/>
      </w:r>
      <w:hyperlink r:id="rId1511" w:history="1">
        <w:r>
          <w:rPr>
            <w:rFonts w:ascii="arial" w:eastAsia="arial" w:hAnsi="arial" w:cs="arial"/>
            <w:b w:val="0"/>
            <w:i/>
            <w:strike w:val="0"/>
            <w:color w:val="0077CC"/>
            <w:sz w:val="20"/>
            <w:u w:val="single"/>
            <w:vertAlign w:val="baseline"/>
          </w:rPr>
          <w:t>http://www.nytimes.com</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82" style="position:absolute;z-index:25214873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HOLD THE FRILLS: Tata Motors says a version of its Nano could come to the United States.(AU1)</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DENOMINATOR: Sizing up a Nano at a New Delhi dealership, left, and taking one for a test drive.(PHOTOGRAPHS BY KEITH BEDFORD/BLOOMBERG NEWS)(PHOTOGRAPH BY MARIJAN MURAT/ EUROPEAN PRESSPHOTO AGENCY)(AU10)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2009</w:t>
      </w:r>
    </w:p>
    <w:p>
      <w:pPr>
        <w:pStyle w:val="Normal174"/>
      </w:pPr>
    </w:p>
    <w:p>
      <w:pPr>
        <w:pStyle w:val="Normal174"/>
        <w:ind w:left="200"/>
        <w:sectPr>
          <w:type w:val="continuous"/>
          <w:pgMar w:top="840" w:right="1000" w:bottom="840" w:left="1000" w:header="400" w:footer="400"/>
          <w:pgNumType w:fmt="decimal"/>
          <w:cols w:space="720"/>
        </w:sectPr>
      </w:pPr>
      <w:r>
        <w:br/>
      </w:r>
      <w:r>
        <w:pict>
          <v:line id="_x0000_s1683"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75"/>
      </w:pPr>
    </w:p>
    <w:p>
      <w:pPr>
        <w:pStyle w:val="Normal175"/>
      </w:pPr>
      <w:r>
        <w:pict>
          <v:shape id="_x0000_i1684" type="#_x0000_t75" alt="LexisNexis®" style="width:147.75pt;height:30pt">
            <v:imagedata r:id="rId17" o:title=""/>
          </v:shape>
        </w:pict>
      </w:r>
      <w:r>
        <w:cr/>
      </w:r>
    </w:p>
    <w:p>
      <w:pPr>
        <w:pStyle w:val="Heading1173"/>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 xml:space="preserve">Ferrer Ally Accuses Bloomberg Supporter of Using Race as Tactic </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2005 Wednesday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5"/>
        <w:keepNext w:val="0"/>
        <w:spacing w:after="0" w:line="240" w:lineRule="atLeast"/>
        <w:ind w:right="0"/>
        <w:jc w:val="both"/>
      </w:pPr>
      <w:bookmarkStart w:id="352" w:name="Bookmark_175"/>
      <w:bookmarkEnd w:id="352"/>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DIANE CARDWELL and PATRICK D. HEALY</w:t>
      </w:r>
    </w:p>
    <w:p>
      <w:pPr>
        <w:pStyle w:val="Normal175"/>
        <w:keepNext/>
        <w:spacing w:before="240" w:after="0" w:line="340" w:lineRule="atLeast"/>
        <w:ind w:left="0" w:right="0" w:firstLine="0"/>
        <w:jc w:val="left"/>
      </w:pPr>
      <w:bookmarkStart w:id="353" w:name="Body_173"/>
      <w:bookmarkEnd w:id="353"/>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85" style="position:absolute;z-index:25215078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supporter of Fernando Ferrer accused one of Mayor Michael R. Bloomberg's allies of using ''coded, fear-mongering language'' by linking Mr. Ferrer to former Mayor David N. Dinkins, raising a racial element in the mayoral race as the two candidates battle for the support of black voters.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Responding to a comment in The New York Times on Tuesday by a Staten Island congressman, Vito Fossella, that a Ferrer victory would mean going ''right back to the antagonistic years under David Dinkins,'' Representatives Jerrold L. Nadler of Manhattan and Gregory W. Meeks of Queens released statements accusing him of using Mr. Dinkins, the city's only black mayor, to pit voters against one another.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Bloomberg campaign and Representative Fossella ought to know better than to inject this kind of coded, fear-mongering language into what ought to be a thoughtful debate about our city's future,'' Mr. Meeks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Republicans to fall back on tired, divisive scare-mongering the way Representative Fossella did is to show that they will do anything, including sowing seeds of divisiveness, in order to retain control of City Hall.''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Meeks, who added in an interview that Mr. Fossella's comments seemed aimed at dividing the city along ethnic lines. ''There's always this coded language when you talk about David Dinkins like there's a dark cloud,'' he said. ''First of all, it's not fair,'' he added, ''and I don't think we should go there.''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mayoral campaign has heated up in recent days with a flurry of charges and countercharges, the two campaigns have been careful to use surrogates to make their more explosive accusations. That way, the campaigns can try to immunize themselves from charges of dirty campaigning.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suggesting that Mr. Fossella was using coded comments in linking Mr. Ferrer to Mr. Dinkins, Mr. Ferrer's surrogates could have a deeper goal in mind: stirring up black anger and tainting Mr. Bloomberg.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prepared statement, Mr. Nadler echoed Mr. Meeks's sentiments, saying of Mr. Fossella, ''It troubles me that he sees our city in such a divided, us-against-them way,'' and, ''his attempt to divide New Yorkers from one another by smearing the legacy of David Dinkins good work is one step too far.''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Donner, Mr. Fossella's spokesman, said that the comments were not a personal criticism of Mr. Dinkins, adding, ''The fact is that Staten Island was the forgotten borough, and we do not want to return to those days.''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Ferrer, the former Bronx borough president, did not mention the comments, the fact that his surrogates did so early in the general election campaign suggests how race and ethnicity could emerge as factors in the contest pitting Mr. Bloomberg against Mr. Ferrer, who is Hispanic. Mr. Ferrer's potential for victory hinges upon his ability to excite black and Latino voters about his candidacy without alienating whites, while Mr. Bloomberg must find ways to campaign against him without upsetting minority voters.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Dinkins declined to address the remarks, but Stu Loeser, Mr. Bloomberg's campaign spokesman, seemed eager to tamp down the suggestion of race-baiting, saying that Mr. Bloomberg ''has enormous respect for Mayor Dinkins, considers him a friend, and was happy to travel to Africa with him this summer.''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 equation is complex for both campaigns, and recent polls and interviews with voters have suggested that Mr. Ferrer still has much ground to cover. A survey released yesterday by the Marist College Institute for Public Opinion showed Mr. Bloomberg leading Mr. Ferrer among likely voters 53 percent to 38 percent. The poll also showed Mr. Bloomberg with 50 percent support among blacks and 33 percent among Latinos. Mr. Ferrer had 42 percent support among blacks and 62 percent among Latinos.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surveyed 721 registered voters from Sept. 20 through Sept. 22, and had an overall margin of sampling error of plus or minus 4 percentage points. The results included 381 likely voters with an error margin of plus or minus 5 percentage points.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piece of good, if not great, news for Mr. Ferrer, he won the endorsement of the Working Families Party last night, though fell short of claiming enough internal support to have his name placed on its ballot line. Party officials said they have made similar decisions in the past, and that it was done this time in the name of party unity. Mr. Ferrer was believed to have a simple majority of the 114 votes within the party's city coordinating council, but he lacked the two-thirds support to win the endorsement and ballot line.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members who backed Mr. Ferrer or Mr. Bloomberg agreed to a compromise, giving Mr. Ferrer the endorsement by denying him the ballot line and, possibly, the votes of New Yorkers who would reflexively back the party's slate of candidates.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2001 mayoral race, Mark Green, who was also the Democratic candidate, won about 32,500 votes on the Working Families Party line , which will be vacant this November.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 campaign aides had hoped for the party to make no endorsement, acknowledging that it was unlikely the mayor would beat Mr. Ferrer in a party caucus dominated by labor unions and advocates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liberal causes. Nonetheless, they expressed delight that they were able to keep Mr. Ferrer from gaining the line.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Ferrer, speaking at a news conference with Howard Dean, the Democratic National Committee chairman, said, ''An endorsement by the Working Families Party is an endorsement,'' adding that he was proud to have it.</w:t>
      </w:r>
    </w:p>
    <w:p>
      <w:pPr>
        <w:pStyle w:val="Normal175"/>
      </w:pPr>
    </w:p>
    <w:p>
      <w:pPr>
        <w:pStyle w:val="Normal175"/>
        <w:keepNext w:val="0"/>
        <w:spacing w:before="240" w:after="0" w:line="260" w:lineRule="atLeast"/>
        <w:ind w:left="0" w:right="0" w:firstLine="0"/>
        <w:jc w:val="left"/>
      </w:pPr>
      <w:r>
        <w:br/>
      </w:r>
      <w:hyperlink r:id="rId1519" w:history="1">
        <w:r>
          <w:rPr>
            <w:rFonts w:ascii="arial" w:eastAsia="arial" w:hAnsi="arial" w:cs="arial"/>
            <w:b w:val="0"/>
            <w:i/>
            <w:strike w:val="0"/>
            <w:color w:val="0077CC"/>
            <w:sz w:val="20"/>
            <w:u w:val="single"/>
            <w:vertAlign w:val="baseline"/>
          </w:rPr>
          <w:t>http://www.nytimes.com</w:t>
        </w:r>
      </w:hyperlink>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86" style="position:absolute;z-index:25215180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Fernando Ferrer, with Howard Dean yesterday, and Mayor Michael R. Bloomberg, in Queens, have been using surrogates to make accusations. (Photo by Shannon Stapleton for The New York Times)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James Estrin/The New York Times)(pg. B6)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2005</w:t>
      </w:r>
    </w:p>
    <w:p>
      <w:pPr>
        <w:pStyle w:val="Normal175"/>
      </w:pPr>
    </w:p>
    <w:p>
      <w:pPr>
        <w:pStyle w:val="Normal175"/>
        <w:ind w:left="200"/>
        <w:sectPr>
          <w:type w:val="continuous"/>
          <w:pgMar w:top="840" w:right="1000" w:bottom="840" w:left="1000" w:header="400" w:footer="400"/>
          <w:pgNumType w:fmt="decimal"/>
          <w:cols w:space="720"/>
        </w:sectPr>
      </w:pPr>
      <w:r>
        <w:br/>
      </w:r>
      <w:r>
        <w:pict>
          <v:line id="_x0000_s1687"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176"/>
      </w:pPr>
    </w:p>
    <w:p>
      <w:pPr>
        <w:pStyle w:val="Normal176"/>
      </w:pPr>
      <w:r>
        <w:pict>
          <v:shape id="_x0000_i1688" type="#_x0000_t75" alt="LexisNexis®" style="width:147.75pt;height:30pt">
            <v:imagedata r:id="rId17" o:title=""/>
          </v:shape>
        </w:pict>
      </w:r>
      <w:r>
        <w:cr/>
      </w:r>
    </w:p>
    <w:p>
      <w:pPr>
        <w:pStyle w:val="Heading1174"/>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After Losing Honduras, Ousted Leader Wins International Support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2009 Wednesday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6"/>
        <w:keepNext w:val="0"/>
        <w:spacing w:after="0" w:line="240" w:lineRule="atLeast"/>
        <w:ind w:right="0"/>
        <w:jc w:val="both"/>
      </w:pPr>
      <w:bookmarkStart w:id="354" w:name="Bookmark_176"/>
      <w:bookmarkEnd w:id="354"/>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LACEY; Neil MacFarquhar, Helene Cooper and Ginger Thompson contributed reporting.</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TEGUCIGALPA, Honduras </w:t>
      </w:r>
    </w:p>
    <w:p>
      <w:pPr>
        <w:pStyle w:val="Normal176"/>
        <w:keepNext/>
        <w:spacing w:before="240" w:after="0" w:line="340" w:lineRule="atLeast"/>
        <w:ind w:left="0" w:right="0" w:firstLine="0"/>
        <w:jc w:val="left"/>
      </w:pPr>
      <w:bookmarkStart w:id="355" w:name="Body_174"/>
      <w:bookmarkEnd w:id="355"/>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89" style="position:absolute;z-index:25215385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Zelaya was close to slipping into Honduran history books as a former president with ideas as large as his signature Stetson hat, but nowhere near enough political consensus to remake his troubled country.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his forced removal from office Sunday, which has catapulted the lame duck leader to a level of international prominence he almost certainly would not have achieved otherwise and turned him into a symbol -- an undeserved one, his many critics insist -- of a president whose democratic mandate was denied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Mr. Zelaya's newfound relevance took him to one of the world's biggest stages, at the lectern of the United NationsGeneral Assembly, where he portrayed himself as the victim of a vicious, power-hungry elite that refused to share power with his country's many poor.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crime has been committed, a crime against humanity, a crime which we all reject,'' he said. ''Whenever brute force prevails over reason, humankind returns to its primeval state, to the era of the garrote, where everything is reduced to force.''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one-page resolution -- sponsored by countries often at loggerheads, including the United States and Venezuela -- passed by acclamation after sustained applause in the 192-member body. It condemned Mr. Zelaya's removal as a coup and demanded his ''immediate and unconditional restoration'' as president.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Mr. Zelaya was on to the Organization of American States in Washington and a meeting at the State Department with  an assistant secretary of state.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though, the country is sharply divided over his removal -- and his record. Thousands of his opponents turned out on Tuesday to denounce him as a dictator who had been illegally scheming to subvert the Constitution by ending the one-term limit for presidents.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before, Mr. Zelaya's backers praised him as a president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intending to increase their wages as well as their political power. He had spoken of building a new Honduras, with crime and corruption in check and a better standard of living for the masses, though his administration fell well short of delivering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bitter standoff over Mr. Zelaya is expected to reach a head  Thursday, when he has vowed to return to Honduras to retake the presidency that was stripped from him after soldiers raided his home before dawn  Sunday and shuttled him on the presidential plane to Costa Rica.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meeting of the Organization of American States continued into Wednesday morning as officials worked on a resolution to conduct a diplomatic effort to restore Mr. Zelaya to office. On the sidelines hopes were voiced that he would delay his return to allow time for such an initiative.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news conference at the United Nations, Mr. Zelaya said that a number of other leaders had offered to escort him home, including Miguel d'Escoto Brockmann, a Nicaraguan who is the president of the General Assembly; President Cristina Fernandez de Kirchner of Argentina; President Rafael Correa of Ecuador; and Jose Miguel Insulza, the secretary general of the Organization of American States.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interim president named by the Honduran Congress, Roberto Micheletti, has threatened Mr. Zelaya with arrest if he returns, saying he had illegally defied the Supreme Court in pushing for a referendum on changing the Constitution. Alberto Rubi, the attorney general, said Tuesday that the charges included treason and abuse of authority.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newly installed foreign minister, Enrique Ortez, went further in a television interview, accusing Mr. Zelaya of permitting drug traffickers to use Honduras as a base to smuggle cocaine from South America to the United States, an accusation that aides to Mr. Zelaya  called a tall tale intended to smear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Dismissing the notion that Mr. Zelaya's removal was a coup, Mr. Micheletti appeared before Tuesday's rally to say that elections would go ahead in November and that a new president would take office in January, when Mr. Zelaya would have been forced to step down. ''We will hand over the presidential sash to whomever the people choose,''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Zelaya aide, Enrique Flores Lanza, said Mr. Zelaya's return would put the army on the spot, forcing soldiers either to allow the man recognized by the world's governments as the rightful president of Honduras to return or to arrest him.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they decide, Mr. Flores said, there will  be huge crowds  at the airport to welcome Mr. Zelaya.  Mr. Flores spoke from an abandoned house in the Honduran capital, where he agreed to meet after a series of clandestine phone calls, steps  he said were necessary because he was on the run to avoid arrest.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minister in Mr. Zelaya's government was similarly in hiding, although he said Mr. Micheletti himself had called him on his cellphone to say nobody was pursuing him. Until he received that in writing, the minister said, he will  lie low.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remains in dispute in Honduras. Mr. Zelaya, who took office in 2006, has moved steadily to the left during his presidency, railing increasingly  against the country's elite, who he says have opposed his politics of inclusion.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accuse Mr. Zelaya, who  comes from a well-off family of landowners, of blatant populism and of doling out cash to try to solidify a shaky political base.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O.K. with increasing the minimum wage, but he did it by more than 50 percent from one day to the next, and businesses have had to cut the payroll because of that sudden jump,'' said Fernando Castillo, a real estate developer who attended the anti-Zelaya protest on Tuesday. ''He ended up hurting the poor.''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Zelaya has spent much of his presidency holding the sort of rural chat sessions with constituents that President Hugo Chavez has made popular in Venezuela. It is Mr. Zelaya's close relationship with Mr. Chavez that has caused alarm among wealthy and middle-class Hondurans.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mutated,'' said Juan Ferrera, who served in a previous government with Mr. Zelaya. ''He became someone else.''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Zelaya's public support was sagging, and there was debate over whether he would have won his planned referendum, even if Congress and the courts had allowed it. But his opponents chose to act first, a decision some experts saw as a miscalculation.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they let it play out, it would have been easy to stop him,'' said John Carey, a specialist on Latin American politics at Dartmouth University. ''He seems to have triggered the only thing that could have saved him.''</w:t>
      </w:r>
    </w:p>
    <w:p>
      <w:pPr>
        <w:pStyle w:val="Normal176"/>
        <w:keepNext w:val="0"/>
        <w:spacing w:before="240" w:after="0" w:line="260" w:lineRule="atLeast"/>
        <w:ind w:left="0" w:right="0" w:firstLine="0"/>
        <w:jc w:val="left"/>
      </w:pPr>
      <w:r>
        <w:br/>
      </w:r>
      <w:hyperlink r:id="rId1527" w:history="1">
        <w:r>
          <w:rPr>
            <w:rFonts w:ascii="arial" w:eastAsia="arial" w:hAnsi="arial" w:cs="arial"/>
            <w:b w:val="0"/>
            <w:i/>
            <w:strike w:val="0"/>
            <w:color w:val="0077CC"/>
            <w:sz w:val="20"/>
            <w:u w:val="single"/>
            <w:vertAlign w:val="baseline"/>
          </w:rPr>
          <w:t>http://www.nytimes.com</w:t>
        </w:r>
      </w:hyperlink>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90" style="position:absolute;z-index:25215488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interim president, Roberto Micheletti, center in striped tie, at a rally Tuesday in Tegucigalpa.(PHOTOGRAPH BY ESTEBAN FELIX/ASSOCIATED PRESS)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at the Tegucigalpa rally denounced the ousted leader, Manuel Zelaya, as a dictator.(PHOTOGRAPH BY DARIO LOPEZ-MILLS/ASSOCIATED PRESS)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Zelaya speaking Tuesday at the United Nations General Assembly, where he found support.(PHOTOGRAPH BY CHRIS HONDROS/GETTY IMAGES)(pg. A6)</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Soldiers guarding Congress in Tegucigalpa, Honduras, on Tuesday. Manuel Zelaya has vowed to retake the presidency.(PHOTOGRAPH BY OSWALDO RIVAS/REUTERS)(pg. A10)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2009</w:t>
      </w:r>
    </w:p>
    <w:p>
      <w:pPr>
        <w:pStyle w:val="Normal176"/>
      </w:pPr>
    </w:p>
    <w:p>
      <w:pPr>
        <w:pStyle w:val="Normal176"/>
        <w:ind w:left="200"/>
        <w:sectPr>
          <w:type w:val="continuous"/>
          <w:pgMar w:top="840" w:right="1000" w:bottom="840" w:left="1000" w:header="400" w:footer="400"/>
          <w:pgNumType w:fmt="decimal"/>
          <w:cols w:space="720"/>
        </w:sectPr>
      </w:pPr>
      <w:r>
        <w:br/>
      </w:r>
      <w:r>
        <w:pict>
          <v:line id="_x0000_s1691"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528"/>
          <w:headerReference w:type="default" r:id="rId1529"/>
          <w:footerReference w:type="even" r:id="rId1530"/>
          <w:footerReference w:type="default" r:id="rId1531"/>
          <w:headerReference w:type="first" r:id="rId1532"/>
          <w:footerReference w:type="first" r:id="rId1533"/>
          <w:pgSz w:w="12240" w:h="15840"/>
          <w:pgMar w:top="840" w:right="1000" w:bottom="840" w:left="1000" w:header="400" w:footer="400"/>
          <w:pgNumType w:fmt="decimal"/>
          <w:cols w:space="720"/>
          <w:titlePg w:val="0"/>
        </w:sectPr>
      </w:pPr>
    </w:p>
    <w:p>
      <w:pPr>
        <w:pStyle w:val="Normal177"/>
      </w:pPr>
    </w:p>
    <w:p>
      <w:pPr>
        <w:pStyle w:val="Normal177"/>
      </w:pPr>
      <w:r>
        <w:pict>
          <v:shape id="_x0000_i1692" type="#_x0000_t75" alt="LexisNexis®" style="width:147.75pt;height:30pt">
            <v:imagedata r:id="rId17" o:title=""/>
          </v:shape>
        </w:pict>
      </w:r>
      <w:r>
        <w:cr/>
      </w:r>
    </w:p>
    <w:p>
      <w:pPr>
        <w:pStyle w:val="Heading1175"/>
        <w:keepNext w:val="0"/>
        <w:spacing w:after="200" w:line="340" w:lineRule="atLeast"/>
        <w:ind w:left="0" w:right="0" w:firstLine="0"/>
        <w:jc w:val="center"/>
      </w:pPr>
      <w:hyperlink r:id="rId1534" w:history="1">
        <w:r>
          <w:rPr>
            <w:rFonts w:ascii="arial" w:eastAsia="arial" w:hAnsi="arial" w:cs="arial"/>
            <w:b/>
            <w:i/>
            <w:strike w:val="0"/>
            <w:color w:val="0077CC"/>
            <w:sz w:val="28"/>
            <w:u w:val="single"/>
            <w:vertAlign w:val="baseline"/>
          </w:rPr>
          <w:t>THE RADICAL CENTER OR THE MODERATE MIDDLE?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1995, Sunday, Late Edition - Final</w:t>
      </w:r>
    </w:p>
    <w:p>
      <w:pPr>
        <w:pStyle w:val="Normal177"/>
        <w:keepNext w:val="0"/>
        <w:spacing w:after="0" w:line="240" w:lineRule="atLeast"/>
        <w:ind w:right="0"/>
        <w:jc w:val="both"/>
      </w:pPr>
      <w:bookmarkStart w:id="356" w:name="Bookmark_177"/>
      <w:bookmarkEnd w:id="356"/>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Magazine Desk    </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 Section 6;     Page 72;     Column 1;     Magazine Desk    ; Column 1;    </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1767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LIND;    </w:t>
      </w:r>
    </w:p>
    <w:p>
      <w:pPr>
        <w:pStyle w:val="Normal1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Michael Lind is a senior editor of The New Republic and the author of "The Next American Nation: The New Nationalism and the Fourth American Revolution."</w:t>
      </w:r>
    </w:p>
    <w:p>
      <w:pPr>
        <w:pStyle w:val="Normal1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LIND;      Michael Lind is a senior editor of The New Republic and the author of "The Next American Nation: The New Nationalism and the Fourth American Revolution."</w:t>
      </w:r>
    </w:p>
    <w:p>
      <w:pPr>
        <w:pStyle w:val="Normal177"/>
        <w:keepNext/>
        <w:spacing w:before="240" w:after="0" w:line="340" w:lineRule="atLeast"/>
        <w:ind w:left="0" w:right="0" w:firstLine="0"/>
        <w:jc w:val="left"/>
      </w:pPr>
      <w:bookmarkStart w:id="357" w:name="Body_175"/>
      <w:bookmarkEnd w:id="357"/>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93" style="position:absolute;z-index:25215692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POWELL'S DECISION NOT TO SEEK THE PRESIDENCY HAS left an opening for the emergence of a new leader or a new party in the center of the political system. Whether or not there is an independent or a third-party challenge, the Democratic and Republican Presidential nominees in 1996 will have to court centrist voters who are repelled both by traditional liberalism and radical conservatism.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conventional wisdom. It is half right. A substantial number of Americans (as much as a third of the electorate, in some polls) are indeed alienated by a two-party system that tends to present only two options -- conservative Republican or liberal Democrat. But the growing number of disaffected voters do not form a cohesive bloc with a shared viewpoint that might serve as the basis for a third party. On the contrary, alienated voters tend to divide into two distinct and incompatible camps: the moderate middle and the radical center.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Tsongas declared after Powell's decision not to enter the race that "there is a clear consensus and it's right in the middle -- socially liberal, fiscally conservative, pro-environment, pro-campaign reform." The "clear consensus" Tsongas describes is that of the moderate middle (which Powell called "the sensible center"). Members of the moderate middle tend to be old-fashioned Eisenhower and Rockefeller Republicans alienated by the supply-siders and religious right activists who, since the 1970's, have taken over the G.O.P. The moderate middle also includes neo-liberal New Democrats based in the suburbs and successful in the private sector. The ranks of the moderate middle are heavy with managers and professionals with advanced degrees. They tend to combine liberal views on social issues like abortion and gay rights with concern about excess government spending on welfare and middle-class entitlements. The standard-bearers of the moderate middle include Democrats like Bill Bradley, Gary Hart and Paul Tsongas as well as former Republicans like John Anderson and Lowell Weicker.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moderate middle, however, is only one of the two "centers" in American politics. The "radical center" (the name was coined in the 1970's by Donald Warren, a sociologist) consists largely of alienated Democrats, who broke away from the New Deal coalition to vote for George Wallace in 1968, Nixon in 1972 and then, in 1980, for Ronald Reagan. These former Wallace-Reagan Democrats tend to be white, blue-collar, high-school-educated and concentrated in the industrial Middle West, the South and the West. They are liberal, even radical in matters of economics, but conservative in morals and mores. Ross Perot, Pat Buchanan and Jerry Brown, while not spokesmen for the radical center, have espoused ideas and sentiments that are attractive to this constituency.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moderate middle, by and large, is satisfied with the American private sector, to the extent of viewing its accounting procedures and organizational structures as a model for good governance in the public sector. The radical center hates big business (and big labor) as much as big government. Not infrequently, this hostility extends to the two big parties, between which, as George Wallace famously suggested, there isn't a dime's worth of difference.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moderate middle could not be more different, in style and goals, than the radical center. It is hard to imagine Paul Tsongas slow-dancing, as Perot has, to the strains of Patsy Cline's "Crazy," or to picture Warren Rudman joining Pat Buchanan in summoning the country to "religious war" and "cultural war." The belligerent and often colorful oratory of today's self-described populists of the radical center echoes the oratory of the Jacksonian Democratic and Populist spellbinders of the past, like William Jennings Bryan, and Huey P. (Kingfish) Long.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spectrum, like American society in general, is divided by class, so that the rationalistic meliorists of the moderate middle, in socioeconomic terms, are "above" the angry populists of the radical center. The difference is reminiscent of the class and cultural divide between upper-middle-class metropolitan Progressives and rural and small-town Populists at the turn of the century, who viewed each other with suspicion even though they shared many criticisms of the existing order.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ANGRY CENTER, ON CLOSER INSPECTION, turns out to consist of two groups so unlike as to doom any project of uniting them in a single third-party movement. The platform of Perot's new Independence Party stresses reforms of campaign finance and the budget process that both radical centrists and moderate middlers, for different reasons, can approve, but takes virtually no stand on contentious social and political issues that divide the two centers. Perot himself, in spite of his Texan populism, resembles a classic good-government progressive in his concerns about special-interest influence and bureaucratic inefficiency. However, to judge from the rapturous reception given at Perot's recent Dallas convention to the Nafta opponents Patrick Buchanan and Representative Marcy Kaptur, Democrat of Ohio, the center of gravity of the Perot movement is the radical center, not the moderate middle.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logical alternative, then, to today's two-party system would be not a three-party system but a four-party system, with parties representing liberalism, conservatism, the moderate middle and the radical center.  More likely, however, the two centers will transform American politics by influencing one of the existing parties, or perhaps both, to adopt the most important parts of their agenda.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deep contradictions between the radical center and the moderate middle, Democratic and Republican strategists may have no choice but to pursue one faction while writing off the other. Interestingly, the Republican and Democratic parties for some time have been pursuing the centrists who have defected from the other party, rather than trying to lure their own defectors back into the fold. For example, Republican strategists since Richard Nixon in 1968 have been willing to abandon liberal and moderate Republicans in order to court ex-Democratic members of the radical center by stressing social conservatism, while ignoring the economic populism that is dear to the hearts of the same constituency. In a memo for the 1984 Reagan campaign, Lee Atwater made this strategy explicit: "Populists have always been liberal on economics. So long as the crucial issues were generally confined to economics -- as during the New Deal -- the liberal candidate would expect to get most of the populist vote. But populists are conservatives on most social issues. . . . When social and cultural issues died down, the populists were left with no compelling reason to vote Republican."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"New Democrats" like Bill Clinton have written off the radical center (most notably, during the Nafta debate) while reaching out to the business-class members of the moderate middle, many of them with liberal Republican roots, by supporting deficit reduction and good-government reforms like "reinventing government."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two strategies, the Republican so far appears to be more successful; Buchanan's Presidential campaigns may even help weld the radical center to the G.O.P., as a wing of the party comparable in importance to the religious right (a sectarian coalition quite different from the radical center). Clinton, however, has managed to alienate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radical centrists with his moderate-middle synthesis of free trade and cultural liberalism, without inducing a mass conversion of John Anderson Republicans to the Democratic party.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OF THE TWO RIVAL CENTRIST movements is more likely to succeed -- either as an independent party, or (more likely) as a wing of one of the two established parties? The answer might be sought in the historical precedent of the Populists and the Progressives. Progressive politicians enacted many of the reforms on the Populist agenda, from government relief for farmers to child labor laws. The Progressives, though, rejected radical Populist economic ideas, like the nationalization of the railroads and the re-monetization of silver. More concerned with good government than with popular government, Progressives also rejected the radical democratic ideal of the Populists; though they sometimes supported measures like referenda as tools to combat political machines, their favored alternative to government corruption tended to be the extension of government centralization by educated elites, not the extension of grass-roots Jacksonian democracy. The Populists fizzled out at the turn of the century; the Progressives, and their heirs, the New Deal liberals, proved to be the dominant force in 20th-century American politics, reshaping state and society alike.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parallel holds up, then the moderate middle (today's Progressives) may adopt some of the reforms of the radical center (today's Populists), while rejecting the most extreme radical-centrist approaches to economic nationalism and direct democracy. Because the moderate middle tends to be composed of disaffected members of the political, economic and intellectual establishments, it has an enormous advantage over the less-educated and less-sophisticated radical center. The moderate middle has prestige, connections and access to institutional power and wealth; the radical center tends to have none of these.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long-term odds, then, are stacked in favor of the moderate middle -- particularly if its spokesmen adopt, and domesticate, a few ideas from the radical center (like campaign and lobbying reform, or trade sanctions on countries that exploit labor). Even if some of its favorite reforms are co-opted, though, the radical center may not be appeased. If wages continue to stagnate or decline for most Americans, the accumulating resentments of the radical center could energize a destructive anti-system populism, an American form of Argentine-style Peronism that would make Buchanan's right-wing populism look tame by comparison. The stability of the American political order may depend on its ability to reassure angry populists -- and yet the elitist bias of that very political order may insure that the interests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members of the radical center continue to be sacrificed to the ideals of the affluent and suburban moderate middle. If so, a new "South American" politics of outsiders versus insiders or of bottom versus top may replace the traditional American left-right spectrum -- and, with it, the very notion of a "center" at all.</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1995</w:t>
      </w:r>
    </w:p>
    <w:p>
      <w:pPr>
        <w:pStyle w:val="Normal177"/>
      </w:pPr>
    </w:p>
    <w:p>
      <w:pPr>
        <w:pStyle w:val="Normal177"/>
        <w:ind w:left="200"/>
        <w:sectPr>
          <w:type w:val="continuous"/>
          <w:pgMar w:top="840" w:right="1000" w:bottom="840" w:left="1000" w:header="400" w:footer="400"/>
          <w:pgNumType w:fmt="decimal"/>
          <w:cols w:space="720"/>
        </w:sectPr>
      </w:pPr>
      <w:r>
        <w:br/>
      </w:r>
      <w:r>
        <w:pict>
          <v:line id="_x0000_s1694"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178"/>
      </w:pPr>
    </w:p>
    <w:p>
      <w:pPr>
        <w:pStyle w:val="Normal178"/>
      </w:pPr>
      <w:r>
        <w:pict>
          <v:shape id="_x0000_i1695" type="#_x0000_t75" alt="LexisNexis®" style="width:147.75pt;height:30pt">
            <v:imagedata r:id="rId17" o:title=""/>
          </v:shape>
        </w:pict>
      </w:r>
      <w:r>
        <w:cr/>
      </w:r>
    </w:p>
    <w:p>
      <w:pPr>
        <w:pStyle w:val="Heading1176"/>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 xml:space="preserve">Bolivian President Remains Defiant as Protests Intensify </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2003 Tuesday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8"/>
        <w:keepNext w:val="0"/>
        <w:spacing w:after="0" w:line="240" w:lineRule="atLeast"/>
        <w:ind w:right="0"/>
        <w:jc w:val="both"/>
      </w:pPr>
      <w:bookmarkStart w:id="358" w:name="Bookmark_178"/>
      <w:bookmarkEnd w:id="358"/>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LARRY ROHTER </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 PAZ, Bolivia, Oct. 13  </w:t>
      </w:r>
    </w:p>
    <w:p>
      <w:pPr>
        <w:pStyle w:val="Normal178"/>
        <w:keepNext/>
        <w:spacing w:before="240" w:after="0" w:line="340" w:lineRule="atLeast"/>
        <w:ind w:left="0" w:right="0" w:firstLine="0"/>
        <w:jc w:val="left"/>
      </w:pPr>
      <w:bookmarkStart w:id="359" w:name="Body_176"/>
      <w:bookmarkEnd w:id="359"/>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96" style="position:absolute;z-index:25215897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demonstrators marched in Bolivia's capital and other nearby cities on Monday, calling for the president's resignation. But they were dispersed by military units firing tear gas canisters, and at a midafternoon news conference President Gonzalo Sanchez de Lozada was defiant and pugnacious.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going anywhere," he said, citing his determination to remain in office and vowing that "order will be restored." He added, "It is not possible that democracy be replaced by a dictatorship of the unions" that will "pit region against region, class against class and ethnic group against ethnic group."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Clashes between demonstrators and the military have killed at least 42 people. At least 14 of them were killed Monday, according to Bolivia's Permanent Human Rights Assembly.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popular revulsion growing, leaders of two parties that have been part of the precarious governing coalition said Monday that they were thinking of pulling out. But the clearest indication of weakening support came when Vice President Carlos Mesa announced that he was breaking with the government, which had the support of only 8 percent of those asked in recent polls.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as a citizen nor a man of principles can I accept that, faced with popular pressure, the response should be death," Mr. Mesa said, although he said protest groups bore part of the blame.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Bolivia, the poorest country in South America, has been racked since mid-September by antigovernment protests initially organized by groups representing the Indian peasants who are the country's impoverished and marginalized majority. But labor unions, student and neighborhood groups and opposition political parties have since joined and helped strengthen the movement.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with many people angry over a government-backed proposal to export natural gas that opponents say would not benefit most Bolivians, the protests have grown increasingly confrontational, with demonstrators armed with sticks of dynamite blocking highways. Over the weekend, Mr. Sanchez de Lozadacalled out the troops, an action that has raised the level of violence even further.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cause of the unrest is the proposal to build a $5 billion pipeline to begin exporting Bolivia's vast reserves of natural gas to the United States and Mexico through a port in Chile. Opponents worry about corruption and complain that the royalty rate on gas shipments is so low that the project will end up offering more financial benefits to foreigners than to this Andean nation of eight million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exported our natural resources, like silver and tin, to others, so that they get rich and we remain poor," said Luis Alberto Javier, 30, a plumber's helper who supports the protests. "That gas should remain here to create jobs in Bolivia for Bolivians rather than be sold abroad, especially through Chile."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is viewed as an enemy here because Bolivia has been landlocked ever since it lost its outlet to the Pacific Ocean in a war with Chile in 1879. Rapid economic growth in Chile during the past two decades has increased Bolivians' resentment. Mr. Sanchez de Lozada, a 73-year-old millionaire businessman, is seen as being overly cozy with Chilean business interests.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television address to the nation early on Monday, he promised that no new gas exports would be permitted until the citizenry was consulted, and he called for negotiations "to try to reach a consensus." Opposition leaders, sensing that his position was rapidly deteriorating, quickly rejected his call.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have dialogue with the murderers of the people," said Evo Morales, who leads the powerful coca growers union and who finished a close second in the presidential election last year. After the "massacre" over the weekend, he added, the opposition's attitude toward the president is one of "resignation or nothing."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in some outlying areas of the capital have joined demonstrators, according to local news reports. The loyalty of the police has been in doubt since a nationwide mutiny in February.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Sanchez de Lozada apparently decided to take the police off the streets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suburbs like El Alto and replace them with army troops backed by tanks and helicopters for precisely that reason. But even the prospect of continued military support for his government was being questioned.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are reaching the limit of their tolerance for a situation in which they are being blamed for these deaths," said Juan Ramon Quintana, a former military officer who now leads a private institute called the Bolivian Program for Strategic Research.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roads in and out of the capital blocked, gasoline scarce and renewed violence a threat, many residents of La Paz stayed home from work on Monday. Most flights from the main airport, in the area that has experienced the most violence, have been canceled or postponed, airport officials said, and many stores are running out of supplies.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small butcher shop here, the proprietor, Estela Maman, said on Sunday that she was about to run out of meat, and would soon be forced to close down. Nevertheless, she said she supported the protests.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going to have to give in if there is to be a solution," she said. "None of this would be happening if they just listened to us, the people, but they never do, and now they are paying the price."</w:t>
      </w:r>
    </w:p>
    <w:p>
      <w:pPr>
        <w:pStyle w:val="Normal178"/>
        <w:keepNext w:val="0"/>
        <w:spacing w:before="240" w:after="0" w:line="260" w:lineRule="atLeast"/>
        <w:ind w:left="0" w:right="0" w:firstLine="0"/>
        <w:jc w:val="left"/>
      </w:pPr>
      <w:r>
        <w:br/>
      </w:r>
      <w:hyperlink r:id="rId1542" w:history="1">
        <w:r>
          <w:rPr>
            <w:rFonts w:ascii="arial" w:eastAsia="arial" w:hAnsi="arial" w:cs="arial"/>
            <w:b w:val="0"/>
            <w:i/>
            <w:strike w:val="0"/>
            <w:color w:val="0077CC"/>
            <w:sz w:val="20"/>
            <w:u w:val="single"/>
            <w:vertAlign w:val="baseline"/>
          </w:rPr>
          <w:t>http://www.nytimes.com</w:t>
        </w:r>
      </w:hyperlink>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97" style="position:absolute;z-index:25216000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Demonstrators in La Paz ran to escape tear gas fired by the military yesterday. Antigovernment protests have been gathering strength since last month as labor, student, political and neighborhood groups have joined. (Photo by Reuters)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2003</w:t>
      </w:r>
    </w:p>
    <w:p>
      <w:pPr>
        <w:pStyle w:val="Normal178"/>
      </w:pPr>
    </w:p>
    <w:p>
      <w:pPr>
        <w:pStyle w:val="Normal178"/>
        <w:ind w:left="200"/>
        <w:sectPr>
          <w:type w:val="continuous"/>
          <w:pgMar w:top="840" w:right="1000" w:bottom="840" w:left="1000" w:header="400" w:footer="400"/>
          <w:pgNumType w:fmt="decimal"/>
          <w:cols w:space="720"/>
        </w:sectPr>
      </w:pPr>
      <w:r>
        <w:br/>
      </w:r>
      <w:r>
        <w:pict>
          <v:line id="_x0000_s169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79"/>
      </w:pPr>
    </w:p>
    <w:p>
      <w:pPr>
        <w:pStyle w:val="Normal179"/>
      </w:pPr>
      <w:r>
        <w:pict>
          <v:shape id="_x0000_i1699" type="#_x0000_t75" alt="LexisNexis®" style="width:147.75pt;height:30pt">
            <v:imagedata r:id="rId17" o:title=""/>
          </v:shape>
        </w:pict>
      </w:r>
      <w:r>
        <w:cr/>
      </w:r>
    </w:p>
    <w:p>
      <w:pPr>
        <w:pStyle w:val="Heading1177"/>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NBC'S 'JOHN AND YOKO: A LOVE STORY'</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1985, Monday, Late City Final Edition</w:t>
      </w:r>
    </w:p>
    <w:p>
      <w:pPr>
        <w:pStyle w:val="Normal179"/>
        <w:keepNext w:val="0"/>
        <w:spacing w:after="0" w:line="240" w:lineRule="atLeast"/>
        <w:ind w:right="0"/>
        <w:jc w:val="both"/>
      </w:pPr>
      <w:bookmarkStart w:id="360" w:name="Bookmark_179"/>
      <w:bookmarkEnd w:id="360"/>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14, Column 4; Cultural Desk; REVIEW</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179"/>
        <w:keepNext/>
        <w:spacing w:before="240" w:after="0" w:line="340" w:lineRule="atLeast"/>
        <w:ind w:left="0" w:right="0" w:firstLine="0"/>
        <w:jc w:val="left"/>
      </w:pPr>
      <w:bookmarkStart w:id="361" w:name="Body_177"/>
      <w:bookmarkEnd w:id="361"/>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00" style="position:absolute;z-index:25216204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three-hour presentation of ''John and Yoko: A Love Story'' on NBC tonight at 8 could just as easily be called ''Yoko's Revenge.'' The influence of Yoko Ono on John Lennon and the Beatles, the most popular music group of the century, has long been a subject of debate. Some of the more unflattering interpretations can be found in such recent books as the best-selling ''The Love You Make'' by Peter Brown and Steven Gaines.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though, for the ''official'' television biography, Miss Ono is in a position of control as the producers required her cooperation for extensive song rights. The result, needless to say, leaves Miss Ono looking positively angelic in a scenario that accentuates the positive. ''John and Yoko'' is carefully guarded and, unfortunately, ploddingly dull. In fact, the songs in question, heard in their original recordings, are the best part of the show.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 McMahon, executive producer for Carson Productions, settled on Sandor Stern as writer and director after an initial script by Edward Hume (''The Day After'') reportedly failed to please Miss Ono because it contained too much material about drug habits. Mr. Stern's version of the John and Yoko years is much more diplomatic, only touching on bits of the public and private drug incidents, not to mention some of Mr. Lennon's widely publicized infidelities, and never for a moment questioning the basic wisdom and integrity of the relationship.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begins in 1966 when the Beatles were already beginning to show signs of strain. Their records were being burned in Alabama after Mr. Lennon's crack that the group was more popular than Jesus Christ. They were tired from nearly three years of international touring. John is heard referring to his fanatical fans as ''screaming banshees - I'm bloody sick of it, we all need a long rest.'' So Yoko Ono, an avant-garde artist with a talent for publicity-attracting conceptions (one of her films consisted entirely of shots of bare buttocks), came upon a scene that was already strained. John, the brash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Liverpool, was immediately attracted to the soft-spoken daughter of a Tokyo banking family. Within months, John was getting a divorce from his wife, Cynthia, and rumors were circulating about the breakup of the Beatles.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point, the film flits from one significant development to another, rarely stopping to peek beneath the surface of any of them. There are references to business deals going sour but it is never quite clear who is responsible. Obviously, though, John and Yoko are not to blame, their thoughts having turned to more elevated subjects such as peace movements and the oppressed of the world. One of the more revealing, albeit unintentionally, scenes in the film finds the couple pontificating about making their work more ''relevant'' as they watch television news reports about Vietnam from the backseat of their chauffeured limosine.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moves along efficiently, stopping every once in a while to re-create a public concert but never capturing the special excitement that permeated the real events. Yoko Ono is played by Kim Miyori, whose past credits include television's ''St. Elsewhere'' and both the stage and screen versions of ''Zoot Suit.'' Miss Miyori does wonders with a role that too often settles for leaving the character and her motivations incomprehensible. But Mark McGann, a 24-year-old Liverpudlian, does even better as John, almost single-handedly salvaging the production from banality. Apart from his uncanny resemblance to Mr. Lennon, reinforced with assorted wigs and eyeglasses, Mr. McGann captures the distinctive charm and sincerity of the man, even when he is being impossibly silly. The actor's evident labor of love results in a singularly compelling performance.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next Sunday marking the fifth anniversary of Mr. Lennon's tragic murder outside his New York apartment, ''John and Yoko'' offers a harmless review of his final years. I suspect he would have appreciated something with more candor and bite.</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701" style="position:absolute;z-index:252163072"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Kim Miyori and Mark McGann</w:t>
      </w:r>
    </w:p>
    <w:p>
      <w:pPr>
        <w:pStyle w:val="Normal179"/>
      </w:pPr>
    </w:p>
    <w:p>
      <w:pPr>
        <w:pStyle w:val="Normal179"/>
        <w:ind w:left="200"/>
        <w:sectPr>
          <w:type w:val="continuous"/>
          <w:pgMar w:top="840" w:right="1000" w:bottom="840" w:left="1000" w:header="400" w:footer="400"/>
          <w:pgNumType w:fmt="decimal"/>
          <w:cols w:space="720"/>
        </w:sectPr>
      </w:pPr>
      <w:r>
        <w:br/>
      </w:r>
      <w:r>
        <w:pict>
          <v:line id="_x0000_s170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80"/>
      </w:pPr>
    </w:p>
    <w:p>
      <w:pPr>
        <w:pStyle w:val="Normal180"/>
      </w:pPr>
      <w:r>
        <w:pict>
          <v:shape id="_x0000_i1703" type="#_x0000_t75" alt="LexisNexis®" style="width:147.75pt;height:30pt">
            <v:imagedata r:id="rId17" o:title=""/>
          </v:shape>
        </w:pict>
      </w:r>
      <w:r>
        <w:cr/>
      </w:r>
    </w:p>
    <w:p>
      <w:pPr>
        <w:pStyle w:val="Heading1178"/>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Liberties;</w:t>
        </w:r>
      </w:hyperlink>
      <w:r>
        <w:br/>
      </w:r>
      <w:hyperlink r:id="rId1557" w:history="1">
        <w:r>
          <w:rPr>
            <w:rFonts w:ascii="arial" w:eastAsia="arial" w:hAnsi="arial" w:cs="arial"/>
            <w:b/>
            <w:i/>
            <w:strike w:val="0"/>
            <w:color w:val="0077CC"/>
            <w:sz w:val="28"/>
            <w:u w:val="single"/>
            <w:vertAlign w:val="baseline"/>
          </w:rPr>
          <w:t>One Life To Give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1997, Wednesday, Late Edition - Final</w:t>
      </w:r>
    </w:p>
    <w:p>
      <w:pPr>
        <w:pStyle w:val="Normal180"/>
        <w:keepNext w:val="0"/>
        <w:spacing w:after="0" w:line="240" w:lineRule="atLeast"/>
        <w:ind w:right="0"/>
        <w:jc w:val="both"/>
      </w:pPr>
      <w:bookmarkStart w:id="362" w:name="Bookmark_180"/>
      <w:bookmarkEnd w:id="362"/>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Editorial Desk ; Column 1; ; Op-Ed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w:t>
      </w:r>
    </w:p>
    <w:p>
      <w:pPr>
        <w:pStyle w:val="Normal1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w:t>
      </w:r>
    </w:p>
    <w:p>
      <w:pPr>
        <w:pStyle w:val="Normal180"/>
        <w:keepNext/>
        <w:spacing w:before="240" w:after="0" w:line="340" w:lineRule="atLeast"/>
        <w:ind w:left="0" w:right="0" w:firstLine="0"/>
        <w:jc w:val="left"/>
      </w:pPr>
      <w:bookmarkStart w:id="363" w:name="Body_178"/>
      <w:bookmarkEnd w:id="363"/>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04" style="position:absolute;z-index:25216512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met egomaniacal rich guys like Donald Trump, who thinks every woman wants him and every politician fears him.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met plain old maniacal rich guys like Ted Turner, who can promise to give away a billion bucks as spontaneously as he can brag about his love life with Jane Fonda.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had never met a billionaire who is shy and retiring, who doesn't own a house, a car or a Rolex, who likes to take the subway and fly economy, who goes to the supermarket with his wife and worries about the price of carrots, who gives away a lot of his money because, as he puts it, "you can only wear one pair of shoes at a time."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trotted over to the 21 Club, where Irish America Magazine was honoring Charles Feeney, a 66-year-old businessman who has given away $610 million in anonymous donations to universities, medical centers and others in need. Chuck Feeney's desire for anonymity is startling in an age when people stamp their names on every available surface.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the real-life John Beresford Tipton on the old television show "The Millionaire," whose face was never seen as he instructed his personal secretary to give some unsuspecting person a check for $1 million, on the condition that the Samaritan never be revealed.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Benefactor magazine says Mr. Feeney may soon become the greatest American giver of all time. He is ahead of Ted Turner, says Randy Jones, The Benefactor's chairman, because Mr. Feeney has given "hard, cold cash, the check has cleared, the work is being done." By the standards of Charles Feeney, Bill Gates isn't even on the charts.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Sovern, president emeritus of Columbia University, who is on the board of one of Mr. Feeney's charitable foundations based in Bermuda, compares him to St. Francis. "When we go to Bermuda, he makes the board fly coach," Mr. Sovern says. "And he won't go to a restaurant there anymore that tried to make him wear a tie."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Feeney does not act out of an aristocratic sense of noblesse oblige. He acts on the idea that our great pursuit of more stuff is silly, that quantity is the American vice, that people need only what they need.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Keough, the chairman of Allen &amp; Company, called it "mind-boggling" that this self-made billionaire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family "will surpass the Mellons, the Rockefellers, the Du Ponts in his charitable giving."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Ted Turner, Mr. Feeney was angry that the richest Americans give such a small percentage of their incomes. He was thrilled to be dropped from Forbes's list of the richest Americans this year because he had given so much money away.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Mouth from the South, this "raggedy-trousered philanthropist," as one friend calls him, would never scream that Bill Gates and Warren Buffett were "ol' skinflints." He was reluctantly dragged into the spotlight last January, after the sale of the duty-free shops he helped found was about to make the information public. He was so little known that one network put up a photo of the wrong Feeney.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never pick him out in a room. He is a small man with a nondescript blue suit, a clipped Jersey accent and amused blue eyes.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him if he's nervous at his first public appearance.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promised me $20 to make the speech," he kids.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tells me a bill is sticking out of my purse, I don't want Mr. Feeney to think I'm addled, so I assure him that it's only a dollar.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money," he chides me gently. "Money is money."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him if relatives were angry that he'd scattered so many millions that could have been theirs. But I can see that he is surrounded by his proud family.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is awkward and endearing, the halting effort of someone not used to the limelight.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urges the Irish-American business community to give away more money, and talks about his role encouraging the cease-fires in Northern Ireland. He also finances Sinn Fein's Washington office.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about how, as a student at Cornell, he got a pop quiz in a course on money and banking. "I got my paper back with a note from the professor: 'You have a flair for writing, but no knowledge of the subject matter. Consider journalism.'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the other corporate chieftains leave 21 and climb into waiting black limos. Mr. Feeney, in an old gray raincoat and Irish tweed cap, tramps off on foot.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1997</w:t>
      </w:r>
    </w:p>
    <w:p>
      <w:pPr>
        <w:pStyle w:val="Normal180"/>
      </w:pPr>
    </w:p>
    <w:p>
      <w:pPr>
        <w:pStyle w:val="Normal180"/>
        <w:ind w:left="200"/>
        <w:sectPr>
          <w:type w:val="continuous"/>
          <w:pgMar w:top="840" w:right="1000" w:bottom="840" w:left="1000" w:header="400" w:footer="400"/>
          <w:pgNumType w:fmt="decimal"/>
          <w:cols w:space="720"/>
        </w:sectPr>
      </w:pPr>
      <w:r>
        <w:br/>
      </w:r>
      <w:r>
        <w:pict>
          <v:line id="_x0000_s1705"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181"/>
      </w:pPr>
    </w:p>
    <w:p>
      <w:pPr>
        <w:pStyle w:val="Normal181"/>
      </w:pPr>
      <w:r>
        <w:pict>
          <v:shape id="_x0000_i1706" type="#_x0000_t75" alt="LexisNexis®" style="width:147.75pt;height:30pt">
            <v:imagedata r:id="rId17" o:title=""/>
          </v:shape>
        </w:pict>
      </w:r>
      <w:r>
        <w:cr/>
      </w:r>
    </w:p>
    <w:p>
      <w:pPr>
        <w:pStyle w:val="Heading1179"/>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How Carrie Mae Weems Rewrote the Rules of Image-Making</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2018 Monday 17:58 EST</w:t>
      </w:r>
    </w:p>
    <w:p>
      <w:pPr>
        <w:pStyle w:val="Normal181"/>
        <w:keepNext w:val="0"/>
        <w:spacing w:after="0" w:line="240" w:lineRule="atLeast"/>
        <w:ind w:right="0"/>
        <w:jc w:val="both"/>
      </w:pPr>
      <w:bookmarkStart w:id="364" w:name="Bookmark_181"/>
      <w:bookmarkEnd w:id="364"/>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O’Grady</w:t>
      </w:r>
    </w:p>
    <w:p>
      <w:pPr>
        <w:pStyle w:val="Normal1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Perhaps our best contemporary photographer, she creates work that insists on the worth of black women — both in art and in life.</w:t>
      </w:r>
    </w:p>
    <w:p>
      <w:pPr>
        <w:pStyle w:val="Normal181"/>
        <w:keepNext/>
        <w:spacing w:before="240" w:after="0" w:line="340" w:lineRule="atLeast"/>
        <w:ind w:left="0" w:right="0" w:firstLine="0"/>
        <w:jc w:val="left"/>
      </w:pPr>
      <w:bookmarkStart w:id="365" w:name="Body_179"/>
      <w:bookmarkEnd w:id="365"/>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07" style="position:absolute;z-index:252167168" from="0,2pt" to="512pt,2pt" strokecolor="#009ddb" strokeweight="2pt">
            <v:stroke linestyle="single"/>
            <w10:wrap type="topAndBottom"/>
          </v:line>
        </w:pic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CARRIE MAE WEEMS’S deck in Syracuse, N.Y., locusts are buzzing about the space like doomsday portents, emerging from the ground after 17 years only to drown boozily in our cups of rosé. It’s a warm day in late June, and a summer languor — or maybe it’s a news-cycle-induced torpor — is in the air, but Weems, perhaps our greatest living photographer, is juggling so many projects that when we were emailing to work out the interview logistics, she warned me, “We’ll need all your skills on this.” She is simultaneously working on a trio of shows: a retrospective at Boston College’s </w:t>
      </w:r>
      <w:hyperlink r:id="rId1565" w:history="1">
        <w:r>
          <w:rPr>
            <w:rFonts w:ascii="arial" w:eastAsia="arial" w:hAnsi="arial" w:cs="arial"/>
            <w:b w:val="0"/>
            <w:i/>
            <w:strike w:val="0"/>
            <w:noProof w:val="0"/>
            <w:color w:val="0077CC"/>
            <w:position w:val="0"/>
            <w:sz w:val="20"/>
            <w:u w:val="single"/>
            <w:vertAlign w:val="baseline"/>
          </w:rPr>
          <w:t>McMullen Museum of Art</w:t>
        </w:r>
      </w:hyperlink>
      <w:r>
        <w:rPr>
          <w:rFonts w:ascii="arial" w:eastAsia="arial" w:hAnsi="arial" w:cs="arial"/>
          <w:b w:val="0"/>
          <w:i w:val="0"/>
          <w:strike w:val="0"/>
          <w:noProof w:val="0"/>
          <w:color w:val="000000"/>
          <w:position w:val="0"/>
          <w:sz w:val="20"/>
          <w:u w:val="none"/>
          <w:vertAlign w:val="baseline"/>
        </w:rPr>
        <w:t xml:space="preserve"> this fall, an installation for Cornell University and a group show she’s curating, “Darker Matter,” which will include a new series of her own, at the Park Avenue Armory around 2020 — a follow-up to the creative think tank of artists, musicians and writers she organized at the venue last winter titled “           </w:t>
      </w:r>
      <w:hyperlink r:id="rId1566" w:history="1">
        <w:r>
          <w:rPr>
            <w:rFonts w:ascii="arial" w:eastAsia="arial" w:hAnsi="arial" w:cs="arial"/>
            <w:b w:val="0"/>
            <w:i/>
            <w:strike w:val="0"/>
            <w:noProof w:val="0"/>
            <w:color w:val="0077CC"/>
            <w:position w:val="0"/>
            <w:sz w:val="20"/>
            <w:u w:val="single"/>
            <w:vertAlign w:val="baseline"/>
          </w:rPr>
          <w:t>The Shape of Things</w:t>
        </w:r>
      </w:hyperlink>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she wants to show me her peonies. A few weeks before we meet, she emailed me a JPEG of a flower in full bloom, a still-life hello. Frothy white with a bright yellow center, it wasn’t just any peony, but the W.E.B. DuBois peony, which was named for the civil rights activist after Weems called up the American Peony Society with the suggestion. (As she tells it, they happened to have a new variety in need of a name.) The flower was to be the centerpiece of a memorial garden for DuBois at the University of Massachusetts, Amherst — a small but characteristically thoughtful gesture from an artist who has made her career creating spaces for contemplation in the place of absence, rooting a troubled present in a painful past with projects that feel resolutely forward-looking and idealistic.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all six of the 2018 Greats issue cover stories here.</w:t>
      </w:r>
    </w:p>
    <w:p>
      <w:pPr>
        <w:pStyle w:val="Normal181"/>
        <w:keepNext w:val="0"/>
        <w:spacing w:before="240" w:after="0" w:line="260" w:lineRule="atLeast"/>
        <w:ind w:left="0" w:right="0" w:firstLine="0"/>
        <w:jc w:val="both"/>
      </w:pPr>
      <w:hyperlink r:id="rId1567" w:history="1">
        <w:r>
          <w:rPr>
            <w:rFonts w:ascii="arial" w:eastAsia="arial" w:hAnsi="arial" w:cs="arial"/>
            <w:b w:val="0"/>
            <w:i/>
            <w:strike w:val="0"/>
            <w:color w:val="0077CC"/>
            <w:sz w:val="20"/>
            <w:u w:val="single"/>
            <w:vertAlign w:val="baseline"/>
          </w:rPr>
          <w:t>Weems</w:t>
        </w:r>
      </w:hyperlink>
      <w:r>
        <w:rPr>
          <w:rFonts w:ascii="arial" w:eastAsia="arial" w:hAnsi="arial" w:cs="arial"/>
          <w:b w:val="0"/>
          <w:i w:val="0"/>
          <w:strike w:val="0"/>
          <w:noProof w:val="0"/>
          <w:color w:val="000000"/>
          <w:position w:val="0"/>
          <w:sz w:val="20"/>
          <w:u w:val="none"/>
          <w:vertAlign w:val="baseline"/>
        </w:rPr>
        <w:t xml:space="preserve">, 65, who won a MacArthur Fellowship in 2013, the year before she became the first African-American woman to have a retrospective at the Guggenheim, has for some time existed in the cultural mythosphere. Her many admirers reserve an intense, almost obsessive affection for her that is rarely extended to visual artists: She is name-checked in a lyric on the new album by Black Thought and appears as herself in Spike Lee’s new Netflix series of “           </w:t>
      </w:r>
      <w:hyperlink r:id="rId1568" w:history="1">
        <w:r>
          <w:rPr>
            <w:rFonts w:ascii="arial" w:eastAsia="arial" w:hAnsi="arial" w:cs="arial"/>
            <w:b w:val="0"/>
            <w:i/>
            <w:strike w:val="0"/>
            <w:noProof w:val="0"/>
            <w:color w:val="0077CC"/>
            <w:position w:val="0"/>
            <w:sz w:val="20"/>
            <w:u w:val="single"/>
            <w:vertAlign w:val="baseline"/>
          </w:rPr>
          <w:t>She’s Gotta Have It</w:t>
        </w:r>
      </w:hyperlink>
      <w:r>
        <w:rPr>
          <w:rFonts w:ascii="arial" w:eastAsia="arial" w:hAnsi="arial" w:cs="arial"/>
          <w:b w:val="0"/>
          <w:i w:val="0"/>
          <w:strike w:val="0"/>
          <w:noProof w:val="0"/>
          <w:color w:val="000000"/>
          <w:position w:val="0"/>
          <w:sz w:val="20"/>
          <w:u w:val="none"/>
          <w:vertAlign w:val="baseline"/>
        </w:rPr>
        <w:t xml:space="preserve">.” Her iconic 1987 picture, “Portrait of a Woman Who Has Fallen From Grace” — a photo that depicts Weems sprawled on a bed in a white dress, cigarette dangling from one hand — is on the cover of Morgan Parker’s poetry collection “           </w:t>
      </w:r>
      <w:hyperlink r:id="rId1569" w:history="1">
        <w:r>
          <w:rPr>
            <w:rFonts w:ascii="arial" w:eastAsia="arial" w:hAnsi="arial" w:cs="arial"/>
            <w:b w:val="0"/>
            <w:i/>
            <w:strike w:val="0"/>
            <w:noProof w:val="0"/>
            <w:color w:val="0077CC"/>
            <w:position w:val="0"/>
            <w:sz w:val="20"/>
            <w:u w:val="single"/>
            <w:vertAlign w:val="baseline"/>
          </w:rPr>
          <w:t>There Are More Beautiful Things Than Beyoncé</w:t>
        </w:r>
      </w:hyperlink>
      <w:r>
        <w:rPr>
          <w:rFonts w:ascii="arial" w:eastAsia="arial" w:hAnsi="arial" w:cs="arial"/>
          <w:b w:val="0"/>
          <w:i w:val="0"/>
          <w:strike w:val="0"/>
          <w:noProof w:val="0"/>
          <w:color w:val="000000"/>
          <w:position w:val="0"/>
          <w:sz w:val="20"/>
          <w:u w:val="none"/>
          <w:vertAlign w:val="baseline"/>
        </w:rPr>
        <w:t>.” (Speaking of Beyoncé, Weems has been cited as an influence on the videos for “Lemonade.”) Any day now, surely, someone will name a flower after her.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Canonical, yes — and yet, in many ways, it feels we barely know her apart from the persona we see in her work, in which she often appears, staring down the camera lens, or with her back turned to it, inviting us to see things through her eyes. She’s as arresting a presence in real life. In conversation, she has a magnetism that’s almost planetary; she is mellifluously voiced and funny, with a habit of repeating “Right? Right?” as she makes her points, which move from critical theory to an anecdote about her Pilates teacher, who tried to break up with Weems because she was too demanding. She’s like that friend who sees right through you and who you trust will set you straight, because she’s just as undeluded about herself.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photographs and short films, as gimlet-eyed and gutsy as they are visually compelling, have gone a long way toward resetting our expectations of pictures and challenging our assumptions about her largely African-American subjects. A gifted storyteller who works accessibly in text and image, she’s created new narratives around women, people of color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conjuring lush art from the arid polemics of identity. The desire to create images has never not felt powerful, something Weems understood from the first time she held her own camera. She was 20, and it was a birthday present from her boyfriend, Raymond, a Marxist and labor organizer. “I think that the first time I picked up that camera, I thought, ‘Oh, O.K. This is my tool. This is it,’ ” she tells 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8 Artists on the Influence of Carrie Mae Weems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from Portland, Ore., Weems now divides her time between an art-filled midcentury-modern home in Syracuse, where she moved in 1996 to be with her husband of 23 years, Jeffrey Hoone, the executive director of </w:t>
      </w:r>
      <w:hyperlink r:id="rId1570" w:history="1">
        <w:r>
          <w:rPr>
            <w:rFonts w:ascii="arial" w:eastAsia="arial" w:hAnsi="arial" w:cs="arial"/>
            <w:b w:val="0"/>
            <w:i/>
            <w:strike w:val="0"/>
            <w:noProof w:val="0"/>
            <w:color w:val="0077CC"/>
            <w:position w:val="0"/>
            <w:sz w:val="20"/>
            <w:u w:val="single"/>
            <w:vertAlign w:val="baseline"/>
          </w:rPr>
          <w:t>Light Work</w:t>
        </w:r>
      </w:hyperlink>
      <w:r>
        <w:rPr>
          <w:rFonts w:ascii="arial" w:eastAsia="arial" w:hAnsi="arial" w:cs="arial"/>
          <w:b w:val="0"/>
          <w:i w:val="0"/>
          <w:strike w:val="0"/>
          <w:noProof w:val="0"/>
          <w:color w:val="000000"/>
          <w:position w:val="0"/>
          <w:sz w:val="20"/>
          <w:u w:val="none"/>
          <w:vertAlign w:val="baseline"/>
        </w:rPr>
        <w:t xml:space="preserve"> — an organization that awards residencies to artists — and a pied-à-terre in Fort Greene, Brooklyn. But much of her family remains on the West Coast, including her mother, also named Carrie, her daughter, Faith, and many aunts, uncles and cousins. They appear in Weems’s early work from the late ’70s, when she was still mostly in documentary mode — work that became her first show, “Family Pictures and Stories,” shown in 1984 at a gallery in San Diego. Inspired by Zora Neale Hurston’s writing and Roy DeCarava’s depictions of Harlem in his book with Langston Hughes, “           </w:t>
      </w:r>
      <w:hyperlink r:id="rId1571" w:history="1">
        <w:r>
          <w:rPr>
            <w:rFonts w:ascii="arial" w:eastAsia="arial" w:hAnsi="arial" w:cs="arial"/>
            <w:b w:val="0"/>
            <w:i/>
            <w:strike w:val="0"/>
            <w:noProof w:val="0"/>
            <w:color w:val="0077CC"/>
            <w:position w:val="0"/>
            <w:sz w:val="20"/>
            <w:u w:val="single"/>
            <w:vertAlign w:val="baseline"/>
          </w:rPr>
          <w:t>The Sweet Flypaper of Life</w:t>
        </w:r>
      </w:hyperlink>
      <w:r>
        <w:rPr>
          <w:rFonts w:ascii="arial" w:eastAsia="arial" w:hAnsi="arial" w:cs="arial"/>
          <w:b w:val="0"/>
          <w:i w:val="0"/>
          <w:strike w:val="0"/>
          <w:noProof w:val="0"/>
          <w:color w:val="000000"/>
          <w:position w:val="0"/>
          <w:sz w:val="20"/>
          <w:u w:val="none"/>
          <w:vertAlign w:val="baseline"/>
        </w:rPr>
        <w:t>,” the black-and-white images revealed a loving, fractious, deeply connected clan and were a glorious rebuttal to the infamous 1965 Moynihan Report’s assertion that African-American communities were troubled because of weak family bonds.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she was turning the lens on herself to address questions of representation. It would be hard to overstate the impact of “</w:t>
      </w:r>
      <w:hyperlink r:id="rId1572" w:history="1">
        <w:r>
          <w:rPr>
            <w:rFonts w:ascii="arial" w:eastAsia="arial" w:hAnsi="arial" w:cs="arial"/>
            <w:b w:val="0"/>
            <w:i/>
            <w:strike w:val="0"/>
            <w:noProof w:val="0"/>
            <w:color w:val="0077CC"/>
            <w:position w:val="0"/>
            <w:sz w:val="20"/>
            <w:u w:val="single"/>
            <w:vertAlign w:val="baseline"/>
          </w:rPr>
          <w:t>The Kitchen Table Series</w:t>
        </w:r>
      </w:hyperlink>
      <w:r>
        <w:rPr>
          <w:rFonts w:ascii="arial" w:eastAsia="arial" w:hAnsi="arial" w:cs="arial"/>
          <w:b w:val="0"/>
          <w:i w:val="0"/>
          <w:strike w:val="0"/>
          <w:noProof w:val="0"/>
          <w:color w:val="000000"/>
          <w:position w:val="0"/>
          <w:sz w:val="20"/>
          <w:u w:val="none"/>
          <w:vertAlign w:val="baseline"/>
        </w:rPr>
        <w:t>” (1989-90), which combines panels of text and image to tell the story of a self-possessed woman with a “bodacious manner, varied talents, hard laughter, multiple opinions,” as it reads. It’s the series that made her career and inspired a new generation of artists who had never before seen a woman of color looking confidently out at them from a museum wall, and for whom Weems’s work represented the first time an African-American woman could be seen reflecting her own experience and interiority in her art.</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Weems is also a nimble satirist — a bride with her mouth taped shut in “Thoughts on Marriage” (1990), a mock fashion show for “</w:t>
      </w:r>
      <w:hyperlink r:id="rId1573" w:history="1">
        <w:r>
          <w:rPr>
            <w:rFonts w:ascii="arial" w:eastAsia="arial" w:hAnsi="arial" w:cs="arial"/>
            <w:b w:val="0"/>
            <w:i/>
            <w:strike w:val="0"/>
            <w:noProof w:val="0"/>
            <w:color w:val="0077CC"/>
            <w:position w:val="0"/>
            <w:sz w:val="20"/>
            <w:u w:val="single"/>
            <w:vertAlign w:val="baseline"/>
          </w:rPr>
          <w:t>Afro Chic</w:t>
        </w:r>
      </w:hyperlink>
      <w:r>
        <w:rPr>
          <w:rFonts w:ascii="arial" w:eastAsia="arial" w:hAnsi="arial" w:cs="arial"/>
          <w:b w:val="0"/>
          <w:i w:val="0"/>
          <w:strike w:val="0"/>
          <w:noProof w:val="0"/>
          <w:color w:val="000000"/>
          <w:position w:val="0"/>
          <w:sz w:val="20"/>
          <w:u w:val="none"/>
          <w:vertAlign w:val="baseline"/>
        </w:rPr>
        <w:t xml:space="preserve">” (2009) — but her humor is generally of the more unsettlingly pointed kind, aimed directly at our smug aesthetic foundations. In a 1997 series, “           </w:t>
      </w:r>
      <w:hyperlink r:id="rId1574" w:history="1">
        <w:r>
          <w:rPr>
            <w:rFonts w:ascii="arial" w:eastAsia="arial" w:hAnsi="arial" w:cs="arial"/>
            <w:b w:val="0"/>
            <w:i/>
            <w:strike w:val="0"/>
            <w:noProof w:val="0"/>
            <w:color w:val="0077CC"/>
            <w:position w:val="0"/>
            <w:sz w:val="20"/>
            <w:u w:val="single"/>
            <w:vertAlign w:val="baseline"/>
          </w:rPr>
          <w:t>Not Manet’s Type</w:t>
        </w:r>
      </w:hyperlink>
      <w:r>
        <w:rPr>
          <w:rFonts w:ascii="arial" w:eastAsia="arial" w:hAnsi="arial" w:cs="arial"/>
          <w:b w:val="0"/>
          <w:i w:val="0"/>
          <w:strike w:val="0"/>
          <w:noProof w:val="0"/>
          <w:color w:val="000000"/>
          <w:position w:val="0"/>
          <w:sz w:val="20"/>
          <w:u w:val="none"/>
          <w:vertAlign w:val="baseline"/>
        </w:rPr>
        <w:t xml:space="preserve">,” she plays a muse, her negligee-clad reflection in front of a bed, beheld and objectified — or simply invisible. “It was clear I was not Manet’s type,” the accompanying text reads. “Picasso — who had a way with women — only used me &amp; Duchamp never even considered me.”            </w:t>
      </w:r>
      <w:hyperlink r:id="rId1575" w:history="1">
        <w:r>
          <w:rPr>
            <w:rFonts w:ascii="arial" w:eastAsia="arial" w:hAnsi="arial" w:cs="arial"/>
            <w:b w:val="0"/>
            <w:i/>
            <w:strike w:val="0"/>
            <w:noProof w:val="0"/>
            <w:color w:val="0077CC"/>
            <w:position w:val="0"/>
            <w:sz w:val="20"/>
            <w:u w:val="single"/>
            <w:vertAlign w:val="baseline"/>
          </w:rPr>
          <w:t>In 2016</w:t>
        </w:r>
      </w:hyperlink>
      <w:r>
        <w:rPr>
          <w:rFonts w:ascii="arial" w:eastAsia="arial" w:hAnsi="arial" w:cs="arial"/>
          <w:b w:val="0"/>
          <w:i w:val="0"/>
          <w:strike w:val="0"/>
          <w:noProof w:val="0"/>
          <w:color w:val="000000"/>
          <w:position w:val="0"/>
          <w:sz w:val="20"/>
          <w:u w:val="none"/>
          <w:vertAlign w:val="baseline"/>
        </w:rPr>
        <w:t>, she revisited the idea with “Scenes &amp; Take,” shot on the sets of television shows like “Empire,” “How to Get Away With Murder” and “Scandal,” which feature the kind of multifaceted and genuine-feeling black characters that for years weren’t widely enough seen outside of Weems’s own work. Weems appears in flowing black, a specter of the black ingénue who arrived too early, who was ignored, who never even had the chance to be.</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art world, too, Weems has always been before her time, and this has made her a singularly eloquent witness to the shifting landscape of race and representation. This is not the enviable position it may seem to some: One wonders if the reason her work hasn’t inspired quite the same volume of ink as, say, her contemporary Cindy Sherman is that critics have simply been too afraid, or too unimaginative, to engage with it. Georgia O’Keeffe once said, “Men put me down as the best woman painter. I think I’m one of the best painters.” This marginalization, being categorized as “black artist” or “woman artist” rather than simply artist, is something Weems has dealt with her entire career. In fact, much of Weems’s most powerful work has examined, with piercing moral clarity, a past that’s very much shared, whether she’s casting herself as Sally Hemings for “</w:t>
      </w:r>
      <w:hyperlink r:id="rId1576" w:history="1">
        <w:r>
          <w:rPr>
            <w:rFonts w:ascii="arial" w:eastAsia="arial" w:hAnsi="arial" w:cs="arial"/>
            <w:b w:val="0"/>
            <w:i/>
            <w:strike w:val="0"/>
            <w:noProof w:val="0"/>
            <w:color w:val="0077CC"/>
            <w:position w:val="0"/>
            <w:sz w:val="20"/>
            <w:u w:val="single"/>
            <w:vertAlign w:val="baseline"/>
          </w:rPr>
          <w:t>The Jefferson Suite</w:t>
        </w:r>
      </w:hyperlink>
      <w:r>
        <w:rPr>
          <w:rFonts w:ascii="arial" w:eastAsia="arial" w:hAnsi="arial" w:cs="arial"/>
          <w:b w:val="0"/>
          <w:i w:val="0"/>
          <w:strike w:val="0"/>
          <w:noProof w:val="0"/>
          <w:color w:val="000000"/>
          <w:position w:val="0"/>
          <w:sz w:val="20"/>
          <w:u w:val="none"/>
          <w:vertAlign w:val="baseline"/>
        </w:rPr>
        <w:t xml:space="preserve">” (2001) or recreating moments from the civil rights movement in “           </w:t>
      </w:r>
      <w:hyperlink r:id="rId1577" w:history="1">
        <w:r>
          <w:rPr>
            <w:rFonts w:ascii="arial" w:eastAsia="arial" w:hAnsi="arial" w:cs="arial"/>
            <w:b w:val="0"/>
            <w:i/>
            <w:strike w:val="0"/>
            <w:noProof w:val="0"/>
            <w:color w:val="0077CC"/>
            <w:position w:val="0"/>
            <w:sz w:val="20"/>
            <w:u w:val="single"/>
            <w:vertAlign w:val="baseline"/>
          </w:rPr>
          <w:t>Constructing History</w:t>
        </w:r>
      </w:hyperlink>
      <w:r>
        <w:rPr>
          <w:rFonts w:ascii="arial" w:eastAsia="arial" w:hAnsi="arial" w:cs="arial"/>
          <w:b w:val="0"/>
          <w:i w:val="0"/>
          <w:strike w:val="0"/>
          <w:noProof w:val="0"/>
          <w:color w:val="000000"/>
          <w:position w:val="0"/>
          <w:sz w:val="20"/>
          <w:u w:val="none"/>
          <w:vertAlign w:val="baseline"/>
        </w:rPr>
        <w:t xml:space="preserve">” (2008). She is a master at appropriating historical images: For her extraordinary pictorial essay “           </w:t>
      </w:r>
      <w:hyperlink r:id="rId1578" w:history="1">
        <w:r>
          <w:rPr>
            <w:rFonts w:ascii="arial" w:eastAsia="arial" w:hAnsi="arial" w:cs="arial"/>
            <w:b w:val="0"/>
            <w:i/>
            <w:strike w:val="0"/>
            <w:noProof w:val="0"/>
            <w:color w:val="0077CC"/>
            <w:position w:val="0"/>
            <w:sz w:val="20"/>
            <w:u w:val="single"/>
            <w:vertAlign w:val="baseline"/>
          </w:rPr>
          <w:t>From Here I Saw What Happened and I Cried</w:t>
        </w:r>
      </w:hyperlink>
      <w:r>
        <w:rPr>
          <w:rFonts w:ascii="arial" w:eastAsia="arial" w:hAnsi="arial" w:cs="arial"/>
          <w:b w:val="0"/>
          <w:i w:val="0"/>
          <w:strike w:val="0"/>
          <w:noProof w:val="0"/>
          <w:color w:val="000000"/>
          <w:position w:val="0"/>
          <w:sz w:val="20"/>
          <w:u w:val="none"/>
          <w:vertAlign w:val="baseline"/>
        </w:rPr>
        <w:t>” (1995-96), she used found sources, including a cache of 1850 daguerreotypes commissioned by the Harvard scientist Louis Agassiz. The sitters are African-Americans, former slaves, many of them depicted naked or half naked, as anthropological specimens. Weems reproduced the images, staining them blood-red and encircling the subjects so that they appear to be held captive by the lens. Providing a context for understanding the historical use of those photographs and then subverting it, she restores tenderness and humanity to the subjects. Even the way the series has been received illustrates the glacial pace of progress: Harvard, which initially threatened to sue Weems over the use of images from its archive, later ended up acquiring a portion of the series for its collection.</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enslave and revictimize, Weems has shown us; it can also, potentially, set us free from our inherited bias and expectations. A 2006 Rome Prize from the American Academy made possible a line of work called “</w:t>
      </w:r>
      <w:hyperlink r:id="rId1579" w:history="1">
        <w:r>
          <w:rPr>
            <w:rFonts w:ascii="arial" w:eastAsia="arial" w:hAnsi="arial" w:cs="arial"/>
            <w:b w:val="0"/>
            <w:i/>
            <w:strike w:val="0"/>
            <w:noProof w:val="0"/>
            <w:color w:val="0077CC"/>
            <w:position w:val="0"/>
            <w:sz w:val="20"/>
            <w:u w:val="single"/>
            <w:vertAlign w:val="baseline"/>
          </w:rPr>
          <w:t>Roaming</w:t>
        </w:r>
      </w:hyperlink>
      <w:r>
        <w:rPr>
          <w:rFonts w:ascii="arial" w:eastAsia="arial" w:hAnsi="arial" w:cs="arial"/>
          <w:b w:val="0"/>
          <w:i w:val="0"/>
          <w:strike w:val="0"/>
          <w:noProof w:val="0"/>
          <w:color w:val="000000"/>
          <w:position w:val="0"/>
          <w:sz w:val="20"/>
          <w:u w:val="none"/>
          <w:vertAlign w:val="baseline"/>
        </w:rPr>
        <w:t xml:space="preserve">,” challenging the idea that an African-American artist couldn’t have international resonance: Looking at Weems’s ghostly alter ego dressed in black outside historic sites in the Italian capital, one wonders who could possibly better understand the architectures of power. In “           </w:t>
      </w:r>
      <w:hyperlink r:id="rId1580" w:history="1">
        <w:r>
          <w:rPr>
            <w:rFonts w:ascii="arial" w:eastAsia="arial" w:hAnsi="arial" w:cs="arial"/>
            <w:b w:val="0"/>
            <w:i/>
            <w:strike w:val="0"/>
            <w:noProof w:val="0"/>
            <w:color w:val="0077CC"/>
            <w:position w:val="0"/>
            <w:sz w:val="20"/>
            <w:u w:val="single"/>
            <w:vertAlign w:val="baseline"/>
          </w:rPr>
          <w:t>The Museum Series</w:t>
        </w:r>
      </w:hyperlink>
      <w:r>
        <w:rPr>
          <w:rFonts w:ascii="arial" w:eastAsia="arial" w:hAnsi="arial" w:cs="arial"/>
          <w:b w:val="0"/>
          <w:i w:val="0"/>
          <w:strike w:val="0"/>
          <w:noProof w:val="0"/>
          <w:color w:val="000000"/>
          <w:position w:val="0"/>
          <w:sz w:val="20"/>
          <w:u w:val="none"/>
          <w:vertAlign w:val="baseline"/>
        </w:rPr>
        <w:t>” (2005-6), the spectral figure appears again outside the Louvre, the Pergamon and the Tate Modern, the kinds of institutions that, feeling their authority increasingly in question, now call upon Weems to tell them how they might remain relevant. The figure — a testament to exclusion, longing for admission — challenges the idea of art made by white men as being the only art in Western culture capable of speaking to our common humanity.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bitter irony in the way in which historically white museums have turned to socially engaged black artists to help solve their problems — asking the victim, in essence, to become their savior — Weems has responded with characteristic optimism. Her “convenings,” which she held at the Guggenheim during her retrospective (mordantly named “Past Tense/Future Perfect”) and more recently at the Park Avenue Armory, suggest that keeping the old model while simply swapping out the content isn’t going to work. Her model, rather, is about curating a flexible, conversation-oriented space that reflects the community, in which real civic engagement might happen. She has so much more work to do, she says: “I feel like I’m racing against the clock.”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even those of us who might have once been able to delude ourselves into thinking that structures of power don’t really affect us have been made to see otherwise. For Weems, who grew up in one of the few black families in Portland, the child of a large (she is the second of seven children), close-knit family of sharecroppers who had migrated from Mississippi, that was never the case. Her paternal grandfather had organized tenant farmers on the Sunshine Plantation, one of Mississippi’s first cooperative farms with black and white farmers; Dorothea Lange, she recently discovered, photographed her favorite uncle, Clarence, in the 1930s. Weems’s childhood was a very happy one, filled with caravan trips to the beach and Mount Hood. It was defined in large part by two men: her handsome father, Myrlie, who she says resembled Muhammad Ali — “he was just a really charismatic kind of guy, funny and wonderful and warm, polite, open” — and her maternal grandfather, who employed most of the family. “He was Jewish, Native American and black, but looked very Jewish, and he knew that basically he was passing for white and that he could do things that we couldn’t so easily. So he used all of that to make sure that his family was taken care of.” He ran a janitorial service and later owned a popular barbecue restaurant.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Weems was 8 when her parents divorced, and because the family remained in some ways intact — her father lived around the corner — she told herself for many years that it hadn’t affected her. It was only years later, while talking to one of her aunts, that she realized the divorce marked the point at which she’d stopped drawing and painting. Other memories of that time in her youth have come back, too: of arriving home from school to find her mother weeping in front of the television after Kennedy was shot; of reading Martin Luther King Jr.’s “I Have a Dream” speech over and over again with her father, following King’s assassination.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Weems has revisited in her work the age she was then — 8, 9, 10, a girl still in the process of becoming herself, with a dawning adult awareness of the world and a self-assurance made all the more poignant with the knowledge that it won’t survive adolescence wholly intact. A 1978 portrait of her daughter, Faith, at 9, is radiant with Faith’s innocence and Weems’s love. A nostalgic 2002 image, “May Flowers,” hangs prominently on the wall in Weems’s home. It depicts three girls at that age dressed in vintage dresses and flower crowns. The girl in the center, whose name, Weems tells me, is Jessica — Weems noticed her on the streets of Syracuse with her mother and approached them to ask if Jessica might model for her — looks directly out at us, warily, fearlessly. It is, like much of Weems’s work, a kind of slanted self-portrait.</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indelible images from “The Kitchen Table Series” — possibly the most famous picture Weems has ever taken — a young girl and her mother are looking in matching mirrors while applying lipstick. It’s the kind of effortless-seeming image that complexly plays with ideas of feminine subjectivity, recalling the Impressionist painter Berthe Morisot’s 1875 painting “</w:t>
      </w:r>
      <w:hyperlink r:id="rId1581" w:history="1">
        <w:r>
          <w:rPr>
            <w:rFonts w:ascii="arial" w:eastAsia="arial" w:hAnsi="arial" w:cs="arial"/>
            <w:b w:val="0"/>
            <w:i/>
            <w:strike w:val="0"/>
            <w:noProof w:val="0"/>
            <w:color w:val="0077CC"/>
            <w:position w:val="0"/>
            <w:sz w:val="20"/>
            <w:u w:val="single"/>
            <w:vertAlign w:val="baseline"/>
          </w:rPr>
          <w:t>Woman at Her Toilette</w:t>
        </w:r>
      </w:hyperlink>
      <w:r>
        <w:rPr>
          <w:rFonts w:ascii="arial" w:eastAsia="arial" w:hAnsi="arial" w:cs="arial"/>
          <w:b w:val="0"/>
          <w:i w:val="0"/>
          <w:strike w:val="0"/>
          <w:noProof w:val="0"/>
          <w:color w:val="000000"/>
          <w:position w:val="0"/>
          <w:sz w:val="20"/>
          <w:u w:val="none"/>
          <w:vertAlign w:val="baseline"/>
        </w:rPr>
        <w:t>” in the way in which it shows a private act that anticipates public exposure. In Weems’s version, a young girl is also learning, perhaps unwittingly, what it means to be a woman, and what it means to be looked at by men. “What do women give to one another? What do they pass on to one another?” says Weems, recalling the girl who modeled for the picture, whom she spotted in her neighborhood in Northampton, Mass., where she was living and teaching at the time. “I just thought she was the perfect echo of me as a young person. The same intensity and the same kind of hair.”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parents’ divorce, Weems moved with her mother and siblings into a large house owned by her grandfather. She would pirouette down the long wood-floored hallway and look out the attic windows, wearing her mother’s work smock, imagining she was a dancer or an actress. “I was simply becoming interested in this idea of being an artist in the world in some sort of way, not knowing really what the arts were,” she says. “I had these great, grand visions that I would move to New York City and that I would always arrive fabulously dressed, and I would always arrive late, and I would always leave early and everybody would want to know who I was. ‘Who is she?’ That was my fantasy.” After a visit from her drama teacher, her mother agreed to send her to a summer program in Shakespearean theater, freeing her from having to earn money by picking strawberries with the other kids in her neighborhood — giving her permission, essentially, to create. The program led her to other opportunities in theater and street performance, “dancing at the crossroads at night to bring up the gods,” she tells 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gave her another, equally crucial kind of permission. “My earliest memories are of my father picking me up and setting me on his knee. I was about 4 or 5. He looked at me, and he said, ‘Carrie Mae, always remember that you have a right. Right? That no matter who messes with you, you pick up the biggest stick that you can, and you fight back with it.’ This was a great gift. He would say, ‘There’s no man greater than you. You are greater than no other man.’ This is the bedrock of my understanding, the bedrock of my belief system that really was instilled very, very early in my life, and repeated throughout my life, this idea that we had a right to be there. So, if I arrive at some sort of big, fancy gala, I always feel really comfortable. It just doesn’t really matter who is in the room.”</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COMMON fallacy in talking about an artist’s formative years to imply that it was all inevitable, that A led simply to B. But nothing was straightforward for Weems, who left home at 17, following her best friend, the film director Catherine Jelski, to San Francisco, where the choreographer Anna Halprin invited her to join her modern dance company. Later, Weems earned degrees from California Institute of the Arts and University of California, San Diego, where she lived with the artist </w:t>
      </w:r>
      <w:hyperlink r:id="rId1582" w:history="1">
        <w:r>
          <w:rPr>
            <w:rFonts w:ascii="arial" w:eastAsia="arial" w:hAnsi="arial" w:cs="arial"/>
            <w:b w:val="0"/>
            <w:i/>
            <w:strike w:val="0"/>
            <w:noProof w:val="0"/>
            <w:color w:val="0077CC"/>
            <w:position w:val="0"/>
            <w:sz w:val="20"/>
            <w:u w:val="single"/>
            <w:vertAlign w:val="baseline"/>
          </w:rPr>
          <w:t>Lorna Simpson</w:t>
        </w:r>
      </w:hyperlink>
      <w:r>
        <w:rPr>
          <w:rFonts w:ascii="arial" w:eastAsia="arial" w:hAnsi="arial" w:cs="arial"/>
          <w:b w:val="0"/>
          <w:i w:val="0"/>
          <w:strike w:val="0"/>
          <w:noProof w:val="0"/>
          <w:color w:val="000000"/>
          <w:position w:val="0"/>
          <w:sz w:val="20"/>
          <w:u w:val="none"/>
          <w:vertAlign w:val="baseline"/>
        </w:rPr>
        <w:t>, another longtime friend, and she also studied folklore at U.C. Berkeley.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if not more essential, was a different, more intuitive kind of education gleaned from self-study, reading and youthful misadventures, including a memorable trip to East Berlin where she was mistaken for Angela Davis. Weems first moved to New York in 1971 “with a baby on my back and a cardboard suitcase,” as she puts it, only to return quickly to San Francisco. It was too soon; she needed work and child care. Faith, who was born when Weems was 16, was raised mostly by Weems’s aunt and uncle. Weems and Faith are very close (they vacation together in Martha’s Vineyard), and a handful of Weems’s pictures are nearly definitive artistic representations of motherhood — the emotional intensity, the moments of ambivalence — but she doesn’t see the subject as central to her work. “I’ve never really been a real mother,” she says. “I think my daughter and I are more friends. Of course, there’s an element of mother and daughter, but because I didn’t raise her, we have a very different kind of relationship.”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through the Black Photographers Annual, she saw her future in artists — mostly men — who looked like her, who were doing the kind of work she wanted to be doing, and in 1976, she tried New York again. “I came to New York to be with them, to see them, to talk to them, to interview them, to study with them, to become their friends, to see their exhibitions,” she remembers. While studying photography at the Studio Museum in Harlem, she made money as a Kelly Girl — a kind of temp worker — and later as an assistant to the photographer Anthony Barboza. She found a community in the Kamoinge Workshop, an organization of black photographers, and a friend and mentor in the photographer Dawoud Bey, who taught her at the Studio Museum, and who recalls her “humility and passion” as a student. Both were influenced by Roy DeCarava’s images, which merged rigorous craft and “the lives of ordinary black folk,” Bey says. “We also both shared a sense that our very presence in the world, as human beings who were also black, demanded that we live lives and make work that somehow made a difference, that left the world transformed in some way, and that visualized a piece of that world that was uniquely ours and that participated in a larger cultural conversation inside of the medium of photography.”</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Literature, too, helped her imagine her way into the world — I notice books by George Saunders and Mario Vargas Llosa on her reading table. Hurston was an inspiration for “</w:t>
      </w:r>
      <w:hyperlink r:id="rId1583" w:history="1">
        <w:r>
          <w:rPr>
            <w:rFonts w:ascii="arial" w:eastAsia="arial" w:hAnsi="arial" w:cs="arial"/>
            <w:b w:val="0"/>
            <w:i/>
            <w:strike w:val="0"/>
            <w:noProof w:val="0"/>
            <w:color w:val="0077CC"/>
            <w:position w:val="0"/>
            <w:sz w:val="20"/>
            <w:u w:val="single"/>
            <w:vertAlign w:val="baseline"/>
          </w:rPr>
          <w:t>Family Pictures and Stories</w:t>
        </w:r>
      </w:hyperlink>
      <w:r>
        <w:rPr>
          <w:rFonts w:ascii="arial" w:eastAsia="arial" w:hAnsi="arial" w:cs="arial"/>
          <w:b w:val="0"/>
          <w:i w:val="0"/>
          <w:strike w:val="0"/>
          <w:noProof w:val="0"/>
          <w:color w:val="000000"/>
          <w:position w:val="0"/>
          <w:sz w:val="20"/>
          <w:u w:val="none"/>
          <w:vertAlign w:val="baseline"/>
        </w:rPr>
        <w:t xml:space="preserve">” (1981-82) — representing a black experience that was vital and real, fractious and deeply loving and humanly imperfect. But by the 1980s, fueled in part by Laura Mulvey’s landmark 1975 essay on gaze, “           </w:t>
      </w:r>
      <w:hyperlink r:id="rId1584" w:history="1">
        <w:r>
          <w:rPr>
            <w:rFonts w:ascii="arial" w:eastAsia="arial" w:hAnsi="arial" w:cs="arial"/>
            <w:b w:val="0"/>
            <w:i/>
            <w:strike w:val="0"/>
            <w:noProof w:val="0"/>
            <w:color w:val="0077CC"/>
            <w:position w:val="0"/>
            <w:sz w:val="20"/>
            <w:u w:val="single"/>
            <w:vertAlign w:val="baseline"/>
          </w:rPr>
          <w:t>Visual Pleasure and Narrative Cinema</w:t>
        </w:r>
      </w:hyperlink>
      <w:r>
        <w:rPr>
          <w:rFonts w:ascii="arial" w:eastAsia="arial" w:hAnsi="arial" w:cs="arial"/>
          <w:b w:val="0"/>
          <w:i w:val="0"/>
          <w:strike w:val="0"/>
          <w:noProof w:val="0"/>
          <w:color w:val="000000"/>
          <w:position w:val="0"/>
          <w:sz w:val="20"/>
          <w:u w:val="none"/>
          <w:vertAlign w:val="baseline"/>
        </w:rPr>
        <w:t>,” art was in a more reflexive mode, and Weems was exploring her own sense of herself in relation to a visual culture in which black women scarcely appeared at all. Unlike other female artists who have used their own bodies to play characters that challenge representations of women — think of Sherman’s cribbing of Hollywood tropes in her early photographs, or Francesca Woodman’s near-gothic self-portraits — Weems had to invent largely out of whole cloth, forcing her to confront more private feelings about femininity and relationships. “I think artists are always trying for, struggling for, clamoring for, unearthing, digging for what is most authentically true about their understanding of the world and how they fit in it,” she says. “And the one thing that I did know was that the ways in which women had photographed themselves up until that moment for the most part really didn’t interest me. I was also deeply concerned about the lack of representation of African-American women generally.”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teaching at Hampshire College in Massachusetts in the late 1980s when her concern became impossible to ignore. “I always had an exercise in self-portraiture in my classes. Invariably, all of the female students were in some way covered. They were always slightly behind the thing, whether it was their hair or an object or a piece of clothing,” she says, raising her hands in a gesture of coy femininity to her face. “They were always sort of hidden. They were never square. They were always doing something to obscure the clarity of themselves. Because women were always sort of interested in being objects, because we’ve been trained to be objects. We’ve been trained to be desirous in some sort of way, to present ourselves in that sort of way.”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Kitchen Table Series,” Weems stares out at us in a way that insists we not simply look at her but really see her — a charged exchange, but also a beautifully leveling one: Here we are, human to human, across the table from one another. She plays a character: friend, parent, breadwinner, lover, a woman who resists classification, a woman of the world, of political conscience. These are roles that transcend race, but behind her, on her wall, we see a photograph of Malcolm X, his fist upraised, reminding us of an inescapable precedent of imagery, of a larger conversation that black women had been missing from.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Weems tells it, the idea of making a series of tableaux vivants about a woman’s life began with an evening with a man and a chance shot at her kitchen table, the expository triangle of light demarcating a kind of domestic stage. In 1989 and 1990, she worked on it obsessively. The narrative, which explores the life cycle of a romance, unfolds over nearly two dozen photographs and accompanying text panels. In one panel, she writes, “In and of itself, being alone again naturally wasn’t a problem. But some time had passed. At 38 she was beginning to feel the fullness of her woman self, wanted once again to share it all with a man who could deal with the multitude of her being.” In the final image, she’s playing solitaire.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“‘Kitchen Table’ is about really unpacking these relationships, about unpacking monogamy, the difficulty of monogamy, the trumped-upness of monogamy, this sort of ideal that never seems to pan out,” Weems explains. “Life is pretty messy stuff. Can we use this space, this common space known around the world, to shine a light on what happens in a family, how it stays together and how it falls apart? What women have to be and what men have to be, because you’re always struggling for equilibrium. Somebody always has the upper hand. Every once in a while you get stasis. If you’re lucky.”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on cue, Weems’s husband arrives at home and comes out to say hello. They first met in 1986, in the darkroom at the Visual Studies Workshop, where she had a residency. She had seen his name on an announcement for a black caucus in support of the Society for Photographic Education. “I was like, ‘Hmm, Jeff Hoone, that’s an interesting name for a brother. I don’t know any brothers named Hoone.’ So I wrote him this note, thinking that he was a black man: ‘It’s very nice to know that a brother is in charge over there, running this organization at Syracuse University.’ ” A mutual friend told her he would be stopping by the darkroom that day. “And Jeff walked in, and I was a little taken aback. I think I was probably embarrassed because of the letter that I had written. He walked in, and I looked at him, and I thought, ‘Oh my God. This is going to be my husband.’”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her father’s womanizing made Weems wary of commitment. “I thought, ‘Well, I really don’t want to have any serious relationships with men.’ I see what my father is doing, and I love him. So I was really pissed off at him for a while. It’s like, ‘Daddy, you really need to understand the impact you’ve had on my life. It ain’t all been good.’ At a certain point, I had so deconstructed my father that he almost became ash. That was pretty scary. So, I came to understand one day that I had to accept that he was a man and not a god.” She was in her 40s when she decided to throw a sleepover party for the two of them, flying out to Oregon, taking him to the beach, shopping for matching pajamas, gambling, talking the entire time. “We just worked through some things. You can’t do this on the phone for five minutes. It’s touch-base time, Dad.” She ended up taking him to a recording studio to do an interview, in which he talked about his childhood in the South and his love for her mother. “It was just one of the great conversations of my life,” she says. At his funeral in 2003, Weems played excerpts from the interview.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Burying her father also gave way to a new appreciation for her mother, “this dynamic, powerful woman.” These days, #MeToo has her thinking once again about gender and power, about color and power and the ways, subtle and not, in which private relationships can reflect larger structural imbalances. She touches on the bravery of her friend, the author Tanya Selvaratnam, who recently went public with claims that her ex-partner, the former New York attorney general Eric Schneiderman, had abused her. She recounts her own experiences on the board of a major arts organization in which her suggestions were sidelined, even after other women in the room supported them, only to be put forward after a man voiced support. No one is immune to this kind of unconscious bias: Recently, a female assistant confronted Weems with the fact that a male assistant was being paid more. “Really, Carrie?” she says, recounting her disgust with herself.</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live in a world in which the highest price ever paid for a work of art by a woman (in 2014) was Georgia O’Keeffe’s “</w:t>
      </w:r>
      <w:hyperlink r:id="rId1585" w:history="1">
        <w:r>
          <w:rPr>
            <w:rFonts w:ascii="arial" w:eastAsia="arial" w:hAnsi="arial" w:cs="arial"/>
            <w:b w:val="0"/>
            <w:i/>
            <w:strike w:val="0"/>
            <w:noProof w:val="0"/>
            <w:color w:val="0077CC"/>
            <w:position w:val="0"/>
            <w:sz w:val="20"/>
            <w:u w:val="single"/>
            <w:vertAlign w:val="baseline"/>
          </w:rPr>
          <w:t>Jimson Weed/White Flower No. 1</w:t>
        </w:r>
      </w:hyperlink>
      <w:r>
        <w:rPr>
          <w:rFonts w:ascii="arial" w:eastAsia="arial" w:hAnsi="arial" w:cs="arial"/>
          <w:b w:val="0"/>
          <w:i w:val="0"/>
          <w:strike w:val="0"/>
          <w:noProof w:val="0"/>
          <w:color w:val="000000"/>
          <w:position w:val="0"/>
          <w:sz w:val="20"/>
          <w:u w:val="none"/>
          <w:vertAlign w:val="baseline"/>
        </w:rPr>
        <w:t>,” for $44.4 million, while dozens of male artists sell in the hundreds of millions. Of her own work, Weems tells me, “It is not embraced in the marketplace. And this is a sustained problem across the board, in the ways in which the work of women is valued and the work of men is valued. This is a real problem. And it’s worse for women of color, for sure. And I make a fine living.” Recently, her work was up for auction around the same time as the artist Kerry James Marshall’s. “And it was fascinating. My work sold for $67,000 and his sold for $21 million. Kerry Marshall and I became artists together, we were friends together, we were lovers together, we participated in this field together. On the social value scale, we’re equal. But not in the marketplace,” she says. The numbers are stark and shocking, but Weems’s real value is reflected in the vast scope of her influence, visible in the intimate photographs of Deana Lawson, the transhistorical portraits of Henry Taylor and the subdued longing of Kara Walker’s silhouetted paintings.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person’s — and people’s — worth has always been a through line in Weems’s work, which has become more explicitly concerned with contemporary violence, from the countless cases of police brutality targeting African-American men to violence within black communities. She is interested in the conditions that give rise to this violence, the corrupt power systems that perpetuate it — both subjects of her recent short films from 2017, “</w:t>
      </w:r>
      <w:hyperlink r:id="rId1586" w:history="1">
        <w:r>
          <w:rPr>
            <w:rFonts w:ascii="arial" w:eastAsia="arial" w:hAnsi="arial" w:cs="arial"/>
            <w:b w:val="0"/>
            <w:i/>
            <w:strike w:val="0"/>
            <w:noProof w:val="0"/>
            <w:color w:val="0077CC"/>
            <w:position w:val="0"/>
            <w:sz w:val="20"/>
            <w:u w:val="single"/>
            <w:vertAlign w:val="baseline"/>
          </w:rPr>
          <w:t>People of a Darker Hue</w:t>
        </w:r>
      </w:hyperlink>
      <w:r>
        <w:rPr>
          <w:rFonts w:ascii="arial" w:eastAsia="arial" w:hAnsi="arial" w:cs="arial"/>
          <w:b w:val="0"/>
          <w:i w:val="0"/>
          <w:strike w:val="0"/>
          <w:noProof w:val="0"/>
          <w:color w:val="000000"/>
          <w:position w:val="0"/>
          <w:sz w:val="20"/>
          <w:u w:val="none"/>
          <w:vertAlign w:val="baseline"/>
        </w:rPr>
        <w:t xml:space="preserve">” and “           </w:t>
      </w:r>
      <w:hyperlink r:id="rId1587" w:history="1">
        <w:r>
          <w:rPr>
            <w:rFonts w:ascii="arial" w:eastAsia="arial" w:hAnsi="arial" w:cs="arial"/>
            <w:b w:val="0"/>
            <w:i/>
            <w:strike w:val="0"/>
            <w:noProof w:val="0"/>
            <w:color w:val="0077CC"/>
            <w:position w:val="0"/>
            <w:sz w:val="20"/>
            <w:u w:val="single"/>
            <w:vertAlign w:val="baseline"/>
          </w:rPr>
          <w:t>Imagine if This Were You</w:t>
        </w:r>
      </w:hyperlink>
      <w:r>
        <w:rPr>
          <w:rFonts w:ascii="arial" w:eastAsia="arial" w:hAnsi="arial" w:cs="arial"/>
          <w:b w:val="0"/>
          <w:i w:val="0"/>
          <w:strike w:val="0"/>
          <w:noProof w:val="0"/>
          <w:color w:val="000000"/>
          <w:position w:val="0"/>
          <w:sz w:val="20"/>
          <w:u w:val="none"/>
          <w:vertAlign w:val="baseline"/>
        </w:rPr>
        <w:t>.” The camera has long had a fraught relationship with the black body, but the way in which we as a culture are exposed to the atrocities of systemic violence has changed the stakes of this relationship: How, I ask Weems, does an artist operate within a visual culture in which videos of black men being murdered regularly go viral — on the one hand, forcing us to witness injustice for ourselves, on the other, presenting black death with a terrible, numbing casualness? Weems immediately brings up Philando Castile, who was shot and killed by a Minnesota police officer in 2016 during a routine traffic stop. His girlfriend, Diamond Reynolds, filmed the encounter from the passenger’s seat. “I mean, I will never understand how she was able to do that,” Weems says. “I see a deer hit, and I’m completely — I can’t do anything but just hold my head. But this is crucial. I’m always thinking, ‘How do I show this? What do I show? And how do I contextualize it?’” A camera has become more than just a journalistic or artistic tool, but a kind of weapon itself — one that reveals the truth. Two years ago, she saw a trio of young black boys being stopped in the middle of the road by a white police officer. She pulled out her camera, and another car, driven by a white man, stopped to block her. “And then I move back, and he moves back. And then I move forward, and he moves forward. Just a citizen decided that, whatever this is, you’re not going to photograph it, I’m not going to allow it.”</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EVENING, as the sun begins to drop, Weems gives me a driving tour of Syracuse, a city that has sunk, like so many postindustrial towns, into poverty and violence. In 2002, Weems co-founded </w:t>
      </w:r>
      <w:hyperlink r:id="rId1588" w:history="1">
        <w:r>
          <w:rPr>
            <w:rFonts w:ascii="arial" w:eastAsia="arial" w:hAnsi="arial" w:cs="arial"/>
            <w:b w:val="0"/>
            <w:i/>
            <w:strike w:val="0"/>
            <w:noProof w:val="0"/>
            <w:color w:val="0077CC"/>
            <w:position w:val="0"/>
            <w:sz w:val="20"/>
            <w:u w:val="single"/>
            <w:vertAlign w:val="baseline"/>
          </w:rPr>
          <w:t>Social Studies 101</w:t>
        </w:r>
      </w:hyperlink>
      <w:r>
        <w:rPr>
          <w:rFonts w:ascii="arial" w:eastAsia="arial" w:hAnsi="arial" w:cs="arial"/>
          <w:b w:val="0"/>
          <w:i w:val="0"/>
          <w:strike w:val="0"/>
          <w:noProof w:val="0"/>
          <w:color w:val="000000"/>
          <w:position w:val="0"/>
          <w:sz w:val="20"/>
          <w:u w:val="none"/>
          <w:vertAlign w:val="baseline"/>
        </w:rPr>
        <w:t>, which mentors local youth in creative professions. In 2011, after a 20-month-old black toddler named Rashaad was shot and killed in crossfire between two gangs, the same group collaborated on Operation Activate, an anti-violence campaign, putting up billboards and signs around the city and distributing matchbooks at bars and bodegas with slogans like “A man does not become a man by killing another man” and “Contrary to popular belief, your life does matter.” Recently, a community activist told her about a young man who’d kept the matchbook on his nightstand, totemlike, for two years. “There are days, especially when we’re editing, when we just leave the studio in a shambles, or we’re just too mentally exhausted to look at another image of someone being shot,” she says. “But as much as I’m engaged with it, with violence, I remain ever hopeful that change is possible and necessary, and that we will get there. I believe that strongly, and representing that matters to me: a sense of aspiration, a sense of good will, a sense of hope, a sense of this idea that one has the right, that we have the right to be as we are.”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involves mobilizing others. This year, out of the blue, Weems received a phone call from Jessica, the young girl — now a woman — who once modeled for Weems in “May Flowers.” Jessica now has a daughter of her own, and a partner, a woman who also has a child. They’re struggling to make a go of it. “I just decided, ‘You’re going to be the subject of a whole project. It’s just going to be you,’” says Weems. “What happens to a black woman who is her age, who drops out of school but has ambition. Who is trying to do the right thing, who is raising children, who’s decided that she’s also gay.” For the project, Jessica will also be self-documenting, telling her own story. Weems gestures as though she’s presenting a gift, passing it on matter-of-factly. “I said, ‘Here’s a camera.’”</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top: Valentino top, (212) 355-5811. Tiffany &amp; Co. earrings, </w:t>
      </w:r>
      <w:hyperlink r:id="rId1589" w:history="1">
        <w:r>
          <w:rPr>
            <w:rFonts w:ascii="arial" w:eastAsia="arial" w:hAnsi="arial" w:cs="arial"/>
            <w:b w:val="0"/>
            <w:i/>
            <w:strike w:val="0"/>
            <w:noProof w:val="0"/>
            <w:color w:val="0077CC"/>
            <w:position w:val="0"/>
            <w:sz w:val="20"/>
            <w:u w:val="single"/>
            <w:vertAlign w:val="baseline"/>
          </w:rPr>
          <w:t>tiffany.com</w:t>
        </w:r>
      </w:hyperlink>
      <w:r>
        <w:rPr>
          <w:rFonts w:ascii="arial" w:eastAsia="arial" w:hAnsi="arial" w:cs="arial"/>
          <w:b w:val="0"/>
          <w:i w:val="0"/>
          <w:strike w:val="0"/>
          <w:noProof w:val="0"/>
          <w:color w:val="000000"/>
          <w:position w:val="0"/>
          <w:sz w:val="20"/>
          <w:u w:val="none"/>
          <w:vertAlign w:val="baseline"/>
        </w:rPr>
        <w:t>. Van Cleef &amp; Arpels bracelets. Manolo Blahnik shoes.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 by Nikki Nelms. Makeup by Yumi Lee at Streeters. Stylist’s assistant: Mayer Campbell. Hair assistant: Krysten Oriol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person’s — and people’s — worth has always been a through line in Weems’s work. &lt;strong&gt;Dior&lt;/strong&gt; top and skirt, (800) 929-3467. &lt;strong&gt;Cartier&lt;/strong&gt; earrings, bracelet and ring. (PHOTOGRAPH BY Photograph by Mickalene Thomas. Styled by Shiona Turini FOR THE NEW YORK TIMES)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Pr>
        <w:pStyle w:val="Normal181"/>
      </w:pPr>
    </w:p>
    <w:p>
      <w:pPr>
        <w:pStyle w:val="Normal181"/>
        <w:ind w:left="200"/>
        <w:sectPr>
          <w:type w:val="continuous"/>
          <w:pgMar w:top="840" w:right="1000" w:bottom="840" w:left="1000" w:header="400" w:footer="400"/>
          <w:pgNumType w:fmt="decimal"/>
          <w:cols w:space="720"/>
        </w:sectPr>
      </w:pPr>
      <w:r>
        <w:br/>
      </w:r>
      <w:r>
        <w:pict>
          <v:line id="_x0000_s1708"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182"/>
      </w:pPr>
    </w:p>
    <w:p>
      <w:pPr>
        <w:pStyle w:val="Normal182"/>
      </w:pPr>
      <w:r>
        <w:pict>
          <v:shape id="_x0000_i1709" type="#_x0000_t75" alt="LexisNexis®" style="width:147.75pt;height:30pt">
            <v:imagedata r:id="rId17" o:title=""/>
          </v:shape>
        </w:pict>
      </w:r>
      <w:r>
        <w:cr/>
      </w:r>
    </w:p>
    <w:p>
      <w:pPr>
        <w:pStyle w:val="Heading1180"/>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PUBLIC LIVES; Fussy About the Small Things, and Back on Top</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2003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2"/>
        <w:keepNext w:val="0"/>
        <w:spacing w:after="0" w:line="240" w:lineRule="atLeast"/>
        <w:ind w:right="0"/>
        <w:jc w:val="both"/>
      </w:pPr>
      <w:bookmarkStart w:id="366" w:name="Bookmark_182"/>
      <w:bookmarkEnd w:id="366"/>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HOFFMAN</w:t>
      </w:r>
    </w:p>
    <w:p>
      <w:pPr>
        <w:pStyle w:val="Normal182"/>
        <w:keepNext/>
        <w:spacing w:before="240" w:after="0" w:line="340" w:lineRule="atLeast"/>
        <w:ind w:left="0" w:right="0" w:firstLine="0"/>
        <w:jc w:val="left"/>
      </w:pPr>
      <w:bookmarkStart w:id="367" w:name="Body_180"/>
      <w:bookmarkEnd w:id="367"/>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10" style="position:absolute;z-index:25216921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lunch hour at Union Square Cafe crests and the kitchen fervor rises exponentially, Chef Michael Romano's hands are everywhere. He dips a testing, tasting forefinger into a lamb stew, then rescues a wounded fettuccine from a flustered young assistant.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despite the tense cacophony in the hot, narrow kitchen jammed with cooks and servers, and the added pressure of a book-party luncheon for the cookbook writer Paula Wolfert, Mr. Romano, executive chef of a three-star restaurant voted New York's "most popular" in the 2004 Zagat Survey, remains intensely calm. Though his fingers are tweaking, fussing, plucking or demonstrating, he himself, like a human metronome, emanates a steadying rhythm, from whom the staff takes their cue.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assembles a tiny tower of an appetizer from a new recipe of Ms. Wolfert's, his tactile pleasure is almost palpable. "Try one!" he enjoins.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visitor hungrily eyes the lovely avocado-sardine creation, mounded . . . on toast. "Atkins," she demurs.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Romano -- "Chef!" to the staff -- looks appalled, and then blissfully wicked, as he retorts, "The doctor is dead, long live the bread!"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Romano, whose palate has been described as having perfect pitch, came to the restaurant in 1988. Zagat Survey voters had rated Union Square Cafe most popular since 1997 until last year, when it slipped to No. 2, a time that happened to coincide with Mr. Romano's frequent absences to consult on the start of the restaurant Blue Smoke. Then he returned home to the kitchen on East 16th Street, and the restaurant has recaptured the Zagat zenith.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Romano, who has all the accolades commensurate with a demi-god chef in New York's demanding food world, is less known than his handful of peers or his ubiquitous business partner and cookbook co-author, Danny Meyer. That is partly because the restaurant is a sum of many raptures, not just the Italian-accented American cuisine. Moreover, Mr. Romano is something of a throwback among his more celebrity-conscious colleagues, chef-entrepreneurs like Alain Ducasse and Jean-Georges Vongerichten. Instead, preferring to be a constant, a touchstone, he still cooks in his restaurant, dries his palms and trots into the dining room to shake hands.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tasting or touching something every day," says Mr. Romano on another afternoon, in his office garret above the kitchen. "I'd go crazy just sitting here. I have to put my hands in 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its soupcon of the middlebrow, "most popular" may seem faint praise for a top-flight chef. And Mr. Romano, 50, can be as haute as the hoitiest of the toitiest: he owns 10 world-class bicycles and 30 fedoras, has a chart with 12 techniques for knotting ties, collects fine pocket knives and fountain pens, speaks four languages, reads serious fiction, has a scholarly and well-thumbed cookbook collection, is overwhelmed by opera, has a 700-bottle wine cellar at his East Hampton home, and saved the receipt from his first Baccarat wine glass, bought during his penniless student days more than 30 years ago.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is also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from East Harlem, for whom cooking meant long, cozy Sunday afternoons after church, being fussed over by his aunts as they prepared a weekly feast for his extended family. "I've always wanted to know who is making the best, who are the artisans," says Mr. Romano, who has a relaxed warmth and vividness. "But I don't go there with food -- the cheek of a cod from Tokyo. For me it's about a high level of quality for a lot of people versus the precious rare commodity for a few. Food is too basic, too wonderful! I don't want to inspire hushed awe. I prefer 'the squirm factor' -- people wriggling in their seats, saying, 'Oh, this is so good!' "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continues: "I remind my staff that there are many endeavors that bring pleasure to people -- painters, musicians, hairdressers. But what we do is the most intimate. We make something that you take inside of you. It can be a source of delight or it can make you ill. All of us come to a restaurant with our different associations of food, which started when we were infants. We fought like hell to be born and the first thing we wanted to know is, 'When's dinner?' "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parent's straitened finances, they were sensual aesthetes: they dressed jauntily and tangoed beautifully. When he was 16, they separated. Just about then, Mr. Romano, a bright, sensitive kid who lived in his head, got a glimmer of a future when, as a part-time waiter, he realized that "a restaurant provides community, friends, shelter, a way of life."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to be a chef, finishing a vocational degree at New York City Technical College. Then followed six apprentice years in Europe, where he learned classic French cuisine. He returned to New York, becoming the first American chef at La Caravelle. In 1988, three years after Union Square Cafe opened, Mr. Meyer hired him away. The early work years took their toll: he was divorced from a New York City Ballet dancer in 1984. Now he is in the early blush of a relationship with a woman in the business.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spends weekends at his beach house, cooking simply, a pasta, maybe his mother's chicken cutlets. The kitchen is unrenovated, the refrigerator an old G.E. "I like the feel of a kitchen that makes me feel like a kid again," Mr. Romano says.</w:t>
      </w:r>
    </w:p>
    <w:p>
      <w:pPr>
        <w:pStyle w:val="Normal182"/>
        <w:keepNext w:val="0"/>
        <w:spacing w:before="240" w:after="0" w:line="260" w:lineRule="atLeast"/>
        <w:ind w:left="0" w:right="0" w:firstLine="0"/>
        <w:jc w:val="left"/>
      </w:pPr>
      <w:r>
        <w:br/>
      </w:r>
      <w:hyperlink r:id="rId1597" w:history="1">
        <w:r>
          <w:rPr>
            <w:rFonts w:ascii="arial" w:eastAsia="arial" w:hAnsi="arial" w:cs="arial"/>
            <w:b w:val="0"/>
            <w:i/>
            <w:strike w:val="0"/>
            <w:color w:val="0077CC"/>
            <w:sz w:val="20"/>
            <w:u w:val="single"/>
            <w:vertAlign w:val="baseline"/>
          </w:rPr>
          <w:t>http://www.nytimes.com</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11" style="position:absolute;z-index:25217024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ROMANO (Photo by Librado Romero/The New York Times)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2003</w:t>
      </w:r>
    </w:p>
    <w:p>
      <w:pPr>
        <w:pStyle w:val="Normal182"/>
      </w:pPr>
    </w:p>
    <w:p>
      <w:pPr>
        <w:pStyle w:val="Normal182"/>
        <w:ind w:left="200"/>
        <w:sectPr>
          <w:type w:val="continuous"/>
          <w:pgMar w:top="840" w:right="1000" w:bottom="840" w:left="1000" w:header="400" w:footer="400"/>
          <w:pgNumType w:fmt="decimal"/>
          <w:cols w:space="720"/>
        </w:sectPr>
      </w:pPr>
      <w:r>
        <w:br/>
      </w:r>
      <w:r>
        <w:pict>
          <v:line id="_x0000_s1712"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183"/>
      </w:pPr>
    </w:p>
    <w:p>
      <w:pPr>
        <w:pStyle w:val="Normal183"/>
      </w:pPr>
      <w:r>
        <w:pict>
          <v:shape id="_x0000_i1713" type="#_x0000_t75" alt="LexisNexis®" style="width:147.75pt;height:30pt">
            <v:imagedata r:id="rId17" o:title=""/>
          </v:shape>
        </w:pict>
      </w:r>
      <w:r>
        <w:cr/>
      </w:r>
    </w:p>
    <w:p>
      <w:pPr>
        <w:pStyle w:val="Heading1181"/>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Father-Son Revolutionaries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2017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68" w:name="Bookmark_183"/>
      <w:bookmarkEnd w:id="368"/>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STREITFELD</w:t>
      </w:r>
    </w:p>
    <w:p>
      <w:pPr>
        <w:pStyle w:val="Normal183"/>
        <w:keepNext/>
        <w:spacing w:before="240" w:after="0" w:line="340" w:lineRule="atLeast"/>
        <w:ind w:left="0" w:right="0" w:firstLine="0"/>
        <w:jc w:val="left"/>
      </w:pPr>
      <w:bookmarkStart w:id="369" w:name="Body_181"/>
      <w:bookmarkEnd w:id="369"/>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14" style="position:absolute;z-index:25217228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CAMARILLO, Calif. -- For generations, the Horowitz family has cheered on the revolution.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and Blanche were New York schoolteachers who belonged to the Communist Party, and dreamed of a socialist heaven on earth. Their son, David, went on his first march in 1948, at age 9. As a young man in the 1960s he helped create the New Left, which pushed for the rights of the oppressed and struggled to end the Vietnam War. David worked closely with the Black Panthers, who believed a violent uprising was at hand and they would help lead it.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David's youngest son, Ben, sought his fortune in Silicon Valley, a generally liberal place that traces some of its roots to the rebellious spirit of the '60s. Ben became a leading venture capitalist, investing billions of dollars in start-ups like Twitter and Facebook that seek to topple the status quo. His firm's investment thesis is ''software is eating the world'' -- as disruptive a vision of the future as the old Marxist dream of the state withering away.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David, after a political odyssey that took him from the extreme left to the extreme right, has a surprise last act that puts him once again in the thick of insurrection. His radical views on immigration, race, education, the duplicity of the media and the treachery of liberals have abruptly made their way to the center of power. If the Trump administration has an intellectual godfather, it's David Horowitz.</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and son are a snapshot of America at this moment, a politicized and polarized place full of competing revolutions. They live in different universes: one where President Trump is the answer, the other where he is the problem.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Jeff Sessions' confirmation hearings as attorney general in January, Democrats raised the issue of the long and admiring relationship between David and the nominee. Statements by David like ''too many blacks are in prison because too many blacks commit crimes'' were cited as evidence that Mr. Sessions kept unsavory company and had racist leanings.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later, Ben gave a talk on ''How to Start a Cultural Revolution'' at a Silicon Valley conference. Wearing a T-shirt emblazoned with a picture of Toussaint L'Ouverture, the Haitian who led a slave revolt two centuries ago, Ben took his audience through the details of L'Ouverture's unlikely success and what they could learn from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Blacks as criminals, blacks as role models -- it's hard to get further apart than this. Yet for a country that seems riven in two, the Horowitzes offer a measure of hope. They email, they talk, they get together for family celebrations. When David went to college campuses to denounce things that Ben believes in, Ben paid for his bodyguard.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understand all might not be to forgive all, but it's a start. David and Ben both said they have made a major effort to see where the other is coming from. While no one's politics have changed, they realized they are not quite as far apart as it might seem.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we mostly see eye-to-eye on is that the most important thing is the ability of an individual to live his life and have an opportunity,'' said Ben, 51. ''How he went from 'The way to do that is Communism' to 'The way to do that is Trump' is amazing.'' He laughed. ''That's where we're not aligned.''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said he is glad he never foisted his beliefs on Ben or his other children the way Phil and Blanche's relentless adherence to the Communist doctrine pushed David into the cause long ago. If the revolution has a few less soldiers this way, so be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come to the end of the story,'' said David, 78. ''I don't mistake the life I've lived for the only life.''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simple, of course.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people try to connect us on Twitter, which is always scary,'' said Ben. ''Someone will say, 'Hey, aren't you related to @horowitz39?''' That's David's handle on Twitter, where he says things like ''Obama is an American traitor'' and ''Hillary killed four Americans in Benghazi.''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reply,'' Ben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Any Means Necessary'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horse country northwest of Los Angeles, it's a glorious day. David Horowitz and his fourth wife, April, live here inside a remote gated community. There are two horses and, making a terrible racket, several dogs. Gardeners are working on the lawn.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ask me if they're illegal,'' David said with a laugh.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is only remote physically. The computer in the other room is always calling, bringing forth updates, denunciations, the ongoing political spectacle. ''How can you feel isolated when you're connected all the time?'' David asked.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chronicled his family's penchant for revolution in his 1997 autobiography, ''Radical Son,'' one of the most prominent of a long shelf of volumes. His first effort, ''Student,'' about the embryonic turmoil on college campuses, appeared when Kennedy was president. In 1968, he became an editor and writer for Ramparts, the radical magazine that nurtured and reflected the era's unrest.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cannot be revitalized; it must be overthrown. As humanely as possible, but by any means necessary,'' Ramparts proclaimed in a 1970 editorial. David says he was the one who insisted on adding the ''humanely'' part.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Ramparts published Che Guevara's diaries, went after the C.I.A. and offered a tutorial on how not to pay taxes. Its international editor was Black Panther leader Eldridge Cleaver, who fled to Cuba in 1968 after leading an ambush of Oakland, Calif., police officers. Thanks in a large part to Ramparts, the charismatic and photogenic Panthers soon embodied the notion of revolution for white radicals.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found a political soul mate in Panther leader Huey Newton. He immersed himself in the Panthers' home base of Oakland, raising money to buy a 35-classroom school that would be a showcase for the cause. Even for that freewheeling era, Ben had an unusual boyhood. It would shape his life, friendships, marriage and work. His best friend, who would later be best man at his wedding, was black. He was one of the few white kids on the Berkeley High football team. Every Sunday, he went to the Son of Man Temple, the Black Panther church in the auditorium of the school.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all the songs from there,'' Ben said, and as proof, started singing the old gospel hymn adopted by the Panthers, ''We are soldiers in the army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said: ''Ben is practically black.''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laughed when this was repeated to him, something he does frequently when talking about his father. ''I hate it when my father talks, it's ridiculous,'' he said. But he acknowledged its broad truth.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Bay Area in the early 1970s, the revolution seemed at hand. Marcus Foster, Oakland's first black superintendent of schools, was assassinated in November 1973. Three months later, Patty Hearst was kidnapped in Berkeley. In August 1974, Mr. Newton was arrested after the shooting of a prostitute and fled to Cuba.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Panthers needed someone to keep their finances, David recommended a white friend named Betty Van Patter. In late 1974, she disappeared. A few weeks later, her body was found in San Francisco Bay. Her head had been bashed. While the murder was never officially solved, David held the Panthers responsible and said Mr. Newton confirmed it years later.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 he really blamed, however, was himself. The Panthers, he concluded, were thugs dressed up as revolutionaries, but the Left was too wrapped up in its dreams to be honest about it. David became unglued. He bought a sporty Datsun 260Z, had an affair, divorced his wife Elissa after nearly two decades of marriage and barely escaped with his life when a train smashed up the car.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from this era shows Ben and his two sisters perched with their father on the Datsun. David stares at the camera. Ben looks at the ground, morose.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 very sensitive kid, supersensitive,'' Ben said. ''He was loud and intense. Which is why I ended up spending so much time with my mom.'' (Elissa Horowitz declined to be interviewed for this 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1976, David wrote with his friend Peter Collier his most popular book, a history of the Rockefeller family. Phil Horowitz, a believer to the end, asked his son why he wasn't writing about the revolution instead.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revolution coming,'' David angrily replied.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1984, he was voting for Ronald Reagan.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Eclipses the Father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sons of many prominent fathers, Ben spent a long time trying both to understand and escape his father. He studied computer science, a subject his father had no interest in, at Columbia University and then the University of California, Los Angeles. In 1990, a connection of David's helped Ben get an interview at SGI, a pioneering computer graphics company.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tech world, a place that celebrates straight-talking, found Ben a little too direct. ''Every now and then, I had to help him better understand how to navigate,'' said Ken Coleman, his SGI mentor and one of the few black executives in the tech industry. SGI managers actually had a meeting about firing Ben but did not go through with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SGI came Netscape, the iconic internet browser company. It was here that Ben first acquired a reputation as a manager.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Silicon Valley, people always say that an extroverted engineer is one who stares at your shoes rather than his own,'' said Greg Sands, a Netscape colleague. ''Ben was an engineer, which meant he had a bit of an awkward user interface, but perhaps his life as an outsider generated empathy. He could get people to work together.''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Netscape, Ben met his future business partner, Marc Andreessen. They went on to start a data storage company called Loudcloud, which had many near-death experiences before it was successfully sold to Hewlett-Packard for $1.6 billion in 2007.</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Ben became more successful, he eclipsed his father.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spent much of his energy attacking universities, which he considered hotbeds of misguided leftist thought. During one campus visit, he did a radio interview where the host made a personal observation about David that he considered untrue; he doesn't remember what. Lies deserve lies, he figured, and immediately blasted back: ''At least I'm not a child molester like you.''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heard this story from the bodyguard, who was ferrying David as the phone interview was taking place. ''I nearly crashed the car,''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was unrepentant: ''You gotta fight fire with fire.''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Ben and Mr. Andreessen formed their venture capital firm, which today has $6 billion under management. By then, Ben had managed to tone himself down.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my father, everything was an argument to the death,'' he said. ''My bar for 'inflammatory' was so high.''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declined to follow suit and moderate his own rhetoric, which meant he was largely ignored by both the right and the left. By 2012, the Jewish magazine Tablet could run a profile with the headline, ''David Horowitz Is Homeless.'' ''I've been ghettoized,'' he told the magazine.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Mr. Trump. When Jeff Sessions was a Republican senator from Alabama, he participated several times in events at the David Horowitz Freedom Center, which describes itself as combating ''the efforts of the radical left and its Islamist allies to destroy American values and disarm this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years ago, Mr. Sessions got an award from the center. Stephen Miller, a top White House aide, has been relying on David for advice since he was a student battling the administrators at Santa Monica High School.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October, Chris Ruddy, a good friend of Mr. Trump's, commissioned David to write a book about how the right could mobilize to defeat President Clinton. It was taken as a given that she would win the election.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was to publish the book a few days before her inauguration. David began with a section called ''The Adversary.'' Hillary, of course.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do that almost in my sleep,''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Trump surprised the world by winning, the book was quickly retooled into ''Big Agenda: President Trump's Plan to Save America,'' although much of it was still about how Mrs. Clinton and Democrats were the adversaries. ''The strategy,'' David wrote, ''is to go for the jugular.'' The book was on The New York Times nonfiction best-seller list for 11 weeks.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like about Trump is he's not your typical Republican,'' David said. ''He's a fighter.''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fighter, as it happens, in the style of David Horowitz. In decades of public speaking, David honed an in-your-face approach. He said he picked it up from his former comrades on the left.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nuanced and you speak in what I would call an intellectual manner, you get eaten alive,'' he said. ''It's a great handicap to be talking like accountants while the opposition are making moral indictments.''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politics so deeply part of your identity used to be unusual, said Daniel Oppenheimer, who wrote ''Exit Right: The People Who Left the Left and Reshaped the American Century'' about David Horowitz, Ronald Reagan and a few others. The core identity of most people was community, family and religion. But as these other parts of society withered, politics filled the void.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sense in which we're all David Horowitz now,'' said Mr. Oppenheimer. ''We're all amateur political pundits, and we're all less willing to compromise. That doesn't bode well for our future.''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Marx and Lenin, Still'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 Hill Road is the short, architecturally undistinguished strip just west of Palo Alto, Calif., where the venture capitalists hang out. As an incubator of revolutions, Sand Hill has had a longer and more successful run than Berkeley ever did in the 1960s. Companies from Amazon to Google were funded 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 companies, international in outlook, sales and employment, have little in common with President Trump's nativist impulses. Mr. Andreessen, the more histrionic side of Andreessen Horowitz, recently said the tech community is so ''extremely left-wing, extremely liberal'' that a lot of people there could not even articulate a case for Mr. Trump, much less agree with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Andreessen, as it happened, did not want Ben to articulate a case for his Trump-supporting father. ''Marc said, 'Don't do it, don't do it, don't do it,''' Ben recalled.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father asked him, and so there was Ben on a couch in his Sand Hill office, mulling the unexpected confluence of race, politics and technology that is the Horowitz family. In case of trouble, an aide recorded the conversation.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''Marx said, sharpen the contradictions. He was talking about the contradictions between labor and capital. Make it stark,'' Ben said. ''My father, from a rhetorical, propaganda kind of messaging school, is all Marx and Lenin, still.''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he goes to extremes.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and son usually avoid politics, discuss it when they must, and find common ground to the extent they can. They live with each other's extremes, especially with regard to race.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trust each other's intentions,'' Ben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25 years, Ben has been married to Felicia Wiley, who is black and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Los Angeles. She is a frequent volunteer at Glide Memorial Church, the longtime countercultural rallying point in San Francisco that talks on its website about how it offered ''a safe space'' to the Black Panthers. Last summer, Glide gave Felicia a major award.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and Felicia have three grown children. In David's 2016 essay collection ''Progressive Racism,'' he wrote, ''I have three black granddaughters for whom I want the absolute best that this life and this society have to offer.'' But his positions on racial issues are not exactly mainstream in liberal Silicon Valley. In ''Big Agenda,'' he called Black Lives Matter a ''racist'' and ''riot-fomenting'' organization.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lines that emphasize how far he had come from the idealism of the 1960s, he wrote in ''Progressive Racism'' that ''there will always be racists and bigots. Only utopians will fail to understand this and seek to deploy the coercive powers of the state to make everyone believe as they do.''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looks at his father's racial statements in this light: ''He's trying to help black people. Really, genuinely. Nobody else is going to take it that way because of how he says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that his father broke with right-wing orthodoxy and condemned George Zimmerman for the killing of Trayvon Martin. ''A young man who was unarmed and guiltless of any crime is dead,'' David wrote in 2013. ''And shouldn't there be some penalty to pay for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was one of the speakers at David's 75th birthday celebration at the David Horowitz Freedom Center. The son said his father ''has a nose for freedom and is absolutely relentless about pursuing it,'' and announced that he and Felicia were giving the center a $25,000 donation.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Racial questions sometimes come at Ben from other directions. At Andreessen Horowitz, nine of the 135 employees are black. ''People say, 'What are you doing?''' said Ben. The question comes up because the situation is so rare: Only about one percent of the tech workers in the Bay Area are black.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the people I'm comfortable around,'' Ben said. ''It's weird my father was the origin of it, given who he is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in black culture, Ben developed a love for hip-hop music and used its lyrics as epigraphs for his blog posts on management. An article documenting his affection for the music came to the attention of Divine, a rapper who spent a decade in prison for selling drugs.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skeptical,'' said Divine, who was born Victor D. Lombard. ''I thought it was a publicity stunt. I couldn't tie together an older white gentleman who was a venture capitalist and a billionaire to hip-hop, which comes from poverty, from struggle, from pain.'' He reached out to Ben via Twitter, realized his sincerity, and the two became friends.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Divine has met David at Ben's parties and has pondered what separates and joins the two.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Ben is the antidote to David Horowitz,'' he said. ''He balances his father out. And what's so crazy is that Ben came from David Horowitz.''</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same way a Mafia don is happy if his kids never whack anyone, David appreciates how his offspring stayed clear of the family business. He doesn't even mind the way they rejected his politics as well.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victory of not indoctrinating your kids and yet having them be successful anyway -- that's the ultimate for him,'' Ben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really, who in their right mind would choose to be involved in politics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liked it when there were fringes on the left and the right and a somewhat rational center,'' David said. ''We've lost the center. Normal people are wary of politics, with good reason. It's a very dirty business.''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David himself were to renounce that business, declaring that his benevolent attitude toward his family would now be extended to strangers as well, this would be a tidier and more hopeful 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odds are higher that Hillary Clinton will get an award from the David Horowitz Freedom Center. Despite his distaste for politics, David can't afford to retire and wouldn't want to anyway.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like dying,'' he said. ''I can't betray my cause.''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David Streitfeld on Twitter @DavidStreitfeld.</w:t>
      </w:r>
    </w:p>
    <w:p>
      <w:pPr>
        <w:pStyle w:val="Normal183"/>
        <w:keepNext w:val="0"/>
        <w:spacing w:before="240" w:after="0" w:line="260" w:lineRule="atLeast"/>
        <w:ind w:left="0" w:right="0" w:firstLine="0"/>
        <w:jc w:val="left"/>
      </w:pPr>
      <w:r>
        <w:br/>
      </w:r>
      <w:hyperlink r:id="rId1605" w:history="1">
        <w:r>
          <w:rPr>
            <w:rFonts w:ascii="arial" w:eastAsia="arial" w:hAnsi="arial" w:cs="arial"/>
            <w:b w:val="0"/>
            <w:i/>
            <w:strike w:val="0"/>
            <w:color w:val="0077CC"/>
            <w:sz w:val="20"/>
            <w:u w:val="single"/>
            <w:vertAlign w:val="baseline"/>
          </w:rPr>
          <w:t>https://www.nytimes.com/2017/07/22/technology/one-family-many-revolutions-from-black-panthers-to-silicon-valley-to-trump.html</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15" style="position:absolute;z-index:25217331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David Horowitz at his house in Camarillo, Calif. He moved from a leftist ideologist to a supporter of the Trump administration. (PHOTOGRAPH BY JAKE MICHAELS FOR THE NEW YORK TIMES) (BU1)</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Horowitz, above, uses rap quotes in his blog posts about business and gives presentations about cultural revolutions in tech. His father, David, top, has written books about defeating the political left and advises members of the Trump administration. (PHOTOGRAPHS BY JAKE MICHAELS FOR THE NEW YORK TIMES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DASILVA FOR THE NEW YORK TIMES) (BU4)</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Horowitz's photos range from his time as a writer at the radical left magazine Ramparts, which published Che Guevara's diaries, to his shift right, including an autographed photo with President George W. Bush. (PHOTOGRAPH BY JAKE MICHAELS FOR THE NEW YORK TIMES) (BU5)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2017</w:t>
      </w:r>
    </w:p>
    <w:p>
      <w:pPr>
        <w:pStyle w:val="Normal183"/>
      </w:pPr>
    </w:p>
    <w:p>
      <w:pPr>
        <w:pStyle w:val="Normal183"/>
        <w:ind w:left="200"/>
        <w:sectPr>
          <w:type w:val="continuous"/>
          <w:pgMar w:top="840" w:right="1000" w:bottom="840" w:left="1000" w:header="400" w:footer="400"/>
          <w:pgNumType w:fmt="decimal"/>
          <w:cols w:space="720"/>
        </w:sectPr>
      </w:pPr>
      <w:r>
        <w:br/>
      </w:r>
      <w:r>
        <w:pict>
          <v:line id="_x0000_s1716"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184"/>
      </w:pPr>
    </w:p>
    <w:p>
      <w:pPr>
        <w:pStyle w:val="Normal184"/>
      </w:pPr>
      <w:r>
        <w:pict>
          <v:shape id="_x0000_i1717" type="#_x0000_t75" alt="LexisNexis®" style="width:147.75pt;height:30pt">
            <v:imagedata r:id="rId17" o:title=""/>
          </v:shape>
        </w:pict>
      </w:r>
      <w:r>
        <w:cr/>
      </w:r>
    </w:p>
    <w:p>
      <w:pPr>
        <w:pStyle w:val="Heading1182"/>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Finding Purpose in Serving the Needy, Not Just Haute Cuisine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2009 Sunday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70" w:name="Bookmark_184"/>
      <w:bookmarkEnd w:id="370"/>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 AMERICAN ALBUM</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LEIGH BROWN</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Calif. </w:t>
      </w:r>
    </w:p>
    <w:p>
      <w:pPr>
        <w:pStyle w:val="Normal184"/>
        <w:keepNext/>
        <w:spacing w:before="240" w:after="0" w:line="340" w:lineRule="atLeast"/>
        <w:ind w:left="0" w:right="0" w:firstLine="0"/>
        <w:jc w:val="left"/>
      </w:pPr>
      <w:bookmarkStart w:id="371" w:name="Body_182"/>
      <w:bookmarkEnd w:id="371"/>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18" style="position:absolute;z-index:25217536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salt and pepper, the well-used kitchen contains a dash of wisdom. In the jostling hubbub of Tim Hammack's kitchen at the Bay Area Rescue Mission, a homeless shelter in an eddy of urban need, it is about taking life as it comes. It means embracing the unexpected arrival of 200 flats of donated organic strawberries, say, or 600 pounds of bologna with equal culinary aplomb.</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ago, Mr. Hammack, 30, left the life of an haute cuisine chef at Bouchon, Thomas Keller's French bistro in Napa Valley, for a world in which ambitious dishes like chicken Provencal with roasted new potatoes and broccolini are eked out of charity and thrift.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Christian mission, which houses about 200 people a night and has a 14-month drug recovery program, Mr. Hammack's sous-chefs include Chris Dikes, a former methamphetamine user for whom ''the constant hustle,'' as Mr. Dikes put it, was all that mattered, and food was just something to choke down between highs.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era in which food politics are increasingly part of the national conversation and organic chefs are lauded in glossy magazines, Mr. Hammack and a growing number of talented colleagues are applying their creativity and commitment to serving the lost and needy. They are working at food banks and shelters in places like Winston-Salem, N.C., and Richmond's so-called Iron Triangle, a neighborhood synonymous with poverty, bounded by railroad tracks.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40 trained chefs now work at 28 food banks affiliated with Feeding America, a nonprofit network based in Chicago, double the number a decade ago, said Ross Fraser, a spokesman.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D.C. Central Kitchen in Washington, the estimated 11,000 volunteers include acclaimed chefs like Ris Lacoste.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is really the base level of our humanity, our culture, our spirituality,'' said Michael F. Curtin Jr., the chief executive of the kitchen and a former restaurateur. ''Everybody has a story about food, whether it was a Sunday dinner, a special occasion or cooking with their mother, grandmother, uncle or father when they were kids.''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Hammack's own story begins with his grandmother Nola Lilly Hammack, who was born in Oklahoma and bequeathed her grandson her Dust Bowl know-how for making memorable meals from humble ingredients. Among them were dandelion greens braised in apple cider vinegar, spaghetti sauce from tomatoes sun-dried on window screens, and po' boy pudding -- water, flour, bacon fat and spices.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always had a sourdough starter going,'' Mr. Hammack recalled. ''She could make something out of nothing, and it would always be awesome.''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Hammack grew up in a trailer in American Canyon,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outside Napa. Each day, the school bus to Vintage High School -- ''Home of the Crushers'' -- traveled through vineyards and mustard fields. He went to culinary school, apprenticed at Cesar restaurant in Berkeley, cooked and backpacked through Spain and Morocco and wound up at Bouchon, with a dream job.</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dedicated churchgoer, Mr. Hammack realized after two years that an entire career spent cooking for the affluent would not fulfill him. Today, he leads a double life, spending weekdays at the mission and weekends catering in San Francisco with a company he founded, Bohemian Elegance.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2002, the mission teamed up with the local community college, where those who have graduated from the recovery program can go on to a full-fledged cooking school.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Hammack's kitchen is an exercise in constant motion, with rolling bread racks and bins being stacked into towers creating a schoolyard din. Each day, breakfasts, lunches and dinners are prepared for 600 to 1,200 homeless people and for families drawn by foreclosures. About 40 men live at the mission full-time.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Hammack has had to make peace with Orange Crush on the table, donated by the pallet-load. ''It was a struggle, but I've come to realize that it would be irresponsible of me not to use donated food,'' he said. ''As a homeless shelter, we can't run out to Whole Foods.''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Hammack invests his $10,000 annual food budget in high-quality staples like canola-olive oil, balsamic vinegar and kosher salt squirreled away in the pantry that doubles as his office. He is the kind of chef who will instinctively replace the heel end of bread in a sandwich, out of respect for the diners.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disappointments come with the territory. Of the 500 or so men each year who work in the kitchen as they pass through recovery, only 70 complete the drug program and far fewer -- five this past year -- finish the two-year college culinary course. (Those who stick with it go on to jobs in the food service industry.) Mr. Hammack views himself as a teacher, helping the men -- and they are mostly men -- relearn how it feels to master a task and enjoy the pleasure of cooking for a community.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subtle utility of a microplane, for removing zest, or the preparation of an aioli or a sofrito, Mr. Hammack seeks to change men's palates, and to make a deeper change as well.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life you've got to deal with difficult, volatile people, and you have to do it sober,'' Mr. Hammack said. ''Good decisions in the kitchen can equate with making good decisions in life.''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 Lockett, 48, a recovering addict from Thibodaux, La., observed that in the kitchen, ''you learn how to tolerate change, especially at the last minute.''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mission's breakfast cook, Mr. Lockett recalled an incident in which he planned on serving Monte Cristos but awoke to find ingredients had not been prepped. ''I panicked,'' he said, but finally arrived at a creative alternative: strawberries and oatmeal. ''Things won't always go your way,'' he added. ''And when they don't, you have to be prepared.''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human landscape and gritty, boarded-up buildings around the mission recall scenes that the renowned photographer Dorothea Lange captured in the 1940s, when tens of thousands of job seekers, many black, flocked to the Kaiser shipyards here. But the wartime boomtown ultimately fell victim to policies that decimated many urban cores, and the mission was founded here in 1965.</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day, Mr. Hammack was instructing a resident, Sat Ly, how to slice through fresh herbs ''so that everything stays vibrant and green.'' Mr. Ly, 35, had worked as a fryer in Chinese restaurants before becoming addicted to cocaine.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lunch was served -- spice-rubbed turkey sandwiches with walnut stuffing, cranberry sauce and aioli -- there was the sense of a curtain closing on a magnificent play.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Reginald Russell, a recovering methamphetamine user, led the men at the tables in a hymn. ''I'm a hard-fighting soldier on the battlefield,'' they sang.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the spiritual food and the physical food,'' he said.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it, comfort food. </w:t>
      </w:r>
    </w:p>
    <w:p>
      <w:pPr>
        <w:pStyle w:val="Normal184"/>
        <w:keepNext w:val="0"/>
        <w:spacing w:before="240" w:after="0" w:line="260" w:lineRule="atLeast"/>
        <w:ind w:left="0" w:right="0" w:firstLine="0"/>
        <w:jc w:val="left"/>
      </w:pPr>
      <w:r>
        <w:br/>
      </w:r>
      <w:hyperlink r:id="rId1613" w:history="1">
        <w:r>
          <w:rPr>
            <w:rFonts w:ascii="arial" w:eastAsia="arial" w:hAnsi="arial" w:cs="arial"/>
            <w:b w:val="0"/>
            <w:i/>
            <w:strike w:val="0"/>
            <w:color w:val="0077CC"/>
            <w:sz w:val="20"/>
            <w:u w:val="single"/>
            <w:vertAlign w:val="baseline"/>
          </w:rPr>
          <w:t>http://www.nytimes.com</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19" style="position:absolute;z-index:252176384"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NOURISHING BODY AND SPIRIT: Tim Hammack, above, in the kitchen at the Bay Area Rescue Mission, a homeless shelter in Richmond, Calif. A trained chef who wanted something more fulfilling than just cooking for the affluent, he now spends weekdays at the mission, where, below right, people ate lunch last month. Below left, he watched as Sat Ly, who worked in Chinese restaurants before becoming addicted to cocaine, sliced thyme. ''Good decisions in the kitchen,'' said Mr. Hammack, who taught Mr. Ly about proper knife techniques, ''can equate with making good decisions in life.'' (PHOTOGRAPHS BY JIM WILSON/THE NEW YORK TIMES)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2009</w:t>
      </w:r>
    </w:p>
    <w:p>
      <w:pPr>
        <w:pStyle w:val="Normal184"/>
      </w:pPr>
    </w:p>
    <w:p>
      <w:pPr>
        <w:pStyle w:val="Normal184"/>
        <w:ind w:left="200"/>
        <w:sectPr>
          <w:type w:val="continuous"/>
          <w:pgMar w:top="840" w:right="1000" w:bottom="840" w:left="1000" w:header="400" w:footer="400"/>
          <w:pgNumType w:fmt="decimal"/>
          <w:cols w:space="720"/>
        </w:sectPr>
      </w:pPr>
      <w:r>
        <w:br/>
      </w:r>
      <w:r>
        <w:pict>
          <v:line id="_x0000_s172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185"/>
      </w:pPr>
    </w:p>
    <w:p>
      <w:pPr>
        <w:pStyle w:val="Normal185"/>
      </w:pPr>
      <w:r>
        <w:pict>
          <v:shape id="_x0000_i1721" type="#_x0000_t75" alt="LexisNexis®" style="width:147.75pt;height:30pt">
            <v:imagedata r:id="rId17" o:title=""/>
          </v:shape>
        </w:pict>
      </w:r>
      <w:r>
        <w:cr/>
      </w:r>
    </w:p>
    <w:p>
      <w:pPr>
        <w:pStyle w:val="Heading1183"/>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The United States of Los Tigres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5"/>
        <w:keepNext w:val="0"/>
        <w:spacing w:after="0" w:line="240" w:lineRule="atLeast"/>
        <w:ind w:right="0"/>
        <w:jc w:val="both"/>
      </w:pPr>
      <w:bookmarkStart w:id="372" w:name="Bookmark_185"/>
      <w:bookmarkEnd w:id="372"/>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185"/>
        <w:keepNext/>
        <w:spacing w:before="240" w:after="0" w:line="340" w:lineRule="atLeast"/>
        <w:ind w:left="0" w:right="0" w:firstLine="0"/>
        <w:jc w:val="left"/>
      </w:pPr>
      <w:bookmarkStart w:id="373" w:name="Body_183"/>
      <w:bookmarkEnd w:id="373"/>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22" style="position:absolute;z-index:25217843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About four hours before a Friday night show late last month, the five members of Los Tigres del Norte, the premier band in the accordion-driven musical genre known as norteño, were quietly eating dinner at the restaurant of their hotel here. None of the other diners seemed to have any notion of who they were, and neither did the staff -- until a Spanish-speaking waiter spotted them and shyly approached their table.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really you?'' he asked Jorge Hernández, the lead singer and oldest of the brothers and cousins who make up the band. ''I can't believe you're here at our hotel. What an honor this is!'' Mr. Hernández politely acknowledged his identity, replying ''at your service,'' and with that, a waitress sidled over, asking for an autograph. Soon, word spread to the kitchen, and cooks and dishwashers began excitedly peeking out, smiling and waving and calling out ''Bienvenidos!''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 have made more than 50 albums and sold millions of records in their 45 years together, Los Tigres are all but invisible to mainstream English-speaking America. But to the country's growing Spanish-speaking population -- especially the many Mexican and Central American immigrants who do the scut work in fields, construction sites, factories and hospitals -- they are idols who sing, from personal experience, of trying to make a new life in a strange new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our audience has, we once had, and I think they can sense that in us when we are onstage,'' Mr. Hernández, 62, said later in the weekend during a ride on the band's bus from Des Moines to Omaha, part of the group's ever more-frequent tours of the American heartland. ''They identify with us, and we with them. They see themselves mirrored in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Los Tigres del Norte, whose name means the Tigers of the North, have recorded songs in all kinds of styles, from up-tempo cumbias to languid, bolero-like love ballads. But they are probably best known for their corridos, a traditional style of Mexican narrative song, often in polka time, and usually about a political or social issue or figure.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Los Tigres' songs directly address the challenges immigrants face in getting to the United States. The premise of ''Three Times a Wetback'' -- which like ''Long Live the Wetback'' and ''The Wetback's Saint'' appropriates an ethnic slur and makes it a term of pride --is that Central Americans face an especially tough gantlet because they have to cross the Rio Grande, the Suchiate and Paz Rivers.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songs are about the difficulties that arise once in the United States. Perhaps the best-known, made twice into a movie and in constant demand at live shows, is ''The Gilded Cage,'' in which an immigrant, prosperous after 10 years but still here illegally, laments that his American-born children have no sense of their roots and asks: ''What good is money if I am a prisoner here in this great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have Los Tigres hesitated to wade into the national debate about immigration reform. When Arizona passed restrictive legislation in 2010, Los Tigres were among the first to call for a boycott, and they have filmed public service announcements urging Latinos to register to vote, a message sometimes repeated at their concerts.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more than a band,'' said Juan Carlos Ramírez-Pimienta, a corridos expert who teaches at San Diego State University-Imperial Valley. ''They are social leaders as well, who steer the course of the conversation among Mexican-Americans and the Latino community.''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for immigration reform in Washington last October, the band pointedly sang ''We Are More American.'' The song begins ''They have shouted a thousand times to go back to my own country/Because there's no room for me here'' and goes on to assert that ''we are more American/than the children of the Anglo-Saxons'' because ''I am of Indian blood'' and descent.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sons have lots of friends, kids they went to school or soccer games with, that I always thought were born here, but are threatened with deportation because they came here as little kids,'' Hernán Hernández, the group's bass player, said. ''They're so much like my own boys that you would never imagine they are here illegally. Some of them don't even speak Spanish. So how are you going to deport them?''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Tigres themselves, the brothers Jorge, Hernán, Eduardo and Luis Hernández, and their cousin Oscar Lara, come from a family with roots in the Mexican state of Sinaloa, now a violent center of the drug trade but once a peaceful agricultural state. When Jorge was in his teens and Hernán about 8, they took an early version of the band to Mexicali to try their luck as a novelty act; they first crossed over to the United States in 1968, with temporary visas to play for Hispanic inmates in California prisons.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Jorge said, the tour organizer absconded with their passports, and so the band members were left on their own in San Jose, where they still live today. An immigrant family took pity on them, offered them lodging, and soon Los Tigres were playing for tips in restaurants there: ''a dollar a song, a quarter, whatever we could get,'' he recalled.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times we wanted to return to Mexico, but we had a responsibility,'' Jorge added. ''Our father was really bad off, he had a paralysis and couldn't walk, so we wanted to put together enough money to cure him, and that's why we said, O.K. we can withstand this.''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Jorge worked on the campus of what is today San Jose State University as a janitor or in the cafeteria, before heading off to English classes. Band members were in the country illegally for a time, they said, but all but Eduardo, holder of a green card, are now citizens of the United States and of Mexico.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Tigres had their first big hit in 1974 with ''Contraband and Betrayal,'' an innovative corrido that mixed a love story with drug smuggling. In their early years, band members said, they often played for migrant farmworkers in encampments and cantinas, and so their tour schedule followed the harvest season: grapes in California, then apples in Washington, potatoes in Idaho, asparagus in Michigan, citrus in Florida. (Out of that experience came ''César Chávez,'' a corrido about the farmworkers union leader).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immigrant population has fanned out from traditional centers, so has the band's tour schedule, especially over the last decade. They now perform regularly in southeastern states like Georgia and Tennessee, as well as in the Midwest and the Great Plains, where Spanish-speaking immigrants have flocked to slaughterhouse and meatpacking jobs.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Sunday night show at the cavernous Mid-America Center in Omaha early this month, many of the fans attending were just such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Adolfo and Guillermina Zapata had driven two hours from Wakefield, Neb., where both work in an egg-processing plant.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 get back home, it will be 4:30 a.m., and we have to be at work by 6,'' Mr. Zapata, 54, said as the couple stood in line after the performance, taking advantage of Los Tigres's custom of signing autographs or posing for pictures with fans. ''But it's her birthday, and it's Los Tigres, so we couldn't miss this.''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members said they recently played in Maine for the first time and that the only state in which they have yet to perform is Montana. In Florida, where they have long played agricultural centers like Lakeland and Homestead, they are booked to play Miami, a hotbed for Caribbean music that has traditionally been indifferent to Mexican styles, for the first time in September.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following the migratory patterns, as the Mexican and Central American population moves to places where just a few years ago there was no Latino presence,'' Mr. Ramírez-Pimienta said. ''As the demographics of the United States change, they are finding new audiences.''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enduring strengths of Los Tigres, said Guillermo Santiso, the former head of Los Tigres' record label and now a television producer, is that ''they are great storytellers.'' Jorge Hernández put it this way: ''When we sit down to pick songs for our records, we see them as movies or telenovelas, and choose accordingly.''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obviously resonates with filmmakers: Los Tigres have appeared in 18 movies, mostly based on their songs. And the Telemundo television network recently had a hit with a telenovela version of ''Contraband and Betrayal,'' called ''Camelia la Texana,'' with two other telenovelas based on Tigres' songs scheduled to follow in the next year or so.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''Contraband and Betrayal'' was an early example of a corrido about drug trafficking, which Los Tigres followed with hits like ''The Gang in the Red Car'' and ''Boss of Bosses.'' But the Mexican regional music scene is increasingly dominated today by younger bands singing ''narcocorridos'' glorifying the drug lords who have brought havoc to Mexico, and the Hernández brothers are alarmed by the tone of those songs.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Los Tigres' songs about drug smuggling different, Jorge Hernández emphasizes, is that ''the bad guys get their comeuppance.'' In ''The Gray Truck'' a couple honeymooning in Acapulco decide to run some marijuana back to California, but are killed when, driving home in their pickup, they are chased by bandits and run over by a train.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narcocorridos ''are not true to the roots of the corrido,'' Hernán Hernández complained. ''It's developed in a negative way and become distorted.'' He pointed to the case of Tito Torbellino, a narcocorrido singer who was shot to death last month while having lunch in a restaurant in Ciudad Obregón, Mexico, as an example of the dangers of narcocorridos, some of which are believed to be commissioned by drug bosses with big egos.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show here, Los Tigres, as they always do, encouraged audience members to request favorite numbers, which turned out to be a mixture of political corridos and love songs. Pieces of paper, alone or attached to cowboy hats, crosses and even scapularies, were tossed onto the stage, with song titles and dedications written out in shaky longhand.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listening to Los Tigres, and I came to the show because all those songs of theirs about immigration, I see myself in them now,'' said Iván Sánchez, a 32-year-old native of Mexico who arrived in the United States illegally 10 years ago but now has his papers and teaches Spanish at a high school here. ''They are one of the few bands to sing about the people and what we suffer, here and in Mexico. We cross over thinking of a dream, but we find out that life is not that easy. Los Tigres understand that, and they understand us.''</w:t>
      </w:r>
    </w:p>
    <w:p>
      <w:pPr>
        <w:pStyle w:val="Normal185"/>
        <w:keepNext w:val="0"/>
        <w:spacing w:before="240" w:after="0" w:line="260" w:lineRule="atLeast"/>
        <w:ind w:left="0" w:right="0" w:firstLine="0"/>
        <w:jc w:val="left"/>
      </w:pPr>
      <w:r>
        <w:br/>
      </w:r>
      <w:hyperlink r:id="rId1621" w:history="1">
        <w:r>
          <w:rPr>
            <w:rFonts w:ascii="arial" w:eastAsia="arial" w:hAnsi="arial" w:cs="arial"/>
            <w:b w:val="0"/>
            <w:i/>
            <w:strike w:val="0"/>
            <w:color w:val="0077CC"/>
            <w:sz w:val="20"/>
            <w:u w:val="single"/>
            <w:vertAlign w:val="baseline"/>
          </w:rPr>
          <w:t>http://www.nytimes.com/2014/06/29/arts/music/los-tigres-del-norte-breaks-boundaries.html</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23" style="position:absolute;z-index:25217945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top, Los Tigres del Norte at the Myth Nightclub in Maplewood, Minn.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Hernán, left, and Jorge Hernández</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at the band's Minnesota performances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notes with song  requests from fans. Below,  the lead singer Jorge  Hernández. (PHOTOGRAPHS BY BEN GARVIN FOR THE NEW YORK TIMES)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2014</w:t>
      </w:r>
    </w:p>
    <w:p>
      <w:pPr>
        <w:pStyle w:val="Normal185"/>
      </w:pPr>
    </w:p>
    <w:p>
      <w:pPr>
        <w:pStyle w:val="Normal185"/>
        <w:ind w:left="200"/>
        <w:sectPr>
          <w:type w:val="continuous"/>
          <w:pgMar w:top="840" w:right="1000" w:bottom="840" w:left="1000" w:header="400" w:footer="400"/>
          <w:pgNumType w:fmt="decimal"/>
          <w:cols w:space="720"/>
        </w:sectPr>
      </w:pPr>
      <w:r>
        <w:br/>
      </w:r>
      <w:r>
        <w:pict>
          <v:line id="_x0000_s1724"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186"/>
      </w:pPr>
    </w:p>
    <w:p>
      <w:pPr>
        <w:pStyle w:val="Normal186"/>
      </w:pPr>
      <w:r>
        <w:pict>
          <v:shape id="_x0000_i1725" type="#_x0000_t75" alt="LexisNexis®" style="width:147.75pt;height:30pt">
            <v:imagedata r:id="rId17" o:title=""/>
          </v:shape>
        </w:pict>
      </w:r>
      <w:r>
        <w:cr/>
      </w:r>
    </w:p>
    <w:p>
      <w:pPr>
        <w:pStyle w:val="Heading1184"/>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NEW GOVERNMENT FEELS THE FORCE OF TUNISIAN IRE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2011 Tuesday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6"/>
        <w:keepNext w:val="0"/>
        <w:spacing w:after="0" w:line="240" w:lineRule="atLeast"/>
        <w:ind w:right="0"/>
        <w:jc w:val="both"/>
      </w:pPr>
      <w:bookmarkStart w:id="374" w:name="Bookmark_186"/>
      <w:bookmarkEnd w:id="374"/>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 Mona El-Naggar contributed reporting from Cairo.</w:t>
      </w:r>
    </w:p>
    <w:p>
      <w:pPr>
        <w:pStyle w:val="Normal186"/>
        <w:keepNext/>
        <w:spacing w:before="240" w:after="0" w:line="340" w:lineRule="atLeast"/>
        <w:ind w:left="0" w:right="0" w:firstLine="0"/>
        <w:jc w:val="left"/>
      </w:pPr>
      <w:bookmarkStart w:id="375" w:name="Body_184"/>
      <w:bookmarkEnd w:id="375"/>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26" style="position:absolute;z-index:25218150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Passions unleashed by the revolution in Tunisia resonated throughout the region on Monday as an Egyptian and a Mauritanian became the latest of six North Africans to set themselves on fire in an imitation of the self-immolation that set off the uprising here a month 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Egypt, Abdo Abdel Moneim, a 50-year-old restaurant owner, poured a gallon of gasoline over his head and set himself ablaze outside the Parliament building on Monday morning in downtown Cairo. Around the same time in Mauritania, Yacoub Ould Dahoud was setting fire to himself in his parked car near Parliament in Nouakchott.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Sunday, Senouci Touat of Mostaganem, Algeria, 34 and unemployed, set himself on fire in his hometown, the fourth attempted self-immolation in his country since the Tunisian street revolt exploded in furious demonstrations in recent days. And while there were no immediate signs that their actions inspired widespread protests, as the victims all apparently intended, the immolations stood as gruesome testimony to the power of the Tunisian example.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Tunis, the fight was far from over. More than a thousand protesters swarmed once again onto the city's main artery, Bourguiba Boulevard, in what they described as an effort to sustain their revolution, this time in a battle pitting the small group of recognized opposition leaders against the masses in the streets.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aim for the first time at the newly formed unity government, the protesters raged against the domination of the new cabinet by members of ousted President Zine el-Abidine Ben Ali's ruling party. ''Citizens and martyrs, the government is still the same,'' they chanted. ''We will protest, we will protest, until the government collapses!''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the complete eradication of the old ruling party, while complaining that outlawed parties like the once powerful Islamist groups or the Tunisian Communists -- battle-scarred stalwarts of the long dissident fight against Mr. Ben Ali's 23-year-rule -- were still barred from participating.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changed,'' said Mohamed Cherni, 47, a teacher who said he had been tortured by Mr. Ben Ali's police force. ''It is still the same regime as before, and so we are going to keep fighting.''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clear exactly who spoke for the street protesters, and the old guard of the opposition struggled to convince the people in the streets that the country was moving toward democracy while still maintaining basic order and governance. It was not going to be an easy task in a new government in which the prime minister, Mohamed Ghannouchi, and the newly named ministers of interior, foreign affairs, defense and finance were all members of the ruling party.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folding tables in a run-down office a few flights up from the throngs in the streets, Ahmed Najib Chebbi, leader of the largest and most credible legal opposition party, the Progressive Democratic Party, tried to his sell his members on the unity government. Like other opposition leaders, Mr. Chebbi had received a relatively minor post, secretary of regional economic development.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urged patience, an angry party veteran wearing a suit and tie shouted Mr. Chebbi down. ''The people, who bled and died for us and our children, need to decide!'' the man said, accusing Mr. Chebbi of settling too cheaply for a partnership with a prime minister whom he accused of complicity in murder under Mr. Ben Ali. ''How can the murderer be our leader today?'' Several around the room cried, while Mr. Chebbi sat solemnly resting his chin in his hand.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included in the new government said the revolution had collided with reality. After 23 years of Mr. Ben Ali's one-party dictatorship, it was impossible to find qualified officials outside the party who could take the reins of government quickly enough to stabilize the country and hold free elections.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choice of three possibilities,'' said Ahmed Bouazzi, a member of the executive committee of the Progressive Democratic Party. ''The first choice is the complete chaos of Somalia, the second choice is a military coup after a savior comes to rescue us from the chaos and lasts for 23 years, and the third possibility is working with the people who are in charge of the state right now to prepare fair elections.''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members of the ruling party remaining in the cabinet were relatively less culpable for the repression and corruption that provoked the uprising against Mr. Ben Ali. ''We asked that the figures who had on their hands the blood of the Tunisian people or their pockets full of the money of the Tunisian people should be left out,'' he said, ''and we achieved this.''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meanwhile, scrambled for credibility. Mr. Ghannouchi, the prime minister, declared the end of Tunisia's suffocating propaganda and censorship machine. He pledged to release all political prisoners and to recognize the banned Communist and Islamic parties, as well as hold free, internationally monitored elections within six months.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televised plea for calm -- in the Ben Ali government, officials never explained themselves -- the interior minister offered a public accounting of the death toll so far in the month of protests, including 78 demonstrators dead and nearly 100 wounded along with unspecified additional police casualties. He said the unrest had cost the Tunisian economy more than $2 billion.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thank the people who fought for freedom and helped the country during the crisis, but we will also punish all the criminals who have terrorized us,'' said the interior minister, Ahmed Friaa. ''Yes to democracy, yes to freedom and no to chaos.''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the Tunisian revolution continued to evolve. It began in the hard-pressed provinces with demands for more jobs, especially for Tunisia's soaring number of young college graduates, nearly a third of whom are estimated to be unemployed or seriously underemployed. It spread to the workers, small business owners and the coastal professional class as a revolt mainly against the flagrant corruption associated with Mr. Ben Ali's family.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Monday, the protesters in the streets appeared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including some hardened, veteran dissenters abused by Mr. Ben Ali's government. Off the streets, some Tunisian professionals who last week had railed against Mr. Ben Ali's government said they were excited by the new government's prudent first steps. But the demonstrators sang the national anthem and talked broadly of new ''freedom'' and the complete elimination of Mr. Ben Ali's party.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exiled leaders of the once-thriving Islamic political party here raced home, Tunisians debated what to do with the Islamist parties. At a makeshift barricade of overturned barrels and corrugated steel erected by a citizens watch group seeking to defend against looters in the neighborhood of Kram, opinions were divided. An older man brought up the subject. ''We ask for the Islamists not to be excluded,'' he said, giving only his first name, Habib.</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informal poll of more than a dozen young men gathered there produced uniform agreement, yet few here dare criticize the Islamists openly. A few moments later one of them, Khereddine Boulabyare, said quietly: ''The one good thing Ben Ali did was to crush the Islamists.''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crowd said their neighborhood had been terrorized the night before by rooftop snipers, a problem in several neighborhoods. Many believed the gunmen to be former personal guards loyal to Mr. Ben Ali.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Hissin Mraihi, a 38-year-old man armed with only a golf club, said he was undaunted as he prepared to stand watch Sunday night. ''We are going to get freedom and we are going to get democracy,'' he said. ''And we are going to continue to fight for it and to express ourselves.''</w:t>
      </w:r>
    </w:p>
    <w:p>
      <w:pPr>
        <w:pStyle w:val="Normal186"/>
        <w:keepNext w:val="0"/>
        <w:spacing w:before="240" w:after="0" w:line="260" w:lineRule="atLeast"/>
        <w:ind w:left="0" w:right="0" w:firstLine="0"/>
        <w:jc w:val="left"/>
      </w:pPr>
      <w:r>
        <w:br/>
      </w:r>
      <w:hyperlink r:id="rId1629" w:history="1">
        <w:r>
          <w:rPr>
            <w:rFonts w:ascii="arial" w:eastAsia="arial" w:hAnsi="arial" w:cs="arial"/>
            <w:b w:val="0"/>
            <w:i/>
            <w:strike w:val="0"/>
            <w:color w:val="0077CC"/>
            <w:sz w:val="20"/>
            <w:u w:val="single"/>
            <w:vertAlign w:val="baseline"/>
          </w:rPr>
          <w:t>http://www.nytimes.com</w:t>
        </w:r>
      </w:hyperlink>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27" style="position:absolute;z-index:25218252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Protesters at a rally against the newly formed unity government on Monday in Tunis. More photographs: nytimes.com/world.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fled the spray of a water cannon in Tunis. Protesters called for the eradication of the old ruling party. (PHOTOGRAPHS BY HOLLY PICKETT FOR THE NEW YORK TIMES) (A8)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2011</w:t>
      </w:r>
    </w:p>
    <w:p>
      <w:pPr>
        <w:pStyle w:val="Normal186"/>
      </w:pPr>
    </w:p>
    <w:p>
      <w:pPr>
        <w:pStyle w:val="Normal186"/>
        <w:ind w:left="200"/>
        <w:sectPr>
          <w:type w:val="continuous"/>
          <w:pgMar w:top="840" w:right="1000" w:bottom="840" w:left="1000" w:header="400" w:footer="400"/>
          <w:pgNumType w:fmt="decimal"/>
          <w:cols w:space="720"/>
        </w:sectPr>
      </w:pPr>
      <w:r>
        <w:br/>
      </w:r>
      <w:r>
        <w:pict>
          <v:line id="_x0000_s1728"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187"/>
      </w:pPr>
    </w:p>
    <w:p>
      <w:pPr>
        <w:pStyle w:val="Normal187"/>
      </w:pPr>
      <w:r>
        <w:pict>
          <v:shape id="_x0000_i1729" type="#_x0000_t75" alt="LexisNexis®" style="width:147.75pt;height:30pt">
            <v:imagedata r:id="rId17" o:title=""/>
          </v:shape>
        </w:pict>
      </w:r>
      <w:r>
        <w:cr/>
      </w:r>
    </w:p>
    <w:p>
      <w:pPr>
        <w:pStyle w:val="Heading1185"/>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 xml:space="preserve">As Election on Privatizing Schools Winds Down, Call Goes Out for Plan B </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2001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7"/>
        <w:keepNext w:val="0"/>
        <w:spacing w:after="0" w:line="240" w:lineRule="atLeast"/>
        <w:ind w:right="0"/>
        <w:jc w:val="both"/>
      </w:pPr>
      <w:bookmarkStart w:id="376" w:name="Bookmark_187"/>
      <w:bookmarkEnd w:id="376"/>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Metropolitan Desk; Pg. 29</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ANEMONA HARTOCOLLIS </w:t>
      </w:r>
    </w:p>
    <w:p>
      <w:pPr>
        <w:pStyle w:val="Normal187"/>
        <w:keepNext/>
        <w:spacing w:before="240" w:after="0" w:line="340" w:lineRule="atLeast"/>
        <w:ind w:left="0" w:right="0" w:firstLine="0"/>
        <w:jc w:val="left"/>
      </w:pPr>
      <w:bookmarkStart w:id="377" w:name="Body_185"/>
      <w:bookmarkEnd w:id="377"/>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30" style="position:absolute;z-index:25218457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plan to privatize the management of five failing New York City schools goes down to almost certain defeat, the advocates of public schools are asking one another: What next?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moment of risk and opportunity, Bertha Lewis, the community activist who organized opposition to privatization, said yesterday. The five schools have deeply entrenched problems, yet the Board of Education has offered no solutions.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to Edison, the private company that wanted to manage the schools, has mobilized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parents, Ms. Lewis said, and that opposition is a potential force for change.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had a plan for us," said Ms. Lewis, the executive director of Acorn, a community organizing group in Brooklyn. "But throughout all of this noise, we have pulled together a consortium of folks who had guts, and that's the operative word, who said they would be willing to help the schools."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leading up to the vote, Ms. Lewis said, she began calling groups with experience in fixing schools, and several of them offered to work with parents to come up with a plan for the five schools. Those groups include the Center for Collaborative Education, a nonprofit group that has started small schools around the city; New York University's Institute for Education and Social Policy; and the United Federation of Teachers.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time for everybody else to step up to the plate," said Randi Weingarten, president of the United Federation of Teachers, which is in the midst of contentious contract negotiations with the city.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obstacle facing the coalition Ms. Lewis assembled may be the parental apathy shown in the vote on privatization. Although more than 2,000 parents turned out to vote -- the final count will be known tomorrow -- that leaves nearly 3,000 parents among the five schools who did not.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Mayor David N. Dinkins, who had spoken out against the Edison proposal, faulted the Board of Education for what he said was its passive attitude.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were told you have no option but to continue with crummy schools or give them to Edison," Mr. Dinkins said on Friday. "There are schools within New York City that are functioning well. We need to examine those, get better principals, smaller class sizes."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night, as defeat loomed, Chancellor Harold O. Levy -- whose support for Edison had been lukewarm at best -- began talking about alternatives.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planned to pump substantially more money into the schools and to work with community groups, parents and politicians to help turn them around.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Rudolph W. Giuliani, speaking at City Hall yesterday, reiterated his contention that money is not the answer, and said that the Board of Education should give Edison a contract to run 20 schools -- something Mr. Levy has already indicated he will not do.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did not not attempt to lobby for Edison, Mr. Giuliani said he did not think the largely minority parents at those schools would have listened to him.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have a David Dinkins or an Acorn making the arguments, they pay more attention to that," Mr. Giuliani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Lewis said Edison had turned off some minority parents by sending them a public relations videotape which she said appeared to be designed for stockholders. It showed white children and "a sprinkling of brown children" in a setting that appeared to be different from the neighborhoods where the five schools are located, she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criticism emerging from the privatization vote was that the formula to fix failing schools should not be such a mystery. Seymour Fliegel, president of the Center for Educational Innovation-Public Education Association, offered an example from the mid-1960's, when as a school principal he was part of an experimental program.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Most Effective Schools Program, the experiment prescribed a class size of 22 children or fewer; four teachers for every three classes; an administrative assistant who relieved the principal of paperwork and purchasing; one guidance counselor for every two grades; a full-time social worker and full-time school psychologist, and a psychiatrist who visited once a week.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cooperative effort, and it brought hope to these schools," Mr. Fliegel said. "You have to create a school that teachers want to come to, instead of begging people to come into the worst schools."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Ravitch, an education historian, said that the experiment Mr. Fliegel described faltered when the school system did not have the money to expand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she said, whether the program worked because it was a good program or because the appearance of added attention helps to create success.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Edison, she argued, could have achieved just as much by making the five schools its national showcase to prove to the world and its stockholders that it knew how to run schools.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money alone was the answer, then Kansas City would have the best school system in America," Dr. Ravitch said, noting that a judge had ordered Kansas City to increase its school spending by more than a billion dollars. </w:t>
      </w:r>
    </w:p>
    <w:p>
      <w:pPr>
        <w:pStyle w:val="Normal187"/>
        <w:keepNext w:val="0"/>
        <w:spacing w:before="240" w:after="0" w:line="260" w:lineRule="atLeast"/>
        <w:ind w:left="0" w:right="0" w:firstLine="0"/>
        <w:jc w:val="left"/>
      </w:pPr>
      <w:r>
        <w:br/>
      </w:r>
      <w:hyperlink r:id="rId1637" w:history="1">
        <w:r>
          <w:rPr>
            <w:rFonts w:ascii="arial" w:eastAsia="arial" w:hAnsi="arial" w:cs="arial"/>
            <w:b w:val="0"/>
            <w:i/>
            <w:strike w:val="0"/>
            <w:color w:val="0077CC"/>
            <w:sz w:val="20"/>
            <w:u w:val="single"/>
            <w:vertAlign w:val="baseline"/>
          </w:rPr>
          <w:t>http://www.nytimes.com</w:t>
        </w:r>
      </w:hyperlink>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2001</w:t>
      </w:r>
    </w:p>
    <w:p>
      <w:pPr>
        <w:pStyle w:val="Normal187"/>
      </w:pPr>
    </w:p>
    <w:p>
      <w:pPr>
        <w:pStyle w:val="Normal187"/>
        <w:ind w:left="200"/>
        <w:sectPr>
          <w:type w:val="continuous"/>
          <w:pgMar w:top="840" w:right="1000" w:bottom="840" w:left="1000" w:header="400" w:footer="400"/>
          <w:pgNumType w:fmt="decimal"/>
          <w:cols w:space="720"/>
        </w:sectPr>
      </w:pPr>
      <w:r>
        <w:br/>
      </w:r>
      <w:r>
        <w:pict>
          <v:line id="_x0000_s1731"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188"/>
      </w:pPr>
    </w:p>
    <w:p>
      <w:pPr>
        <w:pStyle w:val="Normal188"/>
      </w:pPr>
      <w:r>
        <w:pict>
          <v:shape id="_x0000_i1732" type="#_x0000_t75" alt="LexisNexis®" style="width:147.75pt;height:30pt">
            <v:imagedata r:id="rId17" o:title=""/>
          </v:shape>
        </w:pict>
      </w:r>
      <w:r>
        <w:cr/>
      </w:r>
    </w:p>
    <w:p>
      <w:pPr>
        <w:pStyle w:val="Heading1186"/>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Foxes' Friends in Commons Back Ban on the Hunt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1997, Saturday, Late Edition - Final</w:t>
      </w:r>
    </w:p>
    <w:p>
      <w:pPr>
        <w:pStyle w:val="Normal188"/>
        <w:keepNext w:val="0"/>
        <w:spacing w:after="0" w:line="240" w:lineRule="atLeast"/>
        <w:ind w:right="0"/>
        <w:jc w:val="both"/>
      </w:pPr>
      <w:bookmarkStart w:id="378" w:name="Bookmark_188"/>
      <w:bookmarkEnd w:id="378"/>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3; Column 1; Foreign Desk; Column 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HOGE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Nov. 28</w:t>
      </w:r>
    </w:p>
    <w:p>
      <w:pPr>
        <w:pStyle w:val="Normal188"/>
        <w:keepNext/>
        <w:spacing w:before="240" w:after="0" w:line="340" w:lineRule="atLeast"/>
        <w:ind w:left="0" w:right="0" w:firstLine="0"/>
        <w:jc w:val="left"/>
      </w:pPr>
      <w:bookmarkStart w:id="379" w:name="Body_186"/>
      <w:bookmarkEnd w:id="379"/>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33" style="position:absolute;z-index:25218662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voted overwhelmingly today for a proposal that could one day ban the traditional British sport of fox hunting.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boisterous five-hour debate, and with supporters of blood sports parading outside in country tweeds and red hunting jackets, the House of Commons backed a measure calling for an end to hunting with hounds. The vote was 411 to 151.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260-vote margin and a new poll showing nearly three quarters of the public behind a ban, the proposal will not become law because it was not given the required time for parliamentary debate and for committee review by the Government and must therefore await a place in the legislative calendar in the years to come, or possible inclusion as an amendment to Government legislation this year.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administration of Prime Minister Tony Blair has been concerned that the high emotion surrounding the issue could prove to be a damaging distraction to the pursuit of its 26-bill legislative program, and it has distanced itself from the debate.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official compared the fox hunting issue in Britain to the gays-in-the-military argument in the United States, a controversy that unexpectedly emerged in the early days of the Clinton Administration's first term and derailed its progress.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said he was in favor of the ban, but he and nine of his Cabinet members managed to be away today during the vote. The Evening Standard today took notice of Mr. Blair's one-day trip to visit British troops with the headline, "Blair Goes To Bosnia, Out of Hunting Range."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Passions have been running high. Promoting a ban, full page advertisements feature vivid photographs of animals killed by hunting hounds, and opposing ads feature comments from people with known liberal views arguing that hunting is the most humane way of culling foxes and is a central element in traditional British country life.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brought to the fore tensions that cross party lines. They respond more to attitudes about city living and the countryside, a place of mythical dimensions to many Britons. "Country Truths, Not Urban Myths," read the placard of one protester seated on a bale of hay in Parliament Square.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lawmakers debated, a barge floated by outside the Thames-side Houses of Parliament with a large banner proclaiming, "73 Percent Say Ban Hunting."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speech-making was punctuated by jeering and growling shouts of "Hear! Hear!" as more than 50 lawmakers made formal statements before colleagues who waved papers above their heads and banged on their desks.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Foster, the Labor Party member who introduced the bill, said it was aimed at protecting foxes from "cruelty and from the unnecessary pain and suffering inflicted in the name of a so-called sport." He said, "prevention of cruelty is the center piece of this particular bill."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Foster said he knew that "to many people witnessing a hunt is to feel part of English history, and the sight of a full field of horses and hounds is absolutely thrilling."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him, he said, it is "wanton cruelty conducted in the name of sport."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for the opposition, Michael Heseltine, the former Deputy Prime Minister, sought to dispel the notion that fox hunting was just an outing for upper-class people in red jackets and argued that tens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depended on the sport for their livelihood. Referring to the Labor Party, he asked, "How is it that a party which spends most of its life arguing about the creation of jobs, in one piece of legislation is going to decimate the jobs throughout some of the more remote and fragile economies in the country?"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Summoning up a fear held by many followers of country sports, he said today's measure was "merely part of an agenda" that, he said, "will move relentlessly through fishing and shooting and angling." At stake, he said, was the "cohesion of the countryside."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ban are hoping that the sheer scale of the vote will cause the Government to overcome its reluctance to put it on its legislative schedule. Opponents argue that the overwhelming numbers pose a challenge to another cherished British principle, the right of a determined minority not to be dictated to by the majority.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nation where there is legislation to protect minority groups," Kate Hoey, a Labor member, said in Commons. "I therefore cannot understand why a country that prides itself on its pluralism and tolerance can be so prejudiced against its own rural inhabitants."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34" style="position:absolute;z-index:25218764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Seven hunts from the East Midlands in England, including hundreds of horses and dogs, assembled at Melton Mowbray on Thursday for a joint meet seeking to demonstrate the importance of hunting to the rural economy. Yesterday Parliament endorsed a call to ban fox hunting. (Associated Press)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1997</w:t>
      </w:r>
    </w:p>
    <w:p>
      <w:pPr>
        <w:pStyle w:val="Normal188"/>
      </w:pPr>
    </w:p>
    <w:p>
      <w:pPr>
        <w:pStyle w:val="Normal188"/>
        <w:ind w:left="200"/>
        <w:sectPr>
          <w:type w:val="continuous"/>
          <w:pgMar w:top="840" w:right="1000" w:bottom="840" w:left="1000" w:header="400" w:footer="400"/>
          <w:pgNumType w:fmt="decimal"/>
          <w:cols w:space="720"/>
        </w:sectPr>
      </w:pPr>
      <w:r>
        <w:br/>
      </w:r>
      <w:r>
        <w:pict>
          <v:line id="_x0000_s1735"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189"/>
      </w:pPr>
    </w:p>
    <w:p>
      <w:pPr>
        <w:pStyle w:val="Normal189"/>
      </w:pPr>
      <w:r>
        <w:pict>
          <v:shape id="_x0000_i1736" type="#_x0000_t75" alt="LexisNexis®" style="width:147.75pt;height:30pt">
            <v:imagedata r:id="rId17" o:title=""/>
          </v:shape>
        </w:pict>
      </w:r>
      <w:r>
        <w:cr/>
      </w:r>
    </w:p>
    <w:p>
      <w:pPr>
        <w:pStyle w:val="Heading1187"/>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SOLIDARITY LOUDSPEAKER STARTLES POLISH POLICE</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1985, Sunday, Late City Final Edition</w:t>
      </w:r>
    </w:p>
    <w:p>
      <w:pPr>
        <w:pStyle w:val="Normal189"/>
        <w:keepNext w:val="0"/>
        <w:spacing w:after="0" w:line="240" w:lineRule="atLeast"/>
        <w:ind w:right="0"/>
        <w:jc w:val="both"/>
      </w:pPr>
      <w:bookmarkStart w:id="380" w:name="Bookmark_189"/>
      <w:bookmarkEnd w:id="380"/>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9, Column 1; Foreign Desk</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 KAUFMAN, Special to the New York Times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Aug. 31</w:t>
      </w:r>
    </w:p>
    <w:p>
      <w:pPr>
        <w:pStyle w:val="Normal189"/>
        <w:keepNext/>
        <w:spacing w:before="240" w:after="0" w:line="340" w:lineRule="atLeast"/>
        <w:ind w:left="0" w:right="0" w:firstLine="0"/>
        <w:jc w:val="left"/>
      </w:pPr>
      <w:bookmarkStart w:id="381" w:name="Body_187"/>
      <w:bookmarkEnd w:id="381"/>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37" style="position:absolute;z-index:25218969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crowd of 7,000 people here left a church service tonight commemorating the fifth anniversary of the founding of Solidarity, they were greeted by the amplified voices of the labor union movement's underground leaders.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blared from above a street near St. Stanislas Kostka Church. A powerful loudspeaker had been hung from a wire strung between two buildings, to the apparent surprise of the police.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the broadcast began, a mobile police van was using its mounted bullhorns to order people to disperse. The people, meanwhile, were singing hymns and walking from the church with their hands up in Solidarity's V-for-victory salute. Suddenly, the police instructions were drowned out by the voices.</w:t>
      </w:r>
    </w:p>
    <w:p>
      <w:pPr>
        <w:pStyle w:val="Normal18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Voices of Solidarity Union's underground leaders are heard over powerful loudspeaker strung from wire between two buildings in Warsaw, Poland, exhorting those who attended church service commemorating fifth anniversary of founding of movement to continue to support Solidarity and to boycott Parliamentary elections in October (M)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loudspeaker was nearly invisible in the darkness. From it, the taped voice of the slain pro-Solidarity priest, Jerzy Popieluszko, could be heard.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few uniformed police officers in the area joined the crowd in seeking the source of the recorded sermon, but while the crowd cheered, the policemen started to run into the large apartment houses, presumably seeking whoever was transmitting the message, which praised Solidarity and criticized its repression by the Government.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disperse and go home,'' said the police from their van.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faithful to our ideals,'' said the louder voice from above.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from the crowd came a succession of chants and slogans: ''There can be no freedom without Solidarity,'' ''Free political prisoners'' and ''We want Bujak,'' referrring to Zbigniew Bujak, the fugitive leader of the Solidarity underground.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then, the overhead speaker began broadcasting an appeal by Mr. Bujak asking people to boycott Parliamentary elections in October. The Government is hoping those elections will endorse its assertions of normalization.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Bujak's words spurred the crowd into more songs and chants. At one point five men in their 20's approached a group of people standing in front of a Government bookstore and politely asked them to move. Somewhat startled, the people took a few steps forward and watched as the young men spray-paint Solidarity insignia on the windows. The people who were watching applauded.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at the special mass at the church, where Father Popieluszko had served and where he is buried, the Rev. Theofil Bogucki recalled ''the enthusiasm and hope'' that surrounded the Government's formal recognition of the Solidarity movement exactly five years ago.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''Solidarity did not threaten anyone,'' the priest said. ''It worked to insure freedom for every Pole and for the nation.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matured and showed how, without bloodshed we could solve our problems. Hope was born in the nation. Life became lighter and like lightning a feeling of unity swept through the nation. People helped each other and there was a solidarity of hearts, minds and deeds.''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said he would not on this occasion dwell on the declaration of martial law, or the outlawing of the union or the arrests and repressions that followed, but he drew long and loud applause when he said ''that while the union was outlawed in court it will never be erased from the hearts and consciousness of Poles.''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urged the crowd not to lose hope, saying, ''Remember the one who wins is the one who is strongest in spirit, not the one who has the most sticks and pistols.''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police reportedly arrested Jozef Pinior, a nationally known Solidarity leader, and two other activists, when they attempted to lay a wreath on a Solidarity monumment in Wroclaw in southwestern Poland. Maria Pinior, the wife of the Silesian Solidarity figure, said she had been told that police seized her husband with Wlodzimierz Mekarski and Edward Majko on Friday.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sketchy reports that other Solidarity activists were arested in Wroclaw after bullhorns appeared on crowded streets urging an election boycott.</w:t>
      </w:r>
    </w:p>
    <w:p>
      <w:pPr>
        <w:pStyle w:val="Normal189"/>
      </w:pPr>
    </w:p>
    <w:p>
      <w:pPr>
        <w:pStyle w:val="Normal189"/>
        <w:ind w:left="200"/>
        <w:sectPr>
          <w:type w:val="continuous"/>
          <w:pgMar w:top="840" w:right="1000" w:bottom="840" w:left="1000" w:header="400" w:footer="400"/>
          <w:pgNumType w:fmt="decimal"/>
          <w:cols w:space="720"/>
        </w:sectPr>
      </w:pPr>
      <w:r>
        <w:br/>
      </w:r>
      <w:r>
        <w:pict>
          <v:line id="_x0000_s1738"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190"/>
      </w:pPr>
    </w:p>
    <w:p>
      <w:pPr>
        <w:pStyle w:val="Normal190"/>
      </w:pPr>
      <w:r>
        <w:pict>
          <v:shape id="_x0000_i1739" type="#_x0000_t75" alt="LexisNexis®" style="width:147.75pt;height:30pt">
            <v:imagedata r:id="rId17" o:title=""/>
          </v:shape>
        </w:pict>
      </w:r>
      <w:r>
        <w:cr/>
      </w:r>
    </w:p>
    <w:p>
      <w:pPr>
        <w:pStyle w:val="Heading1188"/>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For Bloomberg, Golf's a Foe With No Term Limits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2009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0"/>
        <w:keepNext w:val="0"/>
        <w:spacing w:after="0" w:line="240" w:lineRule="atLeast"/>
        <w:ind w:right="0"/>
        <w:jc w:val="both"/>
      </w:pPr>
      <w:bookmarkStart w:id="382" w:name="Bookmark_190"/>
      <w:bookmarkEnd w:id="382"/>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and DAVID W. CHEN</w:t>
      </w:r>
    </w:p>
    <w:p>
      <w:pPr>
        <w:pStyle w:val="Normal190"/>
        <w:keepNext/>
        <w:spacing w:before="240" w:after="0" w:line="340" w:lineRule="atLeast"/>
        <w:ind w:left="0" w:right="0" w:firstLine="0"/>
        <w:jc w:val="left"/>
      </w:pPr>
      <w:bookmarkStart w:id="383" w:name="Body_188"/>
      <w:bookmarkEnd w:id="383"/>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40" style="position:absolute;z-index:25219174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Michael R. Bloomberg is not much of a sports fan. In baseball-mad New York, he has a passion for neither local team, has famously called Joe Torre ''Joe Torres,'' and finds the Belmont Stakes -- and many other sporting events he is required to attend -- something of a bore.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many driven men in their seventh decade, he has settled on a pastime that now borders on obsession: golf. And he pursues the game with the same results-oriented approach he brought to business and politics: fixating on prevailing and unbothered by the cost.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billionaire mayor has hired two professional golfers to improve his swing. He has joined exclusive clubs in Bermuda, Maryland, Florida and New York. He purchased a digital simulator to measure the speed of his swing and the distance of his shot.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security guards sometimes keep his golf clubs in the trunk of his city S.U.V. when Mr. Bloomberg marches in parades, so he can escape to the links afterward. And when the banking system collapsed last September, and Treasury Secretary Henry M. Paulson Jr. needed to reach him on a Sunday, he was patched through to the course where Mr. Bloomberg was playing.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mayor's game improves, ever so incrementally, golf is finding its way into his conversations, public and private, as he invokes the sport as a metaphor for government and life.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obsessed with it,'' said Christine C. Quinn, the City Council speaker and no golf lover.)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Bloomberg's determination to master the sport, despite little natural talent for it, has proved a humbling chapter in an otherwise charmed life.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up the game around 2000, but ''you probably wouldn't want to call that golf, what he played,'' said Daniel M. Donovan Jr., the Staten Island district attorney, who has played with Mr. Bloomberg for years.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confused by it,'' said Morris Offit, a longtime friend and golf buddy of Mr. Bloomberg's. ''He felt that if he tried hard, gave it the appropriate attention and got good instruction, that he would improve rapidly.''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records from those early days, recorded by the Metropolitan Golf Association, show that the mayor regularly shot over 100 -- not exactly Tiger Woods territory.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Frustrated by his poor play, Mr. Bloomberg plunged himself into the game, becoming a regular at the Randalls Island driving range, and stealing away for weekend golf outings in Westchester, the Caribbean and the Hamptons.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often brings an instructor with him. (One of them, Tom Sutter, commands $130 an hour.)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year ago, Joseph L. Bruno, then the majority leader of the New York Senate, invited Mr. Bloomberg to try a special driver designed to test a player's swing. At the slightest mistake, the driver's head swivels back and forth ''like a wet noodle,'' Mr. Bruno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Bloomberg swung, ''the thing flipped and flopped, and I could see he was getting pretty upset,'' Mr. Bruno recalled.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weeks later, Mr. Bloomberg returned to Mr. Bruno's office and demanded a second chance. He swung the club perfectly. ''He must have gone out and bought a dozen of those things and swung them everywhere he went,'' Mr. Bruno said, wryly.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have played with the mayor said that, unlike some politicians who fail to tally errant shots, he is scrupulously honest on the course, counting every shot.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Bruno recalled playing with the mayor in Bermuda. The mayor's intensity kicked in when his ball landed on the edge of the woods.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have a clear swing,'' Mr. Bruno recalled. ''He had the right to move it a club's length and take a one-stroke penalty.''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''He insisted that he would hit it. It proved unplayable after a couple of swings. He was not a happy guy. The steam was coming right out of his 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Mr. Bloomberg refuse to make public his handicap. The United States Golf Association listed it at 18, but that appears to be based on scores he posted when he was just starting to play (like the 121 he scored in 2002 at a country club at Purchase, N.Y.).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play with Mr. Bloomberg said the mayor, 67, who stands 5 feet 8 inches and appears fit, hits the ball straight but not especially far. He is a decent putter, but loudly scolds himself when he hits a bad shot -- ''Come on, Mike!''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he still hits more bogeys than birdies, but Mr. Bloomberg now routinely shoots between 80 and 90, say those who play with him. ''The improvement in his game is amazing,'' said Mr. Donovan.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has played with Mr. Bloomberg, said: ''If he had more time to play, he'd be a terror.''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game has proved a useful political tool for the mayor. He has schmoozed the head of the Staten Island Republican Party over a round. And he flew Mr. Bruno and Sheldon Silver, the speaker of the State Assembly, to Bermuda for a weekend of golf.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his unbridled fervor for a game associated with the country club set has occasionally landed him in hot water. During his weekly radio address in 2006, Mr. Bloomberg was asked to name a typical job performed by illegal immigrants. He immediately thought of golf.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and I are beneficiaries of these jobs,'' the mayor told his co-host, John Gambling, adding, ''Who takes care of the greens and the fairways in your golf course?'' The remarks drew howls of protests.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at a civic meeting in Canarsie,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Brooklyn, earlier this year, homeowners interrogated the mayor about rising taxes and living costs. At one point, Mr. Bloomberg asked how many golfers were in the audience -- and the answer appeared to be zero.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2001, when he first ran for mayor, Mr. Bloomberg quit the Century Country Club in Purchase,  which is predominately white. He maintains memberships at the Deepdale Golf Club in Manhasset, the Atlantic Golf Club in Bridgehampton, the Saint Andrews Golf Club in Hastings-on-Hudson and the Mid Ocean Club in Bermuda.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reporters on Wednesday, he described playing Bethpage on Long Island, where the United States Open begins on Thursday.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long, it's very hard, and that's when it's normal,'' the mayor said, adding, ''I think they have a 500-yard par four, which for me, to go 500 yards, is at least three shots, and that's on a good day.''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planned to catch some of the tournament on television, but will not attend himself.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golfer. I'd like to play this weekend.''</w:t>
      </w:r>
    </w:p>
    <w:p>
      <w:pPr>
        <w:pStyle w:val="Normal190"/>
        <w:keepNext w:val="0"/>
        <w:spacing w:before="240" w:after="0" w:line="260" w:lineRule="atLeast"/>
        <w:ind w:left="0" w:right="0" w:firstLine="0"/>
        <w:jc w:val="left"/>
      </w:pPr>
      <w:r>
        <w:br/>
      </w:r>
      <w:hyperlink r:id="rId1659" w:history="1">
        <w:r>
          <w:rPr>
            <w:rFonts w:ascii="arial" w:eastAsia="arial" w:hAnsi="arial" w:cs="arial"/>
            <w:b w:val="0"/>
            <w:i/>
            <w:strike w:val="0"/>
            <w:color w:val="0077CC"/>
            <w:sz w:val="20"/>
            <w:u w:val="single"/>
            <w:vertAlign w:val="baseline"/>
          </w:rPr>
          <w:t>http://www.nytimes.com</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41" style="position:absolute;z-index:25219276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Mayor Michael R. Bloomberg, at a charity event in Brooklyn earlier this month, has thrown himself into the game of golf. (pg.A1)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Bloomberg , playing charity golf, has invoked the sport as a metaphor for life. (PHOTOGRAPHS BY RUBY WASHINGTON/THE NEW YORK TIMES) (pg.A28)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2009</w:t>
      </w:r>
    </w:p>
    <w:p>
      <w:pPr>
        <w:pStyle w:val="Normal190"/>
      </w:pPr>
    </w:p>
    <w:p>
      <w:pPr>
        <w:pStyle w:val="Normal190"/>
        <w:ind w:left="200"/>
        <w:sectPr>
          <w:type w:val="continuous"/>
          <w:pgMar w:top="840" w:right="1000" w:bottom="840" w:left="1000" w:header="400" w:footer="400"/>
          <w:pgNumType w:fmt="decimal"/>
          <w:cols w:space="720"/>
        </w:sectPr>
      </w:pPr>
      <w:r>
        <w:br/>
      </w:r>
      <w:r>
        <w:pict>
          <v:line id="_x0000_s174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191"/>
      </w:pPr>
    </w:p>
    <w:p>
      <w:pPr>
        <w:pStyle w:val="Normal191"/>
      </w:pPr>
      <w:r>
        <w:pict>
          <v:shape id="_x0000_i1743" type="#_x0000_t75" alt="LexisNexis®" style="width:147.75pt;height:30pt">
            <v:imagedata r:id="rId17" o:title=""/>
          </v:shape>
        </w:pict>
      </w:r>
      <w:r>
        <w:cr/>
      </w:r>
    </w:p>
    <w:p>
      <w:pPr>
        <w:pStyle w:val="Heading1189"/>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The Mother of All Debates;</w:t>
        </w:r>
      </w:hyperlink>
      <w:r>
        <w:br/>
      </w:r>
      <w:hyperlink r:id="rId1667" w:history="1">
        <w:r>
          <w:rPr>
            <w:rFonts w:ascii="arial" w:eastAsia="arial" w:hAnsi="arial" w:cs="arial"/>
            <w:b/>
            <w:i/>
            <w:strike w:val="0"/>
            <w:color w:val="0077CC"/>
            <w:sz w:val="28"/>
            <w:u w:val="single"/>
            <w:vertAlign w:val="baseline"/>
          </w:rPr>
          <w:t>The Father's Hour</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1993, Wednesday, Late Edition - Final</w:t>
      </w:r>
    </w:p>
    <w:p>
      <w:pPr>
        <w:pStyle w:val="Normal191"/>
        <w:keepNext w:val="0"/>
        <w:spacing w:after="0" w:line="240" w:lineRule="atLeast"/>
        <w:ind w:right="0"/>
        <w:jc w:val="both"/>
      </w:pPr>
      <w:bookmarkStart w:id="384" w:name="Bookmark_191"/>
      <w:bookmarkEnd w:id="384"/>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23; Column 2; Editorial Desk; Column 2;; Op-Ed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Frances Berry;</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Mary Frances Berry, a member of the Commission on Civil Rights, is professor of history and law at the University of Pennsylvania. She is author of "The Politics of Parenthood."</w:t>
      </w:r>
    </w:p>
    <w:p>
      <w:pPr>
        <w:pStyle w:val="Normal1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Mary Frances Berry;  Mary Frances Berry, a member of the Commission on Civil Rights, is professor of history and law at the University of Pennsylvania. She is author of "The Politics of Parenthood."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191"/>
        <w:keepNext/>
        <w:spacing w:before="240" w:after="0" w:line="340" w:lineRule="atLeast"/>
        <w:ind w:left="0" w:right="0" w:firstLine="0"/>
        <w:jc w:val="left"/>
      </w:pPr>
      <w:bookmarkStart w:id="385" w:name="Body_189"/>
      <w:bookmarkEnd w:id="385"/>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44" style="position:absolute;z-index:25219481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right to feel frustrated and astounded that Zoe Baird and Kimba Wood, President Clinton's selections for Attorney General, should withdraw over matters relating to child care. They are justifiably angry with talk shows, the President and the Senate, but there is a deeper current at issue here: the tradition of "mother care" for children.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nominations ran into difficulty because women still accept principal responsibility for child care. How children are cared for seems natural to ask of a woman and not a man. The solution is to establish an understanding that care is the responsibility of a father and mother -- as it was in early America.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this has been difficult because most Americans believe that this cause was first adopted in the 1960's by feminists who wanted to change traditional family responsibilities. The idealized traditional family, however, is a modern invention. Mothers have not always had primary responsibilities for children. Children have historically been taken care of by fathers, mothers, wet nurses, nannies, boarding schools, kindergartens and nurseries, sometimes for better and sometimes for worse.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call the traditional family first emerged in the middle of the 19th century, in the ideal of the white woman on a pedestal in her separate sphere of the home. The ideal became fully developed only in this century. The Ozzie and Harriet model did not exist for most of history.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Upper- and middle-class wives were usually assisted by domestic servants.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families had African-American maids. Until the 1950's, personal service was the largest U.S. census category for female employees and they mostly lived in the home until after World War II.</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development of this country in the 17th and 18th centuries, fathers had primary responsibility for child care beyond the early nursing period. They not only directed their children's education and religious worship but often played with them, decided what they would eat and hushed them to sleep when they awakened in the night. Today's trend toward increased parenting by the father to relieve mothers from the stress of balancing jobs and child rearing may be seen as a return to the patterns of old.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example of how fathers and mothers related in the 17th century can be seen in the case of Cotton Mather, the New England Divine. When he or his siblings were ill at night, his father, Increase, comforted them, not their mother. He regarded his mother with affection, but his father was the center of his world.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Jefferson's earliest recollections included being physically cared for by slaves and nurtured by his father. Charles Cotesworth Pinckney, a South Carolina delegate to the Constitutional Convention, said that as an infant he "gained strength at the breasts of domestic slaves," but it was his father who built him toys, played with him and taught him his letters.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Burr took great pride in supervising the education of his daughter Theodosia. He showed his friends her letters and made sure she had proper tutors. He also instructed her in social etiquette and the need for exercise. Catherine Beecher, sister of Harriet Beecher Stowe and Henry Ward Beecher, remembered her preacher father, Lyman Beecher, as her primary nurturer.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theories of gender roles, child care and infant development encourage us to cling to the mother care tradition today despite the increased employment of women.  Much of the research on gender roles and infant development reinforces existing roles. Research that does not is usually rejected because most people seek reinforcement for their behavior rather than an impetus to change.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enactment of a family leave law is a positive development. But the controversy over Zoe Baird and Kimba Wood shows how little the mother care tradition has eroded. If women are to enjoy equal rights and opportunities, much more needs to be done to create a tradition of shared parental responsibility for the care of their offspring.</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1993</w:t>
      </w:r>
    </w:p>
    <w:p>
      <w:pPr>
        <w:pStyle w:val="Normal191"/>
      </w:pPr>
    </w:p>
    <w:p>
      <w:pPr>
        <w:pStyle w:val="Normal191"/>
        <w:ind w:left="200"/>
        <w:sectPr>
          <w:type w:val="continuous"/>
          <w:pgMar w:top="840" w:right="1000" w:bottom="840" w:left="1000" w:header="400" w:footer="400"/>
          <w:pgNumType w:fmt="decimal"/>
          <w:cols w:space="720"/>
        </w:sectPr>
      </w:pPr>
      <w:r>
        <w:br/>
      </w:r>
      <w:r>
        <w:pict>
          <v:line id="_x0000_s1745"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192"/>
      </w:pPr>
    </w:p>
    <w:p>
      <w:pPr>
        <w:pStyle w:val="Normal192"/>
      </w:pPr>
      <w:r>
        <w:pict>
          <v:shape id="_x0000_i1746" type="#_x0000_t75" alt="LexisNexis®" style="width:147.75pt;height:30pt">
            <v:imagedata r:id="rId17" o:title=""/>
          </v:shape>
        </w:pict>
      </w:r>
      <w:r>
        <w:cr/>
      </w:r>
    </w:p>
    <w:p>
      <w:pPr>
        <w:pStyle w:val="Heading1190"/>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Coming to Newark Archdiocese: A Different Kind of Cardinal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 00:00 EST</w:t>
      </w:r>
    </w:p>
    <w:p>
      <w:pPr>
        <w:pStyle w:val="Normal192"/>
        <w:keepNext w:val="0"/>
        <w:spacing w:after="0" w:line="240" w:lineRule="atLeast"/>
        <w:ind w:right="0"/>
        <w:jc w:val="both"/>
      </w:pPr>
      <w:bookmarkStart w:id="386" w:name="Bookmark_192"/>
      <w:bookmarkEnd w:id="386"/>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OTTERMAN</w:t>
      </w: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Joseph W. Tobin drives himself around, lifts weights in the morning and is just the kind of leader Pope Francis wants as he works to reshape the Roman Catholic Church in the United States.</w:t>
      </w:r>
    </w:p>
    <w:p>
      <w:pPr>
        <w:pStyle w:val="Normal192"/>
        <w:keepNext/>
        <w:spacing w:before="240" w:after="0" w:line="340" w:lineRule="atLeast"/>
        <w:ind w:left="0" w:right="0" w:firstLine="0"/>
        <w:jc w:val="left"/>
      </w:pPr>
      <w:bookmarkStart w:id="387" w:name="Body_190"/>
      <w:bookmarkEnd w:id="387"/>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47" style="position:absolute;z-index:25219686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For about a year, the guys at the gym just called him Joe. He lifted weights in the early mornings wearing a skull-printed do-rag. He worked out on the elliptical, wiping it down when he was done.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one day Shaun Yeary, a salesman at a landscape supply company, asked him in the locker room what he did for a living. “I used to be a priest,” Joe recalled telling him. “And now,” he said, his voice growing quieter so as not to scare anyone in earshot, “I’m the archbishop of Indianapolis.”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for real?” Mr. Yeary recalled. “This guy is benching two and a quarter!” — gymspeak for 225 pounds.</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also known as Cardinal Joseph W. Tobin, recently became one of the 120 men in the world who will choose the next pope. But he wants to be judged by his actions, not his lofty position in the </w:t>
      </w:r>
      <w:hyperlink r:id="rId1675" w:history="1">
        <w:r>
          <w:rPr>
            <w:rFonts w:ascii="arial" w:eastAsia="arial" w:hAnsi="arial" w:cs="arial"/>
            <w:b w:val="0"/>
            <w:i/>
            <w:strike w:val="0"/>
            <w:noProof w:val="0"/>
            <w:color w:val="0077CC"/>
            <w:position w:val="0"/>
            <w:sz w:val="20"/>
            <w:u w:val="single"/>
            <w:vertAlign w:val="baseline"/>
          </w:rPr>
          <w:t>Roman Catholic Church</w:t>
        </w:r>
      </w:hyperlink>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has led the Archdiocese of Indianapolis since 2012, a status that usually comes with perks like a driver, he drives himself around in a Chevy Tahoe and helps with the dishes after lunch meetings. He introduces himself simply as Padre José to the children at a local Catholic school. He showers and shaves at the Community Healthplex gym like any other member, and calls his workout buddies his Band of Brothers.</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he is just the kind of leader </w:t>
      </w:r>
      <w:hyperlink r:id="rId1676"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is elevating to realign the church in the United States with his priorities.</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pope has made clear over the past three years, fancy lifestyles, formality and regal titles like Prince of the Church are out of style for cardinals. So is an emphasis on the divisive issues of abortion and </w:t>
      </w:r>
      <w:hyperlink r:id="rId1677" w:history="1">
        <w:r>
          <w:rPr>
            <w:rFonts w:ascii="arial" w:eastAsia="arial" w:hAnsi="arial" w:cs="arial"/>
            <w:b w:val="0"/>
            <w:i/>
            <w:strike w:val="0"/>
            <w:noProof w:val="0"/>
            <w:color w:val="0077CC"/>
            <w:position w:val="0"/>
            <w:sz w:val="20"/>
            <w:u w:val="single"/>
            <w:vertAlign w:val="baseline"/>
          </w:rPr>
          <w:t>same-sex marriage</w:t>
        </w:r>
      </w:hyperlink>
      <w:r>
        <w:rPr>
          <w:rFonts w:ascii="arial" w:eastAsia="arial" w:hAnsi="arial" w:cs="arial"/>
          <w:b w:val="0"/>
          <w:i w:val="0"/>
          <w:strike w:val="0"/>
          <w:noProof w:val="0"/>
          <w:color w:val="000000"/>
          <w:position w:val="0"/>
          <w:sz w:val="20"/>
          <w:u w:val="none"/>
          <w:vertAlign w:val="baseline"/>
        </w:rPr>
        <w:t>, even though the church’s underlying position on those issues has not changed.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in the pope’s view, the church should emphasize humility and service to the poor. It should be multicultural, welcoming different styles of worship. It should reach out to other faiths and stand up for immigrants, refugees and nuns.</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church experts and members of his flock say, is a close description of the priorities of Cardinal Tobin, who will be heading east just after Christmas </w:t>
      </w:r>
      <w:hyperlink r:id="rId1678" w:history="1">
        <w:r>
          <w:rPr>
            <w:rFonts w:ascii="arial" w:eastAsia="arial" w:hAnsi="arial" w:cs="arial"/>
            <w:b w:val="0"/>
            <w:i/>
            <w:strike w:val="0"/>
            <w:noProof w:val="0"/>
            <w:color w:val="0077CC"/>
            <w:position w:val="0"/>
            <w:sz w:val="20"/>
            <w:u w:val="single"/>
            <w:vertAlign w:val="baseline"/>
          </w:rPr>
          <w:t>to lead the approximately 1.5 million Catholics</w:t>
        </w:r>
      </w:hyperlink>
      <w:r>
        <w:rPr>
          <w:rFonts w:ascii="arial" w:eastAsia="arial" w:hAnsi="arial" w:cs="arial"/>
          <w:b w:val="0"/>
          <w:i w:val="0"/>
          <w:strike w:val="0"/>
          <w:noProof w:val="0"/>
          <w:color w:val="000000"/>
          <w:position w:val="0"/>
          <w:sz w:val="20"/>
          <w:u w:val="none"/>
          <w:vertAlign w:val="baseline"/>
        </w:rPr>
        <w:t xml:space="preserve"> in the Archdiocese of Newark. He is replacing Archbishop John J. Myers, 75, who preferred to be addressed by the formal title Your Grace, and who achieved notoriety when            </w:t>
      </w:r>
      <w:hyperlink r:id="rId1679" w:history="1">
        <w:r>
          <w:rPr>
            <w:rFonts w:ascii="arial" w:eastAsia="arial" w:hAnsi="arial" w:cs="arial"/>
            <w:b w:val="0"/>
            <w:i/>
            <w:strike w:val="0"/>
            <w:noProof w:val="0"/>
            <w:color w:val="0077CC"/>
            <w:position w:val="0"/>
            <w:sz w:val="20"/>
            <w:u w:val="single"/>
            <w:vertAlign w:val="baseline"/>
          </w:rPr>
          <w:t>the church spent some $500,000</w:t>
        </w:r>
      </w:hyperlink>
      <w:r>
        <w:rPr>
          <w:rFonts w:ascii="arial" w:eastAsia="arial" w:hAnsi="arial" w:cs="arial"/>
          <w:b w:val="0"/>
          <w:i w:val="0"/>
          <w:strike w:val="0"/>
          <w:noProof w:val="0"/>
          <w:color w:val="000000"/>
          <w:position w:val="0"/>
          <w:sz w:val="20"/>
          <w:u w:val="none"/>
          <w:vertAlign w:val="baseline"/>
        </w:rPr>
        <w:t xml:space="preserve"> to outfit the house he will retire to with an indoor exercise pool and an elevator.</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Cardinal Tobin’s appointment in October as </w:t>
      </w:r>
      <w:hyperlink r:id="rId1680" w:history="1">
        <w:r>
          <w:rPr>
            <w:rFonts w:ascii="arial" w:eastAsia="arial" w:hAnsi="arial" w:cs="arial"/>
            <w:b w:val="0"/>
            <w:i/>
            <w:strike w:val="0"/>
            <w:noProof w:val="0"/>
            <w:color w:val="0077CC"/>
            <w:position w:val="0"/>
            <w:sz w:val="20"/>
            <w:u w:val="single"/>
            <w:vertAlign w:val="baseline"/>
          </w:rPr>
          <w:t>one of the nation’s 18 cardinals</w:t>
        </w:r>
      </w:hyperlink>
      <w:r>
        <w:rPr>
          <w:rFonts w:ascii="arial" w:eastAsia="arial" w:hAnsi="arial" w:cs="arial"/>
          <w:b w:val="0"/>
          <w:i w:val="0"/>
          <w:strike w:val="0"/>
          <w:noProof w:val="0"/>
          <w:color w:val="000000"/>
          <w:position w:val="0"/>
          <w:sz w:val="20"/>
          <w:u w:val="none"/>
          <w:vertAlign w:val="baseline"/>
        </w:rPr>
        <w:t xml:space="preserve"> came as a surprise to many, including the man himself. But perhaps it should not have. For what his unassuming bearing does not reveal is that he is no stranger to the corridors of power in the church. He is a friend of Pope Francis. And under Francis’ predecessor, Pope Benedict XVI, he had helped lead the Vatican office that oversees the roughly one million men and women in religious orders around the world.</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position did not end so well. It was an open secret that Cardinal Tobin was sent to Indiana as a kind of exile most likely because he questioned an inquiry by his office into supposed </w:t>
      </w:r>
      <w:hyperlink r:id="rId1681" w:history="1">
        <w:r>
          <w:rPr>
            <w:rFonts w:ascii="arial" w:eastAsia="arial" w:hAnsi="arial" w:cs="arial"/>
            <w:b w:val="0"/>
            <w:i/>
            <w:strike w:val="0"/>
            <w:noProof w:val="0"/>
            <w:color w:val="0077CC"/>
            <w:position w:val="0"/>
            <w:sz w:val="20"/>
            <w:u w:val="single"/>
            <w:vertAlign w:val="baseline"/>
          </w:rPr>
          <w:t>doctrinal lapses</w:t>
        </w:r>
      </w:hyperlink>
      <w:r>
        <w:rPr>
          <w:rFonts w:ascii="arial" w:eastAsia="arial" w:hAnsi="arial" w:cs="arial"/>
          <w:b w:val="0"/>
          <w:i w:val="0"/>
          <w:strike w:val="0"/>
          <w:noProof w:val="0"/>
          <w:color w:val="000000"/>
          <w:position w:val="0"/>
          <w:sz w:val="20"/>
          <w:u w:val="none"/>
          <w:vertAlign w:val="baseline"/>
        </w:rPr>
        <w:t xml:space="preserve"> among the roughly 50,000 nuns in the United States. As he got to know the faithful in the chancery of Indianapolis, he would joke with them about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kicked out and I’m grateful for it,” the chancellor of the archdiocese, Annette Lentz, recalled his saying about how he turned up on her doorstep. And she would tell him, “Their loss is our gain.”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Cardinal Tobin, 64, an amiable 6-foot-3 Irish-American who likes Bob Seger, plays piano and speaks five languages, went from being the oldest of 13 children living in Detroit to the pinnacle of the global church is a story that bears telling.</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big houses were perfect for the large families of Irish, Polish and other Eastern European backgrounds that filled them. The local parish, </w:t>
      </w:r>
      <w:hyperlink r:id="rId1682" w:history="1">
        <w:r>
          <w:rPr>
            <w:rFonts w:ascii="arial" w:eastAsia="arial" w:hAnsi="arial" w:cs="arial"/>
            <w:b w:val="0"/>
            <w:i/>
            <w:strike w:val="0"/>
            <w:noProof w:val="0"/>
            <w:color w:val="0077CC"/>
            <w:position w:val="0"/>
            <w:sz w:val="20"/>
            <w:u w:val="single"/>
            <w:vertAlign w:val="baseline"/>
          </w:rPr>
          <w:t>Holy Redeemer</w:t>
        </w:r>
      </w:hyperlink>
      <w:r>
        <w:rPr>
          <w:rFonts w:ascii="arial" w:eastAsia="arial" w:hAnsi="arial" w:cs="arial"/>
          <w:b w:val="0"/>
          <w:i w:val="0"/>
          <w:strike w:val="0"/>
          <w:noProof w:val="0"/>
          <w:color w:val="000000"/>
          <w:position w:val="0"/>
          <w:sz w:val="20"/>
          <w:u w:val="none"/>
          <w:vertAlign w:val="baseline"/>
        </w:rPr>
        <w:t>, was run by an order of priests called the Redemptorists, and was unusually large, with 14 Masses each Sunday for up to 20,000 worshipers, he recalled in a Dec. 5 interview.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was a public-school teacher who quit her job to raise her brood; nine of her cousins and three of her aunts were nuns. Growing up in a deeply Catholic environment, Cardinal Tobin had two role models: the parish priests and his father, a cost analyst at General Motors who attended 6 a.m. Mass daily.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Tobin was a rough-and-tumble child, who once crashed through the back-porch window when he was being chased. But he also learned the deeper lessons taught by the nuns at the parish school.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came home in second grade and said to me, ‘Mom, I need a pair of socks,’” his mother, Marie Tobin, 93, recalled before Cardinal Tobin’s emotional farewell Mass in Indianapolis on Dec. 3. “And I looked at his feet and saw his socks were fine. ‘Mother,’ he said, ‘there’s a boy in my class who has rags around his feet and a safety pin.’”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when the cardinal was in seminary in Esopus, N.Y., his father died of a heart attack. By that time, the family had moved across the border to Canada, and his father had been commuting to Michigan.</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idolized my dad,” Cardinal Tobin said. “He was everything I think a man should be. He was strong, he played in the Orange Bowl as a freshman in Boston College. He lost his leg in </w:t>
      </w:r>
      <w:hyperlink r:id="rId1683" w:history="1">
        <w:r>
          <w:rPr>
            <w:rFonts w:ascii="arial" w:eastAsia="arial" w:hAnsi="arial" w:cs="arial"/>
            <w:b w:val="0"/>
            <w:i/>
            <w:strike w:val="0"/>
            <w:noProof w:val="0"/>
            <w:color w:val="0077CC"/>
            <w:position w:val="0"/>
            <w:sz w:val="20"/>
            <w:u w:val="single"/>
            <w:vertAlign w:val="baseline"/>
          </w:rPr>
          <w:t>World War II</w:t>
        </w:r>
      </w:hyperlink>
      <w:r>
        <w:rPr>
          <w:rFonts w:ascii="arial" w:eastAsia="arial" w:hAnsi="arial" w:cs="arial"/>
          <w:b w:val="0"/>
          <w:i w:val="0"/>
          <w:strike w:val="0"/>
          <w:noProof w:val="0"/>
          <w:color w:val="000000"/>
          <w:position w:val="0"/>
          <w:sz w:val="20"/>
          <w:u w:val="none"/>
          <w:vertAlign w:val="baseline"/>
        </w:rPr>
        <w:t>, so he never played football again. He had a quiet, unpretentious faith. He was chivalrous with women.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remember when he died,” he added, “and I was waiting at the seminary for someone to drive me to La Guardia, and one of my teachers came and said, ‘If you can be a man like your father, when they call you Father you will be all right.’ And I suppose I am still trying to do that.”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remains close with his siblings. And in the Redemptorists, an order that requires a vow of poverty and emphasizes missionary outreach, he found a second family.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dreamed of being sent to far-flung locales once he was ordained in 1978. Instead, because he spoke Spanish, he was sent right back to Holy Redeemer, which had a growing Hispanic population.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learned about serving the poor. An older priest modeled what was to become a signature of Cardinal Tobin’s ministry: an intense focus on each person.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is there and you are talking to him, it’s as if you have known him all your life,” said Bernice Guynn, 89, a parishioner at St. Rita in Indianapolis.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Detroit, he was moved during the AIDS epidemic to Chicago, where he ministered at the bedsides of the dying. The church’s stance against homosexuality was not a barrier to him. “It’s important to be there for people,”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1991, the higher-ups of his order had taken notice and he was moved to Rome. For 12 years, he led the Redemptorist order, finally traveling the world to missions in more than 70 nations.</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capacity, he made an impression on Cardinal Joseph Ratzinger, then the Vatican official responsible for enforcing Catholic doctrine. In 2010, five years after Cardinal Ratzinger became Pope Benedict, he offered Father Tobin the title of archbishop and the position of secretary of the </w:t>
      </w:r>
      <w:hyperlink r:id="rId1684" w:history="1">
        <w:r>
          <w:rPr>
            <w:rFonts w:ascii="arial" w:eastAsia="arial" w:hAnsi="arial" w:cs="arial"/>
            <w:b w:val="0"/>
            <w:i/>
            <w:strike w:val="0"/>
            <w:noProof w:val="0"/>
            <w:color w:val="0077CC"/>
            <w:position w:val="0"/>
            <w:sz w:val="20"/>
            <w:u w:val="single"/>
            <w:vertAlign w:val="baseline"/>
          </w:rPr>
          <w:t>Congregation for Institutes of Consecrated Life and Societies of Apostolic Life</w:t>
        </w:r>
      </w:hyperlink>
      <w:r>
        <w:rPr>
          <w:rFonts w:ascii="arial" w:eastAsia="arial" w:hAnsi="arial" w:cs="arial"/>
          <w:b w:val="0"/>
          <w:i w:val="0"/>
          <w:strike w:val="0"/>
          <w:noProof w:val="0"/>
          <w:color w:val="000000"/>
          <w:position w:val="0"/>
          <w:sz w:val="20"/>
          <w:u w:val="none"/>
          <w:vertAlign w:val="baseline"/>
        </w:rPr>
        <w:t xml:space="preserve"> in the Vatican.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recalled that he was painting his mother’s porch in Ontario when he got the call from the Vatican secretary of state. “I turned white and started stuttering,” he said. He did not want the job, he said, but how does one refuse the pope?</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he had been tapped to administer was investigating American nuns for supposedly adopting a “secular mentality” and straying from Catholic orthodoxy. In other words, the nuns were accused of being too liberal, and Cardinal Tobin was to oversee the inquiry. But he had an “extremely positive” view of the nuns, he told </w:t>
      </w:r>
      <w:hyperlink r:id="rId1685" w:history="1">
        <w:r>
          <w:rPr>
            <w:rFonts w:ascii="arial" w:eastAsia="arial" w:hAnsi="arial" w:cs="arial"/>
            <w:b w:val="0"/>
            <w:i/>
            <w:strike w:val="0"/>
            <w:noProof w:val="0"/>
            <w:color w:val="0077CC"/>
            <w:position w:val="0"/>
            <w:sz w:val="20"/>
            <w:u w:val="single"/>
            <w:vertAlign w:val="baseline"/>
          </w:rPr>
          <w:t>T</w:t>
        </w:r>
      </w:hyperlink>
      <w:r>
        <w:rPr>
          <w:rFonts w:ascii="arial" w:eastAsia="arial" w:hAnsi="arial" w:cs="arial"/>
          <w:b w:val="0"/>
          <w:i w:val="0"/>
          <w:strike w:val="0"/>
          <w:noProof w:val="0"/>
          <w:color w:val="000000"/>
          <w:position w:val="0"/>
          <w:sz w:val="20"/>
          <w:u w:val="none"/>
          <w:vertAlign w:val="baseline"/>
        </w:rPr>
        <w:t xml:space="preserve">           </w:t>
      </w:r>
      <w:hyperlink r:id="rId1686" w:history="1">
        <w:r>
          <w:rPr>
            <w:rFonts w:ascii="arial" w:eastAsia="arial" w:hAnsi="arial" w:cs="arial"/>
            <w:b w:val="0"/>
            <w:i/>
            <w:strike w:val="0"/>
            <w:noProof w:val="0"/>
            <w:color w:val="0077CC"/>
            <w:position w:val="0"/>
            <w:sz w:val="20"/>
            <w:u w:val="single"/>
            <w:vertAlign w:val="baseline"/>
          </w:rPr>
          <w:t>he National Catholic Reporter</w:t>
        </w:r>
      </w:hyperlink>
      <w:r>
        <w:rPr>
          <w:rFonts w:ascii="arial" w:eastAsia="arial" w:hAnsi="arial" w:cs="arial"/>
          <w:b w:val="0"/>
          <w:i w:val="0"/>
          <w:strike w:val="0"/>
          <w:noProof w:val="0"/>
          <w:color w:val="000000"/>
          <w:position w:val="0"/>
          <w:sz w:val="20"/>
          <w:u w:val="none"/>
          <w:vertAlign w:val="baseline"/>
        </w:rPr>
        <w:t xml:space="preserve"> at the time, and he wanted to explain their good works.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job, I thought, was to ask, ‘What were people trying to accomplish with this?’” he said this month. But the problem, he came to believe, was structural: the investigation of 55,000 religious women by a tiny staff for the alleged errors of a few.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as much sense as an ophthalmologist trying to do cataract surgery standing in center field in Yankee Stadium and pointing his laser gun up at the bleachers,”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into his five-year term, his priest secretary surprised him with the news. “We are so sorry you are going,” Cardinal Tobin recalled him saying. “And I said, ‘Really, where am I going?’ And he said, ‘Indianapolis.’” The official news did not come for four months. “It was like death by 1,000 cuts,” 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in Indiana in December 2012, most American Catholics had never heard of him. But to the nuns he was something of a hero.</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thought that he was a tremendous individual,” said Mother Anne Brackmann, the prioress of the </w:t>
      </w:r>
      <w:hyperlink r:id="rId1687" w:history="1">
        <w:r>
          <w:rPr>
            <w:rFonts w:ascii="arial" w:eastAsia="arial" w:hAnsi="arial" w:cs="arial"/>
            <w:b w:val="0"/>
            <w:i/>
            <w:strike w:val="0"/>
            <w:noProof w:val="0"/>
            <w:color w:val="0077CC"/>
            <w:position w:val="0"/>
            <w:sz w:val="20"/>
            <w:u w:val="single"/>
            <w:vertAlign w:val="baseline"/>
          </w:rPr>
          <w:t>Carmelite Monastery</w:t>
        </w:r>
      </w:hyperlink>
      <w:r>
        <w:rPr>
          <w:rFonts w:ascii="arial" w:eastAsia="arial" w:hAnsi="arial" w:cs="arial"/>
          <w:b w:val="0"/>
          <w:i w:val="0"/>
          <w:strike w:val="0"/>
          <w:noProof w:val="0"/>
          <w:color w:val="000000"/>
          <w:position w:val="0"/>
          <w:sz w:val="20"/>
          <w:u w:val="none"/>
          <w:vertAlign w:val="baseline"/>
        </w:rPr>
        <w:t xml:space="preserve"> in Terre Haute, Ind. “And he was welcomed very, very warmly.”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else took note of his dismissal: Cardinal Jorge Bergoglio of Buenos Aires, who would become Pope Francis.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met in 2005 during a synod of bishops in Rome, and they bonded over a shared view of the church.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conservative bishops in their group who wanted, for example, to ban girls from being altar servers. “I have eight sisters, and at the time, I had nieces who were serving at the altar, and I didn’t see the justification for it,” Cardinal Tobin said. “Bergoglio was on the same page. There are more important things to talk about.”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also laughed together: Cardinal Tobin recalled telling Cardinal Bergoglio that he had been his mother’s choice for pope that year, because she had read how he picked up after himself and cooked his own food. Still, Cardinal Tobin was surprised to get a note from Cardinal Bergoglio in 2010 wishing him luck in his Vatican position.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remember our time together, I remember our conversations, and I remember your mother’s good taste. I’m praying for you.’”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Cardinal Tobin came to the Vatican in 2013 to receive his pallium — the cowl that would mark his status as the archbishop of Indianapolis — Pope Francis had been elected. He was not sure the new pope would remember him. But Francis again surprised him.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praying intensely for you since I heard what happened,” Cardinal Tobin said the pope had told him.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next was a kind of rehabilitation. Francis appointed him to the oversight committee of the same Vatican office he had been removed from. Then, in October, came the announcement: The pope was naming him a cardinal. He would be the youngest one in the United States.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was shocked. “It’s kind of like you are sleeping in class and all of a sudden the spotlight is on you,” he said.</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1688" w:history="1">
        <w:r>
          <w:rPr>
            <w:rFonts w:ascii="arial" w:eastAsia="arial" w:hAnsi="arial" w:cs="arial"/>
            <w:b w:val="0"/>
            <w:i/>
            <w:strike w:val="0"/>
            <w:noProof w:val="0"/>
            <w:color w:val="0077CC"/>
            <w:position w:val="0"/>
            <w:sz w:val="20"/>
            <w:u w:val="single"/>
            <w:vertAlign w:val="baseline"/>
          </w:rPr>
          <w:t>news conference last month</w:t>
        </w:r>
      </w:hyperlink>
      <w:r>
        <w:rPr>
          <w:rFonts w:ascii="arial" w:eastAsia="arial" w:hAnsi="arial" w:cs="arial"/>
          <w:b w:val="0"/>
          <w:i w:val="0"/>
          <w:strike w:val="0"/>
          <w:noProof w:val="0"/>
          <w:color w:val="000000"/>
          <w:position w:val="0"/>
          <w:sz w:val="20"/>
          <w:u w:val="none"/>
          <w:vertAlign w:val="baseline"/>
        </w:rPr>
        <w:t xml:space="preserve"> in Newark, he put it this way: “Sometimes I think Pope Francis sees a lot more in me than I see in myself.”</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said he loved his time in Indianapolis, where he visited parishes in 39 counties, ministered to prisoners on death row and baptized about 1,000 new Catholics each Easter.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up by 4 many mornings to pray before arriving at the gym by 5:30. With the help of a trainer, Shane Moat, he learned how to deadlift 425 pounds. “Big breath, explode, keep it close,” Mr. Moat coached him earlier this month. Cardinal Tobin strained and hoisted the weight to his waist. “You the man!” someone shouted.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Cardinal Tobin said after dropping the weight with a bang.</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morning, Mr. Yeary, the salesman, presented him with a goodbye gift: </w:t>
      </w:r>
      <w:hyperlink r:id="rId1689" w:history="1">
        <w:r>
          <w:rPr>
            <w:rFonts w:ascii="arial" w:eastAsia="arial" w:hAnsi="arial" w:cs="arial"/>
            <w:b w:val="0"/>
            <w:i/>
            <w:strike w:val="0"/>
            <w:noProof w:val="0"/>
            <w:color w:val="0077CC"/>
            <w:position w:val="0"/>
            <w:sz w:val="20"/>
            <w:u w:val="single"/>
            <w:vertAlign w:val="baseline"/>
          </w:rPr>
          <w:t>a framed photo</w:t>
        </w:r>
      </w:hyperlink>
      <w:r>
        <w:rPr>
          <w:rFonts w:ascii="arial" w:eastAsia="arial" w:hAnsi="arial" w:cs="arial"/>
          <w:b w:val="0"/>
          <w:i w:val="0"/>
          <w:strike w:val="0"/>
          <w:noProof w:val="0"/>
          <w:color w:val="000000"/>
          <w:position w:val="0"/>
          <w:sz w:val="20"/>
          <w:u w:val="none"/>
          <w:vertAlign w:val="baseline"/>
        </w:rPr>
        <w:t xml:space="preserve"> of the cardinal with his seven workout buddies, whose ages range from 27 to over 70. “Oh, man, that’s wonderful, thank you,” the cardinal said. Then he reverted to his lighthearted tone: “None of those Sopranos are going to mess with me. This is my crew.”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has had a hard time saying goodbye. He choked up at his farewell Mass and had only one request of the congregation that had packed the cathedral: Pray for him. But his admirers here and elsewhere are hoping that Cardinal Tobin will become a more public voice for Pope Francis and his priorities.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already done that once, in a showdown with Gov. Mike Pence of Indiana, a Republican who is now the vice president-elect, over welcoming Syrian refugees.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2015, Mr. Pence announced that he would suspend Syrian refugee resettlement programs, citing security fears. Cardinal Tobin felt that was not only illegal, but also immoral. He met with Mr. Pence, discussed his objections and told him he would continue the Catholic Charities resettlement program. A federal court has since overturned the governor’s directive.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Mr. Pence said, “Cardinal Tobin is a personal friend, and I deeply respect his commitment to his faith and his ministry.”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Cardinal Tobin did not tell anyone whom to vote for in the presidential election, he said he was disturbed by appeals to fear during the campaign of Donald J. Trump, particularly his views of refugees and immigrants.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he said, “was appealing to the dark side of the divisive forces, to the unredeemed part of us.” And while the cardinal believes American democracy will ultimately resist such appeals, “you can’t be too Pollyannish about things.”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Newark, he said, his first job after his installation on Jan. 6 will be to listen. Encompassing Bergen, Essex, Hudson and Union Counties in northern New Jersey, the archdiocese has pockets of great wealth and poverty, and an array of immigrants so diverse that Mass each Sunday is celebrated in 20 languages. About 30 percent of the parishioners are Hispanic.</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w:t>
      </w:r>
      <w:hyperlink r:id="rId1690" w:history="1">
        <w:r>
          <w:rPr>
            <w:rFonts w:ascii="arial" w:eastAsia="arial" w:hAnsi="arial" w:cs="arial"/>
            <w:b w:val="0"/>
            <w:i/>
            <w:strike w:val="0"/>
            <w:noProof w:val="0"/>
            <w:color w:val="0077CC"/>
            <w:position w:val="0"/>
            <w:sz w:val="20"/>
            <w:u w:val="single"/>
            <w:vertAlign w:val="baseline"/>
          </w:rPr>
          <w:t>a community in need of healing</w:t>
        </w:r>
      </w:hyperlink>
      <w:r>
        <w:rPr>
          <w:rFonts w:ascii="arial" w:eastAsia="arial" w:hAnsi="arial" w:cs="arial"/>
          <w:b w:val="0"/>
          <w:i w:val="0"/>
          <w:strike w:val="0"/>
          <w:noProof w:val="0"/>
          <w:color w:val="000000"/>
          <w:position w:val="0"/>
          <w:sz w:val="20"/>
          <w:u w:val="none"/>
          <w:vertAlign w:val="baseline"/>
        </w:rPr>
        <w:t xml:space="preserve">. In July, citing the            </w:t>
      </w:r>
      <w:hyperlink r:id="rId1691" w:history="1">
        <w:r>
          <w:rPr>
            <w:rFonts w:ascii="arial" w:eastAsia="arial" w:hAnsi="arial" w:cs="arial"/>
            <w:b w:val="0"/>
            <w:i/>
            <w:strike w:val="0"/>
            <w:noProof w:val="0"/>
            <w:color w:val="0077CC"/>
            <w:position w:val="0"/>
            <w:sz w:val="20"/>
            <w:u w:val="single"/>
            <w:vertAlign w:val="baseline"/>
          </w:rPr>
          <w:t>failure of the archdiocese to effectively remove priests accused of sexual abuse</w:t>
        </w:r>
      </w:hyperlink>
      <w:r>
        <w:rPr>
          <w:rFonts w:ascii="arial" w:eastAsia="arial" w:hAnsi="arial" w:cs="arial"/>
          <w:b w:val="0"/>
          <w:i w:val="0"/>
          <w:strike w:val="0"/>
          <w:noProof w:val="0"/>
          <w:color w:val="000000"/>
          <w:position w:val="0"/>
          <w:sz w:val="20"/>
          <w:u w:val="none"/>
          <w:vertAlign w:val="baseline"/>
        </w:rPr>
        <w:t xml:space="preserve"> from            </w:t>
      </w:r>
      <w:hyperlink r:id="rId1692" w:history="1">
        <w:r>
          <w:rPr>
            <w:rFonts w:ascii="arial" w:eastAsia="arial" w:hAnsi="arial" w:cs="arial"/>
            <w:b w:val="0"/>
            <w:i/>
            <w:strike w:val="0"/>
            <w:noProof w:val="0"/>
            <w:color w:val="0077CC"/>
            <w:position w:val="0"/>
            <w:sz w:val="20"/>
            <w:u w:val="single"/>
            <w:vertAlign w:val="baseline"/>
          </w:rPr>
          <w:t>contact with children</w:t>
        </w:r>
      </w:hyperlink>
      <w:r>
        <w:rPr>
          <w:rFonts w:ascii="arial" w:eastAsia="arial" w:hAnsi="arial" w:cs="arial"/>
          <w:b w:val="0"/>
          <w:i w:val="0"/>
          <w:strike w:val="0"/>
          <w:noProof w:val="0"/>
          <w:color w:val="000000"/>
          <w:position w:val="0"/>
          <w:sz w:val="20"/>
          <w:u w:val="none"/>
          <w:vertAlign w:val="baseline"/>
        </w:rPr>
        <w:t xml:space="preserve">, the editorial board of The Star-Ledger of Newark            </w:t>
      </w:r>
      <w:hyperlink r:id="rId1693" w:history="1">
        <w:r>
          <w:rPr>
            <w:rFonts w:ascii="arial" w:eastAsia="arial" w:hAnsi="arial" w:cs="arial"/>
            <w:b w:val="0"/>
            <w:i/>
            <w:strike w:val="0"/>
            <w:noProof w:val="0"/>
            <w:color w:val="0077CC"/>
            <w:position w:val="0"/>
            <w:sz w:val="20"/>
            <w:u w:val="single"/>
            <w:vertAlign w:val="baseline"/>
          </w:rPr>
          <w:t>called the departure of Archbishop Myers</w:t>
        </w:r>
      </w:hyperlink>
      <w:r>
        <w:rPr>
          <w:rFonts w:ascii="arial" w:eastAsia="arial" w:hAnsi="arial" w:cs="arial"/>
          <w:b w:val="0"/>
          <w:i w:val="0"/>
          <w:strike w:val="0"/>
          <w:noProof w:val="0"/>
          <w:color w:val="000000"/>
          <w:position w:val="0"/>
          <w:sz w:val="20"/>
          <w:u w:val="none"/>
          <w:vertAlign w:val="baseline"/>
        </w:rPr>
        <w:t xml:space="preserve"> a “true blessing.”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15-year tenure as New Jersey’s highest-ranking Catholic, he protected pedophile priests,” the board said. “He urged his flock to vote based on two issues — abortion and gay marriage — at the threat of being denied Holy Communion.”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Goodness, the spokesman for the archdiocese, denied those allegations, saying that Archbishop Myers had permanently removed from ministry some 20 abusive priests and that he had “never threatened to deny Communion to anyone.”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will bring a different message. One of his priorities, he said, would be to ensure that the archdiocese is fully compliant with church and criminal protocols on handling sexual abuse allegations.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Vatican in the late 1990s, the cardinal recalled, it was difficult to convince people that the abuse issue was serious. “I think they just believed it was an American problem,” he said, adding, “I don’t want to make it like I was a great crusader over there, but I did take it seriously.” He later led an effort to establish protocols for abuse claims in his order.</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most outspoken American victims group, the </w:t>
      </w:r>
      <w:hyperlink r:id="rId1694" w:history="1">
        <w:r>
          <w:rPr>
            <w:rFonts w:ascii="arial" w:eastAsia="arial" w:hAnsi="arial" w:cs="arial"/>
            <w:b w:val="0"/>
            <w:i/>
            <w:strike w:val="0"/>
            <w:noProof w:val="0"/>
            <w:color w:val="0077CC"/>
            <w:position w:val="0"/>
            <w:sz w:val="20"/>
            <w:u w:val="single"/>
            <w:vertAlign w:val="baseline"/>
          </w:rPr>
          <w:t>Survivors Network of Those Abused by Priests</w:t>
        </w:r>
      </w:hyperlink>
      <w:r>
        <w:rPr>
          <w:rFonts w:ascii="arial" w:eastAsia="arial" w:hAnsi="arial" w:cs="arial"/>
          <w:b w:val="0"/>
          <w:i w:val="0"/>
          <w:strike w:val="0"/>
          <w:noProof w:val="0"/>
          <w:color w:val="000000"/>
          <w:position w:val="0"/>
          <w:sz w:val="20"/>
          <w:u w:val="none"/>
          <w:vertAlign w:val="baseline"/>
        </w:rPr>
        <w:t>, said that Cardinal Tobin, like the church as a whole, must do more, such as posting the names of all credibly accused priests online. “Certainly there are worse bishops, but that fact should comfort no one,” David Clohessy, the organization’s national director,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Tobin assumes his role in an uneasy time. He said that he hoped to lead with joy and transparency, and that he intended to encourage dialogue to bridge divisions. But he would go further if he believed that policies ran counter to the moral values that Jesus taught.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threats by President-elect Trump to carry out mass deportations of illegal immigrants, for example, Cardinal Tobin was clear. He recalled how Pope John XXIII, before he became pope, issued false baptismal certificates to help Jews escape the Nazis in World War II.</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resist,” he said. “With public statements, and then, you do what you got to do.”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Cardinal Joseph W. Tobin, 64, the new leader of the Archdiocese of Newark, at the Cathedral Basilica in Newark last month, above, and powerlifting at the gym, left. (PHOTOGRAPHS BY BRYAN ANSELM FOR THE NEW YORK TIMES; A J MAST FOR THE NEW YORK TIMES) (MB1); Cardinal Joseph W. Tobin, clockwise from top: with Franciscan Missionary Sisters of the Immaculate Heart of Mary after his farewell Mass in Indianapolis on Dec. 3; greeting students at St. Philip Neri School in Indianapolis; with Pope Francis at the Vatican last month, after being installed as cardinal; in his Chevy Tahoe in Indianapolis. (PHOTOGRAPHS BY A J MAST FOR THE NEW YORK TIMES; STEFANO RELLANDINI/REUTERS) (MB6)</w:t>
      </w:r>
    </w:p>
    <w:p>
      <w:pPr>
        <w:pStyle w:val="Normal1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92"/>
        <w:keepNext w:val="0"/>
        <w:numPr>
          <w:numId w:val="11"/>
        </w:numPr>
        <w:spacing w:before="240" w:after="0" w:line="260" w:lineRule="atLeast"/>
        <w:ind w:right="0"/>
        <w:jc w:val="both"/>
      </w:pPr>
      <w:hyperlink r:id="rId1695" w:history="1">
        <w:r>
          <w:rPr>
            <w:rFonts w:ascii="arial" w:eastAsia="arial" w:hAnsi="arial" w:cs="arial"/>
            <w:b w:val="0"/>
            <w:i/>
            <w:strike w:val="0"/>
            <w:color w:val="0077CC"/>
            <w:sz w:val="20"/>
            <w:u w:val="single"/>
            <w:vertAlign w:val="baseline"/>
          </w:rPr>
          <w:t>In Troubled Newark Archdiocese, Hoping Its New Leader Is a Pastor, Not a Prince</w:t>
        </w:r>
      </w:hyperlink>
    </w:p>
    <w:p>
      <w:pPr>
        <w:pStyle w:val="Normal192"/>
        <w:keepNext w:val="0"/>
        <w:numPr>
          <w:numId w:val="12"/>
        </w:numPr>
        <w:spacing w:before="240" w:after="0" w:line="260" w:lineRule="atLeast"/>
        <w:ind w:right="0"/>
        <w:jc w:val="both"/>
      </w:pPr>
      <w:hyperlink r:id="rId1696" w:history="1">
        <w:r>
          <w:rPr>
            <w:rFonts w:ascii="arial" w:eastAsia="arial" w:hAnsi="arial" w:cs="arial"/>
            <w:b w:val="0"/>
            <w:i/>
            <w:strike w:val="0"/>
            <w:color w:val="0077CC"/>
            <w:sz w:val="20"/>
            <w:u w:val="single"/>
            <w:vertAlign w:val="baseline"/>
          </w:rPr>
          <w:t>Pope Francis Names Joseph Tobin to Lead Archdiocese of Newark</w:t>
        </w:r>
      </w:hyperlink>
    </w:p>
    <w:p>
      <w:pPr>
        <w:pStyle w:val="Normal192"/>
        <w:keepNext w:val="0"/>
        <w:numPr>
          <w:numId w:val="13"/>
        </w:numPr>
        <w:spacing w:before="240" w:after="0" w:line="260" w:lineRule="atLeast"/>
        <w:ind w:right="0"/>
        <w:jc w:val="both"/>
      </w:pPr>
      <w:hyperlink r:id="rId1697" w:history="1">
        <w:r>
          <w:rPr>
            <w:rFonts w:ascii="arial" w:eastAsia="arial" w:hAnsi="arial" w:cs="arial"/>
            <w:b w:val="0"/>
            <w:i/>
            <w:strike w:val="0"/>
            <w:color w:val="0077CC"/>
            <w:sz w:val="20"/>
            <w:u w:val="single"/>
            <w:vertAlign w:val="baseline"/>
          </w:rPr>
          <w:t>A Church So Poor It Has to Close Schools, Yet So Rich It Can Build a Palace</w:t>
        </w:r>
      </w:hyperlink>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192"/>
      </w:pPr>
    </w:p>
    <w:p>
      <w:pPr>
        <w:pStyle w:val="Normal192"/>
        <w:ind w:left="200"/>
        <w:sectPr>
          <w:type w:val="continuous"/>
          <w:pgMar w:top="840" w:right="1000" w:bottom="840" w:left="1000" w:header="400" w:footer="400"/>
          <w:pgNumType w:fmt="decimal"/>
          <w:cols w:space="720"/>
        </w:sectPr>
      </w:pPr>
      <w:r>
        <w:br/>
      </w:r>
      <w:r>
        <w:pict>
          <v:line id="_x0000_s1748"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193"/>
      </w:pPr>
    </w:p>
    <w:p>
      <w:pPr>
        <w:pStyle w:val="Normal193"/>
      </w:pPr>
      <w:r>
        <w:pict>
          <v:shape id="_x0000_i1749" type="#_x0000_t75" alt="LexisNexis®" style="width:147.75pt;height:30pt">
            <v:imagedata r:id="rId17" o:title=""/>
          </v:shape>
        </w:pict>
      </w:r>
      <w:r>
        <w:cr/>
      </w:r>
    </w:p>
    <w:p>
      <w:pPr>
        <w:pStyle w:val="Heading1191"/>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Review/Rock;</w:t>
        </w:r>
      </w:hyperlink>
      <w:r>
        <w:br/>
      </w:r>
      <w:hyperlink r:id="rId1705" w:history="1">
        <w:r>
          <w:rPr>
            <w:rFonts w:ascii="arial" w:eastAsia="arial" w:hAnsi="arial" w:cs="arial"/>
            <w:b/>
            <w:i/>
            <w:strike w:val="0"/>
            <w:color w:val="0077CC"/>
            <w:sz w:val="28"/>
            <w:u w:val="single"/>
            <w:vertAlign w:val="baseline"/>
          </w:rPr>
          <w:t>Blue-Collar Bad Boys, Rich but Still Rebels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1993, Monday, Late Edition - Final</w:t>
      </w:r>
    </w:p>
    <w:p>
      <w:pPr>
        <w:pStyle w:val="Normal193"/>
        <w:keepNext w:val="0"/>
        <w:spacing w:after="0" w:line="240" w:lineRule="atLeast"/>
        <w:ind w:right="0"/>
        <w:jc w:val="both"/>
      </w:pPr>
      <w:bookmarkStart w:id="388" w:name="Bookmark_193"/>
      <w:bookmarkEnd w:id="388"/>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14; Column 1; Cultural Desk; Column 1;; Review</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WATROUS</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WATROUS</w:t>
      </w:r>
    </w:p>
    <w:p>
      <w:pPr>
        <w:pStyle w:val="Normal193"/>
        <w:keepNext/>
        <w:spacing w:before="240" w:after="0" w:line="340" w:lineRule="atLeast"/>
        <w:ind w:left="0" w:right="0" w:firstLine="0"/>
        <w:jc w:val="left"/>
      </w:pPr>
      <w:bookmarkStart w:id="389" w:name="Body_191"/>
      <w:bookmarkEnd w:id="389"/>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50" style="position:absolute;z-index:25219891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roses, tossed onstage or handed to band members, started appearing during Bon Jovi's second song, and by the third or fourth tune the occasional pair of women's underwear whizzed by on their way to the stage. At the end of the sold-out concert, on Saturday night at the Brendan Byrne Arena in East Rutherford, N.J., flocks of women were finding their way up to kiss the group's charismatic lead singer, Jon Bon Jovi, dance with him a bit, and be photographed not just in his presence, but also all over and around his presence. It was rock celebrity pandemonium, and everybody, fans and band alike, were having a great time.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great myths fueling rock suggests that lower-middle-class people, usually male and white, can both make oodles of money and maintain the rebellious stance so important to rock's adolescent audience. There's a clear contradiction in the myth, and Bon Jovi, as well as any band alive, has learned to play both sides of the problem. In 1986, when the band's record "Slippery When Wet" (Polygram) began its ascent, eventually selling some 13 million copies, Bon Jovi was the ideal prole band, a group of guys from New Jersey who hit it big. In their clothes, action and lyrics, the band pointed to a blue-collar tradition not so much linked to the urban decay mined by self-conscious prole poets like Bruce Springsteen, but to a suburban reality found in mall glamour and wasted Saturday nights. Mr. Bon Jovi, with his long blond hair, became a rock celebrity who was a hunk, enormously wealthy and who could sing songs like "Wild in the Streets." Critics, preferring to celebrate older, more romantic types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rebellion, hated -- and still hate -- the band.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Bon Jovi's hunkdom hasn't hurt the band's search for a wider demographic, and the band's concerts have always attracted a loyal base of women. Mr. Bon Jovi and the band spent Saturday night playing to the women in the audience first. Everything the musicians did was meant to make themselves seem familiar. Mr. Bon Jovi, in the middle of one song, said to the audience, "I'm just a rock-and-roll singer, that's all I am," in all seriousness, and his affability came across in neon. The band members regularly went to the sides of the stage and tried to make eye contact with fans. Though the concert featured a bit of fireworks, the stage and show weren't inflated by superstar standards; call it a new 90's cultural sobriety. And unlike so many pop-metal bands, whose good nature always seems forced, the band members actually seemed to be enjoying themselves. Their joy was contagious; after a few songs the entire arena settled into the party.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moved easily from pop-metal party anthems -- "You Give Love a Bad Name" and "Bad Medicine" -- to ballads that had women screaming during the smallest silences. The music, full of simple melodies, comes across much better live than on record, and mountain-size drumbeats lifted what might have been leaden music off the ground. Mr. Bon Jovi sings well enough, and the songs he writes are perfect for large stadiums, with clear individual parts and chorus that creep up on a song inexorably, and don't stop until it's over. People sang along.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was touring to support its first record in four years, "Keep the Faith" (Mercury). Four years is a long time in pop, and things have changed dramatically since the release of their previous album, "New Jersey," (Mercury). Since then the band's good-looking and virile form of rock has crashed and burned, and many of Bon Jovi's 80's compatriots are having a tough time selling records in America; Brendan Byrne Arena didn't sell out until shortly before the show. The band's upwardly mobile esthetic has been replaced by bohemianism, in the form of the ostensible nonconformity of grunge rock, dance music and by rap, all of which have found new subjects, new themes and new ways of representing desire. None of the changes made any difference to the audience, dressed up for the party. Trends come and go, but love, glamour and excitement, for some people, stay the same.</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51" style="position:absolute;z-index:252199936"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 Bon Jovi performing Saturday night at Brendan Byrne Arena. (Adam Scher/The New York Times)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1993</w:t>
      </w:r>
    </w:p>
    <w:p>
      <w:pPr>
        <w:pStyle w:val="Normal193"/>
      </w:pPr>
    </w:p>
    <w:p>
      <w:pPr>
        <w:pStyle w:val="Normal193"/>
        <w:ind w:left="200"/>
        <w:sectPr>
          <w:type w:val="continuous"/>
          <w:pgMar w:top="840" w:right="1000" w:bottom="840" w:left="1000" w:header="400" w:footer="400"/>
          <w:pgNumType w:fmt="decimal"/>
          <w:cols w:space="720"/>
        </w:sectPr>
      </w:pPr>
      <w:r>
        <w:br/>
      </w:r>
      <w:r>
        <w:pict>
          <v:line id="_x0000_s1752"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194"/>
      </w:pPr>
    </w:p>
    <w:p>
      <w:pPr>
        <w:pStyle w:val="Normal194"/>
      </w:pPr>
      <w:r>
        <w:pict>
          <v:shape id="_x0000_i1753" type="#_x0000_t75" alt="LexisNexis®" style="width:147.75pt;height:30pt">
            <v:imagedata r:id="rId17" o:title=""/>
          </v:shape>
        </w:pict>
      </w:r>
      <w:r>
        <w:cr/>
      </w:r>
    </w:p>
    <w:p>
      <w:pPr>
        <w:pStyle w:val="Heading1192"/>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STREET THEATER IS OFFERING SATIRE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1985, Friday, Late City Final Edition</w:t>
      </w:r>
    </w:p>
    <w:p>
      <w:pPr>
        <w:pStyle w:val="Normal194"/>
        <w:keepNext w:val="0"/>
        <w:spacing w:after="0" w:line="240" w:lineRule="atLeast"/>
        <w:ind w:right="0"/>
        <w:jc w:val="both"/>
      </w:pPr>
      <w:bookmarkStart w:id="390" w:name="Bookmark_194"/>
      <w:bookmarkEnd w:id="390"/>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5, Column 4; Weekend Desk</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ELEANOR BLAU</w:t>
      </w:r>
    </w:p>
    <w:p>
      <w:pPr>
        <w:pStyle w:val="Normal194"/>
        <w:keepNext/>
        <w:spacing w:before="240" w:after="0" w:line="340" w:lineRule="atLeast"/>
        <w:ind w:left="0" w:right="0" w:firstLine="0"/>
        <w:jc w:val="left"/>
      </w:pPr>
      <w:bookmarkStart w:id="391" w:name="Body_192"/>
      <w:bookmarkEnd w:id="391"/>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54" style="position:absolute;z-index:25220198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for the New City is taking to the streets with ''The Man of Wax,'' its latest mix of music, dance, burlesque and political satire.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about the rise to power and eventual ''meltdown'' of a character ''loosely based'' on President Reagan, will be performed, free, by the company's summer street theater troupe on Saturdays and Sundays at 2 P.M. through Sept. 15. First stop, tomorrow, is on 10th Street east of Second Avenue, just a few steps from the theater's headquarters. The site Sunday is Jane Street between Hudson Street and Eighth Avenue.</w:t>
      </w:r>
    </w:p>
    <w:p>
      <w:pPr>
        <w:pStyle w:val="Normal1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Preview of latest mix of music, dance, burlesque and political satire offered by Theater for the New City in its street rendition of The Man of Wax</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''Outrageous clowning is our forte,'' said Crystal Field, who has been writing these shows, with inspiration from troupe members, since she helped found the Theater for the New City in 1971.</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message to their madness: ''The little guy and gal are the most important things on earth, and they will come through in the end,'' said Miss Field, who also writes the lyrics, to music by Mark Hardwick.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co-artistic director with George Bartenieff, who plays the title role in ''The Man of Wax.'' Most of the 35 cast members are nonunion actors of varying ages and backgrounds, who have been trained by visiting experts in such skills as dance and clowning.</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Gypsy and Sex Therapist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Field, who studied dance with Martha Graham and was a choreographer for the Dance Theater Workshop, has two small parts in the show, She portrays a gypsy and Dr. Ruth Westheimer, the television sex therapist.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wax man, Mr. Bartenieff smiles a lot, in a genial way. He falls asleep when asked what his policies are and says things like ''The best way to help them is to ignore them'' and ''Let's put prayer back in the schools and take lunch out.''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Cabinet members, who keep switching masks, sing, ''It's we who make his policy/No matter what's the face you see.'' And there's a number about some factory workers who discover that what they are making is a war machine.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we see how winged residents of heaven, who decide what people get born, mistakenly let the wax man slip to earth. He becomes lost in an increasingly chaotic dance called ''The Bureaucratic Shuffle.''</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Brown Bag for Ideas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Field's plots hatch in a brown bag in her kitchen, where she deposits scraps of paper bearing ideas that come to her over the year. She throws some out, changes others, writes a scenario and then revises it after watching improvisations by the cast.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Bartenieff, who is her idea man for pratfalls, explained that the shows, which play mostly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''usually start around a community situation and evolve into larger issues.'' One musical was about a trucker who took nuclear waste across the country and then woke up to its significance. Another was about a factory worker whose adventures during a half-day off led her into activism.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Field already knows her next subject. ''It will be about Miss America,'' she confided. ''She's born in a bathing suit'' and her consciousness to the plights of others is raised while touring the country as a beauty queen.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street theater, Miss Field said, ''You have to use a very broad brush'' to make sure a message gets across. ''But if you get too didactic, it's boring and we want to go home.''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aim of entertaining but making the symbolism clear, she is using some special effects in the final scene of ''The Man of Wax.'' Mr. Bartenieff is crowned king while he stands on the backs of an unemployed youth, a factory worker and a black miner whose headlight - together with television lights - melt Mr. Bartenieff until there is nothing left. ''And,'' Miss Field said, ''We wonder whether he was ever there at all.''</w:t>
      </w:r>
    </w:p>
    <w:p>
      <w:pPr>
        <w:pStyle w:val="Normal194"/>
      </w:pPr>
    </w:p>
    <w:p>
      <w:pPr>
        <w:pStyle w:val="Normal194"/>
        <w:ind w:left="200"/>
        <w:sectPr>
          <w:type w:val="continuous"/>
          <w:pgMar w:top="840" w:right="1000" w:bottom="840" w:left="1000" w:header="400" w:footer="400"/>
          <w:pgNumType w:fmt="decimal"/>
          <w:cols w:space="720"/>
        </w:sectPr>
      </w:pPr>
      <w:r>
        <w:br/>
      </w:r>
      <w:r>
        <w:pict>
          <v:line id="_x0000_s1755"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195"/>
      </w:pPr>
    </w:p>
    <w:p>
      <w:pPr>
        <w:pStyle w:val="Normal195"/>
      </w:pPr>
      <w:r>
        <w:pict>
          <v:shape id="_x0000_i1756" type="#_x0000_t75" alt="LexisNexis®" style="width:147.75pt;height:30pt">
            <v:imagedata r:id="rId17" o:title=""/>
          </v:shape>
        </w:pict>
      </w:r>
      <w:r>
        <w:cr/>
      </w:r>
    </w:p>
    <w:p>
      <w:pPr>
        <w:pStyle w:val="Heading1193"/>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For Black Athletes, Bracket Beats Out Batting Cages</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2007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5"/>
        <w:keepNext w:val="0"/>
        <w:spacing w:after="0" w:line="240" w:lineRule="atLeast"/>
        <w:ind w:right="0"/>
        <w:jc w:val="both"/>
      </w:pPr>
      <w:bookmarkStart w:id="392" w:name="Bookmark_195"/>
      <w:bookmarkEnd w:id="392"/>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1; SPORTS OF THE TIMES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720" w:history="1">
        <w:r>
          <w:rPr>
            <w:rFonts w:ascii="arial" w:eastAsia="arial" w:hAnsi="arial" w:cs="arial"/>
            <w:b w:val="0"/>
            <w:i/>
            <w:strike w:val="0"/>
            <w:noProof w:val="0"/>
            <w:color w:val="0077CC"/>
            <w:position w:val="0"/>
            <w:sz w:val="20"/>
            <w:u w:val="single"/>
            <w:vertAlign w:val="baseline"/>
          </w:rPr>
          <w:t>hjaraton@nytimes.com</w:t>
        </w:r>
      </w:hyperlink>
    </w:p>
    <w:p>
      <w:pPr>
        <w:pStyle w:val="Normal195"/>
        <w:keepNext/>
        <w:spacing w:before="240" w:after="0" w:line="340" w:lineRule="atLeast"/>
        <w:ind w:left="0" w:right="0" w:firstLine="0"/>
        <w:jc w:val="left"/>
      </w:pPr>
      <w:bookmarkStart w:id="393" w:name="Body_193"/>
      <w:bookmarkEnd w:id="393"/>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57" style="position:absolute;z-index:25220403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and admittedly simplistic answer to an important question posed last week by C. C. Sabathia was televised nationally over and over beginning last Thursday and on through the weekend.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Sabathia, the Cleveland Indians' 6-foot-7 left-hander from California, having taken a sobering look around the major leagues, wanted to know where all the black players had gone.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purposes of initiating the discussion, let's say a good deal of them have gone mad, along with the month of March.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Sabathia, the Indians' only African-American player last season, told The Associated Press, ''It's not just in here, it's everywhere.'' He added, ''I go home to Vallejo and the kids say, 'What's baseball?'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argue that baseball -- not basketball or even football, America's television ratings behemoth -- is the best recipe of natural athleticism and acquired skill this country has ever cooked up. Certainly it is the sport most closely associated with the advancement of civil rights, but the shrinking black player pool has been no secret, at least since the percentage in the majors dropped below 10 percent.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distressing numbers came up earlier this month when Richard Lapchick, a longtime advocate for minorities in sports, attended the Jackie Robinson Foundation banquet in New York and lamented them with Rachel Robinson, Jackie's widow.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talked about this and it was clear to me how distraught she is about it,'' Lapchick said yesterday in a telephone interview. ''She said that Jackie always hoped for two things -- that African-Americans would get to play in increasing numbers and that they would someday be in the position to run baseball.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''Ironically, now that it is becoming easier to get jobs in management, fewer and fewer blacks are playing the game. It's a dilemma, to say the least.''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recent tabulation, done by Lapchick in 2005 for the Institute for Diversity and Ethics in Sport at the University of Central Florida, put Major League Baseball's black population at 8.5 percent, the lowest in 26 years and about half of what it was a decade earlier.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season, when baseball will celebrate the 60th anniversary of Robinson's integrating the game, promises no perceptible reversal. The Yankees, baseball's most visible franchise, are likely to come north with Derek Jeter, who is biracial, as their only African-American player. More ominous is the likelihood of further erosion, if what is occurring below the majors is any indication.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Lapchick, even traditionally black colleges can't find enough African-American ballplayers and have been fielding increasingly integrated teams.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this happen? Did baseball unwittingly wake up to a significant cultural shift (in particular to a burgeoning Latino market) or did it abandon the African-American community and its vital contributions to the history of the game?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believe the N.B.A., for comparison's sake, set out on its international expansion more to wrest control from the African-American player than to maximize profit by globalizing its product. Which just proves that in the arena of shock-and-awe debate, it is never too difficult to eschew real-world realities driven by the almighty dollar and toss around generalizations like manhole covers.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to varying degrees everyone understands it, intellectually, but the beauty of baseball is that we do get emotional about it, we do get knee jerk about it,'' said Jimmie Lee Solomon, an executive vice president for operations in Major League Baseball and an architect of the year-old Urban Youth Academy in Compton, Calif.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first such facility in the United States -- more are planned, Solomon said -- and one designed to enhance another program, Reviving Baseball in Inner Cities (RBI). The goal is to make the game more available, more affordable, in places where space and funding are scarce. But if that is meant to address the root cause of African-American indifference, how do we explain the plethora of black football players from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Why are inner-city Hispanic youths so passionate about baseball?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an understatement to say that football and basketball long ago replaced baseball in the inner city as sexier, more aggressive games and those offering a faster path to celebrity, if only in university settings where no one gets paid.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Baseball has the least exploitive developmental system but sends its young to minor league outposts or college programs the public largely ignore. Do our impressionable youth prefer to sing in the shower or on ''American Idol''?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Solomon, an African-American, praised baseball as the more nuanced game, and one ''passed down from generations from father to son.'' In that regard, could it also be that baseball has been out of step with single-parent families, with those who don't have someone to explain the simple joy of the hit-and-run?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wondering. There are obviously many reasons for baseball's disconnect from the inner city. Add them all up and what you get is what Solomon calls ''the perfect storm.''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mentioned the considerable ground basketball gained when corporations began selling sneakers as fashion, catapulting Michael Jordan and assorted successors to marketing stardom. At the same time, baseball made its own business decisions, mining abundant talent in places like the Dominican Republic, where poor teenage boys were begging for a chance and, better yet, could be developed by teams without being subject to a draft.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Solomon's storm, Lapchick added a few cloudbursts that baseball foisted upon itself -- the 1987 remarks made by Al Campanis questioning if blacks had ''the necessities'' to do more than play and the more recent steroid scandal that has made Barry Bonds, deserving or not, one of the most vilified athletes ever. Not the ideal recruiting messages.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Lapchick said he applauded baseball's new efforts with the academy but feared reversing the trend would take years. The numbers say that baseball -- even as it plunges ahead into the modern global market -- is at risk of losing a most extraordinary part of the 20th century, an irreplaceable piece of itself.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no clear, conclusive answer to Sabathia's question, but from the looks of things, someone had better come up with one soon.</w:t>
      </w:r>
    </w:p>
    <w:p>
      <w:pPr>
        <w:pStyle w:val="Normal195"/>
        <w:keepNext w:val="0"/>
        <w:spacing w:before="240" w:after="0" w:line="260" w:lineRule="atLeast"/>
        <w:ind w:left="0" w:right="0" w:firstLine="0"/>
        <w:jc w:val="left"/>
      </w:pPr>
      <w:r>
        <w:br/>
      </w:r>
      <w:hyperlink r:id="rId1721" w:history="1">
        <w:r>
          <w:rPr>
            <w:rFonts w:ascii="arial" w:eastAsia="arial" w:hAnsi="arial" w:cs="arial"/>
            <w:b w:val="0"/>
            <w:i/>
            <w:strike w:val="0"/>
            <w:color w:val="0077CC"/>
            <w:sz w:val="20"/>
            <w:u w:val="single"/>
            <w:vertAlign w:val="baseline"/>
          </w:rPr>
          <w:t>http://www.nytimes.com</w:t>
        </w:r>
      </w:hyperlink>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2007</w:t>
      </w:r>
    </w:p>
    <w:p>
      <w:pPr>
        <w:pStyle w:val="Normal195"/>
      </w:pPr>
    </w:p>
    <w:p>
      <w:pPr>
        <w:pStyle w:val="Normal195"/>
        <w:ind w:left="200"/>
        <w:sectPr>
          <w:type w:val="continuous"/>
          <w:pgMar w:top="840" w:right="1000" w:bottom="840" w:left="1000" w:header="400" w:footer="400"/>
          <w:pgNumType w:fmt="decimal"/>
          <w:cols w:space="720"/>
        </w:sectPr>
      </w:pPr>
      <w:r>
        <w:br/>
      </w:r>
      <w:r>
        <w:pict>
          <v:line id="_x0000_s1758"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196"/>
      </w:pPr>
    </w:p>
    <w:p>
      <w:pPr>
        <w:pStyle w:val="Normal196"/>
      </w:pPr>
      <w:r>
        <w:pict>
          <v:shape id="_x0000_i1759" type="#_x0000_t75" alt="LexisNexis®" style="width:147.75pt;height:30pt">
            <v:imagedata r:id="rId17" o:title=""/>
          </v:shape>
        </w:pict>
      </w:r>
      <w:r>
        <w:cr/>
      </w:r>
    </w:p>
    <w:p>
      <w:pPr>
        <w:pStyle w:val="Heading1194"/>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Fine Print; Broadway Brummells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2001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6"/>
        <w:keepNext w:val="0"/>
        <w:spacing w:after="0" w:line="240" w:lineRule="atLeast"/>
        <w:ind w:right="0"/>
        <w:jc w:val="both"/>
      </w:pPr>
      <w:bookmarkStart w:id="394" w:name="Bookmark_196"/>
      <w:bookmarkEnd w:id="394"/>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Part 2; Column 1; Men's Fashions of The Times Magazine; Pg. 78</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Norwich;  William Norwich is the entertaining editor of The New York Times Magazine.</w:t>
      </w:r>
    </w:p>
    <w:p>
      <w:pPr>
        <w:pStyle w:val="Normal196"/>
        <w:keepNext/>
        <w:spacing w:before="240" w:after="0" w:line="340" w:lineRule="atLeast"/>
        <w:ind w:left="0" w:right="0" w:firstLine="0"/>
        <w:jc w:val="left"/>
      </w:pPr>
      <w:bookmarkStart w:id="395" w:name="Body_194"/>
      <w:bookmarkEnd w:id="395"/>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60" style="position:absolute;z-index:25220608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hear the word "bachelor" much anymore. Despite the divorce rate, we continue to calculate our domestic opportunities with the certain knowledge that two can live more cheaply than one.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word "bachelor" became a euphemism for your unmarried uncle, bachelors were a force. Statistics suggest that from the mid-19th century until the mid-20th, approximately 40 percent of urban American men older than 15 were unmarried.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boys from rural locations came to the city to earn money enough to support their people back home. The historian George Chauncey called this "the bachelor subculture," "based on a shared code of manliness and an ethic of male solidarity."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1930's, bachelorhood became appealing to many white-collar males as well. The worst of the Depression appeared to be over and they yearned to be liberated from their domestic burdens. Now with some money in their pockets, the peacocks could spread their feathers, or at least fantasize about it. Fred Astaire and Cary Grant were on screen, and English gentlemen whose clothes "were the envy of kings," as Virginia Woolf once wrote of Beau Brummell, personified glamour.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"Glamour" was a contemporary idea in the 1930's. Promulgated by Cecil Beaton, George Platt Lynes, Horst P. Horst and other photographers, glamour was "a commodity manufactured by the publicity industry," the historian Thomas Waugh wrote. "Glamorous daydreams compensate for social powerlessness and economic deprivation."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men's fashion industry was quick to respond. In 1937, the year the Duke and Duchess of Windsor were married, a group of sophisticates out of Philadelphia published a glossy monthly magazine called Bachelor, a rarefied manifesto that appeared in April 1937 and folded the next year. The Bachelor logo was inspired by the Trylon and Peri sphere symbols of the 1939 World's Fair, which had just been announced in 1937, and the magazine's illustrated covers by artists like Paul Cadmus and Charles Baskerville radiated, well, a certain sophistication.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Zerbe, the society photographer, was the photo editor. His choices included the swells at El Morocco and the horsey set at the Maryland Hunt Cup, as well as candid photographs of Cary Grant, Tyrone Power and other male icons of the day, who posed, as often as the editors could arrange it, in bathing suits made of the most illuminating fabrics.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editors, in an introductory memo in the first issue, wrote: "A visual expression of contemporary thought -- mirroring the varied interests of the discerning cosmopolite, in society as well as in business or profession, in politics as well as in sport or the theatre -- in adventure as well as in the arts and sciences. Our aim is to present these observations with sympathy, dignity and a leavening amount of humor."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man's right not to marry was defended in every issue. Articles included "Will Vassar Decrease Divorce?," in which the writer reported: "Some Vassar girls are said to be preparing a college course on matrimony. Fine! Let's hope it works." The virtues of grooming, golf and safaris were extolled, along with the privilege of male beauty, the beaches of Santa Monica, the best dinner jackets.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pages were breathless: "Brooks Brothers has a swell oiled moose-hide moccasin boot for fishing. Their imported flannel fishing shirt of Tartan plaid -- red and black or black and yellow -- should certainly add a dash to the olive green fishing vest of cotton suede cloth." Or this: "Trust Macy's to be right in it with a new duck golf bag in colors with contrasting leather. These can be ordered to match your colored luggage."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magazines are a collaborative effort and include layers of sensibilities, or codes, if you prefer. Speaking for "those of us who were aware and out," Neel Bate, a designer, recalled of Bachelor in The Advocate in 1982, "Here at last was what looked to be 'our' publication, with an editorial staff and contributors who, if not actually gay and out themselves, expressed our interests."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what appealed to Bate about Bachelor was lost on James Thurber, who described the writing in a Bachelor article as having "all the ease and grace of a 1902 Cadillac going up a hill."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Yorker review of the magazine, Thurber zeroed in on an article by Lucius Beebe, the social chronicler and gastronome. Beebe had written: "The symbols of success and achievement in the world are still tailcoats, footmen and the slightly unsteady footwork deriving from having carelessly consumed a double bottle of Perrier-Jouet during dinner."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nostalgia fans may delight in Beebe's dandy disposition, Thurber wasn't amused. "I just thought you would want to know what the symbols of success and achievement still are," Thurber barked disdainfully, and then bit into an article about why a bachelor should own a pedigreed dog rather than a mongrel.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Breeding was a big thing for Bachelor, unless it looked good in a bathing suit. Then all bets were off. </w:t>
      </w:r>
    </w:p>
    <w:p>
      <w:pPr>
        <w:pStyle w:val="Normal196"/>
        <w:keepNext w:val="0"/>
        <w:spacing w:before="240" w:after="0" w:line="260" w:lineRule="atLeast"/>
        <w:ind w:left="0" w:right="0" w:firstLine="0"/>
        <w:jc w:val="left"/>
      </w:pPr>
      <w:r>
        <w:br/>
      </w:r>
      <w:hyperlink r:id="rId1729" w:history="1">
        <w:r>
          <w:rPr>
            <w:rFonts w:ascii="arial" w:eastAsia="arial" w:hAnsi="arial" w:cs="arial"/>
            <w:b w:val="0"/>
            <w:i/>
            <w:strike w:val="0"/>
            <w:color w:val="0077CC"/>
            <w:sz w:val="20"/>
            <w:u w:val="single"/>
            <w:vertAlign w:val="baseline"/>
          </w:rPr>
          <w:t>http://www.nytimes.com</w:t>
        </w:r>
      </w:hyperlink>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61" style="position:absolute;z-index:25220710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(Tony Cenicola for The New York Times)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2001</w:t>
      </w:r>
    </w:p>
    <w:p>
      <w:pPr>
        <w:pStyle w:val="Normal196"/>
      </w:pPr>
    </w:p>
    <w:p>
      <w:pPr>
        <w:pStyle w:val="Normal196"/>
        <w:ind w:left="200"/>
        <w:sectPr>
          <w:type w:val="continuous"/>
          <w:pgMar w:top="840" w:right="1000" w:bottom="840" w:left="1000" w:header="400" w:footer="400"/>
          <w:pgNumType w:fmt="decimal"/>
          <w:cols w:space="720"/>
        </w:sectPr>
      </w:pPr>
      <w:r>
        <w:br/>
      </w:r>
      <w:r>
        <w:pict>
          <v:line id="_x0000_s1762"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197"/>
      </w:pPr>
    </w:p>
    <w:p>
      <w:pPr>
        <w:pStyle w:val="Normal197"/>
      </w:pPr>
      <w:r>
        <w:pict>
          <v:shape id="_x0000_i1763" type="#_x0000_t75" alt="LexisNexis®" style="width:147.75pt;height:30pt">
            <v:imagedata r:id="rId17" o:title=""/>
          </v:shape>
        </w:pict>
      </w:r>
      <w:r>
        <w:cr/>
      </w:r>
    </w:p>
    <w:p>
      <w:pPr>
        <w:pStyle w:val="Heading1195"/>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ACTORS SHINE IN 'LET'S GET A DIVORCE!'</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1985, Sunday, Late City Final Edition</w:t>
      </w:r>
    </w:p>
    <w:p>
      <w:pPr>
        <w:pStyle w:val="Normal197"/>
        <w:keepNext w:val="0"/>
        <w:spacing w:after="0" w:line="240" w:lineRule="atLeast"/>
        <w:ind w:right="0"/>
        <w:jc w:val="both"/>
      </w:pPr>
      <w:bookmarkStart w:id="396" w:name="Bookmark_197"/>
      <w:bookmarkEnd w:id="396"/>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11LI; Page 25, Column 1; Long Island Weekly Desk; REVIEW</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LEAH D. FRANK</w:t>
      </w:r>
    </w:p>
    <w:p>
      <w:pPr>
        <w:pStyle w:val="Normal197"/>
        <w:keepNext/>
        <w:spacing w:before="240" w:after="0" w:line="340" w:lineRule="atLeast"/>
        <w:ind w:left="0" w:right="0" w:firstLine="0"/>
        <w:jc w:val="left"/>
      </w:pPr>
      <w:bookmarkStart w:id="397" w:name="Body_195"/>
      <w:bookmarkEnd w:id="397"/>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64" style="position:absolute;z-index:25220915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shows like ''Dynasty'' and ''Dallas'' make the 19th-century domestic triangle in Victorien Sardou's ''Let's Get a Divorce!'' seem vapid in comparison. The Sardou comedy, currently playing at the Arena Players Repertory Company's Main Stage Theater in East Farmingdale, is an elaborate tale, skillfully told, that contains no discernible substance. It's a champagne gala celebrating nothing.</w:t>
      </w:r>
    </w:p>
    <w:p>
      <w:pPr>
        <w:pStyle w:val="Normal1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Leah D Frank review of Victorien Sardou's 19th century play Lets Get a Divorce, Arena Players Repertory Company's Main Stage Theater, East Farmingdale, NY; photo (S)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Victorien Sardou was a successful French dramatist of the turn of the century. Although his work is seldom performed any more, he was a great favorite of Sarah Bernhardt and wrote several plays for the actress, including ''La Tosca,'' which we are familiar with via Puccini's opera. Sardou also wrote comedy and historical romance and if he was Sarah Bernhardt's favorite, the feeling was not shared by Bernard Shaw, who coined the phrase ''Sardoodeldom'' to describe trashy, contrived plays.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''Let's Get a Divorce!'' a wealthy man, Henri des Prunelles, suspects that Cyprienne, his young wife, is about to take the rapscallion Adhemar as her lover. The National Legislature is debating a bill to liberalize French divorce laws, and Henri tricks Cyprienne into believing the law has passed. In a ''Take my wife, please'' gesture, Henri graciously agrees to a divorce and insists that Adhemar wed Cyprienne. Once the adventure is eliminated, Cyprienne is not so enthralled at the idea of leaving Henri, who becomes increasingly more desirable to her as Adhemar takes on the role of a jealous, demanding husband.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attraction of this play is that it features Eddie Lane as Henri. In each of the last three Agatha Christie thrillers presented at Arena, Mr. Lane gave a tour de force performance as the ace detective Hercule Poirot. Where his Poirot was all intellect and ''little gray cells,'' his Henri is all charm and passion. Mr. Lane lends the otherwise pompous, self-centered Henri an agreeable aura that carries Sardou's trite play through its most tedious moments.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Carlson, another regular on the Arena roster, gives a bright, airy performance as the bubble-brained Cyprienne. She is perky and fun-loving and, like Mr. Lane, lends a likeability to Sardou's character.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Frame is a wily Adhemar. Although he lapses into an almost farcical performance toward the end, his Adhemar is always interesting. In the small role of Josepha, the maid, Lisa D'Orsogna gives a commanding performance, turning Josepha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reflection of her bored, flirtatious mistress.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Henri and Cyprienne's drawing room in Acts I and II, and with a change of a few pieces of furniture and the addition of an area rug, the tiny Arena stage is transformed into a private dining room in a restaurant. Fred Sprauer, who is reponsible for all of Arena's designs, has done this especially remarkable job creating the proper sense of time and place for this play.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Divorce!'' has been directed by Frederic De Feis with a light and seamless touch. He also directed Arena's sterling production of ''True West,'' which is running concurrently with ''Let's Get a Divorce!'' The juxtaposition of Sam Shepard's dark comedy with Sardou's fluffy sitcom is broad enough to satisfy the tastes of any theatergoer. Both productions are well executed. Two people could split up according to their tastes, each attending the play most attractive to him or her and then have a great time comparing notes afterward.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Divorce!'' plays through next Sunday on the Arena's Main Stage. ''True West'' will continue at the Arena's Second Stage through June 2. THEATER REVIEW</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65" style="position:absolute;z-index:252210176"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cast in 'Let's Get A Divorce!'</w:t>
      </w:r>
    </w:p>
    <w:p>
      <w:pPr>
        <w:pStyle w:val="Normal197"/>
      </w:pPr>
    </w:p>
    <w:p>
      <w:pPr>
        <w:pStyle w:val="Normal197"/>
        <w:ind w:left="200"/>
        <w:sectPr>
          <w:type w:val="continuous"/>
          <w:pgMar w:top="840" w:right="1000" w:bottom="840" w:left="1000" w:header="400" w:footer="400"/>
          <w:pgNumType w:fmt="decimal"/>
          <w:cols w:space="720"/>
        </w:sectPr>
      </w:pPr>
      <w:r>
        <w:br/>
      </w:r>
      <w:r>
        <w:pict>
          <v:line id="_x0000_s1766"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737"/>
          <w:headerReference w:type="default" r:id="rId1738"/>
          <w:footerReference w:type="even" r:id="rId1739"/>
          <w:footerReference w:type="default" r:id="rId1740"/>
          <w:headerReference w:type="first" r:id="rId1741"/>
          <w:footerReference w:type="first" r:id="rId1742"/>
          <w:pgSz w:w="12240" w:h="15840"/>
          <w:pgMar w:top="840" w:right="1000" w:bottom="840" w:left="1000" w:header="400" w:footer="400"/>
          <w:pgNumType w:fmt="decimal"/>
          <w:cols w:space="720"/>
          <w:titlePg w:val="0"/>
        </w:sectPr>
      </w:pPr>
    </w:p>
    <w:p>
      <w:pPr>
        <w:pStyle w:val="Normal198"/>
      </w:pPr>
    </w:p>
    <w:p>
      <w:pPr>
        <w:pStyle w:val="Normal198"/>
      </w:pPr>
      <w:r>
        <w:pict>
          <v:shape id="_x0000_i1767" type="#_x0000_t75" alt="LexisNexis®" style="width:147.75pt;height:30pt">
            <v:imagedata r:id="rId17" o:title=""/>
          </v:shape>
        </w:pict>
      </w:r>
      <w:r>
        <w:cr/>
      </w:r>
    </w:p>
    <w:p>
      <w:pPr>
        <w:pStyle w:val="Heading1196"/>
        <w:keepNext w:val="0"/>
        <w:spacing w:after="200" w:line="340" w:lineRule="atLeast"/>
        <w:ind w:left="0" w:right="0" w:firstLine="0"/>
        <w:jc w:val="center"/>
      </w:pPr>
      <w:hyperlink r:id="rId1743" w:history="1">
        <w:r>
          <w:rPr>
            <w:rFonts w:ascii="arial" w:eastAsia="arial" w:hAnsi="arial" w:cs="arial"/>
            <w:b/>
            <w:i/>
            <w:strike w:val="0"/>
            <w:color w:val="0077CC"/>
            <w:sz w:val="28"/>
            <w:u w:val="single"/>
            <w:vertAlign w:val="baseline"/>
          </w:rPr>
          <w:t>HOUSE APPROVES TAX-FREE SAVINGS FOR SCHOOL COSTS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1997, Friday, Late Edition - Final</w:t>
      </w:r>
    </w:p>
    <w:p>
      <w:pPr>
        <w:pStyle w:val="Normal198"/>
        <w:keepNext w:val="0"/>
        <w:spacing w:after="0" w:line="240" w:lineRule="atLeast"/>
        <w:ind w:right="0"/>
        <w:jc w:val="both"/>
      </w:pPr>
      <w:bookmarkStart w:id="398" w:name="Bookmark_198"/>
      <w:bookmarkEnd w:id="398"/>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3; National Desk ; Column 3; </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LIZETTE ALVAREZ </w:t>
      </w:r>
    </w:p>
    <w:p>
      <w:pPr>
        <w:pStyle w:val="Normal1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LIZETTE ALVAREZ </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Oct. 23</w:t>
      </w:r>
    </w:p>
    <w:p>
      <w:pPr>
        <w:pStyle w:val="Normal198"/>
        <w:keepNext/>
        <w:spacing w:before="240" w:after="0" w:line="340" w:lineRule="atLeast"/>
        <w:ind w:left="0" w:right="0" w:firstLine="0"/>
        <w:jc w:val="left"/>
      </w:pPr>
      <w:bookmarkStart w:id="399" w:name="Body_196"/>
      <w:bookmarkEnd w:id="399"/>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68" style="position:absolute;z-index:252212224"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 a Republican showcase proposal, the House today approved tax-free savings accounts that supporters say will give parents more control over their children's education by helping them pay for private school tuition, tutoring and home computers.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Clinton Administration threatened to veto the balanced budget bill over a nearly identical proposal by Senator Paul Coverdell, Republican of Georgia. Republican leaders yanked the measure from the bill, but vowed to revive it later in the year. Mr. Coverdell now says he has enough votes to thwart a filibuster and pass the bill, which the Senate is expected to take up before it adjourns next month.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passed the bill, 230 to 198, with most Democrats arguing that the initiative was nothing but another tax break for the rich and an effort to divert money from public education. But 15 Democrats, including Representative Floyd H. Flake, a liberal minister from Queens whose church operates a vast social services network, supported 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of support would be insufficient to override a Presidential veto, which the Administration has threatened.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substitute offered by Representative Charles B. Rangel, Democrat of Manhattan, to make more money available for school construction and equipment through Federal interest subsidies, failed 224 to 199.</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vote on the savings account was a long-sought victory in their efforts to seize the political advantage on education from the Democrats.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measure was sponsored by House Speaker Newt Gingrich and Representative Bill Archer of Texas, chairman of the Ways and Means Committee.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is concerned about the schools of this nation and the extent to which they are, in all too many cases, failing our children," Representative Dick Armey of Texas, the majority leader, said on the floor just before the vote. "We believe that what we need is parents to have an intimate control over where their child goes to school."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Richard W. Riley has recommended that Mr. Clinton veto the measure.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this," Mr. Riley said in anticipation of today's vote. "The House Ways and Means Committee is trying to sell the American people a regressive tax policy that is masquerading as something good for education."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allows parents to place as much as $2,500 a year for each child into a special savings account for education-related expenses, among them private or parochial schooling, tutoring, computers and "special" needs. Though they would use after-tax money for the deposits, interest would accumulate tax free.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contended that the bill would benefit public schools because most children attend public schools and most tutors are public school teachers.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Joint Committee on Taxation, Republicans said that more than 70 percent of the tax savings would go to families making $75,000 or less. With a 7.5 percent interest rate, they said the figures show, a parent who saves $2,500 a year from the moment a child is born could reap more than $18,000 by the time the child enters first grade.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flurry of news conferences today and on Wednesday, Democrats took aim at those numbers, calling them fraudulent and saying the savings for poor and middle-class parents would be paltry. The bill, Mr. Rangel said, clearly benefits the rich because its advantage stems from money accrued in interest, and only the well-to-do could afford to save the $2,500 annual maximum per child.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their own figures from the Treasury Department, Democrats said that most of the benefits would go to the wealthiest families. A family that earns less than $50,000 a year would get a tax cut of $2.50, Democrats contend, not enough for a box of crayons.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said it would cost the Treasury Department about $600 million a year to implement the legislation. "You can't even call it an educational bill," Mr. Rangel said. "There is no education attached to it. It's about tax law."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said the legislation was simply a stepping stone toward a system of private school tuition vouchers, a Republican pet project they vehemently oppose, because parents can use the money for private school tuition.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repeatedly tried to blunt Democratic criticism of the bill by reminding the Democrats that the plan is not much different from one President Clinton spearheaded earlier this year on educational savings accounts for college students.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repeatedly tethered their argument to one of fairness.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are frustrated with deteriorating public schools deserve a chance to compete with wealthy parents who can afford to bypass a school system they do not like by enrolling their children in parochial school, they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nation's value is education," said Representative Jennifer Dunn, Republican of Washington. "We have worked to support the public education system. But the problem is that it isn't doing its job."</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1997</w:t>
      </w:r>
    </w:p>
    <w:p>
      <w:pPr>
        <w:pStyle w:val="Normal198"/>
      </w:pPr>
    </w:p>
    <w:p>
      <w:pPr>
        <w:pStyle w:val="Normal198"/>
        <w:ind w:left="200"/>
        <w:sectPr>
          <w:type w:val="continuous"/>
          <w:pgMar w:top="840" w:right="1000" w:bottom="840" w:left="1000" w:header="400" w:footer="400"/>
          <w:pgNumType w:fmt="decimal"/>
          <w:cols w:space="720"/>
        </w:sectPr>
      </w:pPr>
      <w:r>
        <w:br/>
      </w:r>
      <w:r>
        <w:pict>
          <v:line id="_x0000_s1769"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199"/>
      </w:pPr>
    </w:p>
    <w:p>
      <w:pPr>
        <w:pStyle w:val="Normal199"/>
      </w:pPr>
      <w:r>
        <w:pict>
          <v:shape id="_x0000_i1770" type="#_x0000_t75" alt="LexisNexis®" style="width:147.75pt;height:30pt">
            <v:imagedata r:id="rId17" o:title=""/>
          </v:shape>
        </w:pict>
      </w:r>
      <w:r>
        <w:cr/>
      </w:r>
    </w:p>
    <w:p>
      <w:pPr>
        <w:pStyle w:val="Heading1197"/>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Observer;</w:t>
        </w:r>
      </w:hyperlink>
      <w:r>
        <w:br/>
      </w:r>
      <w:hyperlink r:id="rId1751" w:history="1">
        <w:r>
          <w:rPr>
            <w:rFonts w:ascii="arial" w:eastAsia="arial" w:hAnsi="arial" w:cs="arial"/>
            <w:b/>
            <w:i/>
            <w:strike w:val="0"/>
            <w:color w:val="0077CC"/>
            <w:sz w:val="28"/>
            <w:u w:val="single"/>
            <w:vertAlign w:val="baseline"/>
          </w:rPr>
          <w:t>Must Be Democrats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1993, Saturday, Late Edition - Final</w:t>
      </w:r>
    </w:p>
    <w:p>
      <w:pPr>
        <w:pStyle w:val="Normal199"/>
        <w:keepNext w:val="0"/>
        <w:spacing w:after="0" w:line="240" w:lineRule="atLeast"/>
        <w:ind w:right="0"/>
        <w:jc w:val="both"/>
      </w:pPr>
      <w:bookmarkStart w:id="400" w:name="Bookmark_199"/>
      <w:bookmarkEnd w:id="400"/>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21; Column 1; Editorial Desk; Column 1;; Op-Ed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BAKER</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RUSSELL BAKER</w:t>
      </w:r>
    </w:p>
    <w:p>
      <w:pPr>
        <w:pStyle w:val="Normal199"/>
        <w:keepNext/>
        <w:spacing w:before="240" w:after="0" w:line="340" w:lineRule="atLeast"/>
        <w:ind w:left="0" w:right="0" w:firstLine="0"/>
        <w:jc w:val="left"/>
      </w:pPr>
      <w:bookmarkStart w:id="401" w:name="Body_197"/>
      <w:bookmarkEnd w:id="401"/>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71" style="position:absolute;z-index:25221427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Administration looks ready to hit the ground stumbling. Let us count the omens: the Ron Brown lobbyists' bash, the Zoe Baird Peruvian maid oversight, the Bill Clinton hold-it-just-a-minute-now attitude on campaign promises to middle-class American taxpayers and impoverished Haitian refugees.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that can get into this many pickles before it even is a government promises plenty of refreshment for those of us who still miss Laurel and Hardy.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out of Little Rock yet, Mr. Clinton is already beset by a press turned insolent and obstreperous at the very moment when the press is supposed to be fawning over a new regime.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traditionally tends to be sassier to Democratic than to Republican Presidents, of course. That's probably because Republicans have cunningly persuaded the public that the press is a Democratic tool.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Cunning Marlin Fitzwater, Bush press secretary, was on one of the breakfast TV shows Thursday clouding American minds with this dubious proposition. It was probably true 50 years ago when newspapering was a miserably paid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occupation and reporters lived next door to cops and meat packers.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they live in Georgetown and Chevy Chase, entertain senators, play golf, shun gin, keep themselves "in shape" and send the children to private schools. The profile suggests young Republicans, or at least a success-oriented professional class aware that interesting political views may hurt their chances of getting ahead.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of professionalism makes them vulnerable to the tireless Republican effort to depict them as vilely biased Democrats. As a result, to prove it ain't so, press people tend to breathe heavier on Democrats who aren't shaping up and lean extra hard on them when they err.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erring has been intense this week. Here was insouciant Ronald Brown, the lawyer-lobbyist soon to be Secretary of Commerce, accepting the hospitality of corporations that proposed to finance an inauguration gala in his honor. Moreover, Brown had told the Senate that as Secretary he would recuse himself from dealings with former corporate clients only for his first year in office.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objected that Brown was blithely ignoring the President-elect's attempts to set higher ethical standards than ever before. George Stephanopoulos, Clinton communications director, got off a confusing letter to The Times that seemed to defend simultaneously both insouciant Brown and sternly ethical Clinton.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Brown decided he wouldn't accept the party after all and, back in Little Rock, Clinton said he and Brown were rethinking a few things about the future of Brown's relationship with his old customers.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 Brown matter was that, after so much hullabaloo about the coming of a new moral order, it looked as though the new administration would, for business at least, mean business as usual.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Zoe Baird's illegal immigrant maid overtook the Ron Brown news. Zoe Baird, who is to be Attorney General, had not only employed an illegal immigrant off the books, but seemed to be claiming ignorance of the law, which as everybody in this nation of tireless movie goers knows all too well, is no excuse.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Baird story is rife with trivialities of the sort that may not amount to a hill of beans to higher Washington but tend to infuriate the masses who telephone talk-radio stations. Too many other American women employ household help and have been put through the wringer by the Federal tax police and the Social Security people.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questions about Zoe Baird poured from the radio: Didn't know? Well how come, if she didn't know, she suddenly paid up all the previously unpaid taxes after the Attorney General job came through? Dreadful tales filled the air: A caller told of paying her cleaning woman's Social Security, thus bringing the cleaning woman to the attention of the I.R.S., which had been persecuting the poor creature ever since. It is the stuff that a people baffled by foreign policy debate can sink teeth into.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Baird's defenders say her offense is too trivial to disqualify anyone for an office notable in modern times as a stronghold of incompetence, malfeasance and corrupt political finagling.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provides one more opportunity for people like the author of this very column to cry out to Marlin Fitzwater, "Look, Marlin! No Democrat!"</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1993</w:t>
      </w:r>
    </w:p>
    <w:p>
      <w:pPr>
        <w:pStyle w:val="Normal199"/>
      </w:pPr>
    </w:p>
    <w:p>
      <w:pPr>
        <w:pStyle w:val="Normal199"/>
        <w:ind w:left="200"/>
        <w:sectPr>
          <w:type w:val="continuous"/>
          <w:pgMar w:top="840" w:right="1000" w:bottom="840" w:left="1000" w:header="400" w:footer="400"/>
          <w:pgNumType w:fmt="decimal"/>
          <w:cols w:space="720"/>
        </w:sectPr>
      </w:pPr>
      <w:r>
        <w:br/>
      </w:r>
      <w:r>
        <w:pict>
          <v:line id="_x0000_s1772"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752"/>
          <w:headerReference w:type="default" r:id="rId1753"/>
          <w:footerReference w:type="even" r:id="rId1754"/>
          <w:footerReference w:type="default" r:id="rId1755"/>
          <w:headerReference w:type="first" r:id="rId1756"/>
          <w:footerReference w:type="first" r:id="rId1757"/>
          <w:pgSz w:w="12240" w:h="15840"/>
          <w:pgMar w:top="840" w:right="1000" w:bottom="840" w:left="1000" w:header="400" w:footer="400"/>
          <w:pgNumType w:fmt="decimal"/>
          <w:cols w:space="720"/>
          <w:titlePg w:val="0"/>
        </w:sectPr>
      </w:pPr>
    </w:p>
    <w:p>
      <w:pPr>
        <w:pStyle w:val="Normal200"/>
      </w:pPr>
    </w:p>
    <w:p>
      <w:pPr>
        <w:pStyle w:val="Normal200"/>
      </w:pPr>
      <w:r>
        <w:pict>
          <v:shape id="_x0000_i1773" type="#_x0000_t75" alt="LexisNexis®" style="width:147.75pt;height:30pt">
            <v:imagedata r:id="rId17" o:title=""/>
          </v:shape>
        </w:pict>
      </w:r>
      <w:r>
        <w:cr/>
      </w:r>
    </w:p>
    <w:p>
      <w:pPr>
        <w:pStyle w:val="Heading1198"/>
        <w:keepNext w:val="0"/>
        <w:spacing w:after="200" w:line="340" w:lineRule="atLeast"/>
        <w:ind w:left="0" w:right="0" w:firstLine="0"/>
        <w:jc w:val="center"/>
      </w:pPr>
      <w:hyperlink r:id="rId1758" w:history="1">
        <w:r>
          <w:rPr>
            <w:rFonts w:ascii="arial" w:eastAsia="arial" w:hAnsi="arial" w:cs="arial"/>
            <w:b/>
            <w:i/>
            <w:strike w:val="0"/>
            <w:color w:val="0077CC"/>
            <w:sz w:val="28"/>
            <w:u w:val="single"/>
            <w:vertAlign w:val="baseline"/>
          </w:rPr>
          <w:t>Bank-Poor Communities Are Forced to Improvise</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1995, Monday, Late Edition - Final</w:t>
      </w:r>
    </w:p>
    <w:p>
      <w:pPr>
        <w:pStyle w:val="Normal200"/>
        <w:keepNext w:val="0"/>
        <w:spacing w:after="0" w:line="240" w:lineRule="atLeast"/>
        <w:ind w:right="0"/>
        <w:jc w:val="both"/>
      </w:pPr>
      <w:bookmarkStart w:id="402" w:name="Bookmark_200"/>
      <w:bookmarkEnd w:id="402"/>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4;   Metropolitan Desk  ; Column 4;  </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and JOE SEXTON  </w:t>
      </w:r>
    </w:p>
    <w:p>
      <w:pPr>
        <w:pStyle w:val="Normal2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and JOE SEXTON  </w:t>
      </w:r>
    </w:p>
    <w:p>
      <w:pPr>
        <w:pStyle w:val="Normal200"/>
        <w:keepNext/>
        <w:spacing w:before="240" w:after="0" w:line="340" w:lineRule="atLeast"/>
        <w:ind w:left="0" w:right="0" w:firstLine="0"/>
        <w:jc w:val="left"/>
      </w:pPr>
      <w:bookmarkStart w:id="403" w:name="Body_198"/>
      <w:bookmarkEnd w:id="403"/>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74" style="position:absolute;z-index:25221632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six years, Silfrido Frias and Edwin B. Canaan have gone from running a one-room paralegal service in the Washington Heights section of Manhattan to establishing Sherman Plaza, a diverse enterprise with 2,000 square feet of new office space that offers paralegal services, real estate brokering, international calling booths, beeper sales and computer training.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lawyers trained in the Dominican Republic who have pursued their piece of the American dream without a bank loan. Lacking credit history, they cobbled together capital from relatives, credit cards and an informal revolving loan fund financed by other immigrants. Finally, they said, they borrowed $10,000 from a loan shark at interest of 6 percent a week.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nightmare," Mr. Frias said. "We couldn't find people with much money. People don't have enough money to do more than help themselves."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story is not unusual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New York City and nationwide, where the consolidation of the banking industry has hit hard. As bank branches have closed steadily over the last decade, residents complain that banking services like loans and checking accounts have become more difficult to find, harder to qualify for and more expensive.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the announcement of a new round of branch closings is expected as Chemical Bank and Chase Manhattan Bank prepare to merge operations, forming the nation's largest bank. The further erosion of traditional banking services in poor neighborhoods, some financial experts and local business leaders say, is likely to drive more people into a parallel universe of low-level finance.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mixed world of loan sharks, check-cashing establishments and pawn shops, as well as communal, nonprofit organizations like lending circles and neighborhood credit unions.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found all sorts of ways to make do under oppressive economic conditions," said Sarah Ludwig, director of the Neighborhood Economic Development Advocacy Project in New York.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promising development is the growth in the number of credit unions owned by depositors that offer checking and, in many cases, loans up to $10,000. But with more banks closing, and not enough legitimate nonprofit credit unions to fill the void, Ms. Ludwig said, "I can imagine a proliferation of loan sharks and the more shadowy forms of community-based credit."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figures are no longer limited to stereotypical mobsters with baseball bats. Earlier this year, prosecutors in Brooklyn broke up a loan-sharking ring that included employees of the city's Human Resources Administration.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people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have searched for credit, many immigrants have relied on mechanisms they employed in their native countries. In the Caribbean neighborhoods of Brooklyn, for example, or among Mexican immigrants in the Bronx, one of the more popular substitutes for traditional savings accounts are informal networks of 10 or more people who each deposit the same amount of money every week.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in rotation, a different member of the group receives the collected savings. These arrangements encourage members who might not put aside money on their own to save and provide cash for mortgage payments or rent, school tuition or cars. The use of such lending circles has extended to groups of immigrant entrepreneurs who use them as revolving loan funds, even to buy real estate.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way of saving your money, and a way of pulling together people," said Nuria Williams, a nurse's aid from Costa Rica who lives in Bushwick, Brooklyn. Her group ranges from nurses to welfare recipients. "It's a layaway plan, one that allows you to accomplish something. These are responsible people. People don't always trust banks."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financial needs in these neighborhoods, acute but extremely modest, could not be met by even the best-intentioned bank. And so alternative solutions have taken the form of establishments like Accion Inc. in Williamsburg, Brooklyn. Modeled on a formula for small-business financing long used in Latin America, Accion makes loans as small as $500 to taxi drivers and others who run home-based enterprises, like cooks, seamstresses and hair stylists. Accion officials say their default rate is under 2 percent.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enormous amount going on at the street level -- some of it legal, some of it not," said Mark Pinsky, the director of the National Association of Community Development Loan Funds, a nonprofit group that coordinates loans for neighborhood organizations. "And there are new ones being invented every 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responses to the need for financing, such as loan-sharking, are, of course, illegal; others, like community credit unions, are insured by the Federal Government. And in the middle are the lending circles, which are unregulated agreements among friends or business associates.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Heights, the partners in Sherman Plaza employed a variety of ad hoc strategies to build their business. They contributed $100 to a revolving loan fund that paid them $1,000 every 10 weeks. They used credit cards and money from the loan shark to buy dry wall, ceiling tiles and carpeting to renovate their new office space.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financing methods meant they assumed a far greater risk than foreclosure. If they don't repay their loan shark, "he'll have to kill us," Mr. Frias said with a forced chuckle.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neighborhood, there are more than twice the number of check-cashing stores as bank branches, and as many as half the residents do not have checking accounts. A study last year by the Public Advocate's office said Washington Heights had one bank branch for every 22,000 people, one-third the level in Manhattan's wealthiest neighborhoods.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Advocate's office also found that the number of New York City bank branches had declined by 81, or 7.5 percent, from 1978 to 1992. By far the sharpest losses were in the Bronx and Brooklyn. Since 1978, 50 branches have closed in those boroughs, several of which vanished after the merger involving Chemical and Manufacturer's Hanover.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Cortelyou Road in the Flatbush section of Brooklyn, where the closing of a Chemical branch enraged merchants along the commercial strip, Charlemagne Theagene showed up one morning last week with checks in hand. He walked into the storefront at 1600 Cortelyou Road, paused before the rows of washing machines and dryers, walked back into the sunlight and stared at the sign above the doorway that read: Mr. Wash Laundromat.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the bank go?" Mr. Theagene asked.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Chemical Bank maintained last week that the closings they plan to announce this month would be decided so that they did not unfairly hit the remaining branches in poor neighborhoods. Carol Parry, managing director of Chemical, said the bank had reinvested more than $1.4 billion into poor city neighborhoods over the last five years, adding that Chemical intended to aggressively serve impoverished neighborhoods.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natural fear, and until we make our announcement of our plans, people are going to fear the worst," Ms. Parry said. "But that's not the way this is going to shake out. Serving low-income neighborhoods is a challenge for the entire banking industry. We will do it indirectly, or we will find a way to do it directly that makes financial sense for the bank."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far less confident. They note that Congress is considering legislation that would dilute the Community Reinvestment Act, the Federal law intended to insure that banks channel money back into poor communities. And they point out that banks, while helping finance some of the neighborhood loan funds that have grown up in low-income neighborhoods, have also financed many of the check-cashing outlets that have become the banks of the poor.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impact goes beyond disinvestment in poor neighborhoods," said Clara Miller, an official with the Non-Profit Facilities Fund, which makes loans to day-care centers and other social services agencies. "Oh, the banks may spread some money around, but there is no assurance that it will be thoughtfully spent. There is going to be a need to rebuild the financial system to again give people a sense of ownership and capital."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the financial system is being revived in poorer neighborhoods is through community-based credit unions. The Central Brooklyn Federal Credit Union -- based in a closed Chemical Bank branch -- opened in Bedford-Stuyvesant, Brooklyn, two and a half years ago and now boasts assets of nearly $5 million. Another credit union, on the Lower East Side of Manhattan, operates in another closed bank building -- the last branch in the neighborhood.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Heights, Luis De Los Santos sees the lines of customers snaking into the street at the bank branches on 181st Street as a sign of the desperate need for more banks. A former Arthur Andersen &amp; Company information specialist with a degree from Columbia, he is a co-director at Credit Where Credit Is Due Inc., a group that intends to open a nonprofit credit union in upper Manhattan by next summer.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goal is not just to provide standard banking services but also to teach immigrant business owners how to keep records and operate in a way that could make them attractive candidates for bank loans.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believe that even the most stable, successful credit unions can be an adequate substitute for local banks willing to invest in residents' personal aspirations and in the rebuilding of depressed neighborhoods.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a quantum leap in the number of the poor and unbanked," said Cliff Rosenthal, executive director of the National Federation of Community Development Credit Unions. "There are more examples than one might ever imagine of people piling their money under mattresses. It's not just a metaphor. It's reality.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reinvent the banking system for low-income neighborhoods," he said. "There has to be a whole new financial structure and delivery system."</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75" style="position:absolute;z-index:252217344"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Edwin B. Canaan, left, and Silfrido Frias financed their business in the Washington Heights section of Manhattan without bank loans. The signs advertise real estate and money-wiring services. (Linda Rosier/The New York Times) (pg. A1); Traditional banks are becoming rarer in poor New York neighborhoods. A woman walking by a closed Chemical Bank branch on Rockaway Avenue in Canarsie, Brooklyn, passed a homeless man asleep in a box. (Linda Rosier/The New York Times) (pg. B6)</w:t>
      </w:r>
    </w:p>
    <w:p>
      <w:pPr>
        <w:pStyle w:val="Normal2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1995</w:t>
      </w:r>
    </w:p>
    <w:p>
      <w:pPr>
        <w:pStyle w:val="Normal200"/>
      </w:pPr>
    </w:p>
    <w:p>
      <w:pPr>
        <w:pStyle w:val="Normal200"/>
        <w:ind w:left="200"/>
        <w:sectPr>
          <w:type w:val="continuous"/>
          <w:pgMar w:top="840" w:right="1000" w:bottom="840" w:left="1000" w:header="400" w:footer="400"/>
          <w:pgNumType w:fmt="decimal"/>
          <w:cols w:space="720"/>
        </w:sectPr>
      </w:pPr>
      <w:r>
        <w:br/>
      </w:r>
      <w:r>
        <w:pict>
          <v:line id="_x0000_s1776"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759"/>
          <w:headerReference w:type="default" r:id="rId1760"/>
          <w:footerReference w:type="even" r:id="rId1761"/>
          <w:footerReference w:type="default" r:id="rId1762"/>
          <w:headerReference w:type="first" r:id="rId1763"/>
          <w:footerReference w:type="first" r:id="rId1764"/>
          <w:pgSz w:w="12240" w:h="15840"/>
          <w:pgMar w:top="840" w:right="1000" w:bottom="840" w:left="1000" w:header="400" w:footer="400"/>
          <w:pgNumType w:fmt="decimal"/>
          <w:cols w:space="720"/>
          <w:titlePg w:val="0"/>
        </w:sectPr>
      </w:pPr>
    </w:p>
    <w:p>
      <w:pPr>
        <w:pStyle w:val="Normal201"/>
      </w:pPr>
    </w:p>
    <w:p>
      <w:pPr>
        <w:pStyle w:val="Normal201"/>
      </w:pPr>
      <w:r>
        <w:pict>
          <v:shape id="_x0000_i1777" type="#_x0000_t75" alt="LexisNexis®" style="width:147.75pt;height:30pt">
            <v:imagedata r:id="rId17" o:title=""/>
          </v:shape>
        </w:pict>
      </w:r>
      <w:r>
        <w:cr/>
      </w:r>
    </w:p>
    <w:p>
      <w:pPr>
        <w:pStyle w:val="Heading1199"/>
        <w:keepNext w:val="0"/>
        <w:spacing w:after="200" w:line="340" w:lineRule="atLeast"/>
        <w:ind w:left="0" w:right="0" w:firstLine="0"/>
        <w:jc w:val="center"/>
      </w:pPr>
      <w:hyperlink r:id="rId1765" w:history="1">
        <w:r>
          <w:rPr>
            <w:rFonts w:ascii="arial" w:eastAsia="arial" w:hAnsi="arial" w:cs="arial"/>
            <w:b/>
            <w:i/>
            <w:strike w:val="0"/>
            <w:color w:val="0077CC"/>
            <w:sz w:val="28"/>
            <w:u w:val="single"/>
            <w:vertAlign w:val="baseline"/>
          </w:rPr>
          <w:t>Rags to Riches and Back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2009 Sunday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4" w:name="Bookmark_201"/>
      <w:bookmarkEnd w:id="404"/>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10</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 LIEBER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Lieber writes the Your Money column for The Times.</w:t>
      </w:r>
    </w:p>
    <w:p>
      <w:pPr>
        <w:pStyle w:val="Normal201"/>
        <w:keepNext/>
        <w:spacing w:before="240" w:after="0" w:line="340" w:lineRule="atLeast"/>
        <w:ind w:left="0" w:right="0" w:firstLine="0"/>
        <w:jc w:val="left"/>
      </w:pPr>
      <w:bookmarkStart w:id="405" w:name="Body_199"/>
      <w:bookmarkEnd w:id="405"/>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78" style="position:absolute;z-index:25221939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FIGHTERS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72 Hours of Bear Stearns, the Toughest Firm on Wall Street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Kate Kelly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247 pp. Portfolio. $25.95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CARDS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 of Hubris and Wretched Excess on Wall Street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William D. Cohan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468 pp. Doubleday. $27.95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of 2008, during one dramatic week, a crisis of confidence destroyed Bear Stearns, the 85-year-old Wall Street investment bank.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had taken big risks -- and made huge profits -- on mortgages and securities. It was the first of many prominent firms that would soon crumble after years of high-wire deal making. And by the time the week was over, after furious negotiations and the intervention of the Federal Reserve and the Treasury Department, the government effectively ordered J. P. Morgan Chase to purchase Bear Stearns for a pittance.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Bear Stearns was not Wall Street's biggest or most important firm. But it was certainly singular. Unlike the roster at blue-blood investment banks, Bear's stars tended to be underdogs, people from modest backgrounds and lesser-known schools. Ace Greenberg and Jimmy Cayne, the company's leaders in the years leading up to its demise, were eccentric, often larger-than-life figures.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wonder, then, that more than one writer smelled a story, and dived in quickly to tell the tale of the company and its collapse.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''Street Fighters: The Last 72 Hours of Bear Stearns, the Toughest Firm on Wall Street,'' Kate Kelly, a Wall Street Journal reporter, takes a you-are-there, just-the-facts view of the final days. And what facts they are. We have reports of Cayne, the Bear Stearns chief executive, smoking pot in the Doubletree Hotel men's room while taking a break from a bridge tournament, which he denies. Then there's his counterpart at J. P. Morgan, Jamie Dimon, frantically trying to reach a vacationing deputy in Anguilla to figure out how or if to make a play for Bear. A ''death squad'' of bankruptcy lawyers prowls the Bear Stearns building, and grown men find themselves in tears or forced to join late-night conference calls while  zoned out on sleeping pills.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we know what happens, Kelly's depiction of the end of Bear Stearns can have the feel of a high-class snuff film. As she spins out the behind-closed-doors machinations, it's hard to turn away from the images of egomaniacal, often bullying Wall Streeters getting their comeuppance. Alas, it can be difficult to tell many of the book's ''street fighters'' apart. Each Bear employee seems scrappier and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the next. And as they whiz around New York City and its suburbs, they blur together. Whom did we leave in Scarsdale, and who headed to Summit? Which one is driving himself (they're all men), and which is in the back of a Town Car?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Kelly -- who does provide a helpful chart of the cast of characters at the front of the book -- can be forgiven their relative sameness. It's the narrative itself that's the star here, and the twists and turns of those frantic few days make for lively reading. Kelly, whom I met once or twice when I was a reporter at The Wall Street Journal, lived through the whole tale as a beat reporter; in the process, she clearly developed a real affection for many of the people she profiles. (In fact, she dedicates the book to the firm's 14,000 employees -- a decent, humane gesture, but one that's rather off key for someone trying to maintain a professional distance.)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telling the story in a book that covers just 72 hours is certainly dramatic, William D. Cohan's ''House of Cards: A Tale of Hubris and Wretched Excess on Wall Street'' reaches further back (and forward) to lay out Bear's rise and fall in much more detail. The first third of the book traces Bear's final days as an independent entity, and Cohan makes a convincing case that it was all but over for the company before Kelly's book even begins.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reports that before the fevered negotiations between Bear and J. P. Morgan, word got out that Goldman Sachs was reluctant to engage in a trade involving Bear Stearns. As news of the presumed lack of faith spread among hedge funds, some stopped doing business with Bear entirely.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Cohan offers much of this detail in the form of lengthy quotations -- some of them anonymous -- from people who worked at Bear Stearns, the Treasury Department and the Federal Reserve. The result reads at times like unedited oral history. And while the events of the final week are riveting enough to excuse such tedium, the enormous amount of space Cohan devotes to the failure of two Bear Stearns hedge funds doesn't add much to the mix. In fact, the middle section of the book, which takes us from 1923 to 2001, can feel like homework.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Littered throughout this section and the two that sandwich it are the on-the-record recollections of Cayne, Bear's chief executive. Included in his musings are blunt assessments of people he encountered along the way. The observations revealed plenty about Cayne too. Homophobia? Check. Misogyny? Sure. Cohan also helpfully offers up the executive's opinion of Kelly; Cayne uses an anatomical description better left to the Bear Stearns locker room.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Cohan certainly got Cayne to open up; Kelly apparently did not get him to talk, at least not on the record. But Cayne ultimately comes off as such a megalomaniac that you can't trust his ad hominem ramblings. At points, Cohan allows Cayne to recount his version of events and then contradicts them with recollections from others.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pretty clear Cohan believes that Cayne played a large role in destroying Bear Stearns. But how important was the company really?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of these books must have seemed like great ideas in the spring of 2008. Who could have imagined, though, that we'd have a few days in September that were exponentially more important? First, Lehman Brothers failed; then Merrill Lynch, worried that it was next, persuaded Bank of America to acquire Merrill outright. The government spent $85 billion to bail out A.I.G., one of the world's largest insurers. In the following month, the stock market fell by about a quarter.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that point, the financial system really was at the brink. And as things worsened throughout 2008, we were reminded that as storied as Bear Stearns was, it was a second-tier bank, making its failure a second-tier event. Now, we have not just one but two books about the company. What the average reader really wants to know is how our economy went to pieces and what we can do to keep it from happening again. Kelly barely attempts to analyze the bigger picture, and Cohan's efforts aren't much more complete. That wasn't what they were trying to do, but it still leaves us waiting for a definitive autopsy of our latest Gilded Age.</w:t>
      </w:r>
    </w:p>
    <w:p>
      <w:pPr>
        <w:pStyle w:val="Normal201"/>
        <w:keepNext w:val="0"/>
        <w:spacing w:before="240" w:after="0" w:line="260" w:lineRule="atLeast"/>
        <w:ind w:left="0" w:right="0" w:firstLine="0"/>
        <w:jc w:val="left"/>
      </w:pPr>
      <w:r>
        <w:br/>
      </w:r>
      <w:hyperlink r:id="rId1766" w:history="1">
        <w:r>
          <w:rPr>
            <w:rFonts w:ascii="arial" w:eastAsia="arial" w:hAnsi="arial" w:cs="arial"/>
            <w:b w:val="0"/>
            <w:i/>
            <w:strike w:val="0"/>
            <w:color w:val="0077CC"/>
            <w:sz w:val="20"/>
            <w:u w:val="single"/>
            <w:vertAlign w:val="baseline"/>
          </w:rPr>
          <w:t>http://www.nytimes.com</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79" style="position:absolute;z-index:25222041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TOMER HANUKA)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2009</w:t>
      </w:r>
    </w:p>
    <w:p>
      <w:pPr>
        <w:pStyle w:val="Normal201"/>
      </w:pPr>
    </w:p>
    <w:p>
      <w:pPr>
        <w:pStyle w:val="Normal201"/>
        <w:ind w:left="200"/>
        <w:sectPr>
          <w:type w:val="continuous"/>
          <w:pgMar w:top="840" w:right="1000" w:bottom="840" w:left="1000" w:header="400" w:footer="400"/>
          <w:pgNumType w:fmt="decimal"/>
          <w:cols w:space="720"/>
        </w:sectPr>
      </w:pPr>
      <w:r>
        <w:br/>
      </w:r>
      <w:r>
        <w:pict>
          <v:line id="_x0000_s1780"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767"/>
          <w:headerReference w:type="default" r:id="rId1768"/>
          <w:footerReference w:type="even" r:id="rId1769"/>
          <w:footerReference w:type="default" r:id="rId1770"/>
          <w:headerReference w:type="first" r:id="rId1771"/>
          <w:footerReference w:type="first" r:id="rId1772"/>
          <w:pgSz w:w="12240" w:h="15840"/>
          <w:pgMar w:top="840" w:right="1000" w:bottom="840" w:left="1000" w:header="400" w:footer="400"/>
          <w:pgNumType w:fmt="decimal"/>
          <w:cols w:space="720"/>
          <w:titlePg w:val="0"/>
        </w:sectPr>
      </w:pPr>
    </w:p>
    <w:p>
      <w:pPr>
        <w:pStyle w:val="Normal202"/>
      </w:pPr>
    </w:p>
    <w:p>
      <w:pPr>
        <w:pStyle w:val="Normal202"/>
      </w:pPr>
      <w:r>
        <w:pict>
          <v:shape id="_x0000_i1781" type="#_x0000_t75" alt="LexisNexis®" style="width:147.75pt;height:30pt">
            <v:imagedata r:id="rId17" o:title=""/>
          </v:shape>
        </w:pict>
      </w:r>
      <w:r>
        <w:cr/>
      </w:r>
    </w:p>
    <w:p>
      <w:pPr>
        <w:pStyle w:val="Heading1200"/>
        <w:keepNext w:val="0"/>
        <w:spacing w:after="200" w:line="340" w:lineRule="atLeast"/>
        <w:ind w:left="0" w:right="0" w:firstLine="0"/>
        <w:jc w:val="center"/>
      </w:pPr>
      <w:hyperlink r:id="rId1773" w:history="1">
        <w:r>
          <w:rPr>
            <w:rFonts w:ascii="arial" w:eastAsia="arial" w:hAnsi="arial" w:cs="arial"/>
            <w:b/>
            <w:i/>
            <w:strike w:val="0"/>
            <w:color w:val="0077CC"/>
            <w:sz w:val="28"/>
            <w:u w:val="single"/>
            <w:vertAlign w:val="baseline"/>
          </w:rPr>
          <w:t>The Upper Upper Upper Class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2018 Sunday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2"/>
        <w:keepNext w:val="0"/>
        <w:spacing w:after="0" w:line="240" w:lineRule="atLeast"/>
        <w:ind w:right="0"/>
        <w:jc w:val="both"/>
      </w:pPr>
      <w:bookmarkStart w:id="406" w:name="Bookmark_202"/>
      <w:bookmarkEnd w:id="406"/>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40; FEATURE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8625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GIDEON LEWIS-KRAUS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Lewis-Kraus is a writer at large for the magazine. He last wrote about the impact of the ''resistance'' on local elections in Virginia. Joanna Pearlstein is a deputy editor at Wired, where she specializes in data-driven stories about technology and business. She is based in San Francisco.</w:t>
      </w:r>
    </w:p>
    <w:p>
      <w:pPr>
        <w:pStyle w:val="Normal202"/>
        <w:keepNext/>
        <w:spacing w:before="240" w:after="0" w:line="340" w:lineRule="atLeast"/>
        <w:ind w:left="0" w:right="0" w:firstLine="0"/>
        <w:jc w:val="left"/>
      </w:pPr>
      <w:bookmarkStart w:id="407" w:name="Body_200"/>
      <w:bookmarkEnd w:id="407"/>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82" style="position:absolute;z-index:25222246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Force One,'' a quarter-century-old Boeing 757, might not be the largest, or the fastest, or the most expensive private aircraft in the world, but it holds the undeniable virtue of being the most famous. With a pair of powerfully inefficient Rolls-Royce RB211 turbofan engines, the plane was flown by discount airlines after its completion in 1991 (the first in Denmark, the second in Mexico) before it was sold in 1995 to Paul Allen, the Microsoft co-founder. Allen is said to have selected this particular plane from his personal fleet to ferry about his N.F.L. team, the Seattle Seahawks. In 2011, Donald J. Trump reportedly paid $100 million for the plane and in short order erased whatever traces of Seahawk might have remained: The plane's face-lift included the installation of a silken master bedroom, as well as 24-karat-gold plating on the bathroom fixtures and seatbelts.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plane's opulence -- its seats embroidered with what the reality-TV star claimed was the Trump family crest -- and its billionaire pedigree recalled a venerable tradition of elite mobility, whereby warrior-aristocrats would commission costly ships not just for splendid seafaring and maritime conflict but for exchange among themselves, as gifts befitting their shared station. These practices endured for millenniums, from Pharaonic barges and Chinese imperial dragon boats to medieval Viking galleys (as, in the 10th century, when King Harald Fairhair of Norway presented to King Aethelstan of the West Saxons and the Mercians a purple-sailed vessel with a bow of gold) and British royal yachts, which Queen Victoria lent liberally to friends like the Empress of Austria.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custodians of the American experiment, with egalitarian ideals and no real use for fancy boats, moved from here to there with relative humility. In 1787, when Thomas Jefferson set out from Paris for a three-month, 1,200-mile visit to American interests in Mediterranean seaports, he took no servants and paid personally to refresh the carriage horses. It was only with the arrival of the train that Americans developed a taste for class-differentiated transit. Perhaps the first private celebrity rail car was built by P.T. Barnum as a touring parlor for the ''Swedish nightingale,'' Jenny Lind, and soon these were de rigueur among robber barons like Leland Stanford, George Gould and Charles Schwab. William H. Vanderbilt, during the decade-long tenure he enjoyed as the richest man in America, ordered what The Chicago Daily Tribune identified in 1882 as ''the most expensive private vehicle in the world.'' The Vanderbilt featured a ''grand saloon'' with lavish exterior panels of train depots and suspension bridges rendered in oil, but its owner emphasized not the trappings but the performance: ''Mr. Vanderbilt has inherited his father's fondness for fast traveling, and, in a lesser degree, the old Commodore's partiality for what is known in railroad-parlance as 'going special' -- which is traveling with a special engine, on special time and without regard to the trains and traffic of the road.''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after these industrial and financial titans had begun to avail themselves of such perquisites, our heads of state maintained lingering reservations about priority treatment. In late 1863, the government appropriated funds to outfit President Lincoln with a custom rail coach. Later accounts would inflate the car's extravagance, but according to the assistant master car builder in Alexandria, Va., ''Anyone who knew the habits of Mr. Lincoln would scout the idea of his designing an armored car of such luxurious appointments for his own use in going to the front.'' The Great Emancipator rode in it but once, when the somber whistle-stop tour of the ''Lincoln Special'' returned his earthly remains to Springfield. It was not until 1942, after aides persuaded President Roosevelt that safety concerns necessitated a special-purpose vehicle, that American commanders in chief took their passage in executive style, in a V.I.P.-retrofitted version of the Pullman Company's Ferdinand Magellan. In January 1943, the train delivered Roosevelt under cover of night to Miami. He was taken in three legs across the Atlantic on a Boeing 314, the Dixie Clipper, to meet Churchill and De Gaulle in Casablanca. It was the first time a sitting U.S. president had flown.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our current president has brought the spirit of the private plane -- the great symbol of extreme excess in isolated and theoretically productive comfort -- to American public life. As a candidate, he held rallies in hangars so that his supporters might witness the grandiosity of his roaring descent from the sky. Once in office, Trump appointed the most disproportionately enplaned administration in history: According to Forbes, Treasury Secretary Steven Mnuchin has a Dassault Falcon; Linda McMahon, the Small Business Administration administrator, has a Bombardier Global; Education Secretary Betsy DeVos and her family maintain a fleet of 12 private jets, including a Boeing and six Gulfstreams, as well as four helicopters; Gary Cohn, the chairman of the National Economic Council, and Commerce Secretary Wilbur Ross each retain private-jet shares in a fractional-ownership arrangement.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 administration backed a tax-reform plan that enshrines an exemption for private-jet owners has only confirmed for its critics their sense that Trump's party cares inordinately for the well-being of the 1 percent. This is not the case; this solicitousness is rather more accurately geared toward the 1 percent of the 1 percent of the 1 percent. There are only around 22,000 private jets in use worldwide, and even a majority of these are simple minivan-size craft and other puddle-jumpers, commonly flown by hobbyist pilots; they would strike most observers as less luxurious than alarming. The number of truly elite planes is just 7,000, give or take, in the divisions that the industry calls ''super midsize,'' ''large-cabin'' and ''heavy'' or ''bizliner.'' Often they are technically owned by governments, large corporations and offshore shell companies, though irrespective of paper tenancy almost all of them are ultimately operated for, and exchanged among, a globalized confraternity of individual potentates: a commingled class of plutocrats, kleptocrats, oligarchs, financiers, technologists, real-estate and natural-resource barons and blue-chip celebrities. Imagine, if you will, in the unbreathably thin, cloudless, low-pressure air high above your head, our modern royalty aloft on their way to Davos, making enviable time.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people who make their living in private aviation, Steve Varsano -- owner of the Jet Business, whose extravagant retail space in London is the world's only walk-in storefront jet dealership -- sees Trump's election as a harbinger of great things for his industry. The early 2000s were boom times for aviation, and the crash of 2008, after years of ramped-up production, hit the industry hard, not just economically but politically. Barack Obama, Varsano believed, created an environment hostile to private aviation: The president humiliated the near-bankrupt auto manufacturers after they arrived in Washington hat in hand on their corporate jets, and in a 2011 news conference about the economy, Obama mentioned corporate jets six times. After Trump's inauguration, when Varsano and I first spoke, he was once again sanguine about the sector's prospects. He got so many phone calls after Nov. 8, 2016, he said, that he started looking for a new retail space twice the size. ''The guy is changing the optics of private aviation,'' he told me in March. ''He's the mascot of private jets.''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who says he has sold or helped to sell almost 300 aircraft over the course of his career, is a large, fit, exceptionally good looking and effortlessly agreeable self-made man of 61. He has an imposing head crowned with slicked-back pewter hair, piercing eyes of an Aegean blue, an imperial nose and the resplendent smile of a beloved crooner on a Caesars Palace pension. He wears suits made by the Ghanaian-British Savile Row designer Ozwald Boateng over worn Italian loafers, and carries a weathered gray Louis Vuitton briefcase with a heavy metal clasp. His business card is milled from galvanized metal. By his estimate, the total value of sales he has brokered exceeds $4 billion.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Varsano shares the migratory patterns of his clients, and it is not unusual for him to fly from London to New York or Dubai for lunch, he thinks his most effective work is done in a stationary environment. His groundbreaking storefront concept rested on a simple premise, which might be called, in contrast to the ''foot traffic'' that animates most retail, Bentley traffic. The scene: A jaded ''principal,'' as the industry refers to owners or potential owners, seated languidly in the rear of a Mulsanne, catches the apparition of a full-scale airplane fuselage glowing in a plate-glass window, removes his Cartier sunglasses and petitions his driver to loop back around. On arrival, these principals are typically received at a back door, asked for a business card and then stalled by reception just long enough -- usually no more than 90 seconds -- for Varsano to locate the V.I.P. in his proprietary worldwide database of owners, then press a button that splashes the store's enormous display wall with an image of the visitor's current plane.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gambit has worked: In the four years his first location was open, Varsano hosted, by his count, precisely 117 billionaires. (Varsano's business requires great discretion, and he allowed me to hang around the showroom on the condition I not name names.) Varsano's client database is a directory not merely of internationally mobile wealth but of the airborne truth of contemporary sovereignty: contrails of power with only a glancing relationship to the nation-states below. Our civilian acquaintance with these networks is limited to the shadows they cast on the ground, in the form of private airports, and the bureaucratic residue they leave behind as the Panama or Paradise Papers. Varsano is the rare figure able to hold in his head an image of the entire vast but tiny complex as flesh and bone suspended, at cruising altitude, in hollow metal tubes.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aren't many places on Earth with a large enough community of transient billionaires to support such immoderately high-end retail, but central London is one of them. After much thought about his new location, Varsano decided that the best chance of catching his customers on their brief earthbound dalliances was from a space on Park Lane, which runs along Hyde Park's eastern perimeter. Varsano declined to divulge the rent, but comparable real estate listings suggest a price of about three-quarters of a million dollars a year. The store's interior has been furnished as a gallery of sumptuous surfaces: panels of midnight blue velvet offset with enormous beveled mirrors; columns and floors in a storm-cloud-patterned marble; rectilinear sconces of a translucent black-veined marble; timbering of dark lacquered walnut and mahogany; side tables set with purple succulents in glimmering copper spheres and moon-white orchids. To the rear is a clubroom, supervised by a large photograph of Frank Sinatra and Dean Martin on an aircraft's staircase -- Varsano sold Sinatra a Learjet in the early 1980s, though his honor obligated him to tell me it wasn't the one in the picture -- and Varsano's personal office, swathed in gray crocodile skin, where he sits, behind an armored door, at a desk once owned by Margaret Thatcher.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window acts as a behemoth aquarium for Varsano's pièce de résistance: the bulk of the fuselage of an actual Airbus A319. The segment of plane in Varsano's window, were it a JetBlue workhorse, would represent perhaps 20 rows of plastic trays and passenger elbows. The Jet Business mock-up has the capacity for one passenger of roomy ambition, along with a small entourage. Varsano encourages his clients to appoint an airplane interior as if it were a second home, and in that spirit he directed a tony design firm to decorate his floor model to the last degree of his own preference, a nostalgic homage to aggressive 1980s overkill: suede linings; black mink throws on couches and captain's chairs of cream leather; hardwood and chrome; a heavy wooden artisanal backgammon board; chandeliers of droopy rectangular mirrors. Bottles of Royal Dragon Superior Vodka are set into the cupholders, and the bars are stocked with Dom Pérignon. Behind a fixed bulkhead where the fore galley would be, fitted lengthwise into the cross-section, is a corporate-raider-inflected ''boardroom.''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industry trade fair in Geneva last May, I overheard an industry analyst explain Varsano's storefront to a Russian lawyer: ''It's like you go to his shop to buy an airplane the way you might buy a dress or a car.'' The booths at the fair seemed to make this comparison plausible; while some of them offered pragmatic aviation solutions (soundproofing, flameproofing, protecting your cockpit from laser attack), there were also great billowing capes of sample leather upholsteries called Monarch and Noble and Duchess, and honeycomb composites made to resemble the fine grain of any protected wood, and vendors that offered bespoke seat-perforation patterns. Varsano, however, finds the analogy flippant. In a 2013 interview, shortly after his shop opened, Varsano told the BBC: ''The view that it's all about flying off on a skiing trip with Champagne and girls is just so untrue.'' For Varsano, an aircraft is a practical necessity -- a ''business tool'' or a ''time machine.''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usage of a private aircraft is about 400 hours a year,'' he told me. ''I did the math, and my calculation is that even 200 hours of use of a corporate jet adds 33 days to an executive's year. Now, you bring two or three other execs with him -- do the math, and all of a sudden you've got a free C.E.O.! When the automobile companies came to appear in front of Congress and they got such a hard time for arriving on their corporate jets, they shouldn't have been so wimpish! They should have said, 'Yeah, we came in on a private jet, we have a million employees and we've got to fly back tonight at midnight to be in the office at 7 a.m. to save this company.'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Saturday in October, two days before he was set to reopen, Varsano invited me to a late dinner with two of his friends at a restaurant in Berkeley Square that was reserved through 2018. After we finished dinner a little after 11, Varsano suggested we visit his office for a sort of soft opening. The showroom was arrayed in muted sky blues and overcast grays, and we took our places in deep-set swiveling club chairs oriented in a semicircle before 32 tiled wide-screen panels of vivid high-definition display. Overhead was a large elliptical inset of soft eggshell leather, gently branded with the company's geometric logo of intersecting flight paths, illuminated by a recessed orbit of dusky yellow.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picked up an infrared mouse and asked one of the two friends -- a luminously preserved businessman who asked not to be named -- to begin by telling him how much he'd be willing to spend, in theory, on a replacement of his seven-year-old plane.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say 60 million,'' the businessman said. Varsano entered a price setting on the enormous screen's left sidebar. This number, it should be noted, represented only the price of the aircraft itself. For the larger planes, buyers often spend the same amount of money on personal customization as they do on the initial purchase.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longest trip you do regularly?''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to Los Angeles.'' Varsano set the range to 4,700 nautical miles.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old a plane would you feel comfortable with?''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say two years,'' Varsano proposed. The businessman looked away from the screen and at Varsano. ''O.K., one year.'' Varsano clicked the corresponding setting.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passengers?''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''Fourteen.''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finalized the search, and the screen tiled itself into brochure-quality images of aircraft exteriors. ''There are 13 suitable planes potentially on the market for you.'' By ''on the market,'' he meant planes that were either actually advertised somewhere or were technically off-market but, as with anything, available at the right price. Varsano scanned over the images. ''Should we include an A.C.J. or a B.B.J., or not one of those big ones?'' About 20 years ago, in an attempt to capture a share of what was then an increasingly profitable private market, Boeing and Airbus developed imprints of their companies -- Boeing Business Jets, or B.B.J., and Airbus Corporate Jets, or A.C.J. -- that sell commercial airliners with V.I.P. configurations. These ''bizliners'' are much larger than a typical private jet, with space for multiple bedrooms and showers or thrones, and use more gas; they can cost from $90 million to $500 million, and as much as $13,000 an hour to run. Individuals, Varsano told me in Geneva, often avoid them because of what the industry calls ''ramp presence'': The size and bulbousness of a B.B.J. or an A.C.J. invite class resentment, and, worse, might remind onlookers of the easyJet they flew in on. A Gulfstream is regarded as a more prudent and tasteful choice. The G650, Gulfstream's flagship product, is currently the skyfaring object of greatest desire, and it is no exaggeration to call the $70 million aircraft the world's single greatest status commodity. Desire for them is so ardent in part because of their physical elegance -- they have a phocine aspect, with a silkily sloping underbelly and large, widely spaced elliptical portholes, with an interior like a conch shell -- and in part because they cut a more discreet profile.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we'll compare three possibilities: a bizliner, a Gulfstream G650 and a Global 6000'' -- the last of these a roughly comparable model from the Canadian firm Bombardier. ''Let's look at the ranges,'' Varsano proposed, and the screen lit up with a world map, centered on London and overlaid with ''maximum range perimeters'' in red, blue and yellow, scrolling across the continents in chromatic sine waves. The ranges swept down from Los Angeles almost to São Paulo before coming back up to the east, to comfortably include Dubai, and then ultimately sweeping in a band between Beijing and Tokyo. The businessman nodded.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let's look at the differences in cross-section.'' Three overlapping fuselage outlines appeared on the screen, again in red, blue and yellow. ''It's a 100 percent scale,'' Varsano said. ''Get up and stand there.'' The businessman measured himself against the images and did not find the dimensions wanting.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sell me the B.B.J.,'' the businessman said, in a failed attempt to seem idly flirtatious.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clicked again. ''Here's the market data, all the B.B.J.s for sale around the world according to our database.'' The video wall exhibited a branded, proprietary table with the relevant real-time statistics -- date of manufacture, delivery date, passenger allowance, range, expected price -- for around 20 planes. The top line featured an aircraft that had only a thousand hours on it, which represented either about two and a half years of private use or perhaps a month and a half of commercial deployment. It was located in an Asian country for more than $70 million and had been on the market for almost a year. Varsano scrolled through images, drawn from his firm's database, of the actual interiors of the available planes, while subtly discouraging the businessman from his instinct to purchase one brand-new. This was in part because delivery of new planes can take a very long time and in part because there is no rational reason for anyone to purchase a new plane, and on some level the idea violates Varsano's respect for his product's engineering and durability.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Steve,'' the businessman asked, with the merest hint of vulnerability, ''what would you buy?''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shrugged; he was used to the question. He also knew exactly what the businessman should buy -- he could size that up within minutes -- but was careful never to seem pushy. ''I would buy the B.B.J. if I was taking long flights all the time and bringing along my kids and their nannies and whatever animals.'' He paused. ''On the other hand, you can't fly directly to Aspen,'' because the runway is too short. ''You'd have to fly to Rifle, and then drive 45 minutes. In London, you couldn't fly in and out of Northolt at maximum weight, but you'd be O.K. in Farnborough and Luton.''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Gulfstream?''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you'd get to L.A. an hour faster, but you'll drive yourself crazy with the kids and the nannies and the animals.'' The businessman, who had both grown children and still-nannied children, said nothing.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thing is,'' Varsano continued, ''you have to fly on one of these yourself -- and that means chartering one and taking the whole family to L.A., not just taking an empty one to Milan alone. You won't have the real experience that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love the idea of a B.B.J., but I don't like the noise, the cabin volume.'' He paused again. The pretense that this was simply a fun half-drunken near-midnight exercise had been openly abandoned. ''This is coming up. I have to do it sooner rather than later.''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wears special French cuffs with round cutouts to display a saucer-size watch; he glanced down and saw that it was nearly midnight. He stood up and asked us to take our places on the dimly moonlit sidewalk outside. We watched as he ceremonially lifted the shades for the first time, revealing the pristine fuselage bathed in pools of aquamarine and royal blue. Tufts of cumulus, floodlit from below, had been painted on the ceiling above the plane. After just a few moments, Varsano closed the shades again, and the incandescent celestial blue disappeared once more into the reflected red and white flashes of terrestrial traffic.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Underneath Varsano's burnished charm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of his youth. At one point, he made T-shirts for his friends and prospective clients that said, ''Happy Holidays, Happy New Year, stop apologizing for your success, buy a jet!'' He is known for his honesty and diligence, as well as a certain slickness to his operation. On a shared panel at the Geneva fair, an industry journalist looked over at Varsano and said, ''Steve is a guy, he goes to one wedding in India and he came back having sold eight jets.'' He bristles at the idea, however, that he is a good salesman who happens to sell airplanes. When the third-generation scion of a private-fleeted family told him he should diversify his wares, Varsano just shook his head. Planes are what he knows and has adored since childhood. ''I don't want to be the guy opening up the trench coat'' -- he pantomimed a black-market peddler -- ''saying, I got watches in here, yachts over here, real estate 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one person told me that Varsano probably knew more billionaires personally than anyone alive. He admitted he had never quite gotten used to his current circumstances. Though he had been dealing jets on and off for almost 30 years, for a long time, he said, ''I wasn't really part of this world. I just worked in it.'' Varsano was born in Manhattan but raised on the far side of the George Washington Bridge,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near Teterboro Airport. Teterboro now hosts the largest share of American private-jet traffic, but back then it was just another local airstrip. He was brought up by a single mother -- his father left his family when Varsano was 5 -- who always worked at least two jobs, as a waitress and in beauty salons, where Varsano swept the floor. When he was 14, a friend's older brother took him up in a four-seater Cessna. He would work for a month as a dishwasher to be able to afford an hour of flying lessons and got his pilot's license when he was 17. He went to Embry-Riddle Aeronautical University, a prestigious flight academy in Daytona Beach that he calls ''the Harvard of the sky.'' It was his first exposure to extreme international wealth, especially the variety that accrued to despots and their associates. ''It was full of kids like the son of Idi Amin, who drove Ferraris around Daytona and would then go back to the military in their country. It was a real who's who.''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first worked as an intern at the St. Petersburg-Clearwater airport, then moved to Washington in 1978 for an entry-level job as an aviation lobbyist. The association had a plane he could fly whenever he liked, as long as he paid for gas, but he was making only $13,000 a year. It was the age of disco, and his roommate ran the Apple Tree, ''the hottest club in D.C. It was the place to go, a special elite place.'' He worked as a doorman to make gas money for the plane. One day a guy came into the Apple Tree with a Learjet on his tie pin. ''These were the days people used to wear tie pins,'' Varsano explained to me. ''When people used to wear ties.'' Varsano went up to him and discovered he worked for a jet brokerage. ''I said, Screw this, I want a job there.'' The man got him an interview.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put on the best polyester suit I could find, and I go in there, and everybody's sitting around in T-shirts and jeans. They told me they never meet their customers. They do it all on the phone. I say, 'How do you sell a $5 million plane on the phone?' But that was just the way the business was done.'' They allowed him to work on a commission-only basis. At night he put in shifts as a waiter in McLean, Va., and by day he tried to sell planes. ''At 4 p.m. I'm talking to a guy about a $4 million Learjet, and at 6 p.m. I'm getting yelled at to refill some guy's coffee. It was a humbling experience, and it kept me grounded. Seven or eight months later, I sold a Westwind II to one of the richest guys in Venezuela.'' (He claims that as they neared Miami during the delivery, the Venezuelan's associates pulled a gun and tried to kidnap him to Caracas, but he managed to escape.)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1980s, Varsano began to move in Washington's society circles; he hosted charity benefits, including one at the Old Post Office building, which is now Trump's Washington hotel, and dated socialite doyennes like Shari Theismann, the ex-wife of the Redskins quarterback Joe Theismann. He took a trip to England to pick up a plane for delivery and came back with a right-side-drive Ferrari Berlinetta Boxer; his vanity plate was ''BUYAJET.'' He once drove it up the White House driveway to return Fawn Hall, Oliver North's secretary, to her car. In the spring of 1985, Varsano was named Bachelor of the Month by Cosmopolitan magazine. ''At 29,'' the Washington journalist Rudy Maxa reported, in a follow-up about the thousands of scented letters Varsano received from Cosmo's readers, ''he earns more than $100,000 a year traveling the world, selling private jets. With thick, dark hair, a strong chin and firm physique, he's an Italian stallion who dresses sharp, looks sharp and feels sharp.''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Varsano sold a plane to the corporate raider Nelson Peltz in the mid-'80s, he went to work for him in the world of private equity, where he developed a halfhearted fondness for the Gekko manner. Varsano coordinated Peltz's purchase and overhaul of High Winds, DeWitt Wallace's estate in Bedford, N.Y.; Peltz infuriated the local community by flying his helicopter to Manhattan almost daily. (A representative for Peltz disputed Varsano's account of their relationship but declined to provide specifics.) When Varsano and a subsequent boss acquired some fast-food companies in the early 2000s, he found himself in charge of the developing-market expansion of the Long John Silver's brand. Each time he visited the offices of Russian oligarchs or Middle Eastern royals, he found they invariably displayed a model of their private planes. They loved the opportunity to talk about them with someone as knowledgeable as Varsano, and he realized that he had stumbled into an enormous opportunity. Fifteen years ago, 85 percent of the private planes in the world were in the United States, but he could see that was changing. The deals he does today bear out this shift. He outlined one example: ''Russian owner, Panamanian shell company, Swiss-registered airplane, selling to a Chinese corporation, with the inspection in Switzerland, lawyers in Germany and the U.K. and the escrow agent in the 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knows his relevant client base down to nearly the last person, and his aim is to maintain up-to-date records on every single one of the six or seven thousand jets that are large enough for the Jet Business to follow. Roughly a quarter of its business is with first-time buyers, but those leads tend to be so dicey that Varsano's staff dedicates most of its time and energy to plane-owning people and organizations. ''If you've got a fast-food restaurant,'' Varsano told me, ''it's easier to get the guy who comes in three times a month to come in four times a month than it is to get a new customer. So we try to check in with all the current owners at least every quarter.''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research staff works on a trading floor behind convexities of smoked glass, at cockpit-like desks of kid-glove Bentley leather with three screens apiece. They begin with an industry-standard subscription database, but its information -- serial number, registration information, sales history, whatever is known of the ownership and any publicly listed current prices -- is almost always incomplete or unreliable, as the most sensitive data is concealed underneath layers of shell companies incorporated in places like Delaware, Panama or the British Virgin Islands. Beyond ferreting out the basic question of ownership, Varsano's researchers try to gather as much market information as they can. They'll see that a given plane is going out of warranty in a year or two, or is about to hit the end of a corporate depreciation schedule, or is due for the sort of routine but expensive engine check that regulators require, or they'll know a new model is due from the factory soon, and they'll ask if the owner has given any thought to a sale. Varsano is known to represent serious buyers, so if they call and say they've got a customer in the market for a G650 or a Falcon 900LX, his researchers are confident they'll get legitimate (if exaggerated) bid-ask spreads.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long afternoon with one of his researchers, I mentioned to Varsano that his constant emphasis on the utility of jets was at times hard to square with the tenor of a market that seems to rely so much on appurtenance and churn. Airplanes are so rigorously regulated in their maintenance that there's practically no difference, outside cockpit avionics and maintenance fees, between a 20-year-old Gulfstream GV and a freshly delivered G650 except that new-plane smell and about $50 million.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had a prepared answer -- about range and cabin pressure and what it's worth to a chief executive of a $10 billion company to land at his or her destination refreshed and ready to go -- but on some level he's well aware that his business relies on covetousness and increasingly customized definitions of need. One of the peculiarities of inequality, as psychologists and social scientists have somewhat belatedly come to understand, is that it has a kind of fractal nature. The relationship of the middle class to the rich is replicated in the relationship between the merely rich and the extremely wealthy. Varsano's target class is so small that these dynamics, here between the extremely wealthy and the unimaginably so, are crystallized on the level of the individual. The owner of a $25 million plane feels morally judicious -- even humble -- insofar as he doesn't own a $70 million plane, while at the same time he admires that of his neighbor and hopes for an upgrade. The three or four hundred owners of the $70 million plane come to see it in short order not as a luxury but as a business and lifestyle requirement, and are in turn frustrated that the wireless signal isn't strong enough and that there just aren't enough landing slots in Hong Kong or hangar spaces for parking in Mumbai.</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spring, Varsano had insisted that I really couldn't comprehend the appeal of these planes unless I flew with an owner myself. ''You could read a book about swimming,'' he said, ''but until I throw you into the pool, you're not going to swim.'' He offered to connect me to a customer who might grant me that privilege: his buddy Tony Robbins, motivational guru to the jet-possession set. Robbins flies 400 hours a year, including regular runs to London and Australia, and wherever he goes, he takes an entourage -- usually a trainer, a bodyworker, two assistants, his wife and her Yorkie.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summer day, my phone rang from an unknown number, and Robbins's deep but sweetly croaking voice boomed on the line. A few years ago Robbins mentioned to his friend Steve Wynn that it was time for him to buy a plane, and Wynn told him that he was crazy to talk to anyone but Varsano -- that he would never even think of buying a plane from anybody but Varsano. Varsano helped Robbins buy a Bombardier Global Express previously owned by Micky Arison, the chairman of Carnival cruises and the owner of the Miami Heat, who had recently decided to upgrade to a Gulfstream G650. Varsano literally had to walk across hot coals to close the deal. Robbins loved the plane. It felt like his second home -- or, to be more precise, his seventh.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Robbins told me he was flying to Vancouver that afternoon and said that I was welcome to fly with him in about 10 days' time from Vancouver to Las Vegas, with a stopover in Spokane to drop off his wife. His schedule, he explained, probably wouldn't coalesce until a few days before he set off -- ''Part of the value of having a private jet,'' he explained in a subsequent voice memo, ''is that you don't have to make decisions until the last minute'' -- and he ultimately decided on a Friday that he'd be leaving for Vegas the following Tuesday morning. My overbooked flight to Seattle arrived late, but fortunately my overbooked connecting flight to Vancouver was also late. One of Robbins's assistants texted me the night before to ask if I had any dietary restrictions and to say that the plane was set to depart at 11:30 the next morning, so I should be at the Shell Aerocentre at Abbotsford, some 40 miles east of Vancouver, no later than 11:20.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arrived at the private terminal, I was supposed to look for a tail number that included, as many registrations do, the owner's initials. That task was made considerably easier by the fact that the plane -- the size of a building and bone-white against the wildfire-smoked sky -- was emblazoned with a modestly stylized ''TR'' monogram. It was also the only aircraft there, just sitting on the apron slightly askance, the way you might hurriedly park at midnight in an otherwise empty lot. The underbelly of the aircraft was painted a soft navy, with curved racing stripes of silver and gold. Robbins showed up with his wife and her parents, proceeded through a gate in the chain-link fence and strolled slowly to the plane's stairs. The pink-necktied captain came to relieve me of my bag, stuck a green Post-it on it upon which someone had scrawled ''Vegas'' and asked if it would be acceptable to place it in the rear cargo bay. He did that himself. Two maintenance men loaded the rest of the luggage from the tarmac into the hold, saving the garment bags and the golf clubs for last.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five minutes before takeoff, the captain came to usher me to the plane, where I was met by Robbins's aeronautic major-domo, Ariane, a tall, well-seasoned flight attendant in a gray business-suit uniform. The interior smelled faintly of eucalyptus. She took me to Robbins, who was sitting in what Varsano had told me was the V.I.P. chair, on the starboard side facing forward toward the galley and the pilots. After briefly introducing me to his wife, Robbins suggested we retire to the rear of the aircraft to introduce ourselves.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6-foot-7, Robbins could not begin to stand fully upright in any non-bizliner plane, but the Global came close, and he had to reduce himself by only a head to make his way past the couch and the sideboard to the rear of the cabin. About a minute with Robbins is enough to convince anyone that his size is actually a practical matter of spatio-energetic prerequisite: Any smaller vessel would simply disintegrate at the slightest vent of his life force. This energy is indivisible into units of small talk, and if Robbins ever allows for a moment of conversational entropy -- by looking away from your eyes for a split second -- it's only out of politeness, to afford you the opportunity to regather your own wan, windblown vitality. He wore all black, a black exercise V-neck over black shorts, with a black baseball cap and black-and-red Nikes, in what could only have been a genuine if futile attempt to dim the charge of his fluorescence.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couch in the main cabin and the conference-room area in the rear had been opened out into their bed configurations, with fleecy comforters and pillowcases monogrammed with the plane's registration number. The beds and corridor were littered with multicolored balloons and confetti and conical party hats, and above the entrance to the rear of the cabin was affixed a sign that read HAPPY BIRTHDAY. The family had celebrated the birthdays that weekend of both his wife and one of his assistants, Mary, whom he called his ''right arm,'' though as an adult human of regular size she seemed relatively petite in comparison to his actual right arm. While Robbins had been with his wife's family, Ariane had found the most well-stocked party store in northern Vancouver and had decorated the plane as a surprise. This effort had not gone unnoticed. ''You went to north Vancouver to find a party store? You're so incredibly dedicated.'' He turned to me. ''She makes it feel like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Ariane began to back away. ''Well, it is your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''Ariane,'' Robbins continued, ''is like family for us. She treats this place like it's a home -- and it is a home away from home. You've got all your stuff on it, all your family on it.'' He'd been chartering planes since he was 31 or 32, and he was now 57. He had been an owner for only three years, but the difference had come to seem like one of the great disjunctures of his life. ''It's a different quality of life, for sure. I can go from the West Coast to China nonstop, East Coast to Australia with one stop. I have a resort in Fiji, and obviously going there before was a difficult situation, but now it's easy. You can do everything on your own terms, on your own timeline, which is wonderful.'' The beds were out and made because the beds were always out and made in case somebody decided to sleep.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Ariane came back and offered us a selection of newspapers and some scones. ''The captain says the flight to Spokane will be 37 minutes and should be pretty smooth.'' He told me about his admiration of Varsano, then moved on to talk of Crispr, the Human Genome Project and machine learning, and Moore's Law -- always stopping to make sure that I was there with him, that I was interested, that if I had something to contribute I should feel welcome, that we were ''tossing the ball back and forth'' -- and how he wanted to make sure that there was enough investment in new biotechnologies that the rejuvenatory stem-cell therapy for which he'd paid a Panamanian clinic many tens of thousands of dollars would soon be cheap enough that everybody could benefit. He pointed at me as an example of someone who could benefit. Then he abruptly stood up and said that he wanted to spend a little time up front with his wife, but that we could resume such an interesting conversation on the leg to Vegas.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moved to the front, he invited me to help myself to the breakfast buffet -- hash browns, scrambled eggs, turkey bacon, a vast array of fruit -- that Ariane had set up on the sideboard. I looked at the panel behind the chair that Robbins vacated and saw that we had only 17 more minutes to arrival. I hadn't even noticed we'd taken off. We stopped in Spokane, dropped off his wife, went through private Customs and Border Protection and resumed our way to Vegas. Robbins invited me to the front and asked if I'd made sure my family would have a secure financial future.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the soft bing-bong chime that indicated our initial descent over the rumpled and barren landscape of southern Nevada that even remotely recalled the experience of commercial flight. Otherwise, the experience felt nothing at all like being on an airliner. In fact, it didn't quite feel like flying at all. It was more like sitting in a comfortable leather armchair in a pleasingly cool and well-appointed room that at some point incidentally rose above the clouds and stayed there for a little while. Many of the people I spoke to in Geneva talked about private aviation as a variety of peak experience -- and such an inarticulable experience was, after all, why Varsano told me that I could never understand private aviation without an experiential component -- but that wasn't quite right. It was if anything the opposite of a peak experience, distinguished not by anything explicitly euphoric or divine but by its total coruscating absence of everything that makes contemporary commercial air travel a pricking trial of alienation and diminishment.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had planned to open the heavy shades for good on a Monday morning in October at 8 a.m., and I arrived shortly beforehand to join him. I came up the stairs from the street into the reception area, and the security guard asked me twice if I had an appointment; I told Varsano that, although I was wearing a jacket, perhaps I ought to have ironed it first. ''Well, the first thing I tell these security guys,'' Varsano said, ''is if a guy comes in here with torn jeans and a T-shirt, that guy might be worth $5 billion! A guy comes in and looks like me'' -- he shot his cuffs and smoothed his waistcoat -- ''those guys are the working stiffs.''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8, Varsano pressed some buttons in an app on his phone to raise the shades, and the showroom's gray-and-blue interior flooded with rare London sun, mottled with umber from a hurricane bound for Ireland. Varsano's visitors tended in the past to show up whenever and however they felt like it, so Varsano was anxious that initial business would be slow. The storefront's start-up costs had been extremely high. He occasionally mentioned to people that for the capital he sank into the store, he could have his own plane.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appointment came via text from a member of a minor, impoverished branch of the aristocracy of a Southern European country, a useful person for whom Varsano had some pity. Some websites identified him as a count, and his Instagram account featured grainy, oversaturated selfies with Ivanka Trump and Silvio Berlusconi. The count was with an American friend and wanted to broker an introduction; if the meeting resulted in the sale, Varsano would kick him a finder's fee. He was a member of an entire echelon that had been surprised to find that what they possessed was no longer real wealth, and they weren't sure how to accommodate an economy that had changed so rapidly beneath their ancient lineages. ''These people,'' Varsano told me, ''they don't even know how to make a living -- all they know is they know people, they have incredible family connections, and that's how they survive. He's a professional introducer.''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next three days of renewed operation, Varsano had at least three serious visitors a day, and nobody stayed for less than an hour. They were all men, though he did plan to bring a female billionaire friend to see it after a late dinner nearby. There was one guy who'd run a large private-equity firm and then went on to oversee the national fleet of a Persian Gulf country, which was interested in selling at least two G650s in the next year; he had come in an entourage of four and said, almost apologetically, that he'd been hearing such impressive things about Varsano's store for so long, and that he regretted his visit was so belated. There was another guy from a Central European management company who'd recently gotten a good deal on a very large commercial airliner in a V.I.P. configuration; he wanted Varsano to go in on a deal to gut-renovate the interior over the course of a year and then put it back on the market at a substantial markup. Varsano said the aircraft was likely to sell to a head of state, probably in Africa. Or, Varsano clarified, it would sell to the rich friend of a head of state, and then when they took the test run somehow the head of state would happen to be aboard for the ride. That was usually how it worked.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a long day, he came and sat next to me on the trading floor. Almost all of his employees had gone home for the evening, and the room glowed its serene empyreal blue and white against the rush-hour traffic outside. ''People think that all of this is just for the rich guys, but it's really for corporate middle management to run their businesses,'' he told me. ''That accounts for 70 percent of all flights.'' It wasn't the first time he had mentioned the statistic in defense of plane ownership. It's the other 30 percent, though, that make his business possible.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unkind thing I ever heard Varsano say about ''the rich guys'' had to do with the propensity, especially marked among the younger buyers, to back out of a deal that 10 people had spent months putting together just because they decided at the very last minute that they liked the cut of some other plane's jib. It was clear, though, that like many professionals who rely for their livelihood on capricious billionaire patronage, he felt some ambivalent mixture of scorn and admiration in equal measure. When populists fail to seethe at a tax bill favorable to the owners of jets, it's not simply because they should like to think that when at last they own their own jets they'll enjoy the same privileges; it's also because each side wants to protect its own billionaires and the crumbs they provide. After all, the seven billion of us are increasingly living on the largess of the 7,000 of them. Varsano was constantly being put into situations where despite his near-unparalleled expertise in aviation he was treated as an elevated TaskRabbit, called in on contract to kick the tires and hang the Picasso. These were constant blows to his hard-won professional esteem.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had great faith in the resources of the extremely wealthy. ''There are 230,000'' -- he said ''thousand'' with an astonished emphasis -- ''people in the world with a net worth, excluding their primary residence, of $30 million or more. In the luxury industry you call them ultrahigh-net-worth individuals. When you ask the bank to finance an aircraft, their rule of thumb is that your net worth has to be at least five times greater than the price of the plane. That means even if you're at the bottom of that list, there are at least 230,000 people who might buy a $6 million airplane -- though maybe they'd stop at $4 million, because then you need a million bucks a year to fly it.'' No matter how hard his work or positive his outlook, Varsano knew he didn't stand a chance of paying the rent on his storefront selling $4 million planes. There's a strong downward pressure on commissions, which regardless of the purchase price of the aircraft usually top out at $1 million -- a take of 1.4 percent on a $70 million plane. That world is just so vanishingly small, and there's so much information on the market, and the principals are so powerful, that somewhere there's invariably a small-time broker with a desk and a cellphone ready to elbow in for a fee that Varsano would consider an insult to his professional acumen. ''There's always some guy out there willing to do a deal for $25,000,'' he complained.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Varsano persisted in the belief that his new showroom -- and the increased regard that Trump had brought to private aviation -- might put him closer to the means of his clients. We sat in his decision-making boardroom at twilight, watching the people and the cars hurry by. Every once in a while, a pedestrian stopped in astonishment to take a picture, or a car would all of a sudden slow and swerve into the bus lane so whoever was inside could gawk.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buy one some day,'' Varsano said. ''You know, you work in a shoe shop, you should have nice shoes.'' He looked down at his own shoes, expensive but heavily scuffed with signs of extended wear.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I need one?'' He glanced out the window and then once more considered his shoes. ''I should have one. I'll get one.''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into the new year, he told me he felt as if his optimism through the lean times had at last been borne out. ''In the U.S., the market is on fire, and you could say it was the Trump bump, or you could say that it was the way this tax plan has energized people to make the jump.'' A provision in the law actually allowed jet buyers to write off the entire purchase -- effective immediately, for those who might want to claim it on a 2017 return. Varsano was on safari in Africa for Christmas but had received and taken a battery of excited calls, some from clients who sought confirmation that the provision was real, and some from those who needed no convincing and would buy almost anything from him if they could only close the deal in time. That was unfortunately impossible -- the process of buying a used plane was just too cumbersome and slow, and involved too many parties -- but he sent them on to the manufacturers, who were delighted to offload in a hurry whatever inventory they had in the hangar. When a longtime customer couldn't get a Gulfstream G550 listed by Varsano for $30 million, he turned around and, in four days, bought one new from the company for $13 million more. Thus the Trump administration had, as Varsano had hoped, brought new license and new zeal to the acquisitive impulses of the jet-possession set, and he was sure he would see his own reward in short order. It would just take some time for their generosity to find its way to his level, and he had to be patient. His windfall would come, and he would take flight.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Varsano was born into a generation that understood the airplane for its totemic significance as a technological miracle within mortal reach. The memories of his youth he holds dearest are those that involve getting a rickety aircraft the size of a minibus lost in storm clouds over the Bahamas, the compass slipping slowly, and even now that both airplanes and the economy have been so thoroughly transformed, there was nothing he didn't know about these machines, and almost nothing he didn't love. But the brief minute in which they passed through his hands between an oligarch and an executive was the closest he was likely to come to calling one his own, at least in the class he sold -- the class that mattered. The sarcophagal fuselage in his window was not, in the end, just an unusually elaborate showpiece. It might only be a diorama, but it's the plane he can afford, a mock-up designed to his own last wish.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Photographs for Jet Set: Gulfstream G650: Adrian Pingstone. Bombardier Global: Alamy. Boeing B.B.J.: Shutterstock.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02"/>
        <w:keepNext w:val="0"/>
        <w:spacing w:before="240" w:after="0" w:line="260" w:lineRule="atLeast"/>
        <w:ind w:left="0" w:right="0" w:firstLine="0"/>
        <w:jc w:val="left"/>
      </w:pPr>
      <w:r>
        <w:br/>
      </w:r>
      <w:hyperlink r:id="rId1774" w:history="1">
        <w:r>
          <w:rPr>
            <w:rFonts w:ascii="arial" w:eastAsia="arial" w:hAnsi="arial" w:cs="arial"/>
            <w:b w:val="0"/>
            <w:i/>
            <w:strike w:val="0"/>
            <w:color w:val="0077CC"/>
            <w:sz w:val="20"/>
            <w:u w:val="single"/>
            <w:vertAlign w:val="baseline"/>
          </w:rPr>
          <w:t>https://www.nytimes.com/2018/01/23/magazine/selling-airborne-opulence-to-the-upper-upper-upper-class.html</w:t>
        </w:r>
      </w:hyperlink>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83" style="position:absolute;z-index:252223488"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STEVE VARSANO, OWNER OF THE JET BUSINESS. (MM40-MM41)</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FUSELAGE INSIDE THE JET BUSINESS SHOWROOM IN LONDON. (MM42)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SHOWING POTENTIAL CLIENTS FULL-SIZE JET SCHEMATICS IN HIS NEW SHOWROOM. (MM45)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JET BUSINESS'S MARKETING TEAM PREPARING A PRESENTATION FOR CLIENTS. (PHOTOGRAPHS BY LUCA LOCATELLI FOR THE NEW YORK TIMES) (MM47)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2018</w:t>
      </w:r>
    </w:p>
    <w:p>
      <w:pPr>
        <w:pStyle w:val="Normal202"/>
      </w:pPr>
    </w:p>
    <w:p>
      <w:pPr>
        <w:pStyle w:val="Normal202"/>
        <w:ind w:left="200"/>
        <w:sectPr>
          <w:type w:val="continuous"/>
          <w:pgMar w:top="840" w:right="1000" w:bottom="840" w:left="1000" w:header="400" w:footer="400"/>
          <w:pgNumType w:fmt="decimal"/>
          <w:cols w:space="720"/>
        </w:sectPr>
      </w:pPr>
      <w:r>
        <w:br/>
      </w:r>
      <w:r>
        <w:pict>
          <v:line id="_x0000_s1784"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03"/>
      </w:pPr>
    </w:p>
    <w:p>
      <w:pPr>
        <w:pStyle w:val="Normal203"/>
      </w:pPr>
      <w:r>
        <w:pict>
          <v:shape id="_x0000_i1785" type="#_x0000_t75" alt="LexisNexis®" style="width:147.75pt;height:30pt">
            <v:imagedata r:id="rId17" o:title=""/>
          </v:shape>
        </w:pict>
      </w:r>
      <w:r>
        <w:cr/>
      </w:r>
    </w:p>
    <w:p>
      <w:pPr>
        <w:pStyle w:val="Heading1201"/>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HEIEN TAKES CYCLING TITLE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1985, Monday, Late City Final Edition</w:t>
      </w:r>
    </w:p>
    <w:p>
      <w:pPr>
        <w:pStyle w:val="Normal203"/>
        <w:keepNext w:val="0"/>
        <w:spacing w:after="0" w:line="240" w:lineRule="atLeast"/>
        <w:ind w:right="0"/>
        <w:jc w:val="both"/>
      </w:pPr>
      <w:bookmarkStart w:id="408" w:name="Bookmark_203"/>
      <w:bookmarkEnd w:id="408"/>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9, Column 1; Sports Desk</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 June 23</w:t>
      </w:r>
    </w:p>
    <w:p>
      <w:pPr>
        <w:pStyle w:val="Normal203"/>
        <w:keepNext/>
        <w:spacing w:before="240" w:after="0" w:line="340" w:lineRule="atLeast"/>
        <w:ind w:left="0" w:right="0" w:firstLine="0"/>
        <w:jc w:val="left"/>
      </w:pPr>
      <w:bookmarkStart w:id="409" w:name="Body_201"/>
      <w:bookmarkEnd w:id="409"/>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86" style="position:absolute;z-index:2522255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skates are in the closet, but Eric Heiden is still sprinting to victory.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the five-time gold medalist in speed skating at the 1980 Olympic Winter Games, broke away from four other riders in the final 200 meters today to win the first United States Professional Cycling Championship by a bike length.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who won the Sullivan Award as the best amateur athlete in the United States in 1980 for his speed skating, has been cycling competitively for 11 years. But it was not until this year that he was able to devote himself to the sport full time, after graduating from Stanford on what he called an ''eight-year plan.''</w:t>
      </w:r>
    </w:p>
    <w:p>
      <w:pPr>
        <w:pStyle w:val="Normal2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Eric Heiden, 1980 Olympic gold medalist in speed skating, wins United States Professional Cycling Championship in Philadelphia; race photo(S)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is 27 years old now, and he said that the victory today, in 6 hours 26 minutes 39 seconds over the 156-mile course, was comparable with his Olympic triumphs because of the work he put into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that I put in today is the best I could have possibly done,'' he said. ''And that's what sticks in my mind about the Olympics. Those were some of the best races I had ever raced.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skating, the longest event is only 15 minutes. This is pretty hard.''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longest professional race in the country this year and the richest one-day cycling race in the world, with a total purse of $100,000.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estimated by race officials at 100,000 lined the course, which started on the Benjamin Franklin Parkway in downtown Philadelphia before running past the rowing clubs along the Schuylkill. The cyclists, who had to make 10 loops, then went up a steep hill through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Manayunk before turning back and finishing in front of the Philadelphia Museum of Art.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was at or near the lead for most of the race, but was not expected to win the $20,000 first prize.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front primarily as a domestique, or worker, for his more accomplished 7-Eleven teammates, Davis Phinney and Ron Kiefel.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keying on Davis and Ron to do well,'' said Heiden, the captain of the team, referring to himself and a teammate, Tom Schuler, who was also in the front pack. ''So we weren't really trying to pull away. Tom and I were planning to cover them early. That's a pretty basic strategy.'' But Phinney and Kiefel, two members of the bronze medal winning time trial team at the 1984 Olympics in Los Angeles, could never get to the front. They closed to within 24 seconds of the lead pack with about 30 miles to go, but could get no closer.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so heavily marked, everybody was watching us,'' Phinney said. ''We just backed off.''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it a five-way duel to the finish. Heiden and Schuler worked together. Jesper Worre and Jens Veggerby, two Danes, worked together. Tom Broznowski, from Seattle, was alone.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dropped slightly off the pace with about 15 miles to go but quickly moved up to the front again.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played it just right,'' Schuler said. ''He went to the back and stayed there. No one really expected him to pull away so they let him stay back.''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Heiden said: ''When Tom started pulling away, I knew it was up to me to sprint.''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he did with 200 meters left. He swept past the pack down the final straightaway and threw up his arms in triumph. He also gave the famous Heiden smile.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doing a lot of work on my sprinting,'' Heiden said. ''I was hoping it would come down to that.''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Worre finished second and Veggerby finished third.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7-Eleven teammates had agreed before the race to split all prize money equally.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Schuler finished fifth, after having his gear slip and his foot fall out of his shoe just as Heiden made his move. ''The first time it had ever happened to me,'' Schuler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Kiefel placed sixth and Phinney seventh. The final 7-Eleven team member, Chris Carmichael, finished 11th.</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87" style="position:absolute;z-index:25222656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cyclists (UPI)</w:t>
      </w:r>
    </w:p>
    <w:p>
      <w:pPr>
        <w:pStyle w:val="Normal203"/>
      </w:pPr>
    </w:p>
    <w:p>
      <w:pPr>
        <w:pStyle w:val="Normal203"/>
        <w:ind w:left="200"/>
        <w:sectPr>
          <w:type w:val="continuous"/>
          <w:pgMar w:top="840" w:right="1000" w:bottom="840" w:left="1000" w:header="400" w:footer="400"/>
          <w:pgNumType w:fmt="decimal"/>
          <w:cols w:space="720"/>
        </w:sectPr>
      </w:pPr>
      <w:r>
        <w:br/>
      </w:r>
      <w:r>
        <w:pict>
          <v:line id="_x0000_s1788"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04"/>
      </w:pPr>
    </w:p>
    <w:p>
      <w:pPr>
        <w:pStyle w:val="Normal204"/>
      </w:pPr>
      <w:r>
        <w:pict>
          <v:shape id="_x0000_i1789" type="#_x0000_t75" alt="LexisNexis®" style="width:147.75pt;height:30pt">
            <v:imagedata r:id="rId17" o:title=""/>
          </v:shape>
        </w:pict>
      </w:r>
      <w:r>
        <w:cr/>
      </w:r>
    </w:p>
    <w:p>
      <w:pPr>
        <w:pStyle w:val="Heading1202"/>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One Family, Many Revolutions: From Black Panthers, to Silicon Valley, to Trump</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2017 Saturday 00:00 EST</w:t>
      </w:r>
    </w:p>
    <w:p>
      <w:pPr>
        <w:pStyle w:val="Normal204"/>
        <w:keepNext w:val="0"/>
        <w:spacing w:after="0" w:line="240" w:lineRule="atLeast"/>
        <w:ind w:right="0"/>
        <w:jc w:val="both"/>
      </w:pPr>
      <w:bookmarkStart w:id="410" w:name="Bookmark_204"/>
      <w:bookmarkEnd w:id="410"/>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STREITFELD</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 Horowitz is helping define the modern tech age. His father shaped the ’60s radical left — before taking a hard right turn. Family chats get interesting.</w:t>
      </w:r>
    </w:p>
    <w:p>
      <w:pPr>
        <w:pStyle w:val="Normal204"/>
        <w:keepNext/>
        <w:spacing w:before="240" w:after="0" w:line="340" w:lineRule="atLeast"/>
        <w:ind w:left="0" w:right="0" w:firstLine="0"/>
        <w:jc w:val="left"/>
      </w:pPr>
      <w:bookmarkStart w:id="411" w:name="Body_202"/>
      <w:bookmarkEnd w:id="411"/>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90" style="position:absolute;z-index:25222860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CAMARILLO, Calif. — For generations, the Horowitz family has cheered on the revolution.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and Blanche were New York schoolteachers who belonged to the Communist Party, and dreamed of a socialist heaven on earth. Their son, David, went on his first march in 1948, at age 9. As a young man in the 1960s he helped create the New Left, which pushed for the rights of the oppressed and struggled to end the Vietnam War. David worked closely with the Black Panthers, who believed a violent uprising was at hand and they would help lead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 youngest son, Ben, sought his fortune in Silicon Valley, a generally liberal place that traces some of its roots to the rebellious spirit of the ’60s. Ben became a leading venture capitalist, investing billions of dollars in start-ups like Twitter and Facebook that seek to topple the status quo. His firm’s investment thesis is “software is eating the world” — as disruptive a vision of the future as the old Marxist dream of the state withering away.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David, after a political odyssey that took him from the extreme left to the extreme right, has a surprise last act that puts him once again in the thick of insurrection. His radical views on immigration, race, education, the duplicity of the media and the treachery of liberals have abruptly made their way to the center of power. If the Trump administration has an intellectual godfather, it’s David Horowitz.</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and son are a snapshot of America at this moment, a politicized and polarized place full of competing revolutions. They live in different universes: one where President Trump is the answer, the other where he is the problem.</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Jeff Sessions’ confirmation hearings as attorney general in January, </w:t>
      </w:r>
      <w:hyperlink r:id="rId1789" w:history="1">
        <w:r>
          <w:rPr>
            <w:rFonts w:ascii="arial" w:eastAsia="arial" w:hAnsi="arial" w:cs="arial"/>
            <w:b w:val="0"/>
            <w:i/>
            <w:strike w:val="0"/>
            <w:noProof w:val="0"/>
            <w:color w:val="0077CC"/>
            <w:position w:val="0"/>
            <w:sz w:val="20"/>
            <w:u w:val="single"/>
            <w:vertAlign w:val="baseline"/>
          </w:rPr>
          <w:t>Democrats raised the issue</w:t>
        </w:r>
      </w:hyperlink>
      <w:r>
        <w:rPr>
          <w:rFonts w:ascii="arial" w:eastAsia="arial" w:hAnsi="arial" w:cs="arial"/>
          <w:b w:val="0"/>
          <w:i w:val="0"/>
          <w:strike w:val="0"/>
          <w:noProof w:val="0"/>
          <w:color w:val="000000"/>
          <w:position w:val="0"/>
          <w:sz w:val="20"/>
          <w:u w:val="none"/>
          <w:vertAlign w:val="baseline"/>
        </w:rPr>
        <w:t xml:space="preserve"> of the long and admiring relationship between David and the nominee. Statements by David like “too many blacks are in prison because too many blacks commit crimes” were cited as evidence that Mr. Sessions kept unsavory company and had racist leanings.</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Ben gave a talk on</w:t>
      </w:r>
      <w:hyperlink r:id="rId1790" w:history="1">
        <w:r>
          <w:rPr>
            <w:rFonts w:ascii="arial" w:eastAsia="arial" w:hAnsi="arial" w:cs="arial"/>
            <w:b w:val="0"/>
            <w:i/>
            <w:strike w:val="0"/>
            <w:noProof w:val="0"/>
            <w:color w:val="0077CC"/>
            <w:position w:val="0"/>
            <w:sz w:val="20"/>
            <w:u w:val="single"/>
            <w:vertAlign w:val="baseline"/>
          </w:rPr>
          <w:t>“How to Start a Cultural Revolution”</w:t>
        </w:r>
      </w:hyperlink>
      <w:r>
        <w:rPr>
          <w:rFonts w:ascii="arial" w:eastAsia="arial" w:hAnsi="arial" w:cs="arial"/>
          <w:b w:val="0"/>
          <w:i w:val="0"/>
          <w:strike w:val="0"/>
          <w:noProof w:val="0"/>
          <w:color w:val="000000"/>
          <w:position w:val="0"/>
          <w:sz w:val="20"/>
          <w:u w:val="none"/>
          <w:vertAlign w:val="baseline"/>
        </w:rPr>
        <w:t xml:space="preserve"> at a Silicon Valley conference. Wearing a T-shirt emblazoned with a picture of Toussaint L’Ouverture, the Haitian who led a slave revolt two centuries ago, Ben took his audience through the details of L’Ouverture’s unlikely success and what they could learn from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as criminals, blacks as role models — it’s hard to get further apart than this. Yet for a country that seems riven in two, the Horowitzes offer a measure of hope. They email, they talk, they get together for family celebrations. When David went to college campuses to denounce things that Ben believes in, Ben paid for his bodyguard.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all might not be to forgive all, but it’s a start. David and Ben both said they have made a major effort to see where the other is coming from. While no one’s politics have changed, they realized they are not quite as far apart as it might seem.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mostly see eye-to-eye on is that the most important thing is the ability of an individual to live his life and have an opportunity,” said Ben, 51. “How he went from ‘The way to do that is Communism’ to ‘The way to do that is Trump’ is amazing.” He laughed. “That’s where we’re not aligned.”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said he is glad he never foisted his beliefs on Ben or his other children the way Phil and Blanche’s relentless adherence to the Communist doctrine pushed David into the cause long ago. If the revolution has a few less soldiers this way, so be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come to the end of the story,” said David, 78. “I don’t mistake the life I’ve lived for the only life.”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simple, of course.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try to connect us on Twitter, which is always scary,” said Ben. “Someone will say, ‘Hey, aren’t you related to @horowitz39?’” That’s David’s handle on Twitter, where he says things like “Obama is an American traitor” and “Hillary killed four Americans in Benghazi.”</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reply,” Ben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Means Necessary’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horse country northwest of Los Angeles, it’s a glorious day. David Horowitz and his fourth wife, April, live here inside a remote gated community. There are two horses and, making a terrible racket, several dogs. Gardeners are working on the lawn.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me if they’re illegal,” David said with a laugh.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only remote physically. The computer in the other room is always calling, bringing forth updates, denunciations, the ongoing political spectacle. “How can you feel isolated when you’re connected all the time?” David asked.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chronicled his family’s penchant for revolution in his 1997 autobiography, “Radical Son,” one of the most prominent of a long shelf of volumes. His first effort, “Student,” about the embryonic turmoil on college campuses, appeared when Kennedy was president. In 1968, he became an editor and writer for Ramparts, the radical magazine that nurtured and reflected the era’s unrest.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cannot be revitalized; it must be overthrown. As humanely as possible, but by any means necessary,” Ramparts proclaimed in a 1970 editorial. David says he was the one who insisted on adding the “humanely” part.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Ramparts published Che Guevara’s diaries, went after the C.I.A. and offered a tutorial on how not to pay taxes. Its international editor was Black Panther leader Eldridge Cleaver, who fled to Cuba in 1968 after leading an ambush of Oakland, Calif., police officers. Thanks in a large part to Ramparts, the charismatic and photogenic Panthers soon embodied the notion of revolution for white radicals.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found a political soul mate in Panther leader Huey Newton. He immersed himself in the Panthers’ home base of Oakland, raising money to buy a 35-classroom school that would be a showcase for the cause. Even for that freewheeling era, Ben had an unusual boyhood. It would shape his life, friendships, marriage and work. His best friend, who would later be best man at his wedding, was black. He was one of the few white kids on the Berkeley High football team. Every Sunday, he went to the Son of Man Temple, the Black Panther church in the auditorium of the school.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all the songs from there,” Ben said, and as proof, started singing the old gospel hymn adopted by the Panthers, “We are soldiers in the army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said: “Ben is practically black.”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laughed when this was repeated to him, something he does frequently when talking about his father. “I hate it when my father talks, it’s ridiculous,” he said. But he acknowledged its broad truth.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Bay Area in the early 1970s, the revolution seemed at hand. Marcus Foster, Oakland’s first black superintendent of schools, was assassinated in November 1973. Three months later, Patty Hearst was kidnapped in Berkeley. In August 1974, Mr. Newton was arrested after the shooting of a prostitute and fled to Cuba.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Panthers needed someone to keep their finances, David recommended a white friend named Betty Van Patter. In late 1974, she disappeared. A few weeks later, her body was found in San Francisco Bay. Her head had been bashed. While the murder was never officially solved, David held the Panthers responsible and said Mr. Newton confirmed it years later.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he really blamed, however, was himself. The Panthers, he concluded, were thugs dressed up as revolutionaries, but the Left was too wrapped up in its dreams to be honest about it. David became unglued. He bought a sporty Datsun 260Z, had an affair, divorced his wife Elissa after nearly two decades of marriage and barely escaped with his life when a train smashed up the car.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from this era shows Ben and his two sisters perched with their father on the Datsun. David stares at the camera. Ben looks at the ground, morose.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very sensitive kid, supersensitive,” Ben said. “He was loud and intense. Which is why I ended up spending so much time with my mom.” (Elissa Horowitz declined to be interviewed for this story.)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David wrote with his friend Peter Collier his most popular book, a history of the Rockefeller family. Phil Horowitz, a believer to the end, asked his son why he wasn’t writing about the revolution instead.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revolution coming,” David angrily replied.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1984, he was voting for Ronald Reagan.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Eclipses the Father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sons of many prominent fathers, Ben spent a long time trying both to understand and escape his father. He studied computer science, a subject his father had no interest in, at Columbia University and then the University of California, Los Angeles. In 1990, a connection of David’s helped Ben get an interview at SGI, a pioneering computer graphics company.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tech world, a place that celebrates straight-talking, found Ben a little too direct. “Every now and then, I had to help him better understand how to navigate,” said Ken Coleman, his SGI mentor and one of the few black executives in the tech industry. SGI managers actually had a meeting about firing Ben but did not go through with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SGI came Netscape, the iconic internet browser company. It was here that Ben first acquired a reputation as a manager.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Silicon Valley, people always say that an extroverted engineer is one who stares at your shoes rather than his own,” said Greg Sands, a Netscape colleague. “Ben was an engineer, which meant he had a bit of an awkward user interface, but perhaps his life as an outsider generated empathy. He could get people to work together.”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Netscape, Ben met his future business partner, Marc Andreessen. They went on to start a data storage company called Loudcloud, which had many near-death experiences before it was successfully sold to Hewlett-Packard for $1.6 billion in 2007.</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Ben became more successful, he eclipsed his father.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spent much of his energy attacking universities, which he considered hotbeds of misguided leftist thought. During one campus visit, he did a radio interview where the host made a personal observation about David that he considered untrue; he doesn’t remember what. Lies deserve lies, he figured, and immediately blasted back: “At least I’m not a child molester like you.”</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heard this story from the bodyguard, who was ferrying David as the phone interview was taking place. “I nearly crashed the car,”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was unrepentant: “You gotta fight fire with fire.”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Ben and Mr. Andreessen formed their venture capital firm, which today has $6 billion under management. By then, Ben had managed to tone himself down.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father, everything was an argument to the death,” he said. “My bar for ‘inflammatory’ was so high.”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declined to follow suit and moderate his own rhetoric, which meant he was largely ignored by both the right and the left. By 2012, the Jewish magazine Tablet could run a profile with the headline, “David Horowitz Is Homeless.” “I’ve been ghettoized,” he told the magazine.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Mr. Trump. When Jeff Sessions was a Republican senator from Alabama, he participated several times in events at the David Horowitz Freedom Center, which describes itself as combating “the efforts of the radical left and its Islamist allies to destroy American values and disarm this country.”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Mr. Sessions got an award from the center. Stephen Miller, a top White House aide, has been relying on David for advice since he was a student battling the administrators at Santa Monica High School.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Chris Ruddy, a good friend of Mr. Trump’s, commissioned David to write a book about how the right could mobilize to defeat President Clinton. It was taken as a given that she would win the election.</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to publish the book a few days before her </w:t>
      </w:r>
      <w:hyperlink r:id="rId1791" w:history="1">
        <w:r>
          <w:rPr>
            <w:rFonts w:ascii="arial" w:eastAsia="arial" w:hAnsi="arial" w:cs="arial"/>
            <w:b w:val="0"/>
            <w:i/>
            <w:strike w:val="0"/>
            <w:noProof w:val="0"/>
            <w:color w:val="0077CC"/>
            <w:position w:val="0"/>
            <w:sz w:val="20"/>
            <w:u w:val="single"/>
            <w:vertAlign w:val="baseline"/>
          </w:rPr>
          <w:t>inauguration</w:t>
        </w:r>
      </w:hyperlink>
      <w:r>
        <w:rPr>
          <w:rFonts w:ascii="arial" w:eastAsia="arial" w:hAnsi="arial" w:cs="arial"/>
          <w:b w:val="0"/>
          <w:i w:val="0"/>
          <w:strike w:val="0"/>
          <w:noProof w:val="0"/>
          <w:color w:val="000000"/>
          <w:position w:val="0"/>
          <w:sz w:val="20"/>
          <w:u w:val="none"/>
          <w:vertAlign w:val="baseline"/>
        </w:rPr>
        <w:t>. David began with a section called “The Adversary.” Hillary, of course.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do that almost in my sleep,” he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surprised the world by winning, the book was quickly retooled into “Big Agenda: President Trump’s Plan to Save America,” although much of it was still about how Mrs. Clinton and Democrats were the adversaries. “The strategy,” David wrote, “is to go for the jugular.” The book was on The New York Times nonfiction best-seller list for 11 weeks.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like about Trump is he’s not your typical Republican,” David said. “He’s a fighter.”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fighter, as it happens, in the style of David Horowitz. In decades of public speaking, David honed an in-your-face approach. He said he picked it up from his former comrades on the left.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nuanced and you speak in what I would call an intellectual manner, you get eaten alive,” he said. “It’s a great handicap to be talking like accountants while the opposition are making moral indictments.”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politics so deeply part of your identity used to be unusual, said Daniel Oppenheimer, who wrote “Exit Right: The People Who Left the Left and Reshaped the American Century” about David Horowitz, Ronald Reagan and a few others. The core identity of most people was community, family and religion. But as these other parts of society withered, politics filled the void.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in which we’re all David Horowitz now,” said Mr. Oppenheimer. “We’re all amateur political pundits, and we’re all less willing to compromise. That doesn’t bode well for our future.”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Marx and Lenin, Still’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 Hill Road is the short, architecturally undistinguished strip just west of Palo Alto, Calif., where the venture capitalists hang out. As an incubator of revolutions, Sand Hill has had a longer and more successful run than Berkeley ever did in the 1960s. Companies from Amazon to Google were funded here.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international in outlook, sales and employment, have little in common with President Trump’s nativist impulses. Mr. Andreessen, the more histrionic side of Andreessen Horowitz, </w:t>
      </w:r>
      <w:hyperlink r:id="rId1792" w:history="1">
        <w:r>
          <w:rPr>
            <w:rFonts w:ascii="arial" w:eastAsia="arial" w:hAnsi="arial" w:cs="arial"/>
            <w:b w:val="0"/>
            <w:i/>
            <w:strike w:val="0"/>
            <w:noProof w:val="0"/>
            <w:color w:val="0077CC"/>
            <w:position w:val="0"/>
            <w:sz w:val="20"/>
            <w:u w:val="single"/>
            <w:vertAlign w:val="baseline"/>
          </w:rPr>
          <w:t>recently said</w:t>
        </w:r>
      </w:hyperlink>
      <w:r>
        <w:rPr>
          <w:rFonts w:ascii="arial" w:eastAsia="arial" w:hAnsi="arial" w:cs="arial"/>
          <w:b w:val="0"/>
          <w:i w:val="0"/>
          <w:strike w:val="0"/>
          <w:noProof w:val="0"/>
          <w:color w:val="000000"/>
          <w:position w:val="0"/>
          <w:sz w:val="20"/>
          <w:u w:val="none"/>
          <w:vertAlign w:val="baseline"/>
        </w:rPr>
        <w:t xml:space="preserve"> the tech community is so “extremely left-wing, extremely liberal” that a lot of people there could not even articulate a case for Mr. Trump, much less agree with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Andreessen, as it happened, did not want Ben to articulate a case for his Trump-supporting father. “Marc said, ‘Don’t do it, don’t do it, don’t do it,’” Ben recalled.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father asked him, and so there was Ben on a couch in his Sand Hill office, mulling the unexpected confluence of race, politics and technology that is the Horowitz family. In case of trouble, an aide recorded the conversation.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said, sharpen the contradictions. He was talking about the contradictions between labor and capital. Make it stark,” Ben said. “My father, from a rhetorical, propaganda kind of messaging school, is all Marx and Lenin, still.”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goes to extremes.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and son usually avoid politics, discuss it when they must, and find common ground to the extent they can. They live with each other’s extremes, especially with regard to race.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trust each other’s intentions,” Ben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25 years, Ben has been married to Felicia Wiley, who is black and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Los Angeles. She is a frequent volunteer at Glide Memorial Church, the longtime countercultural rallying point in San Francisco that talks on its website about how it offered “a safe space” to the Black Panthers. Last summer, Glide gave Felicia a major award.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and Felicia have three grown children. In David’s 2016 essay collection “Progressive Racism,” he wrote, “I have three black granddaughters for whom I want the absolute best that this life and this society have to offer.” But his positions on racial issues are not exactly mainstream in liberal Silicon Valley. In “Big Agenda,” he called Black Lives Matter a “racist” and “riot-fomenting” organization.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lines that emphasize how far he had come from the idealism of the 1960s, he wrote in “Progressive Racism” that “there will always be racists and bigots. Only utopians will fail to understand this and seek to deploy the coercive powers of the state to make everyone believe as they do.”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looks at his father’s racial statements in this light: “He’s trying to help black people. Really, genuinely. Nobody else is going to take it that way because of how he says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his father broke with right-wing orthodoxy and condemned George Zimmerman for the killing of Trayvon Martin. “A young man who was unarmed and guiltless of any crime is dead,” David wrote in 2013. “And shouldn’t there be some penalty to pay for that?”</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was one of the speakers at David’s 75th birthday celebration at the David Horowitz Freedom Center. </w:t>
      </w:r>
      <w:hyperlink r:id="rId1793" w:history="1">
        <w:r>
          <w:rPr>
            <w:rFonts w:ascii="arial" w:eastAsia="arial" w:hAnsi="arial" w:cs="arial"/>
            <w:b w:val="0"/>
            <w:i/>
            <w:strike w:val="0"/>
            <w:noProof w:val="0"/>
            <w:color w:val="0077CC"/>
            <w:position w:val="0"/>
            <w:sz w:val="20"/>
            <w:u w:val="single"/>
            <w:vertAlign w:val="baseline"/>
          </w:rPr>
          <w:t>The son said his father</w:t>
        </w:r>
      </w:hyperlink>
      <w:r>
        <w:rPr>
          <w:rFonts w:ascii="arial" w:eastAsia="arial" w:hAnsi="arial" w:cs="arial"/>
          <w:b w:val="0"/>
          <w:i w:val="0"/>
          <w:strike w:val="0"/>
          <w:noProof w:val="0"/>
          <w:color w:val="000000"/>
          <w:position w:val="0"/>
          <w:sz w:val="20"/>
          <w:u w:val="none"/>
          <w:vertAlign w:val="baseline"/>
        </w:rPr>
        <w:t xml:space="preserve"> “has a nose for freedom and is absolutely relentless about pursuing it,” and announced that he and Felicia were giving the center a $25,000 donation.</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 questions sometimes come at Ben from other directions. At Andreessen Horowitz, nine of the 135 employees are black. “People say, ‘What are you doing?’” said Ben. The question comes up because the situation is so rare: Only about one percent of the tech workers in the Bay Area </w:t>
      </w:r>
      <w:hyperlink r:id="rId1794" w:history="1">
        <w:r>
          <w:rPr>
            <w:rFonts w:ascii="arial" w:eastAsia="arial" w:hAnsi="arial" w:cs="arial"/>
            <w:b w:val="0"/>
            <w:i/>
            <w:strike w:val="0"/>
            <w:noProof w:val="0"/>
            <w:color w:val="0077CC"/>
            <w:position w:val="0"/>
            <w:sz w:val="20"/>
            <w:u w:val="single"/>
            <w:vertAlign w:val="baseline"/>
          </w:rPr>
          <w:t>are black</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people I’m comfortable around,” Ben said. “It’s weird my father was the origin of it, given who he is now.”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black culture, Ben developed a love for hip-hop music and used its lyrics as epigraphs for his blog posts on management. An article documenting his affection for the music came to the attention of Divine, a rapper who spent a decade in prison for selling drugs.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skeptical,” said Divine, who was born Victor D. Lombard. “I thought it was a publicity stunt. I couldn’t tie together an older white gentleman who was a venture capitalist and a billionaire to hip-hop, which comes from poverty, from struggle, from pain.” He reached out to Ben via Twitter, realized his sincerity, and the two became friends.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Divine has met David at Ben’s parties and has pondered what separates and joins the two.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Ben is the antidote to David Horowitz,” he said. “He balances his father out. And what’s so crazy is that Ben came from David Horowitz.”</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a Mafia don is happy if his kids never whack anyone, David appreciates how his offspring stayed clear of the family business. He doesn’t even mind the way they rejected his politics as well.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of not indoctrinating your kids and yet having them be successful anyway — that’s the ultimate for him,” Ben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really, who in their right mind would choose to be involved in politics now?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it when there were fringes on the left and the right and a somewhat rational center,” David said. “We’ve lost the center. Normal people are wary of politics, with good reason. It’s a very dirty business.”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David himself were to renounce that business, declaring that his benevolent attitude toward his family would now be extended to strangers as well, this would be a tidier and more hopeful story.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are higher that Hillary Clinton will get an award from the David Horowitz Freedom Center. Despite his distaste for politics, David can’t afford to retire and wouldn’t want to anyway.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like dying,” he said. “I can’t betray my cause.”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David Streitfeld on Twitter </w:t>
      </w:r>
      <w:hyperlink r:id="rId1795" w:history="1">
        <w:r>
          <w:rPr>
            <w:rFonts w:ascii="arial" w:eastAsia="arial" w:hAnsi="arial" w:cs="arial"/>
            <w:b w:val="0"/>
            <w:i/>
            <w:strike w:val="0"/>
            <w:noProof w:val="0"/>
            <w:color w:val="0077CC"/>
            <w:position w:val="0"/>
            <w:sz w:val="20"/>
            <w:u w:val="single"/>
            <w:vertAlign w:val="baseline"/>
          </w:rPr>
          <w:t>@DavidStreitfeld</w:t>
        </w:r>
      </w:hyperlink>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David Horowitz at his house in Camarillo, Calif. He moved from a leftist ideologist to a supporter of the Trump administration. (PHOTOGRAPH BY JAKE MICHAELS FOR THE NEW YORK TIMES) (BU1); Ben Horowitz, above, uses rap quotes in his blog posts about business and gives presentations about cultural revolutions in tech. His father, David, top, has written books about defeating the political left and advises members of the Trump administration. (PHOTOGRAPHS BY JAKE MICHAELS FOR THE NEW YORK TIMES; PETER DASILVA FOR THE NEW YORK TIMES) (BU4); David Horowitz’s photos range from his time as a writer at the radical left magazine Ramparts, which published Che Guevara’s diaries, to his shift right, including an autographed photo with President George W. Bush. (PHOTOGRAPH BY JAKE MICHAELS FOR THE NEW YORK TIMES) (BU5)</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04"/>
        <w:keepNext w:val="0"/>
        <w:numPr>
          <w:numId w:val="14"/>
        </w:numPr>
        <w:spacing w:before="240" w:after="0" w:line="260" w:lineRule="atLeast"/>
        <w:ind w:right="0"/>
        <w:jc w:val="both"/>
      </w:pPr>
      <w:hyperlink r:id="rId1796" w:history="1">
        <w:r>
          <w:rPr>
            <w:rFonts w:ascii="arial" w:eastAsia="arial" w:hAnsi="arial" w:cs="arial"/>
            <w:b w:val="0"/>
            <w:i/>
            <w:strike w:val="0"/>
            <w:color w:val="0077CC"/>
            <w:sz w:val="20"/>
            <w:u w:val="single"/>
            <w:vertAlign w:val="baseline"/>
          </w:rPr>
          <w:t>Geert Wilders’s Far-Right Dutch Party Sees Drop in U.S. Money</w:t>
        </w:r>
      </w:hyperlink>
    </w:p>
    <w:p>
      <w:pPr>
        <w:pStyle w:val="Normal204"/>
        <w:keepNext w:val="0"/>
        <w:numPr>
          <w:numId w:val="15"/>
        </w:numPr>
        <w:spacing w:before="240" w:after="0" w:line="260" w:lineRule="atLeast"/>
        <w:ind w:right="0"/>
        <w:jc w:val="both"/>
      </w:pPr>
      <w:hyperlink r:id="rId1797" w:history="1">
        <w:r>
          <w:rPr>
            <w:rFonts w:ascii="arial" w:eastAsia="arial" w:hAnsi="arial" w:cs="arial"/>
            <w:b w:val="0"/>
            <w:i/>
            <w:strike w:val="0"/>
            <w:color w:val="0077CC"/>
            <w:sz w:val="20"/>
            <w:u w:val="single"/>
            <w:vertAlign w:val="baseline"/>
          </w:rPr>
          <w:t>A Father of Netscape Begins a Silicon Valley Venture Firm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791"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05"/>
      </w:pPr>
    </w:p>
    <w:p>
      <w:pPr>
        <w:pStyle w:val="Normal205"/>
      </w:pPr>
      <w:r>
        <w:pict>
          <v:shape id="_x0000_i1792" type="#_x0000_t75" alt="LexisNexis®" style="width:147.75pt;height:30pt">
            <v:imagedata r:id="rId17" o:title=""/>
          </v:shape>
        </w:pict>
      </w:r>
      <w:r>
        <w:cr/>
      </w:r>
    </w:p>
    <w:p>
      <w:pPr>
        <w:pStyle w:val="Heading1203"/>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Higher Taxes Wouldn't End Some Deficits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2011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5"/>
        <w:keepNext w:val="0"/>
        <w:spacing w:after="0" w:line="240" w:lineRule="atLeast"/>
        <w:ind w:right="0"/>
        <w:jc w:val="both"/>
      </w:pPr>
      <w:bookmarkStart w:id="412" w:name="Bookmark_205"/>
      <w:bookmarkEnd w:id="412"/>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Business/Financial Desk; Pg. 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Amy Schoenfeld contributed reporting.</w:t>
      </w:r>
    </w:p>
    <w:p>
      <w:pPr>
        <w:pStyle w:val="Normal205"/>
        <w:keepNext/>
        <w:spacing w:before="240" w:after="0" w:line="340" w:lineRule="atLeast"/>
        <w:ind w:left="0" w:right="0" w:firstLine="0"/>
        <w:jc w:val="left"/>
      </w:pPr>
      <w:bookmarkStart w:id="413" w:name="Body_203"/>
      <w:bookmarkEnd w:id="413"/>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93" style="position:absolute;z-index:25223065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governments struggle with the fiscal damage caused by the recession, an income tax increase has become a rarely used remedy.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after governor has publicly forsworn the prospect of raising income taxes, preferring to talk layoffs and cuts in programs and public union benefits. To cite prominent examples, Democrat Andrew M. Cuomo of New York and Republican Chris Christie of New Jersey have ruled out income tax increases.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cracks have appeared in the no-tax-increase facade. In Illinois, Gov. Pat Quinn signed a law that temporarily raises the income tax rate to 5 percent, from 3 percent. New governors Mark Dayton of Minnesota and Jerry Brown of California have talked of enacting or extending tax increases.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aside for a moment the ever-charged argument about whether income tax increases spook the wealthy and consider this question: What would an increase in the personal income tax of a size similar to that of Illinois do for other fiscally troubled states? The New York Times examined this question in three embattled places, New York, California and New Jersey.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an increase of two percentage points in the state income tax could raise about $9 billion and perhaps tip the state into surplus.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a similar action could raise more than $13 billion, which would cover just a portion of that state's yawning $25 billion deficit.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 income tax increase of such a size could not close budget gaps in California and New Jersey underlines the vast challenge confronting these states. In California, Mr. Brown has proposed a deep, billion-dollar cut in higher education and $4 billion worth of cuts in services for the poor and unemployed. Even a substantial increase in its state income tax -- already much higher than in Illinois -- would only soften the harshest blows.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Illinois, too, the income tax increase will not cover all the accumulated ills, from a multibillion-dollar deficit to a backlog of unpaid bills to its huge pension problems.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states, though, such a tax increase would go much further in addressing at least the short-term problems. In Arizona, for instance, legislators during the last 17 years repeatedly cut income taxes, opening an annual hole of nearly $2 billion. That sum, according to Mark Muro, a senior fellow at the Brookings Institution, approximates the size of the state's annual deficit without taking into account the recession-driven drop in revenue.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N. Murray, a professor at the University of Tennessee, Knoxville, who has studied state fiscal problems for the Brookings Institution, said: ''In Illinois, the stark reality of the cataclysmic nature of their budget reality drove this income tax increase. But we're going to see more states raising taxes over the course of the next few years largely because there's only so much cutting you can do.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to be a cold winter out there.''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Foundation, no friend of tax increases, noted recently that many states face gaping revenue shortfalls and forecast that ''2011 may be a year of dramatic tax increases.''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caveats attend this back-of-the-envelope exercise, not the least of which is that a comparison of California, New Jersey, New York and Illinois is inherently difficult. Illinois has a flat income tax rate (that is, residents regardless of income are taxed at the same 5 percent rate), while the other three have tax rates graduated by income, which is to say that a well-to-do couple pays taxes at a higher rate than does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legislators, too, had the advantage of starting from a low base. The state's 3 percent income tax rate was among the lowest in the nation. And the decision of the governor and legislature to raise taxes still leaves Illinois on par with -- or slightly below -- most neighboring states.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Republican governor of Wisconsin has lampooned Illinois for raising taxes, and he has invited its businesses and residents to move north. But Wisconsin's income tax rate is higher over all than that of Illinois. Income tax rates in Wisconsin range from 4.6 percent to 7.75 percent, and someone earning $10,000 or more gets taxed at least as much as a resident of Illinois.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also that Illinois cannot balance its budget with the personal tax increase alone; the state has also raised its corporate income tax and capped how much spending can grow.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caveat is that an increase of two percentage points in the rate brackets would leave California with the highest upper-income tax rate in the nation. And New York and New Jersey would not be far behind.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 of such income tax increases, it should be emphasized again, is a thought exercise. It arises from an intriguing fact, however, that tends to set this recent recession apart from earlier downturns. In the recessions of 2001, 1990-91 and most forcefully after the deep dive of 1980-82, state and local governments cut deeply and made layoffs. Then a number of states and cities enacted income tax increases to repair the damage as the economy slowly turned upward.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in this recession.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typical recession, you'd look for tax increases this year, as states already have cut a lot,'' said Donald J. Boyd, a senior fellow at the Nelson A. Rockefeller Institute of Government at the State University of New York in Albany. ''But we're in quite an extraordinary antipublic union, antitax climate right now.''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states, in fact, including Maryland, New Jersey and North Carolina, let taxes on high-income residents expire this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was one of the few to buck that trend. Last January, voters approved a temporary increase in taxes for individuals making more than $125,000 a year and on couples whose income exceeded $250,000. An editorial in The Wall Street Journal later stated that these rates caused thousands of upper-income residents to flee the state, but studies revealed that a large majority simply made less money, and so fell beneath the income cutoff for the higher rates.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clear is that almost everywhere the fiscal crisis of states has grown more acute. Rainy day funds are drained, cities and towns have laid off more than 200,000 people, and Arizona even has leased out its state office building. Tax revenue has rebounded a touch as the economy recovers, but for now that is more than offset by the expiration of federal stimulus 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forecast grows darker.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time of the once unthinkable, although it's difficult to imagine other states following in Illinois's footsteps with such a large increase,'' noted Lori Grange, deputy director of the Pew Center on the States. ''Whether there are tax increases or dramatic cuts to education and vital services, the crisis is bad, and there's a bit of denial about how much government can provide and what it takes.''</w:t>
      </w:r>
    </w:p>
    <w:p>
      <w:pPr>
        <w:pStyle w:val="Normal205"/>
        <w:keepNext w:val="0"/>
        <w:spacing w:before="240" w:after="0" w:line="260" w:lineRule="atLeast"/>
        <w:ind w:left="0" w:right="0" w:firstLine="0"/>
        <w:jc w:val="left"/>
      </w:pPr>
      <w:r>
        <w:br/>
      </w:r>
      <w:hyperlink r:id="rId1805" w:history="1">
        <w:r>
          <w:rPr>
            <w:rFonts w:ascii="arial" w:eastAsia="arial" w:hAnsi="arial" w:cs="arial"/>
            <w:b w:val="0"/>
            <w:i/>
            <w:strike w:val="0"/>
            <w:color w:val="0077CC"/>
            <w:sz w:val="20"/>
            <w:u w:val="single"/>
            <w:vertAlign w:val="baseline"/>
          </w:rPr>
          <w:t>http://www.nytimes.com</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94" style="position:absolute;z-index:252231680"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Pat Quinn of Illinois signed an income tax increase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Brown of California talked about 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Chris Christie of New Jersey and Andrew Cuomo of New York said no. (PHOTOGRAPHS BY SETH PERLMAN/ASSOCIATED PRESS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PEDRONCELLI/ASSOCIATED PRESS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SLAVEN VLASIC/GETTY IMAGES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BENZ FOR THE NEW YORK TIMES) (A3)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2011</w:t>
      </w:r>
    </w:p>
    <w:p>
      <w:pPr>
        <w:pStyle w:val="Normal205"/>
      </w:pPr>
    </w:p>
    <w:p>
      <w:pPr>
        <w:pStyle w:val="Normal205"/>
        <w:ind w:left="200"/>
        <w:sectPr>
          <w:type w:val="continuous"/>
          <w:pgMar w:top="840" w:right="1000" w:bottom="840" w:left="1000" w:header="400" w:footer="400"/>
          <w:pgNumType w:fmt="decimal"/>
          <w:cols w:space="720"/>
        </w:sectPr>
      </w:pPr>
      <w:r>
        <w:br/>
      </w:r>
      <w:r>
        <w:pict>
          <v:line id="_x0000_s1795"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06"/>
      </w:pPr>
    </w:p>
    <w:p>
      <w:pPr>
        <w:pStyle w:val="Normal206"/>
      </w:pPr>
      <w:r>
        <w:pict>
          <v:shape id="_x0000_i1796" type="#_x0000_t75" alt="LexisNexis®" style="width:147.75pt;height:30pt">
            <v:imagedata r:id="rId17" o:title=""/>
          </v:shape>
        </w:pict>
      </w:r>
      <w:r>
        <w:cr/>
      </w:r>
    </w:p>
    <w:p>
      <w:pPr>
        <w:pStyle w:val="Heading1204"/>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Rethinking The Reagan Mystique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2009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4" w:name="Bookmark_206"/>
      <w:bookmarkEnd w:id="4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206"/>
        <w:keepNext/>
        <w:spacing w:before="240" w:after="0" w:line="340" w:lineRule="atLeast"/>
        <w:ind w:left="0" w:right="0" w:firstLine="0"/>
        <w:jc w:val="left"/>
      </w:pPr>
      <w:bookmarkStart w:id="415" w:name="Body_204"/>
      <w:bookmarkEnd w:id="4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97" style="position:absolute;z-index:2522337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liberal Democrat, President Obama has offered generous praise for the most celebrated of his recent Republican predecessors.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credited Ronald Reagan with having ''changed the trajectory of America'' in ways Bill Clinton didn't. ''President Reagan helped as much as any president to restore a sense of optimism in our country, a spirit that transcended politics,'' Mr. Obama said earlier this month while signing the Ronald Reagan Centennial Commission Act in the presence of Nancy Reagan.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surprising that Mr. Obama has embraced Mr. Reagan's achievement since it seems akin to his own aspirations and might also ingratiate him with conservatives. What is surprising is the increasingly ambiguous position Mr. Reagan holds on the right.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Republicans have begun reassessing whether Mr. Reagan today affords the best example as they seek a path back to power. The economic crisis, which Mr. Obama last fall declared a ''final verdict'' on the anti-government philosophy that George W. Bush and Mr. Reagan shared, has made Reaganism less politically marketable than at any time in a generation.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use him publicly as a reference point,'' said Gov. Mitch Daniels of Indiana, a Republican who lately has emerged as a potential national party leader. Mr. Daniels instead has urged fellow Republicans to ''let go'' of Mr. Reagan as a contemporary symbol.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Reagan's White House political director, Mr. Daniels brings credibility to the discussion. A year ago, when he first proposed that Republicans turn the page he drew sharp criticism from Rush Limbaugh, among others. Now, Mr. Daniels observes, ''I think it's spreading.''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to say Republicans disavow Mr. Reagan's achievements, which include cutting tax rates, presiding over the successful conclusion of the cold war and, as Mr. Obama noted, boosting morale after a period of national self-doubt. Indeed a recent video made by a conservative group includes Newt Gingrich invoking Mr. Reagan in the terms of old: ''His rendezvous with destiny is a reminder that we all have a similar rendezvous,'' Mr. Gingrich said, reflecting the admiration for Mr. Reagan that is still in force among the party's conservative base.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Daniels, too, hails his former boss for ''timeless'' principles like suspicion of big government and appreciation of the importance of individual freedom and opportunity. As he tackles issues in Indiana -- education policy lately is a hot topic -- he says he asks himself whether Mr. Reagan would approve.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''Reagan always faced forward,'' the governor said. ''If he were around, he'd tell Republicans to do that now. He'd be the last to want the focus on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needed instead, said Reihan Salam, co-author of ''Grand New Party: How Republicans Can Win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Save the American Dream,'' is ''something new -- the anti-Obama, anti-Reagan.'' Mr. Salam, whose co-author is Ross Douthat, an Op-Ed columnist for The New York Times, was born in 1979 -- a year before Mr. Reagan was elected to his first term. Mr. Salam said he favored a new prototype of Republican leadership that projected humility rather than grandeur, understated competence rather than soaring rhetoric and vision.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has changed since the 2008 campaign, when the Republican contenders all were openly competing to be Mr. Reagan's true heir. In one debate, Fred Thompson invoked Mr. Reagan on tax cuts; Mitt Romney hailed him for championing ''our military,' ''our economy'' and ''our family values''; while John McCain linked ''my dear and beloved Ronald Reagan'' with his own support for free trade.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accepting the nomination, Mr. McCain branded Republicans as the party of three heroes: Abraham Lincoln, Theodore Roosevelt and Mr. Reagan. In this he followed George W. Bush, who in 2004 pointed to Mr. Reagan rather than his own father as the president whose spirit ''will always define our party.''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it wasn't hard to see why. Republicans have long viewed Mr. Reagan's presidency as vastly more successful than that of the elder Mr. Bush -- or any other recent Republican president. And the public seemed to agree.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Reagan's approval ratings rose sharply after he left office -- from 53 percent in 1988, at the end of his time in office, to 73 percent by 2002, according to Gallup. But it's not clear the Reagan election model can work in the 21st century, as America's population has become more diverse. In 1980, Mr. Reagan thrashed Jimmy Carter by winning 55 percent of the white vote. Mr. McCain, as it happens, matched that percentage in 2008, but lost decisively to Mr. Obama. The difference, according to exit polls, is that whites represented 74 percent of the overall electorate last year, down from 88 percent in 1980. At the same time, blacks and Hispanics collectively accounted for 22 percent of the vote in 2008, up from 12 percent in 1980.</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demographics tell only part of the story. There is also the arrival of a new slate of pressing issues. It has been 20 years since Mr. Reagan's plea to ''tear down that wall'' was answered by the fall of Communism. The 70 percent top income tax rate Mr. Reagan called confiscatory now stands at half that level. And the cultural appeals he made to blue-collar voters and evangelicals have lost their immediacy, displaced by economic concerns. Many remember that Mr. Reagan identified government as ''the problem.'' But today an increasing number of voters look to the government for security and stability.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most important, the principal early line of attack Republicans have offered against Mr. Obama, that he is a profligate spender who will run up massive deficits, is also the area where the Reagan Revolution looks most vulnerable today, as critics on the right have pointed out. ''The federal payroll was larger in 1989 than it had been in 1981,'' Richard Gamble wrote last month in American Conservative magazine. ''Reagan's tax cuts, whatever their merits as short-term fiscal policy, left large and growing budget deficits when combined with increased spending, and added to the national debt.''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Mr. Reagan's failure to curb the cost of government reflected the enduring difficulty all presidents face in balancing the government services Americans want with the taxes they're willing to pay. But today it seems, increasingly, that it was Mr. Reagan and his admirer, George W. Bush, who contributed most to the problem of runaway spending, at least among recent presidents.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Republican critics also now point to shortcomings in Mr. Reagan's governing style. ''The most dangerous legacy Reagan bequeathed his party was his legacy of cheerful indifference to detail,'' the conservative thinker David Frum wrote in his recent book, ''Comeback: Conservatism That Can Win Again.'' ''The next Republican president needs to master details, understand his options and make his decisions with care.''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Democrats embrace the possibility that it is Mr. Obama who may duplicate Mr. Reagan's political triumphs: restoring luster to the presidency after an unpopular predecessor and also fundamentally shifting the direction of American politics.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came at the end of a period of one-party hegemony,'' David Axelrod, Mr. Obama's chief political adviser, said of his boss and of Mr. Reagan. ''Both of them were major candidates of change.''</w:t>
      </w:r>
    </w:p>
    <w:p>
      <w:pPr>
        <w:pStyle w:val="Normal206"/>
        <w:keepNext w:val="0"/>
        <w:spacing w:before="240" w:after="0" w:line="260" w:lineRule="atLeast"/>
        <w:ind w:left="0" w:right="0" w:firstLine="0"/>
        <w:jc w:val="left"/>
      </w:pPr>
      <w:r>
        <w:br/>
      </w:r>
      <w:hyperlink r:id="rId1813" w:history="1">
        <w:r>
          <w:rPr>
            <w:rFonts w:ascii="arial" w:eastAsia="arial" w:hAnsi="arial" w:cs="arial"/>
            <w:b w:val="0"/>
            <w:i/>
            <w:strike w:val="0"/>
            <w:color w:val="0077CC"/>
            <w:sz w:val="20"/>
            <w:u w:val="single"/>
            <w:vertAlign w:val="baseline"/>
          </w:rPr>
          <w:t>http://www.nytimes.com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98" style="position:absolute;z-index:25223475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PETE SOUZA/WHITE HOUSE, VIA ASSOCIATED PRESS) (WK1)</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MEMORIALIZED: A bronze statue of Ronald Reagan was unveiled in the Rotunda of the Capitol earlier this month. (WK6)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2009</w:t>
      </w:r>
    </w:p>
    <w:p>
      <w:pPr>
        <w:pStyle w:val="Normal206"/>
      </w:pPr>
    </w:p>
    <w:p>
      <w:pPr>
        <w:pStyle w:val="Normal206"/>
        <w:ind w:left="200"/>
        <w:sectPr>
          <w:type w:val="continuous"/>
          <w:pgMar w:top="840" w:right="1000" w:bottom="840" w:left="1000" w:header="400" w:footer="400"/>
          <w:pgNumType w:fmt="decimal"/>
          <w:cols w:space="720"/>
        </w:sectPr>
      </w:pPr>
      <w:r>
        <w:br/>
      </w:r>
      <w:r>
        <w:pict>
          <v:line id="_x0000_s1799"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07"/>
      </w:pPr>
    </w:p>
    <w:p>
      <w:pPr>
        <w:pStyle w:val="Normal207"/>
      </w:pPr>
      <w:r>
        <w:pict>
          <v:shape id="_x0000_i1800" type="#_x0000_t75" alt="LexisNexis®" style="width:147.75pt;height:30pt">
            <v:imagedata r:id="rId17" o:title=""/>
          </v:shape>
        </w:pict>
      </w:r>
      <w:r>
        <w:cr/>
      </w:r>
    </w:p>
    <w:p>
      <w:pPr>
        <w:pStyle w:val="Heading1205"/>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Peronists Face Likely Upset As Argentines Go to Polls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1997, Sunday, Late Edition - Final</w:t>
      </w:r>
    </w:p>
    <w:p>
      <w:pPr>
        <w:pStyle w:val="Normal207"/>
        <w:keepNext w:val="0"/>
        <w:spacing w:after="0" w:line="240" w:lineRule="atLeast"/>
        <w:ind w:right="0"/>
        <w:jc w:val="both"/>
      </w:pPr>
      <w:bookmarkStart w:id="416" w:name="Bookmark_207"/>
      <w:bookmarkEnd w:id="416"/>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9; Column 1; Foreign Desk ; Column 1;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CALVIN SIMS </w:t>
      </w:r>
    </w:p>
    <w:p>
      <w:pPr>
        <w:pStyle w:val="Normal2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CALVIN SIMS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Oct. 25</w:t>
      </w:r>
    </w:p>
    <w:p>
      <w:pPr>
        <w:pStyle w:val="Normal207"/>
        <w:keepNext/>
        <w:spacing w:before="240" w:after="0" w:line="340" w:lineRule="atLeast"/>
        <w:ind w:left="0" w:right="0" w:firstLine="0"/>
        <w:jc w:val="left"/>
      </w:pPr>
      <w:bookmarkStart w:id="417" w:name="Body_205"/>
      <w:bookmarkEnd w:id="417"/>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01" style="position:absolute;z-index:25223680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opposition is poised to upset the governing Peronist Party in a Congressional election here on Sunday, and at the heart of the movement is a former schoolteacher whose son was killed along with thousands of other dissidents during the military dictatorship that ruled Argentina from 1976 to 1983.</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Graciela Fernandez Meijide -- who gained fame as a fearless human-rights activist after a military death squad abducted her 17-year-old son, Pablo, in 1976 -- has emerged as the leading figure of an alliance of opposition parties that polls predict will overturn the Peronist majority in the lower house.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their congressional majority would be a major setback for the Peronists, who have won every national election in Argentina since President Carlos Saul Menem took office in 1989. Without a majority in the lower house, Mr. Menem is expected to face strong opposition to many of the economic and social reforms he has proposed to make Argentina more competitive. Moreover, the congressional election is seen as a dress rehearsal for the 1999 presidential campaign, in which Mrs. Fernandez Meijide is now being touted as a leading candidate.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Fernandez Meijide, a former Senator who has a reputation for honesty and austerity, appeals to a populace that political analysts say has grown frustrated with high unemployment, declining living standards and widespread corruption.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in a decade that the Peronists are facing a real political challenge to their hold on power," said Juan Carlos Torres, a political analyst. "Argentines are looking for an alternative to the status quo, and the opposition has done an excellent job of defining its position on the issues and selecting a leading candidate with whom people identify."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disappearance of my son Pablo drove me into the political arena to fight for human rights," Mrs. Fernandez Meijide, 66, said in an interview. "I wasn't seeking revenge. I was translating my pain into something positive. And I see this election as an extension of that -- a fight for human dignity, and social, cultural and economic rights."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Argentines were looking for an alternative to Mr. Menem's Government, which she criticized for failing to produce new jobs and better social conditions and to crack down on the growing corruption involving top officials. It is a message that has drawn huge crowds of enthusiastic supporters, who often chant "Ole, ole, ole, ole, Graciela! Graciela!" at campaign rallies across Buenos Aires province, long a Peronist stronghold.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Graciela is a symbol of hope that we can construct a new Argentina that cares about its people and is free of corruption," said Maria Vareca, 50, a convenience store owner who attended a rally this week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Moreno. "I voted for the Peronists in the last two elections and my life has only gotten worse because of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indicate that the Peronists and the opposition alliance each will capture 40 percent of the vote in the province of Buenos Aires, which represents about a third of the national electorate.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lower house's 257 seats are up for grabs, and polls predict that the Peronists, who currently hold 131 seats, will lose at least 3.</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attribute much of the opposition alliance's success to Mrs. Fernandez Meijide, who stepped down from the Senate to become its leading candidate for Buenos Aires province when the centrist Radical Party and the center-left Frepaso joined forces in August.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Peronists against the opposition alliance is the Buenos Aires Governor, Eduardo Duhalde, who is considered the likely Peronist candidate for President in 1999. Mr. Duhalde has said that a victory for the opposition would bring "a process of destabilization."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diminish Mrs. Fernandez Meijide's wide appeal, especially with women, the party chose the Governor's wife, Hilda, to head its list of candidates for Buenos Aires province. Mrs. Duhalde, 51, who has never held public office, extols the virtues of being a housewife and has tried to fashion herself as a modern-day Eva Peron, often evoking the name of Argentina's most famous First Lady at campaign events. Mrs. Duhalde heads a social welfare network of 17,000 women volunteers who hand out food in poor areas.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Fernandez Meijide said that whatever the outcome of the election, the opposition alliance had established itself as a "viable alternative to the Peronist Party, mainly by endorsing those parts of the Government's economic plan that have brought Argentina stability and growth.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 difference between us and them is that we recognize the plan's shortcomings," she said. "It does not address the poor, the jobless, and the inequity that exists in Argentine society."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1997</w:t>
      </w:r>
    </w:p>
    <w:p>
      <w:pPr>
        <w:pStyle w:val="Normal207"/>
      </w:pPr>
    </w:p>
    <w:p>
      <w:pPr>
        <w:pStyle w:val="Normal207"/>
        <w:ind w:left="200"/>
        <w:sectPr>
          <w:type w:val="continuous"/>
          <w:pgMar w:top="840" w:right="1000" w:bottom="840" w:left="1000" w:header="400" w:footer="400"/>
          <w:pgNumType w:fmt="decimal"/>
          <w:cols w:space="720"/>
        </w:sectPr>
      </w:pPr>
      <w:r>
        <w:br/>
      </w:r>
      <w:r>
        <w:pict>
          <v:line id="_x0000_s1802"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08"/>
      </w:pPr>
    </w:p>
    <w:p>
      <w:pPr>
        <w:pStyle w:val="Normal208"/>
      </w:pPr>
      <w:r>
        <w:pict>
          <v:shape id="_x0000_i1803" type="#_x0000_t75" alt="LexisNexis®" style="width:147.75pt;height:30pt">
            <v:imagedata r:id="rId17" o:title=""/>
          </v:shape>
        </w:pict>
      </w:r>
      <w:r>
        <w:cr/>
      </w:r>
    </w:p>
    <w:p>
      <w:pPr>
        <w:pStyle w:val="Heading1206"/>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CRITIC'S CHOICE/Pop CD's;</w:t>
        </w:r>
      </w:hyperlink>
      <w:r>
        <w:br/>
      </w:r>
      <w:hyperlink r:id="rId1828" w:history="1">
        <w:r>
          <w:rPr>
            <w:rFonts w:ascii="arial" w:eastAsia="arial" w:hAnsi="arial" w:cs="arial"/>
            <w:b/>
            <w:i/>
            <w:strike w:val="0"/>
            <w:color w:val="0077CC"/>
            <w:sz w:val="28"/>
            <w:u w:val="single"/>
            <w:vertAlign w:val="baseline"/>
          </w:rPr>
          <w:t>Take a Little Sass, Add Sunshine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1997, Tuesday, Late Edition - Final</w:t>
      </w:r>
    </w:p>
    <w:p>
      <w:pPr>
        <w:pStyle w:val="Normal208"/>
        <w:keepNext w:val="0"/>
        <w:spacing w:after="0" w:line="240" w:lineRule="atLeast"/>
        <w:ind w:right="0"/>
        <w:jc w:val="both"/>
      </w:pPr>
      <w:bookmarkStart w:id="418" w:name="Bookmark_208"/>
      <w:bookmarkEnd w:id="418"/>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3; Column 4; The Arts/Cultural Desk ; Column 4; ; Review</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20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208"/>
        <w:keepNext/>
        <w:spacing w:before="240" w:after="0" w:line="340" w:lineRule="atLeast"/>
        <w:ind w:left="0" w:right="0" w:firstLine="0"/>
        <w:jc w:val="left"/>
      </w:pPr>
      <w:bookmarkStart w:id="419" w:name="Body_206"/>
      <w:bookmarkEnd w:id="419"/>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04" style="position:absolute;z-index:25223884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 smash song sound like right now? The answer pretty much belongs to those inexhaustibly cute Spice Girls. Hailed as the commercial face of a new wave of brash femininity -- Girl Power -- the English quintet also stands for the dynamic center of the musical mainstream. Its second album, "Spiceworld," comes out today, with a new single already on the charts. Here, a look at that album and several of its competitors on the hit parade.</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Spice Girls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Determining all the ingredients in the Spice Girls' sound would be like deducing the recipe for Coca-Cola (hardly an appropriate gesture, considering the Girls' exclusive contract with Pepsi -- represented here by "Move Over," which started life as a soda commercial). The first single on "Spiceworld" (Virgin), their new album, is "Spice Up Your Life," which skates over Latin hip-hop from Lisa Lisa to the Lambada; other numbers mine Hi-NRG rhythms, En Vogue, Michael and Janet Jackson, lightweight rap, Bananarama and "Saturday Night Fever." From the show-tune imitation "The Lady Is a Vamp" to "Viva Forever," an earnest ballad that could be an outtake from an early Madonna album, "Spiceworld" follows the Spice Girls' already-established recipe for fat-free versions of familiar pop snacks.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exactly do the Spice Girls themselves contribute to this carefully seasoned dish? Critics have raised suspicions regarding their vocal abilities; the Girls attempt to counter them by trading off verses rather than singing in unison. The effort reveals that only Melanie (Sporty) Chisholm has what might be called chops, although Emma (Baby) Bunton can claim an appealing, if fragile, croon. The rest get by with clever inflection. As for the Girls' much-admired positive lyrics, they continue to promote cultural tolerance, self-respect and self-determination, encouraging a kind of free-market morality in which everyone gets a chance and the most confident woman (or man) wins. There's even a song called "Do It." Could the Spice Girls' Nike endorsement be far behind?</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 whose single "You Make Me Wanna . . ." put the spice back in the word "relationship" would make an able consort for Emma Bunton: Usher Raymond is sensitive but cocky, gentle but determined, his moan going from sentimental to risque within a single phrase. His second album, "My Way," is the latest issue from the modern-day Motown called LaFace Records. As always, executive producers Antonio (L.A.) Reid, Kenneth (Babyface) Edmonds and Jermaine Dupri offer only the highest-quality rhythm-and-blues. What distinguishes Usher from the scores of faceless, satin-clad soul men is his nerve: the sass he applies to his sexual boasts, and the hunger he's not afraid to expose when he's begging for affection.</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Chumbawamba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 dark horse is Chumbawamba, a 12-year-old anarchist punk collective from Leeds, England, hoisted from obscurity on the strength of its dancing-and-drinking anthem, "Tub thumping," from its album "Tubthumper" (Republic/ Universal). A delirious tussle between a football chant, a power chord and "Danny Boy," that song hides its secret message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alienation within irresistible grooves. The rest of the album follows suit. Its everything-and-the-kitchen-sink approach to pop relays subversively catchy spins on the English dockworkers' strike, homelessness and small-town conformity. Chumbawamba's music could definitely influence America's youth -- to start thinking for themselves.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Imani Coppola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Imani Coppola's "Legend of a Cowgirl," from "Chupacabra" (Columbia/ Sony), samples Donovan's "Sunshine Superman" as a base for a sunny declaration of sexual independence that the Spice Girls would admire. Like her fellow Long Islanders De La Soul, Ms. Coppola, a college sophomore, treats the Beatles like original hip-hop artists; like Beck, she and her collaborator, Michael Mangini, don't distinguish between genres as they dig through the attic of pop styles. Mr. Mangini's deft constructions buoy Ms. Coppola's fanciful raps and supple vocals as she establishes her identity as a modern-day flower child with common sense.</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of the New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of the New may hail from Tallahassee, Fla., but this scruffy foursome left their hearts in Seattle: upholding grunge's fading rock crown is their only agenda. A boon to Alice in Chains fans still waiting for that prodigal group's next album -- "Days of the New" (Outpost) could pass for it -- this debut offers no support for the Spice Girls' feminist agenda. Its single, "Touch, Peel and Stand," revolves around the lyric "You are the one to abuse," and elsewhere, the grim-but-sexy singer, Travis Meeks, asks with no discernible irony, "Is it O.K. if I rape you?" Hasn't he heard of Girl Power?</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05" style="position:absolute;z-index:25223987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1997</w:t>
      </w:r>
    </w:p>
    <w:p>
      <w:pPr>
        <w:pStyle w:val="Normal208"/>
      </w:pPr>
    </w:p>
    <w:p>
      <w:pPr>
        <w:pStyle w:val="Normal208"/>
        <w:ind w:left="200"/>
        <w:sectPr>
          <w:type w:val="continuous"/>
          <w:pgMar w:top="840" w:right="1000" w:bottom="840" w:left="1000" w:header="400" w:footer="400"/>
          <w:pgNumType w:fmt="decimal"/>
          <w:cols w:space="720"/>
        </w:sectPr>
      </w:pPr>
      <w:r>
        <w:br/>
      </w:r>
      <w:r>
        <w:pict>
          <v:line id="_x0000_s1806"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pgNumType w:fmt="decimal"/>
          <w:cols w:space="720"/>
          <w:titlePg w:val="0"/>
        </w:sectPr>
      </w:pPr>
    </w:p>
    <w:p>
      <w:pPr>
        <w:pStyle w:val="Normal209"/>
      </w:pPr>
    </w:p>
    <w:p>
      <w:pPr>
        <w:pStyle w:val="Normal209"/>
      </w:pPr>
      <w:r>
        <w:pict>
          <v:shape id="_x0000_i1807" type="#_x0000_t75" alt="LexisNexis®" style="width:147.75pt;height:30pt">
            <v:imagedata r:id="rId17" o:title=""/>
          </v:shape>
        </w:pict>
      </w:r>
      <w:r>
        <w:cr/>
      </w:r>
    </w:p>
    <w:p>
      <w:pPr>
        <w:pStyle w:val="Heading1207"/>
        <w:keepNext w:val="0"/>
        <w:spacing w:after="200" w:line="340" w:lineRule="atLeast"/>
        <w:ind w:left="0" w:right="0" w:firstLine="0"/>
        <w:jc w:val="center"/>
      </w:pPr>
      <w:hyperlink r:id="rId1835" w:history="1">
        <w:r>
          <w:rPr>
            <w:rFonts w:ascii="arial" w:eastAsia="arial" w:hAnsi="arial" w:cs="arial"/>
            <w:b/>
            <w:i/>
            <w:strike w:val="0"/>
            <w:color w:val="0077CC"/>
            <w:sz w:val="28"/>
            <w:u w:val="single"/>
            <w:vertAlign w:val="baseline"/>
          </w:rPr>
          <w:t>FILM REVIEW;</w:t>
        </w:r>
      </w:hyperlink>
      <w:r>
        <w:br/>
      </w:r>
      <w:hyperlink r:id="rId1836" w:history="1">
        <w:r>
          <w:rPr>
            <w:rFonts w:ascii="arial" w:eastAsia="arial" w:hAnsi="arial" w:cs="arial"/>
            <w:b/>
            <w:i/>
            <w:strike w:val="0"/>
            <w:color w:val="0077CC"/>
            <w:sz w:val="28"/>
            <w:u w:val="single"/>
            <w:vertAlign w:val="baseline"/>
          </w:rPr>
          <w:t>The Man Of Her Dreams? Hardly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1997, Friday, Late Edition - Final</w:t>
      </w:r>
    </w:p>
    <w:p>
      <w:pPr>
        <w:pStyle w:val="Normal209"/>
        <w:keepNext w:val="0"/>
        <w:spacing w:after="0" w:line="240" w:lineRule="atLeast"/>
        <w:ind w:right="0"/>
        <w:jc w:val="both"/>
      </w:pPr>
      <w:bookmarkStart w:id="420" w:name="Bookmark_209"/>
      <w:bookmarkEnd w:id="420"/>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12; Column 1; Movies, Performing Arts/Weekend Desk ; Part 1; ; Column 1; ; Review</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09"/>
        <w:keepNext/>
        <w:spacing w:before="240" w:after="0" w:line="340" w:lineRule="atLeast"/>
        <w:ind w:left="0" w:right="0" w:firstLine="0"/>
        <w:jc w:val="left"/>
      </w:pPr>
      <w:bookmarkStart w:id="421" w:name="Body_207"/>
      <w:bookmarkEnd w:id="421"/>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08" style="position:absolute;z-index:25224192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an overlay of portentous religious symbolism, every detail of "Eye of God," Tim Blake Nelson's bleak, haunting study of a brutal murder in Oklahoma, feels absolutely right. Set in a parched, fading little oil town named Kingfisher in the heart of the Bible Belt, the film tells the story of Ainsley Dupree (Martha Plimpton), a spunky, self-confident short-order cook in a local burger joint who makes a scary leap of faith by impulsively marrying the handsome ex-convict with whom she has been conducting a prison correspondence.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an oil rigger who was killed in a fire, Ainsley is a simple, hardy soul who longs for love and is willing to take a huge chance in order to have it. And in the scenes of her rushed courtship with Jack Stillings (Kevin Anderson), who converted to Christianity while in jail, it looks as though he could be just the man of her dreams. Jack approaches her worshipfully, speaking with a quiet, compelling intensity about his newfound faith and the importance of family. All he needs is a job. And when he finds work in a gas station, his modest ambitions appear to be fulfilled.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ominous incidents point in a different direction. When Jack's parole officer pays a surprise visit to the house, Ainsley learns for the first time that her husband, who has refused to specify his crime, was incarcerated for beating a woman nearly to death. Not long after their wedding, Jack bluntly orders his wife to attend church services with him, no ifs, ands or buts, and his insistence has a mean, bullying edge. It's only a matter of months before he has forbidden Ainsley to leave the house while he's away, and she rebels, slipping away to a convenience store and snack shop where she spends hours sitting alone at a table and brooding.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 of God" folds the story of this promising marriage gone awry with what at first seems an unrelated drama. One night, a 14-year-old youth named Tom Spencer (Nick Stahl) is picked up bloodied and in a state of shock by the police. Gently prodded by the Sheriff (Hal Holbrook), whose gloomy voice-over narrations frame the film, the boy leads him to the scene of a violent crime he has just witnessed. From here, Tom's story flashes backward to his unhappy family life before the crime.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which opens today at the Quad Cinema, is extremely cagey in the way it pulls the two stories together, jumping back and forth in time and shuttling among the main characters in a style that deepens and adds mystery to what is essentially a simple tale.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one false note is the strained symbolism of the glass eye that Ainsley has worn since a childhood accident. In the hands of the director, who adapted the film from an original play, it becomes a heavy-handed metaphor for Ainsley's willful self-delusion, and, more broadly, for the inability of God-fearing folk to explain why (to repeat a cliche) "bad things happen to good people." The sheriff's brooding ruminations focus on the story of Abraham and Isaac. What must the son have thought, he wonders, when he saw his father poised to kill him? And later, how did he rationalize God's demanding such a sacrifice?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 of God" is another small coup for Ms. Plimpton, whose uncanny ability to disappear into an assortment of thorny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comes close to matching Meryl Streep's in chameleonlike perfection. Mr. Anderson matches her in subtlety, allowing just the tiniest hint of psychopathic cunning to filter through his character's sincere, newfound piety. Mr. Holbrook reins in his usual folksiness enough to keep the Sheriff's low-keyed ruminations from sounding too much like a sermon. The performances are a reminder of the illuminating power of exquisitely meticulous acting.</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 OF GOD</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Tim Blake Nelson; director of photography, Russell Lee Fine; edited by Kate Sanford; production designer, Patrick Geary; produced by Wendy Ettinger and Michael Nelson; released by Castle Hill Productions and Minnow Pictures. Running time: 84 minutes. This film is not rated.</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Martha Plimpton (Ainsley Dupree), Kevin Anderson (Jack Stillings), Hal Holbrook (Sheriff Rogers) and Nick Stahl (Tom Spencer).</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09" style="position:absolute;z-index:25224294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Tim Blake Nelson's "Eye of God," Martha Plimpton portrays a short-order cook who takes a chance on love and marries an ex-convict. (Tom Hill/Castle Hill Productions)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1997</w:t>
      </w:r>
    </w:p>
    <w:p>
      <w:pPr>
        <w:pStyle w:val="Normal209"/>
      </w:pPr>
    </w:p>
    <w:p>
      <w:pPr>
        <w:pStyle w:val="Normal209"/>
        <w:ind w:left="200"/>
        <w:sectPr>
          <w:type w:val="continuous"/>
          <w:pgMar w:top="840" w:right="1000" w:bottom="840" w:left="1000" w:header="400" w:footer="400"/>
          <w:pgNumType w:fmt="decimal"/>
          <w:cols w:space="720"/>
        </w:sectPr>
      </w:pPr>
      <w:r>
        <w:br/>
      </w:r>
      <w:r>
        <w:pict>
          <v:line id="_x0000_s1810"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10"/>
      </w:pPr>
    </w:p>
    <w:p>
      <w:pPr>
        <w:pStyle w:val="Normal210"/>
      </w:pPr>
      <w:r>
        <w:pict>
          <v:shape id="_x0000_i1811" type="#_x0000_t75" alt="LexisNexis®" style="width:147.75pt;height:30pt">
            <v:imagedata r:id="rId17" o:title=""/>
          </v:shape>
        </w:pict>
      </w:r>
      <w:r>
        <w:cr/>
      </w:r>
    </w:p>
    <w:p>
      <w:pPr>
        <w:pStyle w:val="Heading1208"/>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U.S. Soldiers Accused of Shooting Civilians in Sadr City - Correction Appended</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2007 Saturday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0"/>
        <w:keepNext w:val="0"/>
        <w:spacing w:after="0" w:line="240" w:lineRule="atLeast"/>
        <w:ind w:right="0"/>
        <w:jc w:val="both"/>
      </w:pPr>
      <w:bookmarkStart w:id="422" w:name="Bookmark_210"/>
      <w:bookmarkEnd w:id="422"/>
    </w:p>
    <w:p>
      <w:pPr>
        <w:pStyle w:val="Normal210"/>
        <w:keepNext w:val="0"/>
        <w:spacing w:after="0" w:line="260" w:lineRule="atLeast"/>
        <w:ind w:left="0" w:right="0" w:firstLine="0"/>
        <w:jc w:val="left"/>
      </w:pPr>
      <w:r>
        <w:br/>
      </w:r>
      <w:r>
        <w:pict>
          <v:shape id="_x0000_i1812"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SEMPLE; Ahmad Fadam contributed reporting from Baghdad, and Iraqi employees of The New York Times from Baghdad and Baquba.</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March 9 </w:t>
      </w:r>
    </w:p>
    <w:p>
      <w:pPr>
        <w:pStyle w:val="Normal210"/>
        <w:keepNext/>
        <w:spacing w:before="240" w:after="0" w:line="340" w:lineRule="atLeast"/>
        <w:ind w:left="0" w:right="0" w:firstLine="0"/>
        <w:jc w:val="left"/>
      </w:pPr>
      <w:bookmarkStart w:id="423" w:name="Body_208"/>
      <w:bookmarkEnd w:id="423"/>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13" style="position:absolute;z-index:25224499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soldiers were accused Friday of opening fire on a car carrying a family in the Baghdad district of Sadr City, killing a man and his two young daughters and wounding his son.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allegations were made by the man's wife, who was in the car, and members of the Iraqi police, who were at the scene. The American military command said in a statement on Friday that it was investigating an episode in Sadr City involving ''an escalation of force,'' but it could not confirm any details of the account given by the man's wife.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Ikhlas Thulsiqar, said her family had turned from an alleyway onto a main street guarded by American soldiers. Seconds later, she said, a fusillade of bullets ripped into the car.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killed the father of my children! The Americans killed my daughters!'' she sobbed, sitting crumpled on the floor of Imam Ali Hospital in Sadr City where rescuers had taken the victims, including her daughters, 9 and 11, and her son, 7.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serious allegation, and we'll take a look and figure out what happened,'' Lt. Col. Christopher Garver, a military spokesman in Baghdad, said late Friday.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deadly shooting appeared to be the first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involving either the Iraqi or American military since a joint force of more than 1,100 American and Iraqi troops began a house-to-house search for weapons and militants there last Sunday.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episode had the potential to inflame anti-American sentiment in the neighborhood and reawaken the Mahdi Army, the Shiite militia that has largely controlled the district but has agreed to stand down to allow the sweep to take place.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operation in Sadr City, part of an effort to pacify the capital by flooding the streets with security forces, has served as a test of a new, fragile relationship between the authorities and Moktada al-Sadr, the Shiite cleric who controls the Mahdi Army and commands a vast following among poor Shiites.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incursion followed protracted negotiations between representatives of Mr. Sadr, neighborhood leaders and government officials. Mr. Sadr vowed not to impede the crackdown in Sadr City or elsewhere, and privately ordered his fighters not to resist the military sweeps regardless of the level of provocation.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Sadr, a fierce nationalist who has long demanded a rapid American withdrawal from Iraq, has also complained publicly about the American involvement in the Sadr City operation.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leaders, in turn, have also warned that a heavy-handed or prolonged American engagement in Sadr City might incite the residents and their militia to retaliate. But in the past few days, residents say, American forces have moved with great care through the neighborhood and have mostly remained on the street while their Iraqi counterparts have conducted the house-to-house searches.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Friday, the purported leader of an insurgent umbrella group, the Islamic State of Iraq, was captured in a raid on the western outskirts of Baghdad, according to Iraqi state television and The Associated Press, which quoted a top Iraqi military spokesman.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spokesman, Brig. Gen. Qassim al-Moussawi, told The A.P. that the man, Abu Omar al-Baghdadi, was caught in a raid in the Abu Ghraib district and was identified by another detainee. American officials had no confirmation of the capture.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Sunday, Iraqi officials announced that they may have captured Mr. Baghdadi in Diyala Province, north of Baghdad, but the suspect turned out to be someone else. The Islamic State of Iraq has claimed responsibility for numerous major attacks in Iraq, including the kidnapping last week of 18 people, most of them police officers, who were subsequently killed.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Diyala, American forces on Friday shot and killed three Iraqi Army soldiers in a military pickup truck after they failed to obey an American order to stop, Iraqi military officials said.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spokesman for the Defense Ministry, Muhammad al-Askary, said the military was investigating the episode, which took place north of Baquba, though it appeared to be ''a mistake.'' He said the soldiers were wearing uniforms and were in a vehicle with military markings.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Colonel Garver, the American military was also investigating the matter. ''We understand there were three Iraqi Army soldiers killed in this engagement, and it is too early to tell the details surrounding the event,''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and Iraqi forces are fighting a growing Sunni insurgent threat in Diyala, which has become one of the bloodiest sectarian battlegrounds in Iraq. On Friday, the American commander for northern Iraq, Maj. Gen. Benjamin R. Mixon, said he had asked for more troops in the province.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Mixon told reporters at the Pentagon in a videolink from Iraq that he had already shifted troops to Diyala from elsewhere in northern Iraq and requested reinforcements from the central command in Baghdad.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reveal how many additional troops he had requested, but he told reporters to ''keep an eye on what goes on in Diyala over the next couple of weeks.'' On Thursday, Gen. David H. Petraeus, the top American commander in Iraq, said Diyala would ''very likely'' get more troops.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Hibhib, a town in Diyala with an entrenched insurgency, gunmen from the Islamic State of Iraq laid siege to a police station on Friday, killing one policeman and forcing others to flee. They then looted it of weapons and equipment, burned several police cars and blew up the building before escaping, police officials said.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people in Baghdad, each in a different neighborhood, were killed by sniper fire on Friday, according to an official at the Interior Ministry. The official also said at least 10 bodies were found dumped around the capital.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military reported that a marine was killed Friday during a combat operation in Anbar Province.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satellite channel Al Jazeera reported that Raouf Abdel-Rahman, the Iraqi judge who sentenced Saddam Hussein to death, had asked for asylum in Britain. The British Home Office would not confirm the report, saying it does not discuss individual cases.</w:t>
      </w:r>
    </w:p>
    <w:p>
      <w:pPr>
        <w:pStyle w:val="Normal210"/>
        <w:keepNext w:val="0"/>
        <w:spacing w:before="240" w:after="0" w:line="260" w:lineRule="atLeast"/>
        <w:ind w:left="0" w:right="0" w:firstLine="0"/>
        <w:jc w:val="left"/>
      </w:pPr>
      <w:r>
        <w:br/>
      </w:r>
      <w:hyperlink r:id="rId1844" w:history="1">
        <w:r>
          <w:rPr>
            <w:rFonts w:ascii="arial" w:eastAsia="arial" w:hAnsi="arial" w:cs="arial"/>
            <w:b w:val="0"/>
            <w:i/>
            <w:strike w:val="0"/>
            <w:color w:val="0077CC"/>
            <w:sz w:val="20"/>
            <w:u w:val="single"/>
            <w:vertAlign w:val="baseline"/>
          </w:rPr>
          <w:t>http://www.nytimes.com</w:t>
        </w:r>
      </w:hyperlink>
    </w:p>
    <w:p>
      <w:pPr>
        <w:pStyle w:val="Normal210"/>
        <w:keepNext/>
        <w:spacing w:before="240" w:after="0" w:line="340" w:lineRule="atLeast"/>
        <w:ind w:left="0" w:right="0" w:firstLine="0"/>
        <w:jc w:val="left"/>
      </w:pPr>
      <w:bookmarkStart w:id="424" w:name="Correction_3"/>
      <w:bookmarkEnd w:id="424"/>
      <w:r>
        <w:rPr>
          <w:rFonts w:ascii="arial" w:eastAsia="arial" w:hAnsi="arial" w:cs="arial"/>
          <w:b/>
          <w:i w:val="0"/>
          <w:strike w:val="0"/>
          <w:noProof w:val="0"/>
          <w:color w:val="000000"/>
          <w:position w:val="0"/>
          <w:sz w:val="28"/>
          <w:u w:val="none"/>
          <w:vertAlign w:val="baseline"/>
        </w:rPr>
        <w:t>Correction</w:t>
      </w:r>
    </w:p>
    <w:p>
      <w:pPr>
        <w:pStyle w:val="Normal210"/>
        <w:spacing w:line="60" w:lineRule="exact"/>
      </w:pPr>
      <w:r>
        <w:pict>
          <v:line id="_x0000_s1814" style="position:absolute;z-index:25224601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caption with an article on Saturday about violence in Iraq misstated the sequence of events surrounding a military operation south of Baghdad on Friday involving soldiers from the First Battalion, 23rd Infantry Regiment. The soldiers were shown detaining Iraqi men at the start of the military action. It was not until later that the soldiers took fire from the area.</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12, 2007</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815" style="position:absolute;z-index:252247040"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Soldiers from the First Battalion, 23rd Infantry Regiment, detained men south of Baghdad yesterday. The battalion had taken fire from the area. (Photo by Max Becherer/Polaris, for The New York Times)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2007</w:t>
      </w:r>
    </w:p>
    <w:p>
      <w:pPr>
        <w:pStyle w:val="Normal210"/>
      </w:pPr>
    </w:p>
    <w:p>
      <w:pPr>
        <w:pStyle w:val="Normal210"/>
        <w:ind w:left="200"/>
        <w:sectPr>
          <w:type w:val="continuous"/>
          <w:pgMar w:top="840" w:right="1000" w:bottom="840" w:left="1000" w:header="400" w:footer="400"/>
          <w:pgNumType w:fmt="decimal"/>
          <w:cols w:space="720"/>
        </w:sectPr>
      </w:pPr>
      <w:r>
        <w:br/>
      </w:r>
      <w:r>
        <w:pict>
          <v:line id="_x0000_s1816"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11"/>
      </w:pPr>
    </w:p>
    <w:p>
      <w:pPr>
        <w:pStyle w:val="Normal211"/>
      </w:pPr>
      <w:r>
        <w:pict>
          <v:shape id="_x0000_i1817" type="#_x0000_t75" alt="LexisNexis®" style="width:147.75pt;height:30pt">
            <v:imagedata r:id="rId17" o:title=""/>
          </v:shape>
        </w:pict>
      </w:r>
      <w:r>
        <w:cr/>
      </w:r>
    </w:p>
    <w:p>
      <w:pPr>
        <w:pStyle w:val="Heading1209"/>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A SERVICE ECONOMY, THEY SAY</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1985, Monday, Late City Final Edition</w:t>
      </w:r>
    </w:p>
    <w:p>
      <w:pPr>
        <w:pStyle w:val="Normal211"/>
        <w:keepNext w:val="0"/>
        <w:spacing w:after="0" w:line="240" w:lineRule="atLeast"/>
        <w:ind w:right="0"/>
        <w:jc w:val="both"/>
      </w:pPr>
      <w:bookmarkStart w:id="425" w:name="Bookmark_211"/>
      <w:bookmarkEnd w:id="425"/>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15, Column 2; Editorial Desk; OP-ED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Stein; Benjamin Stein's next novel is ''Her Only Sin.''</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11"/>
        <w:keepNext/>
        <w:spacing w:before="240" w:after="0" w:line="340" w:lineRule="atLeast"/>
        <w:ind w:left="0" w:right="0" w:firstLine="0"/>
        <w:jc w:val="left"/>
      </w:pPr>
      <w:bookmarkStart w:id="426" w:name="Body_209"/>
      <w:bookmarkEnd w:id="426"/>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18" style="position:absolute;z-index:25224908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economists and others tell us, has become a ''service economy.'' I'm not sure what that means exactly. The phrase itself has become a cliche, but I wonder: Where is the service?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along with everyone else, that in the last four years the nation has lost two and a half million jobs in the manufacturing sector, which in-cludes steel, chemicals, clothing, automobiles - all of those wearying, hot, repetitive jobs that were once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backbone of the nation. Instead, we now have more than three million new service sector jobs in banking, finance, insurance, publishing, communications, auto repair and medicine.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are now so many more people available in the auto repair field, why does it cost me $58 per hour to get my miserable Peugeot fixed? Shouldn't the influx of new workers allow the price of labor to fall? Even more puzzling, why can't the auto repairmen ever fix anything the first time? If the auto repair field is overrun with applicants, why can't even one of them fix my car's thermostat after five tries? In a word, where's the service?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workers are flooding into the restaurant business, why do I have to wait so long for a waitress when I go out for pizza? If men and women are streaming into the food service sector, why can't they find someone who knows how to make a pizza with sausage that's as well done as the crust?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services sector is booming, with increases of almost 100,000 workers per year for the last several years. In that case, why does Merrill Lynch lose my individual retirement account for months on end? Why does everyone the firm hires seem determined to punch the wrong buttons, making my modest provision for retirement simply disappear from their records, only to reappear when I threaten to call in the Feds? Why are there giant lines at most banks - and no tellers to be found? What are all those people in the financial services sector doing if they are not servicing customers at banks and brokerage houses? Aren't 100,000 new workers per year enough to send out my statements each month, instead of keeping them for a year in a drawer marked ''commercial loans''?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underwent a minor procedure recently at a hospital in Beverly Hills where the room cost $1,200 a day. ''For hours at a stretch,'' he said, ''there were simply no nurses in the hall, at the station, anywhere -unless a patient leaned on the call button all afternoon.''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for that matter, to get an appointment with a dentist - even an appointment for a teeth cleaning -less than a month in advance. Try to get an eye examination less than two months in advance.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Santa Cruz, a small university town in central California where I rent a house in the summer, you must pay $11 per hour to have a student vacuum your floors - and generally she shows up only if she can take time off from her ''Readings In Spiritualism'' class.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and down Ventura Boulevard in Los Angeles, along K Street in Washington, on every corner in north Dallas, giant new high-rise office buildings block the sky. Who is in them? ''Service workers.'' But what services are they doing? Who in this whole country can say that he or she is really getting any more service than he or she did 20 years ago? Is your phone service better? Taxi service? Airline service? Car repair service? Bank service? What are all those new service workers doing? They are growing vastly faster than the population, and relatively faster than the per capita income. How do they spend the day in their shops and giant office buildings financed by tax-shelters?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think of only one possible answer: They are in the apparel service - knitting up the holes in the statistical emperor's new clothes.</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19" style="position:absolute;z-index:25225011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11"/>
      </w:pPr>
    </w:p>
    <w:p>
      <w:pPr>
        <w:pStyle w:val="Normal211"/>
        <w:ind w:left="200"/>
        <w:sectPr>
          <w:type w:val="continuous"/>
          <w:pgMar w:top="840" w:right="1000" w:bottom="840" w:left="1000" w:header="400" w:footer="400"/>
          <w:pgNumType w:fmt="decimal"/>
          <w:cols w:space="720"/>
        </w:sectPr>
      </w:pPr>
      <w:r>
        <w:br/>
      </w:r>
      <w:r>
        <w:pict>
          <v:line id="_x0000_s1820"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12"/>
      </w:pPr>
    </w:p>
    <w:p>
      <w:pPr>
        <w:pStyle w:val="Normal212"/>
      </w:pPr>
      <w:r>
        <w:pict>
          <v:shape id="_x0000_i1821" type="#_x0000_t75" alt="LexisNexis®" style="width:147.75pt;height:30pt">
            <v:imagedata r:id="rId17" o:title=""/>
          </v:shape>
        </w:pict>
      </w:r>
      <w:r>
        <w:cr/>
      </w:r>
    </w:p>
    <w:p>
      <w:pPr>
        <w:pStyle w:val="Heading1210"/>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 xml:space="preserve">Price of Labor Peace </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2003 Saturday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12"/>
        <w:keepNext w:val="0"/>
        <w:spacing w:after="0" w:line="240" w:lineRule="atLeast"/>
        <w:ind w:right="0"/>
        <w:jc w:val="both"/>
      </w:pPr>
      <w:bookmarkStart w:id="427" w:name="Bookmark_212"/>
      <w:bookmarkEnd w:id="427"/>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4</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212"/>
        <w:keepNext/>
        <w:spacing w:before="240" w:after="0" w:line="340" w:lineRule="atLeast"/>
        <w:ind w:left="0" w:right="0" w:firstLine="0"/>
        <w:jc w:val="left"/>
      </w:pPr>
      <w:bookmarkStart w:id="428" w:name="Body_210"/>
      <w:bookmarkEnd w:id="428"/>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22" style="position:absolute;z-index:25225216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end the 22-day strike that was embarrassing Yale and grating on its students, the university gave its two main unions wage and pension increasesthat are generous by most any definition.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Yale granted its largest union, representing 2,900 clerical workers, raises of 44 percent over eight years and agreed to a richer pension formula that will increase pensions for most future retirees by 80 percent or more.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Yale's president, Richard C. Levin, argued that the contract would not strain Yale's resources and was not too generous to the clerical workers or the union representing 1,100 dining hall and maintenance workers.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Dr. Levin kept emphasizing in an interview was that Yale had achieved what was perhaps its most important objective: obtaining an unusually long contract, eight years, that should ensure labor peace for the rest of this decade.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 small victory, considering that Yale has developed the reputation of having the most acrimonious labor relations in American academia. It has faced nine union walkouts in the last 35 years, more than any other university.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settlement was a very good one for both sides," Dr. Levin said. "We achieved time to build a better relationship with our unions, and the workers have good raises and good pensions. One of our main goals was to get a lengthy contract as a means of trying to build a strong culture of labor-management cooperation."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 leaders and labor experts say Yale had to pay a big price.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 Wilhelm, president of the Hotel Employees and Restaurant Employees International Union, the parent of the two striking union locals, said that to persuade his union to accept such a long contract, Yale had to agree to large raises in the contract's final four years and to a significantly higher pension than it had been offering.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issue had always been the pensions," Mr. Wilhelm said. Throughout the strike, he complained that for unionized Yale workers who retired last year with 20 or more years of service, the average annual pension was just $7,452. Yale agreed to increase the pension formula by 35 percent. When that gain is combined with the 44 percent wage increase, by the end of the eight-year accord many retirees will receive pensions nearly twice the size of those under the old contract.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view is the contracts are outstanding contracts over all; in particular they make extraordinary changes in pensions," Mr. Wilhelm said. "For the first time, Yale retirees will be able to retire with a reasonable measure of economic security and dignity."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Wilhelm said he agreed to such a long contract because Yale committed itself to raises of 5 percent a year for the clerical workers in the deal's last four years, while the dining hall and maintenance workers will get 4 percent a year.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Katz, a Cornell University professor of labor relations, said both sides did well in the settlement, but he gave the edge to the unions.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a positive resolution to what looked like a really difficult situation with incredible animosity," he said. "It's a solid agreement, particularly favorable to the unionized work force. It seems that Yale ended up giving more than they appeared to be planning."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Yale officials insisted that they did not give much more than they had planned, asserting that the final agreement was hardly more generous than what they were offering on the eve of the strike. Indeed, some Yale officials argued that the unionized workers could have gotten nearly as much without the strike that divided the campus and deprived many workers of three weeks of wages.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Wilhelm vigorously denied Yale's version, saying that the final agreement, especially on pensions, was considerably more generous than what Yale was offering before the walkout. But Yale officials noted yesterday that the university originally offered raises of 4 percent a year for the clerical workers, while the union was seeking 10 percent a year, a demand that union officials acknowledged was never realistic. The final settlement averages nearly 5 percent a year for those workers.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officials said the cost of the contracts would not affect tuition, partly because Yale has an $11 billion endowment. These officials said the settlement included important measures to raise productivity.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contracts, which union members overwhelmingly ratified yesterday, give Dr. Levin several important opportunities. He can now declare that Yale leads the way in paying and treating its workers well. With the new contract, Yale employees will outstrip their counterparts at Harvard, Columbia and Brown.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 were highly competitive before this contract, and we remain highly competitive," Dr. Levin said. "Obviously now our pensions move from being a bit below the average to being significantly above the average."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bitter strike behind him, Dr. Levin can point to the contract's generous terms to argue that he has gone the extra mile to improve relations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Haven. Since taking Yale's helm 10 years ago, he has made repairing Yale's frayed town-gown relations one of his central goals. By the contract's end, Yale's clerical workers will earn $42,226 a year on average, up from the current $33,000.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contracts that we can handle," Dr. Levin said, "or we wouldn't have entered into them." </w:t>
      </w:r>
    </w:p>
    <w:p>
      <w:pPr>
        <w:pStyle w:val="Normal212"/>
        <w:keepNext w:val="0"/>
        <w:spacing w:before="240" w:after="0" w:line="260" w:lineRule="atLeast"/>
        <w:ind w:left="0" w:right="0" w:firstLine="0"/>
        <w:jc w:val="left"/>
      </w:pPr>
      <w:r>
        <w:br/>
      </w:r>
      <w:hyperlink r:id="rId1859" w:history="1">
        <w:r>
          <w:rPr>
            <w:rFonts w:ascii="arial" w:eastAsia="arial" w:hAnsi="arial" w:cs="arial"/>
            <w:b w:val="0"/>
            <w:i/>
            <w:strike w:val="0"/>
            <w:color w:val="0077CC"/>
            <w:sz w:val="20"/>
            <w:u w:val="single"/>
            <w:vertAlign w:val="baseline"/>
          </w:rPr>
          <w:t>http://www.nytimes.com</w:t>
        </w:r>
      </w:hyperlink>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2003</w:t>
      </w:r>
    </w:p>
    <w:p>
      <w:pPr>
        <w:pStyle w:val="Normal212"/>
      </w:pPr>
    </w:p>
    <w:p>
      <w:pPr>
        <w:pStyle w:val="Normal212"/>
        <w:ind w:left="200"/>
        <w:sectPr>
          <w:type w:val="continuous"/>
          <w:pgMar w:top="840" w:right="1000" w:bottom="840" w:left="1000" w:header="400" w:footer="400"/>
          <w:pgNumType w:fmt="decimal"/>
          <w:cols w:space="720"/>
        </w:sectPr>
      </w:pPr>
      <w:r>
        <w:br/>
      </w:r>
      <w:r>
        <w:pict>
          <v:line id="_x0000_s1823"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13"/>
      </w:pPr>
    </w:p>
    <w:p>
      <w:pPr>
        <w:pStyle w:val="Normal213"/>
      </w:pPr>
      <w:r>
        <w:pict>
          <v:shape id="_x0000_i1824" type="#_x0000_t75" alt="LexisNexis®" style="width:147.75pt;height:30pt">
            <v:imagedata r:id="rId17" o:title=""/>
          </v:shape>
        </w:pict>
      </w:r>
      <w:r>
        <w:cr/>
      </w:r>
    </w:p>
    <w:p>
      <w:pPr>
        <w:pStyle w:val="Heading1211"/>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How Baby Snark Grew Up to Be Mr. Curmudgeon (Thanks, Dad)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2009 Friday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3"/>
        <w:keepNext w:val="0"/>
        <w:spacing w:after="0" w:line="240" w:lineRule="atLeast"/>
        <w:ind w:right="0"/>
        <w:jc w:val="both"/>
      </w:pPr>
      <w:bookmarkStart w:id="429" w:name="Bookmark_213"/>
      <w:bookmarkEnd w:id="429"/>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32; BOOKS OF THE TIMES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w:t>
      </w:r>
    </w:p>
    <w:p>
      <w:pPr>
        <w:pStyle w:val="Normal213"/>
        <w:keepNext/>
        <w:spacing w:before="240" w:after="0" w:line="340" w:lineRule="atLeast"/>
        <w:ind w:left="0" w:right="0" w:firstLine="0"/>
        <w:jc w:val="left"/>
      </w:pPr>
      <w:bookmarkStart w:id="430" w:name="Body_211"/>
      <w:bookmarkEnd w:id="430"/>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25" style="position:absolute;z-index:25225420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TIME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Joe Queenan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338 pages. Viking. $26.95.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lumpy, unsentimental and ultimately very sad memoir, Joe Queenan writes that as a teenager he dreamed of making ''a living by ridiculing people,'' and it didn't seem to matter all that much where he went to college, since ''one couldn't actually major in satire or invective.''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his earlier books and many articles for magazines and newspapers have demonstrated, Mr. Queenan did indeed go on to make a living as a satirist and curmudgeon, hurling snarky, dyspeptic insults, like unhittable pitches, at baseball fans, baby boomers, British citizens and just about anyone or anything that failed to live up to his impossibly high standards.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Gleefully combining the politically incorrect malice of P. J. O'Rourke with the artful vituperation of Auberon Waugh, Mr. Queenan has described himself as ''an acerbic, mean-spirited observer of the human condition,'' ''a sneering churl'' and a ''human adder,''  and his new book ''Closing Time'' traces the roots of his anger back to his childhood and his ugly, violent relationship with his alcoholic father.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portions of this book that anger -- and the author's love of hyperbole -- can make for trying, high-decibel screeds. The reader is subjected to seemingly unedited, rage-filled rants about his hatred of his father and the awfulness of growing up with no money, and sarcastic generalizations about the poor: ''If you are born poor and stupid, you're going to need to be very lucky. If you are poor and stupid and ugly, you are going to need to be even luckier.''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book progresses, however, Mr. Queenan gradually finds a more nuanced voice, capable of expressing not just fury and condescension but also humor, irony and melancholy. His tortured relationship with his father slowly gains in depth and chiaroscuro, and his portraits of friends, relatives and teachers evolve into Dickensian character studies even as they immerse us in the gritty Philadelphia neighborhoods he knew as a boy.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1959, Mr. Queenan recalls, his family lost its house, went on public assistance  and moved into a housing project in northwestern Philadelphia, which to his 8-year-old eyes  looked like a Lego village but which, like all their homes with their abusive father, came to feel like a prison. He writes that he has always believed that his father's ''ruinous drinking and brutality toward his children dates from this event.''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been laid off from a reasonably well-paying office position, his father went on to work as a security guard, furniture mover and truck driver, but none of these jobs lasted for long, and Mr. Queenan recalls that ''things around the house would start to disappear: the TV would get hocked to a pawnshop, then the radio, then the clock radio.'' His father unloaded these things ''not to buy food but to buy liquor,'' the author writes, and when he was drinking, he frequently turned on his children, savagely beating them with his belt  while their mother retreated to her bedroom, pretending not to hear what was going on downstairs.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father, Mr. Queenan continues, was also fond of telling him and his sisters that they would never amount to ''a pimple on an elephant's rear end,'' as if ''the repetition of this prophesy would ensure that it came true, or aggrandize the size of the pimple he himself had amounted to.'' He subjected the children to endless screeds about ''subversive Negroes or the war in Vietnam, conversations that always ended in arguments, as my father viewed all of us as being in league with Martin Luther King Jr., Stokely Carmichael, Fidel Castro, Bob Dylan.''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Queenan spent much of his youth trying to find a way to escape from his father and his father's world. He vowed to become a priest and studied briefly at a seminary. He sought refuge in books and arranged his schedule to spend as little time as possible at home. And he found two eccentric but kindly father figures who took him under their wings: Len Mohr, a former Marine who gave him a job in his ramshackle clothing store and taught him how to box, how to dance and how to throw a curveball; and Glenn Dreibelbis, a pharmacist and ''24-karat oddball,'' who delegated the act of official pill counting to his teenaged employee, so he could cook up delicacies like boeuf bourguignon on the Bunsen burner he kept in the back room of his shop.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Glenn and Len taught Mr. Queenan ''not to throw my life away because I was not going to get another one'' -- a lesson that struck home, after a suicide attempt. But it was his own despised father who bequeathed him a love of books and a determination to become a writer.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autodidact'' who had read Hemingway and Dickens and much of Shakespeare, his father understood what the author's teachers did not, that ''literature was a balm and a beacon, not a dead amphibian to be carved up in a laboratory.'' He understood that writing ''had cathartic power,'' that putting words on paper somehow ''enabled the otherwise impotent to exert a measure of control over their environment.'' Unwittingly perhaps he had given his son the tools to escape Philadelphia and reinvent himself in New York and Paris as a writer.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Mr. Queenan learned about classical music from a girlfriend, won a scholarship to spend a year in France and ''started to do things that people from my background did not normally do'': he studied Eastern philosophy, read the complete works of Maxim Gorky, joined the Zarathustra Philosophical Society and took a Greek theater course. He left copies of Ionesco's ''Cantatrice Chauve'' and Anouilh's ''Becket'' around the living room, as a way of taunting his father, and brandished his newly acquired knowledge and sophistication as a weapon.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outset,'' Mr. Queenan writes, ''I viewed speaking French as a skill I could easily master and then throw back into my father's face. In retrospect, it is amazing how circumscribed my world was by my attempts to belittle my father in retaliation for his belittling me. But this was war, and the wedge between us widened every day: Every book I read, every movie I watched, every idea I assimilated furnished yet another tool to aid me in my flight from my father's economic class, a class I sought not only to exit but to disown.''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many memoirists, who talk about closure or forgiveness or absolution, Mr. Queenan says that he never forgave his father for his behavior, that his understanding of the hardships in his father's early life -- being accidentally shot in the head at 12, getting thrown into a military prison in Georgia after going AWOL  -- never led to a sense of clemency or understanding. When his father lay dying in a hospital in Philadelphia in the late '90s, Mr. Queenan says, he dutifully spent hours by his father's bedside, talking about baseball and boxing and World War II, but deliberately avoided serious subjects.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emotions we had relied on in our dealings for the past five decades were hatred, resentment, condescension, distrust,'' he writes. ''There was no possibility of a full debriefing or a chimes-at-midnight heart-to-heart now. We were like battered warships that desperately sought to engage but could never maneuver close enough to get the grappling hooks secured.'' </w:t>
      </w:r>
    </w:p>
    <w:p>
      <w:pPr>
        <w:pStyle w:val="Normal213"/>
        <w:keepNext w:val="0"/>
        <w:spacing w:before="240" w:after="0" w:line="260" w:lineRule="atLeast"/>
        <w:ind w:left="0" w:right="0" w:firstLine="0"/>
        <w:jc w:val="left"/>
      </w:pPr>
      <w:r>
        <w:br/>
      </w:r>
      <w:hyperlink r:id="rId1867" w:history="1">
        <w:r>
          <w:rPr>
            <w:rFonts w:ascii="arial" w:eastAsia="arial" w:hAnsi="arial" w:cs="arial"/>
            <w:b w:val="0"/>
            <w:i/>
            <w:strike w:val="0"/>
            <w:color w:val="0077CC"/>
            <w:sz w:val="20"/>
            <w:u w:val="single"/>
            <w:vertAlign w:val="baseline"/>
          </w:rPr>
          <w:t>http://www.nytimes.com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26" style="position:absolute;z-index:25225523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RAUL VEGA)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213"/>
      </w:pPr>
    </w:p>
    <w:p>
      <w:pPr>
        <w:pStyle w:val="Normal213"/>
        <w:ind w:left="200"/>
        <w:sectPr>
          <w:type w:val="continuous"/>
          <w:pgMar w:top="840" w:right="1000" w:bottom="840" w:left="1000" w:header="400" w:footer="400"/>
          <w:pgNumType w:fmt="decimal"/>
          <w:cols w:space="720"/>
        </w:sectPr>
      </w:pPr>
      <w:r>
        <w:br/>
      </w:r>
      <w:r>
        <w:pict>
          <v:line id="_x0000_s1827"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14"/>
      </w:pPr>
    </w:p>
    <w:p>
      <w:pPr>
        <w:pStyle w:val="Normal214"/>
      </w:pPr>
      <w:r>
        <w:pict>
          <v:shape id="_x0000_i1828" type="#_x0000_t75" alt="LexisNexis®" style="width:147.75pt;height:30pt">
            <v:imagedata r:id="rId17" o:title=""/>
          </v:shape>
        </w:pict>
      </w:r>
      <w:r>
        <w:cr/>
      </w:r>
    </w:p>
    <w:p>
      <w:pPr>
        <w:pStyle w:val="Heading1212"/>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F.Y.I.</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1997, Sunday, Late Edition - Final</w:t>
      </w:r>
    </w:p>
    <w:p>
      <w:pPr>
        <w:pStyle w:val="Normal214"/>
        <w:keepNext w:val="0"/>
        <w:spacing w:after="0" w:line="240" w:lineRule="atLeast"/>
        <w:ind w:right="0"/>
        <w:jc w:val="both"/>
      </w:pPr>
      <w:bookmarkStart w:id="431" w:name="Bookmark_214"/>
      <w:bookmarkEnd w:id="431"/>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2; Column 5; The City Weekly Desk ; Column 5; </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B. SCHNEIDER </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DANIEL B. SCHNEIDER </w:t>
      </w:r>
    </w:p>
    <w:p>
      <w:pPr>
        <w:pStyle w:val="Normal214"/>
        <w:keepNext/>
        <w:spacing w:before="240" w:after="0" w:line="340" w:lineRule="atLeast"/>
        <w:ind w:left="0" w:right="0" w:firstLine="0"/>
        <w:jc w:val="left"/>
      </w:pPr>
      <w:bookmarkStart w:id="432" w:name="Body_212"/>
      <w:bookmarkEnd w:id="432"/>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29" style="position:absolute;z-index:25225728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'Dixie' in the Bowery</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musicologist friend claims that "Dixie," that anthem of the Confederate cause, was actually introduced by a New York City minstrel troupe. Was it written by a New Yorker?</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"Dixie's Land," as it was then known, was first performed in a theater at 472 Broadway in 1859 by Bryant's Minstrels, the most popular blackface troupe in the city. A member of the troupe, an Ohioan named Daniel D. Emmett, claimed authorship for this number, which was an instant success with lower Manhattan's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among whom sympathies for the Southern cause ran high.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1840's a number of white performers in blackface regularly presented caricatures of black music and dance in theaters and circuses along the Bowery.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found fame with "Dixie," Dan Emmett played fiddle for a troupe of four white men called the Virginia Minstrels, who offered the first all-blackface program in 1843. The troupe, which also included banjo, bones and tambourine, was credited with establishing the standard instrumentation, format and content of later minstrel shows with their early performances.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"Dixie" draws from both black and white folk traditions, and its authorship, like that of many minstrel tunes, is tangled. Three miles from Emmett's grave in Mt. Vernon, Ohio, the gravestone of Ben and Lew Snowden, sons of freed slaves from the South, is inscribed, "They taught 'Dixie' to Dan Emmett."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"Way Up North in Dixie" (Smithsonian Institution Press, 1993), Howard and Judith Sacks assert that "Dixie" was written by the Snowden family, which included six children who performed as a musical act in rural Ohio from the 1850's to the 1920's.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Calder's Little Big Top</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took the kids to see Alexander Calder's "Circus" -- for years a fixture in the lobby of the Whitney Museum -- but it seems to have disappeared. When will it return?</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 March. The boisterous, not-so-little toy circus, made of bent wire, cloth, yarn, paper, cardboard and other ephemera, was removed in 1996. It was 70 years old and badly in need of restoration. The restored "Circus" is to return in a new gallery devoted entirely to Calder's work, on the fifth-floor mezzanine of the museum, at Madison Avenue and 75th Street. The "Circus" was on loan to the Whitney from 1970 to 1982, when it raised enough money to buy it from the artist for $1.25 million.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Consisting of more than 50 miniature clowns, lions, seals, acrobats, cages, even a trapeze, the ragtag "Circus" was created by Calder between 1926 and 1931.</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Definitely Closed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the corner of Grand and Mulberry Streets is an old merchant house with the word "Stabile" carved over each entrance. Through the locked doors one can just glimpse a tin ceiling, brass teller's cages, marble counters and a window offering steamship tickets -- a tiny 19th-century bank lobby, untouched by time. What can you tell me about it?</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member of the Stabile family, which now runs a real estate office from the darkened premises, refused to speak about it. "Ask the guy that gives the tours," she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family-run community bank," said Seth Kamil, a doctoral student in history at Columbia University who gives scholarly walks of lower Manhattan for Big Onion Walking Tours. "About 70 percent of the Italians that came to New York had their tickets prepaid by someone who lived here, and 30 to 35 percent went back to Italy at least once, to visit or to live. A bank like the Stabiles' would provide services for people in the neighborhood who didn't speak English, helping them send money home or buy ship tickets."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Kamil said the Stabile Bank was established in 1865, when there would have been fewer than 5,000 Italians in the city. The bank's peak years were probably from the 1890's until World War I -- a period when immigrants sent about $750 million back to Italy, Mr. Kamil said. He observed that since two buildings across Mulberry Street say "Stabile Building" and "Stabile Annex" on their cornices, the family probably moved comfortably from banking into real estate many years ago.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Stabile Bank, like Jarmulovsky's Bank on Canal Street, was forced to close in 1914, when a flood of depositors tried to withdraw funds to send to relatives caught in the war in Europe. Bank runs and riots followed, and thousands of immigrants lost their savings. Perhaps, Mr. Kamil said, the bank survived into the 1920's and 30's. But why has the lobby been left unchanged? Those who know aren't telling.   DANIEL B. SCHNEIDER</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1997</w:t>
      </w:r>
    </w:p>
    <w:p>
      <w:pPr>
        <w:pStyle w:val="Normal214"/>
      </w:pPr>
    </w:p>
    <w:p>
      <w:pPr>
        <w:pStyle w:val="Normal214"/>
        <w:ind w:left="200"/>
        <w:sectPr>
          <w:type w:val="continuous"/>
          <w:pgMar w:top="840" w:right="1000" w:bottom="840" w:left="1000" w:header="400" w:footer="400"/>
          <w:pgNumType w:fmt="decimal"/>
          <w:cols w:space="720"/>
        </w:sectPr>
      </w:pPr>
      <w:r>
        <w:br/>
      </w:r>
      <w:r>
        <w:pict>
          <v:line id="_x0000_s1830"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15"/>
      </w:pPr>
    </w:p>
    <w:p>
      <w:pPr>
        <w:pStyle w:val="Normal215"/>
      </w:pPr>
      <w:r>
        <w:pict>
          <v:shape id="_x0000_i1831" type="#_x0000_t75" alt="LexisNexis®" style="width:147.75pt;height:30pt">
            <v:imagedata r:id="rId17" o:title=""/>
          </v:shape>
        </w:pict>
      </w:r>
      <w:r>
        <w:cr/>
      </w:r>
    </w:p>
    <w:p>
      <w:pPr>
        <w:pStyle w:val="Heading1213"/>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TV REVIEW;</w:t>
        </w:r>
      </w:hyperlink>
      <w:r>
        <w:br/>
      </w:r>
      <w:hyperlink r:id="rId1882" w:history="1">
        <w:r>
          <w:rPr>
            <w:rFonts w:ascii="arial" w:eastAsia="arial" w:hAnsi="arial" w:cs="arial"/>
            <w:b/>
            <w:i/>
            <w:strike w:val="0"/>
            <w:color w:val="0077CC"/>
            <w:sz w:val="28"/>
            <w:u w:val="single"/>
            <w:vertAlign w:val="baseline"/>
          </w:rPr>
          <w:t>'CHAMPION,' STORY OF RAY MANCINI</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1985, Wednesday, Late City Final Edition</w:t>
      </w:r>
    </w:p>
    <w:p>
      <w:pPr>
        <w:pStyle w:val="Normal215"/>
        <w:keepNext w:val="0"/>
        <w:spacing w:after="0" w:line="240" w:lineRule="atLeast"/>
        <w:ind w:right="0"/>
        <w:jc w:val="both"/>
      </w:pPr>
      <w:bookmarkStart w:id="433" w:name="Bookmark_215"/>
      <w:bookmarkEnd w:id="433"/>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26, Column 3; Cultural Desk; REVIEW</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CORRY</w:t>
      </w:r>
    </w:p>
    <w:p>
      <w:pPr>
        <w:pStyle w:val="Normal215"/>
        <w:keepNext/>
        <w:spacing w:before="240" w:after="0" w:line="340" w:lineRule="atLeast"/>
        <w:ind w:left="0" w:right="0" w:firstLine="0"/>
        <w:jc w:val="left"/>
      </w:pPr>
      <w:bookmarkStart w:id="434" w:name="Body_213"/>
      <w:bookmarkEnd w:id="434"/>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32" style="position:absolute;z-index:25225932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OF A CHAMPION: THE RAY MANCINI STORY'' isn't as good as it should be, and that's a pity. In theory, it has everything going for it: hopes blighted, hopes redeemed, sentiment and sports. We should care when Ray Mancini wins the lightweight championship, but on television it's just another fight. Hollywood once did this kind of thing better. The ''CBS Wednesday Night Movie'' will be seen on Channel 2 at 9 o'clock tonight.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has been a controversy about the movie, and that's a pity, too. ''Heart of a Champion'' ends with Ray Mancini winning the championship in November 1982. It does not show his fight with Duk Koo Kim six months later. Mr. Kim went into a coma after being knocked out and died five days afterward.</w:t>
      </w:r>
    </w:p>
    <w:p>
      <w:pPr>
        <w:pStyle w:val="Normal2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Corry reviews CBS television program The Heart of a Champion: The Ray Mancini story; photo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American Medical Association, among others, has criticized ''Heart of a Champion.'' Dr. George Lundberg, editor of the A.M.A. Journal, said the movie, by not acknowledging the death, ''is at the very least unbalanced.'' Even Richard Michaels, the director of ''Heart of a Champion,'' seems to have had reservations. In an interview, he said that boxing was ''very animal'' and that it probably should be banned.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movie sets its own perimeters, and ''Heart of a Champion'' isn't about the death of Mr. Kim. Why should it be? More to the point, it isn't very animal, either. It is vaguely anti-boxing when it shows Ray Mancini's father, Lenny, played by Robert Blake, acting a little punch drunk, but mostly it's about the dreams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dreams are awfully tidy, and so are the people.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of a Champion'' opens in Youngstown, Ohio. It is 1971. Ray Mancini, as a boy, is playing touch football with his mom (Mariclare Costello). ''Just like your dad,'' she says, ''always charging straight ahead.'' Then young Ray looks at Dad's faded press clippings. He was going to fight for the lightweight title, but World War II got in the way. Shrapnel in France effectively ended his career.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where we're going: Ray, played by Doug McKeon, will redeem his father's dream. He overcomes his parents' misgivings - Mom wants him to go to college; Dad says boxing is a lonely game - and starts to fight. He runs, he spars, he trains; a truly terrible rock score is supposed to heighten our emotion.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problem: there's not much emotion to heighten. Everything goes in a straight line. We know what's going to happen. The movie tries for social context, but that's bland, too. When Ray announces that he's turning pro, a steel worker, presumably unemployed (actually, he looks like an associate professor) stops him.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happened to your father,'' he says. ''It's like what happened to us at the mills. We worked hard. We did the best we could, and then one day they came along and took it away from us. Well, don't let them take nothing away from you.''</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don't, but you will wish they had tried. ''Heart of a Champion'' looks good, and it has some fine actors - Mr. Blake, especially - but not nearly enough happens. It's almost sanitized. Mr. Blake works up some honest feelings - ''Ever since you was a little kid, you've been my pride and joy,'' he tells Mr. McKeon - but mostly he must look stoic. We want tears, pain and sentiment. The movie isn't terrible, but the sensibilities just aren't there.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of a Champion'' is a Rare Titles production, in association with Robert Papazian Productions. Sylvester Stallone, who did this kind of thing better in ''Rocky,'' is executive producer. The script is by Dennis Nemec.</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33" style="position:absolute;z-index:252260352"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Robert Blake</w:t>
      </w:r>
    </w:p>
    <w:p>
      <w:pPr>
        <w:pStyle w:val="Normal215"/>
      </w:pPr>
    </w:p>
    <w:p>
      <w:pPr>
        <w:pStyle w:val="Normal215"/>
        <w:ind w:left="200"/>
        <w:sectPr>
          <w:type w:val="continuous"/>
          <w:pgMar w:top="840" w:right="1000" w:bottom="840" w:left="1000" w:header="400" w:footer="400"/>
          <w:pgNumType w:fmt="decimal"/>
          <w:cols w:space="720"/>
        </w:sectPr>
      </w:pPr>
      <w:r>
        <w:br/>
      </w:r>
      <w:r>
        <w:pict>
          <v:line id="_x0000_s183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216"/>
      </w:pPr>
    </w:p>
    <w:p>
      <w:pPr>
        <w:pStyle w:val="Normal216"/>
      </w:pPr>
      <w:r>
        <w:pict>
          <v:shape id="_x0000_i1835" type="#_x0000_t75" alt="LexisNexis®" style="width:147.75pt;height:30pt">
            <v:imagedata r:id="rId17" o:title=""/>
          </v:shape>
        </w:pict>
      </w:r>
      <w:r>
        <w:cr/>
      </w:r>
    </w:p>
    <w:p>
      <w:pPr>
        <w:pStyle w:val="Heading1214"/>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Review/Theater;</w:t>
        </w:r>
      </w:hyperlink>
      <w:r>
        <w:br/>
      </w:r>
      <w:hyperlink r:id="rId1890" w:history="1">
        <w:r>
          <w:rPr>
            <w:rFonts w:ascii="arial" w:eastAsia="arial" w:hAnsi="arial" w:cs="arial"/>
            <w:b/>
            <w:i/>
            <w:strike w:val="0"/>
            <w:color w:val="0077CC"/>
            <w:sz w:val="28"/>
            <w:u w:val="single"/>
            <w:vertAlign w:val="baseline"/>
          </w:rPr>
          <w:t>Success and Failure In Black Struggle to Rise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1992, Thursday, Late Edition - Final</w:t>
      </w:r>
    </w:p>
    <w:p>
      <w:pPr>
        <w:pStyle w:val="Normal216"/>
        <w:keepNext w:val="0"/>
        <w:spacing w:after="0" w:line="240" w:lineRule="atLeast"/>
        <w:ind w:right="0"/>
        <w:jc w:val="both"/>
      </w:pPr>
      <w:bookmarkStart w:id="435" w:name="Bookmark_216"/>
      <w:bookmarkEnd w:id="435"/>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5; Cultural Desk; Column 5;; Review</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 GUSSOW,  Special to The New York Times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Dec. 1</w:t>
      </w:r>
    </w:p>
    <w:p>
      <w:pPr>
        <w:pStyle w:val="Normal216"/>
        <w:keepNext/>
        <w:spacing w:before="240" w:after="0" w:line="340" w:lineRule="atLeast"/>
        <w:ind w:left="0" w:right="0" w:firstLine="0"/>
        <w:jc w:val="left"/>
      </w:pPr>
      <w:bookmarkStart w:id="436" w:name="Body_214"/>
      <w:bookmarkEnd w:id="436"/>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36" style="position:absolute;z-index:25226240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"Pill Hill," by Samuel Kelley, is a penetrating study of the aspirations and defeats of a group of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men in Chicago. In this play (at Hartford Stage), we meet people who never have a chance for advancement and others who progress but are besieged by questions of guilt and responsibility. Those who succeed in "Pill Hill" pay a severe price, although some steadfastly refuse to acknowledge the consequences.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Kelley (a recent graduate of the Yale School of Drama) also deals intelligently with the legal system, selling real-estate, and conflict between management and labor. The play is acted with an earthy authenticity by a cast that is finely tuned to the changes in the characters.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refers to an upper-class black section of Chicago, the home of doctors and lawyers. We never see this neighborhood and do not learn much about it, but the image as a goal dominates the evening. The opposite of Pill Hill is the steel mill where the characters work. Repeatedly Mr. Kelley asks where his characters are headed and if they can arrive without being blinded by self-interest. In confronting problems of rising black professionals, "Pill Hill" raises issues similar to those in Richard Wesley's "Talented Tenth," among other plays.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character who achieves a measure of dignity is the oldest by one generation. Beaten down by his work in the mill, he finds a certain relief by returning to the South. The others, in a variety of ways, become shellshocked, even those who are able to mimic the values and acquire the possessions of white society.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play leaves the friends in a state of bewilderment, Mr. Kelley arrives at this point through the use of humor and an agile delineation of character. Events occur over the decade from 1973 to 1983. When we meet this close-knit band, they all believe that the mill is simply a way station. The author knows, of course, that it is a trap.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(Jerome Preston Bates), the pivotal character, says he is going to work there just until he gets his next "two or three paychecks." Then he is going to fill out a college application. The last time he reiterates that statement, he is so defeated by his circumstances he can barely finish the sentence. Conversely, his best friend (A. Benard Cummings) has flown the entire distance. He is the first black lawyer in a high-powered firm and is on the fast track to becoming a partner. He has even learned to play golf but is still excluded from the country club.</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directed by Marion McClinton, the first act of this naturalistic play moves almost too swiftly. As the characters banter, it is difficult to differentiate individual traits and even to catch all the dialogue. This leads to initial confusion. At the same time, it accentuates the boisterous spirit, the feeling among these friends that all things are possible. Then the older character (Willis Burks 2d) recalls a terrifying encounter with racism, and in a shocking moment all optimism is undermined.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proceeds from here with an ironic awareness of life's roadblocks, some of them self-imposed, and the roles they are forced to assume. As the characters grow apart, they become increasingly self-conscious about their youthful friendships. Wisely, Mr. Kelley does not let anyone off the hook, including Mr. Bates's character, whose dreams are like his unread collection of great books. He covers them in plastic to keep them dust free.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three-act drama, there are moments that seem attenuated, and the lawyer's self-doubt as he faces a moral crisis comes too suddenly. That character, crucial to the narrative, needs further clarification. But this is a play of substance with a great deal to say about the plight of even the most enterprising men. "Pill Hill" has the aura of a shared life experience, truly told.</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Hill</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Samuel Kelley; directed by Marion McClinton; set by James D. Sandefur; costumes by Paul Tazewell; lighting by Allen Lee Hughes; sound by David Budries; dramaturge, Rob Bundy; production stage manager, Barbara Reo. Presented by Hartford Stage, Mark Lamos, artistic director; David Hawkanson, managing director. At Hartford Stage, Hartford, Conn.</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 . . Jerome Preston Bates</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 . . A. Benard Cummings</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 . . Willis Burks 2d</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 . . Eric A. Payne</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 . . Keith Glover</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 . . Rafeal Clements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1992</w:t>
      </w:r>
    </w:p>
    <w:p>
      <w:pPr>
        <w:pStyle w:val="Normal216"/>
      </w:pPr>
    </w:p>
    <w:p>
      <w:pPr>
        <w:pStyle w:val="Normal216"/>
        <w:ind w:left="200"/>
        <w:sectPr>
          <w:type w:val="continuous"/>
          <w:pgMar w:top="840" w:right="1000" w:bottom="840" w:left="1000" w:header="400" w:footer="400"/>
          <w:pgNumType w:fmt="decimal"/>
          <w:cols w:space="720"/>
        </w:sectPr>
      </w:pPr>
      <w:r>
        <w:br/>
      </w:r>
      <w:r>
        <w:pict>
          <v:line id="_x0000_s1837"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891"/>
          <w:headerReference w:type="default" r:id="rId1892"/>
          <w:footerReference w:type="even" r:id="rId1893"/>
          <w:footerReference w:type="default" r:id="rId1894"/>
          <w:headerReference w:type="first" r:id="rId1895"/>
          <w:footerReference w:type="first" r:id="rId1896"/>
          <w:pgSz w:w="12240" w:h="15840"/>
          <w:pgMar w:top="840" w:right="1000" w:bottom="840" w:left="1000" w:header="400" w:footer="400"/>
          <w:pgNumType w:fmt="decimal"/>
          <w:cols w:space="720"/>
          <w:titlePg w:val="0"/>
        </w:sectPr>
      </w:pPr>
    </w:p>
    <w:p>
      <w:pPr>
        <w:pStyle w:val="Normal217"/>
      </w:pPr>
    </w:p>
    <w:p>
      <w:pPr>
        <w:pStyle w:val="Normal217"/>
      </w:pPr>
      <w:r>
        <w:pict>
          <v:shape id="_x0000_i1838" type="#_x0000_t75" alt="LexisNexis®" style="width:147.75pt;height:30pt">
            <v:imagedata r:id="rId17" o:title=""/>
          </v:shape>
        </w:pict>
      </w:r>
      <w:r>
        <w:cr/>
      </w:r>
    </w:p>
    <w:p>
      <w:pPr>
        <w:pStyle w:val="Heading1215"/>
        <w:keepNext w:val="0"/>
        <w:spacing w:after="200" w:line="340" w:lineRule="atLeast"/>
        <w:ind w:left="0" w:right="0" w:firstLine="0"/>
        <w:jc w:val="center"/>
      </w:pPr>
      <w:hyperlink r:id="rId1897" w:history="1">
        <w:r>
          <w:rPr>
            <w:rFonts w:ascii="arial" w:eastAsia="arial" w:hAnsi="arial" w:cs="arial"/>
            <w:b/>
            <w:i/>
            <w:strike w:val="0"/>
            <w:color w:val="0077CC"/>
            <w:sz w:val="28"/>
            <w:u w:val="single"/>
            <w:vertAlign w:val="baseline"/>
          </w:rPr>
          <w:t>About New York;</w:t>
        </w:r>
      </w:hyperlink>
      <w:r>
        <w:br/>
      </w:r>
      <w:hyperlink r:id="rId1898" w:history="1">
        <w:r>
          <w:rPr>
            <w:rFonts w:ascii="arial" w:eastAsia="arial" w:hAnsi="arial" w:cs="arial"/>
            <w:b/>
            <w:i/>
            <w:strike w:val="0"/>
            <w:color w:val="0077CC"/>
            <w:sz w:val="28"/>
            <w:u w:val="single"/>
            <w:vertAlign w:val="baseline"/>
          </w:rPr>
          <w:t>A Poet Finds A New Muse In Columbus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1997, Saturday, Late Edition - Final</w:t>
      </w:r>
    </w:p>
    <w:p>
      <w:pPr>
        <w:pStyle w:val="Normal217"/>
        <w:keepNext w:val="0"/>
        <w:spacing w:after="0" w:line="240" w:lineRule="atLeast"/>
        <w:ind w:right="0"/>
        <w:jc w:val="both"/>
      </w:pPr>
      <w:bookmarkStart w:id="437" w:name="Bookmark_217"/>
      <w:bookmarkEnd w:id="437"/>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2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217"/>
        <w:keepNext/>
        <w:spacing w:before="240" w:after="0" w:line="340" w:lineRule="atLeast"/>
        <w:ind w:left="0" w:right="0" w:firstLine="0"/>
        <w:jc w:val="left"/>
      </w:pPr>
      <w:bookmarkStart w:id="438" w:name="Body_215"/>
      <w:bookmarkEnd w:id="438"/>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39" style="position:absolute;z-index:25226444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cosmic payback in 1992 when Christopher Columbus was recast by revisionists as an imperialist point man. Around the 500th anniversary of his voyage, the namesake of circles and avenues became another Dead European Male whose greatness seemed destined to vanish like the indigenous cultures he "discovered" in the New World.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confusing to Italian-Americans for whom Columbus was a source of pride. The descendants of those who made their own voyage across the Atlantic 100 years ago built communities through their labor and fierce will despite discrimination and suspicion. On the margins of society, they watched as upper-class Americans claimed the glories of Italian culture in the opera house and the arts.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was just about the only Renaissance Italian the immigrants were able to hang on to," said Robert Viscusi, an English professor at Brooklyn College. "Now they tell us he's no good, either. On the one hand you have Don Corleone, and on the other hand you have Don Cristoforo."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Viscusi made his own discovery.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christopher columbus hiding in the ash tray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doing there if you please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smokes, he said, leave me alone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Viscusi did not. After mulling those lines for weeks, he wrote "An Oration Upon the Most Recent Death of Christopher Columbus," an epic poem on the conflicting emotions stirred by the Columbus Quincentenary. The poem, which he is to recite tomorrow at the Columbus Expo aboard the aircraft carrier Intrepid, is neither celebration nor diatribe, but a nuanced take on a figure that Mr. Viscusi refused to abandon.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forget Columbus," he said. "Can you forget Napoleon or Alexander? Better yet, can you forget Thomas Jefferson, that great egalitarian with all his slaves?"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COLUMBUS seemed destined to take the rap in 1992, when one of Mr. Viscusi's students came to him, upset that a "day of dignity" was planned at the college to protest Columbus's journey. Later, Mr. Viscusi spoke with his sister in Colorado, and she also mentioned her concern about similar protests. It inspired him to write the poem, which he saw as a way to temper the debate with a better understanding of Italian-American reality.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grandfather has more in common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Latinos in New York than he did with Columbus," Mr. Viscusi said. "Our grandfathers came here for the same reason they did."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poem, he describes the exodus of Italians who fled desperation in their homeland in the late 19th century. It was as uncertain a voyage as Columbus's. Rejecting the abstractions in social science texts or the nameless figures of documentaries, he captured the immigrants' pain and their labors. Perhaps some of that was inspired by memories of his immigrant grandmother, who was sought out by her neighbors in Astoria because her strong hands had the gift of healing.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job in a factory when I was 19," he recalled. "I walked through a room filled with immigrant women making electrical switches. I was in shock when I saw my grandmother working there. It was one of the most painful experiences I ever had, to see her reduced this 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an experience that is still repeated when ethnic groups are caricatured, as Mr. Viscusi saw after the murder in Bensonhurst of Yusuf K. Hawkins, a black youth who was killed when confronted by a group of white youths from the neighborhood. The image of Bensonhurst's residents as thugs spouting hate came to be the image presented to the rest of the city, while more reasoned voices went unheard.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students who came to Brooklyn College from Bensonhurst were hassled on the bus," he said. "They weren't racists. They were not committed to retaining narrow values. If they were, would they be crossing Ocean Parkway to come here?"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attempt to give a voice and platform to Italian-American intellectuals, Mr. Viscusi founded the Italian-American Writers Association. The group sponsors readings several times a month at the Cornelia Street Cafe in Greenwich Village and helps to publicize other cultural events.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goals is to get bookstores to create a category for Italian-American literature, although they will first have to overcome the reluctance of publishers to accept their manuscripts. Mr. Viscusi unsuccessfully shopped his novel "Astoria" around New York until a Canadian publisher accepted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really represent ourselves effectively, people will begin to listen," he said. "The standard way of understanding Italian-American issues is to divide one by the other. But what would happen if you multiply one with the other? What do you get then?"</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40" style="position:absolute;z-index:25226547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tempered look at Columbus. (Portrait attributed to Ridolfo Ghirlandaio)</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1997</w:t>
      </w:r>
    </w:p>
    <w:p>
      <w:pPr>
        <w:pStyle w:val="Normal217"/>
      </w:pPr>
    </w:p>
    <w:p>
      <w:pPr>
        <w:pStyle w:val="Normal217"/>
        <w:ind w:left="200"/>
        <w:sectPr>
          <w:type w:val="continuous"/>
          <w:pgMar w:top="840" w:right="1000" w:bottom="840" w:left="1000" w:header="400" w:footer="400"/>
          <w:pgNumType w:fmt="decimal"/>
          <w:cols w:space="720"/>
        </w:sectPr>
      </w:pPr>
      <w:r>
        <w:br/>
      </w:r>
      <w:r>
        <w:pict>
          <v:line id="_x0000_s1841"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18"/>
      </w:pPr>
    </w:p>
    <w:p>
      <w:pPr>
        <w:pStyle w:val="Normal218"/>
      </w:pPr>
      <w:r>
        <w:pict>
          <v:shape id="_x0000_i1842" type="#_x0000_t75" alt="LexisNexis®" style="width:147.75pt;height:30pt">
            <v:imagedata r:id="rId17" o:title=""/>
          </v:shape>
        </w:pict>
      </w:r>
      <w:r>
        <w:cr/>
      </w:r>
    </w:p>
    <w:p>
      <w:pPr>
        <w:pStyle w:val="Heading1216"/>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AT BREAKFAST WITH: The Archbishop of Canterbury;</w:t>
        </w:r>
      </w:hyperlink>
      <w:r>
        <w:br/>
      </w:r>
      <w:hyperlink r:id="rId1906" w:history="1">
        <w:r>
          <w:rPr>
            <w:rFonts w:ascii="arial" w:eastAsia="arial" w:hAnsi="arial" w:cs="arial"/>
            <w:b/>
            <w:i/>
            <w:strike w:val="0"/>
            <w:color w:val="0077CC"/>
            <w:sz w:val="28"/>
            <w:u w:val="single"/>
            <w:vertAlign w:val="baseline"/>
          </w:rPr>
          <w:t>An Outsider And Leader Of the Flock</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1995, Wednesday, Late Edition - Final</w:t>
      </w:r>
    </w:p>
    <w:p>
      <w:pPr>
        <w:pStyle w:val="Normal218"/>
        <w:keepNext w:val="0"/>
        <w:spacing w:after="0" w:line="240" w:lineRule="atLeast"/>
        <w:ind w:right="0"/>
        <w:jc w:val="both"/>
      </w:pPr>
      <w:bookmarkStart w:id="439" w:name="Bookmark_218"/>
      <w:bookmarkEnd w:id="439"/>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Living Desk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  Column 1;  Living Desk ; Column 1;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WREN </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S. WREN </w:t>
      </w:r>
    </w:p>
    <w:p>
      <w:pPr>
        <w:pStyle w:val="Normal218"/>
        <w:keepNext/>
        <w:spacing w:before="240" w:after="0" w:line="340" w:lineRule="atLeast"/>
        <w:ind w:left="0" w:right="0" w:firstLine="0"/>
        <w:jc w:val="left"/>
      </w:pPr>
      <w:bookmarkStart w:id="440" w:name="Body_216"/>
      <w:bookmarkEnd w:id="440"/>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43" style="position:absolute;z-index:25226752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paradigm of secular cities, the Most Rev. George Leonard Carey, the 103d Archbishop of Canterbury and the spiritual leader of the Church of England, paused over breakfast in New York last week to challenge the notion that a secular society exists.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what's happened in this century, all the countries which have tried to bring about pure secularism have failed," Archbishop Carey said. "Russia, China, other places where they tried to bring in doctrinaire atheism have not worked because the majority of people, in their hearts, believe in values, believe in something 'other.'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deep in the heart of human beings which is crying out for something other than this world can offer," he continued. "The church is that body which must provide some answers to people, and we've got to do it in all kinds of imaginative ways to reach people today, and it's getting increasingly difficult."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Carey was here for two days of informal meetings at and near the United Nations. On Thursday, he fortified himself by stopping for a bowl of cold cereal and a cup of decaffeinated coffee in the Ambassador Grill at the United Nations Plaza-Park Hyatt Hotel. Back home in London he drinks tea, but in the United States, the Archbishop said, "the coffee is so good and the tea is not."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who will turn 60 on Nov. 13, looked more like an unpretentious businessman occupying the next seat on a bus than the exalted head of the Anglican Communion, which claims more than 70 million believers in 164 countries, including 2.4 million Episcopalians in the United States. He wore a bishop's purple rabat, or clerical vest, under his slightly rumpled tan suit, with the pectoral cross of his office tucked in an inside pocket.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direct manner that has endeared him to Anglicans around the world, the Archbishop talked about school prayer, family values, women as priests, homosexuality and other concerns. He was reminded of a recent survey that found that only 2.4 percent of Britons attended church weekly, a far smaller percentage than that for Americans. Archbishop Carey said the study referred to Sunday attendance only.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in some way to take away all the churches from our society, the hole will be unfillable," he said. "I continue to claim that the church is the largest single voluntary society in British society," active in schools, prisons, hospitals, youth clubs and universities. "We don't give credit to what it's doing."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Archbishop Carey was enthroned in April 1991, he broke the mold of his predecessors, who traditionally were selected from the upper crust of Britain's elite class system. He was born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East End of London, the oldest of five children of a hospital porter. As a boy, he looked beyond the gritty horizons of the public housing project where he lived in suburban Dagenham, and aspired to sail the world as a radio officer on a merchant ship.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God had other plans," he recalled.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school at age 15 and joined the Royal Air Force at 18 to become a radio operator. After his discharge, he worked as a clerk in a utilities office before bootstrapping his way into the University of London and eventually the Anglican priesthood.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in a succession of churches, seminaries and colleges until, as Bishop of Bath and Wells, "suddenly, unexpectedly, I was elevated to Archbishop of Canterbury." The odds against his doing so were put at 20 to 1 by the British press, "but outsiders win races, you see," said the Archbishop, who proudly calls himself England's first cockney archbishop, in a succession that dates back 1,400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Archbishop of Canterbury is the spiritual leader of the Church of England, the British monarch has been its titular head since King Henry VIII broke away from the Vatican in 1534.)</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in Lambeth Palace, his wife, Eileen, might have prepared him bacon and eggs for breakfast, Archbishop Carey acknowledged. But here he excused himself from the table briefly to fetch a modest helping of granola from the restaurant's breakfast buffet. This was his fourth or fifth trip to New York,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America, I love the freedom, I love the choice," the Archbishop said. "People are very welcoming. I love the sort of 'get up and get it' attitude."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watches the United States, he said, "because we have a saying: whatever happens here is going to happen to Britain in five years' time." And that, he added, is "sometimes good, sometimes bad."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debate over school prayer was mentioned, the Archbishop observed that Britain permits prayer and hymns in its state schools, a practice he endorses.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of children, it may be their only contact with official religion, and in most schools in our country it is done gently, very carefully," he said. "But to grow up with the language of religion in some way is going to be a great treasure to take through life."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symbolic is terribly important in children's upbringing," he continued. "It's more important than knowing the details of geometry, geography and things like that, which for most of us are an ephemeral thing, a part of the luggage of learning. Beyond the luggage of learning, there are the great rubrics of life, the foundations of life, the way in which we grow to be human beings, the things that we treasure and value that make us spiritual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Carey said he understood why Americans worry about the survival of the family.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the basic unit of society, of community, and what is happening in Britain is an increasing number of single parents," he said. As a result, he added, "we've lost a sense of fatherhood in our society, and a rising number of men feel very helpless and estranged from family life."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emphasizes a man and woman in a faithful, permanent relationship,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society and my society, how many relationships are faithful, how many are permanent?" he asked rhetorically. In accepting bedrock values, the Archbishop continued, "you're actually saying that sleeping around is wrong and that promiscuity is wrong and that faithfulness and permanence of marriage 'until death us do part' is right." He added, "It's seen in a loving family, where the father and mother are modeling this kind of behavior."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practices what he preaches. He has been married for 35 years and he and his wife, a nurse, have four children and two grandchildren.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concern for the family, he cautioned, should be asserted with compassion, not stridency. He expressed anger at right-to-life extremists who attack physicians at American abortion clinics.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appalling when religious people say that they value life and then will kill for their so-called morality," said the Archbishop, who supports family planning and contraception.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stewardship, the Church of England ordained women as priests for the first time in March 1994. (The Episcopal Church in the United States did so in 1976.)</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beginning to be a real blessing," said the Archbishop, who faced opposition from conservative clerics in opening the priesthood to women. "We've now ordained something like 1,500 women," he said, and only 300 men in the priesthood -- fewer than expected -- had left in protest, some into early retirement.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Archbishop had qualms about ordaining openly gay priests, though he said Western preoccupation with homosexuality was not an issue in other parts of the world.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more important things for the church to get upset about," he said. "I mean, we're living in a troubled, divided, confused, war-torn world, depleting natural resources."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acknowledged, homosexuality will not go away.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prefer to say we are talking about people who are homosexuals and therefore people who are valued in the sight of God," the Archbishop said. "And therefore it's not for me to despise them or put them down. I've got to treasure and understand their situation."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I cannot deny the inheritance of faith, Scripture and so on," he added, and cited a report on human sexuality written a few years ago by the House of Bishops, the Church of England's deliberative body. The report endorsed marriage or celibacy as the only acceptable life styles for priests.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practicing homosexual life style is inappropriate for a Christian minister," the Archbishop said, "and so my advice to people in that situation is that they must understand that is where we are. And so I myself would not ordain a practicing homosexual."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are still an anomaly in a nation where social privilege was long a prerequisite for higher office, though he insists that Britain has grown more egalitarian. Proof of that is the equally modest background of the Prime Minister, John Major.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notice in mingling with certain sections of the British upper class -- certain sections -- is that sometimes they have an inability to move downwards, to actually get to know people who are on a different social level," he said. "I've never found this a difficulty, because when you come from the people you can actually relate to them."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enjoy people," he confessed as he finished his coffee. "I think the best job in the Christian world is to be a rector or pastor of a parish church and to get to know people from birth to death. Nothing could be finer."</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44" style="position:absolute;z-index:25226854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Most Rev. George L. Carey: direct talk on the Church of England. (Fred R. Conrad/The New York Times) (pg. C1); The Most Rev. George Leonard Carey with his wife, Eileen, after he was named Archbishop of Canterbury in July 1990. (Associated Press) (pg. C4)</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1995</w:t>
      </w:r>
    </w:p>
    <w:p>
      <w:pPr>
        <w:pStyle w:val="Normal218"/>
      </w:pPr>
    </w:p>
    <w:p>
      <w:pPr>
        <w:pStyle w:val="Normal218"/>
        <w:ind w:left="200"/>
        <w:sectPr>
          <w:type w:val="continuous"/>
          <w:pgMar w:top="840" w:right="1000" w:bottom="840" w:left="1000" w:header="400" w:footer="400"/>
          <w:pgNumType w:fmt="decimal"/>
          <w:cols w:space="720"/>
        </w:sectPr>
      </w:pPr>
      <w:r>
        <w:br/>
      </w:r>
      <w:r>
        <w:pict>
          <v:line id="_x0000_s1845"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907"/>
          <w:headerReference w:type="default" r:id="rId1908"/>
          <w:footerReference w:type="even" r:id="rId1909"/>
          <w:footerReference w:type="default" r:id="rId1910"/>
          <w:headerReference w:type="first" r:id="rId1911"/>
          <w:footerReference w:type="first" r:id="rId1912"/>
          <w:pgSz w:w="12240" w:h="15840"/>
          <w:pgMar w:top="840" w:right="1000" w:bottom="840" w:left="1000" w:header="400" w:footer="400"/>
          <w:pgNumType w:fmt="decimal"/>
          <w:cols w:space="720"/>
          <w:titlePg w:val="0"/>
        </w:sectPr>
      </w:pPr>
    </w:p>
    <w:p>
      <w:pPr>
        <w:pStyle w:val="Normal219"/>
      </w:pPr>
    </w:p>
    <w:p>
      <w:pPr>
        <w:pStyle w:val="Normal219"/>
      </w:pPr>
      <w:r>
        <w:pict>
          <v:shape id="_x0000_i1846" type="#_x0000_t75" alt="LexisNexis®" style="width:147.75pt;height:30pt">
            <v:imagedata r:id="rId17" o:title=""/>
          </v:shape>
        </w:pict>
      </w:r>
      <w:r>
        <w:cr/>
      </w:r>
    </w:p>
    <w:p>
      <w:pPr>
        <w:pStyle w:val="Heading1217"/>
        <w:keepNext w:val="0"/>
        <w:spacing w:after="200" w:line="340" w:lineRule="atLeast"/>
        <w:ind w:left="0" w:right="0" w:firstLine="0"/>
        <w:jc w:val="center"/>
      </w:pPr>
      <w:hyperlink r:id="rId1913" w:history="1">
        <w:r>
          <w:rPr>
            <w:rFonts w:ascii="arial" w:eastAsia="arial" w:hAnsi="arial" w:cs="arial"/>
            <w:b/>
            <w:i/>
            <w:strike w:val="0"/>
            <w:color w:val="0077CC"/>
            <w:sz w:val="28"/>
            <w:u w:val="single"/>
            <w:vertAlign w:val="baseline"/>
          </w:rPr>
          <w:t>If You're Thinking of Living In /Norwood;</w:t>
        </w:r>
      </w:hyperlink>
      <w:r>
        <w:br/>
      </w:r>
      <w:hyperlink r:id="rId1914" w:history="1">
        <w:r>
          <w:rPr>
            <w:rFonts w:ascii="arial" w:eastAsia="arial" w:hAnsi="arial" w:cs="arial"/>
            <w:b/>
            <w:i/>
            <w:strike w:val="0"/>
            <w:color w:val="0077CC"/>
            <w:sz w:val="28"/>
            <w:u w:val="single"/>
            <w:vertAlign w:val="baseline"/>
          </w:rPr>
          <w:t>A Miniature U.N. Bordered by Parkland</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1999, Sunday, Late Edition - Final</w:t>
      </w:r>
    </w:p>
    <w:p>
      <w:pPr>
        <w:pStyle w:val="Normal219"/>
        <w:keepNext w:val="0"/>
        <w:spacing w:after="0" w:line="240" w:lineRule="atLeast"/>
        <w:ind w:right="0"/>
        <w:jc w:val="both"/>
      </w:pPr>
      <w:bookmarkStart w:id="441" w:name="Bookmark_219"/>
      <w:bookmarkEnd w:id="441"/>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 </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 Section 11; Page 5; Column 2; Real Estate Desk ; Column 2; </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GARB </w:t>
      </w:r>
    </w:p>
    <w:p>
      <w:pPr>
        <w:pStyle w:val="Normal2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MAGGIE GARB </w:t>
      </w:r>
    </w:p>
    <w:p>
      <w:pPr>
        <w:pStyle w:val="Normal219"/>
        <w:keepNext/>
        <w:spacing w:before="240" w:after="0" w:line="340" w:lineRule="atLeast"/>
        <w:ind w:left="0" w:right="0" w:firstLine="0"/>
        <w:jc w:val="left"/>
      </w:pPr>
      <w:bookmarkStart w:id="442" w:name="Body_217"/>
      <w:bookmarkEnd w:id="442"/>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47" style="position:absolute;z-index:25227059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NORWOOD residents like to boast that their neighborhood is like the United Nations. All continents on the globe are represented in the population of the north central Bronx community. Even more to the point, longtime residents say, like the U.N.'s General Assembly, Norwood has a long tradition of vibrant, sometimes raucous, community meetings over issues ranging from the health of the trees on Mosholu Parkway to local hospital services and Bangladeshi cultural programs at neighborhood schools.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Norwood is an island of densely packed winding streets set amid some of the city's finest parkland. The 1,132-acre Van Cortlandt Park sprawls along its western border, Woodlawn Cemetery stretches to the north and the New York Botanical Garden marks the neighborhood's eastern edge. Its southern boundary is the tree-lined Mosholu Parkway.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refuge for Jewish and Italian immigrants moving out of the Lower East Side and with a strong concentration of Irish, Norwood has undergone several incarnations.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Puerto Rican families moved in. Then in the eighties, new Irish immigrants arrived, followed by Albanian, Korean, Pakistani, Bangladeshi, Russian and Latin American immigrants. These days, the neighborhood is home to two large Catholic churches, several Protestant denominations, two Orthodox synagogues and a mosque.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"Waves of immigrants have come through in the last 25 years," said Sally Dunford, executive director of the West Bronx Housing and Neighborhood Resource Center and a lifelong Norwood resident. "One of the beauties of Norwood is that it is a racially and ethnically mixed neighborhood and people live together remarkably well."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demographic changes have caused little conflict is largely due to the strength of the area's community organizations and to the efforts of its largest institution, Montefiore Medical Center, which operates a 679-bed hospital on its Norwood campus. In the late seventies when sections of the South Bronx were ravaged by crime and rundown buildings, officials at Montefiore worked with neighborhood activists to stabilize property values and preserve residential buildings.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center had for years generated fears that it planned to buy large chunks of residential property and displace longtime residents. But in 1981, when Montefiore's directors founded the Mosholu Preservation Corporation, the relationship between the hospital and the community began to improve.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a $500,000 endowment from the hospital and a board that brought community leaders and hospital officials together, Mosholu Preservation began buying and renovating some of the neighborhood's most blighted apartment buildings.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demonstrating the medical center's commitment to the community, Mosholu Preservation hoped to encourage private investors and property owners to stay in the neighborhood and reinvest in their properties, said Maurice E. LaBonne, Montefiore's vice president for real estate and development.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be a catalyst," Mr. LaBonne said. "We showed that these renovations could be done and then convinced the private market that it was worthwhile to reinvest in the neighborhood."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15 years, almost every building in the neighborhood has undergone some form of renovation, said Dart Westphal, Mosholu Preservation's president.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people were very frightened" he said. "There was the sense that they couldn't get a tenant with a job and couldn't find someone to buy their building. The general strategy of reinvestment worked in this neighborhood."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Mosholu Preservation now owns six apartment buildings with rents set at market rates. In 1992, the organization, working with the nonprofit New York City Housing Partnership, bought a vacant lot on the west side of the Reservoir Oval and built nine two- and three-bedroom condominiums, which it sold for $85,000 to $94,000 each. It has also moved to help revitalize the neighborhood's commercial strips and began The Norwood News, a biweekly neighborhood newspaper with a current circulation of 13,000.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longtime community groups that pitched in to preserve the neighborhood is the Mosholu Montefiore Community Center. Serving 20,000 people each year, the center runs fitness programs, senior services, baseball, soccer and basketball leagues and a summer jobs program for area teen-agers.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ORWOOD never fell apart," Mr. Westphal said. "It never experienced the kind of abandonment that happened in other parts of the Bronx. A lot of the community groups came together to renovate property and to organize the neighborhood."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housing prices tumbled in the late eighties, rentals and sales have picked up in the last few years, area brokers say. Studio apartments rent for $550, one-bedrooms for $650 to $725 and two-bedrooms for $800 to $900, said Asllan Bushant of Kol Sagreda Real Estate.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 three- and four-family houses that line quiet residential streets have been selling quickly in the last year. Many are in need of some repairs and few are sold through brokers as homeowners tend to advertise in neighborhood newspapers or find buyers through word of mouth.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range from $200,000 for a two-family house to $420,000 for a four-family, said Nick Palushaj of the ZNS Realty Corporation. Co-ops sell for $25,000 for a studio to as much as $65,000 for a one-bedroom, he added.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in this area," Mr. Palushaj said. "Many are immigrants who work in the restaurants and hotels in Manhattan, a lot work at the hospital and some are even single parents who can afford to buy here."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two controversial issues -- a city plan to build a water filtration plant in neighboring Van Cortlandt Park and the threatened closing of North Central Bronx Hospital -- have prompted a host of community meetings and street protests.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Federal Environmental Protection Agency mandate to build a new water treatment plant, city officials announced last December that the plant would likely be built on 11 acres on the eastern edge of Van Cortlandt Park. The plant will provide water to residents of the Bronx and Westchester.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is scheduled to begin in September 2001.</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that the city is claiming precious parkland and concerned about the disruptive impact of the multiyear construction process, Norwood residents are almost uniformly opposed to putting the plant near their neighborhood. Though they lost the first round of the battle when the City Council gave a final approval to the project on July 21, the fight will likely continue in the courts, said City Councilwoman June M. Eisland, who opposes the project.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battle is slightly more complicated and there, too, many Norwood residents believe they have lost the fight. North Central Bronx Hospital is a public facility operated by the city's Health and Hospitals Corporation next to the Montefiore Medical Center.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hospital closed its pediatric ward last year and laid off several dozen staff members, rumors of its closing began to circulate.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Norwood residents were outraged, concerned that, if North Central Bronx Hospital closed, low-income residents and those lacking health insurance would be turned away from Montefiore, which as a private hospital is not required to provide nonemergency care to patients unable to pay for medical care or those with the federally financed Medicaid insurance. This summer, the hospital workers' union and Norwood residents staged two protests against the hospital closing.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the Health and Hospitals Corporation have repeatedly assured Norwood residents that North Central Bronx Hospital will remain open.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misinformation spread," said Jane Zimmerman, the hospitals corporation's senior vice president for communications. "H.H.C. is not planning to close N.C.B."</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community leaders have complained for several years about over-crowding and low scores on standardized tests at the neighborhood's public schools. Nearly 80 percent of fourth graders at Public School 20 scored at or above the national average on reading tests last year, but just 16 percent at P.S. 6 and 43.6 percent at P.S.  280 read at or above the national average.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neighborhood middle school, M.S. 80, 74.6 percent of students achieved the national average on the reading exams. The closest public high school is De Witt Clinton, which is operating at 113 percent of capacity, said a Board of Education spokeswoman, Margie Feinberg.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Roman Catholic schools, St. Ann's and St. Brendan's, offer prekindergarten through eighth-grade classes. Tuition is $1,900 a year.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concerned about the schools," said Syed Jamin Ali, a Norwood resident and president of the North Bronx Islamic Center. "But this is a very strong community, one that fights anyone who tries to hurt it. It's cheap compared to other places in New York, which means that a lot of people move here. And it's also very nice."</w:t>
      </w:r>
    </w:p>
    <w:p>
      <w:pPr>
        <w:pStyle w:val="Normal219"/>
        <w:keepNext w:val="0"/>
        <w:spacing w:before="240" w:after="0" w:line="260" w:lineRule="atLeast"/>
        <w:ind w:left="0" w:right="0" w:firstLine="0"/>
        <w:jc w:val="left"/>
      </w:pPr>
      <w:r>
        <w:br/>
      </w:r>
      <w:hyperlink r:id="rId1915" w:history="1">
        <w:r>
          <w:rPr>
            <w:rFonts w:ascii="arial" w:eastAsia="arial" w:hAnsi="arial" w:cs="arial"/>
            <w:b w:val="0"/>
            <w:i/>
            <w:strike w:val="0"/>
            <w:color w:val="0077CC"/>
            <w:sz w:val="20"/>
            <w:u w:val="single"/>
            <w:vertAlign w:val="baseline"/>
          </w:rPr>
          <w:t>http://www.nytimes.com</w:t>
        </w:r>
      </w:hyperlink>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48" style="position:absolute;z-index:25227161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Row of frame houses along Hull Avenue is typical of Norwood, an island of densely packed winding streets that are set amid some of the city's finest parkland. Above, row of condominium buildings on west side of Reservoir Oval. Left, commercial strip along Jerome Avenue. (Photographs by Eddie Hausner for The New York Times) "On the Market" -- 2-family frame house with 5 bedrooms and 2 baths at 3280 Hull Avenue, $195,000. 2-family house with 4 bedrooms and 2 baths at 3145 Hull Avenue, $220,000. 4-family house, 2 bedrooms, 1 bath per apartment, at 171 East 205th Street, $420,000.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"GAZETTEER"</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37,844 (1997 estimate).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.58 square miles.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$32,971 (1997 estimate).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FOR A 2-FAMILY HOUSE: $200,000.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A YEAR AGO: $200,000.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5 YEARS AGO: $160,000.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OF A 2-BEDROOM CO-OP: $65,000.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MIDRANGE RENT FOR A 2-BEDROOM APARTMENT: $850.</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DISTANCE FROM MIDTOWN MANHATTAN: 11 miles.</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RUSH-HOUR COMMUTATION TO MIDTOWN: 45 minutes on the D or No. 4 subway train.</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City Councilwoman June M. Eisland, Democrat.</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CODES: Area, 718; ZIP, 10467.</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FOR SUCCESS: Barbara Klein and Neil Goldstein have been teaching Bronx children to dance for the last 23 years. The couple, Bronx natives, run the Bronx Dance Theater, which specializes in classical dance but offers courses in every dance form from hip-hop to modern, ballet to Afro-Caribbean. In 1987, they moved their dance school into an abandoned Art Deco-style movie theater on 204th Street in Norwood. A decade later, they opened the Bronx Dance Academy, a New York City public school that specializes in dance. The school's 100 sixth, seventh and eighth graders are recruited from District 10 in the Bronx and audition to gain entry. The academy's students have performed on Broadway and have moved on to the American Ballet Theater's dance school. "People talk about the problems with kids today," Mr. Goldstein said. "I talk about self-realization. When these kids face the discipline of dance every day, after a while they see they can master the classical positions, and once that happens, the kid is on the other side." The season opens in late October with a Halloween performance and continues with performances of the "Nutcracker Suite."</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the Bronx, highlighting Norwood.</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1999</w:t>
      </w:r>
    </w:p>
    <w:p>
      <w:pPr>
        <w:pStyle w:val="Normal219"/>
      </w:pPr>
    </w:p>
    <w:p>
      <w:pPr>
        <w:pStyle w:val="Normal219"/>
        <w:ind w:left="200"/>
        <w:sectPr>
          <w:type w:val="continuous"/>
          <w:pgMar w:top="840" w:right="1000" w:bottom="840" w:left="1000" w:header="400" w:footer="400"/>
          <w:pgNumType w:fmt="decimal"/>
          <w:cols w:space="720"/>
        </w:sectPr>
      </w:pPr>
      <w:r>
        <w:br/>
      </w:r>
      <w:r>
        <w:pict>
          <v:line id="_x0000_s1849"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20"/>
      </w:pPr>
    </w:p>
    <w:p>
      <w:pPr>
        <w:pStyle w:val="Normal220"/>
      </w:pPr>
      <w:r>
        <w:pict>
          <v:shape id="_x0000_i1850" type="#_x0000_t75" alt="LexisNexis®" style="width:147.75pt;height:30pt">
            <v:imagedata r:id="rId17" o:title=""/>
          </v:shape>
        </w:pict>
      </w:r>
      <w:r>
        <w:cr/>
      </w:r>
    </w:p>
    <w:p>
      <w:pPr>
        <w:pStyle w:val="Heading1218"/>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We Eat Horses, Don't We?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2007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3" w:name="Bookmark_220"/>
      <w:bookmarkEnd w:id="443"/>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19</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Christa Weil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Christa Weil is the author of ''Fierce Food: The Intrepid Diner's Guide to the Unusual, Exotic and Downright Bizarre.''</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220"/>
        <w:keepNext/>
        <w:spacing w:before="240" w:after="0" w:line="340" w:lineRule="atLeast"/>
        <w:ind w:left="0" w:right="0" w:firstLine="0"/>
        <w:jc w:val="left"/>
      </w:pPr>
      <w:bookmarkStart w:id="444" w:name="Body_218"/>
      <w:bookmarkEnd w:id="444"/>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51" style="position:absolute;z-index:25227366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an official for American Horse Defense Fund, which is a fervent supporter of bills now in the United States Congress that would ban slaughtering horses for meat, declared that ''the foreign-owned slaughter industry needs to understand that Americans will never view horses as dinner.''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ringing statement, but it's not an entirely accurate one. As much public support as the anti-slaughter bills have and as highly as we regard this animal as a companion, co-worker and patriotic symbol, Americans have made periodic forays into horse country, hungry for an alternative red meat.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and the postwar years, when beef and pork were scarce or priced beyond most consumers' means, horsemeat appeared in the butcher's cold case. In 1951, Time magazine reported from Portland, Ore.: ''Horsemeat, hitherto eaten as a stunt or only as a last resort, was becoming an important item on Portland tables. Now there were three times as many horse butchers, selling three times as much meat.'' Noting that ''people who used to pretend it was for the dog now came right out and said it was going on the table,'' the article provided tips for cooking pot roast of horse and equine fillets.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situation unfolded in 1973, when inflation sent the cost of traditional meats soaring. Time reported that ''Carlson's, a butcher shop in Westbrook, Conn., that recently converted to horsemeat exclusively, now sells about 6,000 pounds of the stuff a day.'' The shop was evangelical in its promotion of horse as a main course, producing a 28-page guide called ''Carlson's Horsemeat Cook Book,'' with recipes for chili con carne, German meatballs, beery horsemeat and more. While no longer in print, the book is catalogued on Amazon.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dizzying decline from the horse's heyday as a food in Paleolithic times, when it was one of the chief prey of the cave-dwellers of France, who painted gripping scenes of its pursuit. Horse has been boiled, barbecued and cured in regions of Europe and Asia ever since. Mongol nomads relied on the blood of their steeds as they swept westward. Marco Polo tells how they traveled ''without provisions and without making a fire, living only on the blood of their horses; for every rider pierces a vein of his horse and drinks the blood.''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church did not look happily on pagan practices in England and Iceland, where horse was consumed as part of religious ritual. In the eighth century, Pope Gregory II instructed the missionary Boniface to ''tell them not to eat horses and impose severe punishments to who does it, because they are mean and evil.'' The Christian prohibition against eating horse flesh (joining those already adopted by Jews and Muslims) held strong in Europe for centuries. It remains an underpinning to the British and American aversion to this day.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later adoption of horse as a plat du jour stemmed not from callous gourmandise, but from pragmatism. Trying to strengthen its work force to meet the demands of the Industrial Revolution, the French government decreed in 1853 that each person consume 3.5 ounces of meat per day. At that time the price of a pound of horse was half that of beef. The shortages of the Franco-Prussian war (which eventually drove starving Parisians to consume rats and the residents of the zoo) sealed horse's stature as a cheap, nutritious ''food of the people.'' Today horse remains largely a food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since its cost is now comparable to beef, the once-flourishing horse butcheries of Paris are becoming an endangered species.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Hunger and the desire to nourish one's children are by far the most effective tramplers of food taboos, and they have been the main forces behind America's sporadic appreciation of horse as a culinary item. But clannish customs also hold sway. Such practices recently influenced an isolated pocket of our nation as surely as they did Odin-worshippers who ate burnt equine offerings in the god's name.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late 1970s, the Harvard Faculty Club served horse steaks as a regular menu item. The dish was abandoned only when the rerouting of Harvard Square traffic meant the delivery truck could no longer get through. A 1998 Harvard Crimson article on the history of the club states that ''professors still recall the dish fondly.'' As they would -- its very oddity, even repulsiveness to the outside world reinforced their sense of being members of a unique and special tribe.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 be said, awkwardly, that horses are America's sacred cows. But our reverence stems not just from their noble equine attributes. Our ability to commune wordlessly, with a shift in the saddle, the flick of a rein, a whistle, forges a transcendent relationship. I have eaten all manner of improbable items, from antelope to waterbug, but the fact that horses so graciously did my bidding several decades ago means I won't knowingly eat their kind (or dog, or dolphin) unless hard times make it a necessity.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to denounce the inhumane transport and slaughter of horses, even before taking into account the significant environmental cost of transporting 100,000 carcasses and animals a year thousands of miles to overseas markets.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fate of less charismatic food animals is also a brutal business. Last year, 150 pigs being shipped from Ohio to a Texas slaughterhouse died after spending up to 72 hours in a truck with no water, food or relief from 95 degree heat. The dispatch of male chicks on an egg farm can be flat-out horrific. The ill treatment of slaughter-bound horses is bad, but it would be worse still if it made us pay less attention to the undue suffering of other food animals.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solid reasons to object to horse slaughter. But to imply that it is somehow un-American doesn't go the distance. Americans have eaten it, even enjoyed it, though never so much to keep it coming in times of plenty, except at Harvard. Horsemeat has been a traditional hardship food. Those seeking to ban it in Congress would serve best by ensuring that we never miss it. </w:t>
      </w:r>
    </w:p>
    <w:p>
      <w:pPr>
        <w:pStyle w:val="Normal220"/>
        <w:keepNext w:val="0"/>
        <w:spacing w:before="240" w:after="0" w:line="260" w:lineRule="atLeast"/>
        <w:ind w:left="0" w:right="0" w:firstLine="0"/>
        <w:jc w:val="left"/>
      </w:pPr>
      <w:r>
        <w:br/>
      </w:r>
      <w:hyperlink r:id="rId1923" w:history="1">
        <w:r>
          <w:rPr>
            <w:rFonts w:ascii="arial" w:eastAsia="arial" w:hAnsi="arial" w:cs="arial"/>
            <w:b w:val="0"/>
            <w:i/>
            <w:strike w:val="0"/>
            <w:color w:val="0077CC"/>
            <w:sz w:val="20"/>
            <w:u w:val="single"/>
            <w:vertAlign w:val="baseline"/>
          </w:rPr>
          <w:t>http://www.nytimes.com</w:t>
        </w:r>
      </w:hyperlink>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2007</w:t>
      </w:r>
    </w:p>
    <w:p>
      <w:pPr>
        <w:pStyle w:val="Normal220"/>
      </w:pPr>
    </w:p>
    <w:p>
      <w:pPr>
        <w:pStyle w:val="Normal220"/>
        <w:ind w:left="200"/>
        <w:sectPr>
          <w:type w:val="continuous"/>
          <w:pgMar w:top="840" w:right="1000" w:bottom="840" w:left="1000" w:header="400" w:footer="400"/>
          <w:pgNumType w:fmt="decimal"/>
          <w:cols w:space="720"/>
        </w:sectPr>
      </w:pPr>
      <w:r>
        <w:br/>
      </w:r>
      <w:r>
        <w:pict>
          <v:line id="_x0000_s1852"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924"/>
          <w:headerReference w:type="default" r:id="rId1925"/>
          <w:footerReference w:type="even" r:id="rId1926"/>
          <w:footerReference w:type="default" r:id="rId1927"/>
          <w:headerReference w:type="first" r:id="rId1928"/>
          <w:footerReference w:type="first" r:id="rId1929"/>
          <w:pgSz w:w="12240" w:h="15840"/>
          <w:pgMar w:top="840" w:right="1000" w:bottom="840" w:left="1000" w:header="400" w:footer="400"/>
          <w:pgNumType w:fmt="decimal"/>
          <w:cols w:space="720"/>
          <w:titlePg w:val="0"/>
        </w:sectPr>
      </w:pPr>
    </w:p>
    <w:p>
      <w:pPr>
        <w:pStyle w:val="Normal221"/>
      </w:pPr>
    </w:p>
    <w:p>
      <w:pPr>
        <w:pStyle w:val="Normal221"/>
      </w:pPr>
      <w:r>
        <w:pict>
          <v:shape id="_x0000_i1853" type="#_x0000_t75" alt="LexisNexis®" style="width:147.75pt;height:30pt">
            <v:imagedata r:id="rId17" o:title=""/>
          </v:shape>
        </w:pict>
      </w:r>
      <w:r>
        <w:cr/>
      </w:r>
    </w:p>
    <w:p>
      <w:pPr>
        <w:pStyle w:val="Heading1219"/>
        <w:keepNext w:val="0"/>
        <w:spacing w:after="200" w:line="340" w:lineRule="atLeast"/>
        <w:ind w:left="0" w:right="0" w:firstLine="0"/>
        <w:jc w:val="center"/>
      </w:pPr>
      <w:hyperlink r:id="rId1930" w:history="1">
        <w:r>
          <w:rPr>
            <w:rFonts w:ascii="arial" w:eastAsia="arial" w:hAnsi="arial" w:cs="arial"/>
            <w:b/>
            <w:i/>
            <w:strike w:val="0"/>
            <w:color w:val="0077CC"/>
            <w:sz w:val="28"/>
            <w:u w:val="single"/>
            <w:vertAlign w:val="baseline"/>
          </w:rPr>
          <w:t>Suit Accuses Wells Fargo of Steering Blacks to Subprime Mortgages in Baltimore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2009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1"/>
        <w:keepNext w:val="0"/>
        <w:spacing w:after="0" w:line="240" w:lineRule="atLeast"/>
        <w:ind w:right="0"/>
        <w:jc w:val="both"/>
      </w:pPr>
      <w:bookmarkStart w:id="445" w:name="Bookmark_221"/>
      <w:bookmarkEnd w:id="445"/>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 Janet Roberts contributed reporting.</w:t>
      </w:r>
    </w:p>
    <w:p>
      <w:pPr>
        <w:pStyle w:val="Normal221"/>
        <w:keepNext/>
        <w:spacing w:before="240" w:after="0" w:line="340" w:lineRule="atLeast"/>
        <w:ind w:left="0" w:right="0" w:firstLine="0"/>
        <w:jc w:val="left"/>
      </w:pPr>
      <w:bookmarkStart w:id="446" w:name="Body_219"/>
      <w:bookmarkEnd w:id="446"/>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54" style="position:absolute;z-index:25227571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describes it, Beth Jacobson and her fellow loan officers at Wells Fargo Bank ''rode the stagecoach from hell'' for a decade, systematically singling out blacks in Baltimore and suburban Maryland for high-interest subprime mortgages.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loans, Baltimore officials have claimed in a federal lawsuit against Wells Fargo, tipped hundreds of homeowners into foreclosure and cost the city tens of millions of dollars in taxes and city services.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Fargo, Ms. Jacobson said in an interview, saw the black community as fertile ground for subprime mortgages,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were hungry to be a part of the nation's home-owning mania. Loan officers, she said, pushed customers who could have qualified for prime loans into subprime mortgages. Another loan officer stated in an affidavit filed last week that employees had referred to blacks as ''mud people'' and to subprime lending as ''ghetto loans.''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went right after them,'' said Ms. Jacobson, who is white and said she was once the bank's top-producing subprime loan officer nationally. ''Wells Fargo mortgage had an emerging-markets unit that specifically targeted black churches, because it figured church leaders had a lot of influence and could convince congregants to take out subprime loans.''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Jacobson's account and that of the other loan officer who gave an affidavit, Tony Paschal, both of whom have  left Wells Fargo, provide the first detailed accusations of deliberate racial steering into subprimes  by one of the nation's top banks.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toll taken by such policies, Baltimore officials argue, is terrible. Data released by the city as part of the suit last week show that more than half the properties subject to foreclosure on a Wells Fargo loan from 2005 to 2008 now stand vacant. And 71 percent of those are in predominantly black neighborhoods.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Benson E. Legg of Federal District Court had asked the city to file the additional paperwork and has not decided whether the lawsuit can go forward.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Fargo officials have declined detailed interviews since Baltimore filed suit in January 2008. In an e-mail statement on Friday, a spokesman said that only 1 percent of the city's 33,000 foreclosures have come on Wells Fargo mortgages.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worked extremely hard to make homeownership possible for more African-American borrowers,'' wrote Kevin Waetke, a spokesman for Wells Fargo Home Mortgage. ''We absolutely do not tolerate team members treating our customers or others disrespectfully or unfairly, or who violate our ethics and lending practices.''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and state officials across the nation have investigated and sometimes sued Wells Fargo over its practices. The Illinois attorney general has investigated whether Wells Fargo Financial violated fair lending and civil rights laws by steering black and Latino homeowners into high-interest loans. New York's attorney general, Andrew M. Cuomo, raised similar questions about the lending practices of Wells Fargo, JPMorgan Chase and Citigroup, among other banks.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N.A.A.C.P. has filed a class-action lawsuit charging systematic racial discrimination by more than a dozen banks, including Wells Fargo.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such charges is reverse redlining, specifically marketing the most expensive and onerous loan products to black customers.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in a recent analysis of mortgage lending in New York City, found that black households making more than $68,000 a year were nearly five times as likely to hold high-interest subprime mortgages as whites of similar or even lower incomes. (The disparity was greater for Wells Fargo borrowers, as 2 percent of whites in that income group hold subprime loans and 16.1 percent of blacks.)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known that African-Americans and Latinos are getting subprime loans while whites of the same credit profile are getting the lower-cost loans,'' said Eric Halperin, director of the Washington office of the Center for Responsible Lending. ''The question has been why, and the gory details of this complaint may provide an answer.''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affidavits of the two loan officers seem to bolster Baltimore's lawsuit. Mr. Paschal, who is black and worked as a loan officer in Wells Fargo's office in Annandale, Va., from 1997 to 2007, offers a sort of primer on Wells Fargo's subprime marketing strategy by race.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2001, he states in his affidavit, Wells Fargo created a unit in the mid-Atlantic region to push expensive refinancing loans on black customers, particularly those living in Baltimore, southeast Washington and Prince George's County, Md.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referred to subprime loans made in minority communities as ghetto loans and minority customers as 'those people have bad credit', 'those people don't pay their bills' and 'mud people,' '' Mr. Paschal said in his affidavit.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a bank office in Silver Spring, Md., had an ''affinity group marketing'' section, which hired blacks to call on African-American churches.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put 'bounties' on minority borrowers,'' Mr. Paschal said. ''By this I mean that loan officers received cash incentives to aggressively market subprime loans in minority communities.''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loan officers said the bank had given bonuses to loan officers who referred borrowers who should have qualified for a prime loan to the subprime division. Ms. Jacobson said that she made $700,000 one year and that the company flew her and other subprime officers to resorts across the country.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joke that 'I'll pay for your kids to go to private school if you give me clients,' '' Ms. Jacobson said in the interview.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Loan officers employed other methods to steer clients into subprime loans, according to the affidavits. Some officers told the underwriting department that their clients, even those with good credit scores, had not wanted to provide income documentation.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doing this, the loan flipped from prime to subprime,'' Ms. Jacobson said. ''But there was no need for that; many of these clients had W2 forms.''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times, she said, loan officers cut and pasted credit reports from one applicant onto the application of another customer.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practices took a great toll on customers. For a homeowner taking out a $165,000 mortgage, a difference of three percentage points in the loan rate -- a typical spread between conventional and subprime loans -- adds more than $100,000 in interest payments.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accusations contained in the affidavits, which were given to Relman &amp; Dane, a civil rights law firm working with the City of Baltimore, have not drawn a specific response from Wells Fargo. But city officials say the conclusion is clear.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confirm our worst fears: that this is not just a case based on a review of numbers and a statistical analysis,'' said the city solicitor, George Nilson. ''You don't have to scratch your head and wonder if maybe this was just an accident. The behavior is pretty explicit.''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expect to appear in court at a hearing in  the case in  late June.</w:t>
      </w:r>
    </w:p>
    <w:p>
      <w:pPr>
        <w:pStyle w:val="Normal221"/>
        <w:keepNext w:val="0"/>
        <w:spacing w:before="240" w:after="0" w:line="260" w:lineRule="atLeast"/>
        <w:ind w:left="0" w:right="0" w:firstLine="0"/>
        <w:jc w:val="left"/>
      </w:pPr>
      <w:r>
        <w:br/>
      </w:r>
      <w:hyperlink r:id="rId1931"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55" style="position:absolute;z-index:25227673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Foreclosed homes on Barclay Street in Baltimore, left, and another on North Brice Street, which shares a downed fence with a house still lived in. The city is suing Wells Fargo Bank over its mortgage lending practices in black neighborhoods.(PHOTOGRAPHS BY MATT ROTH FOR THE NEW YORK TIMES)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2009</w:t>
      </w:r>
    </w:p>
    <w:p>
      <w:pPr>
        <w:pStyle w:val="Normal221"/>
      </w:pPr>
    </w:p>
    <w:p>
      <w:pPr>
        <w:pStyle w:val="Normal221"/>
        <w:ind w:left="200"/>
        <w:sectPr>
          <w:type w:val="continuous"/>
          <w:pgMar w:top="840" w:right="1000" w:bottom="840" w:left="1000" w:header="400" w:footer="400"/>
          <w:pgNumType w:fmt="decimal"/>
          <w:cols w:space="720"/>
        </w:sectPr>
      </w:pPr>
      <w:r>
        <w:br/>
      </w:r>
      <w:r>
        <w:pict>
          <v:line id="_x0000_s185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222"/>
      </w:pPr>
    </w:p>
    <w:p>
      <w:pPr>
        <w:pStyle w:val="Normal222"/>
      </w:pPr>
      <w:r>
        <w:pict>
          <v:shape id="_x0000_i1857" type="#_x0000_t75" alt="LexisNexis®" style="width:147.75pt;height:30pt">
            <v:imagedata r:id="rId17" o:title=""/>
          </v:shape>
        </w:pict>
      </w:r>
      <w:r>
        <w:cr/>
      </w:r>
    </w:p>
    <w:p>
      <w:pPr>
        <w:pStyle w:val="Heading1220"/>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Smile and Say 'Peanut Butter,' Mona Lisa</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2007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2"/>
        <w:keepNext w:val="0"/>
        <w:spacing w:after="0" w:line="240" w:lineRule="atLeast"/>
        <w:ind w:right="0"/>
        <w:jc w:val="both"/>
      </w:pPr>
      <w:bookmarkStart w:id="447" w:name="Bookmark_222"/>
      <w:bookmarkEnd w:id="447"/>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PT2; Column 1; Leisure/Weekend Desk; Pg. 31; ART REVIEW</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222"/>
        <w:keepNext/>
        <w:spacing w:before="240" w:after="0" w:line="340" w:lineRule="atLeast"/>
        <w:ind w:left="0" w:right="0" w:firstLine="0"/>
        <w:jc w:val="left"/>
      </w:pPr>
      <w:bookmarkStart w:id="448" w:name="Body_220"/>
      <w:bookmarkEnd w:id="448"/>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58" style="position:absolute;z-index:25227878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are generally not subjected to the focus groups and market research imposed on films and advertising. Yet if they were, one who would score high in the demographics category is the Brazilian-born, New York-based artist Vik Muniz.</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minutes spent inside ''Vik Muniz: Reflex,'' an abbreviated version of an exhibition that appeared last year at the Miami Art Museum -- organized by Peter Boswell, senior curator there -- makes it clear why Mr. Muniz's work, itself as seductive as an advertising billboard, appeals to a large audience. For one thing, Mr. Muniz is committed to making art fun. ''I have always taken humor very seriously,'' he has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young children, whose chief recompense in museums is often limited to identifying animals in old master paintings, the rewards at P.S. 1 in Queens are big. They get photographs of images made with peanut butter and jelly and chocolate; a face formed in a plate of spaghetti; and portraits fashioned out of thousands of colorful plastic toys.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adults who are art-history neophytes, there is the easy gratification of spotting Leonardo's ''Mona Lisa,'' done by Mr. Muniz ''after Warhol,'' in duplicate (in peanut butter and jelly), and two versions of Monet's ''Rouen Cathedral,'' rendered by Mr. Muniz in powdered pigment and then photographed.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Savvier viewers might recognize that image in the spaghetti as Caravaggio's ''Medusa'' (down to the tondo shape echoed in the dinner plate) or realize that Process works by Barry Le Va and Richard Serra have been ''painted'' in dust and photographed. Photography connoisseurs will spot in ''Kitty Cloud (Equivalents)'' and ''Pig (Equivalents)'' tufts of cotton stretched into comically specific shapes, an homage to Alfred Stieglitz's ''Equivalents,'' the brooding sky studies that serve as touchstones of early art photography.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looking for a political statement will find it in ''Sugar Children,'' a series from 1996 in which Mr. Muniz photographed the children of sugar plantation workers in St. Kitts, redrew the images in sugar on black paper and photographed them.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''serious'' artists, however, Mr. Muniz aims higher than merely reaching a wide audience. He wants to engage art history and theory. In his highly readable, articulate, self-penned biography-cum-catalogue raisonne, ''Reflex: A Vik Muniz Primer,'' published by Aperture in 2005, Mr. Muniz describes both his path to becoming an artist --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Sao Paulo to Chicago and finally to New York -- and the circumstances that led to the creation of each series of photographs.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Muniz cites a catholic range of inspirations: an early interest in books like Richard Gregory's ''Eye and Brain'' and James Jerome Gibson's ''Perception of the Visual World''; Marshall McLuhan's ''Understanding Media''; Brazilian artists involved in the Neo-Concrete movement, including Helio Oiticica and Ligia Clark; Brancusi's photographs of his own sculptures; and the 1960s photographic experiments of William Wegman and John Baldessari. (He wasn't so keen on Marx. In a typically droll aside in ''Reflex'' he admits, ''I have always felt very bad about being poor and not liking Communism.'')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gallery, a text accompanying a work titled ''Individuals'' (1992/93-2005) describes Mr. Muniz's great breakthrough, a series of photographs for which he created unique sculptures out of Plasticene modeling clay. Each sculpture was photographed and then destroyed to make the next one. ''Not many artists up to that time had produced objects having only documentation as the main objective,'' he said he realized while creating this work. ''I found a little historical loophole, a tiny niche for me to explore. I had no idea how big that hole would become.''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subsequent decade and a half, Mr. Muniz has come to know every contour of that hole. He has made sculptures like ''Individuals''; remade paintings and photographs (like Hans Namuth's famous image of the Jackson Pollock painting ''Autumn Rhythm''); drawn famous Life magazine photographs from memory; ''painted'' images with ink, thread, wire, heaps of junk and ashes -- and then photographed them all.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Mr. Muniz offers much more than just toothsome imagery, providing food for thought about how the eye and brain work together to create ''accidental'' or ''multi-stable images.'' Examples of the first are what you might see in a cloud, or the specter of the Virgin Mary on a grilled-cheese sandwich. The second occurs when two images compete for your attention, as in classic Gestalt pictures. In addressing how memory, history and images have become a codependent triumvirate, Mr. Muniz is in the company of Gerhard Richter, Luc Tuymans, Thomas Demand and many others.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Midway through this show, however, you sense that the ''loophole'' Mr. Muniz identified might be more like a tunnel branching out in multiple directions. You sense, if not see, the possibility of different avenues to be explored. In some respects, Mr. Muniz has never left sculpture or painting: he has continued to revel in materials -- diamonds, dust, caviar, chocolate -- and the act of painstakingly remaking pictures, rather than investigating how photography and appropriation have become over a few decades such happy bedfellows.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work here departs from Mr. Muniz's standard method. ''Weimar'' (2005-7) is a salon-style grid of 445 black-and-white photographs mounted on a dark gray wall in a room adjacent to the main gallery. The series mimics vintage photographs of buildings, objects and people and refers to the role of photography in espionage, surveillance and intelligence gathering. It is accompanied by an audio version of a witty text by Luc Sante that spoofs espionage narratives.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this work Mr. Muniz departs from the art-history images that have become both his signature and, increasingly, something of a crutch. Even if ''Weimar'' isn't as effective as his early ''Memory Renderings'' of iconic photographs (Kent State, Iwo Jima or Tiananmen Square), nor as much of a crowd-pleaser as a chocolate Pollock, it's nice to see Mr. Muniz venturing out of that hole.''Vik Muniz: Reflex'' is on view through May 7 at P.S. 1 Contemporary Art Center, 22-25 Jackson Avenue, at 46th Avenue, Long Island City, Queens; (718) 784-2084, ps1.org.</w:t>
      </w:r>
    </w:p>
    <w:p>
      <w:pPr>
        <w:pStyle w:val="Normal222"/>
        <w:keepNext w:val="0"/>
        <w:spacing w:before="240" w:after="0" w:line="260" w:lineRule="atLeast"/>
        <w:ind w:left="0" w:right="0" w:firstLine="0"/>
        <w:jc w:val="left"/>
      </w:pPr>
      <w:r>
        <w:br/>
      </w:r>
      <w:hyperlink r:id="rId1939" w:history="1">
        <w:r>
          <w:rPr>
            <w:rFonts w:ascii="arial" w:eastAsia="arial" w:hAnsi="arial" w:cs="arial"/>
            <w:b w:val="0"/>
            <w:i/>
            <w:strike w:val="0"/>
            <w:color w:val="0077CC"/>
            <w:sz w:val="20"/>
            <w:u w:val="single"/>
            <w:vertAlign w:val="baseline"/>
          </w:rPr>
          <w:t>http://www.nytimes.com</w:t>
        </w:r>
      </w:hyperlink>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59" style="position:absolute;z-index:252279808"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''Rouen Cathedral Facade (Gray Effect), after Claude Monet'' (2005), in powdered pigment and photographed, by Vik Muniz.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2007</w:t>
      </w:r>
    </w:p>
    <w:p>
      <w:pPr>
        <w:pStyle w:val="Normal222"/>
      </w:pPr>
    </w:p>
    <w:p>
      <w:pPr>
        <w:pStyle w:val="Normal222"/>
        <w:ind w:left="200"/>
        <w:sectPr>
          <w:type w:val="continuous"/>
          <w:pgMar w:top="840" w:right="1000" w:bottom="840" w:left="1000" w:header="400" w:footer="400"/>
          <w:pgNumType w:fmt="decimal"/>
          <w:cols w:space="720"/>
        </w:sectPr>
      </w:pPr>
      <w:r>
        <w:br/>
      </w:r>
      <w:r>
        <w:pict>
          <v:line id="_x0000_s1860" style="position:absolute;z-index:25228083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23"/>
      </w:pPr>
    </w:p>
    <w:p>
      <w:pPr>
        <w:pStyle w:val="Normal223"/>
      </w:pPr>
      <w:r>
        <w:pict>
          <v:shape id="_x0000_i1861" type="#_x0000_t75" alt="LexisNexis®" style="width:147.75pt;height:30pt">
            <v:imagedata r:id="rId17" o:title=""/>
          </v:shape>
        </w:pict>
      </w:r>
      <w:r>
        <w:cr/>
      </w:r>
    </w:p>
    <w:p>
      <w:pPr>
        <w:pStyle w:val="Heading1221"/>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Sports of The Times;</w:t>
        </w:r>
      </w:hyperlink>
      <w:r>
        <w:br/>
      </w:r>
      <w:hyperlink r:id="rId1947" w:history="1">
        <w:r>
          <w:rPr>
            <w:rFonts w:ascii="arial" w:eastAsia="arial" w:hAnsi="arial" w:cs="arial"/>
            <w:b/>
            <w:i/>
            <w:strike w:val="0"/>
            <w:color w:val="0077CC"/>
            <w:sz w:val="28"/>
            <w:u w:val="single"/>
            <w:vertAlign w:val="baseline"/>
          </w:rPr>
          <w:t>Yanks Ignore The Hispanic Influence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1997, Tuesday, Late Edition - Final</w:t>
      </w:r>
    </w:p>
    <w:p>
      <w:pPr>
        <w:pStyle w:val="Normal223"/>
        <w:keepNext w:val="0"/>
        <w:spacing w:after="0" w:line="240" w:lineRule="atLeast"/>
        <w:ind w:right="0"/>
        <w:jc w:val="both"/>
      </w:pPr>
      <w:bookmarkStart w:id="449" w:name="Bookmark_223"/>
      <w:bookmarkEnd w:id="449"/>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 Column 1; Sports Desk; Column 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w:t>
      </w:r>
    </w:p>
    <w:p>
      <w:pPr>
        <w:pStyle w:val="Normal2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HARVEY ARATON</w:t>
      </w:r>
    </w:p>
    <w:p>
      <w:pPr>
        <w:pStyle w:val="Normal223"/>
        <w:keepNext/>
        <w:spacing w:before="240" w:after="0" w:line="340" w:lineRule="atLeast"/>
        <w:ind w:left="0" w:right="0" w:firstLine="0"/>
        <w:jc w:val="left"/>
      </w:pPr>
      <w:bookmarkStart w:id="450" w:name="Body_221"/>
      <w:bookmarkEnd w:id="450"/>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62" style="position:absolute;z-index:25228185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folly of George Steinbrenner's distancing of his baseball team from the borough in which it plays has never been more obvious than during this post-season, this World Series, when the images of success have been the very ones he apparently wishes to run from.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dramatic mental snapshots of Sandy Alomar rounding the bases, of Tony Fernandez busting up a 0-0 title-clincher, of Moises Alou stinging the ball, of Livan Hernandez striking out 15 Atlanta Braves. Of all the rest of the Florida Marlins and Cleveland Indians who remind us of the changing face of baseball, of New York City, and other large American cities, too.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influence in major league baseball is powerfully impressive, inevitably expansive, yet here is Steinbrenner still unaware of who might form a significant portion of his 21st century fan base in the increasingly competitive professional sports landscape.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assume that he is a good businessman," said Fernando Ferrer, the Bronx Borough president.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Ferrer was a candidate for the Democratic Party's mayoral nomination earlier this year, he claimed that Steinbrenner and Mayor Rudolph W. Giuliani would not address the Yankees' stadium controversy until after Giuliani won re-election, and then would make another run at Steinbrenner's fantasy site on the West Side of Manhattan that no one else believes New York can afford.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right on schedule, Steinbrenner recently let it be known through his spokesman, Howard Rubenstein, that he will declare his intentions several weeks after Election Day, before the end of the year.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Steinbrenner covets a nostalgic downtown ball park like Cleveland's Jacobs Field, the chilly Game 3 site of the deadlocked series tonight, or Baltimore's Camden Yards. Of course, for leverage, he also has flirted with the New Jersey Meadowlands, where the only tall thing to gaze at beyond the outfield fence would be Yinka Dare dribbling the ball off his foot.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worry about New Jersey, Ferrer insisted. "There is no New Jersey offer," he said. And he added that even a re-elected Giuliani is unlikely to muster much support for a West Side money pit. That leaves good ol' Yankee Stadium, in a borough Ferrer said was 40 percent Hispanic in 1990 and is 50 percent Hispanic in 1997. In a city that was a quarter Hispanic in 1990 and is 30 percent Hispanic in 1997.</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who for years have foolishly been ignored, alienated and downright maligned by Steinbrenner's organization. What sport is he watching, or selling?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occurred to baseball's lightweight establishment in recent years that African-American kids are not playing or hooking into the game the way they once did. The same can be said of white suburban kids, and though it's difficult to measure how dramatic a drop there is, I can tell you this: two young sports fans, one 17, the other 8, were left in my home the other night watching the Knicks-Toronto preseason game. When we returned, about midway in Game 2 of the Series, they were onto Ronnie Howard in "Happy Days."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ages of Opie to Richie, suburban youths are kicking soccer balls and bouncing basketballs at troubling rates for baseball. Yet all Steinbrenner campaigns for are more amenities for those less likely to be passionate about the game in the next 25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Hispanic communities of the Bronx and upper Manhattan, for a population which can proudly find its own in the likes of the Indians' Manny Ramirez of Washington Heights, Steinbrenner has done little more than antagonize. "It's amazing how many Indians' caps I see on the streets here," Ferrer reported yesterday from his office. "Not Yankee caps."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Steinbrenner might be catching on to an alternative future with all the focus on the South Florida market. But then, he never learned anything from the Dodgers' pro-Hispanic formula in Los Angeles.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Baseball owners had better understand that they will not grow their game doing what basketball does, catering to the rich while telling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sit home and watch. Four hours in summertime humidity is too long for beautiful people to keep the hair in place. Baseball's appeal remains its Ripkenesque, men-at-work daily populism, its blue-collar roots.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now there's a brown neck in that blue collar," Ferrer said. "And that's the issue."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really an issue for Steinbrenner, then maybe he should get out of town.</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63" style="position:absolute;z-index:252282880"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Manny Ramirez (Reuters)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1997</w:t>
      </w:r>
    </w:p>
    <w:p>
      <w:pPr>
        <w:pStyle w:val="Normal223"/>
      </w:pPr>
    </w:p>
    <w:p>
      <w:pPr>
        <w:pStyle w:val="Normal223"/>
        <w:ind w:left="200"/>
        <w:sectPr>
          <w:type w:val="continuous"/>
          <w:pgMar w:top="840" w:right="1000" w:bottom="840" w:left="1000" w:header="400" w:footer="400"/>
          <w:pgNumType w:fmt="decimal"/>
          <w:cols w:space="720"/>
        </w:sectPr>
      </w:pPr>
      <w:r>
        <w:br/>
      </w:r>
      <w:r>
        <w:pict>
          <v:line id="_x0000_s1864"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24"/>
      </w:pPr>
    </w:p>
    <w:p>
      <w:pPr>
        <w:pStyle w:val="Normal224"/>
      </w:pPr>
      <w:r>
        <w:pict>
          <v:shape id="_x0000_i1865" type="#_x0000_t75" alt="LexisNexis®" style="width:147.75pt;height:30pt">
            <v:imagedata r:id="rId17" o:title=""/>
          </v:shape>
        </w:pict>
      </w:r>
      <w:r>
        <w:cr/>
      </w:r>
    </w:p>
    <w:p>
      <w:pPr>
        <w:pStyle w:val="Heading1222"/>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Accord's Defeat Heartens Quebec Separatists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1992, Thursday, Late Edition - Final</w:t>
      </w:r>
    </w:p>
    <w:p>
      <w:pPr>
        <w:pStyle w:val="Normal224"/>
        <w:keepNext w:val="0"/>
        <w:spacing w:after="0" w:line="240" w:lineRule="atLeast"/>
        <w:ind w:right="0"/>
        <w:jc w:val="both"/>
      </w:pPr>
      <w:bookmarkStart w:id="451" w:name="Bookmark_224"/>
      <w:bookmarkEnd w:id="451"/>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9; Column 1; Foreign Desk; Column 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 FARNSWORTH,</w:t>
      </w:r>
    </w:p>
    <w:p>
      <w:pPr>
        <w:pStyle w:val="Normal2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 FARNSWORTH,  Special to The New York Times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MONTREAL, Oct. 28</w:t>
      </w:r>
    </w:p>
    <w:p>
      <w:pPr>
        <w:pStyle w:val="Normal224"/>
        <w:keepNext/>
        <w:spacing w:before="240" w:after="0" w:line="340" w:lineRule="atLeast"/>
        <w:ind w:left="0" w:right="0" w:firstLine="0"/>
        <w:jc w:val="left"/>
      </w:pPr>
      <w:bookmarkStart w:id="452" w:name="Body_222"/>
      <w:bookmarkEnd w:id="452"/>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66" style="position:absolute;z-index:25228492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celebrated with passion on Monday night as "no" ballots cast in a referendum overwhelmed an agreement intended to cement ties between Quebec and the rest of Canada. But now at 7370 rue St.-Hubert, above the Rossy Le Familial discount store, it's back to work at Parti Quebecois headquarters as it gears up a campaign to make this province an independent nation.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with the Charlottetown results, but we have a party congress to get ready for in June, and soon afterwards must begin drafting a preliminary constitution," said Francoise Lalonde, a member of the committee in charge of the platform. She was referring to the accord by the name of the city where it was drafted.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time to waste," she added in an interview a floor above the discount shop next to blue and white Quebec fleur-de-lis banners and photos and statues of the revered Rene Levesque, the late Parti Quebecois leader who was swept into office in 1976 on a wave of resentment by French speakers toward Canada's English-speaking majority. Mr. Levesque remained in power for nine years.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opposition to the Liberals under Premier Robert Bourassa, the separatist party has a platform that calls for taking exclusive control of all government powers now held by Ottawa and setting out the economic, trading and financial framework of an independent country in negotiations with the rest of Canada.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that would happen there are still two big hoops to jump through: the party would have to win power again in a provincial election and a majority of Quebecers would have to vote for independence in a referendum.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Parizeau, the party leader, and Ms. Lalonde, who is also a professor of history at the University of Quebec at Montreal, said they had no doubts that Quebec will soon take its place in the family of nations.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 Quebecois Government, Mr. Parizeau told reporters on Tuesday, would draft a provisional Quebec constitution, prepare the framework of a new public administration and initiate negotiations with Ottawa to divide the public debt and assets.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Charlottetown agreement, which sought to meet Quebec's autonomy demands but was rejected not only by Quebec but five English-speaking provinces, was an attempt to "reconcile the irreconcilable," Mr. Parizeau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that the "no" vote helps the cause of sovereignty. "A lot of people had been living on hope for a number of years, saying, 'Let's try again, let's talk.' But Monday was the no that ends all no's."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this situation -- that Quebec's minimum demands for staying in the federation are seen as exorbitant in the rest of Canada -- that he said should give him the edge in the coming electoral battle with Mr. Bourassa, expected within the next two years.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party headquarters there is a certainty and confidence about the vision of Quebec as an independent country. But outside on rue St.-Hubert,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shopping street in northern Montreal, attitudes were mixed.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Patricia-Louise Jette, a 37-year-old secretary on her way to lunch, said she strongly supported independence because "it is the way we can respect ourselves and thus have others respect us too." She likened the position of Quebec in Canada today as "a kind of segregation," and noted that "segregation is always a source of fear."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Louis Chouinard, 75, a retired operator of heavy machinery, said he was uneasy about independence because it would "create many unpredictable problems with the rest of Canada" and might weaken the economy.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worries were also cited by a Cathy Bach, a 19-year-old student of architecture at Lasalle College. "The economy will not be good, and it will be harder to get jobs,"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caller to a talk show on radio station CJAD who did not give his name said he just wanted the whole thing over with.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an answer, yes or no, on sovereignty so we can make a decision and get on with our lives," he said. "I don't want Quebec to separate, but I want this issue settled once and for all."</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1992</w:t>
      </w:r>
    </w:p>
    <w:p>
      <w:pPr>
        <w:pStyle w:val="Normal224"/>
      </w:pPr>
    </w:p>
    <w:p>
      <w:pPr>
        <w:pStyle w:val="Normal224"/>
        <w:ind w:left="200"/>
        <w:sectPr>
          <w:type w:val="continuous"/>
          <w:pgMar w:top="840" w:right="1000" w:bottom="840" w:left="1000" w:header="400" w:footer="400"/>
          <w:pgNumType w:fmt="decimal"/>
          <w:cols w:space="720"/>
        </w:sectPr>
      </w:pPr>
      <w:r>
        <w:br/>
      </w:r>
      <w:r>
        <w:pict>
          <v:line id="_x0000_s1867"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25"/>
      </w:pPr>
    </w:p>
    <w:p>
      <w:pPr>
        <w:pStyle w:val="Normal225"/>
      </w:pPr>
      <w:r>
        <w:pict>
          <v:shape id="_x0000_i1868" type="#_x0000_t75" alt="LexisNexis®" style="width:147.75pt;height:30pt">
            <v:imagedata r:id="rId17" o:title=""/>
          </v:shape>
        </w:pict>
      </w:r>
      <w:r>
        <w:cr/>
      </w:r>
    </w:p>
    <w:p>
      <w:pPr>
        <w:pStyle w:val="Heading1223"/>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Sincerest Forms of Flattery for British Shows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3" w:name="Bookmark_225"/>
      <w:bookmarkEnd w:id="453"/>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TELEVISION REVIEW</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225"/>
        <w:keepNext/>
        <w:spacing w:before="240" w:after="0" w:line="340" w:lineRule="atLeast"/>
        <w:ind w:left="0" w:right="0" w:firstLine="0"/>
        <w:jc w:val="left"/>
      </w:pPr>
      <w:bookmarkStart w:id="454" w:name="Body_223"/>
      <w:bookmarkEnd w:id="454"/>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69" style="position:absolute;z-index:25228697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''Downton Abbey,'' a thoroughly enjoyable British series on PBS about masters and servants in a stately home on the eve of World War I, is a bit like buying a trunk at Restoration Hardware. Both are copies, of course, but so shrewdly and exactingly recreated that they are almost as gratifying as the original.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there just aren't quite enough genuine Mayfair steamer chests in vintage cigar leather with hand-hammered brass nail heads and leather-bound corner brackets to go around, there are only so many times producers can come up with an ''Upstairs/Downstairs'' or ''The Forsyte Saga.'' (At least two: a remake of ''Upstairs/Downstairs'' will appear on PBS in April.)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Fellowes, who wrote the screenplay for ''Gosford Park,'' created ''Downton Abbey.'' Snobs may sneer that the series could more accurately be called ''Remains of the Gosford/Upstairs/Brideshead Revisited Park.'' But there are times when a sincere imitation is not only better than nothing -- it's nearly as good.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particularly given that so many American shows have been copies of British series -- ''All in the Family'' and ''The Office,'' to name but two -- it's comforting to know that the British occasionally resort to plagiarizing their own best work.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''Downton Abbey,'' which begins this Sunday and has a four-episode arc, isn't the only import flooding the domestic market so early in 2011.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''Shameless'' and ''Episodes,'' two new Showtime series that also start on Sunday, represent the other stages of the Britishification of American television. ''Shameless'' is an adaptation of a British series about a family of have-nots in a Manchester housing project who steal, cheat and abuse the welfare system, abetted but not supervised or supported by their narcissistic alcoholic father, Frank Gallagher. The American Gallaghers live in a dilapidated house in Chicago, and William H. Macy plays the useless, drunken patriarch.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adaptations are on the way, notably an American version of ''Skins'' on MTV this month, which casts real teenagers in a teen drama that is -- what else? -- alarmingly blunt in its portrayal of sex, drugs and other adolescent pursuits.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accordingly, ''Episodes'' serves as payback for all the creative pilfering over the years. It's a British and American co-production that mostly makes fun of American television: a satirical and quite funny comedy about two British television writers, a husband- and wife team, Sean and Beverly Lincoln (Stephen Mangan and Tamsin Greig) who are lured to Hollywood to adapt their hit sitcom for an American network. They are seduced by lavish praise for their comedy about a witty, erudite British headmaster of a boy's school, but their dream job quickly turns into a nightmare when the studio casts Matt LeBlanc, playing an exaggeration of himself, as the headmaster.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that the British sometimes mock the hands that hire them. ''Shameless,'' which was brought to Showtime by the executive producer John Wells (''ER''), is deftly adapted and surprisingly appealing, crude, funny and also touching -- a bleak urban update of ''The Five Little Peppers and How They Grew.'' The show is also a good example of how British humor sometimes gets watered down in adaptation.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British scripts stand out is that they are brutally candid and callous about sex, race and class. The characters on the British ''Shameless'' speak in 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accents and are tough on outsiders and on one another. American television is more squeamish about stereotypes -- the Chicago Gallaghers live a life of petty crime in sordid squalor, but they speak without accents or vicious slurs. They are blind to prejudice as opposed to inured, and the Showtime version, while raunchy and impious even by premium-cable standards, is still less cruel than the original.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Macy, who is, as always, utterly convincing, works hard not to make the American Frank too cute or endearing. Yet the British Frank (David Threlfall), is even less appealing.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art of borrowing goes both ways of course. The talent of emigres and immigrants has also invigorated British television. The only flaw in ''Downton Abbey,'' one that is easily overlooked, is fidelity to tradition. The series is an instant classic, closer to a modern replica of a Galsworthy melodrama than an inventive reinterpretation like ''Gosford Park,'' which was directed by Robert Altman, or ''Remains of the Day,'' which was based on Kazuo Ishiguro's novel.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films added a subversive undertone to the pageantry and splendor of a fading class system: differences of feeling and class were implied, not stated, and notes of corruption, decadence and self-delusion were blended into the heady perfume of upper-class privilege.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addressed in ''Downton Abbey,'' but it doesn't get in the way of the soap opera. Hugh Bonneville plays Lord Grantham, a benevolent grandee who has three daughters and no direct male heir, forcing him to hand down his beloved ancestral home to a middle-class third cousin, along with the fortune of his American-born heiress wife, Cora, played by Elizabeth McGovern.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Smith is his mother, the imperious Dowager Countess, a lady who distrusts electricity and foreigners.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the Dowager Countess scoffs upon learning that a Turkish diplomat has died suddenly and inconveniently at Downton. ''No Englishman would dream of dying in someone else's house, especially someone they didn't even know.''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has played this sort of Lady Bracknell-ish role countless times, but each new variation is priceless. There may not be many opportunities to watch her quell impertinence in the future.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other familiar characters and romantic complications, as well as all kinds of machinations upstairs and down. The fine points of drawing-room etiquette are beautifully observed, as are the unyielding hierarchies of the servant class.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cinematography is exquisite, and the attention to historical detail, from the most delicately beaded chiffon evening gown to the crudest cloth mop and feather duster, is as enticing as the characters.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a few glimmers of sardonic humor, even at his lordship's expense.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servants' quarters at Downton are still dimly lighted by gas, even though the elderly cook is losing her eyesight. When the Dowager Countess complains about the blinding electric light in the living room, Lord Grantham says even his wife, Cora, favors progress. ''She did wonder about the kitchen,'' he tells his mother, ''but I couldn't see the point.''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Shameless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Sunday nights at 10, Eastern and Pacific times; 9, Central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Bonanza Productions in association with John Wells Productions and Warner Brothers Television. Created by Paul Abbott; John Wells, Mr. Abbott and Andrew Stearn, executive producers.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William H. Macy (Frank Gallagher), Emmy Rossum (Fiona Gallagher), Joan Cusack (Sheila), Justin Chatwin (Steve), Ethan Cutkosky (Carl Gallagher), Shanola Hampton (Veronica), Steve Howey (Kev), Emma Kenney (Debbie Gallagher), Cameron Monaghan (Ian Gallagher), Jeremy Allen White (Lip Gallagher) and Laura Slade Wiggins (Karen Jackson).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Sunday nights at 9:30, Eastern and Pacific times; 8:30, Central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Hat Trick Productions. Created by David Crane and Jeffrey Klarik; Mr. Crane, Mr. Klarik and Jimmy Mulville, executive producers.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Matt LeBlanc (Matt LeBlanc), Tamsin Greig (Beverly Lincoln), Stephen Mangan (Sean Lincoln), John Pankow (Merc Lapidus), Mircea Monroe (Morning Randolph), Kathleen Rose Perkins (Carol Rance), Richard Griffiths (Julian Bullard), Daisy Haggard (Myra Licht) and Joseph May (Andy Button).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Downton Abbey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PBS stations on Sunday nights at 9 (check local listings).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Carnival and Masterpiece. Created and written by Julian Fellowes; directed by Brian Percival, Ben Bolt and Brian Kelly; Gareth Neame, Mr. Fellowes and Rebecca Eaton, executive producers; Liz Trubridge, series producer; Nigel Marchant, producer.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Maggie Smith (Violet, Dowager Countess of Grantham), Hugh Bonneville (Robert, Earl of Grantham), Elizabeth McGovern (Cora, Countess of Grantham), Penelope Wilton (Isobel Crawley) and Dan Stevens (Matthew Crawley).</w:t>
      </w:r>
    </w:p>
    <w:p>
      <w:pPr>
        <w:pStyle w:val="Normal225"/>
        <w:keepNext w:val="0"/>
        <w:spacing w:before="240" w:after="0" w:line="260" w:lineRule="atLeast"/>
        <w:ind w:left="0" w:right="0" w:firstLine="0"/>
        <w:jc w:val="left"/>
      </w:pPr>
      <w:r>
        <w:br/>
      </w:r>
      <w:hyperlink r:id="rId1962"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70" style="position:absolute;z-index:25228800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Shameless: William H. Macy stars in this Showtime series, one of three British-born products reaching America on Sunday, with ''Downton Abbey'' on PBS and ''Episodes,'' also on Showtime. (PHOTOGRAPH BY CHUCK HODES/SHOWTIME) (C1)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DOWNTON ABBEY: Hugh Bonneville is a benevolent grandee in this ''Masterpiece'' offering on PBS. (PHOTOGRAPH BY NICK BRIGGS/ITV FOR MASTERPIECE)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EPISODES: Matt LeBlanc, left, Stephen Mangan and Tamsin Greig star in a new Showtime series. (PHOTOGRAPH BY COLIN HUTTON/SHOWTIME) (C14)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225"/>
      </w:pPr>
    </w:p>
    <w:p>
      <w:pPr>
        <w:pStyle w:val="Normal225"/>
        <w:ind w:left="200"/>
        <w:sectPr>
          <w:type w:val="continuous"/>
          <w:pgMar w:top="840" w:right="1000" w:bottom="840" w:left="1000" w:header="400" w:footer="400"/>
          <w:pgNumType w:fmt="decimal"/>
          <w:cols w:space="720"/>
        </w:sectPr>
      </w:pPr>
      <w:r>
        <w:br/>
      </w:r>
      <w:r>
        <w:pict>
          <v:line id="_x0000_s1871"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26"/>
      </w:pPr>
    </w:p>
    <w:p>
      <w:pPr>
        <w:pStyle w:val="Normal226"/>
      </w:pPr>
      <w:r>
        <w:pict>
          <v:shape id="_x0000_i1872" type="#_x0000_t75" alt="LexisNexis®" style="width:147.75pt;height:30pt">
            <v:imagedata r:id="rId17" o:title=""/>
          </v:shape>
        </w:pict>
      </w:r>
      <w:r>
        <w:cr/>
      </w:r>
    </w:p>
    <w:p>
      <w:pPr>
        <w:pStyle w:val="Heading1224"/>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 xml:space="preserve">Union Puts Caribbean-Style Fun Into Labor Day </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2003 Saturday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6"/>
        <w:keepNext w:val="0"/>
        <w:spacing w:after="0" w:line="240" w:lineRule="atLeast"/>
        <w:ind w:right="0"/>
        <w:jc w:val="both"/>
      </w:pPr>
      <w:bookmarkStart w:id="455" w:name="Bookmark_226"/>
      <w:bookmarkEnd w:id="455"/>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3</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ERIN CHAN</w:t>
      </w:r>
    </w:p>
    <w:p>
      <w:pPr>
        <w:pStyle w:val="Normal226"/>
        <w:keepNext/>
        <w:spacing w:before="240" w:after="0" w:line="340" w:lineRule="atLeast"/>
        <w:ind w:left="0" w:right="0" w:firstLine="0"/>
        <w:jc w:val="left"/>
      </w:pPr>
      <w:bookmarkStart w:id="456" w:name="Body_224"/>
      <w:bookmarkEnd w:id="456"/>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73" style="position:absolute;z-index:25229004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of health care workers rushed to complete its work this week as Labor Day approached -- not by painting picket signs, but rather by preening plumes and stringing sequins.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last four months, members of 1199/S.E.I.U. climbed 19 steep steps each day to a rented space above Golden Krust Caribbean Bakery and Grill in East Flatbush, Brooklyn, where they produced intricate costumes in firehouse red, shimmering gold and jungle green.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union members decided that organized labor should have a more visible and festive presence in what has become one of New York's largest spectator events, the West Indian American Day Carnival and Parade. More commonly known as the Labor Day parade, the event has been held in Brooklyn for 35 years, often drawing more than two million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May, the union poured hundreds of thousands of dollars and volunteered hours of free time daily to create a large-scale "mas camp," short for "masquerade camp," above Golden Krust. There, union members and Brooklyn teenagers pieced together nearly a thousand costumes, inundated by the sounds of calypso blaring from an 18-speaker pyramid.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Jean P. Alexander, a spokeswoman for the West Indian American Day Carnival Association, the mas tradition for Caribbeans of African descent hails back to most of the region's post-emancipation years in the 1830's, when freed slaves took to the streets in costume to lampoon their French and Spanish former masters, who had barred them from taking part in masquerade parties.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union members started their camp above the grill, they had only a single headlight and a generator by which to make costumes in the barren space. But within two weeks, the Manhattan-based organization had created a space for itself at 2846 Church Avenue, complete with electricity, bathrooms, a storage room and, true to a laid-back Caribbean style, a bar and a D.J. booth. The Labor Day parade is, after all, a joyous nod to ethnic heritage -- many union members have Caribbean roots -- on a day meant to bring awareness to the members' cohesion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just one big party," said Sandra Joseph, the union's staffing director. "We're trying to use this event as a way to celebrate culture and enlighten members about challenges that face the Caribbean-American community. We're using this as a way to get out several different messages."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how to become a United States citizen, or how to register to vote. Or how the union can pay for schooling. Despite dropping membership in unions -- 13.2 percent of United States workers belonged to unions last year, down from 20.1 percent in 1983, according to the federal Bureau of Labor Statistics -- 1199/S.E.I.U. still has about 70,000 members in Brooklyn and 237,000 members across the state, Ms. Joseph said. During the parade, the workers plan to hand out pamphlets detailing the union's services and political stances.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members have taken part in the parade in past years, this is the first time that the union has organized large-scale participation. About 1,000 members are expected to march in costume.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a self-proclaimed "mas man," Claude Jeffers of Swami Designs, a committee of union members chose as its theme "From Witch Doctor to Present."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represent the oldest of medical traditions, Mr. Jeffers designed the "Witch Doctor" costume, a 14 1/2-foot frame with a black-and-white mask symbolizing the ancient tradition of medicine men. Next, he created "Care Giver," which hails back to the era of midwives and celebrates nursing. An enormous heart, with dozens of smaller hearts hanging by stringed beads, stands for "Cardiac," and a jungle of a costume called "Dietary," with ferns and palm fronds, represents flora and natural vegetation. And "Fancy Scrub" symbolizes the technicians and support staff of the medical system.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teenagers and union members from Brooklyn who work with Mr. Jeffers gathered as early as 7 a.m. to bend wire used to make the costumes. Some spent hours at the camp after work. In the last few days of frenzy, many used vacation time to touch up the costumes. Women in the union took pans of codfish, curried chicken and rice and beans to the camp. Nights often did not end until 3 a.m.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members tried on their costumes at a competition outside Brooklyn Museum of Art. Each person had a few minutes to shine on stage for judges and hundreds of spectators.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to rock your body to bring the costume alive," Julia Frank, a certified nursing assistant, said a few hours before she donned silver boots and a red bodysuit to play "Cardiac" in the competition. "I can bring the culture alive, that's the main goal."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Eyes gleaming at the thought of the coming parade, she added: "It's a day when you can let loose and have a big party. Unite, that's what a union is about."</w:t>
      </w:r>
    </w:p>
    <w:p>
      <w:pPr>
        <w:pStyle w:val="Normal226"/>
        <w:keepNext w:val="0"/>
        <w:spacing w:before="240" w:after="0" w:line="260" w:lineRule="atLeast"/>
        <w:ind w:left="0" w:right="0" w:firstLine="0"/>
        <w:jc w:val="left"/>
      </w:pPr>
      <w:r>
        <w:br/>
      </w:r>
      <w:hyperlink r:id="rId1970" w:history="1">
        <w:r>
          <w:rPr>
            <w:rFonts w:ascii="arial" w:eastAsia="arial" w:hAnsi="arial" w:cs="arial"/>
            <w:b w:val="0"/>
            <w:i/>
            <w:strike w:val="0"/>
            <w:color w:val="0077CC"/>
            <w:sz w:val="20"/>
            <w:u w:val="single"/>
            <w:vertAlign w:val="baseline"/>
          </w:rPr>
          <w:t>http://www.nytimes.com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74" style="position:absolute;z-index:25229107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Aaron Jeffers, 15, spray-painted shoes to go with costumes created by members of a health care workers union for the Labor Day parade.; Genelle Jones touched up the "Witch Doctor" costume. The costumes represent traditional Caribbean and modern medical figures. (Photographs by Willie J. Allen Jr./The New York Times)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2003</w:t>
      </w:r>
    </w:p>
    <w:p>
      <w:pPr>
        <w:pStyle w:val="Normal226"/>
      </w:pPr>
    </w:p>
    <w:p>
      <w:pPr>
        <w:pStyle w:val="Normal226"/>
        <w:ind w:left="200"/>
        <w:sectPr>
          <w:type w:val="continuous"/>
          <w:pgMar w:top="840" w:right="1000" w:bottom="840" w:left="1000" w:header="400" w:footer="400"/>
          <w:pgNumType w:fmt="decimal"/>
          <w:cols w:space="720"/>
        </w:sectPr>
      </w:pPr>
      <w:r>
        <w:br/>
      </w:r>
      <w:r>
        <w:pict>
          <v:line id="_x0000_s1875"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27"/>
      </w:pPr>
    </w:p>
    <w:p>
      <w:pPr>
        <w:pStyle w:val="Normal227"/>
      </w:pPr>
      <w:r>
        <w:pict>
          <v:shape id="_x0000_i1876" type="#_x0000_t75" alt="LexisNexis®" style="width:147.75pt;height:30pt">
            <v:imagedata r:id="rId17" o:title=""/>
          </v:shape>
        </w:pict>
      </w:r>
      <w:r>
        <w:cr/>
      </w:r>
    </w:p>
    <w:p>
      <w:pPr>
        <w:pStyle w:val="Heading1225"/>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 xml:space="preserve">The Dolphins' Saban Is Doing a Mean Imitation of Shula </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2005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7"/>
        <w:keepNext w:val="0"/>
        <w:spacing w:after="0" w:line="240" w:lineRule="atLeast"/>
        <w:ind w:right="0"/>
        <w:jc w:val="both"/>
      </w:pPr>
      <w:bookmarkStart w:id="457" w:name="Bookmark_227"/>
      <w:bookmarkEnd w:id="457"/>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Column 1; Sports Desk; Pg. 6; PRO FOOTBALL</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NOBLES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DAVIE, Fla., July 22 </w:t>
      </w:r>
    </w:p>
    <w:p>
      <w:pPr>
        <w:pStyle w:val="Normal227"/>
        <w:keepNext/>
        <w:spacing w:before="240" w:after="0" w:line="340" w:lineRule="atLeast"/>
        <w:ind w:left="0" w:right="0" w:firstLine="0"/>
        <w:jc w:val="left"/>
      </w:pPr>
      <w:bookmarkStart w:id="458" w:name="Body_225"/>
      <w:bookmarkEnd w:id="458"/>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77" style="position:absolute;z-index:25229312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 Shula became their coach in 1970, the Miami Dolphins were struggling to achieve mediocrity, just as they are today. Before Shula could take his first glimpse of his players in training camp, the union declared a strike.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strike ended Aug. 3, after just four days. Yet Shula had a surprise for his players when they showed up. Not two practices a day, or even three. He insisted on four practices daily until they had made up for the time they missed.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Shula says now that it was not necessarily a punitive measure.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just something we had to do to get back up to my timetable,'' he said from Pebble Beach, Calif., where he spends several months a year.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that was one of Shula's ways of setting a tone for the Dolphins, and it led, eventually, to the only perfect season in N.F.L. history, back-to-back Super Bowl titles and Shula's becoming pro football's leader in career victories.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after two successors to Shula have left frustrated, Nick Saban, a no-nonsense type in Shula's mold, will try to return the Dolphins to respectability. Last year's 4-12 collapse was the franchise's worst season since 1969, its fourth year in the league.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player-friendly Dave Wannstedt resigned under pressure after nine games, in his fifth season as the team's coach.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who spurned at least five N.F.L. offers while at Louisiana State before accepting the Dolphins' five-year, $22.5 million deal, has come into his new assignment with all the finesse of someone wielding a sledgehammer.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reworked the offensive and defensive schemes, hired a general manager, brought in 43 new players to go with a mostly new coaching staff and, perhaps most conspicuously, clamped down on the flow of information going in and out of Dolphins headquarters.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53, instituted a ''one voice'' rule, and he serves as the club's principal spokesman. But he is holed up in the Dolphins' inner sanctum much of the time.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talk occasionally at what he calls a round table with reporters -- no cameras allowed. He has had just three football-related news conferences since his hiring in late December.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limitations, players will be allowed to speak to reporters when practice begins Monday, a day after they are required to report. Saban's assistant coaches are allowed to talk to the news media only once in the off-season, once at the end of training camp and once during the bye week.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''circle the wagons'' approach can be traced to Saban's longtime friendship with Bill Belichick, and to his small-town West Virginia roots. Saban was a defensive coordinator for Belichick for four years with the Cleveland Browns.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Belichick, whose New England Patriots have won three of the last four Super Bowls, Saban said he believed that being organized was the basis for victory, and that teams were mostly built through the draft.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most important, Saban, like Belichick, has complete control of the football operation.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said that Belichick told him about the importance of making sure that those around him were as serious about winning as he was. The Dolphins, so desperate to regain glory, readily obliged.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Rick Spielman bowed out as general manager, allowing Saban to bring in Randy Mueller.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spent a sizable portion of his adolescence pumping gas and washing cars at his family's service station in Fairmont, W.Va.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criticized: why aren't you more fun-loving?'' Saban once told USA Today. ''Where I come from, there is no fun-loving. Fun-loving is not something you are. You work. You work hard. And good things happen.''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Cornerback Travis Daniels, the Dolphins' fourth-round pick from L.S.U., told his teammates to expect Saban to take a hands-on approach. During the Dolphins' minicamp in May, he said: ''I told them: 'If he starts yelling at you, don't get shocked. Don't panic. And don't take it personal.'''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has tried to retool a club reeling from poor drafts, salary-cap problems and major offensive weaknesses. Yet he says he understands that in the free-agent era, there will be no honeymoon season. He talks about having patience, but he also wants his team to overachieve until the building blocks are in place.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Dolphins' quarterback situation is symptomatic of that concern. Neither A.J. Feeley nor Gus Frerotte may be the long-term answer. Feeley, the erratic incumbent, is being challenged by the 12-year veteran Frerotte. Frerotte may have the initial advantage, if only because he played the last two seasons for Scott Linehan, Miami's new offensive coordinator, while with the Minnesota Vikings.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offensive line has undergone a significant makeover, with good reason. The Dolphins finished next to last in the 32-team league in rushing last season and were sacked 52 times, tied for second in the league and tied for second most in club history.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positive side, the Dolphins invested their first pick in the draft, No. 2 over all, in running back Ronnie Brown, a 6-foot, 233-pounder from Auburn, who is said to have breakaway speed and tackle-breaking ability.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probably have an opportunity to prove his worth early on because the controversial but talented running back Ricky Williams must serve a four-game suspension for a drug violation.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Saban acknowledged recently that he had left L.S.U. in part because the Tigers had lost their ''fear of failure'' after winning a share of the national title in 2003. He will not have that concern with the Dolphins this season.</w:t>
      </w:r>
    </w:p>
    <w:p>
      <w:pPr>
        <w:pStyle w:val="Normal227"/>
      </w:pPr>
    </w:p>
    <w:p>
      <w:pPr>
        <w:pStyle w:val="Normal227"/>
        <w:keepNext w:val="0"/>
        <w:spacing w:before="240" w:after="0" w:line="260" w:lineRule="atLeast"/>
        <w:ind w:left="0" w:right="0" w:firstLine="0"/>
        <w:jc w:val="left"/>
      </w:pPr>
      <w:r>
        <w:br/>
      </w:r>
      <w:hyperlink r:id="rId1978" w:history="1">
        <w:r>
          <w:rPr>
            <w:rFonts w:ascii="arial" w:eastAsia="arial" w:hAnsi="arial" w:cs="arial"/>
            <w:b w:val="0"/>
            <w:i/>
            <w:strike w:val="0"/>
            <w:color w:val="0077CC"/>
            <w:sz w:val="20"/>
            <w:u w:val="single"/>
            <w:vertAlign w:val="baseline"/>
          </w:rPr>
          <w:t>http://www.nytimes.com</w:t>
        </w:r>
      </w:hyperlink>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78" style="position:absolute;z-index:252294144"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Saban, the former heard coach at Louisiana State, is trying to rebuild the Miami Dolphins, using the New England Patriots as a model. (Photo by Associated Press)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2005</w:t>
      </w:r>
    </w:p>
    <w:p>
      <w:pPr>
        <w:pStyle w:val="Normal227"/>
      </w:pPr>
    </w:p>
    <w:p>
      <w:pPr>
        <w:pStyle w:val="Normal227"/>
        <w:ind w:left="200"/>
        <w:sectPr>
          <w:type w:val="continuous"/>
          <w:pgMar w:top="840" w:right="1000" w:bottom="840" w:left="1000" w:header="400" w:footer="400"/>
          <w:pgNumType w:fmt="decimal"/>
          <w:cols w:space="720"/>
        </w:sectPr>
      </w:pPr>
      <w:r>
        <w:br/>
      </w:r>
      <w:r>
        <w:pict>
          <v:line id="_x0000_s1879"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228"/>
      </w:pPr>
    </w:p>
    <w:p>
      <w:pPr>
        <w:pStyle w:val="Normal228"/>
      </w:pPr>
      <w:r>
        <w:pict>
          <v:shape id="_x0000_i1880" type="#_x0000_t75" alt="LexisNexis®" style="width:147.75pt;height:30pt">
            <v:imagedata r:id="rId17" o:title=""/>
          </v:shape>
        </w:pict>
      </w:r>
      <w:r>
        <w:cr/>
      </w:r>
    </w:p>
    <w:p>
      <w:pPr>
        <w:pStyle w:val="Heading1226"/>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In Aphrodite's Arms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2011 Sunday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59" w:name="Bookmark_228"/>
      <w:bookmarkEnd w:id="459"/>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ROBIN ROMM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Romm is the author, most recently, of the memoir ''The Mercy Papers.''</w:t>
      </w:r>
    </w:p>
    <w:p>
      <w:pPr>
        <w:pStyle w:val="Normal228"/>
        <w:keepNext/>
        <w:spacing w:before="240" w:after="0" w:line="340" w:lineRule="atLeast"/>
        <w:ind w:left="0" w:right="0" w:firstLine="0"/>
        <w:jc w:val="left"/>
      </w:pPr>
      <w:bookmarkStart w:id="460" w:name="Body_226"/>
      <w:bookmarkEnd w:id="460"/>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81" style="position:absolute;z-index:25229619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AND OPINIONS OF MAF THE DOG, AND OF HIS FRIEND MARILYN MONROE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Andrew O'Hagan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277 pp. Houghton Mifflin Harcourt. $24</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grandmother was born to Polish immigrants in Brooklyn, the fifth of six children and the first to be born in America. It's safe to say that she struggled with the myth of the American dream. Some of her family succeeded, some did not. ''Everyone needs mazel,'' or luck, she'd say in Yiddish by way of explanation. ''Even the dog.''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Mafia Honey, the fluffy but sharp-eyed Maltese terrier who narrates Andrew O'Hagan's inventive fourth novel, ''The Life and Opinions of Maf the Dog, and of His Friend Marilyn Monroe,'' certainly has mazel to spare. Maf, as he's known, experiences an almost dizzying social ascent. Born on a Scottish tenant farm, he's bought by Vanessa Bell's housekeeper and taken to Bloomsbury. Then, when Frank Sinatra decides that a purebred might soothe Marilyn Monroe after her breakup with Arthur Miller, Christopher Isherwood puts him in touch with the Bells. Natalie Wood's mother travels to England to fetch the young pup and flies him to Los Angeles, where, in the company of her daughter, she hands him off to Frank, who delivers him to Marilyn in New York. I told you it was dizzying.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Maf has no shortage of opinions. He's a devout Trotskyist, a proponent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 because O'Hagan is too keen a writer to make even a dog pedantic or one-dimensional -- a bit of a pompous snob.</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he enjoys the company of housekeepers, those ''household gods'' who ''kept the whole thing together'' and enabled ''those artists to be free.'' He derides (and even bites) the supercilious Edmund Wilson at a party. He sees himself as a proponent of the undersung and overlooked. ''A dog is bound to like footnotes. We spend our lives down here,'' he explains in one of the many footnotes in his memoir. But he is, perhaps, a less than credible advocate. As appreciative as he is of the underdog, his life is such that he never has to be one.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pedigree,'' Maf explains, ''each dog worth his mutton is a font of expertise.'' Maltese are ''the aristocrats of the canine world.'' He may occasionally wax poetic about the revolution, but he's also convinced of his superiority. ''A great relative of mine was famous as the boon companion to Mary, Queen of Scots; another one gained the ravenous affections of Marie Antoinette. . . . Once I came to know myself, to know that my relatives in art are no smaller than the story of my own cells, I understood at once that I must be a scion of that contemplative muse, the little dog in Vittore Carpaccio's 'Vision of St. Augustine.'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canine acquaintances, Maf debates Aristotle and Plutarch. He knows about all the great novels (and can cite their canine characters). He speaks with ease about art and film. And he's a bit of a literary artist himself; his observations are often strikingly phrased. Of Sinatra, he notes, ''Frank's neat row of teeth rhymed perfectly with the white line of handkerchief cresting the top pocket of his suit.'' And, of Natalie Wood in the presence of Sinatra: ''It was as if someone had gently turned up the setting on an icebox, her eyes sparkling a wee bit harder as she turned a few degrees cooler.''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a Maltese come to be so erudite and articulate? ''A dog's biggest talent,'' Maf explains, ''is for absorbing everything of interest -- we absorb the best of what is known to our owners and we retain the thoughts of those we meet.'' And Maf's been surrounded by readers and thinkers since birth; the tenant farmer even introduced him to Trotsky.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ease with language and his rich turns of phrase, Maf's name-dropping can be slightly overwhelming. It slows the pace of this precise, impressively researched book. But the relentless historical insights and allusions do more than underscore Maf's pretensions. They also reveal an immigrant's anxiety and insecurity with social position and status. No matter that he's Marilyn's aristocratic Maltese, he was still whelped on a tenant farm. No amount of reinvention can truly hide what lies beneath. Some part of Mafia Honey will always remain ''Sizzle'' or simply ''Maltese,'' just as Natalie Wood will remain Natalia Nikolaevna Zakharenko and Marilyn Monroe will remain Norma Jeane Baker. The old world, with its hints of poverty and earthiness, collides with the new. The clash causes spiritual conflict, and no one struggles more than Marilyn.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1962, she's in distress. She's wrestling not only with her divorce from Miller, but also with the world's image of her. ''She wanted to learn to take herself seriously,'' Maf observes. Miller attempted to make a scholar of her, leaving her with Russian novels, but his good intentions have only cemented her feelings of inadequacy. Marilyn attempts to reinvent herself as a serious actress under the tutelage of Lee Strasberg of the Actors Studio. She becomes obsessed with the role of Anna Christie in Eugene O'Neill's play. She craves gravity, it seems, something to tether her. But she's stuck with her old self, the girl Maf describes as ''sweet and available,'' and with the pinup image the studios have fostered.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Maf sees the two of them as victims of the same game. Marilyn tells a bathroom attendant that Maf is ''a tiddy biddy little thing who just wants his bed,'' and he bristles. ''That's what humans do. They talk to you. They talk nonsense. They talk to you and they talk for you. And so they create a personality for you which is defined by the way they act you out.'' He's surprised she can't see the parallels: ''Come on. . . . You're doing to me what you say those studio bosses do to you.''</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Studious and perceptive, Maf has rare access to Marilyn. He's with her in the quiet hours before bed. He's there in limousines, at parties, during trysts. He even follows her into her psychoanalytic sessions, where she avoids probing the issue of her absentee father with her problematic shrink. Furthermore, Maf explains that ''unlike humans, we can hear what people are saying to themselves.'' One would imagine, then, that Maf's memoirs would reveal Marilyn's elusive heart for the first time.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Maf's not as good at mind-reading as his confidence suggests. So specific with regard to literature and philosophy, he turns vague in the face of human emotion. ''Worries just went round in her mind like those records she played after it got dark,'' he says. Or, ''I had noticed a change in the colors of her thoughts, as if her mind had changed season.'' And perhaps most conclusively: ''I can't pretend that I ever truly understand what ailed my owner; it was the human thing, that burden of self-consciousness that weighs down the day.'' After Marilyn is admitted to a psychiatric clinic, Maf tells us that she ''lay dreaming of her father,'' but he won't get any more specific. Instead, in that critical moment, he thinks about Virginia Woolf's dislike of Joyce. He's equally tight-lipped about Marilyn's relationship with John F. Kennedy. ''Don't hold your breath for stunning revelations,'' he warns.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it's Mafia Honey's own mind that is laid bare. And what a mind it is, rich with intellect and humor. It's entertaining to see Carson McCullers, Lillian Hellman, Irving Howe and Allen Ginsberg through the eyes of the luckiest dog in America. But the particular workings of Marilyn's thoughts, dreams and fears -- and all they'd tell us about her fabled life and mysterious death -- remain as elusive as ever.</w:t>
      </w:r>
    </w:p>
    <w:p>
      <w:pPr>
        <w:pStyle w:val="Normal228"/>
        <w:keepNext w:val="0"/>
        <w:spacing w:before="240" w:after="0" w:line="260" w:lineRule="atLeast"/>
        <w:ind w:left="0" w:right="0" w:firstLine="0"/>
        <w:jc w:val="left"/>
      </w:pPr>
      <w:r>
        <w:br/>
      </w:r>
      <w:hyperlink r:id="rId1986"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82" style="position:absolute;z-index:252297216"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ALAIN PILON)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2011</w:t>
      </w:r>
    </w:p>
    <w:p>
      <w:pPr>
        <w:pStyle w:val="Normal228"/>
      </w:pPr>
    </w:p>
    <w:p>
      <w:pPr>
        <w:pStyle w:val="Normal228"/>
        <w:ind w:left="200"/>
        <w:sectPr>
          <w:type w:val="continuous"/>
          <w:pgMar w:top="840" w:right="1000" w:bottom="840" w:left="1000" w:header="400" w:footer="400"/>
          <w:pgNumType w:fmt="decimal"/>
          <w:cols w:space="720"/>
        </w:sectPr>
      </w:pPr>
      <w:r>
        <w:br/>
      </w:r>
      <w:r>
        <w:pict>
          <v:line id="_x0000_s1883"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987"/>
          <w:headerReference w:type="default" r:id="rId1988"/>
          <w:footerReference w:type="even" r:id="rId1989"/>
          <w:footerReference w:type="default" r:id="rId1990"/>
          <w:headerReference w:type="first" r:id="rId1991"/>
          <w:footerReference w:type="first" r:id="rId1992"/>
          <w:pgSz w:w="12240" w:h="15840"/>
          <w:pgMar w:top="840" w:right="1000" w:bottom="840" w:left="1000" w:header="400" w:footer="400"/>
          <w:pgNumType w:fmt="decimal"/>
          <w:cols w:space="720"/>
          <w:titlePg w:val="0"/>
        </w:sectPr>
      </w:pPr>
    </w:p>
    <w:p>
      <w:pPr>
        <w:pStyle w:val="Normal229"/>
      </w:pPr>
    </w:p>
    <w:p>
      <w:pPr>
        <w:pStyle w:val="Normal229"/>
      </w:pPr>
      <w:r>
        <w:pict>
          <v:shape id="_x0000_i1884" type="#_x0000_t75" alt="LexisNexis®" style="width:147.75pt;height:30pt">
            <v:imagedata r:id="rId17" o:title=""/>
          </v:shape>
        </w:pict>
      </w:r>
      <w:r>
        <w:cr/>
      </w:r>
    </w:p>
    <w:p>
      <w:pPr>
        <w:pStyle w:val="Heading1227"/>
        <w:keepNext w:val="0"/>
        <w:spacing w:after="200" w:line="340" w:lineRule="atLeast"/>
        <w:ind w:left="0" w:right="0" w:firstLine="0"/>
        <w:jc w:val="center"/>
      </w:pPr>
      <w:hyperlink r:id="rId1993" w:history="1">
        <w:r>
          <w:rPr>
            <w:rFonts w:ascii="arial" w:eastAsia="arial" w:hAnsi="arial" w:cs="arial"/>
            <w:b/>
            <w:i/>
            <w:strike w:val="0"/>
            <w:color w:val="0077CC"/>
            <w:sz w:val="28"/>
            <w:u w:val="single"/>
            <w:vertAlign w:val="baseline"/>
          </w:rPr>
          <w:t>Discord Rattles Co-op City Towers;</w:t>
        </w:r>
      </w:hyperlink>
      <w:r>
        <w:br/>
      </w:r>
      <w:hyperlink r:id="rId1994" w:history="1">
        <w:r>
          <w:rPr>
            <w:rFonts w:ascii="arial" w:eastAsia="arial" w:hAnsi="arial" w:cs="arial"/>
            <w:b/>
            <w:i/>
            <w:strike w:val="0"/>
            <w:color w:val="0077CC"/>
            <w:sz w:val="28"/>
            <w:u w:val="single"/>
            <w:vertAlign w:val="baseline"/>
          </w:rPr>
          <w:t>Feuds and Finances Threaten Stability of Middle-Class Refuge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1995, Monday, Late Edition - Final</w:t>
      </w:r>
    </w:p>
    <w:p>
      <w:pPr>
        <w:pStyle w:val="Normal229"/>
        <w:keepNext w:val="0"/>
        <w:spacing w:after="0" w:line="240" w:lineRule="atLeast"/>
        <w:ind w:right="0"/>
        <w:jc w:val="both"/>
      </w:pPr>
      <w:bookmarkStart w:id="461" w:name="Bookmark_229"/>
      <w:bookmarkEnd w:id="461"/>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2;   Metropolitan Desk  ; Column 2;  </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w:t>
      </w:r>
    </w:p>
    <w:p>
      <w:pPr>
        <w:pStyle w:val="Normal2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w:t>
      </w:r>
    </w:p>
    <w:p>
      <w:pPr>
        <w:pStyle w:val="Normal229"/>
        <w:keepNext/>
        <w:spacing w:before="240" w:after="0" w:line="340" w:lineRule="atLeast"/>
        <w:ind w:left="0" w:right="0" w:firstLine="0"/>
        <w:jc w:val="left"/>
      </w:pPr>
      <w:bookmarkStart w:id="462" w:name="Body_227"/>
      <w:bookmarkEnd w:id="462"/>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85" style="position:absolute;z-index:25229926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idea of Co-op City sounds idealistic, even friendly, like a gigantic concrete commune in the Bronx on the Hutchinson River. It is the largest cooperative housing development in the country, with 55,000 residents who own shares of the sprawling development. They are not called tenants or renters or even partners -- they are "cooperators."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however, "gladiators" would be more fitting.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warfare has broken out on the governing board of Co-op City, which seems to comprise some of the least cooperative of cooperators. They are engaged in the high-rise version of small-town politics, with players making their entrances and exits at the comical pace of a French farce.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bickering obscures the fact that this city within a city, as residents like to call their community, is at a difficult crossroads. Co-op City, which was the urban answer to the call from moderate-income residents for safe, affordable and spacious living when it opened in the late 1960's, is in a squeeze much like the middle class in the city as a whole.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Twenty-seven years after it opened, helping to speed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exodus from the South Bronx, Co-op City'sunderground infrastructure of water and utility pipes is defective and needs more than $200 million in repairs. That is about $75 million more than either the State of New York or the corporation that owns the complex says it can afford. In addition, nearly 10 percent of Co-op City's 8,000 parking spaces are closed because the parking garages are plagued by crumbling concrete, which would take at least $10 million to repair.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the utility system is considered crucial to Co-op City's survival, but officials say paying for the repairs could require a 30 percent increase in residents' maintenance fees over the next six years. Apartment prices were slashed two years ago to attract new buyers, and officials are concerned about increasing fees just as a new wave of largely black and Hispanic middle-income earners from around New York is discovering Co-op City.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opened, Co-op City was a refuge for middle-income families eager to flee the inner city but unable to afford the suburbs. It was a self-contained neighborhood with decent schools, a low crime rate and its own stores and playgrounds, all built on a former swamp that had once been the site of the Freedomland amusement park.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remains low, but the recent shooting of an off-duty police officer in one of the buildings has hastened a push for lobby attendants. New residents, like the generations that preceded them, laud Co-op City for its peaceful distance from the violence and decay of their old neighborhoods, but longtime residents decry the creeping graffiti and the occasional smell of urine in the elevators.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fighting to keep it a stable community," said Gretchen B. Hazell, the newly elected president of the Riverbay Corporation, which owns Co-op City. She acknowledges that Co-op City has problems but said that the influx of new, young families interested "in protecting their investments" would give the development new energy.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survive this," she said. "We're a city within a city, and all cities have problems."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 City is engaged in a new marketing campaign that in 18 months has cut the number of vacancies among its 15,372 apartments to fewer than 600 from nearly 1,400. It now costs $1,750 per room to buy shares of Co-op City, and monthly fees amount to $140 per room.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promise of Co-op City is hardly lost. Ann Carty, 33, moved to Co-op City a year ago from the Castle Hill Houses, a public housing project, and said she considered the development "the last stop." She said other affordable neighborhoods were too dangerous and decayed.  The hallways of her high-rise building at Co-op City are spotless, flowers grow in a garden outside the front entrance, and she says she feels relatively safe.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Carty, who has three children, works for a commercial cleaning company, and her husband works in building maintenance. Her concern, like others', is that Co-op City does not go the way of poorer neighborhoods. "I just don't want it to happen here," she said, while watching two of her children play on a nearby playground. "It you're working hard, you deserve better."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Co-op City's stability have been reinforced recently by its tumultuous politics.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April, the board has had three presidents. Board members have asked the Bronx District Attorney to investigate whether other board members have received special treatment, like free countertops or custom colors painted in their apartments, and Ms. Hazell unilaterally suspended the general manager of the $138 million-a-year corporation.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investigations are focusing on the Co-op City board. In a state investigation, the Attorney General's office is reviewing the awarding of contracts to the insurance brokers who purchase insurance for the development to determine if favoritism was involved, two Co-op City officials who have cooperated with the investigation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District Attorney Robert T. Johnson said that the office was looking into allegations that board members received free work on their apartments. The accused say they are not guilty.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receipt!" said Iris Baez, one of the three recent board presidents. "They claim I got a countertop. I did. But I bought it. They claim I had wallpaper. That's true, but my ceiling fell. I didn't get anything any other cooperator didn't get."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Baez was removed as president by her fellow board members in April, after she made the original charges of corruption against the board members. Her successor, Clarence (Jake) Powell, a retired homicide detective, then began an investigation that reported "a disturbing pattern of special favors being provided to" board members -- including Mrs. Baez -- and turned that evidence over to the District Attorney.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weeks ago, Co-op City voters elected a new board majority that includes Mrs. Baez, who is now the first vice president and head of the Integrity Committee. She is an ally of the new president, Ms. Hazell.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Hazell has said she intends to bring order to Co-op City's management. Late last month, without taking a vote of the board, she suspended the general manager, Alan M. Brenner, blaming him for problems at the development. Although Ms. Hazell said Mr. Brenner had been operating under "a cloud" because some Co-op City workers had painted his Westchester County house, he said he had paid them privately.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Ms. Hazell moved on to other matters. She ordered the personnel director to draw up a dress code for employees and directed all employees to address each other with courtesy titles like Mrs. and Mr. "I come down the hall and people say, 'Hey, Gretchen,' " she said. "Like, I'm the president."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Powell, speaking of the board's new majority, said, "They're really out of control."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board member, Cheryl Abramson Richards, said of all the infighting, "If it weren't so dangerous, it would be hysterical."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 City aficionados say that the development has long been afflicted with complicated, hardball politics and that the current financial problems have been long in coming. Co-op City was built as a state-assisted project, and its construction was overseen by the state.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problem with Co-op City was that it was built under lax supervision," said Congressman Eliot L. Engel, a Democrat who maintains an apartment in Co-op City, which he represents. "There were shoddy materials used, and there was wholesale thievery going on. Five or six years after the place was built, it was falling apart."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1970's, Co-op City residents and state officials have been arguing over who should pay for repairs. In the mid-1970's, residents went on a 15-month rent strike to protest increases in the monthly maintenance, or carrying, charges.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the state agreed to provide $108 million for the necessary renovations, and the Riverbay Corporation put up $25 million. But the estimated cost of the repairs are $210 million, leaving a shortfall to be made up with increases in the monthly carrying charges.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fees are also expected to rise in the year 2000 because of an agreement that calls for Co-op City to begin paying the state 13 annual payments of $10 million to settle unpaid mortgage payments accumulated during past rent strikes.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Engel said the state would have to come up with more money or risk pricing many residents out of their apartments. He and other Co-op City residents say the state should pay for the repairs because it was responsible for monitoring the initial construction.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said it will not put up any more money, and even that has become an issue in Co-op City politics. The current board leaders accuse their predecessors of negotiating a bad deal with the state that straps residents with a future of increased monthly fees.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almost everything seems to become a matter of politics. "The politics here are absolutely cutthroat," said Shirley Saunders, a former board member who was once accused by political opponents of using two parking spaces but paying for one. Then she quickly added, "But the community is lovely."</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86" style="position:absolute;z-index:252300288"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Ann Carty moved to Co-op City a year ago because, she said, other affordable housing was too dangerous or decayed. From a balcony, she looked at many of the other co-op towers, now facing political infighting and financial problems.; Co-op City offers shopping in and near the development. A longtime resident, Betty Steiner, wheeled a basket home after a recent trip to a store. (Photographs by Linda Rosier/The New York Times) (pg. B1)</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Co-Op city (pg. B4)</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1995</w:t>
      </w:r>
    </w:p>
    <w:p>
      <w:pPr>
        <w:pStyle w:val="Normal229"/>
      </w:pPr>
    </w:p>
    <w:p>
      <w:pPr>
        <w:pStyle w:val="Normal229"/>
        <w:ind w:left="200"/>
        <w:sectPr>
          <w:type w:val="continuous"/>
          <w:pgMar w:top="840" w:right="1000" w:bottom="840" w:left="1000" w:header="400" w:footer="400"/>
          <w:pgNumType w:fmt="decimal"/>
          <w:cols w:space="720"/>
        </w:sectPr>
      </w:pPr>
      <w:r>
        <w:br/>
      </w:r>
      <w:r>
        <w:pict>
          <v:line id="_x0000_s1887"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995"/>
          <w:headerReference w:type="default" r:id="rId1996"/>
          <w:footerReference w:type="even" r:id="rId1997"/>
          <w:footerReference w:type="default" r:id="rId1998"/>
          <w:headerReference w:type="first" r:id="rId1999"/>
          <w:footerReference w:type="first" r:id="rId2000"/>
          <w:pgSz w:w="12240" w:h="15840"/>
          <w:pgMar w:top="840" w:right="1000" w:bottom="840" w:left="1000" w:header="400" w:footer="400"/>
          <w:pgNumType w:fmt="decimal"/>
          <w:cols w:space="720"/>
          <w:titlePg w:val="0"/>
        </w:sectPr>
      </w:pPr>
    </w:p>
    <w:p>
      <w:pPr>
        <w:pStyle w:val="Normal230"/>
      </w:pPr>
    </w:p>
    <w:p>
      <w:pPr>
        <w:pStyle w:val="Normal230"/>
      </w:pPr>
      <w:r>
        <w:pict>
          <v:shape id="_x0000_i1888" type="#_x0000_t75" alt="LexisNexis®" style="width:147.75pt;height:30pt">
            <v:imagedata r:id="rId17" o:title=""/>
          </v:shape>
        </w:pict>
      </w:r>
      <w:r>
        <w:cr/>
      </w:r>
    </w:p>
    <w:p>
      <w:pPr>
        <w:pStyle w:val="Heading1228"/>
        <w:keepNext w:val="0"/>
        <w:spacing w:after="200" w:line="340" w:lineRule="atLeast"/>
        <w:ind w:left="0" w:right="0" w:firstLine="0"/>
        <w:jc w:val="center"/>
      </w:pPr>
      <w:hyperlink r:id="rId2001" w:history="1">
        <w:r>
          <w:rPr>
            <w:rFonts w:ascii="arial" w:eastAsia="arial" w:hAnsi="arial" w:cs="arial"/>
            <w:b/>
            <w:i/>
            <w:strike w:val="0"/>
            <w:color w:val="0077CC"/>
            <w:sz w:val="28"/>
            <w:u w:val="single"/>
            <w:vertAlign w:val="baseline"/>
          </w:rPr>
          <w:t>Wisely Aiding Israel</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1985 Wednesday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3" w:name="Bookmark_230"/>
      <w:bookmarkEnd w:id="463"/>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LEON T. HADAR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T. Hadar, Washington correspondent for Hadashot, an Israeli daily newspaper, served as the Labor Party's parliamentary press secretary from 1974 to 1977.</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0"/>
        <w:keepNext/>
        <w:spacing w:before="240" w:after="0" w:line="340" w:lineRule="atLeast"/>
        <w:ind w:left="0" w:right="0" w:firstLine="0"/>
        <w:jc w:val="left"/>
      </w:pPr>
      <w:bookmarkStart w:id="464" w:name="Body_228"/>
      <w:bookmarkEnd w:id="464"/>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89" style="position:absolute;z-index:25230233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virtually unanimous consensus has developed in the United States--in the Administration, Congress, the think-tanks and among supporters of Israel--on Israel's financial crisis and its request for economic aid. It holds that the United States should condition increased aid on the implementation of drastic economic reforms, even if they cause high unemployment and social instability in Israel. In fact, this is a hasty and reckless approach that threatens to undermine American interests in the Middle East.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no one in Israel challenges the need to curtail public spending or trim the state sector. In fact, leaders of both governing parties have made economic reform their primary goal. Moreover, most Israelis seem to agree, albeit begrudgingly, that the United States has the right, if not the obligation, to influence their country's economic policy. After all, at a time of budget-cutting in the United States, the American public deserves to be assured that the dollars it gives to Israel are spent in a responsible and productive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then, is wrong with the consensus judgment? It assumes that Israel's troubles are purely economic and can be automatically rectified by economic changes. Nothing could be further from the truth.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primary cause of Israel's economic difficulties has been its staggering--but unavoidable--military expenditures. The national unity Government is well aware of this, and it has boldly decided to slash the defense budget. It can, however, go no further without impairing national security. Ironically, Washington would make it even more difficult to cut Israeli defense spending if it went ahead with temporarily suspended plans to sell sophisticated weapons to Saudi Arabia and Jordan.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credit, the Reagan Administration seems to understand this, and it has decided to increase its security aid to Israel, urging Jerusalem to trim domestic spending--particularly its generous welfare system--instead. The problem with this approach is that it assumes that national security is measured only in tanks and advanced aircraft. Most Israelis, for their part, know that a society plagued by unemployment, emigration and social instability cannot be mobilized to fight a war or take risks for peace.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imposition of a painful austerity plan could also have disastrous political consequences. Opposition from Israel's strong trade unions and from the politically powerful Sepharadic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almost guarantee the fall of the coalition Government, which is currently led by the Labor Party, thus badly damaging the Labor leadership. The ensuing social unrest--including strikes, demonstrations and other forms of violence--would surely play into the hands of Likud leaders Ariel Sharon and David Levy, who would argue that relatively well-to-do Ashkenazi Labor Party leaders had sold out under pressure from America. Against this background, the already small chances for reaching a West Bank settlement would vanish entirely, making a new--and expensive--Arab-Israeli war increasingly likely.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must understand that their aid is an investment in the future of Israel's moderate political leaders--and thus also in the United States' own long-term interests in the area. Prime Minister Shimon Peres has demonstrated his commitment to withdrawing from Lebanon, improving ties with Egypt and laying the ground for agreement on the West Bank. He and his Labor Party colleagues are also eager for Washington to play an active role in the peace process. The Americans ought not be putting obstacles in their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Israel should get whatever it wants or that Washington should never air its views of Israel's economic policy. Some, limited American pressure might even strengthen the hands of those Israelis pursuing economic reform. It would, however, be a mistake for Washington to adopt an uncompromising policy. The Reagan Administration should understand that forcing Israel to implement an American economic plan would probably spell disaster for hopes of economic recovery and threaten long-term American goals.</w:t>
      </w:r>
    </w:p>
    <w:p>
      <w:pPr>
        <w:pStyle w:val="Normal230"/>
        <w:keepNext w:val="0"/>
        <w:spacing w:before="240" w:after="0" w:line="260" w:lineRule="atLeast"/>
        <w:ind w:left="0" w:right="0" w:firstLine="0"/>
        <w:jc w:val="left"/>
      </w:pPr>
      <w:r>
        <w:br/>
      </w:r>
      <w:hyperlink r:id="rId2002" w:history="1">
        <w:r>
          <w:rPr>
            <w:rFonts w:ascii="arial" w:eastAsia="arial" w:hAnsi="arial" w:cs="arial"/>
            <w:b w:val="0"/>
            <w:i/>
            <w:strike w:val="0"/>
            <w:color w:val="0077CC"/>
            <w:sz w:val="20"/>
            <w:u w:val="single"/>
            <w:vertAlign w:val="baseline"/>
          </w:rPr>
          <w:t>http://www.nytimes.com</w:t>
        </w:r>
      </w:hyperlink>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2011</w:t>
      </w:r>
    </w:p>
    <w:p>
      <w:pPr>
        <w:pStyle w:val="Normal230"/>
      </w:pPr>
    </w:p>
    <w:p>
      <w:pPr>
        <w:pStyle w:val="Normal230"/>
        <w:ind w:left="200"/>
        <w:sectPr>
          <w:type w:val="continuous"/>
          <w:pgMar w:top="840" w:right="1000" w:bottom="840" w:left="1000" w:header="400" w:footer="400"/>
          <w:pgNumType w:fmt="decimal"/>
          <w:cols w:space="720"/>
        </w:sectPr>
      </w:pPr>
      <w:r>
        <w:br/>
      </w:r>
      <w:r>
        <w:pict>
          <v:line id="_x0000_s1890"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31"/>
      </w:pPr>
    </w:p>
    <w:p>
      <w:pPr>
        <w:pStyle w:val="Normal231"/>
      </w:pPr>
      <w:r>
        <w:pict>
          <v:shape id="_x0000_i1891" type="#_x0000_t75" alt="LexisNexis®" style="width:147.75pt;height:30pt">
            <v:imagedata r:id="rId17" o:title=""/>
          </v:shape>
        </w:pict>
      </w:r>
      <w:r>
        <w:cr/>
      </w:r>
    </w:p>
    <w:p>
      <w:pPr>
        <w:pStyle w:val="Heading1229"/>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NEIGHBORHOOD REPORT: NEW YORK UP CLOSE -- In 2 Corners of City, a Surge in Hispanic Power;</w:t>
        </w:r>
      </w:hyperlink>
      <w:r>
        <w:br/>
      </w:r>
      <w:hyperlink r:id="rId2010" w:history="1">
        <w:r>
          <w:rPr>
            <w:rFonts w:ascii="arial" w:eastAsia="arial" w:hAnsi="arial" w:cs="arial"/>
            <w:b/>
            <w:i/>
            <w:strike w:val="0"/>
            <w:color w:val="0077CC"/>
            <w:sz w:val="28"/>
            <w:u w:val="single"/>
            <w:vertAlign w:val="baseline"/>
          </w:rPr>
          <w:t>Brooklyn Area May Put Puerto Rican on Council - Correction Appended</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after="0" w:line="240" w:lineRule="atLeast"/>
        <w:ind w:right="0"/>
        <w:jc w:val="both"/>
      </w:pPr>
      <w:bookmarkStart w:id="465" w:name="Bookmark_231"/>
      <w:bookmarkEnd w:id="465"/>
    </w:p>
    <w:p>
      <w:pPr>
        <w:pStyle w:val="Normal231"/>
        <w:keepNext w:val="0"/>
        <w:spacing w:after="0" w:line="260" w:lineRule="atLeast"/>
        <w:ind w:left="0" w:right="0" w:firstLine="0"/>
        <w:jc w:val="left"/>
      </w:pPr>
      <w:r>
        <w:br/>
      </w:r>
      <w:r>
        <w:pict>
          <v:shape id="_x0000_i1892"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1; The City Weekly Desk ; Column 1; </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WALDMAN </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AMY WALDMAN </w:t>
      </w:r>
    </w:p>
    <w:p>
      <w:pPr>
        <w:pStyle w:val="Normal231"/>
        <w:keepNext/>
        <w:spacing w:before="240" w:after="0" w:line="340" w:lineRule="atLeast"/>
        <w:ind w:left="0" w:right="0" w:firstLine="0"/>
        <w:jc w:val="left"/>
      </w:pPr>
      <w:bookmarkStart w:id="466" w:name="Body_229"/>
      <w:bookmarkEnd w:id="466"/>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93" style="position:absolute;z-index:25230438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Angel Rodriguez enter the Sunset Park Senior Citizen Center is something like witnessing the second coming of Elvis. Men shout and offer handshakes; women swoon and demand besos, or kisses. Mr. Rodriguez, 40, circulates, giving hugs, besos and advice, even joking about his bulging belly with a group of women.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said Mr. Rodriguez, the Democratic nominee for the 38th Council District, is his base: the elderly who know struggle and know him, a "regular guy trying to help the community."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Rodriguez's larger base is Sunset Park, the heart of the district and his home for 20 years. If, as expected, he wins in November, he will be the district's first Councilman from Sunset Park and the first Hispanic to represent a district whose contours were drawn for just that purpose.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38th begins at the south end of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Sunset Park, cuts a fat swath north to take in the middle-class blocks of Windsor Terrace and a slice of Park Slope, moves into Red Hook with its dense public housing, turns sharply right, narrowing, then broadens to take in Boerum Hill's brownstones and the Gowanus and Wyckoff housing projects.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contorted shape was sketched in 1991, part of a redistricting plan intended to give minorities greater political representation. In the 38th, the goal was to give Hispanic voters a greater chance to win the seat, although the district has significant white, black and Chinese populations. But Joan Griffin McCabe won in 1991 and in 1993. She did not run again this year.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Rodriguez, a self-employed management consultant and accountant, was encouraged to run by Felix W. Ortiz, the State Assemblyman from the 51st District. Mr. Rodriguez campaigned door to door and won 2,204 of the 6,708 votes cast, avoiding a runoff in the five-way primary.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Ortiz said he admired Mr. Rodriguez: the son of a Puerto Rican mother who herself moved from welfare to sweatshops to factories, he put himself through school and started his own business. He became heavily involved in the community, from coaching youth sports teams to establishing a nonprofit group to offer computer training in Sunset Park.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Rodriguez's only political experience has been as a Democratic district leader, and some critics question a political novice's ability to maneuver successfully within the Council's sophisticated land-use and budget processes. Mr. Rodriguez said his priorities included bringing a high school to Sunset Park, increasing housing for the elderly and pushing a plan to replace the Gowanus Expressway with a tunnel.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creation of the 38th points up the flaws in redistricting: it did not guarantee a Hispanic election, but did string together geographically distant and culturally and economically disparate neighborhoods.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of the Institute for Puerto Rican Policy, Angelo Falcon, pointed to the tripling of Hispanic Council members since 1990, and said redistricting had provided political parity. It had not, he noted, proved a panacea.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Mr. Falcon said, "is how do we hold these representatives accountable, make them more effective voices?"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will likely be redrawn in 2001 because the United States Supreme Court has ruled that districts cannot be shaped to enhance a racial or an ethnic group's political prospects.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we'll see districts that look like that," said Esmeralda Simmons, head of the Center for Law and Social Justice at Medgar Evers College, who helped create the 38th.   AMY WALDMAN</w:t>
      </w:r>
    </w:p>
    <w:p>
      <w:pPr>
        <w:pStyle w:val="Normal231"/>
        <w:keepNext/>
        <w:spacing w:before="240" w:after="0" w:line="340" w:lineRule="atLeast"/>
        <w:ind w:left="0" w:right="0" w:firstLine="0"/>
        <w:jc w:val="left"/>
      </w:pPr>
      <w:bookmarkStart w:id="467" w:name="Correction_4"/>
      <w:bookmarkEnd w:id="467"/>
      <w:r>
        <w:rPr>
          <w:rFonts w:ascii="arial" w:eastAsia="arial" w:hAnsi="arial" w:cs="arial"/>
          <w:b/>
          <w:i w:val="0"/>
          <w:strike w:val="0"/>
          <w:noProof w:val="0"/>
          <w:color w:val="000000"/>
          <w:position w:val="0"/>
          <w:sz w:val="28"/>
          <w:u w:val="none"/>
          <w:vertAlign w:val="baseline"/>
        </w:rPr>
        <w:t>Correction</w:t>
      </w:r>
    </w:p>
    <w:p>
      <w:pPr>
        <w:pStyle w:val="Normal231"/>
        <w:spacing w:line="60" w:lineRule="exact"/>
      </w:pPr>
      <w:r>
        <w:pict>
          <v:line id="_x0000_s1894" style="position:absolute;z-index:252305408"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chart in the Neighborhood Report last Sunday about the number of Hispanic elected officials in New York City misstated the number of State Senators from the city who are Hispanic. There are four, not two.</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12, 1997, Sunday</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95" style="position:absolute;z-index:25230643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WHO'S IN -- Angel Rodriguez in a Brooklyn Council district; Miguel Martinez in northern Manhattan. WHO'S OUT -- Joan Griffin McCabe retired from the 38th; Thomas M. Hoare lost to Mr. Martinez.</w:t>
      </w:r>
    </w:p>
    <w:p>
      <w:pPr>
        <w:pStyle w:val="Normal231"/>
      </w:pP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"ROLL CALL: Going Up, a Bit"</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resident make up 24 percent of the city's population. These are the number of Hispanic elected officials.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800"/>
        <w:gridCol w:w="1800"/>
      </w:tblGrid>
      <w:tr>
        <w:tblPrEx>
          <w:tblW w:w="0" w:type="auto"/>
          <w:tblLayout w:type="fixed"/>
        </w:tblPrEx>
        <w:tc>
          <w:tcPr>
            <w:tcW w:w="3600" w:type="dxa"/>
            <w:tcBorders>
              <w:bottom w:val="nil"/>
              <w:right w:val="nil"/>
            </w:tcBorders>
            <w:tcMar>
              <w:top w:w="20" w:type="dxa"/>
              <w:bottom w:w="20" w:type="dxa"/>
            </w:tcMar>
            <w:vAlign w:val="top"/>
          </w:tcPr>
          <w:p>
            <w:pPr>
              <w:pStyle w:val="Normal231"/>
            </w:pPr>
          </w:p>
        </w:tc>
        <w:tc>
          <w:tcPr>
            <w:tcW w:w="1800" w:type="dxa"/>
            <w:tcBorders>
              <w:bottom w:val="nil"/>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1990*</w:t>
            </w:r>
          </w:p>
        </w:tc>
        <w:tc>
          <w:tcPr>
            <w:tcW w:w="1800" w:type="dxa"/>
            <w:tcBorders>
              <w:bottom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1997+</w:t>
            </w:r>
          </w:p>
        </w:tc>
      </w:tr>
      <w:tr>
        <w:tblPrEx>
          <w:tblW w:w="0" w:type="auto"/>
          <w:tblLayout w:type="fixed"/>
        </w:tblPrEx>
        <w:tc>
          <w:tcPr>
            <w:tcW w:w="3600" w:type="dxa"/>
            <w:tcBorders>
              <w:bottom w:val="nil"/>
              <w:right w:val="nil"/>
            </w:tcBorders>
            <w:tcMar>
              <w:top w:w="20" w:type="dxa"/>
              <w:bottom w:w="20" w:type="dxa"/>
            </w:tcMar>
            <w:vAlign w:val="top"/>
          </w:tcPr>
          <w:p>
            <w:pPr>
              <w:pStyle w:val="Normal23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Congress</w:t>
            </w:r>
          </w:p>
        </w:tc>
        <w:tc>
          <w:tcPr>
            <w:tcW w:w="1800" w:type="dxa"/>
            <w:tcBorders>
              <w:bottom w:val="nil"/>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1 of 14</w:t>
            </w:r>
          </w:p>
        </w:tc>
        <w:tc>
          <w:tcPr>
            <w:tcW w:w="1800" w:type="dxa"/>
            <w:tcBorders>
              <w:bottom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2 of 14</w:t>
            </w:r>
          </w:p>
        </w:tc>
      </w:tr>
      <w:tr>
        <w:tblPrEx>
          <w:tblW w:w="0" w:type="auto"/>
          <w:tblLayout w:type="fixed"/>
        </w:tblPrEx>
        <w:tc>
          <w:tcPr>
            <w:tcW w:w="3600" w:type="dxa"/>
            <w:tcBorders>
              <w:bottom w:val="nil"/>
              <w:right w:val="nil"/>
            </w:tcBorders>
            <w:tcMar>
              <w:top w:w="20" w:type="dxa"/>
              <w:bottom w:w="20" w:type="dxa"/>
            </w:tcMar>
            <w:vAlign w:val="top"/>
          </w:tcPr>
          <w:p>
            <w:pPr>
              <w:pStyle w:val="Normal23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State Senate</w:t>
            </w:r>
          </w:p>
        </w:tc>
        <w:tc>
          <w:tcPr>
            <w:tcW w:w="1800" w:type="dxa"/>
            <w:tcBorders>
              <w:bottom w:val="nil"/>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2 of 25</w:t>
            </w:r>
          </w:p>
        </w:tc>
        <w:tc>
          <w:tcPr>
            <w:tcW w:w="1800" w:type="dxa"/>
            <w:tcBorders>
              <w:bottom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2 of 25</w:t>
            </w:r>
          </w:p>
        </w:tc>
      </w:tr>
      <w:tr>
        <w:tblPrEx>
          <w:tblW w:w="0" w:type="auto"/>
          <w:tblLayout w:type="fixed"/>
        </w:tblPrEx>
        <w:tc>
          <w:tcPr>
            <w:tcW w:w="3600" w:type="dxa"/>
            <w:tcBorders>
              <w:bottom w:val="nil"/>
              <w:right w:val="nil"/>
            </w:tcBorders>
            <w:tcMar>
              <w:top w:w="20" w:type="dxa"/>
              <w:bottom w:w="20" w:type="dxa"/>
            </w:tcMar>
            <w:vAlign w:val="top"/>
          </w:tcPr>
          <w:p>
            <w:pPr>
              <w:pStyle w:val="Normal23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State Assembly</w:t>
            </w:r>
          </w:p>
        </w:tc>
        <w:tc>
          <w:tcPr>
            <w:tcW w:w="1800" w:type="dxa"/>
            <w:tcBorders>
              <w:bottom w:val="nil"/>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5 of 61</w:t>
            </w:r>
          </w:p>
        </w:tc>
        <w:tc>
          <w:tcPr>
            <w:tcW w:w="1800" w:type="dxa"/>
            <w:tcBorders>
              <w:bottom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8 of 61</w:t>
            </w:r>
          </w:p>
        </w:tc>
      </w:tr>
      <w:tr>
        <w:tblPrEx>
          <w:tblW w:w="0" w:type="auto"/>
          <w:tblLayout w:type="fixed"/>
        </w:tblPrEx>
        <w:tc>
          <w:tcPr>
            <w:tcW w:w="3600" w:type="dxa"/>
            <w:tcBorders>
              <w:bottom w:val="nil"/>
              <w:right w:val="nil"/>
            </w:tcBorders>
            <w:tcMar>
              <w:top w:w="20" w:type="dxa"/>
              <w:bottom w:w="20" w:type="dxa"/>
            </w:tcMar>
            <w:vAlign w:val="top"/>
          </w:tcPr>
          <w:p>
            <w:pPr>
              <w:pStyle w:val="Normal23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City Council</w:t>
            </w:r>
          </w:p>
        </w:tc>
        <w:tc>
          <w:tcPr>
            <w:tcW w:w="1800" w:type="dxa"/>
            <w:tcBorders>
              <w:bottom w:val="nil"/>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3 of 35</w:t>
            </w:r>
          </w:p>
        </w:tc>
        <w:tc>
          <w:tcPr>
            <w:tcW w:w="1800" w:type="dxa"/>
            <w:tcBorders>
              <w:bottom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9 of 51</w:t>
            </w:r>
          </w:p>
        </w:tc>
      </w:tr>
      <w:tr>
        <w:tblPrEx>
          <w:tblW w:w="0" w:type="auto"/>
          <w:tblLayout w:type="fixed"/>
        </w:tblPrEx>
        <w:tc>
          <w:tcPr>
            <w:tcW w:w="3600" w:type="dxa"/>
            <w:tcBorders>
              <w:right w:val="nil"/>
            </w:tcBorders>
            <w:tcMar>
              <w:top w:w="20" w:type="dxa"/>
              <w:bottom w:w="20" w:type="dxa"/>
            </w:tcMar>
            <w:vAlign w:val="top"/>
          </w:tcPr>
          <w:p>
            <w:pPr>
              <w:pStyle w:val="Normal23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Borough president</w:t>
            </w:r>
          </w:p>
        </w:tc>
        <w:tc>
          <w:tcPr>
            <w:tcW w:w="1800" w:type="dxa"/>
            <w:tcBorders>
              <w:right w:val="nil"/>
            </w:tcBorders>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c>
          <w:tcPr>
            <w:tcW w:w="1800" w:type="dxa"/>
            <w:tcMar>
              <w:top w:w="20" w:type="dxa"/>
              <w:bottom w:w="20" w:type="dxa"/>
            </w:tcMar>
            <w:vAlign w:val="top"/>
          </w:tcPr>
          <w:p>
            <w:pPr>
              <w:pStyle w:val="Normal231"/>
              <w:spacing w:before="60"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r>
    </w:tbl>
    <w:p>
      <w:pPr>
        <w:pStyle w:val="Normal231"/>
      </w:pP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Before City Council and congressional districts were redrawn in an effort to increase the number of minority candidates elected to office.</w:t>
      </w:r>
    </w:p>
    <w:p>
      <w:pPr>
        <w:pStyle w:val="Normal2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Including winners in last month's Democratic primary who are likely to win in November. (Source: National Association of Latino Elected and Appointed Officials)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1997</w:t>
      </w:r>
    </w:p>
    <w:p>
      <w:pPr>
        <w:pStyle w:val="Normal231"/>
      </w:pPr>
    </w:p>
    <w:p>
      <w:pPr>
        <w:pStyle w:val="Normal231"/>
        <w:ind w:left="200"/>
        <w:sectPr>
          <w:type w:val="continuous"/>
          <w:pgMar w:top="840" w:right="1000" w:bottom="840" w:left="1000" w:header="400" w:footer="400"/>
          <w:pgNumType w:fmt="decimal"/>
          <w:cols w:space="720"/>
        </w:sectPr>
      </w:pPr>
      <w:r>
        <w:br/>
      </w:r>
      <w:r>
        <w:pict>
          <v:line id="_x0000_s1896"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32"/>
      </w:pPr>
    </w:p>
    <w:p>
      <w:pPr>
        <w:pStyle w:val="Normal232"/>
      </w:pPr>
      <w:r>
        <w:pict>
          <v:shape id="_x0000_i1897" type="#_x0000_t75" alt="LexisNexis®" style="width:147.75pt;height:30pt">
            <v:imagedata r:id="rId17" o:title=""/>
          </v:shape>
        </w:pict>
      </w:r>
      <w:r>
        <w:cr/>
      </w:r>
    </w:p>
    <w:p>
      <w:pPr>
        <w:pStyle w:val="Heading1230"/>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The Elvis Strategy</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1992, Tuesday, Late Edition - Final</w:t>
      </w:r>
    </w:p>
    <w:p>
      <w:pPr>
        <w:pStyle w:val="Normal232"/>
        <w:keepNext w:val="0"/>
        <w:spacing w:after="0" w:line="240" w:lineRule="atLeast"/>
        <w:ind w:right="0"/>
        <w:jc w:val="both"/>
      </w:pPr>
      <w:bookmarkStart w:id="468" w:name="Bookmark_232"/>
      <w:bookmarkEnd w:id="468"/>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23; Column 1; Editorial Desk; Column 1;; Op-Ed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Greil Marcus;</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Greil Marcus is author of "Dead Elvis: A Chronicle of a Cultural Obsession."</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Greil Marcus;  Greil Marcus is author of "Dead Elvis: A Chronicle of a Cultural Obsession."</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BERKELEY, Calif.</w:t>
      </w:r>
    </w:p>
    <w:p>
      <w:pPr>
        <w:pStyle w:val="Normal232"/>
        <w:keepNext/>
        <w:spacing w:before="240" w:after="0" w:line="340" w:lineRule="atLeast"/>
        <w:ind w:left="0" w:right="0" w:firstLine="0"/>
        <w:jc w:val="left"/>
      </w:pPr>
      <w:bookmarkStart w:id="469" w:name="Body_230"/>
      <w:bookmarkEnd w:id="469"/>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98" style="position:absolute;z-index:25230848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Presidential year has Elvis Presley been so inseparable from the action as in 1992.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New Hampshire primary, the news media noted an odd phenomenon: interest in the Postal Service's Elvis-stamp election seemed to outstrip public concern for the primaries themselves. The intensity of the national joke-cum-struggle over the choice between the old and young Elvis revealed, among other things, a profound dissatisfaction with the candidates actually on view. The stamp election was more fun, and perhaps more meaningful, than the real one. Thus when Ross Perot emerged to fill the void Elvis's ghost had revealed, Mr. Perot was not only himself -- steely-eyed Mr. Fixit -- he was also the weirdest Elvis stand-in anyone had ever seen.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weirdest, but not, in this political year, the most eager. Bill Clinton, a lifelong Elvis fan, won that prize. The press corps secretly called him "Elvis" -- "Elvis with a calculator" was one of the better variations. But by the end of the primary season, a wan version of the King's lazy grin seemed nearly all the candidate had left. When Governor Clinton sang a verse of "Don't Be Cruel" in a CNN interview, it sounded like a loser's plea.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great shift. Ross Perot decided not to run, George Bush went nowhere and Bill Clinton surged. In July, "Elvis Aron Presley" was listed in the party literature as the "Entertainment Coordinator" of the Democratic Convention. Al Gore told the convention it had always been his dream to come "to Madison Square Garden and be the warm-up act for Elvis."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attacks were couched in bizarre Elvisisms: the Governor was on all sides of every issue. "He's been spotted in more places than Elvis Presley," Mr. Bush complained. "I guess you'd say his plan really is 'Elvis Economics,' " he continued: "America will be checking into the 'Heartbreak Hotel.'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Bill Clinton's growing lead, the President persisted into the fall. "I finally figured out why [Clinton] compares himself to Elvis," he said. "The minute he has to take a stand on something, he starts wiggling."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was sour, like 1950's bluenoses sniffing at "Elvis the Pelvis." You could almost hear Elvis objecting. (He hated the word "wiggle.") Even Mr. Clinton finally felt free to join the conversation. "I don't think Bush would have liked Elvis very much,"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charge the President couldn't pork rind, and it raised the question of why he would risk alienating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Southerners with remarks that disparaged a cultural hero.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simple answer is this: slap </w:t>
      </w:r>
      <w:r>
        <w:rPr>
          <w:rFonts w:ascii="arial" w:eastAsia="arial" w:hAnsi="arial" w:cs="arial"/>
          <w:b w:val="0"/>
          <w:i/>
          <w:strike w:val="0"/>
          <w:noProof w:val="0"/>
          <w:color w:val="000000"/>
          <w:position w:val="0"/>
          <w:sz w:val="20"/>
          <w:u w:val="none"/>
          <w:vertAlign w:val="baseline"/>
        </w:rPr>
        <w:t xml:space="preserve">Elvis </w:t>
      </w:r>
      <w:r>
        <w:rPr>
          <w:rFonts w:ascii="arial" w:eastAsia="arial" w:hAnsi="arial" w:cs="arial"/>
          <w:b w:val="0"/>
          <w:i w:val="0"/>
          <w:strike w:val="0"/>
          <w:noProof w:val="0"/>
          <w:color w:val="000000"/>
          <w:position w:val="0"/>
          <w:sz w:val="20"/>
          <w:u w:val="none"/>
          <w:vertAlign w:val="baseline"/>
        </w:rPr>
        <w:t>on anything and you'll be noticed. Elvis in a speech is a guaranteed sound bite on the evening news. But if Elvis is a hook, he -- or it -- is also a hook lodged in millions of hearts. You're guaranteed a response when you pull the Elvis cord, but there's no guarantee what the response will be.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Bush, the invocation backfired. For Russell Feingold, the Democratic senatorial candidate in Wisconsin, it was a charm. The candidate's primary victory was due in large part to a TV ad featuring an Enquirer-style "Elvis Endorses Feingold" story. Last week in Milwaukee, Mr. Clinton endorsed Mr. Feingold, saying: "The real reason that I so deeply, deeply support him is that Elvis supports him."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Bill Clinton, Elvis clearly helped. After the primaries, when he had fallen drastically behind Mr. Bush and Mr. Perot, he took his saxophone onto "The Arsenio Hall Show" and blew "Heartbreak Hotel." That moment may have turned the race around. Mr. Clinton stepped forward as if to say: </w:t>
      </w:r>
      <w:r>
        <w:rPr>
          <w:rFonts w:ascii="arial" w:eastAsia="arial" w:hAnsi="arial" w:cs="arial"/>
          <w:b w:val="0"/>
          <w:i/>
          <w:strike w:val="0"/>
          <w:noProof w:val="0"/>
          <w:color w:val="000000"/>
          <w:position w:val="0"/>
          <w:sz w:val="20"/>
          <w:u w:val="none"/>
          <w:vertAlign w:val="baseline"/>
        </w:rPr>
        <w:t>All right. Who cares. Let's rip it up.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the campaign Bill Clinton was more Elvis than calculator. The spirit of freedom in Elvis's best music is a freedom of self-discovery -- and that night Bill Clinton accepted the gift. Playing the old song as best he could, he was more fan than star, more himself than Elvis, but perhaps just Elvis enough.</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99" style="position:absolute;z-index:252309504"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1992</w:t>
      </w:r>
    </w:p>
    <w:p>
      <w:pPr>
        <w:pStyle w:val="Normal232"/>
      </w:pPr>
    </w:p>
    <w:p>
      <w:pPr>
        <w:pStyle w:val="Normal232"/>
        <w:ind w:left="200"/>
        <w:sectPr>
          <w:type w:val="continuous"/>
          <w:pgMar w:top="840" w:right="1000" w:bottom="840" w:left="1000" w:header="400" w:footer="400"/>
          <w:pgNumType w:fmt="decimal"/>
          <w:cols w:space="720"/>
        </w:sectPr>
      </w:pPr>
      <w:r>
        <w:br/>
      </w:r>
      <w:r>
        <w:pict>
          <v:line id="_x0000_s19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33"/>
      </w:pPr>
    </w:p>
    <w:p>
      <w:pPr>
        <w:pStyle w:val="Normal233"/>
      </w:pPr>
      <w:r>
        <w:pict>
          <v:shape id="_x0000_i1901" type="#_x0000_t75" alt="LexisNexis®" style="width:147.75pt;height:30pt">
            <v:imagedata r:id="rId17" o:title=""/>
          </v:shape>
        </w:pict>
      </w:r>
      <w:r>
        <w:cr/>
      </w:r>
    </w:p>
    <w:p>
      <w:pPr>
        <w:pStyle w:val="Heading1231"/>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Rising G.O.P. Star From Staten Island Draws on Political Gifts to Fend Off Critics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2012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70" w:name="Bookmark_233"/>
      <w:bookmarkEnd w:id="470"/>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 Michael Appleton contributed reporting.</w:t>
      </w:r>
    </w:p>
    <w:p>
      <w:pPr>
        <w:pStyle w:val="Normal233"/>
        <w:keepNext/>
        <w:spacing w:before="240" w:after="0" w:line="340" w:lineRule="atLeast"/>
        <w:ind w:left="0" w:right="0" w:firstLine="0"/>
        <w:jc w:val="left"/>
      </w:pPr>
      <w:bookmarkStart w:id="471" w:name="Body_231"/>
      <w:bookmarkEnd w:id="471"/>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02" style="position:absolute;z-index:25231155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his way down the St. Patrick's Day parade route on Staten Island last Sunday, Representative Michael G. Grimm stopped to talk to nearly every reveler. An aide in an Irish fisherman's sweater proffered Mr. Grimm's tiny Yorkie, Sebastian, for people to pet. Mr. Grimm stopped regularly to exchange brotherly greetings with fellow Marine veterans.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seemed to give each passer-by total attention, showing off the charm that helped rocket him from obscurity to Congress in 2010.</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42, an embattled Republican, has had to draw heavily in recent weeks on his political gifts as he tries to shake off allegations of improper or even illegal campaign fund-raising.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fight the uphill battle that others won't fight,'' he declared at a meeting that the Staten Island Republican Party held last month to rally support for him. ''It's not just fighting the fight when it's easy.''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has been a rising star in the Republican Party, with a record of public service that party leaders considered political gold. After serving in the Persian Gulf war, he worked 11 years as an agent for the Federal Bureau of Investigation, going under cover on Wall Street to put white-collar criminals behind bars.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avid weight lifter nicknamed Mikey Suits for his sartorial style, Mr. Grimm is a Capitol Hill rarity: a flamboyant New Yorker who has won the trust of red-state Republicans. Several said they liked his conservative social positions and relied on his Wall Street experience to clarify complex financial legislation.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made the flashy New Yorker popular among Congressional Republicans,'' said Representative Peter T. King, a Republican from Long Island. ''Definitely a landmark achievement.''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Grimm, representing a swing district covering Staten Island and part of Brooklyn, is not easily pigeonholed. He also has one of the most centrist voting records in Congress, according to an annual index in National Journal. Breaking with Republicans for pro-union votes won him several recent union endorsements.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turn brought criticism from Tea Party conservatives who said they felt betrayed after fueling his victories over a party-endorsed primary opponent and a Democratic incumbent.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supporting Mr. Grimm's re-election bid, but Democrats see him as vulnerable. One candidate, Mark Murphy, shadowed him along the parade route on Sunday, and Michael E. McMahon, whom Mr. Grimm ousted in 2010, is expected to weigh a run.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criticized, Mr. Grimm often brandishes his military and F.B.I. record.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constituent told Mr. Grimm that his stance on Medicare would ''kill Grandma.'' He retorted that he had spent years ''putting my life on the line to protect Grandma.''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his Republican primary opponent in 2010, Michael Allegretti, accused him of wearing Army combat ribbons he did not earn, Mr. Grimm flashed a steely look.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sleep under a blanket of freedom that I helped provide. You should just say, 'Thank you,' '' he said in a televised debate. ''What I've done in my life, you see in the movies.''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first statement echoed, nearly word for word, lines that Jack Nicholson utters in ''A Few Good Men,'' when his character, a Marine commander, is caught breaking rules. (Mr. Grimm later said that he had received the Army ribbons because of an ''administrative error.'')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declined to be interviewed for this article.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grew up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in Glendale, Queens, where he often says he absorbed traditional values. His father, a roofer, would come home with his hands so stiff that the family took off his boots for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often speaks of his Sicilian mother, allowing Italian-American groups to introduce him as Michael Castronova Grimm. Castronova is the maiden name of his mother, Petrina, who said in an interview that her parents had Sicilian roots but were born in New York.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Grimm said her son was intense about hockey and karate and ''liked to dress'' from an early age, wearing cufflinks like her father's. He was a golden boy on the block, said her neighbor, Dorothy Lombardi, 81, who added, ''I had twin daughters, but unfortunately, Michael wasn't interested.''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in 1988 from Archbishop Molloy High School and joined the Marine Corps. In the 1991 gulf war, he was known as a hard worker, digging bunkers and operating communications equipment.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earned a battlefield promotion after a mine blew up under his Humvee as he traveled a hastily cleared path through a minefield, said Conor Buckley, a police officer from Staten Island who served alongside him. (Mr. Grimm was unhurt.)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earned an accounting degree at Baruch College, spent about two years in support roles at the F.B.I., then worked on Wall Street for a year and a half. He rejoined the bureau as an agent in 1995, finished law school and worked under cover on Operation Wooden Nickel, which trolled for corrupt financiers and convicted many of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Garcia, a respected retired agent known for infiltrating the Gambino crime family, said Mr. Grimm helped him establish cover as a strip club operator. He said Mr. Grimm, playing a corrupt stockbroker, came to the club with crowds of brokers willing to associate with mobsters and operate in the ''gray areas'' of the law.</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the part perfectly,'' Mr. Garcia said. ''You could trust him with your life.''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Grimm later helped him snare corrupt police officers in Florida and politicians in New Jersey. Mr. Grimm, he recalled, was a stickler for documentation and handled large amounts of cash without causing his supervisors to have concerns.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left the F.B.I. in 2006 and started several business ventures, none of which seemed to flourish. He worked with a friend from the F.B.I., Carlos Luquis, before and after Mr. Luquis served 18 months in prison for embezzling money from Texas electricity customers. (Mr. Grimm has said he worked with him out of loyalty.) He also started a Manhattan restaurant called Healthalicious.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2010, Mr. Grimm asked to meet with former Representative Guy V. Molinari, a Republican political kingmaker on Staten Island. Mr. Molinari said Mr. Grimm's personal story so captivated him that he not only served as chairman of the Grimm campaign, but also ''kind of adopted him as a son.''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a Roman Catholic, found his largest pool of campaign donors in an Orthodox Jewish congregation in Manhattan. Much of the political fund-raising in the congregation was done by a man named Ofer Biton, an aide to its rabbi.</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is now investigating whether Mr. Biton embezzled millions of dollars from the congregation. In addition, followers of the rabbi told The New York Times that Mr. Biton and Mr. Grimm had told them the campaign would accept illegal donations that were over the limit or from foreigners.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his upset victory in 2010, Mr. Grimm gave Mr. Molinari a Rolex watch engraved with the Marine Corps slogan, Semper Fi.</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work on an idiosyncratic mix of legislation, championing ethnic Tamils in Sri Lanka, therapy dogs for veterans and tanning salons. (After he introduced a bill to reduce taxes on the salons, The Staten Island Advance lamented that he was ''reinforcing every 'Jersey Shore' stereotype'' about Staten Island.)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his most debated bill is the Whistleblower Improvement Act, favored by the financial industry. It would remove some protections for whistle-blowers, forcing them in most cases to report suspected misconduct to their bosses before going to the authorities. Critics have called it an odd position for someone who investigated white-collar crime.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said he proved that crime could be stopped without ''industry-killing regulations.''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fund-raising allegations surfaced in January, Mr. Grimm has gone on a constituent-services offensive. He helped a Roman Catholic nun resolve tax issues. He persuaded the owners of One World Trade Center to light the building red in honor of the newly elevated Cardinal Timothy M. Dolan. He told the Republican rally on Staten Island that he had worked diplomatic channels to help a Brooklyn woman leave Yemen to escape an abusive husband.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be a U.S. congressman, but I'm also a Marine,'' he said. ''And I don't leave American citizens behind.''</w:t>
      </w:r>
    </w:p>
    <w:p>
      <w:pPr>
        <w:pStyle w:val="Normal233"/>
        <w:keepNext w:val="0"/>
        <w:spacing w:before="240" w:after="0" w:line="260" w:lineRule="atLeast"/>
        <w:ind w:left="0" w:right="0" w:firstLine="0"/>
        <w:jc w:val="left"/>
      </w:pPr>
      <w:r>
        <w:br/>
      </w:r>
      <w:hyperlink r:id="rId2025" w:history="1">
        <w:r>
          <w:rPr>
            <w:rFonts w:ascii="arial" w:eastAsia="arial" w:hAnsi="arial" w:cs="arial"/>
            <w:b w:val="0"/>
            <w:i/>
            <w:strike w:val="0"/>
            <w:color w:val="0077CC"/>
            <w:sz w:val="20"/>
            <w:u w:val="single"/>
            <w:vertAlign w:val="baseline"/>
          </w:rPr>
          <w:t>http://www.nytimes.com</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03" style="position:absolute;z-index:252312576"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Michael G. Grimm working the crowd along Forest Avenue on Staten Island at a parade last Sunday. (PHOTOGRAPH BY  MICHAEL APPLETON FOR THE NEW YORK TIMES)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2012</w:t>
      </w:r>
    </w:p>
    <w:p>
      <w:pPr>
        <w:pStyle w:val="Normal233"/>
      </w:pPr>
    </w:p>
    <w:p>
      <w:pPr>
        <w:pStyle w:val="Normal233"/>
        <w:ind w:left="200"/>
        <w:sectPr>
          <w:type w:val="continuous"/>
          <w:pgMar w:top="840" w:right="1000" w:bottom="840" w:left="1000" w:header="400" w:footer="400"/>
          <w:pgNumType w:fmt="decimal"/>
          <w:cols w:space="720"/>
        </w:sectPr>
      </w:pPr>
      <w:r>
        <w:br/>
      </w:r>
      <w:r>
        <w:pict>
          <v:line id="_x0000_s1904"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026"/>
          <w:headerReference w:type="default" r:id="rId2027"/>
          <w:footerReference w:type="even" r:id="rId2028"/>
          <w:footerReference w:type="default" r:id="rId2029"/>
          <w:headerReference w:type="first" r:id="rId2030"/>
          <w:footerReference w:type="first" r:id="rId2031"/>
          <w:pgSz w:w="12240" w:h="15840"/>
          <w:pgMar w:top="840" w:right="1000" w:bottom="840" w:left="1000" w:header="400" w:footer="400"/>
          <w:pgNumType w:fmt="decimal"/>
          <w:cols w:space="720"/>
          <w:titlePg w:val="0"/>
        </w:sectPr>
      </w:pPr>
    </w:p>
    <w:p>
      <w:pPr>
        <w:pStyle w:val="Normal234"/>
      </w:pPr>
    </w:p>
    <w:p>
      <w:pPr>
        <w:pStyle w:val="Normal234"/>
      </w:pPr>
      <w:r>
        <w:pict>
          <v:shape id="_x0000_i1905" type="#_x0000_t75" alt="LexisNexis®" style="width:147.75pt;height:30pt">
            <v:imagedata r:id="rId17" o:title=""/>
          </v:shape>
        </w:pict>
      </w:r>
      <w:r>
        <w:cr/>
      </w:r>
    </w:p>
    <w:p>
      <w:pPr>
        <w:pStyle w:val="Heading1232"/>
        <w:keepNext w:val="0"/>
        <w:spacing w:after="200" w:line="340" w:lineRule="atLeast"/>
        <w:ind w:left="0" w:right="0" w:firstLine="0"/>
        <w:jc w:val="center"/>
      </w:pPr>
      <w:hyperlink r:id="rId2032" w:history="1">
        <w:r>
          <w:rPr>
            <w:rFonts w:ascii="arial" w:eastAsia="arial" w:hAnsi="arial" w:cs="arial"/>
            <w:b/>
            <w:i/>
            <w:strike w:val="0"/>
            <w:color w:val="0077CC"/>
            <w:sz w:val="28"/>
            <w:u w:val="single"/>
            <w:vertAlign w:val="baseline"/>
          </w:rPr>
          <w:t xml:space="preserve">Davis and His No. 2 Campaign Apart at Fair </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2003 Tuesday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34"/>
        <w:keepNext w:val="0"/>
        <w:spacing w:after="0" w:line="240" w:lineRule="atLeast"/>
        <w:ind w:right="0"/>
        <w:jc w:val="both"/>
      </w:pPr>
      <w:bookmarkStart w:id="472" w:name="Bookmark_234"/>
      <w:bookmarkEnd w:id="472"/>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National Desk; Pg. 14</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 E. MURPHY; John M. Broder and Charlie LeDuff contributed to this article.</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PLEASANTON, Calif., Sept. 1  </w:t>
      </w:r>
    </w:p>
    <w:p>
      <w:pPr>
        <w:pStyle w:val="Normal234"/>
        <w:keepNext/>
        <w:spacing w:before="240" w:after="0" w:line="340" w:lineRule="atLeast"/>
        <w:ind w:left="0" w:right="0" w:firstLine="0"/>
        <w:jc w:val="left"/>
      </w:pPr>
      <w:bookmarkStart w:id="473" w:name="Body_232"/>
      <w:bookmarkEnd w:id="473"/>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06" style="position:absolute;z-index:2523146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Gray Davis and top candidates lining up for his job used annual Labor Day events today to woo workers as the Oct. 7 recall campaign entered its final five weeks.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near crossing of the paths of Mr. Davis, a Democrat, and Lt. Gov. Cruz M. Bustamante, the only Democratic officeholder among the 135 possible successors to the governor, served as an awkward reminder of the difficulty facing Democrats in the recall election.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addressed a union-sponsored picnic held at county fairgrounds here southeast of San Francisco, but they did not appear together and they did not mention each other in their formal remarks. In a careful staging of their appearances, Mr. Bustamante followed Mr. Davis to the lectern by a few minutes, with a mariachi band sandwiched between them.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biggest unions have backed Mr. Davis on the recall, urging a no vote on the first part of the Oct. 7 ballot, which asks whether Mr. Davis should be recalled. But they have also endorsed Mr. Bustamante on the replacement part of the ballot should Mr. Davis lose the first vote.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Davis has praised Mr. Bustamante as the most qualified of the substitute candidates, he has not endorsed him, and the two men have carefully avoided each other on the campaign trail. Today Mr. Davis and prominent Democrats and union leaders were whisked from the stage before Mr. Bustamante was introduced to the crowd.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own schedule," Mr. Bustamante said afterward. "As we came in, we were told we were supposed to follow the musical group, so we stopped to have a little bite to eat."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silent passing in the night was dismissed by labor leaders and campaign officials as unimportant, but its symbolism was not lost on many of the several hundred people at the picnic.</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standing up there and endorsing Cruz Bustamante," Pete Martucci, a retired construction worker, said of Mr. Davis. "It is the same party, my god. We need a Democrat as a backup. People are here to support Cruz Bustamante because they believe Gray Davis is on his way out."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to the picnic crowd, Mr. Davis attacked one of his chief critics, the actor Arnold Schwarzenegger, and warned that a vote for Mr. Schwarzenegger, a Republican, was a vote for former Gov. Pete Wilson, who is one of Mr. Schwarzenegger's campaign chairmen. Mr. Wilson is disliked by many union members.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Bustamante, who grew up in a farming community where his father was a barber, also emphasized his labor credentials, suggesting that he was the only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Earlier in the day, at a labor picnic in a heavily unionized neighborhood near the Port of Los Angeles, he helped pass out hot dogs.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I am not going to be a friend to labor, because I am a son of labor," Mr. Bustamante said here. "And it is about time that we have a governor in the state of California who is going to remember his roots."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Mr. Schwarzenegger made an appearance at the California State Fair and Exposition near Sacramento, where he also lauded the accomplishments of California's workers, but insisted he would not accept money from their unions. "I will never take money from the special interests, from Indian gaming, from unions or anything like that," 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Schwarzenegger has reneged on early campaign promises not to accept campaign contributions from anyone. State disclosures show he has collected more than $1 million from companies and individuals with business before thestate. "I get donations from businesses and individuals absolutely, because they're powerful interests who control things," he said today.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explain the difference between special interests and powerful interests.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flying to the San Francisco Bay area, Governor Davis attended the annual Labor Day Mass at the Cathedral of Our lady of the Angels in downtown Los Angeles. The governor was seated in the front row as Bishop Gabino Zavala delivered a pointedly political homily, alternating between English and Spanish. He called on the state's leaders to enact a controversial law granting drivers' licenses to illegal immigrants and to expand health benefits for poor laborers.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upcoming recall election," Bishop Zavala said, "it is only a consequence of decades of dysfunction of political parties and leaders who seemingly care more about doing the bidding of wealthy contributors than stopping the problems that confront working people."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chief complaints against Mr. Davis is that he has devoted excessive amounts of time and energy to fund-raising. Critics contend that he is in thrall to the organized interests and rich donors who lavishly financed his five statewide campaigns.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union-organized rally after the Mass, Mr. Davis did not address the bishop's remarks, although he said he intended to sign the drivers' license bill, a reversal from his position of a few months ago. Mr. Davis called the recall a "humbling experience" that he would not wish on his worst enemy. He said that if he survived the Oct. 7 recall vote, "I will do some things differently." </w:t>
      </w:r>
    </w:p>
    <w:p>
      <w:pPr>
        <w:pStyle w:val="Normal234"/>
        <w:keepNext w:val="0"/>
        <w:spacing w:before="240" w:after="0" w:line="260" w:lineRule="atLeast"/>
        <w:ind w:left="0" w:right="0" w:firstLine="0"/>
        <w:jc w:val="left"/>
      </w:pPr>
      <w:r>
        <w:br/>
      </w:r>
      <w:hyperlink r:id="rId2033" w:history="1">
        <w:r>
          <w:rPr>
            <w:rFonts w:ascii="arial" w:eastAsia="arial" w:hAnsi="arial" w:cs="arial"/>
            <w:b w:val="0"/>
            <w:i/>
            <w:strike w:val="0"/>
            <w:color w:val="0077CC"/>
            <w:sz w:val="20"/>
            <w:u w:val="single"/>
            <w:vertAlign w:val="baseline"/>
          </w:rPr>
          <w:t>http://www.nytimes.com</w:t>
        </w:r>
      </w:hyperlink>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07" style="position:absolute;z-index:252315648"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Arianna Huffington, a candidate in the California recall race, spoke with Carolyn Walker yesterday as she campaigned in Los Angeles. (Photo by Associated Press)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2003</w:t>
      </w:r>
    </w:p>
    <w:p>
      <w:pPr>
        <w:pStyle w:val="Normal234"/>
      </w:pPr>
    </w:p>
    <w:p>
      <w:pPr>
        <w:pStyle w:val="Normal234"/>
        <w:ind w:left="200"/>
        <w:sectPr>
          <w:type w:val="continuous"/>
          <w:pgMar w:top="840" w:right="1000" w:bottom="840" w:left="1000" w:header="400" w:footer="400"/>
          <w:pgNumType w:fmt="decimal"/>
          <w:cols w:space="720"/>
        </w:sectPr>
      </w:pPr>
      <w:r>
        <w:br/>
      </w:r>
      <w:r>
        <w:pict>
          <v:line id="_x0000_s1908"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35"/>
      </w:pPr>
    </w:p>
    <w:p>
      <w:pPr>
        <w:pStyle w:val="Normal235"/>
      </w:pPr>
      <w:r>
        <w:pict>
          <v:shape id="_x0000_i1909" type="#_x0000_t75" alt="LexisNexis®" style="width:147.75pt;height:30pt">
            <v:imagedata r:id="rId17" o:title=""/>
          </v:shape>
        </w:pict>
      </w:r>
      <w:r>
        <w:cr/>
      </w:r>
    </w:p>
    <w:p>
      <w:pPr>
        <w:pStyle w:val="Heading1233"/>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Face of City Has Changed Dramatically, Census Estimates Show</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2011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35"/>
        <w:keepNext w:val="0"/>
        <w:spacing w:after="0" w:line="240" w:lineRule="atLeast"/>
        <w:ind w:right="0"/>
        <w:jc w:val="both"/>
      </w:pPr>
      <w:bookmarkStart w:id="474" w:name="Bookmark_235"/>
      <w:bookmarkEnd w:id="474"/>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25A; CHICAGO NEWS COOPERATIVE</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MIHALOPOULOS and DARNELL LITTLE; Mick Dumke contributed reporting.</w:t>
      </w:r>
    </w:p>
    <w:p>
      <w:pPr>
        <w:pStyle w:val="Normal235"/>
        <w:keepNext w:val="0"/>
        <w:spacing w:before="240" w:after="0" w:line="260" w:lineRule="atLeast"/>
        <w:ind w:left="0" w:right="0" w:firstLine="0"/>
        <w:jc w:val="both"/>
      </w:pPr>
      <w:hyperlink r:id="rId2041" w:history="1">
        <w:r>
          <w:rPr>
            <w:rFonts w:ascii="arial" w:eastAsia="arial" w:hAnsi="arial" w:cs="arial"/>
            <w:b w:val="0"/>
            <w:i/>
            <w:strike w:val="0"/>
            <w:color w:val="0077CC"/>
            <w:sz w:val="20"/>
            <w:u w:val="single"/>
            <w:vertAlign w:val="baseline"/>
          </w:rPr>
          <w:t>dmihalopoulos@chicagonewscoop.org;</w:t>
        </w:r>
      </w:hyperlink>
      <w:r>
        <w:rPr>
          <w:rFonts w:ascii="arial" w:eastAsia="arial" w:hAnsi="arial" w:cs="arial"/>
          <w:b w:val="0"/>
          <w:i w:val="0"/>
          <w:strike w:val="0"/>
          <w:noProof w:val="0"/>
          <w:color w:val="000000"/>
          <w:position w:val="0"/>
          <w:sz w:val="20"/>
          <w:u w:val="none"/>
          <w:vertAlign w:val="baseline"/>
        </w:rPr>
        <w:t xml:space="preserve"> </w:t>
      </w:r>
      <w:hyperlink r:id="rId2042" w:history="1">
        <w:r>
          <w:rPr>
            <w:rFonts w:ascii="arial" w:eastAsia="arial" w:hAnsi="arial" w:cs="arial"/>
            <w:b w:val="0"/>
            <w:i/>
            <w:strike w:val="0"/>
            <w:noProof w:val="0"/>
            <w:color w:val="0077CC"/>
            <w:position w:val="0"/>
            <w:sz w:val="20"/>
            <w:u w:val="single"/>
            <w:vertAlign w:val="baseline"/>
          </w:rPr>
          <w:t>dlittle@chicagonewscoop.org</w:t>
        </w:r>
      </w:hyperlink>
    </w:p>
    <w:p>
      <w:pPr>
        <w:pStyle w:val="Normal235"/>
        <w:keepNext/>
        <w:spacing w:before="240" w:after="0" w:line="340" w:lineRule="atLeast"/>
        <w:ind w:left="0" w:right="0" w:firstLine="0"/>
        <w:jc w:val="left"/>
      </w:pPr>
      <w:bookmarkStart w:id="475" w:name="Body_233"/>
      <w:bookmarkEnd w:id="475"/>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10" style="position:absolute;z-index:25231769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that will soon choose the successor to Mayor Richard M. Daley looks a lot different than the voters who first put him in office more than two decades ago.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recently released United States Census Bureau estimates by the Chicago News Cooperative shows how racial and ethnic communities have continued to shift dramatically during the past decade in a city long known for its kaleidoscopic population and segregated neighborhoods.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mayoral candidates campaign ahead of the Feb. 22 election, campaign strategists determining where they will focus their efforts will have to be mindful of three trends: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black population fell by about 11 percent between 2000 and 2009, a pattern reflected in many neighborhoods across the South and West Sides. Twenty-four of the 25 city-designated community areas with the largest black populations in 2000 saw declines, according to the analysis of the five-year population estimates for 2005-9.</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marked rise in the white population in some of the city's priciest neighborhoods in and near downtown. In the Near South Side community, the number of whites more than tripled in nine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of the city's overall white population increased only modestly because of large declines in their numbers on the Northwest and Southwest Sides. Meanwhile, Hispanics continued to supplant whites in the bungalow belt.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federal government releases its official 2010 census data in the coming months, it will confirm that every racial and ethnic group in the city is a minority --no single group will make up a majority of Chicago's roughly 2.85 million residents.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Chicago's election system, which requires the new mayor to garner an outright majority of the vote, the winner will need support from many voters of other races, forcing candidates to seek backing throughout the city.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2009 estimates, whites and blacks each represent almost one-third of the city's population, while Hispanics have held steady at about 27 percent and Asians rose slightly to comprise a little more than 5 percent of Chicagoans.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demographers caution against drawing firm conclusions until the final 2010 census data is reported, it appears that whites could be the biggest racial group in the city for the first time since the 1980 census.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 census showed that the city gained population in the 1990s for the first time in a half-century. But during the past decade the decreasing black population, with only modest growth in the white and Hispanic numbers, means an overall loss of about 45,000 residents, according to the 2009 census estimates.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dramatic drops in black population came in sections of the city where the Chicago Housing Authority's ''Plan for Transformation'' led to the demolition of high-rise public housing. A section of the Riverdale area on the far south side, which included the Altgeld Gardens development, registered the biggest loss of blacks, from nearly 9,500 a decade ago to scarcely more than 5,000 in the latest statistics.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declines also were reported in many other black neighborhoods, from South Shore to Austin, where the black community has lost an estimated 17 percent of its 2000 population.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fertility is down quite a bit,'' not only in Chicago but also across the country, said Kenneth Johnson, a former Loyola University professor who is senior demographer at the University of New Hampshire's Carsey Institute.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2009 estimates show gains for black communities in suburbs including Matteson, Calumet City, South Holland and Lansing. But there was an overall drop in the black population of the Chicago metropolitan area.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Brookings Institute study released in May highlighted a broader migration of blacks toward the South, noting that the Atlanta area recently surpassed Chicago as the second-largest black community in the country, after New York.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a continued shift of blacks to the South that we are seeing nationally,'' said William Frey, a Brookings Institute demographer. ''Some of the decline in the black population of the city is suburbanization, but the census data could show a net outmigration of blacks from the Chicago area as a whole.''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latest gentrification wave that began in the mid-1990s might translate into a slight increase in the white population of the city.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are almost as numerous as blacks now in the Near West Side community area, which is home to about 52,000 people. Between 2000 and 2009, the white population there almost doubled, to more than 20,000, as the area's black and Hispanic communities shrank.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area where the white population is up by the largest number was West Town, northwest of the Loop. When the real estate market was booming, many longtime Hispanic residents seized the opportunity to sell to developers who demolished many old houses and built condominiums, said Alderman Proco ''Joe'' Moreno, whose 1st Ward includes much of West Town.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are moving further northwest,'' Mr. Moreno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echoed Mr. Johnson's analysis that many young adults who moved to the city are not going to the suburbs after marrying, as they historically would do, because they are now finding it difficult to sell their condos.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the young white population near downtown was offset to a great extent by continued white flight and aging in the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sections closer to the edges of the city, which were long known as ''white ethnic'' neighborhoods. According to the 2009 estimates, the number of whites fell by more than 5,000 in each of four community areas: Portage Park, Belmont Cragin, Ashburn and West Lawn.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2000, Archer Heights became the latest swath of the Southwest Side bungalow belt where Hispanics have become the majority. This trend also intensified in other neighborhoods along Archer Avenue.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Brighton Park neighborhood, Five Holy Martyrs Catholic Church was such a center of local Polish life that Pope John Paul II held mass there during his visit to Chicago in 1979.</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congregation remains almost entirely Polish, though few parishioners live in the area. ''They're in the suburbs,'' said the Rev. Wojciech Baryski, the parish pastor. ''They come, pray, and leave.''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blocks away, the congregation at Immaculate Conception is now almost entirely Mexican.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a few Anglos,'' said the Rev. Tom Koys. ''Some get to know their neighbors and become pretty good friends, but by and large I think the English-speaking, non-immigrant community is going through sort of an identity crisis.''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huge increases in many sections of the city, the overall Hispanic population appears to have grown only slightly after dramatic increases in previous decades. The analysis of census data found losses of more than 10,000 Hispanics in Logan Square and South Lawndale, which includes the heavily Mexican Little Village neighborhood.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population boom in the suburbs of Chicago, however, has continued unabated. Only high birth rates have kept the city's Hispanic community from getting smaller, Mr. Johnson said. ''There is a net migration loss of Hispanics from the city,''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the situation is because of young immigrants who bypass the city entirely for service-industry work in suburbs such as Wheeling as well as more established families ''who started in Hispanic areas of the city and are moving out of Chicago.''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whites flow further out, Hispanics are flowing in to take their place,'' Mr. Johnson said. ''It's the immigrant story that is as old as Chicago.''</w:t>
      </w:r>
    </w:p>
    <w:p>
      <w:pPr>
        <w:pStyle w:val="Normal235"/>
        <w:keepNext w:val="0"/>
        <w:spacing w:before="240" w:after="0" w:line="260" w:lineRule="atLeast"/>
        <w:ind w:left="0" w:right="0" w:firstLine="0"/>
        <w:jc w:val="left"/>
      </w:pPr>
      <w:r>
        <w:br/>
      </w:r>
      <w:hyperlink r:id="rId2043" w:history="1">
        <w:r>
          <w:rPr>
            <w:rFonts w:ascii="arial" w:eastAsia="arial" w:hAnsi="arial" w:cs="arial"/>
            <w:b w:val="0"/>
            <w:i/>
            <w:strike w:val="0"/>
            <w:color w:val="0077CC"/>
            <w:sz w:val="20"/>
            <w:u w:val="single"/>
            <w:vertAlign w:val="baseline"/>
          </w:rPr>
          <w:t>http://www.nytimes.com</w:t>
        </w:r>
      </w:hyperlink>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11" style="position:absolute;z-index:252318720"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Archer Heights, Hispanics recently replaced whites as the most numerous group. (PHOTOGRAPH BY JOSE MORE/CHICAGO NEWS COOPERATIVE) GRAPHICS: Changes in Chicago's Ethnic Mix: The city's black population has fallen by about 11 percent since 2000, while the numbers of whites and Hispanics appear to have risen, according to a Chicago News Cooperative analysis of 2009 census estimates. Below are population changes in four neighborhoods. (Source: Census Bureau) (GRAPHICS BY CHICAGO NEWS COOPERATIVE)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2011</w:t>
      </w:r>
    </w:p>
    <w:p>
      <w:pPr>
        <w:pStyle w:val="Normal235"/>
      </w:pPr>
    </w:p>
    <w:p>
      <w:pPr>
        <w:pStyle w:val="Normal235"/>
        <w:ind w:left="200"/>
        <w:sectPr>
          <w:type w:val="continuous"/>
          <w:pgMar w:top="840" w:right="1000" w:bottom="840" w:left="1000" w:header="400" w:footer="400"/>
          <w:pgNumType w:fmt="decimal"/>
          <w:cols w:space="720"/>
        </w:sectPr>
      </w:pPr>
      <w:r>
        <w:br/>
      </w:r>
      <w:r>
        <w:pict>
          <v:line id="_x0000_s1912"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236"/>
      </w:pPr>
    </w:p>
    <w:p>
      <w:pPr>
        <w:pStyle w:val="Normal236"/>
      </w:pPr>
      <w:r>
        <w:pict>
          <v:shape id="_x0000_i1913" type="#_x0000_t75" alt="LexisNexis®" style="width:147.75pt;height:30pt">
            <v:imagedata r:id="rId17" o:title=""/>
          </v:shape>
        </w:pict>
      </w:r>
      <w:r>
        <w:cr/>
      </w:r>
    </w:p>
    <w:p>
      <w:pPr>
        <w:pStyle w:val="Heading1234"/>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Cuomo Says Investor's Past May Stop Starrett City Sale</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2007 Saturday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76" w:name="Bookmark_236"/>
      <w:bookmarkEnd w:id="476"/>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1</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36"/>
        <w:keepNext/>
        <w:spacing w:before="240" w:after="0" w:line="340" w:lineRule="atLeast"/>
        <w:ind w:left="0" w:right="0" w:firstLine="0"/>
        <w:jc w:val="left"/>
      </w:pPr>
      <w:bookmarkStart w:id="477" w:name="Body_234"/>
      <w:bookmarkEnd w:id="477"/>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14" style="position:absolute;z-index:25232076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 attorney general says he has unearthed a ''sordid legal history'' that could scuttle the $1.3 billion sale of Starrett City, the vast housing complex on Jamaica Bay, to a Brooklyn investment group.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investment group led by David Bistricer won the bidding this month for the 5,881 apartments in 46 towers at Starrett City, the nation's largest federally subsidized housing complex, touching off a political storm.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housing activists and elected officials fear that anyone paying such a lofty price would be forced to raise rents and evict tenants to make it work financially.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Andrew M. Cuomo told federal Housing Secretary Alphonso Jackson at a press conference at Starrett City yesterday that Mr. Bistricer had a ''long and troubled history of tenant abuse'' in the city.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1998 court order obtained by the attorney general's office, Mr. Bistricer was barred -- for life -- from converting rental buildings in New York to condominiums or co-operatives because of financial improprieties.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required to make $450,000 in restitution to tenants in two Brooklyn buildings and pay the attorney general $50,000.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a former housing secretary in the Clinton administration, said the attorney general's office would enforce the lifetime ban on Mr. Bistricer, thereby limiting his ability to raise new revenue at Starrett City. More important, he said, the court action may provide the legal grounds for the federal Department of Housing and Urban Development to reject Mr. Bistricer's application to buy the 140-acre complex, which is wedged between Canarsie and East New York.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''Enforcement of this injunction may very well kill this ill-conceived deal and protect the tenants of Starrett City,'' Mr. Cuomo said in a statement.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 firm for Mr. Bistricer's group, Clipper Equity L.L.C., said the 1998 court order had been subsequently modified to allow Mr. Bistricer to convert the former New York Telephone Building near downtown Brooklyn into a condominium. The firm expressed confidence that Secretary Jackson would approve the deal when all the issues are fully reviewed.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Ilyse Fink, a spokeswoman for Clipper Equity, said in a statement last night, ''We remain committed to moving forward and completing the transaction to purchase Starrett City, and we remain absolutely committed to protecting long-term affordability.''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Cuomo's announcement brought cheers from the Starrett tenants at the event -- part news conference, part rally -- at St. Lawrence parish hall and added to an already stormy political climate that could scare away Mr. Bistricer's lenders, even if the court order is not enough to kill the deal.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the housing secretary, told the audience that the pending transaction threatened New York's low-income housing market. Mr. Jackson said that he would scrutinize all the information concerning the deal and issue a decision within two weeks.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federal law, the Department of Housing and Urban Development can consider a purchaser's background before approving or rejecting a new owner at a project like Starrett City.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Charles E. Schumer, who also attended and was instrumental in obtaining federal aid for Starrett City as a congressman in the 1980s, vowed that ''this sale will not stand.'' Mr. Schumer said the federal government intervened three times to save the complex since it opened in 1975.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unfair, he said, for either the current owner, or a new owner, to attempt to cash in on the complex today.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J. McLaughlin, a spokesman for the current owner, Starrett City Associates, a group led by Disque Dean, declined comment.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Bistricer has told officials that he has no plans to oust existing tenants at Starrett City, although he would like to build condominiums and subsidized rental housing on vacant parts of the property.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Schumer said yesterday that ''there is no way a developer can make this work without massive evictions and massive rent hikes.''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gathering yesterday was the latest illustration of how the issue of affordable housing in New York City is gaining political potency.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a residential construction boom in recent years, the vacancy rate remains very low and rents are soaring.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Metropolitan Life Insurance Company sold Stuyvesant Town and Peter Cooper Village, two adjoining housing complexes that had served as a haven for generations of firefighters, nurses, Con Ed workers and other middle-class New Yorkers, for a record-breaking $5.4 billion.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reaction from many state and city officials was relatively muted. But most elected officials have joined in the outcry over Starrett City from tenants and activists from Acorn, a community building group. Representatives Edolphus Towns and Anthony D. Weiner have called for congressional hearings.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said last week that the group buying Starrett had a ''worrisome'' history of building violations.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reference to 8,792 violations at Flatbush Garden, a troubled housing project in East Flatbush that Mr. Bistricer and a partner bought 18 months ago. In his defense, Mr. Bistricer said that he has cleaned up many of the violations, which he inherited.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City Housing Commissioner Shaun Donovan said a significant number of problems remained.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he said, the city has issued another 1,800 violations since Mr. Bistricer acquired the property.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made some progress,'' Mr. Donovan said, ''But the condition of the buildings is still of significant concern to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 said the country was in the midst of an affordable housing crisis, which is at its worst in New York.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market is so strong, he said, that investors now want to buy ''beautiful projects''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income New Yorkers and transform them into luxury housing. ''We're not going to let that happen,'' 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injunction against Mr. Bistricer, which was signed by a State Supreme Court justice, came out of a finding of a pattern of abuse and deception by Mr. Bistricer in previous cooperative apartment conversions and sales, Mr. Cuomo's office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shocking that the main buyer in this massive deal is a man who has been banned for life from doing co-op transaction across the entire state,'' Mr. Cuomo said in the statement.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Cuomo's office said that the court issued the injunction after finding that Mr. Bistricer failed to disclose the terms of refinanced mortgages in amendments filed prior to the auction of apartments he owned. </w:t>
      </w:r>
    </w:p>
    <w:p>
      <w:pPr>
        <w:pStyle w:val="Normal236"/>
        <w:keepNext w:val="0"/>
        <w:spacing w:before="240" w:after="0" w:line="260" w:lineRule="atLeast"/>
        <w:ind w:left="0" w:right="0" w:firstLine="0"/>
        <w:jc w:val="left"/>
      </w:pPr>
      <w:r>
        <w:br/>
      </w:r>
      <w:hyperlink r:id="rId2051" w:history="1">
        <w:r>
          <w:rPr>
            <w:rFonts w:ascii="arial" w:eastAsia="arial" w:hAnsi="arial" w:cs="arial"/>
            <w:b w:val="0"/>
            <w:i/>
            <w:strike w:val="0"/>
            <w:color w:val="0077CC"/>
            <w:sz w:val="20"/>
            <w:u w:val="single"/>
            <w:vertAlign w:val="baseline"/>
          </w:rPr>
          <w:t>http://www.nytimes.com</w:t>
        </w:r>
      </w:hyperlink>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2007</w:t>
      </w:r>
    </w:p>
    <w:p>
      <w:pPr>
        <w:pStyle w:val="Normal236"/>
      </w:pPr>
    </w:p>
    <w:p>
      <w:pPr>
        <w:pStyle w:val="Normal236"/>
        <w:ind w:left="200"/>
        <w:sectPr>
          <w:type w:val="continuous"/>
          <w:pgMar w:top="840" w:right="1000" w:bottom="840" w:left="1000" w:header="400" w:footer="400"/>
          <w:pgNumType w:fmt="decimal"/>
          <w:cols w:space="720"/>
        </w:sectPr>
      </w:pPr>
      <w:r>
        <w:br/>
      </w:r>
      <w:r>
        <w:pict>
          <v:line id="_x0000_s1915"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37"/>
      </w:pPr>
    </w:p>
    <w:p>
      <w:pPr>
        <w:pStyle w:val="Normal237"/>
      </w:pPr>
      <w:r>
        <w:pict>
          <v:shape id="_x0000_i1916" type="#_x0000_t75" alt="LexisNexis®" style="width:147.75pt;height:30pt">
            <v:imagedata r:id="rId17" o:title=""/>
          </v:shape>
        </w:pict>
      </w:r>
      <w:r>
        <w:cr/>
      </w:r>
    </w:p>
    <w:p>
      <w:pPr>
        <w:pStyle w:val="Heading1235"/>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The Way From San Jose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2007 Sunday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7"/>
        <w:keepNext w:val="0"/>
        <w:spacing w:after="0" w:line="240" w:lineRule="atLeast"/>
        <w:ind w:right="0"/>
        <w:jc w:val="both"/>
      </w:pPr>
      <w:bookmarkStart w:id="478" w:name="Bookmark_237"/>
      <w:bookmarkEnd w:id="478"/>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8</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FINNERTY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Finnerty is a regular contributor to The Wall Street Journal's Leisure &amp; Arts section.</w:t>
      </w:r>
    </w:p>
    <w:p>
      <w:pPr>
        <w:pStyle w:val="Normal237"/>
        <w:keepNext/>
        <w:spacing w:before="240" w:after="0" w:line="340" w:lineRule="atLeast"/>
        <w:ind w:left="0" w:right="0" w:firstLine="0"/>
        <w:jc w:val="left"/>
      </w:pPr>
      <w:bookmarkStart w:id="479" w:name="Body_235"/>
      <w:bookmarkEnd w:id="479"/>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17" style="position:absolute;z-index:25232281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ROAD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Notes on My Gentrification.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Caille Millner.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248 pp. The Penguin Press.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$22.95.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memoir follows a young woman's erratic maturation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San Jose, where she was an African-American growing up in a predominantly Hispanic community, to Harvard and beyond -- often to the back of beyond. Caille Millner also takes stabs at some socio-economic analysis -- of class tribalism, the tech boom, urban real estate patterns, and other phenomena that might seem odd in the life story of a 27-year-old. But while these forays dilute the more urgent tale of her search for a moral compass, they are inextricable, ultimately, from her self-image as a smart, scrapping, awkward young woman yearning for meaning and stability.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''gentrification'' of the subtitle was well under way by the time Millner started high school. Her parents had overcome hardship to become academics, eventually moving to the more affluent Almaden Valley. After a dispiriting spell in a mediocre public middle school, Millner enrolled in a Catholic girls school, where the Ivy League was placed within her reach. Reach for it she did, with such addled fervor that now, only a decade after she was a college freshman, she looks back on her life with some astonishment.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16, Millner wrote an essay for The San Jose Mercury News drawing attention to the racism she perceived at her school. Getting published may have been just the thing for her C.V., but after the article appeared, fellow students signed a petition in protest of her complaint, which they claimed was unfounded. Her car was vandalized, and she endured the ''silent hostility'' of her mostly white, high-achieving classmates. Later, she learned that some of her peers had resented the supposed edge she had gained with her expose -- endowing herself with a marketable claim to oppression and making them look bad.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Millner graduated in ''a shower of scholarships and awards.'' Shrewd student of the system that she was, and still is, she imagined that the college admissions committee saw itself as the shaper of ''a classic underdog story with a Hollywood ending,'' in which she was the plucky heroine.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not a righteous crusader, it emerges, but a paralyzed schoolgirl under pressure to achieve. Today Millner, who is a member of the editorial board of The San Francisco Chronicle, describes her youthful essay and its fallout as one of the ''identity narratives'' members of her generation spew out to gain an advantage in the meritocracy. ''Now I have come clean,'' she tells us, ''and ruined a story that formed a critical part of who I once presented myself to be.'' As terrifying to Millner as the backlash she wrought in high school was her accidental discovery of her own skill at image manipulation. Her ambivalence about identity is at the heart of ''The Golden Road.'' As a girl she felt at home among her Hispanic neighbors. The civil rights movement was exotic to her; her earliest lessons in outrage involved the indignities suffered by illegal day laborers. Yet, eventually she was wounded and excluded by those Spanish-speaking compatriots. Later, as a fledgling journalist in South Africa, she would develop a deep affection for the mixed-race Cape Town enclave where she was living. But she found that it was held back by its own stultifying cultural codes.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Millner had been suspicious of mainstream definitions of success, and angry at her parents for moving to a more prosperous town. She says this migration deprived her of the black credentials she was straining to cultivate. In Almaden Valley, she encountered ''contemporary racism with a smile,'' and while repelled by smug children of privilege at Harvard, she also grew numb listening to African-Americans' tales of subtle exclusion. She was drawn to activist students, but was crushed when they turned out to be cynical resume-stackers, adopting causes to impress corporate recruiters. ''What I learned at Harvard,'' she reveals, ''was how to behave as though I had gone to Harvard.''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Initially energized by a living-wage campaign for campus workers, Millner grew disenchanted with the student protesters, whose engagement in the class struggle she found theatrical and self-serving. She secluded herself in her dorm room, where she spent weeks ''curled up on the floor, staring silently out at nothing.'' On the eve of her graduation, she got so hammered that she had to drink infant-rehydration formula to fortify herself for the ceremony. Millner's drug use, a recurring theme, is sometimes depicted as if it were one more commitment on her crammed to-do list. It was not, she implies, reckless debauchery but deliberate self-medication in the face of life's pressures.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Millner wandered the globe, from Cape Town to Brooklyn, tentatively adopting causes and identities, her writing has an unsettled quality. Characters -- a complex brother, forceful parents -- appear and evaporate. She is capable of enviably precise observations and lyrical descriptive turns -- a sky is like the ''crushed velvet lining of a jewelry box'' -- but these vie with wearying passages of social theory. When we read that ''the hybridity seemed irreconcilable for so many years until I understood the American habit of maintaining a reductive naivete through compartmentalized guilt,'' we want to send in a search party to find the human being trapped under all the big words.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Millner tells of ''an eating disorder,'' but she is coy, not telling us how or if she was treated for it. She confesses to an interest in ''dangerous men,'' but the accounts of her affairs are flat and withholding. She offers justifications for her attraction to a racist, misogynist computer geek on the West Coast -- there was a ''strong sexual spark,'' she had power over him, she was young -- but she never convincingly evokes his alleged magnetism. Nor do we understand why she fell for a sculptor she refers to as the ''Englishman,'' because she never gets down to the messy business of examining her emotional connection with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jargony commentary on society, Millner often seems to be building defenses against getting too personal, being too clear. And while she too rarely pierces this fog, when she does, it's worth the effort. We're allowed glimpses of an idealistic, delicately calibrated young woman desperate to grow up, fall in love and change the world. ''I smoked clove cigarettes, and read obscure books, and wore dark currant lipstick that didn't suit my complexion. I refused to show surprise, interest or delight,'' she writes. Such clear-eyed, breezy recollections, delivered with a light touch, win us over.</w:t>
      </w:r>
    </w:p>
    <w:p>
      <w:pPr>
        <w:pStyle w:val="Normal237"/>
        <w:keepNext w:val="0"/>
        <w:spacing w:before="240" w:after="0" w:line="260" w:lineRule="atLeast"/>
        <w:ind w:left="0" w:right="0" w:firstLine="0"/>
        <w:jc w:val="left"/>
      </w:pPr>
      <w:r>
        <w:br/>
      </w:r>
      <w:hyperlink r:id="rId2059" w:history="1">
        <w:r>
          <w:rPr>
            <w:rFonts w:ascii="arial" w:eastAsia="arial" w:hAnsi="arial" w:cs="arial"/>
            <w:b w:val="0"/>
            <w:i/>
            <w:strike w:val="0"/>
            <w:color w:val="0077CC"/>
            <w:sz w:val="20"/>
            <w:u w:val="single"/>
            <w:vertAlign w:val="baseline"/>
          </w:rPr>
          <w:t>http://www.nytimes.com</w:t>
        </w:r>
      </w:hyperlink>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918" style="position:absolute;z-index:25232384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 by Lisa Kimmell)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2007</w:t>
      </w:r>
    </w:p>
    <w:p>
      <w:pPr>
        <w:pStyle w:val="Normal237"/>
      </w:pPr>
    </w:p>
    <w:p>
      <w:pPr>
        <w:pStyle w:val="Normal237"/>
        <w:ind w:left="200"/>
        <w:sectPr>
          <w:type w:val="continuous"/>
          <w:pgMar w:top="840" w:right="1000" w:bottom="840" w:left="1000" w:header="400" w:footer="400"/>
          <w:pgNumType w:fmt="decimal"/>
          <w:cols w:space="720"/>
        </w:sectPr>
      </w:pPr>
      <w:r>
        <w:br/>
      </w:r>
      <w:r>
        <w:pict>
          <v:line id="_x0000_s1919"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38"/>
      </w:pPr>
    </w:p>
    <w:p>
      <w:pPr>
        <w:pStyle w:val="Normal238"/>
      </w:pPr>
      <w:r>
        <w:pict>
          <v:shape id="_x0000_i1920" type="#_x0000_t75" alt="LexisNexis®" style="width:147.75pt;height:30pt">
            <v:imagedata r:id="rId17" o:title=""/>
          </v:shape>
        </w:pict>
      </w:r>
      <w:r>
        <w:cr/>
      </w:r>
    </w:p>
    <w:p>
      <w:pPr>
        <w:pStyle w:val="Heading1236"/>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Selling Airborne Opulence to the Upper Upper Upper Class; feature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2018 Tuesday 18:54 EST</w:t>
      </w:r>
    </w:p>
    <w:p>
      <w:pPr>
        <w:pStyle w:val="Normal238"/>
        <w:keepNext w:val="0"/>
        <w:spacing w:after="0" w:line="240" w:lineRule="atLeast"/>
        <w:ind w:right="0"/>
        <w:jc w:val="both"/>
      </w:pPr>
      <w:bookmarkStart w:id="480" w:name="Bookmark_238"/>
      <w:bookmarkEnd w:id="480"/>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Gideon Lewis-Kraus</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a private-jet broker, success is all about knowing who’s who in the world’s 0.0001 percent.</w:t>
      </w:r>
    </w:p>
    <w:p>
      <w:pPr>
        <w:pStyle w:val="Normal238"/>
        <w:keepNext/>
        <w:spacing w:before="240" w:after="0" w:line="340" w:lineRule="atLeast"/>
        <w:ind w:left="0" w:right="0" w:firstLine="0"/>
        <w:jc w:val="left"/>
      </w:pPr>
      <w:bookmarkStart w:id="481" w:name="Body_236"/>
      <w:bookmarkEnd w:id="481"/>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21" style="position:absolute;z-index:252325888" from="0,2pt" to="512pt,2pt" strokecolor="#009ddb" strokeweight="2pt">
            <v:stroke linestyle="single"/>
            <w10:wrap type="topAndBottom"/>
          </v:line>
        </w:pict>
      </w:r>
    </w:p>
    <w:p>
      <w:pPr>
        <w:pStyle w:val="Normal238"/>
      </w:pP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Force One,” a quarter-century-old Boeing 757, might not be the largest, or the fastest, or the most expensive private aircraft in the world, but it holds the undeniable virtue of being the most famous. With a pair of powerfully inefficient Rolls-Royce RB211 turbofan engines, the plane was flown by discount airlines after its completion in 1991 (the first in Denmark, the second in Mexico) before it was sold in 1995 to Paul Allen, the Microsoft co-founder. Allen is said to have selected this particular plane from his personal fleet to ferry about his N.F.L. team, the Seattle Seahawks. In 2011, Donald J. Trump </w:t>
      </w:r>
      <w:hyperlink r:id="rId2067" w:history="1">
        <w:r>
          <w:rPr>
            <w:rFonts w:ascii="arial" w:eastAsia="arial" w:hAnsi="arial" w:cs="arial"/>
            <w:b w:val="0"/>
            <w:i/>
            <w:strike w:val="0"/>
            <w:noProof w:val="0"/>
            <w:color w:val="0077CC"/>
            <w:position w:val="0"/>
            <w:sz w:val="20"/>
            <w:u w:val="single"/>
            <w:vertAlign w:val="baseline"/>
          </w:rPr>
          <w:t>reportedly paid $100 million</w:t>
        </w:r>
      </w:hyperlink>
      <w:r>
        <w:rPr>
          <w:rFonts w:ascii="arial" w:eastAsia="arial" w:hAnsi="arial" w:cs="arial"/>
          <w:b w:val="0"/>
          <w:i w:val="0"/>
          <w:strike w:val="0"/>
          <w:noProof w:val="0"/>
          <w:color w:val="000000"/>
          <w:position w:val="0"/>
          <w:sz w:val="20"/>
          <w:u w:val="none"/>
          <w:vertAlign w:val="baseline"/>
        </w:rPr>
        <w:t xml:space="preserve"> for the plane and in short order erased whatever traces of Seahawk might have remained: The plane’s face-lift included the installation of a silken master bedroom, as well as 24-karat-gold plating on the bathroom fixtures and seatbelts.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plane’s opulence — its seats embroidered with what the reality-TV star claimed was the Trump family crest — and its billionaire pedigree recalled a venerable tradition of elite mobility, whereby warrior-aristocrats would commission costly ships not just for splendid seafaring and maritime conflict but for exchange among themselves, as gifts befitting their shared station. These practices endured for millenniums, from Pharaonic barges and Chinese imperial dragon boats to medieval Viking galleys (as, in the 10th century, when King Harald Fairhair of Norway presented to King Aethelstan of the West Saxons and the Mercians a purple-sailed vessel with a bow of gold) and British royal yachts, which Queen Victoria lent liberally to friends like the Empress of Austria.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custodians of the American experiment, with egalitarian ideals and no real use for fancy boats, moved from here to there with relative humility. In 1787, when Thomas Jefferson set out from Paris for a three-month, 1,200-mile visit to American interests in Mediterranean seaports, he took no servants and paid personally to refresh the carriage horses. It was only with the arrival of the train that Americans developed a taste for class-differentiated transit. Perhaps the first private celebrity rail car was built by P.T. Barnum as a touring parlor for the “Swedish nightingale,” Jenny Lind, and soon these were de rigueur among robber barons like Leland Stanford, George Gould and Charles Schwab. William H. Vanderbilt, during the decade-long tenure he enjoyed as the richest man in America, ordered what The Chicago Daily Tribune identified in 1882 as “the most expensive private vehicle in the world.” The Vanderbilt featured a “grand saloon” with lavish exterior panels of train depots and suspension bridges rendered in oil, but its owner emphasized not the trappings but the performance: “Mr. Vanderbilt has inherited his father’s fondness for fast traveling, and, in a lesser degree, the old Commodore’s partiality for what is known in railroad-parlance as ‘going special’ — which is traveling with a special engine, on special time and without regard to the trains and traffic of the road.”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after these industrial and financial titans had begun to avail themselves of such perquisites, our heads of state maintained lingering reservations about priority treatment. In late 1863, the government appropriated funds to outfit President Lincoln with a custom rail coach. Later accounts would inflate the car’s extravagance, but according to the assistant master car builder in Alexandria, Va., “Anyone who knew the habits of Mr. Lincoln would scout the idea of his designing an armored car of such luxurious appointments for his own use in going to the front.” The Great Emancipator rode in it but once, when the somber whistle-stop tour of the “Lincoln Special” returned his earthly remains to Springfield. It was not until 1942, after aides persuaded President Roosevelt that safety concerns necessitated a special-purpose vehicle, that American commanders in chief took their passage in executive style, in a V.I.P.-retrofitted version of the Pullman Company’s Ferdinand Magellan. In January 1943, the train delivered Roosevelt under cover of night to Miami. He was taken in three legs across the Atlantic on a Boeing 314, the Dixie Clipper, to meet Churchill and De Gaulle in Casablanca. It was the first time a sitting U.S. president had flown.</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our current president has brought the spirit of the private plane — the great symbol of extreme excess in isolated and theoretically productive comfort — to American public life. As a candidate, he held rallies in hangars so that his supporters might witness the grandiosity of his roaring descent from the sky. Once in office, Trump appointed the most disproportionately enplaned administration in history: </w:t>
      </w:r>
      <w:hyperlink r:id="rId2068" w:anchor="113e88135168" w:history="1">
        <w:r>
          <w:rPr>
            <w:rFonts w:ascii="arial" w:eastAsia="arial" w:hAnsi="arial" w:cs="arial"/>
            <w:b w:val="0"/>
            <w:i/>
            <w:strike w:val="0"/>
            <w:noProof w:val="0"/>
            <w:color w:val="0077CC"/>
            <w:position w:val="0"/>
            <w:sz w:val="20"/>
            <w:u w:val="single"/>
            <w:vertAlign w:val="baseline"/>
          </w:rPr>
          <w:t>According to Forbes</w:t>
        </w:r>
      </w:hyperlink>
      <w:r>
        <w:rPr>
          <w:rFonts w:ascii="arial" w:eastAsia="arial" w:hAnsi="arial" w:cs="arial"/>
          <w:b w:val="0"/>
          <w:i w:val="0"/>
          <w:strike w:val="0"/>
          <w:noProof w:val="0"/>
          <w:color w:val="000000"/>
          <w:position w:val="0"/>
          <w:sz w:val="20"/>
          <w:u w:val="none"/>
          <w:vertAlign w:val="baseline"/>
        </w:rPr>
        <w:t>, Treasury Secretary Steven Mnuchin has a Dassault Falcon; Linda McMahon, the Small Business Administration administrator, has a Bombardier Global; Education Secretary Betsy DeVos and her family maintain a fleet of 12 private jets, including a Boeing and six Gulfstreams, as well as four helicopters; Gary Cohn, the chairman of the National Economic Council, and Commerce Secretary Wilbur Ross each retain private-jet shares in a fractional-ownership arrangement.</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 administration backed a tax-reform plan that </w:t>
      </w:r>
      <w:hyperlink r:id="rId2069" w:history="1">
        <w:r>
          <w:rPr>
            <w:rFonts w:ascii="arial" w:eastAsia="arial" w:hAnsi="arial" w:cs="arial"/>
            <w:b w:val="0"/>
            <w:i/>
            <w:strike w:val="0"/>
            <w:noProof w:val="0"/>
            <w:color w:val="0077CC"/>
            <w:position w:val="0"/>
            <w:sz w:val="20"/>
            <w:u w:val="single"/>
            <w:vertAlign w:val="baseline"/>
          </w:rPr>
          <w:t>enshrines an exemption</w:t>
        </w:r>
      </w:hyperlink>
      <w:r>
        <w:rPr>
          <w:rFonts w:ascii="arial" w:eastAsia="arial" w:hAnsi="arial" w:cs="arial"/>
          <w:b w:val="0"/>
          <w:i w:val="0"/>
          <w:strike w:val="0"/>
          <w:noProof w:val="0"/>
          <w:color w:val="000000"/>
          <w:position w:val="0"/>
          <w:sz w:val="20"/>
          <w:u w:val="none"/>
          <w:vertAlign w:val="baseline"/>
        </w:rPr>
        <w:t xml:space="preserve"> for private-jet owners has only confirmed for its critics their sense that Trump’s party cares inordinately for the well-being of the 1 percent. This is not the case; this solicitousness is rather more accurately geared toward the 1 percent of the 1 percent of the 1 percent. There are only around 22,000 private jets in use worldwide, and even a majority of these are simple minivan-size craft and other puddle-jumpers, commonly flown by hobbyist pilots; they would strike most observers as less luxurious than alarming. The number of truly elite planes is just 7,000, give or take, in the divisions that the industry calls “super midsize,” “large-cabin” and “heavy” or “bizliner.” Often they are technically owned by governments, large corporations and offshore shell companies, though irrespective of paper tenancy almost all of them are ultimately operated for, and exchanged among, a globalized confraternity of individual potentates: a commingled class of plutocrats, kleptocrats, oligarchs, financiers, technologists, real-estate and natural-resource barons and blue-chip celebrities. Imagine, if you will, in the unbreathably thin, cloudless, low-pressure air high above your head, our modern royalty aloft on their way to Davos, making enviable time.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people who make their living in private aviation, Steve Varsano — owner of the Jet Business, whose extravagant retail space in London is the world’s only walk-in storefront jet dealership — sees Trump’s election as a harbinger of great things for his industry. The early 2000s were boom times for aviation, and the crash of 2008, after years of ramped-up production, hit the industry hard, not just economically but politically. Barack Obama, Varsano believed, created an environment hostile to private aviation: The president </w:t>
      </w:r>
      <w:hyperlink r:id="rId2070" w:history="1">
        <w:r>
          <w:rPr>
            <w:rFonts w:ascii="arial" w:eastAsia="arial" w:hAnsi="arial" w:cs="arial"/>
            <w:b w:val="0"/>
            <w:i/>
            <w:strike w:val="0"/>
            <w:noProof w:val="0"/>
            <w:color w:val="0077CC"/>
            <w:position w:val="0"/>
            <w:sz w:val="20"/>
            <w:u w:val="single"/>
            <w:vertAlign w:val="baseline"/>
          </w:rPr>
          <w:t>humiliated the near-bankrupt auto manufacturers</w:t>
        </w:r>
      </w:hyperlink>
      <w:r>
        <w:rPr>
          <w:rFonts w:ascii="arial" w:eastAsia="arial" w:hAnsi="arial" w:cs="arial"/>
          <w:b w:val="0"/>
          <w:i w:val="0"/>
          <w:strike w:val="0"/>
          <w:noProof w:val="0"/>
          <w:color w:val="000000"/>
          <w:position w:val="0"/>
          <w:sz w:val="20"/>
          <w:u w:val="none"/>
          <w:vertAlign w:val="baseline"/>
        </w:rPr>
        <w:t xml:space="preserve"> after they arrived in Washington hat in hand on their corporate jets, and in a            </w:t>
      </w:r>
      <w:hyperlink r:id="rId2071" w:history="1">
        <w:r>
          <w:rPr>
            <w:rFonts w:ascii="arial" w:eastAsia="arial" w:hAnsi="arial" w:cs="arial"/>
            <w:b w:val="0"/>
            <w:i/>
            <w:strike w:val="0"/>
            <w:noProof w:val="0"/>
            <w:color w:val="0077CC"/>
            <w:position w:val="0"/>
            <w:sz w:val="20"/>
            <w:u w:val="single"/>
            <w:vertAlign w:val="baseline"/>
          </w:rPr>
          <w:t>2011 news conference</w:t>
        </w:r>
      </w:hyperlink>
      <w:r>
        <w:rPr>
          <w:rFonts w:ascii="arial" w:eastAsia="arial" w:hAnsi="arial" w:cs="arial"/>
          <w:b w:val="0"/>
          <w:i w:val="0"/>
          <w:strike w:val="0"/>
          <w:noProof w:val="0"/>
          <w:color w:val="000000"/>
          <w:position w:val="0"/>
          <w:sz w:val="20"/>
          <w:u w:val="none"/>
          <w:vertAlign w:val="baseline"/>
        </w:rPr>
        <w:t xml:space="preserve"> about the economy, Obama mentioned corporate jets six times. After Trump’s inauguration, when Varsano and I first spoke, he was once again sanguine about the sector’s prospects. He got so many phone calls after Nov. 8, 2016, he said, that he started looking for a new retail space twice the size. “The guy is changing the optics of private aviation,” he told me in March. “He’s the mascot of private jets.”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who says he has sold or helped to sell almost 300 aircraft over the course of his career, is a large, fit, exceptionally good looking and effortlessly agreeable self-made man of 61. He has an imposing head crowned with slicked-back pewter hair, piercing eyes of an Aegean blue, an imperial nose and the resplendent smile of a beloved crooner on a Caesars Palace pension. He wears suits made by the Ghanaian-British Savile Row designer Ozwald Boateng over worn Italian loafers, and carries a weathered gray Louis Vuitton briefcase with a heavy metal clasp. His business card is milled from galvanized metal. By his estimate, the total value of sales he has brokered exceeds $4 billion.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Varsano shares the migratory patterns of his clients, and it is not unusual for him to fly from London to New York or Dubai for lunch, he thinks his most effective work is done in a stationary environment. His groundbreaking storefront concept rested on a simple premise, which might be called, in contrast to the “foot traffic” that animates most retail, Bentley traffic. The scene: A jaded “principal,” as the industry refers to owners or potential owners, seated languidly in the rear of a Mulsanne, catches the apparition of a full-scale airplane fuselage glowing in a plate-glass window, removes his Cartier sunglasses and petitions his driver to loop back around. On arrival, these principals are typically received at a back door, asked for a business card and then stalled by reception just long enough — usually no more than 90 seconds — for Varsano to locate the V.I.P. in his proprietary worldwide database of owners, then press a button that splashes the store’s enormous display wall with an image of the visitor’s current plane.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gambit has worked: In the four years his first location was open, Varsano hosted, by his count, precisely 117 billionaires. (Varsano’s business requires great discretion, and he allowed me to hang around the showroom on the condition I not name names.) Varsano’s client database is a directory not merely of internationally mobile wealth but of the airborne truth of contemporary sovereignty: contrails of power with only a glancing relationship to the nation-states below. Our civilian acquaintance with these networks is limited to the shadows they cast on the ground, in the form of private airports, and the bureaucratic residue they leave behind as the </w:t>
      </w:r>
      <w:hyperlink r:id="rId2072" w:history="1">
        <w:r>
          <w:rPr>
            <w:rFonts w:ascii="arial" w:eastAsia="arial" w:hAnsi="arial" w:cs="arial"/>
            <w:b w:val="0"/>
            <w:i/>
            <w:strike w:val="0"/>
            <w:noProof w:val="0"/>
            <w:color w:val="0077CC"/>
            <w:position w:val="0"/>
            <w:sz w:val="20"/>
            <w:u w:val="single"/>
            <w:vertAlign w:val="baseline"/>
          </w:rPr>
          <w:t>Panama</w:t>
        </w:r>
      </w:hyperlink>
      <w:r>
        <w:rPr>
          <w:rFonts w:ascii="arial" w:eastAsia="arial" w:hAnsi="arial" w:cs="arial"/>
          <w:b w:val="0"/>
          <w:i w:val="0"/>
          <w:strike w:val="0"/>
          <w:noProof w:val="0"/>
          <w:color w:val="000000"/>
          <w:position w:val="0"/>
          <w:sz w:val="20"/>
          <w:u w:val="none"/>
          <w:vertAlign w:val="baseline"/>
        </w:rPr>
        <w:t xml:space="preserve"> or            </w:t>
      </w:r>
      <w:hyperlink r:id="rId2073" w:history="1">
        <w:r>
          <w:rPr>
            <w:rFonts w:ascii="arial" w:eastAsia="arial" w:hAnsi="arial" w:cs="arial"/>
            <w:b w:val="0"/>
            <w:i/>
            <w:strike w:val="0"/>
            <w:noProof w:val="0"/>
            <w:color w:val="0077CC"/>
            <w:position w:val="0"/>
            <w:sz w:val="20"/>
            <w:u w:val="single"/>
            <w:vertAlign w:val="baseline"/>
          </w:rPr>
          <w:t>Paradise Papers</w:t>
        </w:r>
      </w:hyperlink>
      <w:r>
        <w:rPr>
          <w:rFonts w:ascii="arial" w:eastAsia="arial" w:hAnsi="arial" w:cs="arial"/>
          <w:b w:val="0"/>
          <w:i w:val="0"/>
          <w:strike w:val="0"/>
          <w:noProof w:val="0"/>
          <w:color w:val="000000"/>
          <w:position w:val="0"/>
          <w:sz w:val="20"/>
          <w:u w:val="none"/>
          <w:vertAlign w:val="baseline"/>
        </w:rPr>
        <w:t>. Varsano is the rare figure able to hold in his head an image of the entire vast but tiny complex as flesh and bone suspended, at cruising altitude, in hollow metal tubes.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places on Earth with a large enough community of transient billionaires to support such immoderately high-end retail, but central London is one of them. After much thought about his new location, Varsano decided that the best chance of catching his customers on their brief earthbound dalliances was from a space on Park Lane, which runs along Hyde Park’s eastern perimeter. Varsano declined to divulge the rent, but comparable real estate listings suggest a price of about three-quarters of a million dollars a year. The store’s interior has been furnished as a gallery of sumptuous surfaces: panels of midnight blue velvet offset with enormous beveled mirrors; columns and floors in a storm-cloud-patterned marble; rectilinear sconces of a translucent black-veined marble; timbering of dark lacquered walnut and mahogany; side tables set with purple succulents in glimmering copper spheres and moon-white orchids. To the rear is a clubroom, supervised by a large photograph of Frank Sinatra and Dean Martin on an aircraft’s staircase — Varsano sold Sinatra a Learjet in the early 1980s, though his honor obligated him to tell me it wasn’t the one in the picture — and Varsano’s personal office, swathed in gray crocodile skin, where he sits, behind an armored door, at a desk once owned by Margaret Thatcher.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window acts as a behemoth aquarium for Varsano’s pièce de résistance: the bulk of the fuselage of an actual Airbus A319. The segment of plane in Varsano’s window, were it a JetBlue workhorse, would represent perhaps 20 rows of plastic trays and passenger elbows. The Jet Business mock-up has the capacity for one passenger of roomy ambition, along with a small entourage. Varsano encourages his clients to appoint an airplane interior as if it were a second home, and in that spirit he directed a tony design firm to decorate his floor model to the last degree of his own preference, a nostalgic homage to aggressive 1980s overkill: suede linings; black mink throws on couches and captain’s chairs of cream leather; hardwood and chrome; a heavy wooden artisanal backgammon board; chandeliers of droopy rectangular mirrors. Bottles of Royal Dragon Superior Vodka are set into the cupholders, and the bars are stocked with Dom Pérignon. Behind a fixed bulkhead where the fore galley would be, fitted lengthwise into the cross-section, is a corporate-raider-inflected “boardroom.”</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industry trade fair in Geneva last May, I overheard an industry analyst explain Varsano’s storefront to a Russian lawyer: “It’s like you go to his shop to buy an airplane the way you might buy a dress or a car.” The booths at the fair seemed to make this comparison plausible; while some of them offered pragmatic aviation solutions (soundproofing, flameproofing, protecting your cockpit from laser attack), there were also great billowing capes of sample leather upholsteries called Monarch and Noble and Duchess, and honeycomb composites made to resemble the fine grain of any protected wood, and vendors that offered bespoke seat-perforation patterns. Varsano, however, finds the analogy flippant. In </w:t>
      </w:r>
      <w:hyperlink r:id="rId2074" w:history="1">
        <w:r>
          <w:rPr>
            <w:rFonts w:ascii="arial" w:eastAsia="arial" w:hAnsi="arial" w:cs="arial"/>
            <w:b w:val="0"/>
            <w:i/>
            <w:strike w:val="0"/>
            <w:noProof w:val="0"/>
            <w:color w:val="0077CC"/>
            <w:position w:val="0"/>
            <w:sz w:val="20"/>
            <w:u w:val="single"/>
            <w:vertAlign w:val="baseline"/>
          </w:rPr>
          <w:t>a 2013 interview</w:t>
        </w:r>
      </w:hyperlink>
      <w:r>
        <w:rPr>
          <w:rFonts w:ascii="arial" w:eastAsia="arial" w:hAnsi="arial" w:cs="arial"/>
          <w:b w:val="0"/>
          <w:i w:val="0"/>
          <w:strike w:val="0"/>
          <w:noProof w:val="0"/>
          <w:color w:val="000000"/>
          <w:position w:val="0"/>
          <w:sz w:val="20"/>
          <w:u w:val="none"/>
          <w:vertAlign w:val="baseline"/>
        </w:rPr>
        <w:t>, shortly after his shop opened, Varsano told the BBC: “The view that it’s all about flying off on a skiing trip with Champagne and girls is just so untrue.” For Varsano, an aircraft is a practical necessity — a “business tool” or a “time machine.”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usage of a private aircraft is about 400 hours a year,” he told me. “I did the math, and my calculation is that even 200 hours of use of a corporate jet adds 33 days to an executive’s year. Now, you bring two or three other execs with him — do the math, and all of a sudden you’ve got a free C.E.O.! When the automobile companies came to appear in front of Congress and they got such a hard time for arriving on their corporate jets, they shouldn’t have been so wimpish! They should have said, ‘Yeah, we came in on a private jet, we have a million employees and we’ve got to fly back tonight at midnight to be in the office at 7 a.m. to save this company.’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Saturday in October, two days before he was set to reopen, Varsano invited me to a late dinner with two of his friends at a restaurant in Berkeley Square that was reserved through 2018. After we finished dinner a little after 11, Varsano suggested we visit his office for a sort of soft opening. The showroom was arrayed in muted sky blues and overcast grays, and we took our places in deep-set swiveling club chairs oriented in a semicircle before 32 tiled wide-screen panels of vivid high-definition display. Overhead was a large elliptical inset of soft eggshell leather, gently branded with the company’s geometric logo of intersecting flight paths, illuminated by a recessed orbit of dusky yellow.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picked up an infrared mouse and asked one of the two friends — a luminously preserved businessman who asked not to be named — to begin by telling him how much he’d be willing to spend, in theory, on a replacement of his seven-year-old plane.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60 million,” the businessman said. Varsano entered a price setting on the enormous screen’s left sidebar. This number, it should be noted, represented only the price of the aircraft itself. For the larger planes, buyers often spend the same amount of money on personal customization as they do on the initial purchase.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longest trip you do regularly?”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to Los Angeles.” Varsano set the range to 4,700 nautical miles.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old a plane would you feel comfortable with?”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two years,” Varsano proposed. The businessman looked away from the screen and at Varsano. “O.K., one year.” Varsano clicked the corresponding setting.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passengers?”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finalized the search, and the screen tiled itself into brochure-quality images of aircraft exteriors. “There are 13 suitable planes potentially on the market for you.” By “on the market,” he meant planes that were either actually advertised somewhere or were technically off-market but, as with anything, available at the right price. Varsano scanned over the images. “Should we include an A.C.J. or a B.B.J., or not one of those big ones?” About 20 years ago, in an attempt to capture a share of what was then an increasingly profitable private market, Boeing and Airbus developed imprints of their companies — Boeing Business Jets, or B.B.J., and Airbus Corporate Jets, or A.C.J. — that sell commercial airliners with V.I.P. configurations. These “bizliners” are much larger than a typical private jet, with space for multiple bedrooms and showers or thrones, and use more gas; they can cost from $90 million to $500 million, and as much as $13,000 an hour to run. Individuals, Varsano told me in Geneva, often avoid them because of what the industry calls “ramp presence”: The size and bulbousness of a B.B.J. or an A.C.J. invite class resentment, and, worse, might remind onlookers of the easyJet they flew in on. A Gulfstream is regarded as a more prudent and tasteful choice. The G650, Gulfstream’s flagship product, is currently the skyfaring object of greatest desire, and it is no exaggeration to call the $70 million aircraft the world’s single greatest status commodity. Desire for them is so ardent in part because of their physical elegance — they have a phocine aspect, with a silkily sloping underbelly and large, widely spaced elliptical portholes, with an interior like a conch shell — and in part because they cut a more discreet profile.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we’ll compare three possibilities: a bizliner, a Gulfstream G650 and a Global 6000” — the last of these a roughly comparable model from the Canadian firm Bombardier. “Let’s look at the ranges,” Varsano proposed, and the screen lit up with a world map, centered on London and overlaid with “maximum range perimeters” in red, blue and yellow, scrolling across the continents in chromatic sine waves. The ranges swept down from Los Angeles almost to São Paulo before coming back up to the east, to comfortably include Dubai, and then ultimately sweeping in a band between Beijing and Tokyo. The businessman nodded.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look at the differences in cross-section.” Three overlapping fuselage outlines appeared on the screen, again in red, blue and yellow. “It’s a 100 percent scale,” Varsano said. “Get up and stand there.” The businessman measured himself against the images and did not find the dimensions wanting.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sell me the B.B.J.,” the businessman said, in a failed attempt to seem idly flirtatious.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clicked again. “Here’s the market data, all the B.B.J.s for sale around the world according to our database.” The video wall exhibited a branded, proprietary table with the relevant real-time statistics — date of manufacture, delivery date, passenger allowance, range, expected price — for around 20 planes. The top line featured an aircraft that had only a thousand hours on it, which represented either about two and a half years of private use or perhaps a month and a half of commercial deployment. It was located in an Asian country for more than $70 million and had been on the market for almost a year. Varsano scrolled through images, drawn from his firm’s database, of the actual interiors of the available planes, while subtly discouraging the businessman from his instinct to purchase one brand-new. This was in part because delivery of new planes can take a very long time and in part because there is no rational reason for anyone to purchase a new plane, and on some level the idea violates Varsano’s respect for his product’s engineering and durability.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Steve,” the businessman asked, with the merest hint of vulnerability, “what would you buy?”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shrugged; he was used to the question. He also knew exactly what the businessman should buy — he could size that up within minutes — but was careful never to seem pushy. “I would buy the B.B.J. if I was taking long flights all the time and bringing along my kids and their nannies and whatever animals.” He paused. “On the other hand, you can’t fly directly to Aspen,” because the runway is too short. “You’d have to fly to Rifle, and then drive 45 minutes. In London, you couldn’t fly in and out of Northolt at maximum weight, but you’d be O.K. in Farnborough and Luton.”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Gulfstream?”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you’d get to L.A. an hour faster, but you’ll drive yourself crazy with the kids and the nannies and the animals.” The businessman, who had both grown children and still-nannied children, said nothing.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thing is,” Varsano continued, “you have to fly on one of these yourself — and that means chartering one and taking the whole family to L.A., not just taking an empty one to Milan alone. You won’t have the real experience that 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love the idea of a B.B.J., but I don’t like the noise, the cabin volume.” He paused again. The pretense that this was simply a fun half-drunken near-midnight exercise had been openly abandoned. “This is coming up. I have to do it sooner rather than later.”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wears special French cuffs with round cutouts to display a saucer-size watch; he glanced down and saw that it was nearly midnight. He stood up and asked us to take our places on the dimly moonlit sidewalk outside. We watched as he ceremonially lifted the shades for the first time, revealing the pristine fuselage bathed in pools of aquamarine and royal blue. Tufts of cumulus, floodlit from below, had been painted on the ceiling above the plane. After just a few moments, Varsano closed the shades again, and the incandescent celestial blue disappeared once more into the reflected red and white flashes of terrestrial traffic.</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Underneath Varsano’s burnished charm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of his youth. At one point, he made T-shirts for his friends and prospective clients that said, “Happy Holidays, Happy New Year, stop apologizing for your success, buy a jet!” He is known for his honesty and diligence, as well as a certain slickness to his operation. On a shared panel at the Geneva fair, an industry journalist looked over at Varsano and said, “Steve is a guy, he goes to one wedding in India and he came back having sold eight jets.” He bristles at the idea, however, that he is a good salesman who happens to sell airplanes. When the third-generation scion of a private-fleeted family told him he should diversify his wares, Varsano just shook his head. Planes are what he knows and has adored since childhood. “I don’t want to be the guy opening up the trench coat” — he pantomimed a black-market peddler — “saying, I got watches in here, yachts over here, real estate 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one person told me that Varsano probably knew more billionaires personally than anyone alive. He admitted he had never quite gotten used to his current circumstances. Though he had been dealing jets on and off for almost 30 years, for a long time, he said, “I wasn’t really part of this world. I just worked in it.” Varsano was born in Manhattan but raised on the far side of the George Washington Bridge,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near Teterboro Airport. Teterboro now hosts the largest share of American private-jet traffic, but back then it was just another local airstrip. He was brought up by a single mother — his father left his family when Varsano was 5 — who always worked at least two jobs, as a waitress and in beauty salons, where Varsano swept the floor. When he was 14, a friend’s older brother took him up in a four-seater Cessna. He would work for a month as a dishwasher to be able to afford an hour of flying lessons and got his pilot’s license when he was 17. He went to Embry-Riddle Aeronautical University, a prestigious flight academy in Daytona Beach that he calls “the Harvard of the sky.” It was his first exposure to extreme international wealth, especially the variety that accrued to despots and their associates. “It was full of kids like the son of Idi Amin, who drove Ferraris around Daytona and would then go back to the military in their country. It was a real who’s who.”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worked as an intern at the St. Petersburg-Clearwater airport, then moved to Washington in 1978 for an entry-level job as an aviation lobbyist. The association had a plane he could fly whenever he liked, as long as he paid for gas, but he was making only $13,000 a year. It was the age of disco, and his roommate ran the Apple Tree, “the hottest club in D.C. It was the place to go, a special elite place.” He worked as a doorman to make gas money for the plane. One day a guy came into the Apple Tree with a Learjet on his tie pin. “These were the days people used to wear tie pins,” Varsano explained to me. “When people used to wear ties.” Varsano went up to him and discovered he worked for a jet brokerage. “I said, Screw this, I want a job there.” The man got him an interview.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on the best polyester suit I could find, and I go in there, and everybody’s sitting around in T-shirts and jeans. They told me they never meet their customers. They do it all on the phone. I say, ‘How do you sell a $5 million plane on the phone?’ But that was just the way the business was done.” They allowed him to work on a commission-only basis. At night he put in shifts as a waiter in McLean, Va., and by day he tried to sell planes. “At 4 p.m. I’m talking to a guy about a $4 million Learjet, and at 6 p.m. I’m getting yelled at to refill some guy’s coffee. It was a humbling experience, and it kept me grounded. Seven or eight months later, I sold a Westwind II to one of the richest guys in Venezuela.” (He claims that as they neared Miami during the delivery, the Venezuelan’s associates pulled a gun and tried to kidnap him to Caracas, but he managed to escape.)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Varsano began to move in Washington’s society circles; he hosted charity benefits, including one at the Old Post Office building, which is now Trump’s Washington hotel, and dated socialite doyennes like Shari Theismann, the ex-wife of the Redskins quarterback Joe Theismann. He took a trip to England to pick up a plane for delivery and came back with a right-side-drive Ferrari Berlinetta Boxer; his vanity plate was “BUYAJET.” He once drove it up the White House driveway to return Fawn Hall, Oliver North’s secretary, to her car. In the spring of 1985, Varsano was named Bachelor of the Month by Cosmopolitan magazine. “At 29,” the Washington journalist Rudy Maxa </w:t>
      </w:r>
      <w:hyperlink r:id="rId207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in a follow-up about the thousands of scented letters Varsano received from Cosmo’s readers, “he earns more than $100,000 a year traveling the world, selling private jets. With thick, dark hair, a strong chin and firm physique, he’s an Italian stallion who dresses sharp, looks sharp and feels sharp.”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Varsano sold a plane to the corporate raider Nelson Peltz in the mid-’80s, he went to work for him in the world of private equity, where he developed a halfhearted fondness for the Gekko manner. Varsano coordinated Peltz’s purchase and overhaul of High Winds, DeWitt Wallace’s estate in Bedford, N.Y.; Peltz infuriated the local community by flying his helicopter to Manhattan almost daily. (A representative for Peltz disputed Varsano’s account of their relationship but declined to provide specifics.) When Varsano and a subsequent boss acquired some fast-food companies in the early 2000s, he found himself in charge of the developing-market expansion of the Long John Silver’s brand. Each time he visited the offices of Russian oligarchs or Middle Eastern royals, he found they invariably displayed a model of their private planes. They loved the opportunity to talk about them with someone as knowledgeable as Varsano, and he realized that he had stumbled into an enormous opportunity. Fifteen years ago, 85 percent of the private planes in the world were in the United States, but he could see that was changing. The deals he does today bear out this shift. He outlined one example: “Russian owner, Panamanian shell company, Swiss-registered airplane, selling to a Chinese corporation, with the inspection in Switzerland, lawyers in Germany and the U.K. and the escrow agent in the 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knows his relevant client base down to nearly the last person, and his aim is to maintain up-to-date records on every single one of the six or seven thousand jets that are large enough for the Jet Business to follow. Roughly a quarter of its business is with first-time buyers, but those leads tend to be so dicey that Varsano’s staff dedicates most of its time and energy to plane-owning people and organizations. “If you’ve got a fast-food restaurant,” Varsano told me, “it’s easier to get the guy who comes in three times a month to come in four times a month than it is to get a new customer. So we try to check in with all the current owners at least every quarter.”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research staff works on a trading floor behind convexities of smoked glass, at cockpit-like desks of kid-glove Bentley leather with three screens apiece. They begin with an industry-standard subscription database, but its information — serial number, registration information, sales history, whatever is known of the ownership and any publicly listed current prices — is almost always incomplete or unreliable, as the most sensitive data is concealed underneath layers of shell companies incorporated in places like Delaware, Panama or the British Virgin Islands. Beyond ferreting out the basic question of ownership, Varsano’s researchers try to gather as much market information as they can. They’ll see that a given plane is going out of warranty in a year or two, or is about to hit the end of a corporate depreciation schedule, or is due for the sort of routine but expensive engine check that regulators require, or they’ll know a new model is due from the factory soon, and they’ll ask if the owner has given any thought to a sale. Varsano is known to represent serious buyers, so if they call and say they’ve got a customer in the market for a G650 or a Falcon 900LX, his researchers are confident they’ll get legitimate (if exaggerated) bid-ask spreads.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afternoon with one of his researchers, I mentioned to Varsano that his constant emphasis on the utility of jets was at times hard to square with the tenor of a market that seems to rely so much on appurtenance and churn. Airplanes are so rigorously regulated in their maintenance that there’s practically no difference, outside cockpit avionics and maintenance fees, between a 20-year-old Gulfstream GV and a freshly delivered G650 except that new-plane smell and about $50 million.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had a prepared answer — about range and cabin pressure and what it’s worth to a chief executive of a $10 billion company to land at his or her destination refreshed and ready to go — but on some level he’s well aware that his business relies on covetousness and increasingly customized definitions of need. One of the peculiarities of inequality, as psychologists and social scientists have somewhat belatedly come to understand, is that it has a kind of fractal nature. The relationship of the middle class to the rich is replicated in the relationship between the merely rich and the extremely wealthy. Varsano’s target class is so small that these dynamics, here between the extremely wealthy and the unimaginably so, are crystallized on the level of the individual. The owner of a $25 million plane feels morally judicious — even humble — insofar as he doesn’t own a $70 million plane, while at the same time he admires that of his neighbor and hopes for an upgrade. The three or four hundred owners of the $70 million plane come to see it in short order not as a luxury but as a business and lifestyle requirement, and are in turn frustrated that the wireless signal isn’t strong enough and that there just aren’t enough landing slots in Hong Kong or hangar spaces for parking in Mumbai.</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spring, Varsano had insisted that I really couldn’t comprehend the appeal of these planes unless I flew with an owner myself. “You could read a book about swimming,” he said, “but until I throw you into the pool, you’re not going to swim.” He offered to connect me to a customer who might grant me that privilege: his buddy Tony Robbins, motivational guru to the jet-possession set. Robbins flies 400 hours a year, including regular runs to London and Australia, and wherever he goes, he takes an entourage — usually a trainer, a bodyworker, two assistants, his wife and her Yorkie.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summer day, my phone rang from an unknown number, and Robbins’s deep but sweetly croaking voice boomed on the line. A few years ago Robbins mentioned to his friend Steve Wynn that it was time for him to buy a plane, and Wynn told him that he was crazy to talk to anyone but Varsano — that he would never even think of buying a plane from anybody but Varsano. Varsano helped Robbins buy a Bombardier Global Express previously owned by Micky Arison, the chairman of Carnival cruises and the owner of the Miami Heat, who had recently decided to upgrade to a Gulfstream G650. Varsano literally had to walk across hot coals to close the deal. Robbins loved the plane. It felt like his second home — or, to be more precise, his seventh.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Robbins told me he was flying to Vancouver that afternoon and said that I was welcome to fly with him in about 10 days’ time from Vancouver to Las Vegas, with a stopover in Spokane to drop off his wife. His schedule, he explained, probably wouldn’t coalesce until a few days before he set off — “Part of the value of having a private jet,” he explained in a subsequent voice memo, “is that you don’t have to make decisions until the last minute” — and he ultimately decided on a Friday that he’d be leaving for Vegas the following Tuesday morning. My overbooked flight to Seattle arrived late, but fortunately my overbooked connecting flight to Vancouver was also late. One of Robbins’s assistants texted me the night before to ask if I had any dietary restrictions and to say that the plane was set to depart at 11:30 the next morning, so I should be at the Shell Aerocentre at Abbotsford, some 40 miles east of Vancouver, no later than 11:20.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arrived at the private terminal, I was supposed to look for a tail number that included, as many registrations do, the owner’s initials. That task was made considerably easier by the fact that the plane — the size of a building and bone-white against the wildfire-smoked sky — was emblazoned with a modestly stylized “TR” monogram. It was also the only aircraft there, just sitting on the apron slightly askance, the way you might hurriedly park at midnight in an otherwise empty lot. The underbelly of the aircraft was painted a soft navy, with curved racing stripes of silver and gold. Robbins showed up with his wife and her parents, proceeded through a gate in the chain-link fence and strolled slowly to the plane’s stairs. The pink-necktied captain came to relieve me of my bag, stuck a green Post-it on it upon which someone had scrawled “Vegas” and asked if it would be acceptable to place it in the rear cargo bay. He did that himself. Two maintenance men loaded the rest of the luggage from the tarmac into the hold, saving the garment bags and the golf clubs for last.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five minutes before takeoff, the captain came to usher me to the plane, where I was met by Robbins’s aeronautic major-domo, Ariane, a tall, well-seasoned flight attendant in a gray business-suit uniform. The interior smelled faintly of eucalyptus. She took me to Robbins, who was sitting in what Varsano had told me was the V.I.P. chair, on the starboard side facing forward toward the galley and the pilots. After briefly introducing me to his wife, Robbins suggested we retire to the rear of the aircraft to introduce ourselves.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6-foot-7, Robbins could not begin to stand fully upright in any non-bizliner plane, but the Global came close, and he had to reduce himself by only a head to make his way past the couch and the sideboard to the rear of the cabin. About a minute with Robbins is enough to convince anyone that his size is actually a practical matter of spatio-energetic prerequisite: Any smaller vessel would simply disintegrate at the slightest vent of his life force. This energy is indivisible into units of small talk, and if Robbins ever allows for a moment of conversational entropy — by looking away from your eyes for a split second — it’s only out of politeness, to afford you the opportunity to regather your own wan, windblown vitality. He wore all black, a black exercise V-neck over black shorts, with a black baseball cap and black-and-red Nikes, in what could only have been a genuine if futile attempt to dim the charge of his fluorescence.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couch in the main cabin and the conference-room area in the rear had been opened out into their bed configurations, with fleecy comforters and pillowcases monogrammed with the plane’s registration number. The beds and corridor were littered with multicolored balloons and confetti and conical party hats, and above the entrance to the rear of the cabin was affixed a sign that read HAPPY BIRTHDAY. The family had celebrated the birthdays that weekend of both his wife and one of his assistants, Mary, whom he called his “right arm,” though as an adult human of regular size she seemed relatively petite in comparison to his actual right arm. While Robbins had been with his wife’s family, Ariane had found the most well-stocked party store in northern Vancouver and had decorated the plane as a surprise. This effort had not gone unnoticed. “You went to north Vancouver to find a party store? You’re so incredibly dedicated.” He turned to me. “She makes it feel like home.”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Ariane began to back away. “Well, it is your home.”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“Ariane,” Robbins continued, “is like family for us. She treats this place like it’s a home — and it is a home away from home. You’ve got all your stuff on it, all your family on it.” He’d been chartering planes since he was 31 or 32, and he was now 57. He had been an owner for only three years, but the difference had come to seem like one of the great disjunctures of his life. “It’s a different quality of life, for sure. I can go from the West Coast to China nonstop, East Coast to Australia with one stop. I have a resort in Fiji, and obviously going there before was a difficult situation, but now it’s easy. You can do everything on your own terms, on your own timeline, which is wonderful.” The beds were out and made because the beds were always out and made in case somebody decided to sleep.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Ariane came back and offered us a selection of newspapers and some scones. “The captain says the flight to Spokane will be 37 minutes and should be pretty smooth.” He told me about his admiration of Varsano, then moved on to talk of Crispr, the Human Genome Project and machine learning, and Moore’s Law — always stopping to make sure that I was there with him, that I was interested, that if I had something to contribute I should feel welcome, that we were “tossing the ball back and forth” — and how he wanted to make sure that there was enough investment in new biotechnologies that the rejuvenatory stem-cell therapy for which he’d paid a Panamanian clinic many tens of thousands of dollars would soon be cheap enough that everybody could benefit. He pointed at me as an example of someone who could benefit. Then he abruptly stood up and said that he wanted to spend a little time up front with his wife, but that we could resume such an interesting conversation on the leg to Vegas.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moved to the front, he invited me to help myself to the breakfast buffet — hash browns, scrambled eggs, turkey bacon, a vast array of fruit — that Ariane had set up on the sideboard. I looked at the panel behind the chair that Robbins vacated and saw that we had only 17 more minutes to arrival. I hadn’t even noticed we’d taken off. We stopped in Spokane, dropped off his wife, went through private Customs and Border Protection and resumed our way to Vegas. Robbins invited me to the front and asked if I’d made sure my family would have a secure financial future.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the soft bing-bong chime that indicated our initial descent over the rumpled and barren landscape of southern Nevada that even remotely recalled the experience of commercial flight. Otherwise, the experience felt nothing at all like being on an airliner. In fact, it didn’t quite feel like flying at all. It was more like sitting in a comfortable leather armchair in a pleasingly cool and well-appointed room that at some point incidentally rose above the clouds and stayed there for a little while. Many of the people I spoke to in Geneva talked about private aviation as a variety of peak experience — and such an inarticulable experience was, after all, why Varsano told me that I could never understand private aviation without an experiential component — but that wasn’t quite right. It was if anything the opposite of a peak experience, distinguished not by anything explicitly euphoric or divine but by its total coruscating absence of everything that makes contemporary commercial air travel a pricking trial of alienation and diminishment.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had planned to open the heavy shades for good on a Monday morning in October at 8 a.m., and I arrived shortly beforehand to join him. I came up the stairs from the street into the reception area, and the security guard asked me twice if I had an appointment; I told Varsano that, although I was wearing a jacket, perhaps I ought to have ironed it first. “Well, the first thing I tell these security guys,” Varsano said, “is if a guy comes in here with torn jeans and a T-shirt, that guy might be worth $5 billion! A guy comes in and looks like me” — he shot his cuffs and smoothed his waistcoat — “those guys are the working stiffs.”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8, Varsano pressed some buttons in an app on his phone to raise the shades, and the showroom’s gray-and-blue interior flooded with rare London sun, mottled with umber from a hurricane bound for Ireland. Varsano’s visitors tended in the past to show up whenever and however they felt like it, so Varsano was anxious that initial business would be slow. The storefront’s start-up costs had been extremely high. He occasionally mentioned to people that for the capital he sank into the store, he could have his own plane.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appointment came via text from a member of a minor, impoverished branch of the aristocracy of a Southern European country, a useful person for whom Varsano had some pity. Some websites identified him as a count, and his Instagram account featured grainy, oversaturated selfies with Ivanka Trump and Silvio Berlusconi. The count was with an American friend and wanted to broker an introduction; if the meeting resulted in the sale, Varsano would kick him a finder’s fee. He was a member of an entire echelon that had been surprised to find that what they possessed was no longer real wealth, and they weren’t sure how to accommodate an economy that had changed so rapidly beneath their ancient lineages. “These people,” Varsano told me, “they don’t even know how to make a living — all they know is they know people, they have incredible family connections, and that’s how they survive. He’s a professional introducer.”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three days of renewed operation, Varsano had at least three serious visitors a day, and nobody stayed for less than an hour. They were all men, though he did plan to bring a female billionaire friend to see it after a late dinner nearby. There was one guy who’d run a large private-equity firm and then went on to oversee the national fleet of a Persian Gulf country, which was interested in selling at least two G650s in the next year; he had come in an entourage of four and said, almost apologetically, that he’d been hearing such impressive things about Varsano’s store for so long, and that he regretted his visit was so belated. There was another guy from a Central European management company who’d recently gotten a good deal on a very large commercial airliner in a V.I.P. configuration; he wanted Varsano to go in on a deal to gut-renovate the interior over the course of a year and then put it back on the market at a substantial markup. Varsano said the aircraft was likely to sell to a head of state, probably in Africa. Or, Varsano clarified, it would sell to the rich friend of a head of state, and then when they took the test run somehow the head of state would happen to be aboard for the ride. That was usually how it worked.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 long day, he came and sat next to me on the trading floor. Almost all of his employees had gone home for the evening, and the room glowed its serene empyreal blue and white against the rush-hour traffic outside. “People think that all of this is just for the rich guys, but it’s really for corporate middle management to run their businesses,” he told me. “That accounts for 70 percent of all flights.” It wasn’t the first time he had mentioned the statistic in defense of plane ownership. It’s the other 30 percent, though, that make his business possible.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unkind thing I ever heard Varsano say about “the rich guys” had to do with the propensity, especially marked among the younger buyers, to back out of a deal that 10 people had spent months putting together just because they decided at the very last minute that they liked the cut of some other plane’s jib. It was clear, though, that like many professionals who rely for their livelihood on capricious billionaire patronage, he felt some ambivalent mixture of scorn and admiration in equal measure. When populists fail to seethe at a tax bill favorable to the owners of jets, it’s not simply because they should like to think that when at last they own their own jets they’ll enjoy the same privileges; it’s also because each side wants to protect its own billionaires and the crumbs they provide. After all, the seven billion of us are increasingly living on the largess of the 7,000 of them. Varsano was constantly being put into situations where despite his near-unparalleled expertise in aviation he was treated as an elevated TaskRabbit, called in on contract to kick the tires and hang the Picasso. These were constant blows to his hard-won professional esteem.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had great faith in the resources of the extremely wealthy. “There are 230,000” — he said “thousand” with an astonished emphasis — “people in the world with a net worth, excluding their primary residence, of $30 million or more. In the luxury industry you call them ultrahigh-net-worth individuals. When you ask the bank to finance an aircraft, their rule of thumb is that your net worth has to be at least five times greater than the price of the plane. That means even if you’re at the bottom of that list, there are at least 230,000 people who might buy a $6 million airplane — though maybe they’d stop at $4 million, because then you need a million bucks a year to fly it.” No matter how hard his work or positive his outlook, Varsano knew he didn’t stand a chance of paying the rent on his storefront selling $4 million planes. There’s a strong downward pressure on commissions, which regardless of the purchase price of the aircraft usually top out at $1 million — a take of 1.4 percent on a $70 million plane. That world is just so vanishingly small, and there’s so much information on the market, and the principals are so powerful, that somewhere there’s invariably a small-time broker with a desk and a cellphone ready to elbow in for a fee that Varsano would consider an insult to his professional acumen. “There’s always some guy out there willing to do a deal for $25,000,” he complained.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Varsano persisted in the belief that his new showroom — and the increased regard that Trump had brought to private aviation — might put him closer to the means of his clients. We sat in his decision-making boardroom at twilight, watching the people and the cars hurry by. Every once in a while, a pedestrian stopped in astonishment to take a picture, or a car would all of a sudden slow and swerve into the bus lane so whoever was inside could gawk.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buy one some day,” Varsano said. “You know, you work in a shoe shop, you should have nice shoes.” He looked down at his own shoes, expensive but heavily scuffed with signs of extended wear.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need one?” He glanced out the window and then once more considered his shoes. “I should have one. I’ll get one.”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into the new year, he told me he felt as if his optimism through the lean times had at last been borne out. “In the U.S., the market is on fire, and you could say it was the Trump bump, or you could say that it was the way this tax plan has energized people to make the jump.” A </w:t>
      </w:r>
      <w:hyperlink r:id="rId2076" w:history="1">
        <w:r>
          <w:rPr>
            <w:rFonts w:ascii="arial" w:eastAsia="arial" w:hAnsi="arial" w:cs="arial"/>
            <w:b w:val="0"/>
            <w:i/>
            <w:strike w:val="0"/>
            <w:noProof w:val="0"/>
            <w:color w:val="0077CC"/>
            <w:position w:val="0"/>
            <w:sz w:val="20"/>
            <w:u w:val="single"/>
            <w:vertAlign w:val="baseline"/>
          </w:rPr>
          <w:t>provision in the law</w:t>
        </w:r>
      </w:hyperlink>
      <w:r>
        <w:rPr>
          <w:rFonts w:ascii="arial" w:eastAsia="arial" w:hAnsi="arial" w:cs="arial"/>
          <w:b w:val="0"/>
          <w:i w:val="0"/>
          <w:strike w:val="0"/>
          <w:noProof w:val="0"/>
          <w:color w:val="000000"/>
          <w:position w:val="0"/>
          <w:sz w:val="20"/>
          <w:u w:val="none"/>
          <w:vertAlign w:val="baseline"/>
        </w:rPr>
        <w:t xml:space="preserve"> actually allowed jet buyers to write off the entire purchase — effective immediately, for those who might want to claim it on a 2017 return. Varsano was on safari in Africa for Christmas but had received and taken a battery of excited calls, some from clients who sought confirmation that the provision was real, and some from those who needed no convincing and would buy almost anything from him if they could only close the deal in time. That was unfortunately impossible — the process of buying a used plane was just too cumbersome and slow, and involved too many parties — but he sent them on to the manufacturers, who were delighted to offload in a hurry whatever inventory they had in the hangar. When a longtime customer couldn’t get a Gulfstream G550 listed by Varsano for $30 million, he turned around and, in four days, bought one new from the company for $13 million more. Thus the Trump administration had, as Varsano had hoped, brought new license and new zeal to the acquisitive impulses of the jet-possession set, and he was sure he would see his own reward in short order. It would just take some time for their generosity to find its way to his level, and he had to be patient. His windfall would come, and he would take flight.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Varsano was born into a generation that understood the airplane for its totemic significance as a technological miracle within mortal reach. The memories of his youth he holds dearest are those that involve getting a rickety aircraft the size of a minibus lost in storm clouds over the Bahamas, the compass slipping slowly, and even now that both airplanes and the economy have been so thoroughly transformed, there was nothing he didn’t know about these machines, and almost nothing he didn’t love. But the brief minute in which they passed through his hands between an oligarch and an executive was the closest he was likely to come to calling one his own, at least in the class he sold — the class that mattered. The sarcophagal fuselage in his window was not, in the end, just an unusually elaborate showpiece. It might only be a diorama, but it’s the plane he can afford, a mock-up designed to his own last wish.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Lewis-Kraus is a writer at large for the magazine. He last wrote about the impact of the “resistance” on local elections in Virginia. Joanna Pearlstein is a deputy editor at Wired, where she specializes in data-driven stories about technology and business. She is based in San Francisco.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Varsano, owner of the Jet Business. (PHOTOGRAPH BY Luca Locatelli for The New York Times FOR THE NEW YORK TIMES)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2018</w:t>
      </w:r>
    </w:p>
    <w:p>
      <w:pPr>
        <w:pStyle w:val="Normal238"/>
      </w:pPr>
    </w:p>
    <w:p>
      <w:pPr>
        <w:pStyle w:val="Normal238"/>
        <w:ind w:left="200"/>
        <w:sectPr>
          <w:type w:val="continuous"/>
          <w:pgMar w:top="840" w:right="1000" w:bottom="840" w:left="1000" w:header="400" w:footer="400"/>
          <w:pgNumType w:fmt="decimal"/>
          <w:cols w:space="720"/>
        </w:sectPr>
      </w:pPr>
      <w:r>
        <w:br/>
      </w:r>
      <w:r>
        <w:pict>
          <v:line id="_x0000_s192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39"/>
      </w:pPr>
    </w:p>
    <w:p>
      <w:pPr>
        <w:pStyle w:val="Normal239"/>
      </w:pPr>
      <w:r>
        <w:pict>
          <v:shape id="_x0000_i1923" type="#_x0000_t75" alt="LexisNexis®" style="width:147.75pt;height:30pt">
            <v:imagedata r:id="rId17" o:title=""/>
          </v:shape>
        </w:pict>
      </w:r>
      <w:r>
        <w:cr/>
      </w:r>
    </w:p>
    <w:p>
      <w:pPr>
        <w:pStyle w:val="Heading1237"/>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Meeting, Then Eating, The Goat</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2009 Monday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9"/>
        <w:keepNext w:val="0"/>
        <w:spacing w:after="0" w:line="240" w:lineRule="atLeast"/>
        <w:ind w:right="0"/>
        <w:jc w:val="both"/>
      </w:pPr>
      <w:bookmarkStart w:id="482" w:name="Bookmark_239"/>
      <w:bookmarkEnd w:id="482"/>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13</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 BARNARD</w:t>
      </w:r>
    </w:p>
    <w:p>
      <w:pPr>
        <w:pStyle w:val="Normal239"/>
        <w:keepNext/>
        <w:spacing w:before="240" w:after="0" w:line="340" w:lineRule="atLeast"/>
        <w:ind w:left="0" w:right="0" w:firstLine="0"/>
        <w:jc w:val="left"/>
      </w:pPr>
      <w:bookmarkStart w:id="483" w:name="Body_237"/>
      <w:bookmarkEnd w:id="483"/>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24" style="position:absolute;z-index:25232793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street, the shop could be mistaken for a bodega, but its red-and-yellow awning advertises live poultry, goats, lamb and beef. Scores of chickens flutter in cages.  A dozen placid goats stare from a pen at customers from Bangladesh, Trinidad and Colombia. A worker slices the throats of Rhode Island Reds, uttering a prayer each time, according to the rites of Islam.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block away from this tiny slaughterhouse, Jamaica Archer Live Poultry, which is housed in a former auto-body shop, commuters and students pour from buses and subways into the commercial hub of Jamaica, Queens, where tourists catch the train to Kennedy Airport. A few blocks the other way stand rows of frame houses and postage-stamp yards that make Jamaica look like any blue-collar American suburb.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Jamaica shop, where custom-slaughtered beef is sold for $3.50 a pound, there is not much mention of the ''locavore'' movement, which prizes eating locally grown food and knowing how it is produced, and whose Greenwich Village mecca, Blue Hill restaurant, serves a plate of grass-fed lamb and fiddlehead ferns for $36.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shop's owner, Muhammad Ali, is part of a growing immigrant-driven market that has taken root in cities but is reviving a practice dating back to America's agrarian past: seeing the live animal that will soon become your meal.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to see it fresh and choose what I want,'' said Mitchella Christian, a native of Trinidad who was visiting L. Alladin, a nearby competitor of Mr. Ali's market, to buy a lamb and three chickens.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lucky cow that escaped another slaughterhouse in Jamaica this month was only the tip of the horn. There are about 90 live-poultry markets in the metropolitan area. That number has doubled since the mid-1990s, state officials say, because of the demands of immigrants from countries where eyeballing your meat while it is alive is considered common sense. About a quarter of the markets are also licensed to slaughter larger livestock.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has probably the country's highest concentration of live-animal markets, though there are pockets in New Jersey, New England, Philadelphia, California and the Midwest, said Susan Trock, a veterinarian who manages poultry health inspections for the State Department of Agriculture and Markets.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Mylan, who carves up  cows in front of customers at Marlow &amp; Daughters, a butcher shop and locavore's temple in Williamsburg, Brooklyn, said he lived near three live-animal markets, two run by Hasidic Jews and one by Latin Americans. Although they may not share his obsession with animal welfare and organic feed, he said, he views them as allies against the mass-market industry he calls ''big meat.''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teaches his gourmet followers, he said, is what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live-market customers have never forgotten: ''To eat meat, you have to kill -- something that we got pulled out of during the last 50 years in America,'' he said. ''We're used to going into the grocery store and there's not even a butcher counter, just a bunch of foam trays with a lot of anonymous blobs of meat in them.''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inevitably, when it comes to killing animals for food, immigrant Queens clashes with suburban-homeowning Queens: Some of the people who worry about factory-produced meat are unenthusiastic about having mom-and-pop abattoirs  next door.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residents of St. Albans, Queens, blocked a small slaughterhouse from opening on Farmers Boulevard. One resident, Marie Wilkerson, told The New York Times that she feared its stink would ruin  backyard barbecues. Their state legislators pushed through a law barring new slaughterhouses within 1,500 feet of a residence for four years, effectively freezing the expansion of slaughterhouses in most of the city.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Complaints about slaughterhouses often fall among local, federal and state regulators, said City Councilman Peter F. Vallone Jr. of Astoria, Queens, where a fleeing cow made headlines in 2000. ''It's a complete maze,''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rules are so  confusing  that officials at the Food Safety and Inspection Service of the United States Department of Agriculture  initially told a reporter that their agency had nothing to do with live-animal markets.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retail poultry markets fall under state jurisdiction, if they sell goats, sheep or cows, the federal agency steps in.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inevitable potential for friction between the businesses' traditional values and the public-health priorities of the regulating agencies. Some market owners fear, apparently erroneously, that rules could interfere with religious rites. Others, when they dress a cow or a goat for a  family to share on holidays, can run afoul of federal regulations requiring each animal to be custom-slaughtered for a specific buyer.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More-established market owners say that some new businesses skirt the rules or do not understand them.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Mylan, the Williamsburg shop owner, blames a big meat lobby that wants regulations that favor companies that kill thousands of animals a day. State and federal officials say they want the smaller businesses to thrive and are reaching out to help them comply.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 meanwhile, says he is performing a much-needed service. Some come for the halal meat, killed according to Islam. (He weighs his goats on  a scale built for pigs, an animal that Islam proscribes as food. A pig decoration on the scale had been scratched out.) But customers also want  to see that the animals, usually trucked from no farther than Pennsylvania, are healthy.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see it with my own eyes,'' said Shamsul Rahman, 65, who is originally from Bangladesh and was buying 11 chickens.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each chicken's throat was cut, the bird was placed upside down for the blood to drain. Then it was scalded and thrown into a machine that plucked its feathers with rubber mechanical fingers.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an energetic goat placed its hooves on an iron rail and craned its neck toward a photographer like a supermodel flirting with the camera.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wants to make a connection with you,'' Mr. Ali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blocks away, F &amp; D Live Poultry stands opposite the ultimate urban spot: the scene of the 50-shot killing of Sean Bell by police officers in 2006.</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shop, Edelsa Angel, 27, who grew up on a Guatemalan farm, had brought her small son in his stroller. He watched with equanimity as chickens went into the killing room flapping and came out in plastic bags.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Joey Rosario, said the shop, just feet from a house, had been there for 100 years. But he is open to change: He plans to hire a halal slaughterer to keep up his market share as Muslims move 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already talking to a guy,'' he said.</w:t>
      </w:r>
    </w:p>
    <w:p>
      <w:pPr>
        <w:pStyle w:val="Normal239"/>
        <w:keepNext w:val="0"/>
        <w:spacing w:before="240" w:after="0" w:line="260" w:lineRule="atLeast"/>
        <w:ind w:left="0" w:right="0" w:firstLine="0"/>
        <w:jc w:val="left"/>
      </w:pPr>
      <w:r>
        <w:br/>
      </w:r>
      <w:hyperlink r:id="rId2084" w:history="1">
        <w:r>
          <w:rPr>
            <w:rFonts w:ascii="arial" w:eastAsia="arial" w:hAnsi="arial" w:cs="arial"/>
            <w:b w:val="0"/>
            <w:i/>
            <w:strike w:val="0"/>
            <w:color w:val="0077CC"/>
            <w:sz w:val="20"/>
            <w:u w:val="single"/>
            <w:vertAlign w:val="baseline"/>
          </w:rPr>
          <w:t>http://www.nytimes.com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925" style="position:absolute;z-index:252328960"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rooster wanders through L. Alladin Live Poultry Market in Jamaica, Queens, above, where goats are also sold. At far left, a goat awaits a buyer at Jamaica Archer Live Poultry. And at left, Edwin Hyland weighs a bird at F &amp; D Live Poultry, whose owner says he plans to hire a halal slaughterer. (PHOTOGRAPHS BY ROBERT STOLARIK FOR THE NEW YORK TIMES) (pg.A13)</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Jamaica Archer Live Poultry in Queens, the Rahmans, right, buy 11 chickens for the family. ''I want to see it with my own eyes,'' said Shamsul Rahman, 65.</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go to live-poultry markets like Jamaica Archer, above left, to gauge the animals' health. At right, a worker at F &amp; D Live Poultry prepares birds in the slaughterhouse. (PHOTOGRAPHS BY ROBERT STOLARIK FOR THE NEW YORK TIMES) (pg.A16)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239"/>
      </w:pPr>
    </w:p>
    <w:p>
      <w:pPr>
        <w:pStyle w:val="Normal239"/>
        <w:ind w:left="200"/>
        <w:sectPr>
          <w:type w:val="continuous"/>
          <w:pgMar w:top="840" w:right="1000" w:bottom="840" w:left="1000" w:header="400" w:footer="400"/>
          <w:pgNumType w:fmt="decimal"/>
          <w:cols w:space="720"/>
        </w:sectPr>
      </w:pPr>
      <w:r>
        <w:br/>
      </w:r>
      <w:r>
        <w:pict>
          <v:line id="_x0000_s1926"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240"/>
      </w:pPr>
    </w:p>
    <w:p>
      <w:pPr>
        <w:pStyle w:val="Normal240"/>
      </w:pPr>
      <w:r>
        <w:pict>
          <v:shape id="_x0000_i1927" type="#_x0000_t75" alt="LexisNexis®" style="width:147.75pt;height:30pt">
            <v:imagedata r:id="rId17" o:title=""/>
          </v:shape>
        </w:pict>
      </w:r>
      <w:r>
        <w:cr/>
      </w:r>
    </w:p>
    <w:p>
      <w:pPr>
        <w:pStyle w:val="Heading1238"/>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In Show of Spitzer's Strength, Democrat Wins Senate Seat on Long Island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2007 Wednesday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4" w:name="Bookmark_240"/>
      <w:bookmarkEnd w:id="484"/>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240"/>
        <w:keepNext/>
        <w:spacing w:before="240" w:after="0" w:line="340" w:lineRule="atLeast"/>
        <w:ind w:left="0" w:right="0" w:firstLine="0"/>
        <w:jc w:val="left"/>
      </w:pPr>
      <w:bookmarkStart w:id="485" w:name="Body_238"/>
      <w:bookmarkEnd w:id="485"/>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28" style="position:absolute;z-index:25233100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captured a traditionally Republican State Senate seat on Long Island yesterday, winning the costliest battle for a state legislative seat in New York history in a fight that became a test of Gov. Eliot Spitzer's political muscle.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unofficial tallies showed the Democrat, Craig M. Johnson, winning about 53 percent of the votes to 46 percent for the Republican, Maureen O'Connell, with a lead of about 3,500 votes.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be the first Democratic state senator in a century to represent that part of Long Island, party leaders say.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victory narrows the Republican edge in the State Senate to 33 seats to 29, and the loss of two more seats would end their control of the chamber. Democrats are hoping to use Tuesday's victory to coax some Republican senators to their side of the aisle in a state where Democrats have been making huge inroads in suburban and rural areas.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demonstration of the importance of the race, the contest drew last-minute appearances from two potential presidential nominees, Hillary Rodham Clinton and Rudolph W. Giuliani. Spending in the contest was estimated to exceed $5 million.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victory speech, Mr. Johnson said: ''For 100 years, this seat has been held by Republicans. Today we bid those years farewell and begin a new century. As Democrats, we are on our way to a new majority in the State Senate -- a cause that was advanced tonight but that continues starting now. As Long Islanders, we are heading toward property tax reform; that will help our seniors and overburdened middle class. And as New Yorkers, we will help Eliot Spitzer finish the job of changing state government so it works for all of us, not just the well-connected few.''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Spitzer, flexing his political power in the first days of his term, took a direct role in the campaign to nudge his party closer to control of the Senate. He taped television and radio commercials for Mr. Johnson, stumped for him and donated money to his campaign.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Stretching from the bridle trail estates of Old Westbury to the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Elmont, the district includes all of North Hempstead, part of Hicksville and northwestern Hempstead.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Anticipating the narrowed gap, the Senate's minority leader, Malcolm A. Smith, has said that two unidentified Republicans might switch parties. That would create an even split, leading to a tie-breaking vote by Lt. Gov. David A. Paterson, a Democrat, who presides over the Senate.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majority leader, Joseph Bruno, has disputed the likelihood of any such immediate shift in power. Even so, the victory of Mr. Johnson, 35, a lawyer and Nassau County legislator from Port Washington, raises Democratic hopes of closing the gap by winning two or more seats in the Senate elections next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may be hoping to lure to their side Senator John J. Bonacic of Orange County, who openly challenged Mr. Bruno's leadership last month, and Senator Joseph E. Robach of the Rochester area, a former Democrat.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2,000 campaign workers made phone calls, knocked on doors and offered voters rides to the polls.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day, Republican and Democratic elections lawyers argued, first in State Supreme Court in Garden City, then in the Appellate Division in Brooklyn. They wrangled over whether voters could be challenged for identification.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while that legal dispute seemed to blunt Republican plans to make such challenges. But in the evening, Democrats charged that Republicans ignored a court stay and began making challenges in Elmont, a Democratic area.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leaders had said the challenges were intended to thwart voter fraud. But Democrats objected that the real aim was to intimidate their voters, citing voter challenges last November in a hard-fought Senate election in Westchester. Despite the challenges there, a Democrat, Andrea Stewart-Cousins, upset the incumbent Republican, Nicholas A. Spano.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Spitzer created the Senate vacancy with a bipartisan move of appointing as his new security chief Michael A. L. Balboni, the Republican senator who had represented the Seventh District for several terms. Some Republicans accused Mr. Spitzer of an ulterior motive in opening up the seat for a new election, but he denied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Balboni's personal popularity gave him a comfortable margin in last November's election, his Nassau County district has been trending Democratic. It now has 78,000 Democrats, 72,000 Republicans, 9,000 minor party members and 47,000 unaffiliated voters.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vacancy posed a major challenge for Senator Bruno's newly chosen state Republican Party chairman, Joseph Mondello. He is also Nassau's longtime Republican Party chairman, and the Senate loss on his home turf was a serious setback.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Spitzer's landslide victory for governor continued the Democrats' ascendancy in the state. The party also controls both United States Senate seats, 23 of 29 Congressional seats, the state attorney general's office, the Assembly and the big suburban counties of Nassau, Suffolk and Westchester.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Control of the Senate is a goal for Mr. Spitzer, to help win legislative approval of his proposals. But it is also a longer-term party strategy to gain the upper hand in the drawing of Congressional and state legislative district lines in the next reapportionment.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Underscoring the significance of the special election, numerous labor unions and other special interest groups lined up with endorsements, donations and volunteers.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1199, the politically influential health care workers union critical of Gov. Spitzer's plans to cut health care costs, backed Ms. O'Connell. So did several other civil service and law-enforcement unions. Mr. Johnson won endorsements from the Communications Workers of America, the Nassau and New York City police unions, environmental groups and advocates for legalized abortion.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will be the first Democratic state senator from Long Island in more than two decades.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elevation to senator, his County Legislature seat will now have to be filled. While it is vacant, the legislature will be tied, with nine Democrats and nine Republicans. Enrollment in his county district is strongly Democratic, however, so the party expects to regain a majority.</w:t>
      </w:r>
    </w:p>
    <w:p>
      <w:pPr>
        <w:pStyle w:val="Normal240"/>
        <w:keepNext w:val="0"/>
        <w:spacing w:before="240" w:after="0" w:line="260" w:lineRule="atLeast"/>
        <w:ind w:left="0" w:right="0" w:firstLine="0"/>
        <w:jc w:val="left"/>
      </w:pPr>
      <w:r>
        <w:br/>
      </w:r>
      <w:hyperlink r:id="rId2092" w:history="1">
        <w:r>
          <w:rPr>
            <w:rFonts w:ascii="arial" w:eastAsia="arial" w:hAnsi="arial" w:cs="arial"/>
            <w:b w:val="0"/>
            <w:i/>
            <w:strike w:val="0"/>
            <w:color w:val="0077CC"/>
            <w:sz w:val="20"/>
            <w:u w:val="single"/>
            <w:vertAlign w:val="baseline"/>
          </w:rPr>
          <w:t>http://www.nytimes.com</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929" style="position:absolute;z-index:252332032"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Craig M. Johnson with supporters last night on Long Island after winning election to the State Senate with 53 percent of the vote. (Photo by Robert Stolarik for The New York Times)(pg. B8)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2007</w:t>
      </w:r>
    </w:p>
    <w:p>
      <w:pPr>
        <w:pStyle w:val="Normal240"/>
      </w:pPr>
    </w:p>
    <w:p>
      <w:pPr>
        <w:pStyle w:val="Normal240"/>
        <w:ind w:left="200"/>
        <w:sectPr>
          <w:type w:val="continuous"/>
          <w:pgMar w:top="840" w:right="1000" w:bottom="840" w:left="1000" w:header="400" w:footer="400"/>
          <w:pgNumType w:fmt="decimal"/>
          <w:cols w:space="720"/>
        </w:sectPr>
      </w:pPr>
      <w:r>
        <w:br/>
      </w:r>
      <w:r>
        <w:pict>
          <v:line id="_x0000_s1930"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41"/>
      </w:pPr>
    </w:p>
    <w:p>
      <w:pPr>
        <w:pStyle w:val="Normal241"/>
      </w:pPr>
      <w:r>
        <w:pict>
          <v:shape id="_x0000_i1931" type="#_x0000_t75" alt="LexisNexis®" style="width:147.75pt;height:30pt">
            <v:imagedata r:id="rId17" o:title=""/>
          </v:shape>
        </w:pict>
      </w:r>
      <w:r>
        <w:cr/>
      </w:r>
    </w:p>
    <w:p>
      <w:pPr>
        <w:pStyle w:val="Heading1239"/>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BOOKS OF THE TIMES;</w:t>
        </w:r>
      </w:hyperlink>
      <w:r>
        <w:br/>
      </w:r>
      <w:hyperlink r:id="rId2100" w:history="1">
        <w:r>
          <w:rPr>
            <w:rFonts w:ascii="arial" w:eastAsia="arial" w:hAnsi="arial" w:cs="arial"/>
            <w:b/>
            <w:i/>
            <w:strike w:val="0"/>
            <w:color w:val="0077CC"/>
            <w:sz w:val="28"/>
            <w:u w:val="single"/>
            <w:vertAlign w:val="baseline"/>
          </w:rPr>
          <w:t>Br'er Rabbit, Ordinary In Nearly Every Way</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1997, Tuesday, Late Edition - Final</w:t>
      </w:r>
    </w:p>
    <w:p>
      <w:pPr>
        <w:pStyle w:val="Normal241"/>
        <w:keepNext w:val="0"/>
        <w:spacing w:after="0" w:line="240" w:lineRule="atLeast"/>
        <w:ind w:right="0"/>
        <w:jc w:val="both"/>
      </w:pPr>
      <w:bookmarkStart w:id="486" w:name="Bookmark_241"/>
      <w:bookmarkEnd w:id="486"/>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13; Column 1; Cultural Desk ; Column 1; </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MICHIKO KAKUTANI </w:t>
      </w:r>
    </w:p>
    <w:p>
      <w:pPr>
        <w:pStyle w:val="Normal2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MICHIKO KAKUTANI </w:t>
      </w:r>
    </w:p>
    <w:p>
      <w:pPr>
        <w:pStyle w:val="Normal241"/>
        <w:keepNext/>
        <w:spacing w:before="240" w:after="0" w:line="340" w:lineRule="atLeast"/>
        <w:ind w:left="0" w:right="0" w:firstLine="0"/>
        <w:jc w:val="left"/>
      </w:pPr>
      <w:bookmarkStart w:id="487" w:name="Body_239"/>
      <w:bookmarkEnd w:id="487"/>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32" style="position:absolute;z-index:25233408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LARRY'S PARTY</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Carol Shields</w:t>
      </w: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339 pages. Viking. $23.95.</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we're repeatedly told, Larry Weller, the hero of Carol Shields's latest novel, is "an absolutely normal and typical human being": "statistically average," "standard issue," "condemned, no matter what his accomplishments, to be ordinary, and to pass slowly, painfully, through each of life's orderly prescriptive stages."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in," Ms. Shields writes. "Whether the cause is genetic or accidental, he knows himself doomed to live inside the hackneyed parentheses of predictability, a walking, head-scratching cliche: first the dreamy child, next the miserable adolescent, followed closely by the baffled young husband, and now, too suddenly, a settled 40-year-old white male professional who chafes at that number 40."</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this constant harping on Larry's ordinariness is a little irritating, though Ms. Shields occasionally tries too hard to make him into a representative man (late-20th-century model,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Larry Weller emerges from this novel as a remarkably sympathetic, idiosyncratic human being, a male counterpart to the Everywoman Ms. Shields created in her Pulitzer Prize-winning novel "The Stone Diaries" (1994).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problem of "Larry's Party" is that Larry often sounds uncannily like that most famous Everyman in recent fiction: John Updike's Rabbit Angstrom. Consider, for instance, this passage: "Lately Larry's sad most of the time. Even when he's signing contracts or eating or laughing out loud or attempting to make love to Beth he feels the undertow of something missing. He'd like to shrink back to his old life, but the noisy amplitude of these recent years has to find someplace to go. And he's tired -- tired of his name, tired of being a man, tired of the ghostly self he's chained to and compelled to drag around."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Larry's melancholy apprehension of middle age, his vague spiritual longings, his wonderment at the shape his life has taken -- all echo Rabbit's experience, as do his marital woes, his groping attempts to relate to his son and his flummoxed reaction to the changing world around him. Even odder is the fact that Ms. Shields's prose often eddies into the gracious, ruminative rhythms of Mr. Updike's later Rabbit novels. No wonder that the reader begins to think of Larry as an emotional cousin of Rabbit's -- who just happened to grow up in Winnipeg and somehow ended up in Chicago.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when Ms. Shields stops trying so hard to give us a wide-angle take on Larry's life and allows her own strengths as a writer to emerge that her tale assumes an originality of its own. Using her fierce gift for observation, a natural storytelling talent and a gently comic charm, she gives us a nicely tactile sense of Larry's daily life, and by delving into the stream of consciousness rumble of Larry's thoughts, she also gives us a vivid sense of his moods, his feelings and his stumbling efforts to connect with those around him.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watch as Larry tries to cope with his family's shadowed past and as he gingerly steps out into a life of his own. Awkward and self-conscious as a boy, Larry sidles into adulthood, allowing chance and luck and the will of others to dictate his fortunes. He stumbles into a quick first marriage with Dorrie, a sharp, competent woman with "a gift for disappointment"; falls into a job as a florist (that eventually blossoms into a career as a landscape gardener, specializing in the construction of mazes), and soon finds himself married to a garrulous feminist scholar named Beth.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as Larry sinks back into the upholstered comfort of a prosperous middle age that he begins to question his capacity to love and to marvel at the arc of his life that has taken him from a blue-collar childhood in Canada to a black-tie existence in Chicago.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did in earlier books like "The Republic of Love" (1992), Ms. Shields uses her hero's unusual profession both to illuminate the defining role that work can play in an individual's life, and to provide her story with a controlling metaphor. The elaborate mazes Larry constructs out of shrubbery become a metaphor for the path his own life has taken, full of twists and turns and digressions. They also become a metaphor for Ms. Shields's own looping narrative, a narrative that repeatedly folds back on itself to gradually disclose more and more details about Larry's past.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artful strategy that enables Ms. Shields to surprise the reader continually even as she infuses Larry's story with the inevitability of real life. As Larry tells Beth, his mazes may look confusing, but they are really "refuges from confusion," "an orderly path for the persevering."</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33" style="position:absolute;z-index:252335104"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 Shields (Neil Graham/Viking)</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1997</w:t>
      </w:r>
    </w:p>
    <w:p>
      <w:pPr>
        <w:pStyle w:val="Normal241"/>
      </w:pPr>
    </w:p>
    <w:p>
      <w:pPr>
        <w:pStyle w:val="Normal241"/>
        <w:ind w:left="200"/>
        <w:sectPr>
          <w:type w:val="continuous"/>
          <w:pgMar w:top="840" w:right="1000" w:bottom="840" w:left="1000" w:header="400" w:footer="400"/>
          <w:pgNumType w:fmt="decimal"/>
          <w:cols w:space="720"/>
        </w:sectPr>
      </w:pPr>
      <w:r>
        <w:br/>
      </w:r>
      <w:r>
        <w:pict>
          <v:line id="_x0000_s1934"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42"/>
      </w:pPr>
    </w:p>
    <w:p>
      <w:pPr>
        <w:pStyle w:val="Normal242"/>
      </w:pPr>
      <w:r>
        <w:pict>
          <v:shape id="_x0000_i1935" type="#_x0000_t75" alt="LexisNexis®" style="width:147.75pt;height:30pt">
            <v:imagedata r:id="rId17" o:title=""/>
          </v:shape>
        </w:pict>
      </w:r>
      <w:r>
        <w:cr/>
      </w:r>
    </w:p>
    <w:p>
      <w:pPr>
        <w:pStyle w:val="Heading1240"/>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 xml:space="preserve">Ousted Manila Leader Says He Yielded Just Temporarily </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2001 Tuesday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42"/>
        <w:keepNext w:val="0"/>
        <w:spacing w:after="0" w:line="240" w:lineRule="atLeast"/>
        <w:ind w:right="0"/>
        <w:jc w:val="both"/>
      </w:pPr>
      <w:bookmarkStart w:id="488" w:name="Bookmark_242"/>
      <w:bookmarkEnd w:id="488"/>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CALVIN SIMS </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MANILA, Jan. 22  </w:t>
      </w:r>
    </w:p>
    <w:p>
      <w:pPr>
        <w:pStyle w:val="Normal242"/>
        <w:keepNext/>
        <w:spacing w:before="240" w:after="0" w:line="340" w:lineRule="atLeast"/>
        <w:ind w:left="0" w:right="0" w:firstLine="0"/>
        <w:jc w:val="left"/>
      </w:pPr>
      <w:bookmarkStart w:id="489" w:name="Body_240"/>
      <w:bookmarkEnd w:id="489"/>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36" style="position:absolute;z-index:25233715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Estrada, forced from the Philippine presidency last week, indicated today that he had yielded power only as a temporary measure and appeared to be creating a basis for legal challenge to his ouster.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leaders have expressed concern that Mr. Estrada, whom prosecutors accused of corruption, may be preparing to file a last-ditch legal action seeking to reverse his removal. The Supreme Court declared him unfit for office, and Gloria Macapagal Arroyo, who had been vice president, was sworn in as his replacement on Saturday.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Estrada, who never officially resigned, fled the Presidential Palace after most of his cabinet and military leaders denounced him and tens of thousands of protesters threatened to come after him. When he left office, he issued a statement saying that while he was stepping aside, he had "strong and serious doubts about the legality and constitutionality" of Mrs. Arroyo's installation as president.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letter from Mr. Estrada dated Saturday was delivered to the Senate president, Aquilino Pimentel. In the letter, Mr. Estrada contends that he was only temporarily incapacitated and turned over power to Mrs. Arroyo to serve in an acting capacity. A similar letter was sent to several members of the House of Representatives.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appears to be the basis for a constitutional challenge," Mr. Pimentel said in an interview. "We could very well be headed for a major constitutional crisis if Mr. Estrada decides to contest his removal."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television interview on Sunday, Mr. Estrada's son, Joseph, said his father had "not resigned the presidency," and he strongly intimated that Manila had not seen the last of Mr. Estrada, a former movie star who was very popular with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now, Mr. Estrada remains secluded in his private mansion on the outskirts of the capital, and it is unclear whether he will seek to return to power.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has raised serious questions about the legitimacy of the new presidency just as Mrs. Arroyo is assembling a cabinet, formulating policy initiatives, and moving into the Presidential Palace, where she lived when her father was president in the early 1960's.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foreign governments and organizations, including the United States and the United Nations, have expressed support for Mrs. Arroyo, a 53-year-old economist, who has vowed to crack down on corruption, strengthen the country's sagging economy and reduce poverty. Financial markets rose sharply today in reaction to Mr. Estrada's removal.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Aides to Mrs. Arroyo dismissed the prospect that Mr. Estrada would initiate a legal challenge or that such an effort would succeed. They said the Supreme Court chief justice, Hilario Davide, administered the oath of office to Mrs. Arroyo after the 12-member court unanimously declared the presidency vacant. They said they had done so because Mr. Estrada was not able to carry out his duties after he lost the support of his top officials and the military.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head off any constitutional challenge, the Supreme Court approved a resolution today upholding its decision to install Mrs. Arroyo. But the court said its resolution was "without prejudice to any justifiable case that may be filed by a proper party."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legal scholars and legislators said the Supreme Court had erred in installing Mrs. Arroyo as president because succession under the Philippine Constitution requires a sitting president to submit his or her resignation in writing to both Houses of Congress, a step that Mr. Estrada did not take.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Arroyo, a bitter political enemy of Mr. Estrada, acknowledged today that she had come to power under unusual circumstances.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that brought me here today has not been an easy one, and I did not take that path alone," she said at a flag-raising ceremony. "I came here riding on a wave created by millions of people making their voices heard above the dark confusion of crisis and confrontation."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high-ranking Western diplomat based in Manila said that Mr. Estrada had raised legitimate questions about succession and that in hindsight, "it could be argued that constitutional principles were disregarded in the name of people power." But the diplomat expressed doubt that the events of last week would be reversed on legal appeal.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Kuan Yew, Singapore's elder statesman, said in an interview with The Associated Press that the change of power in Manila did not enhance democracy because it was done outside the Constitution. "I would have preferred that Estrada could be removed in a constitutional way in the Senate," said Mr. Lee, the 77-year-old founder of the modern city-state of Singapore, a democracy which nonetheless stifled dissent.  "So I don't think it was a plus for the democratic system."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political experts speculated that Mr. Estrada was declaring that he remained head of state to keep his presidential immunity from prosecution.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begun a new criminal inquiry into charges that Mr. Estrada pocketed millions of dollars in excise taxes and bribes from gambling syndicates while in office. The charges were similar to those brought against him in a Senate impeachment trial that collapsed last week, leading to the protests and defections that culminated in his downfall.      </w:t>
      </w:r>
    </w:p>
    <w:p>
      <w:pPr>
        <w:pStyle w:val="Normal242"/>
        <w:keepNext w:val="0"/>
        <w:spacing w:before="240" w:after="0" w:line="260" w:lineRule="atLeast"/>
        <w:ind w:left="0" w:right="0" w:firstLine="0"/>
        <w:jc w:val="left"/>
      </w:pPr>
      <w:r>
        <w:br/>
      </w:r>
      <w:hyperlink r:id="rId2108" w:history="1">
        <w:r>
          <w:rPr>
            <w:rFonts w:ascii="arial" w:eastAsia="arial" w:hAnsi="arial" w:cs="arial"/>
            <w:b w:val="0"/>
            <w:i/>
            <w:strike w:val="0"/>
            <w:color w:val="0077CC"/>
            <w:sz w:val="20"/>
            <w:u w:val="single"/>
            <w:vertAlign w:val="baseline"/>
          </w:rPr>
          <w:t>http://www.nytimes.com</w:t>
        </w:r>
      </w:hyperlink>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2001</w:t>
      </w:r>
    </w:p>
    <w:p>
      <w:pPr>
        <w:pStyle w:val="Normal242"/>
      </w:pPr>
    </w:p>
    <w:p>
      <w:pPr>
        <w:pStyle w:val="Normal242"/>
        <w:ind w:left="200"/>
        <w:sectPr>
          <w:type w:val="continuous"/>
          <w:pgMar w:top="840" w:right="1000" w:bottom="840" w:left="1000" w:header="400" w:footer="400"/>
          <w:pgNumType w:fmt="decimal"/>
          <w:cols w:space="720"/>
        </w:sectPr>
      </w:pPr>
      <w:r>
        <w:br/>
      </w:r>
      <w:r>
        <w:pict>
          <v:line id="_x0000_s1937"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243"/>
      </w:pPr>
    </w:p>
    <w:p>
      <w:pPr>
        <w:pStyle w:val="Normal243"/>
      </w:pPr>
      <w:r>
        <w:pict>
          <v:shape id="_x0000_i1938" type="#_x0000_t75" alt="LexisNexis®" style="width:147.75pt;height:30pt">
            <v:imagedata r:id="rId17" o:title=""/>
          </v:shape>
        </w:pict>
      </w:r>
      <w:r>
        <w:cr/>
      </w:r>
    </w:p>
    <w:p>
      <w:pPr>
        <w:pStyle w:val="Heading1241"/>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Cockfighting Outfits Evade the Law, and Continue to Prosper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2010 Sunday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43"/>
        <w:keepNext w:val="0"/>
        <w:spacing w:after="0" w:line="240" w:lineRule="atLeast"/>
        <w:ind w:right="0"/>
        <w:jc w:val="both"/>
      </w:pPr>
      <w:bookmarkStart w:id="490" w:name="Bookmark_243"/>
      <w:bookmarkEnd w:id="490"/>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Texas ; Pg. 33A; THE TEXAS TRIBUNE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BRANDI GRISSOM</w:t>
      </w:r>
    </w:p>
    <w:p>
      <w:pPr>
        <w:pStyle w:val="Normal243"/>
        <w:keepNext w:val="0"/>
        <w:spacing w:before="240" w:after="0" w:line="260" w:lineRule="atLeast"/>
        <w:ind w:left="0" w:right="0" w:firstLine="0"/>
        <w:jc w:val="both"/>
      </w:pPr>
      <w:hyperlink r:id="rId2116" w:history="1">
        <w:r>
          <w:rPr>
            <w:rFonts w:ascii="arial" w:eastAsia="arial" w:hAnsi="arial" w:cs="arial"/>
            <w:b w:val="0"/>
            <w:i/>
            <w:strike w:val="0"/>
            <w:color w:val="0077CC"/>
            <w:sz w:val="20"/>
            <w:u w:val="single"/>
            <w:vertAlign w:val="baseline"/>
          </w:rPr>
          <w:t>bgrissom@texastribune.org</w:t>
        </w:r>
      </w:hyperlink>
    </w:p>
    <w:p>
      <w:pPr>
        <w:pStyle w:val="Normal243"/>
        <w:keepNext/>
        <w:spacing w:before="240" w:after="0" w:line="340" w:lineRule="atLeast"/>
        <w:ind w:left="0" w:right="0" w:firstLine="0"/>
        <w:jc w:val="left"/>
      </w:pPr>
      <w:bookmarkStart w:id="491" w:name="Body_241"/>
      <w:bookmarkEnd w:id="491"/>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39" style="position:absolute;z-index:252339200"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Domanick Munoz pulled bloody and battered rooster bodies out of a pile of feathers, claws and beaks. The birds that were still gasping for life he put out of their misery, plunging a syringe of drugs into their gouged and lacerated bellies. Animal-cruelty officers with Dallas Animal Services took those that were already dead and gingerly placed them into large, black plastic garbage bags.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Sgt. Alfred Nunez of the Dallas police surveyed abandoned cars, empty beer bottles, boxes of razor blades, syringes, liquor bottles, marijuana and dozens of cages and makeshift coops with roosters inside. ''This is one huge mess,'' he said over the cacophony of crowing birds.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Minutes before, the police had broken up a cockfighting ring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southeast Dallas. The fight organizers and dozens of spectators quickly scattered into the woods, leaving plenty of evidence. Dozens of birds were dead or dying. Others were juiced up on drugs, ready to fight to the death inside a dirt-floored pit for onlookers wagering which bird would kill the other first. Also left behind were a list of bettors and the box of admission money.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biggest cockfighting ring these Dallas officers have seen. Mr. Munoz, a senior Dallas animal-cruelty officer, said it only was a ''medium-sized'' ring. And it is far from the biggest one in Texas, where the blood sport of cockfighting thrives despite having been illegal for decades.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year-and-a-half investigation, the Humane Society of the United States says it has uncovered nearly two dozen cockfighting rings throughout the state. And that is probably just a fraction of the real total, said John Goodwin, manager of animal-fighting issues at the society.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heartbreaking to see all these birds just completely injured and suffering greatly,'' Mr. Goodwin said. ''The fact is it's just extremely cruel.''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a felony in Texas to make roosters fight, it is not illegal to raise fighting gamecocks, to attend a cockfight or to possess paraphernalia like the razor blades, or gaffs, that owners strap to birds' legs to enhance fighting prowess. The Humane Society said such loopholes made it even more difficult to crack down on cockfighting.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 bill that would have criminalized such activity made it through both houses of the State Legislature. But it was scuttled in a last-minute parliamentary move by Representative Terri Hodge, Democrat of Dallas. Ms. Hodge, who resigned this year after pleading guilty to charges stemming from an unrelated federal public corruption investigation, said in public hearings that she had concerns about how the bill was written. With her now out of the picture, animal rights activists are hopeful they will be able to pass similar legislation in the coming legislative session.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these efforts say that some of the measures would also affect people who raise roosters as show birds. It is impossible to know the difference between a show bird and a fighting bird, said Richard Barnes, a longtime chicken farmer in Weimar, in Central Texas. Besides, Mr. Barnes said, humans have been pitting roosters against each other for centuries, and laws will not make them stop.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if it's a show chicken, a laying chicken or any other kind of chicken,'' he said. ''Cocks will fight each other.''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chickens fight has long been a lucrative and popular sport. It is illegal in all 50 states and a felony in 39. Despite the fact that cockfighting could mean six months to two years in jail and up to $10,000 in fines for first and second offenses, animal rights activists say the brutal games take place nearly every weekend during the cockfighting season in out-of-the-way spots across Texas. The Humane Society's undercover informants found drugs, prostitution, gambling -- even parents who attended the fights with their children.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informant discovered a ring in Angelina County just outside Lufkin in East Texas. This one, he said, is invitation-only and operates on property right next door to a local sheriff's department employee.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Humane Society provided The Texas Tribune with undercover video shot at two fights at the ring. ''Don't nobody tell nobody else about this place,'' the fight organizer can be heard telling spectators before informing them that the next fight will happen Jan. 16 and that the entrance fee will be $200 for three gamecocks.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then shows each of two men dropping a rooster into the dirt-floored ring. Red and black feathers flare on the birds' necks as the cocks fly toward each other, violently grappling. One of the bird handlers yells, ''Kill him! Kill him!'' Soon, one bird collapses, flails up once more and then flops over.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ring, the informant said, the handlers attach thin needles to the birds' legs that allow them to fight longer and bleed to death more slowly. Some fights last an hour.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 Humane Society works with local law enforcement to shut down cockfighting operations. Video from one of its informants led to the raid in southeast Dallas last week. Four Humane Society staff members joined the police and animal-cruelty officers as they converged on the site. Mr. Munoz found about 100 birds, including 30 that were dead or hurt. The bust netted just a handful of arrests that day, none of them the fight organizers.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with help from the Humane Society, the authorities in Parker County, in North Texas, nabbed more than 100 people during a cockfight bust. The raid made local headlines, but nearly a year later, county prosecutors have been able to charge most of those arrested only with misdemeanor gambling offenses, said Jeff Swain, the county's assistant district attorney.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case,'' Mr. Swain said, ''all that we could show for nearly all of the people arrested was that they were watching the fights or gambling on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Goodwin, of the Humane Society, said the punishment for being involved in cockfighting needed to outweigh the hundreds or even thousands of dollars people could make from participating in it. ''This crime is primarily about financial gain,''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legislation will not change the fact that cockfighting remains a deeply ingrained pastime in many areas of Texas.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Barnes, the chicken breeder, said there was a lot more to raising roosters than most people, and especially the Humane Society, recognized.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them fed good, watered good, and I got about four or five dogs in there with them that keeps the varmints out,''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Barnes said that he was not an outlaw or a dope dealer -- and that he did not raise his birds to fight -- but that he had been to his share of cockfights, which, he added, are not the nests of illegal activity that others describe. He said making the breeding of gamecocks illegal would not stop the clandestine events.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how they're going to enforce it,'' he said of the proposal.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besides, he said, cockfighting is not as brutal as some of the industrial killing processes used by big food corporations. At least in the ring, Mr. Barnes said, the roosters can defend themselves.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50-50 chance,'' he said. ''And they've been bred thousands of years to fight all over the world.''</w:t>
      </w:r>
    </w:p>
    <w:p>
      <w:pPr>
        <w:pStyle w:val="Normal243"/>
        <w:keepNext w:val="0"/>
        <w:spacing w:before="240" w:after="0" w:line="260" w:lineRule="atLeast"/>
        <w:ind w:left="0" w:right="0" w:firstLine="0"/>
        <w:jc w:val="left"/>
      </w:pPr>
      <w:r>
        <w:br/>
      </w:r>
      <w:hyperlink r:id="rId2117" w:history="1">
        <w:r>
          <w:rPr>
            <w:rFonts w:ascii="arial" w:eastAsia="arial" w:hAnsi="arial" w:cs="arial"/>
            <w:b w:val="0"/>
            <w:i/>
            <w:strike w:val="0"/>
            <w:color w:val="0077CC"/>
            <w:sz w:val="20"/>
            <w:u w:val="single"/>
            <w:vertAlign w:val="baseline"/>
          </w:rPr>
          <w:t>http://www.nytimes.com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40" style="position:absolute;z-index:252340224"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Dallas police broke up a cockfighting ring on Dec. 18. John Goodwin of the Humane Society of the United States held a rescued rooster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were dead. Below is the dirt-floored structure that served as the cockfighting pit. (PHOTOGRAPHS BY BRANDI GRISSOM/THE TEXAS TRIBUNE)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2010</w:t>
      </w:r>
    </w:p>
    <w:p>
      <w:pPr>
        <w:pStyle w:val="Normal243"/>
      </w:pPr>
    </w:p>
    <w:p>
      <w:pPr>
        <w:pStyle w:val="Normal243"/>
        <w:ind w:left="200"/>
        <w:sectPr>
          <w:type w:val="continuous"/>
          <w:pgMar w:top="840" w:right="1000" w:bottom="840" w:left="1000" w:header="400" w:footer="400"/>
          <w:pgNumType w:fmt="decimal"/>
          <w:cols w:space="720"/>
        </w:sectPr>
      </w:pPr>
      <w:r>
        <w:br/>
      </w:r>
      <w:r>
        <w:pict>
          <v:line id="_x0000_s1941"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44"/>
      </w:pPr>
    </w:p>
    <w:p>
      <w:pPr>
        <w:pStyle w:val="Normal244"/>
      </w:pPr>
      <w:r>
        <w:pict>
          <v:shape id="_x0000_i1942" type="#_x0000_t75" alt="LexisNexis®" style="width:147.75pt;height:30pt">
            <v:imagedata r:id="rId17" o:title=""/>
          </v:shape>
        </w:pict>
      </w:r>
      <w:r>
        <w:cr/>
      </w:r>
    </w:p>
    <w:p>
      <w:pPr>
        <w:pStyle w:val="Heading1242"/>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WESTCHESTER OPINION;</w:t>
        </w:r>
      </w:hyperlink>
      <w:r>
        <w:br/>
      </w:r>
      <w:hyperlink r:id="rId2125" w:history="1">
        <w:r>
          <w:rPr>
            <w:rFonts w:ascii="arial" w:eastAsia="arial" w:hAnsi="arial" w:cs="arial"/>
            <w:b/>
            <w:i/>
            <w:strike w:val="0"/>
            <w:color w:val="0077CC"/>
            <w:sz w:val="28"/>
            <w:u w:val="single"/>
            <w:vertAlign w:val="baseline"/>
          </w:rPr>
          <w:t>COLLEGE AS A LESSON IN PERSEVERANCE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1985, Sunday, Late City Final Edition</w:t>
      </w:r>
    </w:p>
    <w:p>
      <w:pPr>
        <w:pStyle w:val="Normal244"/>
        <w:keepNext w:val="0"/>
        <w:spacing w:after="0" w:line="240" w:lineRule="atLeast"/>
        <w:ind w:right="0"/>
        <w:jc w:val="both"/>
      </w:pPr>
      <w:bookmarkStart w:id="492" w:name="Bookmark_244"/>
      <w:bookmarkEnd w:id="492"/>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11WC; Page 28, Column 1; Westchester Weekly Desk</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Nole; Elaine Nole lives in New Rochelle.</w:t>
      </w:r>
    </w:p>
    <w:p>
      <w:pPr>
        <w:pStyle w:val="Normal244"/>
        <w:keepNext/>
        <w:spacing w:before="240" w:after="0" w:line="340" w:lineRule="atLeast"/>
        <w:ind w:left="0" w:right="0" w:firstLine="0"/>
        <w:jc w:val="left"/>
      </w:pPr>
      <w:bookmarkStart w:id="493" w:name="Body_242"/>
      <w:bookmarkEnd w:id="493"/>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43" style="position:absolute;z-index:25234227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through a telescope and gaze at the heavens.'' That was the advice of a friend when I told him that I would graduate from college this summer and wanted to do something special to celebrate.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educational journey has been long and circuitous. I started college in 1972 and dropped out in 1974. I returned as an evening student in '77 and have been attending classes intermittently ever since. I am relieved that this tedious process is over and yet I am also a bit sad. In 1985 there is nothing special about graduating from college with a bachelor's degree. The distinction has long since ceased to exist. Other family members have received not only undergraduate but graduate degrees as well.</w:t>
      </w:r>
    </w:p>
    <w:p>
      <w:pPr>
        <w:pStyle w:val="Normal24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Elaine Nole reflects on what it means to get undergraduate degree in 1985; concludes that there is nothing special about bachelor's degree in age of graduate degrees (M)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finish my last class, I will be 31 years old. I will not attend a graduation ceremony; there will be no cap and gown. The next formal graduation is in May 1986. To attend a ceremony almost a year later seems anticlimatic and rather senseless.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going to college was with me as far back as I can remember. It was a dream intertwined with my sense of self. A child of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family, I knew that I would go to college and that it would set me apart. At that time we lived in the Bronx, not very far from the Einstein medical school, which we passed every Saturday on the way to my grandmother's house. I asked my mother to read me the sign, ''Albert Einstein College of Medicine of Yeshiva University.'' I memorized it and told myself that was where I would go to college. To my limited view, that's what college was.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higher education was certainly not a revolutionary idea but I was the granddaughter of immigrants. No one in the family had ever gone to college, not my parents or any aunts, uncles or cousins. And although it was unprecedented, it seemed to me the most natural thing in the world. I had no doubt that I would do it and no reason not to. I had a hunger for education that, although later replaced by disillusionment, boredom and fear that I couldn't make the grade, never left me entirely.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was not the experience of sorority houses, boyfriends, senior proms and being pinned as I expected it would be from childhood reading. Nor was it an experience of helping me find the right job. Rather, it was a thought process, a learning to learn. My life would have been diminished had I not read Plato's ''Republic,'' learned about sociobiology and grew to appreciate the discipline of mathematics, even though literature is my true love.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continuing-education student, college is a lesson in perseverance, a test of one's mental endurance, if not always one's intellectual abilities. It is going to school after a long day's work, knowing there is homework to be done, laundry, housecleaning, and your nephew's birthday present to be purchased. Because there is little continuity or connection to the school, it is often a lonely process.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find satisfaction, I had to bridge the gap between unmet childhood expectations and the present reality of the situation. I came to understand that while this accomplishment might not be momentous or earthshaking, it was special to me. It is something that I committed myself to and followed through on, even when it was difficult or I was tired. And although it aided me in my career, I really didn't do it for my career. I did it for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my friend was right. Gazing at the stars is an appropriate way to celebrate, because education at its best gives a glimpse of life's infinite possibilities. So now I'm searching for an observatory. Somewhere out there is a star with my name on it.</w:t>
      </w:r>
    </w:p>
    <w:p>
      <w:pPr>
        <w:pStyle w:val="Normal244"/>
      </w:pPr>
    </w:p>
    <w:p>
      <w:pPr>
        <w:pStyle w:val="Normal244"/>
        <w:ind w:left="200"/>
        <w:sectPr>
          <w:type w:val="continuous"/>
          <w:pgMar w:top="840" w:right="1000" w:bottom="840" w:left="1000" w:header="400" w:footer="400"/>
          <w:pgNumType w:fmt="decimal"/>
          <w:cols w:space="720"/>
        </w:sectPr>
      </w:pPr>
      <w:r>
        <w:br/>
      </w:r>
      <w:r>
        <w:pict>
          <v:line id="_x0000_s194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26"/>
          <w:headerReference w:type="default" r:id="rId2127"/>
          <w:footerReference w:type="even" r:id="rId2128"/>
          <w:footerReference w:type="default" r:id="rId2129"/>
          <w:headerReference w:type="first" r:id="rId2130"/>
          <w:footerReference w:type="first" r:id="rId2131"/>
          <w:pgSz w:w="12240" w:h="15840"/>
          <w:pgMar w:top="840" w:right="1000" w:bottom="840" w:left="1000" w:header="400" w:footer="400"/>
          <w:pgNumType w:fmt="decimal"/>
          <w:cols w:space="720"/>
          <w:titlePg w:val="0"/>
        </w:sectPr>
      </w:pPr>
    </w:p>
    <w:p>
      <w:pPr>
        <w:pStyle w:val="Normal245"/>
      </w:pPr>
    </w:p>
    <w:p>
      <w:pPr>
        <w:pStyle w:val="Normal245"/>
      </w:pPr>
      <w:r>
        <w:pict>
          <v:shape id="_x0000_i1945" type="#_x0000_t75" alt="LexisNexis®" style="width:147.75pt;height:30pt">
            <v:imagedata r:id="rId17" o:title=""/>
          </v:shape>
        </w:pict>
      </w:r>
      <w:r>
        <w:cr/>
      </w:r>
    </w:p>
    <w:p>
      <w:pPr>
        <w:pStyle w:val="Heading1243"/>
        <w:keepNext w:val="0"/>
        <w:spacing w:after="200" w:line="340" w:lineRule="atLeast"/>
        <w:ind w:left="0" w:right="0" w:firstLine="0"/>
        <w:jc w:val="center"/>
      </w:pPr>
      <w:hyperlink r:id="rId2132" w:history="1">
        <w:r>
          <w:rPr>
            <w:rFonts w:ascii="arial" w:eastAsia="arial" w:hAnsi="arial" w:cs="arial"/>
            <w:b/>
            <w:i/>
            <w:strike w:val="0"/>
            <w:color w:val="0077CC"/>
            <w:sz w:val="28"/>
            <w:u w:val="single"/>
            <w:vertAlign w:val="baseline"/>
          </w:rPr>
          <w:t>Italians Say London Suspect Lacks Wide Terrorist Ties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2005 Tuesday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4" w:name="Bookmark_245"/>
      <w:bookmarkEnd w:id="494"/>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8</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FISHER; Elisabetta Povoledo contributed reporting from Rome for this article, and Alan Cowell from London.</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Aug. 1 </w:t>
      </w:r>
    </w:p>
    <w:p>
      <w:pPr>
        <w:pStyle w:val="Normal245"/>
        <w:keepNext/>
        <w:spacing w:before="240" w:after="0" w:line="340" w:lineRule="atLeast"/>
        <w:ind w:left="0" w:right="0" w:firstLine="0"/>
        <w:jc w:val="left"/>
      </w:pPr>
      <w:bookmarkStart w:id="495" w:name="Body_243"/>
      <w:bookmarkEnd w:id="495"/>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46" style="position:absolute;z-index:25234432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arrested here in the failed London bombings of July 21 appears to have been part of an ''impromptu'' group without ties to any broader terrorist network in Italy, Italian antiterror investigators said Monday.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present state of the investigation, from his contacts with others, we can say that no links exist with a terrorist group active in Italy,'' Prefect Carlo De Stefano, a top official in the antiterror police, told reporters here in the most detailed public account of the arrest.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it was ''very probable,'' from the Italian investigation, that the suspect, Hussain Osman, who also uses the name Hamdi Issac, did not have links with any organized terror group. ''In this case, it seems like we are in front of an impromptu group that acted alone,'' he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would seem to come as some relief to many Italians, worried that the suspect's choice of Italy as a place of refuge suggested a network of sympathizers among the community of Ethiopian and Eritrean immigrants and, possibly, terror cells that could carry out an attack here.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suspect, a 27-year-old Briton of Ethiopian descent, was tracked on Friday to an apartment in Rome as the British police seized four others in London suspected of carrying out the attack on July 21.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police said Monday night that they had raided three more locations in south London, arresting two men under counterterrorism laws. The police did not identify the men, but said they had been seized on Monday in connection with the July 21 bombing attempts.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raids was in Stockwell, where Mr. Osman lived before he fled London last week. The police have also said the July 21 bombers had begun their attack at the Stockwell subway station. The arrests are apparently part of what a European counterrorism official has called a hunt for a support network helping the bombers.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Stefano did not play down the general risk of an attack here but said that in tracking down the people whom Mr. Osman called after arriving in Italy on July 27, he did not appear to be in contact with any known terrorist groups. Mr. Osman lived in Italy for five years, ending in 1996, and has two brothers here, both of whom have since been arrested, though not on terrorism charges.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say that the results we've had up to now support the hypothesis that they were just acquaintances, and that there is no involvement in any criminal activity,'' Mr. De Stefano said.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characterized a call Mr. Osman made on July 26 or 27 to Saudi Arabia, which has raised suspicions about his ties to foreign militant groups, as an attempt to get the phone number of one of his brothers in Italy.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arrest on Friday, the antiterror police have searched 15 places where Mr. Osman made telephone calls, in Rome, Milan, Brescia and Udine. The Italian news media have carried accounts, attributed to anonymous sources, of Mr. Osman's interrogation, in which he claimed that the bombs were meant as a ''demonstration,'' not to kill anyone.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accounts, he denied any links to Al Qaeda or to the July 7 attacks in London, in which 56 people, including four bombers, were killed.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Italian police official, Claudio Galzerano, said that from what Italian investigators have seen, Mr. Osman's group had been acting independently. ''At the moment, we think they are two separate groups,''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investigators say they have not ruled out a connection between the July attacks, noting similarities in the crude, homemade bombs, and have speculated on the possibility of a common mastermind or bomb-maker. The investigators say it is possible that a large logistical network helped the men responsible for the botched attacks in London.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police said Mr. Osman and one of his brothers, Wahib, moved from Italy to Britain in 1996, stating falsely that they were Somalis and asking for political asylum. They were later given British citizenship.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asking for Mr. Osman's return, under a new, speeded-up extradition process in which the courts here have a maximum of 60 days to decide the case. Mr. De Stefano said, ''We hope it won't take that long.''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Osman's court-appointed lawyer has signaled that he plans to fight extradition to Britain.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days of official silence on the arrests, the investigators sketched in some details of the operation that ended in Mr. Osman's capture in a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complex in southeast Rome.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July 26, Mr. De Stefano said, the British authorities alerted their Italian counterparts that one of the suspects in the July 21 bombing attempt had made phone calls to Italy. On July 27, a cellphone believed to be used by Mr. Osman and carrying a British SIM card, which identifies the subscriber, was turned on in Italy, he said. Later that day, the same phone was switched to an Italian SIM card, and the next day, calls from the phone placed the user in Rome.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police sent a sample of the voice, speaking an Ethiopian language, to the British police, who confirmed that it was Mr. Osman's, Mr. De Stefano said. The Italian police traced the whereabouts of the user to the apartment in Rome. On Friday he was arrested in that apartment, which had been rented several months ago by one of his brothers.</w:t>
      </w:r>
    </w:p>
    <w:p>
      <w:pPr>
        <w:pStyle w:val="Normal245"/>
      </w:pPr>
    </w:p>
    <w:p>
      <w:pPr>
        <w:pStyle w:val="Normal245"/>
        <w:keepNext w:val="0"/>
        <w:spacing w:before="240" w:after="0" w:line="260" w:lineRule="atLeast"/>
        <w:ind w:left="0" w:right="0" w:firstLine="0"/>
        <w:jc w:val="left"/>
      </w:pPr>
      <w:r>
        <w:br/>
      </w:r>
      <w:hyperlink r:id="rId2133"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47" style="position:absolute;z-index:25234534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Prefect Carlo De Stefano, center, yesterday with antiterrorism chief Franco Gabrielli, left, and Lamberto Giannini, head of political security agents. (Photo by Alberto Pizzoli/Agence France-Presse -- Getty Images)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in Stockwell last night. Raids there and elsewhere in south London resulted in two arrests in the bombing investigation. (Photo by Matthew Fearn/Press Association, via Associated Press)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245"/>
      </w:pPr>
    </w:p>
    <w:p>
      <w:pPr>
        <w:pStyle w:val="Normal245"/>
        <w:ind w:left="200"/>
        <w:sectPr>
          <w:type w:val="continuous"/>
          <w:pgMar w:top="840" w:right="1000" w:bottom="840" w:left="1000" w:header="400" w:footer="400"/>
          <w:pgNumType w:fmt="decimal"/>
          <w:cols w:space="720"/>
        </w:sectPr>
      </w:pPr>
      <w:r>
        <w:br/>
      </w:r>
      <w:r>
        <w:pict>
          <v:line id="_x0000_s1948"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46"/>
      </w:pPr>
    </w:p>
    <w:p>
      <w:pPr>
        <w:pStyle w:val="Normal246"/>
      </w:pPr>
      <w:r>
        <w:pict>
          <v:shape id="_x0000_i1949" type="#_x0000_t75" alt="LexisNexis®" style="width:147.75pt;height:30pt">
            <v:imagedata r:id="rId17" o:title=""/>
          </v:shape>
        </w:pict>
      </w:r>
      <w:r>
        <w:cr/>
      </w:r>
    </w:p>
    <w:p>
      <w:pPr>
        <w:pStyle w:val="Heading1244"/>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DETROIT LOSES BREWERY AND A PART OF ITS PAST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1985, Saturday, Late City Final Edition</w:t>
      </w:r>
    </w:p>
    <w:p>
      <w:pPr>
        <w:pStyle w:val="Normal246"/>
        <w:keepNext w:val="0"/>
        <w:spacing w:after="0" w:line="240" w:lineRule="atLeast"/>
        <w:ind w:right="0"/>
        <w:jc w:val="both"/>
      </w:pPr>
      <w:bookmarkStart w:id="496" w:name="Bookmark_246"/>
      <w:bookmarkEnd w:id="496"/>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24, Column 1; National Desk</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Feb. 8</w:t>
      </w:r>
    </w:p>
    <w:p>
      <w:pPr>
        <w:pStyle w:val="Normal246"/>
        <w:keepNext/>
        <w:spacing w:before="240" w:after="0" w:line="340" w:lineRule="atLeast"/>
        <w:ind w:left="0" w:right="0" w:firstLine="0"/>
        <w:jc w:val="left"/>
      </w:pPr>
      <w:bookmarkStart w:id="497" w:name="Body_244"/>
      <w:bookmarkEnd w:id="497"/>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50" style="position:absolute;z-index:25234739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known for its cars and its bars, is losing yet another part of its identity. The Stroh Brewery Company, which has been making beer in Detroit for more than 135 years, will close its brewery operations here in the spring, eliminating more than 800 jobs.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its corporate headquarters and ice cream facilities, employing about 800 people, would remain in Detroit.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the brewery is a psychological blow to Detroiters, coming on the heels of an announcement last month that another Detroit institution, Vernor's ginger ale, would close its plant 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Detroiters have watched with dismay as Hudson's department stores closed its store downtown, the Lions and the Pistons sports teams moved to the suburbs, and various factories and landmark hotels shut their doors.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today, Peter W. Stroh, chairman of the family owned business and a descendent of the founder, lamented the need for the brewery company's action.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one of the most difficult decisions we have ever made,'' Mr. Stroh said. ''We have studied every reasonable alternative to closing the plant and have reluctantly concluded this decision is best for our entire company.''</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Oldest of Stroh Operations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 Lole, a vice president of the company, said the beer industry was no longer growing and that closing the Detroit plant would allow the company to operate its six other breweries more efficiently.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Detroit plant is the oldest and least efficient of our seven breweries, and no capital investment, concessions, or any combination of these could transform it into a viable brewery,'' Mr. Lole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operates breweries in Allentown, Pa.; Winston- Salem, N.C.; Memphis, Tenn.; Longview, Tex.; St. Paul, Minn., and Van Nuys, Calif.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1980 Stroh's has acquired two other brewers, the Jos. Schlitz Brewing Company and the F.&amp;M. Schaefer Corporation, moving from seventh to third in terms of beer sales.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long-neck Stroh's bottle with the red and gold label has been rattling around the back porches of Detroiters for years, it has always been identified here as a blue-collar beer, a drink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 marketing and advertising programs aimed at college students and young professionals have changed the reputation of Stroh's beer around the country and in some places it has become as fashionable as Perrier did in the 1970's.</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Company's Role in City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brewery company has undertaken another kind of campaign in Detroit, taking over empty offices on the Detroit Riverfront and pouring millions into revitalizing the area as a parklike setting for its headquarters.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became much more visible in community activities, becoming a major sponsor of the Freedom Festival Fireworks and the Thanksgiving Day parade, both previously sponsored by Hudson's. Stroh's now sponsors the unlimited hydroplane races that have a long tradition in this city. It also supports the Montreaux Detroit Jazz Festival and the Detroit Grand Prix.</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Detroit's Mayor, Coleman A. Young, said today that he had been aware of the decision. ''It should be noted that this does not mean that Stroh's has reduced its commitment to Detroit or that it is leaving the city,'' Mr. Young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''Stroh's continues its expansion on the riverfront, and its headquarters will remain in Detroit.''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Home Brew'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E. Douglas, president of New Detroit Inc., who also had been notified of the closing before today, said, 'I don't like 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''What we should be doing is taking advantage of those growth opportunities that have presented themselves here and not cry so much over those things we lose.''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Detroiters did some crying. ''I can't believe it, no more home brew,'' said Tony Marks, a Ford Motor Company employee. ''No more of Detroit's finest.''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Howard, who dishes up ice cream downtown at Food on the Run, shook her head and said with a sad smile: ''My father has been a Stroh's beer drinker as long as I can remember. He's really going to be hurt when he hears this.''</w:t>
      </w:r>
    </w:p>
    <w:p>
      <w:pPr>
        <w:pStyle w:val="Normal246"/>
      </w:pPr>
    </w:p>
    <w:p>
      <w:pPr>
        <w:pStyle w:val="Normal246"/>
        <w:ind w:left="200"/>
        <w:sectPr>
          <w:type w:val="continuous"/>
          <w:pgMar w:top="840" w:right="1000" w:bottom="840" w:left="1000" w:header="400" w:footer="400"/>
          <w:pgNumType w:fmt="decimal"/>
          <w:cols w:space="720"/>
        </w:sectPr>
      </w:pPr>
      <w:r>
        <w:br/>
      </w:r>
      <w:r>
        <w:pict>
          <v:line id="_x0000_s1951"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141"/>
          <w:headerReference w:type="default" r:id="rId2142"/>
          <w:footerReference w:type="even" r:id="rId2143"/>
          <w:footerReference w:type="default" r:id="rId2144"/>
          <w:headerReference w:type="first" r:id="rId2145"/>
          <w:footerReference w:type="first" r:id="rId2146"/>
          <w:pgSz w:w="12240" w:h="15840"/>
          <w:pgMar w:top="840" w:right="1000" w:bottom="840" w:left="1000" w:header="400" w:footer="400"/>
          <w:pgNumType w:fmt="decimal"/>
          <w:cols w:space="720"/>
          <w:titlePg w:val="0"/>
        </w:sectPr>
      </w:pPr>
    </w:p>
    <w:p>
      <w:pPr>
        <w:pStyle w:val="Normal247"/>
      </w:pPr>
    </w:p>
    <w:p>
      <w:pPr>
        <w:pStyle w:val="Normal247"/>
      </w:pPr>
      <w:r>
        <w:pict>
          <v:shape id="_x0000_i1952" type="#_x0000_t75" alt="LexisNexis®" style="width:147.75pt;height:30pt">
            <v:imagedata r:id="rId17" o:title=""/>
          </v:shape>
        </w:pict>
      </w:r>
      <w:r>
        <w:cr/>
      </w:r>
    </w:p>
    <w:p>
      <w:pPr>
        <w:pStyle w:val="Heading1245"/>
        <w:keepNext w:val="0"/>
        <w:spacing w:after="200" w:line="340" w:lineRule="atLeast"/>
        <w:ind w:left="0" w:right="0" w:firstLine="0"/>
        <w:jc w:val="center"/>
      </w:pPr>
      <w:hyperlink r:id="rId2147" w:history="1">
        <w:r>
          <w:rPr>
            <w:rFonts w:ascii="arial" w:eastAsia="arial" w:hAnsi="arial" w:cs="arial"/>
            <w:b/>
            <w:i/>
            <w:strike w:val="0"/>
            <w:color w:val="0077CC"/>
            <w:sz w:val="28"/>
            <w:u w:val="single"/>
            <w:vertAlign w:val="baseline"/>
          </w:rPr>
          <w:t>TV WEEKEND; Lucy and Desi, The Merger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2003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47"/>
        <w:keepNext w:val="0"/>
        <w:spacing w:after="0" w:line="240" w:lineRule="atLeast"/>
        <w:ind w:right="0"/>
        <w:jc w:val="both"/>
      </w:pPr>
      <w:bookmarkStart w:id="498" w:name="Bookmark_247"/>
      <w:bookmarkEnd w:id="498"/>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MARGO JEFFERSON </w:t>
      </w:r>
    </w:p>
    <w:p>
      <w:pPr>
        <w:pStyle w:val="Normal247"/>
        <w:keepNext/>
        <w:spacing w:before="240" w:after="0" w:line="340" w:lineRule="atLeast"/>
        <w:ind w:left="0" w:right="0" w:firstLine="0"/>
        <w:jc w:val="left"/>
      </w:pPr>
      <w:bookmarkStart w:id="499" w:name="Body_245"/>
      <w:bookmarkEnd w:id="499"/>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53" style="position:absolute;z-index:25234944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Somewhere in the world right now, a rerun of "I Love Lucy" is playing. So are remastered episodes of the original "Star Trek." People are buying DVD collections of "The Twilight Zone" and "Mission: Impossible"; watching or renting the film version of "The Untouchables." People are reminiscing about "Ben Casey" and "'Mannix"; Eve Arden in "Our Miss Brooks" or Ann Sothern in "Private Secretary" -- even that ever-cuddly "December Bride," Spring Byington. What would our mass media memories be without Desilu Productions?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fine time, then, for Bravo's documentary "Desilu," which has its premiere Sunday night. We all know Lucille Ball was a comic wonder, and Stefan Kanfer's lively, well-researched biography "Ball of Fire" has just been published. Desi Arnaz is emerging from the accent and the extravagance (both musical and temperamental) that people loved condescending to. We're finally learning that he was a business wonder. We think more of female comics than we used to. We know more about Cuban music than we used to.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believe that Desilu Productions would have let "Desilu" be broadcast in such a sorry state. It should have worked: great stars, great story, right? An ambitious B-picture girl falls for a musician and aspiring movie star on the set of a musical called "Too Many Girls" (the title is an ominous portent of their marital troubles). It's a mixed marriage, between a Cuban aristocrat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descendant of George Washington's mother. It's a long-distance marriage, too. Ball moves into radio, Arnaz tours the country with his band.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careers seem headed for strictly midlevel success. CBS does want to move Ball's popular radio show, "My Favorite Husband," to television -- but without Arnaz. They put together a comedy act, take it on the road with Arnaz's band, and prove that the public is ready to accept them as an all-American couple.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Lucy" had its premiere in 1951. The public was thrilled. The industry was impressed. Desilu Productions went for experiment and innovation. The shows were filmed with a three-camera technique invented by Karl Freund, a cinematographer whose career began in Germany with F. W. Murnau and Fritz Lang. Ball and Arnaz bought the rights to the show, and when they eventually sold them back, to CBS, they used the money to buy two more studio lots. (One was RKO, where Ball had started out as a bit player in Astaire-Rogers musicals.)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had cultural daring, too; 1953 was the year of one of the controversial Kinsey Reports. It was also the year that Ball's real pregnancy (first written into a December 1952 episode) became part of the series. For television, the facts of married life could be as shocking as any medical revelations about female sexuality.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a television documentary discard almost every device it has to make a show worth watching?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 the men in suits, executives and former executives, offering testimonial-dinner sound bites; a few facts, some adjectives and plenty of self-congratulation. No visual surprises, no narrative detours, no controversy. (Ball was investigated by the House Un-American Activities Committee at the height of the show's fame.) We hear from some comics and actors, but either Carol Burnett, Phyllis Diller, Milton Berle and Roseanne Barr said precious little or they were edited to say precious little.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Stack of "The Untouchables" does produce a little tale about how Arnaz faced down some Mafia death threats when "The Untouchables" was being filmed. But the only person who looks and sounds truly alive -- smart, direct, not afraid to describe emotions as well as accomplishments -- is Lucie Arnaz. Like her parents, she deserves better.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you hoping for great clips from "I Love Lucy"? Don't. With one exception -- Lucy and Ethel (wonderful Vivian Vance) as a pair of country yokels intent on dating Desi and Fred (wonderful William Frawley) -- there are none. Film clips are very costly. Bravo wants us to be happy with old movie trailers and snippets of other comedies. These are too brief to be very endearing. Couldn't one of the comics, like Ms. Burnett, talk about which conventions have stayed fresh and which have become cliches?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Desilu dramas fare no better. We see their lead-ins, hear a few bars of theme music and watch a "Star Trek" snippet ("never before seen" booms a generic male announcer) starring the original lead, Jeffrey Hunter.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do if priceless clips are priced too high? I don't know, but Bravo should. This looks like the television equivalent of a star biography with low-grade paper, badly reproduced photographs and quotes culled from press releases. By the end I just wanted to yell: "Cut! Just put on an old record of Desi singing 'Babalu' and let us go out in style."</w:t>
      </w:r>
    </w:p>
    <w:p>
      <w:pPr>
        <w:pStyle w:val="Normal247"/>
      </w:pP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DESILU</w:t>
      </w: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Bravo, Sunday night at 9, Eastern and Pacific times; 8, Central time.</w:t>
      </w:r>
    </w:p>
    <w:p>
      <w:pPr>
        <w:pStyle w:val="Normal247"/>
      </w:pPr>
    </w:p>
    <w:p>
      <w:pPr>
        <w:pStyle w:val="Normal2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written by Marshall Flaum; Charles Derbyshire and Ian Levy, executive producers for Bravo; Fred Unger, executive producer; Kurt Fethke, producer and writer; Dann Cahn and Jason Cunningham, co-executive producers; Kyle Fethke, co-producer; Peter Steen-Olsen, supervising producer; Kyle Dean Jackson, Erica Flaum, Dillon Weitz, Kaveh Sartipi and Matthew Gilna, editors; Rudy Harbon and David May, directors of photography.</w:t>
      </w:r>
    </w:p>
    <w:p>
      <w:pPr>
        <w:pStyle w:val="Normal247"/>
        <w:keepNext w:val="0"/>
        <w:spacing w:before="240" w:after="0" w:line="260" w:lineRule="atLeast"/>
        <w:ind w:left="0" w:right="0" w:firstLine="0"/>
        <w:jc w:val="left"/>
      </w:pPr>
      <w:r>
        <w:br/>
      </w:r>
      <w:hyperlink r:id="rId2148"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54" style="position:absolute;z-index:252350464"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"I Love Lucy" moment with Desi Arnaz and Lucille Ball, who are the focus of "Desilu" on Bravo. (Photo by Bison Archives/Bravo)(pg. E26)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2003</w:t>
      </w:r>
    </w:p>
    <w:p>
      <w:pPr>
        <w:pStyle w:val="Normal247"/>
      </w:pPr>
    </w:p>
    <w:p>
      <w:pPr>
        <w:pStyle w:val="Normal247"/>
        <w:ind w:left="200"/>
        <w:sectPr>
          <w:type w:val="continuous"/>
          <w:pgMar w:top="840" w:right="1000" w:bottom="840" w:left="1000" w:header="400" w:footer="400"/>
          <w:pgNumType w:fmt="decimal"/>
          <w:cols w:space="720"/>
        </w:sectPr>
      </w:pPr>
      <w:r>
        <w:br/>
      </w:r>
      <w:r>
        <w:pict>
          <v:line id="_x0000_s1955"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48"/>
      </w:pPr>
    </w:p>
    <w:p>
      <w:pPr>
        <w:pStyle w:val="Normal248"/>
      </w:pPr>
      <w:r>
        <w:pict>
          <v:shape id="_x0000_i1956" type="#_x0000_t75" alt="LexisNexis®" style="width:147.75pt;height:30pt">
            <v:imagedata r:id="rId17" o:title=""/>
          </v:shape>
        </w:pict>
      </w:r>
      <w:r>
        <w:cr/>
      </w:r>
    </w:p>
    <w:p>
      <w:pPr>
        <w:pStyle w:val="Heading1246"/>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Pizzas That Weathered the Storm</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2013 Wednesday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500" w:name="Bookmark_248"/>
      <w:bookmarkEnd w:id="500"/>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SIETSEMA</w:t>
      </w:r>
    </w:p>
    <w:p>
      <w:pPr>
        <w:pStyle w:val="Normal248"/>
        <w:keepNext/>
        <w:spacing w:before="240" w:after="0" w:line="340" w:lineRule="atLeast"/>
        <w:ind w:left="0" w:right="0" w:firstLine="0"/>
        <w:jc w:val="left"/>
      </w:pPr>
      <w:bookmarkStart w:id="501" w:name="Body_246"/>
      <w:bookmarkEnd w:id="501"/>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57" style="position:absolute;z-index:25235251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Staten Island has harbored a thriving Italian community at least since the exiled patriot Giuseppe Garibaldi lived there in the 1850s, it wasn't until the Verrazano-Narrows Bridge opened in 1964 that legions of Italian-Americans moved there from Brooklyn. Today more than one-third of the population can claim Italian ancestry.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brought with them a love of pizza: the island has roughly 75 pizzerias, about 35 percent more per capita than in Brooklyn, according to my calculations using 2010 Census figures. And a drive down Hylan Boulevard, the main drag that runs the length of the island's beach-fringed south shore, reveals that many are grand sit-down affairs with lively bar scenes.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bridge has done little to dispel the island's culinary isolation, so its pizzaioli have largely gone their own idiosyncratic ways. Hurricane Sandy imposed new barriers to their livelihoods and clientele. As the island marks the first anniversary of the October storm, I drove over the bridge to see how the pizzas have held up.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 Island fields a stunning diversity of pies, but the most characteristic flaunts a doughy crust halfway between the thin Neapolitan and the thick Sicilian. These medium-thick pies tend to be round, with dough that remains moist at the center (as at L &amp; B Spumoni Gardens in Gravesend, Brooklyn). Clams, shrimp and fried calamari are frequent toppings, reflecting a distinctly Sicilian passion for seafood. And sometimes those sea creatures swim in creamy sauces, making for pizza that must be eaten with a knife and fork. The fabled New York fold won't work.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opulent style is found at its most extreme at Goodfella's Pizzeria, which has established branches in Manhattan and New Jersey. Founded in 1992, the original still operates in Dongan Hills, a few blocks from the Atlantic Ocean. Its signature Specialty Pizzas are thick and circular, with themes that might go over big in Las Vegas. One, the Crustacean Sensation, is topped with squid and shrimp in a cheesy cream sauce, while another plants mushrooms, peas and prosciutto in a thick white Alfredo. The Quatro Cantone allows you to select four gloppy toppings, and separates them with ropes of braided pastry on a crust that could double as a throw pillow.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the bar, trying to make a dent in one of these gigantic pies, I asked the bartender how Goodfella's had fared during Sandy. ''Our basement was totally flooded,'' he said, ''but we got a generator and were able to reopen in two days. Really, not bad compared to Midland Beach.''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destruction are still apparent in Midland Beach, an adjacent marshy neighborhood dotted with small frame houses. A local hangout called LaRocca's once offered an excellent Sicilian slice of the ''upside down'' variety, the cheese laid down first and the tomato sauce poured on top to maintain the crust's crispness. Today, the building -- inundated during the storm, with people marooned on its roof waiting to be rescued -- is still boarded up. The phone is disconnected, and attempts to contact the owner, Joseph LaRocca, were unsuccessful.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 few blocks inland, another of the island's famous pizza parlors, Nunzio's Pizzeria and Restaurant, offers no hint of the wall of seawater and sewage that tumbled through kitchen and dining room during the hurricane, ripping off the roof. (It reopened last December.) The restaurant was founded in the early 1940s by Nunzio Trivoluzzo. A frame structure painted hot pink was a longtime favorite with beachgoers; that building was demolished in 2002 to make way for a new one, with beige stucco on the outside and a marble-faced kitchen and prominent takeout department in front, where you can watch the jocular pizza makers pulling, twirling and slapping the dough.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slices sold there are either ''regular'' (thin-crusted Neapolitan) or square Sicilian, but in the rear dining room the classic pizzas are thick, round and puffy, like those at Goodfella's, including one topped with what might be called a clam bisque, shot with garlic and black pepper. As you assay your pie, other diners around you may be chowing down on Buffalo-fried calamari and outsize Sicilian rice balls smothered in crushed tomatoes and cheese.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uphill from Goodfella's, Lee's Tavern, ensconced since 1940 in a handsome two-tone brick building across the street from the Staten Island Railway station, with an antique barroom and a cozy dining nook in back, suffered little damage. ''We didn't even lose electricity,'' the waiter said as he brought me a small artichoke pie the size of a paper plate, with a thin, well-browned crust that could double as a cracker.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pizza is emblematic of another Staten Island style that might be termed a bar pie. The utility of a rigid crust? Well, you can hoist a beer with one hand while daintily nibbling a slice with the other. These pies (a larger size is also available) are usually topped with tomato, cheese and a single main ingredient, such as Italian sausage, mushrooms, eggplant and a dozen other choices.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sort of pie is served at Denino's Pizzeria and Tavern, the island's best-known pizzeria and the one most visited by tourists. This squat brick blockhouse on the northern end of the island, not far from the Kill Van Kull tugboat docks, was opened as a bar in 1937 by John Denino, a Sicilian immigrant. It wasn't until 1951 that his son Carlo started serving round pizzas with a thin, crisp crust; in the 1960s, he further expanded the menu and added a dining room, which is now decorated with blown-up black-and-white photos, the largest commemorating the opening of the Verrazano-Narrows Bridge. One of the most revered pies is the M.O.R. (meatballs, onions, ricotta), lushly topped with flocculent white cheese and fragmented meatballs. It's a study in how rich and flavorful blandness can be.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 as it is, the crust at Denino's seems thick compared with that of Joe &amp; Pat's Pizzeria and Restaurant,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commercial stretch of Victory Boulevard in the middle of the island. It was founded in 1960 by Joe and Pat Pappalardo, and the most popular pizza has an imperially thin crust, crisper than regular Neapolitan, with a sprightly tomato sauce and memorably good mozzarella.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seats in the house are along a counter that faces the pizza ovens and prep counter, creating a kind of pizza theater. When I visited, the pizzaiolo nicknamed Big John was forming balls of dough into small flat rounds, leaning them against one another to make a long slouching line of crusts waiting for their final stretch.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most popular slice?'' I asked him.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like pepperoni,'' he said, pausing just a moment to wipe his floury hands on his apron before returning to his lunchtime preparations.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Staten Island pizzerias offer pies in an array of styles. Nevertheless, Brother's Pizzeria, near Denino's but farther inland, may have set a record. Its menu includes pizzas in a wide variety of thicknesses: regular pies, Sicilian pies, rustic and lush margherita pies and so-called grandma pies with fresh mozzarella and basil. There are soupy pizzas with vodka sauce, employing a topping normally used on pasta, and even an approximation of Chicago pan pizza baked in a cast-iron skillet and possessing an adamantine crust. Brother's is the Macy's of Staten Island pizza.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hidden gems among the island's pizzerias? On a recent visit I stumbled on Pizza D'Oro, which turned 40 years old in April, according to Perriann D'Orio, a rare female pizza maker, who was working the ovens when I arrived. She told me the parents of her husband, Neal, Sal and Antoinette D'Orio, had founded the pizzeria, a modest establishment that occupies a storefront attached to the family's two-story frame house, where the driveway once was; one of the dining rooms is actually inside the house. The complex is now hemmed in on two sides by a strip mall.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perfectly browned crusts are thicker than regular Neapolitan, with a bulbous dough rim around the circumference, reminding us that pizza is really just decorated bread. The lasagna pie is really neither a lasagna nor a pizza: a generous mix of cheeses and meats on that thick crust, awash in a heady, well-seasoned sauce. Nowhere else but Staten Island can you get a pie quite like it.</w:t>
      </w:r>
    </w:p>
    <w:p>
      <w:pPr>
        <w:pStyle w:val="Normal248"/>
        <w:keepNext w:val="0"/>
        <w:spacing w:before="240" w:after="0" w:line="260" w:lineRule="atLeast"/>
        <w:ind w:left="0" w:right="0" w:firstLine="0"/>
        <w:jc w:val="left"/>
      </w:pPr>
      <w:r>
        <w:br/>
      </w:r>
      <w:hyperlink r:id="rId2156" w:history="1">
        <w:r>
          <w:rPr>
            <w:rFonts w:ascii="arial" w:eastAsia="arial" w:hAnsi="arial" w:cs="arial"/>
            <w:b w:val="0"/>
            <w:i/>
            <w:strike w:val="0"/>
            <w:color w:val="0077CC"/>
            <w:sz w:val="20"/>
            <w:u w:val="single"/>
            <w:vertAlign w:val="baseline"/>
          </w:rPr>
          <w:t>http://www.nytimes.com/2013/10/30/dining/staten-island-pizzas-that-stood-the-test-of-time.html</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58" style="position:absolute;z-index:252353536"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Goodfella's Quatro Cantone contains four toppings separated with ropes of braided dough. (D1)</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dough goes airborne at Joe &amp; Pat's. Right, Steve Coner, seated at left, and Al Peteroy eat pepperoni slices. Staten Island fields a stunning variety of pies, but the most characteristic has a doughy crust, neither thick nor thin.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slice from Nunzio's, which was founded in the early 1940s, on Hylan Boulevard. Its roof was ripped off by Hurricane Sandy.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Goodfella's, a slice of alla vodka from a Quatro Cantone pie, which features four toppings separated by braids of dough.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white-clam bar pie from Lee's Tavern. The rigid crust allows for one-handed eating, keeping the other free for a beer.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Vickie Rogers, left, and Perriann D'Orio at Pizza D'Oro, which turned 40 in April. Below, their thick-crust lasagna pie, with its generous mix of cheeses and meats.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Brother's, an approximation of Chicago pan pizza, baked in a cast-iron skillet. (PHOTOGRAPHS BY TONY CENICOLA/THE NEW YORK TIMES) (D7) MAP: 1. Brother's, 750 Port Richmond Avenue 718-442-2332</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Denino's, 524 Port Richmond Avenue 718-442-9401, deninos.com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Goodfella's, 1718 Hylan Boulevard 718-987-2422, goodfellas.com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Joe &amp; Pat's, 1758 Victory Boulevard 718-981-0887, joeandpatspizzany.com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Lee's Tavern, 60 Hancock Street 718-667-9749</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Nunzio's, 2155 Hylan Boulevard 718-667-9647</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7.Pizza D'Oro, 3115 Victory Boulevard  718-698-8873 (D7)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2013</w:t>
      </w:r>
    </w:p>
    <w:p>
      <w:pPr>
        <w:pStyle w:val="Normal248"/>
      </w:pPr>
    </w:p>
    <w:p>
      <w:pPr>
        <w:pStyle w:val="Normal248"/>
        <w:ind w:left="200"/>
        <w:sectPr>
          <w:type w:val="continuous"/>
          <w:pgMar w:top="840" w:right="1000" w:bottom="840" w:left="1000" w:header="400" w:footer="400"/>
          <w:pgNumType w:fmt="decimal"/>
          <w:cols w:space="720"/>
        </w:sectPr>
      </w:pPr>
      <w:r>
        <w:br/>
      </w:r>
      <w:r>
        <w:pict>
          <v:line id="_x0000_s1959"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49"/>
      </w:pPr>
    </w:p>
    <w:p>
      <w:pPr>
        <w:pStyle w:val="Normal249"/>
      </w:pPr>
      <w:r>
        <w:pict>
          <v:shape id="_x0000_i1960" type="#_x0000_t75" alt="LexisNexis®" style="width:147.75pt;height:30pt">
            <v:imagedata r:id="rId17" o:title=""/>
          </v:shape>
        </w:pict>
      </w:r>
      <w:r>
        <w:cr/>
      </w:r>
    </w:p>
    <w:p>
      <w:pPr>
        <w:pStyle w:val="Heading1247"/>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New TV Lineups Add Scripted Shows - Correction Appended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2009 Tuesday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502" w:name="Bookmark_249"/>
      <w:bookmarkEnd w:id="502"/>
    </w:p>
    <w:p>
      <w:pPr>
        <w:pStyle w:val="Normal249"/>
        <w:keepNext w:val="0"/>
        <w:spacing w:after="0" w:line="260" w:lineRule="atLeast"/>
        <w:ind w:left="0" w:right="0" w:firstLine="0"/>
        <w:jc w:val="left"/>
      </w:pPr>
      <w:r>
        <w:br/>
      </w:r>
      <w:r>
        <w:pict>
          <v:shape id="_x0000_i1961"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9; ADVERTISING</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CARTER and EDWARD WYATT; Brian Stelter and Stuart Elliott contributed reporting.</w:t>
      </w:r>
    </w:p>
    <w:p>
      <w:pPr>
        <w:pStyle w:val="Normal249"/>
        <w:keepNext/>
        <w:spacing w:before="240" w:after="0" w:line="340" w:lineRule="atLeast"/>
        <w:ind w:left="0" w:right="0" w:firstLine="0"/>
        <w:jc w:val="left"/>
      </w:pPr>
      <w:bookmarkStart w:id="503" w:name="Body_247"/>
      <w:bookmarkEnd w:id="503"/>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62" style="position:absolute;z-index:25235558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 television is hitting the fast-forward button on its annual upfront week, as the schedules of three of the five big networks are already becoming known.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CBS and Fox are notifying advertisers  --  officially and unofficially  --  about their programming plans for the 2009-10 season. It is called upfront week because the presentations are made ahead of the fall season.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other two broadcasters, NBC is to describe its lineup on Tuesday and CW on Thursday.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exchange of personas, ABC and CBS, which are usually more cautious in changing schedules than Fox, are shaking up their prime-time lineups. For instance, ABC intends to add 13 new series and CBS will add 6.</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in another switch, is being less radical in its shifts for 2009-10, although it is gambling on bringing the reality series ''So You Think You Can Dance'' to the fall schedule  -- where it will face off once a week with the more popular ''Dancing With the Stars'' on ABC.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part of the Walt Disney Company, is expected to announce a lineup that includes seven new dramas, four new comedies and a pair of new reality shows, according to people who have been apprised of the network's plans.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heavy schedule  of new programming reflects the continuing attempts by ABC to find a breakout hit beyond its long-running series ''Desperate Housewives'' and ''Grey's Anatomy.'' Although those series continue to rank in the top five shows on television among viewers ages 18 to 49  --  those who are most desirable to advertisers  --  they have not been enough to push ABC to the top of the overall network rankings.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officials declined to comment on Monday about the network's plans, which will be outlined on Tuesday.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briefed confidentially on the network's plans and who therefore spoke on the condition of anonymity said that several of the new dramas have supernatural elements. They include ''Eastwick,'' based on the John Updike novel about witches in a New England town; ''V,'' a revival of the 1980s miniseries about the arrival of seemingly peaceful aliens on Earth; and ''Flash Forward,'' in which the world's entire population glimpses its future and grapples with what is coming.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familiar crime and legal genres will contribute new drama to ABC as well, including ''Happy Town,'' about a tranquil village shattered  by its first crime in years; ''The Deep End,'' about  associates at a Los Angeles law firm; ''Copper,'' focused on rookie police officers; and ''The Forgotten,'' a series about amateur crime fighters from the prolific Jerry Bruckheimer studio at Warner Brothers Television.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new half-hour comedies that ABC plans to add are all headlined by familiar, successful lead actors. ''Cougar Town'' stars Courteney Cox Arquette (''Friends'') as a 40-year-old divorced mom who re-enters the dating scene. ''Hank'' features Kelsey Grammer (''Frasier'') as a former tycoon who, forced out of his job, begins spending a lot of time with his family.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Heaton of ''Everybody Loves Raymond'' will star as the matriarch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Midwestern family in ''The Middle.'' And ''Modern Family,'' which spoofs the style of a documentary, will feature Ed O'Neill of  ''Married ...  With Children.''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also is expected to bring back several series whose renewals were in question, the people briefed on the announcement said, including the comedies ''Better Off Ted'' and ''Scrubs,'' the drama-comedy ''Castle'' and the unscripted ''True Beauty.''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new reality series coming to ABC are ''The Shark Tank,'' in which entrepreneurs pitch  ideas to potential investors, and a  show in which the British chef Jamie Oliver visits American cities.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had previously announced that most of its popular shows would return. In addition to ''Desperate Housewives'' and ''Grey's Anatomy,'' they include ''Brothers and Sisters,'' ''Private Practice,'' ''Ugly Betty'' and ''Dancing With the Stars.''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outpouring of new programs at ABC also raises the question of whether it will follow Fox in trying to  aggressively court Friday viewers with scripted series rather than reality or news shows. On Monday, Fox said it would schedule its  series ''Fringe'' on Friday along with a new sitcom, ''Brothers,'' with two African-American leads.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relatively new  series will not return to ABC, including ''Cupid,'' ''In the Motherhood,'' ''Samantha Who?'' and ''The Unusuals.''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CBS, a unit of the CBS Corporation that will announce its schedule on Wednesday, told producers of six programs on Monday they would be picked up for 2009-10.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are medical dramas: ''Three Rivers,'' about a team of transplant surgeons, with Julia Ormond (''The Curious Case of Benjamin Button'') and Alex O'Loughlin (''Moonlight''), and ''Miami Trauma,'' about the intense work of a trauma unit.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CBS legal drama, ''The Good Wife,'' will star Julianna Margulies of ''E.R.'' as a woman forced to go to work as a junior associate in a law firm after her husband is sent to prison. A fourth drama, a spinoff of ''NCIS'' to be titled ''NCIS: Los Angeles,'' had already been announced.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CBS will add a new comedy, ''Accidentally on Purpose,'' with Jenna Elfman (''Dharma and Greg'') as a woman in her 30s who gets pregnant during an affair with a younger man. Its sixth new entry will be a reality show, ''Undercover Boss,'' which will use hidden cameras to follow the head of a corporation when he goes incognito as a worker at his own company.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part of the News Corporation, will add four comedies and two dramas for 2009-10. The biggest surprise is a fall edition of the summer reality hit ''So You Think You Can Dance.'' It will play on Tuesdays and Wednesdays, following the pattern Fox uses for ''American Idol.''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highest-profile new Fox series will be ''Glee,'' an hour-long musical comedy that will be previewed on Tuesday after ''American Idol.'' It will then return at 9 p.m. Wednesdays in the fall. The series follows the efforts of a teacher to revive the glory days of a high school glee club.</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newcomers to Fox are ''Brothers'' and several shows previously announced: ''The Cleveland Show,'' an animated ''Family Guy'' spinoff; ''Human Target,'' which stars Mark Valley as a private eye; and ''Past Life,'' with a psychologist and a former cop solving crimes in the past and present.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will keep its powerhouse show ''American Idol'' on Tuesdays and Wednesday. Kevin  Reilly, the president of Fox Entertainment, refused to say if all four judges would return to the show.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Fox is mostly scrapping Remote-Free TV, an initiative during the 2008-9 season that reduced ad time on ''Fringe'' and ''Dollhouse,'' the network will experiment with other ways to entice viewers to stay tuned during commercial breaks.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called ''Alive Air,'' will ''add spontaneous, original elements throughout our schedule,'' Mr. Reilly said, ''to keep the engagement up through the commercial pods.'' </w:t>
      </w:r>
    </w:p>
    <w:p>
      <w:pPr>
        <w:pStyle w:val="Normal249"/>
        <w:keepNext w:val="0"/>
        <w:spacing w:before="240" w:after="0" w:line="260" w:lineRule="atLeast"/>
        <w:ind w:left="0" w:right="0" w:firstLine="0"/>
        <w:jc w:val="left"/>
      </w:pPr>
      <w:r>
        <w:br/>
      </w:r>
      <w:hyperlink r:id="rId2164" w:history="1">
        <w:r>
          <w:rPr>
            <w:rFonts w:ascii="arial" w:eastAsia="arial" w:hAnsi="arial" w:cs="arial"/>
            <w:b w:val="0"/>
            <w:i/>
            <w:strike w:val="0"/>
            <w:color w:val="0077CC"/>
            <w:sz w:val="20"/>
            <w:u w:val="single"/>
            <w:vertAlign w:val="baseline"/>
          </w:rPr>
          <w:t>http://www.nytimes.com</w:t>
        </w:r>
      </w:hyperlink>
    </w:p>
    <w:p>
      <w:pPr>
        <w:pStyle w:val="Normal249"/>
        <w:keepNext/>
        <w:spacing w:before="240" w:after="0" w:line="340" w:lineRule="atLeast"/>
        <w:ind w:left="0" w:right="0" w:firstLine="0"/>
        <w:jc w:val="left"/>
      </w:pPr>
      <w:bookmarkStart w:id="504" w:name="Correction_5"/>
      <w:bookmarkEnd w:id="504"/>
      <w:r>
        <w:rPr>
          <w:rFonts w:ascii="arial" w:eastAsia="arial" w:hAnsi="arial" w:cs="arial"/>
          <w:b/>
          <w:i w:val="0"/>
          <w:strike w:val="0"/>
          <w:noProof w:val="0"/>
          <w:color w:val="000000"/>
          <w:position w:val="0"/>
          <w:sz w:val="28"/>
          <w:u w:val="none"/>
          <w:vertAlign w:val="baseline"/>
        </w:rPr>
        <w:t>Correction</w:t>
      </w:r>
    </w:p>
    <w:p>
      <w:pPr>
        <w:pStyle w:val="Normal249"/>
        <w:spacing w:line="60" w:lineRule="exact"/>
      </w:pPr>
      <w:r>
        <w:pict>
          <v:line id="_x0000_s1963" style="position:absolute;z-index:25235660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Advertising column on Tuesday, about the broadcast networks' fall lineups, misstated the new schedule of a Fox series. ''Fringe'' has been moved to Thursday, not Friday. </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21, 2009</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64" style="position:absolute;z-index:25235763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Daryl Mitchell, left, and Michael Strahan in ''Brothers,'' a sitcom Fox has scheduled for Friday nights in the new season. (PHOTOGRAPH BY GREG GAYNE/FOX)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2009</w:t>
      </w:r>
    </w:p>
    <w:p>
      <w:pPr>
        <w:pStyle w:val="Normal249"/>
      </w:pPr>
    </w:p>
    <w:p>
      <w:pPr>
        <w:pStyle w:val="Normal249"/>
        <w:ind w:left="200"/>
        <w:sectPr>
          <w:type w:val="continuous"/>
          <w:pgMar w:top="840" w:right="1000" w:bottom="840" w:left="1000" w:header="400" w:footer="400"/>
          <w:pgNumType w:fmt="decimal"/>
          <w:cols w:space="720"/>
        </w:sectPr>
      </w:pPr>
      <w:r>
        <w:br/>
      </w:r>
      <w:r>
        <w:pict>
          <v:line id="_x0000_s1965"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50"/>
      </w:pPr>
    </w:p>
    <w:p>
      <w:pPr>
        <w:pStyle w:val="Normal250"/>
      </w:pPr>
      <w:r>
        <w:pict>
          <v:shape id="_x0000_i1966" type="#_x0000_t75" alt="LexisNexis®" style="width:147.75pt;height:30pt">
            <v:imagedata r:id="rId17" o:title=""/>
          </v:shape>
        </w:pict>
      </w:r>
      <w:r>
        <w:cr/>
      </w:r>
    </w:p>
    <w:p>
      <w:pPr>
        <w:pStyle w:val="Heading1248"/>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THE 1992 CAMPAIGN: The Republicans;</w:t>
        </w:r>
      </w:hyperlink>
      <w:r>
        <w:br/>
      </w:r>
      <w:hyperlink r:id="rId2172" w:history="1">
        <w:r>
          <w:rPr>
            <w:rFonts w:ascii="arial" w:eastAsia="arial" w:hAnsi="arial" w:cs="arial"/>
            <w:b/>
            <w:i/>
            <w:strike w:val="0"/>
            <w:color w:val="0077CC"/>
            <w:sz w:val="28"/>
            <w:u w:val="single"/>
            <w:vertAlign w:val="baseline"/>
          </w:rPr>
          <w:t>Women Need Free Markets, Not Government, Bush Says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1992, Saturday, Late Edition - Final</w:t>
      </w:r>
    </w:p>
    <w:p>
      <w:pPr>
        <w:pStyle w:val="Normal250"/>
        <w:keepNext w:val="0"/>
        <w:spacing w:after="0" w:line="240" w:lineRule="atLeast"/>
        <w:ind w:right="0"/>
        <w:jc w:val="both"/>
      </w:pPr>
      <w:bookmarkStart w:id="505" w:name="Bookmark_250"/>
      <w:bookmarkEnd w:id="505"/>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7; Column 1; National Desk; Column 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WINES</w:t>
      </w:r>
    </w:p>
    <w:p>
      <w:pPr>
        <w:pStyle w:val="Normal2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WINES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BASKING RIDGE, N.J., Sept. 18</w:t>
      </w:r>
    </w:p>
    <w:p>
      <w:pPr>
        <w:pStyle w:val="Normal250"/>
        <w:keepNext/>
        <w:spacing w:before="240" w:after="0" w:line="340" w:lineRule="atLeast"/>
        <w:ind w:left="0" w:right="0" w:firstLine="0"/>
        <w:jc w:val="left"/>
      </w:pPr>
      <w:bookmarkStart w:id="506" w:name="Body_248"/>
      <w:bookmarkEnd w:id="506"/>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67" style="position:absolute;z-index:25235968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significant gap in support between men and women in the latest opinion poll, President Bush took his top female aides in tow, lined his speaker's dais end-to-end with women and cast himself today as a feminist, free-market style.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several hundred employees at A.T. &amp; T. corporate headquarters in central New Jersey, Mr. Bush argued that his economic programs offer women and families more equality and opportunity than the "Government mandates" that he said were favored by his opponent, Gov. Bill Clinton.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order of business," he conceded early, "is to admit that there is still unfinished business" on the agenda of women's concerns.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work as hard as men and still earn less, and that's not acceptable," he said. "And most working women do more than equal work on the job and at home, and that's not acceptable either. And many women are trying to do it all alone."</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Discounts Argument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Bush maintained that laws that mandate sexual equality or confer social benefits, like family leave in emergencies, were in fact counterproductive because they cost businesses money, forced layoffs and slowed the economy. Better, he said, to help the economy create more jobs and to give women more opportunities to advance in those jobs.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an indirect argument seemed unlikely to appeal to women who feel shortchanged by the marketplace, one Presidential aide brought along to brief reporters, Constance Horner, put it more succinctly. "It doesn't do a pregnant woman any good to take leave from her job if some other member of the family doesn't have a job because of it," she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Horner, director of the White House Office of Personnel Management, said nevertheless that such a situation would never occur in her office. Using discretion granted her by White House personnel rules, she said, she has recently allowed two aides to extend their pregnancy leaves from the normal maximum of 10 paid weeks to three months or more, with the extensions unpaid.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Horner said she was not sure at the time what the Federal policy was on maternity and other family-related leaves of absence. "I just did it," she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message was warmly applauded by the A.T. &amp; T. employees in this overwhelmingly Republican, upper-income region, but it was not clear how well it would be received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regions where the Bush campaign most needs women's votes.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is struggling to raise his political stock with women, a task both Congress and his own campaign have made none too easy.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of 1,504 registered voters published today by The Wall Street Journal and NBC News indicated that male voters are evenly split between Mr. Bush and Mr. Clinton, with each getting 46 percent of the support. But among women, Mr. Bush trailed by 18 points, 54 percent to 36 percent. And among working women, the gap was cavernous: 58 percent to 34 percent. The poll was conducted between last Saturday and Tuesday and has a margin of sampling error of plus or minus three percentage points.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campaign's spokeswoman, Torie Clarke, said today that the reasons for Mr. Bush's sagging popularity with women were not easy to pinpoint. But some seem clear: even Republicans concede, for example, that Mr. Bush suffered with women after a series of strident messages on family values conveyed at last month's Republican National Convention, often on prime-time television.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platform and some televised speakers, like Vice President Dan Quayle's wife, Marilyn, and the conservative commentator Patrick J. Buchanan, were implicitly critical of working women and women's rights. The party platform is hostile toward the sizable majority of women of both parties who support at least some form of legalized abortion.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Clarke said campaign strategists "are not happy with the perception" created by the convention that the President is unsympathetic to women's issues. She asserted that the perception was baldly inaccurate.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 what's the real issue -- is to look at President Bush," she said. "he's the one people will be voting for."</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68" style="position:absolute;z-index:252360704"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Bush speaking yesterday to a group of about 400 women at the A.T.&amp; T. corporate headquarters in Basking Ridge, N.J. (Keith Meyers/The New York Times)</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1992</w:t>
      </w:r>
    </w:p>
    <w:p>
      <w:pPr>
        <w:pStyle w:val="Normal250"/>
      </w:pPr>
    </w:p>
    <w:p>
      <w:pPr>
        <w:pStyle w:val="Normal250"/>
        <w:ind w:left="200"/>
        <w:sectPr>
          <w:type w:val="continuous"/>
          <w:pgMar w:top="840" w:right="1000" w:bottom="840" w:left="1000" w:header="400" w:footer="400"/>
          <w:pgNumType w:fmt="decimal"/>
          <w:cols w:space="720"/>
        </w:sectPr>
      </w:pPr>
      <w:r>
        <w:br/>
      </w:r>
      <w:r>
        <w:pict>
          <v:line id="_x0000_s1969"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251"/>
      </w:pPr>
    </w:p>
    <w:p>
      <w:pPr>
        <w:pStyle w:val="Normal251"/>
      </w:pPr>
      <w:r>
        <w:pict>
          <v:shape id="_x0000_i1970" type="#_x0000_t75" alt="LexisNexis®" style="width:147.75pt;height:30pt">
            <v:imagedata r:id="rId17" o:title=""/>
          </v:shape>
        </w:pict>
      </w:r>
      <w:r>
        <w:cr/>
      </w:r>
    </w:p>
    <w:p>
      <w:pPr>
        <w:pStyle w:val="Heading1249"/>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POLISH LABOR CHIEFS MEET TO FORM FEDERATION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1984, Tuesday, Late City Final Edition</w:t>
      </w:r>
    </w:p>
    <w:p>
      <w:pPr>
        <w:pStyle w:val="Normal251"/>
        <w:keepNext w:val="0"/>
        <w:spacing w:after="0" w:line="240" w:lineRule="atLeast"/>
        <w:ind w:right="0"/>
        <w:jc w:val="both"/>
      </w:pPr>
      <w:bookmarkStart w:id="507" w:name="Bookmark_251"/>
      <w:bookmarkEnd w:id="507"/>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4; Foreign Desk</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T. KAUFMAN</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Nov. 26</w:t>
      </w:r>
    </w:p>
    <w:p>
      <w:pPr>
        <w:pStyle w:val="Normal251"/>
        <w:keepNext/>
        <w:spacing w:before="240" w:after="0" w:line="340" w:lineRule="atLeast"/>
        <w:ind w:left="0" w:right="0" w:firstLine="0"/>
        <w:jc w:val="left"/>
      </w:pPr>
      <w:bookmarkStart w:id="508" w:name="Body_249"/>
      <w:bookmarkEnd w:id="508"/>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71" style="position:absolute;z-index:25236275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appeared to reflect their yearning for the sort of credibility once enjoyed by Solidarity, more than a thousand leaders of Government-sponsored unions met over the weekend to form their own federation.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Government press account of the meeting, held in the coal- mining town of Bytom, the union officials used the occasion to question food price increases that are scheduled to go into effect early next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reports of the meeting, the Government press sought to stress the purported autonomy of the official unions. The unions were established after the declaration of martial law in December 1981 to replace the Solidarity trade union, which was outlawed under martial law.</w:t>
      </w:r>
    </w:p>
    <w:p>
      <w:pPr>
        <w:pStyle w:val="Normal25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More than thousand leaders of Polish Government-sponsored unions meet to form their own federation, move apparently reflecting yearning for sort of credibility once enjoyed by Solidarity union (M)The Underlying Premise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reports also quoted union delegates as saying that since the Government's party and the unions both had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heart, they were natural allies and could work to resolve issues not as adversaries but in the spirit of cooperation.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had been the underlying premise of Eastern bloc labor unions until Solidarity arrived with its call for union pluralism, offering the chance to take labor organizations out of the sphere of government monopolies.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issues to be resolved in the spirit of cooperation mentioned by the union delegates appears to be the question of price increases for food staples in the heavily subsidized Polish economy.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before the Bytom conference began, Jerzy Urban, the chief Government spokesman, told Polish journalists that prices would have to be raised in 1985 but that the form of the price increases and their possible link to the abolition of rationing was a matter for consultation.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put the question, Poles would be given the choice of either eliminating rationing of such items as flour, butter, rice and sugar - but not meat - and raising prices by up to 9 percent, or retaining rationing and keeping the price increases somewhat lower.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prices are perhaps the single most volatile issue in Poland. Price increases have led to disorders and toppled governments here in the last 15 years. Prices were last raised in February, when after three months of consultations with the official trade unions they went up by about 10 percent. The unions then took credit for for inducing the Government to soften the impact of the price increases.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the Government-sponsored union federation tries to gain public backing, its leaders are expected to take a much-publicized role in trying to hold down the scale and the burden of increases.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unions say they have 5 million members; Solidarity once claimed a membership of 10 million in this country of about 36 million people.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for Workers Sought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organizing meeting on the weekend, Mr. Urban said leaders of the official trade unions had recognized the need for further price increases as a part of a policy to reduce Government food subsidies in this heavily indebted country. He added, however, that the union leaders were pressing the authorities to soften any increases with special supports for the lowest-paid workers.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press agency P.A.P. quoted Alfred Miodowicz, a steel worker and Communist Party member who was chosen to head the national council of unions, as saying that the plan to raise prices could be modified. ''It is possible to check these threats by means of talks between the two sides,'' he was quoted as saying.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from the northern port of Gdansk, Lech Walesa, the founder of Solidarity, condemned the formation of the official union federation's executive council in Bytom.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making authentic trade unions illegal,'' he said, ''the authorities have now treated themselves to the central board now being constituted.''</w:t>
      </w:r>
    </w:p>
    <w:p>
      <w:pPr>
        <w:pStyle w:val="Normal251"/>
      </w:pPr>
    </w:p>
    <w:p>
      <w:pPr>
        <w:pStyle w:val="Normal251"/>
        <w:ind w:left="200"/>
        <w:sectPr>
          <w:type w:val="continuous"/>
          <w:pgMar w:top="840" w:right="1000" w:bottom="840" w:left="1000" w:header="400" w:footer="400"/>
          <w:pgNumType w:fmt="decimal"/>
          <w:cols w:space="720"/>
        </w:sectPr>
      </w:pPr>
      <w:r>
        <w:br/>
      </w:r>
      <w:r>
        <w:pict>
          <v:line id="_x0000_s1972"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252"/>
      </w:pPr>
    </w:p>
    <w:p>
      <w:pPr>
        <w:pStyle w:val="Normal252"/>
      </w:pPr>
      <w:r>
        <w:pict>
          <v:shape id="_x0000_i1973" type="#_x0000_t75" alt="LexisNexis®" style="width:147.75pt;height:30pt">
            <v:imagedata r:id="rId17" o:title=""/>
          </v:shape>
        </w:pict>
      </w:r>
      <w:r>
        <w:cr/>
      </w:r>
    </w:p>
    <w:p>
      <w:pPr>
        <w:pStyle w:val="Heading1250"/>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A Wily Pirate Plunders Broadway</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2018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2"/>
        <w:keepNext w:val="0"/>
        <w:spacing w:after="0" w:line="240" w:lineRule="atLeast"/>
        <w:ind w:right="0"/>
        <w:jc w:val="both"/>
      </w:pPr>
      <w:bookmarkStart w:id="509" w:name="Bookmark_252"/>
      <w:bookmarkEnd w:id="509"/>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TAFFY BRODESSER-AKNER</w:t>
      </w:r>
    </w:p>
    <w:p>
      <w:pPr>
        <w:pStyle w:val="Normal252"/>
        <w:keepNext/>
        <w:spacing w:before="240" w:after="0" w:line="340" w:lineRule="atLeast"/>
        <w:ind w:left="0" w:right="0" w:firstLine="0"/>
        <w:jc w:val="left"/>
      </w:pPr>
      <w:bookmarkStart w:id="510" w:name="Body_250"/>
      <w:bookmarkEnd w:id="510"/>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74" style="position:absolute;z-index:25236480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Buffett awoke one morning last year in one of his many homes -- he can't remember which one, there are a lot of them -- and a panic gripped him in his throat. His new Broadway musical, ''Escape to Margaritaville,'' was coming along nicely, but something was off.</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the music -- they'd been careful to include a finely titrated playlist of crowd pleasers. It wasn't the book -- the TV writers Greg Garcia (''My Name Is Earl,'' ''Raising Hope'') and Mike O'Malley (''Shameless'') managed to strike a balance of goofy, accessible romantic comedy and some deep cuts for the Parrotheads, as his fans are called. It wasn't the casting, either; Paul Alexander Nolan is a compelling early-Buffett avatar as Tully Mars, a dreamy bar singer at a rundown Caribbean hotel called Margaritaville. And he was happy with the direction of Christopher Ashley, off a best direction Tony for ''Come From Away.''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could it be? The writers were refining the characters and their motivations and he felt pretty good about that. The producers were taking great care with the show experience as well; they had decided to deluge the audience with beach balls at the end, which Mr. Buffett thought would be fun and memorable.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that, either. He searched his mind and his heart and still, nothing. In the shadow of the early morning light across his bedroom in either Palm Beach or St. Barts or Sag Harbor or Los Angeles or Waikiki or New York, Mr. Buffett realized he needed to find the answer.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hit him like a thunderbolt. It was Mr. Nolan. Mr. Nolan had just the right vibe. He could do the laid-back thing well; his singing is strong and contemporary. But there is a fatal flaw about him: He wasn't tan.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Canadian,'' Mr. Buffett said. Meaning, I guess, that Mr. Nolan maybe doesn't know about tans? ''Get to a tanning salon,'' Mr. Buffett told Mr. Nolan. How could you have a bar singer beach bum in the Caribbean who wasn't tan? ''To me, it's essential to the part. Tourists in Margaritaville are white and turn red. You need to be tan.'' Mr. Nolan agreed and relief coursed through Mr. Buffett's body. Phew. That was close.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Mr. Buffett was still looking to make the show an even more authentic testament to the lifestyle he created and the escapism he knows his fans want. Previews were to begin at the Marquis Theater on Feb. 16. The show's pre-Broadway runs in San Diego, New Orleans, Houston and Chicago had been well-received, but he still had concerns. He wanted to figure out another song to add to the mix in the show, but every time he tried to remember what it was really like to be a Tully Mars of the world, he blanked.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called up his sound guy, who told him he was headed out on a fishing trip. ''You're not going fishing,'' Mr. Buffett told him. Mr. Buffett realized that in order to remember his time as Tully Mars, he had to become Tully Mars again.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Never miss a pop music story: Sign up for our weekly newsletter, Louder.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hasn't stopped touring in his nearly half-century as a performer, but it had been a long time since he did a last-minute set at a bar. He had to get on a stage with a pickup band like in the old days and really get back into the original iteration of Jimmy Buffett.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he went to the original Margaritaville bar in Key West, which he opened in the mid-1980s, unannounced, and played a three-and-a-half-hour set. He told stories between songs. He kept the audience active. It felt good to be back there, remembering who he once was.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that, in a coconut shell, was the problem. Jimmy Buffett is not really Jimmy Buffett anymore. He hasn't been for a while. Jimmy Buffett -- the nibbling on sponge cake, watching the sun bake, getting drunk and screwing, it's 5 o'clock somewhere Jimmy Buffett -- has been replaced with a well-preserved businessman who is leveraging the Jimmy Buffett of yore in order to keep the Jimmy Buffett of now in the manner to which the old Jimmy Buffett never dreamed he could become accustomed. And therein lies the MargaritavilleÂ® Mesquite BBQ Rub: The more successful you become at selling the Jimmy Buffett lifestyle, the less you are seen as believably living the Jimmy Buffett lifestyle.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to say when the chasm between the Jimmy Buffetts became so deep? Probably it was around the first time he put the Margaritaville name on a salt shaker-shaped pool raft labeled ''Lost Shaker of Salt.'' Or went all-in on a brand partnership to sell a $499.99 Tahitiâ„¢ Frozen Concoction MakerÂ®. Or when he signed off on the emblazonment of ''I'm the Woman to Blame'' across a Tervis tumbler. Sometime around then, Jimmy Buffett entered a point of no return where the lifestyle of the erstwhile Jimmy Buffett became so distant and unrecognizable to the new Jimmy Buffett that he understood there could be a problem in the making. ''The glue that holds this thing together is authenticity,'' he told me on the 35th floor of the Mandarin Oriental hotel, where he eats breakfast when he's in New York. ''People can smell it if it isn't real.''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1979, Mr. Buffett showed up literally years late to a Rolling Stone interview, barefoot, in St. Barts, where he was living off a boat. On the first day we met, back in October, in New Orleans, the morning after opening night of the musical, he showed up on time at 9 a.m. Now he is surrounded by publicists and producers and a bodyguard. Now he has a boat but also another boat and some airplanes. Now he wears shoes just about whenever you're supposed to.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and I both saw ''Escape to Margaritaville'' in New Orleans on Oct. 28, which is a day that fans have long since designated as Parrothead Day, though Mr. Buffett doesn't know why. In the audience, fans wore feathers on their heads. When they sang along, it was in a unified hum, reminding Mr. Buffett of the recitation of prayers in church during his altar boy days.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show, there had been a big party where Mr. Buffett D.J.'ed alongside the movie producer Frank Marshall, who is his friend and one of the show's creators. He had a tequila on the rocks and ''a lot of water.'' He's 71, a married father of three adult children. He only occasionally drinks margaritas these days. ''I don't do sugar anymore,'' he said. ''No sugar and no carbs. Except on Sunday.'' He doesn't smoke pot anymore, either. Now he vapes oils, only sometimes after work.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''Escape to Margaritaville'' will be Mr. Buffett's first Broadway musical, but not his first musical. In 1997, he and his friend the novelist Herman Wouk, of all people, wrote one based on Mr. Wouk's 1965 novel, ''Don't Stop the Carnival.'' It's not as unlikely a marriage as it sounds; the book was about a Manhattan press agent having a midlife crisis who leaves New York for the Caribbean. It played Miami; The Orlando Sentinel said that it suffered from ''flat characters and weak songwriting.'' After a brief run there, they took it to the Atlantis resort in the Bahamas, where it played until 2001. It never made it to Broadway. There were some investors who wanted it to, but they told Mr. Buffett that he would have to lose the dead weight -- the dead weight being the Pulitzer Prize-winning Mr. Wouk. Mr. Buffett politely declined.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Broadway offers came and went. In the 1990s, Jimmy Nederlander Sr. and Jr., the theater impresarios, took him to the Polo Lounge in Beverly Hills to tempt him with a one-man show a little like the one Bruce Springsteen is currently starring in. But it didn't seem economical. The theater needed to hire way too many crew members, and Mr. Buffett did the math and realized he'd lose money, compared with his take on the road. ''Can we do two weeks instead?'' he asked. His mother would have been thrilled to see him on Broadway. Alas, the answer was no.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potential jukebox musical was raised in 2014, he liked the idea. He talked to Mr. Marshall, and said they should partner up and do it right. ''I don't want another person's version of me,'' he told Mr. Marshall. ''Find me some good writers who are basically Parrotheads who have been raised on this music because that's important.'' Mr. Buffett found that with Mr. Garcia and Mr. O'Malley, both of whom have written great and believable slackers. Tully is the kind of affable yutz that Mr. Garcia, in particular, writes best. But perhaps the inspiration for Mr. Garcia's previous affable bums had always been the old Jimmy Buffett: the kind of ne'er do well who grapples with living a life of purpose while not wanting to work very hard.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came into the national imagination in the 1970s, just in time to become a counterpoint to what would end up being called the Yuppie generation. What if you didn't work that hard?, he dared to ask. What if your ambition was not for success or money but for the in-betweens: the vacations, the frozen cocktail and joint in the evening? His emphasis was on the essentially Buffettian notion that we'd all spend our lives on the beach splayed out on a towel, our lips caked with salt, if we could. ''I don't know anyone who wouldn't spend a week on the beach,'' he said. In his songs, Mr. Buffett imagined himself as a pirate, always plundering toward treasure. The treasure wasn't wealth, though; the treasure was a destination; it was the ville in Margaritaville.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Jimmy Buffett was a Jimmy Buffett kind of guy, these thoughts would have been incidental, thought up in a hammock then lost to memory the way the best boozy thoughts always are. But he'd taken a business class when he was in college studying journalism, and it stuck with him. The class covered supply and demand and goods and services. From the stage, looking out over the growing number of people wearing parrot headgear, he realized there was demand. He had supply. He could find the goods and services.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learned about the music business after college, when he wrote for Billboard magazine. There he saw how poorly the music industry took care of its artists. ''It was indentured servitude, and it still is,'' he said. He tried to stand up to the record companies, but it was impossible. He signed with MCA Records (now Universal). He wanted to keep his publishing rights, but the label wouldn't give him a record deal unless it owned everything. What choice did he have, then? ''If you apply supply and demand, there's always a supply of talent who's willing to do anything if you aren't,'' he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he realized that even if you were the supply, you could also be the supply chain. ''It's up to you to figure out how to take advantage or to manage whatever you're going to do,'' he said. ''Margaritaville'' was a hit in 1977. But more important, on that day, MargaritavilleÂ® was born.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established Mailboat Records, his record label, in 1999. He went from making $2.20 per album to making $6 an album, he told me. He built his own tour buses, because it costs five times more to rent equipment than to own it yourself. He then rented out that equipment to other acts. And he took charge of his merchandise. He didn't do it because he was greedy. He did it because he could do it better than the people who were ripping him off with concert T-shirts that spelled his name as Buffet.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sold his fans quality, spell-checked T-shirts. He played clubs all over the country, but it was the crowds in landlocked areas that seemed to love him most. In Pittsburgh, he and his Coral Reefer band mates noticed that fans had started wearing Hawaiian shirts, just like they did, to the shows. One night, in Cincinnati, his bass player Timothy B. Schmit (also of the Eagles) likened them to Deadheads, the way Grateful Dead fans would follow that band. And so they were christened Parrotheads, just as a joke, but then fans began to wear feathers and beak masks to shows. ''In their minds they wanted to go to the ocean,'' he said. He understood he was bringing the ocean to them. He was no longer just a singer. Now he was a guru.</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could he serve his acolytes better? What could he do to make sure that even when he left town they could still have the island getaway they so longed for?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what if on your way to your burdensome job, you could listen to Mr. Buffett and the musicians he endorses? You could be stuck in traffic and listening to his SiriusXM Radio Margaritaville station. After work, you can bring Caribbean flavor to your kitchen with MargaritavilleÂ® Jammin' Jerk Shrimp or Calypso Coconut Shrimp, both skillet-ready in minutes. Relax afterward by mixing up a batch of MargaritavilleÂ® Margarita Mix, in lime or mango flavors, because 9 a.m. will come soon enough.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it's Friday! No more working for the man! So crack open a LandSharkÂ® Lager, manufactured by Anheuser-Busch under the name of Margaritaville Brewing Company.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Calendar pages fly off the wall, and at long last it's time for vacation. There are six different Norwegian Cruise Line ships floating around that host the restaurants Margaritaville at Sea, 5 o'Clock Somewhere Bar and LandSharkÂ® Bar &amp; Grill. Not seafaring? There are 11 MargaritavilleÂ® hotels, some of which have casinos. (The one I stayed at in Pensacola Beach did not, but it did have a clock that is stuck at 5.) When you check in, you are given a lanyard to carry around your room card for when you get too drunk to find it -- there it is, right around your neck.</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blow out birthday candles, one more every year, and wonder what it's all for. One day your cardiologist says to maybe ease up on all those cheeseburgers, and you're just about done working for the man. Well, if you're ''55 and better,'' you can move into Latitude MargaritavilleÂ®, an adult-living community in partnership with Minto which will be opening in Daytona Beach next year. Life could be like a never-ending stay in Margaritaville, with yoga classes and ''FINtastic'' dining. (Dialysis machines sold separately.)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has given his fans a path to a simulacrum of the island life. In the course of it, he's gotten very rich. How rich? According to Forbes, in 2016 Mr. Buffett, who has only had one Top 10 song (''Margaritaville'' reached No. 8), was worth a reported $550 million. (Bruce Springsteen is worth a mere $460 million, according to that same list.) He's so rich that he's done a 23andMe DNA test with Warren Buffett because in addition to sharing a last name, the mutual ability to sustain such mind-boggling wealth is so otherworldly that it could surely only be the result of the same extremely rare and fortunate genetic mutation. The test showed no biological relationship, but they stayed friends. Jimmy calls Warren ''Uncle Warren'' and Warren, who has been a business mentor to Jimmy, calls him ''Cousin Jimmy.''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Warren gave Cousin Jimmy some advice while he was growing the Margaritaville empire: ''Management in place,'' he said. Find a good business that makes sense, and make sure there are good people running it. Jimmy Buffett didn't just want to license his name around. He wanted to work only with people who would give the customer a great experience: ''If you like what I do in goods and services, if we make you feel better after a hard day of work and you want to come blow off some steam and you pay for that, I'm going to give you your money's worth and have a good time doing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still has to oversee it. The problem with ''management in place'' is that you can employ great people, but Mr. Buffett is still the lone occupant in the Venn diagram of People Who Outearn Bruce Springsteen and People Who Are Mistaken for Men of Leisure. The work ethic his family instilled in him when he was growing up in Alabama means that he can never really hand the wheel over to someone else. ''I think it was just the way I was brought up in a seafaring family,'' he said. ''I wanted to be in charge, like a captain of the boat.''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Jimmy Buffett is to understand that the Jimmy Buffett lifestyle is one not simply of leisure, but of a leisure born of resistance to middle-class convention and upward mobility: We work too many long hours, we would rather be at a bar, we would rather be Gone Fishin', our other car is a surfboard, our other coffee mug is a beer bottle, we would rather be lying on a beach, our skin the texture of MargaritavilleÂ® Sweet &amp; Spicy chicken wings (recipe available online!). The Jimmy Buffett lifestyle shakes its fist at the Man even while, Jimmy Buffett, with his 5,000 employees, is basically now the Man. So he is stuck with a conundrum: How do you maintain a brand that is about being chill when it is maybe the least chill thing in the world to wake up in the grip of panic about your new multimillion-dollar musical?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before the Broadway debut of ''Escape to Margaritaville,'' Mr. Buffett had breakfast at the Mandarin Oriental, next to his apartment at the Time Warner Center, where he stays when he's in town. Once, a long time ago, he left Key West because it had become too commercialized. Now he lives at the mall.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likes being on Columbus Circle. Central Park is right there. But also, can he just say it? ''I love the mall.'' He eats at Bar Masa and gets coffee at Bouchon. He likes to visit the Cole Haan, hoping that one day he'll find the right boots for a New York winter. He stops in at Bose to see what kind of new headphones they might have. But also, his whole adult life he's been touring, and in practically every city, there's a mall. When you don't have a home base, the sameness of a shopping center can be a comfort.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left the Mandarin Oriental for the theater. It was time to restart rehearsals after the holiday break. Others had been on vacation, but not Mr. Buffett. For the past week, he'd been having meetings with the bartenders and food and beverage managers at the theater. It's not enough to sell someone a margarita. You have to make sure they feel like they're on island time, too. ''I wrote a note to the team and I said, I appreciate everything everybody's doing but what I'm doing here, you've got to understand the uniqueness of where we're doing this show in the Marquis Theater with a hotel attached with 1,800 rooms. It's like vertical tailgating.''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wondering about the end of the show. Mr. Buffett's limo driver in New Orleans told him that the beach balls had been his favorite part. But now Mr. Buffett was wondering if they were enough. Maybe they should consider adding beads and coins, and really go hard on the Mardi Gras thing?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speak with the ushers, too. ''They're like 60 years old, up to 80. They come out and tell you, '''You've got to sit down!' and 'You can't do this.' 'You can't do that.' It's like having a schoolteacher.'' Mr. Buffett wants his ushers to understand that this show is more like ''Rocky Horror'' than a conventional musical. ''There's an opportunity here to give people a really great, full experience,'' he told them. ''They've paid money to be here. They deserve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he went to the Springsteen show on Broadway, where ushers double as military snipers, ready to do whatever is necessary to shut down phone usage or singing along. Onstage, Mr. Springsteen, whose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anthems made him rich, revealed that he'd never been inside a factory. It's an easy thing to admit to people who paid up to $850 for a seat. They'd assumed the factory thing was a metaphor anyway.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may no longer be Jimmy Buffett, but at one time he was. Most of the songs he's famous for aren't about love. They're seemingly simple songs about how we spend our lives. But listen closer. ''A Pirate Looks at Forty'' is about a middle-age crisis wherein a man's skills become obsolete before he's ready to retire. ''I have been drunk now for over two weeks'' seems like a party lyric but it's not -- it's a crushing one. ''Cheeseburger in Paradise,'' which he wrote after a precarious sailing trip, is about a cheeseburger, plain and simple, with a euphoric bridge that is just a list of condiments he loves. Where are our simple pleasures now, it asks without asking? Why has everything become so complicated? Why is life filled with so many things we don't want and so few things we do?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5 o'Clock Somewhere'' -- a song he didn't write but recorded with Alan Jackson and took out on tour -- man, that one's the real heartbreaker. Take away the jaunty island beat and you'll find a song about a man who is so miserable that he can't bring himself to return to work from his lunch break. ''I'm getting paid by the hour, and older by the minute,'' it goes. ''My boss just pushed me over the limit.'' The guy hasn't taken a vacation day in a year. He knows that there will be consequences tomorrow, but he doesn't care. He can't face it for another afternoon. Just keep pouring those Hurricanes.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any pop star identified this particular strain of existential crisis better than Mr. Buffett? Who has been such a dedicated balladeer of the T.G.I.F. class? Who has been such a folk hero of workaday boredom and 9 to 5 drudgery? The knowledge that if we allow ourselves to think hard enough about our lives we will realize that they are spent in service of making someone else rich while we merely scrape by? Mr. Buffett may be rich, but he wasn't always. He has grappled with dark thoughts about time and existence. He saw from the stage that we had, too. So he gave language to it: There has to be something more to this. There has to be a way to exist that isn't quite so compromised. The ocean is often so far away. But a T-shirt that says ''No Shoes No Shirt No Problem?'' That you can take with you.</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he could be rewatching ''Game of Thrones,'' like he wants to, enjoying it even more now that he can tell the characters apart. He could be watching ''Narcos,'' which he loves, and vaping all day. He could be flying from house to house and kayaking and surfing. He could never work another day in his life and still dive like Scrooge McDuck into a swimming pool full of money. He could splash his name across the marquee of the Marquis and never care for a second if the musical you got was something that felt real -- that really delivered escape. This is America, and poor-quality licensed products are our birthright.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Buffett won't give you that. He still remembers who got him here. He still shares the existential worry of how to spend a day. He protects your experience of the lifestyle he sells in a way that someone living that lifestyle should be incapable of. Look beyond the MAMA NEEDS SOME WINE sign in the Margaritaville gift shop. Look beyond the beer cozy that says ''Fins to the left, fins to the right.'' This is no longer a business. This is a cause. Can you hear its anthem? You can hear the Parrotheads singing it from beneath their feathers; you can hear it in their hums.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Buffett arrived at the rehearsal space. He spotted Mr. Nolan and complimented him on his tan.</w:t>
      </w:r>
    </w:p>
    <w:p>
      <w:pPr>
        <w:pStyle w:val="Normal252"/>
        <w:keepNext w:val="0"/>
        <w:spacing w:before="240" w:after="0" w:line="260" w:lineRule="atLeast"/>
        <w:ind w:left="0" w:right="0" w:firstLine="0"/>
        <w:jc w:val="left"/>
      </w:pPr>
      <w:r>
        <w:br/>
      </w:r>
      <w:hyperlink r:id="rId2187" w:history="1">
        <w:r>
          <w:rPr>
            <w:rFonts w:ascii="arial" w:eastAsia="arial" w:hAnsi="arial" w:cs="arial"/>
            <w:b w:val="0"/>
            <w:i/>
            <w:strike w:val="0"/>
            <w:color w:val="0077CC"/>
            <w:sz w:val="20"/>
            <w:u w:val="single"/>
            <w:vertAlign w:val="baseline"/>
          </w:rPr>
          <w:t>https://www.nytimes.com/2018/02/08/arts/jimmy-buffett-does-not-live-the-jimmy-buffett-lifestyle.html</w:t>
        </w:r>
      </w:hyperlink>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75" style="position:absolute;z-index:252365824"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Jimmy Buffett's ''Escape to Margaritaville'' starts previews this month. (PHOTOGRAPH BY AARON RICHTER FOR THE NEW YORK TIMES) (AR1)</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right: Jimmy Buffett at the Marquis Theater, where his musical will run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left, with Frank Marshall, a producer, during a rehearsal for ''Escape to Margaritaville''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from the musical, with Alison Luff and Paul Alexander Nolan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and the Coral Reefer Band performing in 2016 in Del Mar, Calif. (PHOTOGRAPHS BY AARON RICHTER FOR THE NEW YORK TIMES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KRULWICH/THE NEW YORK TIMES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MURPHY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(AR6)</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left: Mr. Buffett in the 1970s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 fans, known as Parrotheads, tailgating before a show in Irvine, Calif.</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 Fonte, of Huntington Beach, Calif., watching surfers from a pier with his pet macaw, which is named Jimmy B.</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 fans attending the grand-opening celebration for the Margaritaville Casino at the Flamingo Hotel in Las Vegas in 2011. (PHOTOGRAPHS BY GEMS/REDFERNS, VIA GETTY IMAGES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SCHABEN/LOS ANGELES TIMES, VIA GETTY IMAGES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GARCIA/LOS ANGELES TIMES, VIA GETTY IMAGES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MILLER/GETTY IMAGES) (AR7)</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Jimmy Buffett serving burgers while promoting ''Escape to Margaritaville'' outside the Marquis. The musical features some of his biggest hits, including ''Cheeseburger in Paradise.'' Right, fans attended FinFest in 2014. (PHOTOGRAPHS BY AARON RICHTER FOR THE NEW YORK TIMES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KNIGHTON/WIREIMAGE, VIA GETTY IMAGES) (AR9)       </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2018</w:t>
      </w:r>
    </w:p>
    <w:p>
      <w:pPr>
        <w:pStyle w:val="Normal252"/>
      </w:pPr>
    </w:p>
    <w:p>
      <w:pPr>
        <w:pStyle w:val="Normal252"/>
        <w:ind w:left="200"/>
        <w:sectPr>
          <w:type w:val="continuous"/>
          <w:pgMar w:top="840" w:right="1000" w:bottom="840" w:left="1000" w:header="400" w:footer="400"/>
          <w:pgNumType w:fmt="decimal"/>
          <w:cols w:space="720"/>
        </w:sectPr>
      </w:pPr>
      <w:r>
        <w:br/>
      </w:r>
      <w:r>
        <w:pict>
          <v:line id="_x0000_s1976"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253"/>
      </w:pPr>
    </w:p>
    <w:p>
      <w:pPr>
        <w:pStyle w:val="Normal253"/>
      </w:pPr>
      <w:r>
        <w:pict>
          <v:shape id="_x0000_i1977" type="#_x0000_t75" alt="LexisNexis®" style="width:147.75pt;height:30pt">
            <v:imagedata r:id="rId17" o:title=""/>
          </v:shape>
        </w:pict>
      </w:r>
      <w:r>
        <w:cr/>
      </w:r>
    </w:p>
    <w:p>
      <w:pPr>
        <w:pStyle w:val="Heading1251"/>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Dinkins Pact Cuts Homeless In the Projects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1992, Friday, Late Edition - Final</w:t>
      </w:r>
    </w:p>
    <w:p>
      <w:pPr>
        <w:pStyle w:val="Normal253"/>
        <w:keepNext w:val="0"/>
        <w:spacing w:after="0" w:line="240" w:lineRule="atLeast"/>
        <w:ind w:right="0"/>
        <w:jc w:val="both"/>
      </w:pPr>
      <w:bookmarkStart w:id="511" w:name="Bookmark_253"/>
      <w:bookmarkEnd w:id="511"/>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5; Metropolitan Desk; Column 5;</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BENNET</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BENNET</w:t>
      </w:r>
    </w:p>
    <w:p>
      <w:pPr>
        <w:pStyle w:val="Normal253"/>
        <w:keepNext/>
        <w:spacing w:before="240" w:after="0" w:line="340" w:lineRule="atLeast"/>
        <w:ind w:left="0" w:right="0" w:firstLine="0"/>
        <w:jc w:val="left"/>
      </w:pPr>
      <w:bookmarkStart w:id="512" w:name="Body_251"/>
      <w:bookmarkEnd w:id="512"/>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78" style="position:absolute;z-index:252367872"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Housing Authority won greater discretion to select which homeless families will move into its public housing projects under an agreement with the Mayor's office announced yesterday by Deputy Mayor Cesar A. Perales.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fewer homeless families will move into the projects each year and the authority will be better able to screen out unwanted tenants, he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with money from the Human Resources Administration, the Housing Authority will set up a six-to-eight week "housing readiness" course to teach formerly homeless tenants basic housekeeping skills, and another program to counsel the tenants for three to six months after they are placed, he said.</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Alone Is Not Enough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after a public duel that exposed deep rifts within the Dinkins administration over homeless policy, the agreement moves the administration squarely into the camp that believes many homeless people have a welter of social and health problems that only intensive services and monitoring, rather than housing alone, can address.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crafted a solution to a thorny problem very quickly, and I think it's going to serve as a model for a number of other things we are doing to reform the homeless system," Mr. Perales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followed an announcement this week by the Housing Authority that it could no longer place 2,000 homeless families a year in its projects without jeopardizing their stability. The Housing Authority tries to reserve a third of its apartments for poor people, a third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 third for the elderly, said Sally B. Hernandez-Pinero, the agency's head.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David N. Dinkins appointed Ms. Hernandez-Pinero five months ago. The authority is a semi-autonomous agency with a three-member governing board appointed by the Mayor. It is financed by the Federal Government.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announced yesterday, the Housing Authority will place 1,420 homeless families in public housing in 1993, Mr. Perales said. It will also find 250 private apartments for homeless families and arrange for Federal and city financing to help pay for them, he said. He estimated the annual cost to the city of those 250 apartments to be about $1.25 million.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the homeless were quick to criticize the reduction in the number of available public housing units. "More, not less, permanent housing is needed, and even a diminution of 400-odd units will have a devastating impact," said Steve Banks of the Legal Aid Society's Homeless Family Rights Project. "One would have hoped for clearer leadership from the Mayor."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Hernandez-Pinero said that the agreement means her agency will be able to better screen homeless families and to place them in public housing at staggered intervals. Previously, she said, the Housing Authority simply reserved the first 2,000 apartments to become vacant each year for the homeless, a policy that put disproportionate numbers of homeless families into some projects, breeding resentment among other tenants.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the Human Resources Administration must submit 300 to 400 applications for homeless families each month, from which the Housing Authority will cull 100. "We will be able to pick people who immediately or with a little work will be good tenants," Ms. Hernandez-Pinero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that are rejected may not be resubmitted, she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Authority will then decide which of the 100 families need the training program, which it will set up in the next three to four weeks, said Mr. Perales.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course would teach "how to budget, what's the necessary furniture you need, how to properly use the incinerator system in the building -- rather basic stuff that many people take for granted but many homeless people have not had much experience with."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Perales said that the cost of the training and counseling programs had not been determined, but that it could be up to $2 million.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Hernandez-Pinero said that 600 public housing apartments normally become vacant each month, so about 500 each month will now be reserved for other families. If the Human Resources Administration does not maintain a consistent flow of applications, she said, the Housing Authority will proportionately reduce the number of vacancies held for homeless families.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1992</w:t>
      </w:r>
    </w:p>
    <w:p>
      <w:pPr>
        <w:pStyle w:val="Normal253"/>
      </w:pPr>
    </w:p>
    <w:p>
      <w:pPr>
        <w:pStyle w:val="Normal253"/>
        <w:ind w:left="200"/>
        <w:sectPr>
          <w:type w:val="continuous"/>
          <w:pgMar w:top="840" w:right="1000" w:bottom="840" w:left="1000" w:header="400" w:footer="400"/>
          <w:pgNumType w:fmt="decimal"/>
          <w:cols w:space="720"/>
        </w:sectPr>
      </w:pPr>
      <w:r>
        <w:br/>
      </w:r>
      <w:r>
        <w:pict>
          <v:line id="_x0000_s1979"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54"/>
      </w:pPr>
    </w:p>
    <w:p>
      <w:pPr>
        <w:pStyle w:val="Normal254"/>
      </w:pPr>
      <w:r>
        <w:pict>
          <v:shape id="_x0000_i1980" type="#_x0000_t75" alt="LexisNexis®" style="width:147.75pt;height:30pt">
            <v:imagedata r:id="rId17" o:title=""/>
          </v:shape>
        </w:pict>
      </w:r>
      <w:r>
        <w:cr/>
      </w:r>
    </w:p>
    <w:p>
      <w:pPr>
        <w:pStyle w:val="Heading1252"/>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Sports of The Times;</w:t>
        </w:r>
      </w:hyperlink>
      <w:r>
        <w:br/>
      </w:r>
      <w:hyperlink r:id="rId2202" w:history="1">
        <w:r>
          <w:rPr>
            <w:rFonts w:ascii="arial" w:eastAsia="arial" w:hAnsi="arial" w:cs="arial"/>
            <w:b/>
            <w:i/>
            <w:strike w:val="0"/>
            <w:color w:val="0077CC"/>
            <w:sz w:val="28"/>
            <w:u w:val="single"/>
            <w:vertAlign w:val="baseline"/>
          </w:rPr>
          <w:t>Ashe's Vision Appears on Ashe's Court</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1997, Tuesday, Late Edition - Final</w:t>
      </w:r>
    </w:p>
    <w:p>
      <w:pPr>
        <w:pStyle w:val="Normal254"/>
        <w:keepNext w:val="0"/>
        <w:spacing w:after="0" w:line="240" w:lineRule="atLeast"/>
        <w:ind w:right="0"/>
        <w:jc w:val="both"/>
      </w:pPr>
      <w:bookmarkStart w:id="513" w:name="Bookmark_254"/>
      <w:bookmarkEnd w:id="513"/>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7; Column 1; Sports Desk ; Column 1; </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 </w:t>
      </w:r>
    </w:p>
    <w:p>
      <w:pPr>
        <w:pStyle w:val="Normal2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HARVEY ARATON </w:t>
      </w:r>
    </w:p>
    <w:p>
      <w:pPr>
        <w:pStyle w:val="Normal254"/>
        <w:keepNext/>
        <w:spacing w:before="240" w:after="0" w:line="340" w:lineRule="atLeast"/>
        <w:ind w:left="0" w:right="0" w:firstLine="0"/>
        <w:jc w:val="left"/>
      </w:pPr>
      <w:bookmarkStart w:id="514" w:name="Body_252"/>
      <w:bookmarkEnd w:id="514"/>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81" style="position:absolute;z-index:25236992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 graceful." That was the impression left on Venus Williams by Arthur Ashe, five years ago when she was 12 and Ashe was three weeks removed from telling the world that he had AIDS.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Venus Williams was quite the beaded-braided vision herself yesterday in the new tennis stadium named for Ashe, especially when her footwork was right and she could propel the full force of her 6-foot-1 1/2-inch frame and 137 pounds into the ball. After stumbling around in her first set against Larisa Neiland of Latvia, Williams was everything she's been advertised as for several years now. She was Arther Ashe's vision, tennis's untapped resource, the great urban athlete crashing the coveted country club.</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Mayorless ceremony honoring Ashe, and an emotional parade of former champions, Williams's unveiling at the United States Open became a one-sided flurry of groundstroking furor. She won 12 of the last 13 games, and punctuated her 5-7, 6-0, 6-1 victory with a 119-mile-an-hour ace. Then Williams finished her show of power and day of grace with a nice little touch.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a privilege playing on this court," she said. Amen.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and only meeting with Ashe was at a clinic in Philadelphia, spring of 1992, the word having already spread from Los Angeles of two African-American girls from the inner city who were being groomed by their willful father to be tennis stars. Venus, her sister, Serena, and their father, Richard, took a photo with Ashe.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what he said," Williams said. "I'm sorry."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apology necessary. "Tall, graceful" was already a far better tribute than the pitiful grandstanding the Mayor of New York City came up with. Knowing Ashe, he would not have been terribly offended by Rudolph W. Giuliani's refusal to attend last night's ceremony as an election-year protest against David M. Dinkins's pro-tennis policies, which helped build Ashe Stadium and create the two-week no-fly zone to which Giuliani objects. Ashe probably would have smiled his it's-all right smile and defended Giuliani's right to mix politics with sport.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Ashe would have also known a hypocrite when he heard one. He might have asked how it was possible that Giuliani could be such the neighborhood advocate in Queens and be so willing to turn the West Side of Manhattan into a giant parking lot. How he could be such a pit bull with tennis people and a puppy on its back with the owner of his favorite baseball team. How he could attack a non-profit organization that built its own stadium -- available for public use -- but cozy up to a man who wants everyone's tax dollars and a break on the rent.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Ashe in tennis once created the same expectation that Tiger Woods has in golf -- that more blacks would follow his lead and integrate the province and playing fields of the rich. But part of Ashe's legacy is that he understood that people of modest means do not simply will their way in. The tennis leagues and clinics in places like Newark were supposed to give inner city kids a place to start. If Giuliani wants a good tennis cause, better he should push the United States Tennis Association to make sure that kids of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not just the professionals who motor over from Douglaston and Forest Hills, use the pristine courts around Arthur Ashe Stadium.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to be more uncut diamonds in the rough, more Venus Williamses out there. Her mother, Oracene, said her older daughter is not completely comfortable with the feeling that America is waiting on her to be its Black Tennis Star. Venus Williams once even called Althea Gibson, who turned 70 yesterday, for advice. "She's going to have to handle it," Oracene Williams said, "because that's the way it's going to be."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actually don't know that yet. Though Williams was signing autographs at a corporate booth following her match as if she were a top-ranked star, she has really only been an occasional mystery guest on a tour currently being dominated by a 16-year-old. She doesn't build points very well. She talks of making a full-time commitment in one breath, and of going to college in the next. Her coaching situation is a curious mom-and-pop arrangement, though mom never played tennis and Richard Williams, like the Mayor, was nowhere in sight yesterday.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did the job, though. This day, Ashe's day, she left a fine impression, as he once did for her.</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82" style="position:absolute;z-index:25237094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Venus Williams (Vic DeLucia/The New York Times)</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1997</w:t>
      </w:r>
    </w:p>
    <w:p>
      <w:pPr>
        <w:pStyle w:val="Normal254"/>
      </w:pPr>
    </w:p>
    <w:p>
      <w:pPr>
        <w:pStyle w:val="Normal254"/>
        <w:ind w:left="200"/>
        <w:sectPr>
          <w:type w:val="continuous"/>
          <w:pgMar w:top="840" w:right="1000" w:bottom="840" w:left="1000" w:header="400" w:footer="400"/>
          <w:pgNumType w:fmt="decimal"/>
          <w:cols w:space="720"/>
        </w:sectPr>
      </w:pPr>
      <w:r>
        <w:br/>
      </w:r>
      <w:r>
        <w:pict>
          <v:line id="_x0000_s1983"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203"/>
          <w:headerReference w:type="default" r:id="rId2204"/>
          <w:footerReference w:type="even" r:id="rId2205"/>
          <w:footerReference w:type="default" r:id="rId2206"/>
          <w:headerReference w:type="first" r:id="rId2207"/>
          <w:footerReference w:type="first" r:id="rId2208"/>
          <w:pgSz w:w="12240" w:h="15840"/>
          <w:pgMar w:top="840" w:right="1000" w:bottom="840" w:left="1000" w:header="400" w:footer="400"/>
          <w:pgNumType w:fmt="decimal"/>
          <w:cols w:space="720"/>
          <w:titlePg w:val="0"/>
        </w:sectPr>
      </w:pPr>
    </w:p>
    <w:p>
      <w:pPr>
        <w:pStyle w:val="Normal255"/>
      </w:pPr>
    </w:p>
    <w:p>
      <w:pPr>
        <w:pStyle w:val="Normal255"/>
      </w:pPr>
      <w:r>
        <w:pict>
          <v:shape id="_x0000_i1984" type="#_x0000_t75" alt="LexisNexis®" style="width:147.75pt;height:30pt">
            <v:imagedata r:id="rId17" o:title=""/>
          </v:shape>
        </w:pict>
      </w:r>
      <w:r>
        <w:cr/>
      </w:r>
    </w:p>
    <w:p>
      <w:pPr>
        <w:pStyle w:val="Heading1253"/>
        <w:keepNext w:val="0"/>
        <w:spacing w:after="200" w:line="340" w:lineRule="atLeast"/>
        <w:ind w:left="0" w:right="0" w:firstLine="0"/>
        <w:jc w:val="center"/>
      </w:pPr>
      <w:hyperlink r:id="rId2209" w:history="1">
        <w:r>
          <w:rPr>
            <w:rFonts w:ascii="arial" w:eastAsia="arial" w:hAnsi="arial" w:cs="arial"/>
            <w:b/>
            <w:i/>
            <w:strike w:val="0"/>
            <w:color w:val="0077CC"/>
            <w:sz w:val="28"/>
            <w:u w:val="single"/>
            <w:vertAlign w:val="baseline"/>
          </w:rPr>
          <w:t>COURT TO RULE ON TEXAS ZONING BAN FOR RETARDED</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1984, Tuesday, Late City Final Edition</w:t>
      </w:r>
    </w:p>
    <w:p>
      <w:pPr>
        <w:pStyle w:val="Normal255"/>
        <w:keepNext w:val="0"/>
        <w:spacing w:after="0" w:line="240" w:lineRule="atLeast"/>
        <w:ind w:right="0"/>
        <w:jc w:val="both"/>
      </w:pPr>
      <w:bookmarkStart w:id="515" w:name="Bookmark_255"/>
      <w:bookmarkEnd w:id="515"/>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17, Column 1; National Desk</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CLEBURNE, Tex., Nov. 26</w:t>
      </w:r>
    </w:p>
    <w:p>
      <w:pPr>
        <w:pStyle w:val="Normal255"/>
        <w:keepNext/>
        <w:spacing w:before="240" w:after="0" w:line="340" w:lineRule="atLeast"/>
        <w:ind w:left="0" w:right="0" w:firstLine="0"/>
        <w:jc w:val="left"/>
      </w:pPr>
      <w:bookmarkStart w:id="516" w:name="Body_253"/>
      <w:bookmarkEnd w:id="516"/>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85" style="position:absolute;z-index:25237299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nice small-town neighborhood with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it is a nice old house, with fresh beige paint and a broad, inviting porch.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lives there. And no one will until the United States Supreme Court makes a decision.</w:t>
      </w:r>
    </w:p>
    <w:p>
      <w:pPr>
        <w:pStyle w:val="Normal25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Supreme Court plans to decide case in which owners of Cleburne, Texas, house want to provide home for mildly retarded people and have challenged city zoning ordinance that excludes 'hospitals for the feeble-minded' from neighborhood (M)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the house at 201 Featherston wanted to provide a home for mildly retarded people and have challenged a city zoning ordinance that excludes ''hospitals for the feeble-minded'' from the neighborhood.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to decide whether excluding such homes through zoning laws violates the civil rights of the retarded. The Court's decision, expected by July, could have a vast effect on the rights of the mentally retarded.</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Many Neighborhoods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hundreds of neighborhoods across the country have faced similar disputes since mental health institutions and state schools have come under pressure from the courts to return mildly or moderately retarded people to the community.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have been worth it to fight this battle if we were the only ones who would benefit,'' said Jan Hannah, 42 years old, who owns the house. ''I didn't intend to be a crusader, but I've kind of taken on that characteristic.''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Hannah, who has worked with the retarded for 18 years, bought the house in 1980 and asked the City Council for a permit to use the home to house 13 mentally retarded men and women, who would receive 24-hour supervision.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objected, fearing violence from the home's residents, a drop in property values or trouble between the residents and students at a junior high school across the street.</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 of Some Neighbors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Marchbanks, 65 years old, who lives three doors away, said: ''If these people get by with this, all cities might as well do away with their laws. We've lived here all our lives and I don't know why we should be subjected to this.''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would be mildly to moderately retarded, Mrs. Hannah said, and would not have tendencies toward violence. There would be no curfew or security system at the residence.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Hyde, principal of the junior high school, said he accepted Mrs. Hannah's assurances. However, he worried about the reactions of some students. ''Seventh- and eighth-grade kids might not always be the kindest people,'' he said.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Cleburne, a city of about 19,000 people 25 miles south of Fort Worth, classified the house as a ''hospital for the feeble-minded'' because of the 24-hour care.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Hannah and her company, Cleburne Living Centers, which owns and operates three smaller homes for the mentally retarded in neighboring towns, sued the city in Federal District Court after it rejected her application.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threw out the suit, saying the city's ordinance was ''rational.''</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With Sexism Seen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United States Court of Appeals for the Fifth Circuit, in New Orleans, ruled for Mrs. Hannah, saying laws that placed the mentally retarded in a different category must be judged as are those treating the sexes differently.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accepted by the Supreme Court after Cleburne officials appealed the higher court's ruling.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George Marti of Cleburne said city officials would not comment on the case while it is before the Supreme Court.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McKenna, director of administration for the Arlington-based Association of Retarded Citizens, said the case was crucial to efforts to move patients out of institutions and into communities.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Hannah said she had a waiting list of 30 mentally retarded people now living with their families or in institutions who were capable of handling life in the home and holding down jobs at a nearby workshop.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awaiting a ruling, Mrs. Hannah and her partner, Bobbie Northrup, continue to prepare the house, painting, furnishing and repairing.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needed program,'' said Mr. Hyde, the principal. ''But the question is, is it needed at this site?''</w:t>
      </w:r>
    </w:p>
    <w:p>
      <w:pPr>
        <w:pStyle w:val="Normal255"/>
      </w:pPr>
    </w:p>
    <w:p>
      <w:pPr>
        <w:pStyle w:val="Normal255"/>
        <w:ind w:left="200"/>
        <w:sectPr>
          <w:type w:val="continuous"/>
          <w:pgMar w:top="840" w:right="1000" w:bottom="840" w:left="1000" w:header="400" w:footer="400"/>
          <w:pgNumType w:fmt="decimal"/>
          <w:cols w:space="720"/>
        </w:sectPr>
      </w:pPr>
      <w:r>
        <w:br/>
      </w:r>
      <w:r>
        <w:pict>
          <v:line id="_x0000_s1986"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256"/>
      </w:pPr>
    </w:p>
    <w:p>
      <w:pPr>
        <w:pStyle w:val="Normal256"/>
      </w:pPr>
      <w:r>
        <w:pict>
          <v:shape id="_x0000_i1987" type="#_x0000_t75" alt="LexisNexis®" style="width:147.75pt;height:30pt">
            <v:imagedata r:id="rId17" o:title=""/>
          </v:shape>
        </w:pict>
      </w:r>
      <w:r>
        <w:cr/>
      </w:r>
    </w:p>
    <w:p>
      <w:pPr>
        <w:pStyle w:val="Heading1254"/>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2 Lives Collide In Fatal Instant At Busy Airport</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2013 Sunday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7" w:name="Bookmark_256"/>
      <w:bookmarkEnd w:id="517"/>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 and IAN LOVETT; Reporting was contributed by Noah Gilbert from Los Angeles; Alan Feuer from New York; Michael S. Schmidt and Matthew L. Wald from Washington; Bryon MacWilliams from Wilmington, Del.; and Jon Hurdle from Pennsville, N.J.</w:t>
      </w:r>
    </w:p>
    <w:p>
      <w:pPr>
        <w:pStyle w:val="Normal256"/>
        <w:keepNext/>
        <w:spacing w:before="240" w:after="0" w:line="340" w:lineRule="atLeast"/>
        <w:ind w:left="0" w:right="0" w:firstLine="0"/>
        <w:jc w:val="left"/>
      </w:pPr>
      <w:bookmarkStart w:id="518" w:name="Body_254"/>
      <w:bookmarkEnd w:id="518"/>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88" style="position:absolute;z-index:25237504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One was a troubled 23-year-old, with an assault rifle and an apparent grudge against the government, who witnesses said seemed to be hunting for airport security officials. The other was a 39-year-old father of two who for three years had been a screener of the torrent of passengers who move through the security lines at Los Angeles International Airport.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chaotic minutes on Friday morning, their paths crossed by happenstance, and the security agent, Gerardo I. Hernandez, lay dead. Paul A. Ciancia, identified by the police as the gunman, was critically wounded, shot in the head by officers in pursuit to stop a rampage. All around, the everyday drudgery of passing through security gates turned into terror, passengers running for their lives and abandoning luggage as heavily armed police officers ordered them to hit the floor for safety.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law enforcement officials sought a motive on Saturday, it became clear that Mr. Ciancia was a drifter who had come to Los Angeles without an apparent job and with a little money, according to friends, and settled with roommates for a time in an apartment complex in Atwater Village,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north of downtown Los Angeles that is an enclave for young professionals and artists. One former roommate who did not want to be identified said Saturday that Mr. Ciancia had slept on his couch from late 2012 until February of this year and did not have a job at the time. Then he left.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documents filed Saturday, prosecutors brought two federal charges against Mr. Ciancia -- murder of a federal officer and the committing of violence at an international airport, both of which can carry a sentence of life without parole or the death penalty. The documents said a handwritten letter found at the scene showed that Mr. Ciancia ''made the conscious decision to try to kill'' Transportation Security Administration employees.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part of the letter, addressing T.S.A. employees, he wrote that he wanted to ''instill fear in your traitorous minds.''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five gunshot victims. Two of the wounded were T.S.A. agents, and two others were hurt while trying to escape.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Mr. Ciancia shot Mr. Hernandez several times at point-blank range, went up an escalator, and then, seeing the wounded officer move, returned to fire again. He shot at least two other uniformed T.S.A. employees and one passenger, the documents said. The gun was described as a Smith &amp; Wesson 223 M &amp; P15 rifle.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Ciancia had assembled a small arsenal. Law enforcement officials said two legal guns registered to him were purchased early this year at The Target Range in Van Nuys, a neighborhood of Los Angeles. The rifle recovered at the airport was also purchased by Mr. Ciancia in the Los Angeles area, according to a senior federal official.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world away from Pennsville, the small town of ranch-style houses in southern New Jersey where he grew up, his father owning an auto body shop nearby. Mr. Ciancia attended a small Catholic boys' school in nearby Wilmington, Del. Several family friends, neighbors and classmates described him as having been a reserved, quiet boy who, along with his younger brother, Taylor, seemed to be scarred by his mother's long battle with multiple sclerosis and her death in 2009.</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hard for them,'' said Amanda Lawson, 21, a waitress in the Broadway Diner in Pennsville, who graduated from Pennsville Memorial High School in 2010 with Mr. Ciancia's brother. She described both brothers as ''awkward.'' ''They had some depression issues, and they both got obsessive,'' she said on Saturday.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Ciancia graduated from the Motorcycle Mechanics Institute in Orlando, Fla., in December 2011, a spokeswoman for the school said. He received a diploma that allowed him to become an entry-level motorcycle technician at a dealership or shop, according to the spokeswoman, Tina Miller.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Mincey, who told ABC News that he was a former roommate, said he met Mr. Ciancia for lunch a week before Friday's attack.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always talk about documentaries he would watch about whatever, but there was never any kind of hatred, or any hatred group, or anything like that,'' Mr. Mincey told ABC News. ''He said he was going back to New Jersey, going to work for his dad, making amends with family problems, and spending the holidays with his family.''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apparently turned against the government, and it seemed clear that Mr. Ciancia knew he was putting himself in a suicidal situation by marching with an assault weapon and 100 rounds of ammunition into the third-busiest airport in the country, officials said. He also sent a text message to his brother that left the family alarmed.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seemed to have a specific grudge against the T.S.A.; his handwritten note singled out the agency as a symbol of what was wrong with the government, mentioning by name the former head of homeland security, Janet Napolitano, according to a federal official. Bystanders said the gunman had appeared to be targeting T.S.A. agents in particular.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Ciancia was dropped off at the airport, the F.B.I. said. Officials said he entered the terminal and pulled the rifle out of a bag just before reaching the security screening area in Terminal 3, where he shot Mr. Hernandez. He led airport police officers on a chase deep into the terminal, past several airplane gates.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 was shot by the police and wounded in the head. He remained in critical condition at U.C.L.A. Medical Center, raising questions about whether he would recover enough to explain his actions. The F.B.I. said that he was unresponsive, and that agents had not been able to interview him. Mr. Ciancia did not have an airline ticket, the F.B.I.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half-hour after the shooting, the police arrived at an apartment in Los Angeles to search it because Mr. Ciancia's family, alarmed about his mental state, had called the police in New Jersey.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slain agent, Mr. Hernandez, was also a Los Angeles transplant, the youngest in a family of four boys who had emigrated from El Salvador when he was 15. He had worked as a security officer screening passengers and cargo since 2010. He married his wife, the former Ana Machuca, on Valentine's Day in 1998.</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excited to go to work,'' Ms. Hernandez said in a statement she read to reporters outside their home. ''He was a joyful person who took pride in his duty for the American public.''</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truly devastated,'' she said Ms. Hernandez, who works at Warner Brothers. ''We are all heartbroken. We will miss him dearly.''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Maxwell, a former co-worker, knew Mr. Hernandez, and heard him talk about his teenage son, who played football, and a 6- or 7-year-old daughter.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optimistic, hardworking,'' he said. ''He was just there to support his family. He wanted a career, and that was a career for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Maxwell continued: ''When I met him, I realized right away that he was very effective as an officer -- he thought well on his feet. He worked, and then he left work and went home to his family. That's all he wanted to do.''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Hernandez had recently moved to Porter Ranch, a middle-class suburb at the northern edge of Los Angeles. But the new neighborhood came with its own troubles and was plagued by burglaries.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in here just over a year ago, and within like a month of moving in here his house had been broken into,'' said John Tish, 45, a neighbor. ''So him and his brother-in-law came walking down and introduced themselves and let us know that they had been broken into. Let us know to keep our eyes open, told us that he just got here. I'm not sure, I thought he worked for a detention center because he said he was a behavioral specialist or something.'' Mr. Tish said his home was robbed a few weeks later.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Hernandez lay wounded on Friday, the police at the airport undertook a rescue effort. ''They were absolutely committed to try to save that life,'' Patrick Gannon, the chief of the Los Angeles Airport Police Department, said at a news conference.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Gannon added that security at the airport would remain tight through the weekend, with officers paying close attention to any cars stopping at curbs in departure or arrival areas. ''Our deployment is good,'' he said, noting that his agency was the largest airport police department in the country. ''But we will remain vigilant.''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a large blue tarp had been hung above the section of Terminal 3 where Mr. Ciancia confronted T.S.A. officers, and federal agents were combing the area for clues. By Saturday afternoon, most of the airport was returning to normal. Passengers who had been forced to flee, leaving their baggage behind, were told that they could retrieve their belongings, even as the F.B.I. kept the area closed off for investigation.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was different. Airport officials said they would light up the 100-foot pylons leading to the airport in blue through Sunday in honor of Mr. Hernandez.</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 airport officials wrote on Twitter.</w:t>
      </w:r>
    </w:p>
    <w:p>
      <w:pPr>
        <w:pStyle w:val="Normal256"/>
        <w:keepNext w:val="0"/>
        <w:spacing w:before="240" w:after="0" w:line="260" w:lineRule="atLeast"/>
        <w:ind w:left="0" w:right="0" w:firstLine="0"/>
        <w:jc w:val="left"/>
      </w:pPr>
      <w:r>
        <w:br/>
      </w:r>
      <w:hyperlink r:id="rId2217" w:history="1">
        <w:r>
          <w:rPr>
            <w:rFonts w:ascii="arial" w:eastAsia="arial" w:hAnsi="arial" w:cs="arial"/>
            <w:b w:val="0"/>
            <w:i/>
            <w:strike w:val="0"/>
            <w:color w:val="0077CC"/>
            <w:sz w:val="20"/>
            <w:u w:val="single"/>
            <w:vertAlign w:val="baseline"/>
          </w:rPr>
          <w:t>http://www.nytimes.com/2013/11/03/us/los-angeles-airport-partly-closed-after-shooting.html</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89" style="position:absolute;z-index:25237606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Gerardo I. Hernandez (PHOTOGRAPH BY HERNANDEZ FAMILY, VIA ASSOCIATED PRESS)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Security Administration workers on Saturday sorted bags left behind at Los Angeles International Airport. (PHOTOGRAPH BY RINGO H.W. CHIU/ASSOCIATED PRESS)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patrolled the airport Saturday, a day after travelers  fled an attack there. The gunman was in critical condition. (PHOTOGRAPH BY KEVORK DJANSEZIAN/GETTY IMAGES) (A29)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2013</w:t>
      </w:r>
    </w:p>
    <w:p>
      <w:pPr>
        <w:pStyle w:val="Normal256"/>
      </w:pPr>
    </w:p>
    <w:p>
      <w:pPr>
        <w:pStyle w:val="Normal256"/>
        <w:ind w:left="200"/>
        <w:sectPr>
          <w:type w:val="continuous"/>
          <w:pgMar w:top="840" w:right="1000" w:bottom="840" w:left="1000" w:header="400" w:footer="400"/>
          <w:pgNumType w:fmt="decimal"/>
          <w:cols w:space="720"/>
        </w:sectPr>
      </w:pPr>
      <w:r>
        <w:br/>
      </w:r>
      <w:r>
        <w:pict>
          <v:line id="_x0000_s1990"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218"/>
          <w:headerReference w:type="default" r:id="rId2219"/>
          <w:footerReference w:type="even" r:id="rId2220"/>
          <w:footerReference w:type="default" r:id="rId2221"/>
          <w:headerReference w:type="first" r:id="rId2222"/>
          <w:footerReference w:type="first" r:id="rId2223"/>
          <w:pgSz w:w="12240" w:h="15840"/>
          <w:pgMar w:top="840" w:right="1000" w:bottom="840" w:left="1000" w:header="400" w:footer="400"/>
          <w:pgNumType w:fmt="decimal"/>
          <w:cols w:space="720"/>
          <w:titlePg w:val="0"/>
        </w:sectPr>
      </w:pPr>
    </w:p>
    <w:p>
      <w:pPr>
        <w:pStyle w:val="Normal257"/>
      </w:pPr>
    </w:p>
    <w:p>
      <w:pPr>
        <w:pStyle w:val="Normal257"/>
      </w:pPr>
      <w:r>
        <w:pict>
          <v:shape id="_x0000_i1991" type="#_x0000_t75" alt="LexisNexis®" style="width:147.75pt;height:30pt">
            <v:imagedata r:id="rId17" o:title=""/>
          </v:shape>
        </w:pict>
      </w:r>
      <w:r>
        <w:cr/>
      </w:r>
    </w:p>
    <w:p>
      <w:pPr>
        <w:pStyle w:val="Heading1255"/>
        <w:keepNext w:val="0"/>
        <w:spacing w:after="200" w:line="340" w:lineRule="atLeast"/>
        <w:ind w:left="0" w:right="0" w:firstLine="0"/>
        <w:jc w:val="center"/>
      </w:pPr>
      <w:hyperlink r:id="rId2224" w:history="1">
        <w:r>
          <w:rPr>
            <w:rFonts w:ascii="arial" w:eastAsia="arial" w:hAnsi="arial" w:cs="arial"/>
            <w:b/>
            <w:i/>
            <w:strike w:val="0"/>
            <w:color w:val="0077CC"/>
            <w:sz w:val="28"/>
            <w:u w:val="single"/>
            <w:vertAlign w:val="baseline"/>
          </w:rPr>
          <w:t>88 Killed as Car Bombs Devastate Busy Baghdad Market</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2007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7"/>
        <w:keepNext w:val="0"/>
        <w:spacing w:after="0" w:line="240" w:lineRule="atLeast"/>
        <w:ind w:right="0"/>
        <w:jc w:val="both"/>
      </w:pPr>
      <w:bookmarkStart w:id="519" w:name="Bookmark_257"/>
      <w:bookmarkEnd w:id="519"/>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 THE STRUGGLE FOR IRAQ</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SANTORA; Ahmad Fadam, Wisam A. Habeeb and Qais Mizher contributed reporting.</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Jan. 22 </w:t>
      </w:r>
    </w:p>
    <w:p>
      <w:pPr>
        <w:pStyle w:val="Normal257"/>
        <w:keepNext/>
        <w:spacing w:before="240" w:after="0" w:line="340" w:lineRule="atLeast"/>
        <w:ind w:left="0" w:right="0" w:firstLine="0"/>
        <w:jc w:val="left"/>
      </w:pPr>
      <w:bookmarkStart w:id="520" w:name="Body_255"/>
      <w:bookmarkEnd w:id="520"/>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92" style="position:absolute;z-index:25237811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powerful car bombs ripped through a market in central Baghdad on Monday, turning an area crowded with shoppers and commuters into one of the worst scenes of carnage since the war began.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bombs killed at least 88 people and wounded 160 others even as the first of some 21,000 extra American troops ordered by President Bush began arriving in Baghdad, and as other troops took up positions on SunniShiite fault lines as part of a new strategy to secure the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weekend in which 27 American soldiers were killed in Iraq, the attacks underscored the challenges that even an augmented American force faces in trying to quell the sectarian attacks. Military officials privately expressed concerns that a renewed period of intense sectarian fighting could easily overwhelm their efforts.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market attacks, a bombing in a Shiite town north of Baghdad killed 15 people on Monday. Elsewhere, Iraqi government officials and members of security forces continued to be shot, blown up and kidnapped.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blasts at the Baghdad market were in a Shiite area and seemed to have been timed to inflict maximum damage, occurring at noon, one of the busiest times of day. The explosions left so many bodies that they had to be loaded one on top of another on wooden carts, according to witnesses. Other victims were simply blown to pieces.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Hussein 47, a biologist who was on his way home, said he had been knocked off his feet. The force of the blasts, which went off just seconds apart, turned everyday items like lotions and DVDs into deadly projectiles.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''Bottles of perfumes and deodorants were flying in the air like small rockets,'' Mr. Hussein said outside Kindi Hospital, which was quickly overwhelmed with victims. ''I was wounded in my right leg.''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officials said the blasts had been so large that each of the cars used must have carried a huge amount of explosives. From the eastern banks of the Tigris nearby, the two explosions could be heard in quick succession.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Massive clouds of smoke billowed high into the sky, and as the fires caused by the explosion engulfed at least a dozen cars, the cloud drifted over the heavily fortified Green Zone, about a half-mile away.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such Sunni aggression has been met by swift reprisals by Shiites, a cycle of violence that left some 34,000 Iraqis dead last year. Monday's bombings, directed so specifically at civilians, seemed intended to elicit a reprisal, much like the bombings in the Shiite neighborhood of Sadr City one day last fall, which killed 144 people.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Monday, a Sunni mosque in the Dora section of Baghdad was blown up. There were no reports of casualties. Residents said the attack was likely to have been retribution for the bombing of a Shiite mosque in the same neighborhood last week.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the Sunni mayor of Baquba, Khalid al-Sanjari, was abducted Monday, and after armed gunmen took him way from his office they burned it to the ground, according to a local police official.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in Baquba, about 25 miles northeast of Baghdad, said Mr. Sanjari had close ties with armed groups formerly affiliated with the Saddam Hussein government.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strange that this man was kidnapped,'' one resident said. ''The Iraqi police and army have arrested him more than once, and he was released because of lack of evidence.''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it is far from clear who abducted the mayor, another resident said, ''This is a punishment for him, because armed groups tend to get rid of the person who is no longer useful for them.''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Monday evening, just north of Baquba, at least 15 people were killed and 39 wounded in coordinated bomb and mortar attacks in the Shiite town of Khalis, according to a local police official.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Tal Afar, the police were attacked in a bombing that left three dead and nine wounded. The town is considered to be one of the few success stories of the American occupation, a place where violence was largely quelled after intensive intervention. It is being used as the model for the new strategy to secure Baghdad.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 group claiming to represent Al Qaeda in Mesopotamia took responsibility for shooting down an American Black Hawk helicopter northeast of Baghdad on Saturday. Local Iraqi officials at the site of the crash, which killed all 12 people on board, said the helicopter had been attacked, but American officials here said there an investigation was in progress and did not confirm those accounts.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bombing in Baghdad was followed by prolonged gun battles. The fighting could be heard across the city, although officials did not release any casualty figures from the ensuing skirmishes.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site of the car bombings, the popular market in Bab al Sharji, next to the Museum of Modern Art, Iraqi Army troops spotted someone on a nearby rooftop shortly afterward filming the carnage.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went after him as he tried to escape by jumping from rooftop to rooftop before he was shot dead, according to an Iraqi Army official. The official said the man was Egyptian and was filming the attack to use as propaganda for the Sunni insurgents.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after the fact was all too familiar: charred human remains, pools of blood, unrecognizable body parts strewn among the used electronic equipment, CDs and vegetables.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shops on the square sell used goods at discount prices and are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Although the area is mainly Shiite, Sunnis often shop at the market, residents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Nuri Kamal al-Maliki condemned the attack. ''The violent terrorists who committed this crime have illusions that their bloody ideology to kill large numbers of civilians will break the will of the Iraqis and tear their unity and to raise sectarianism,'' he said in a statement.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the streets of Baghdad, people said they had little hope for their country at the moment.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morgue, families lined up looking for loved ones. Bodies were lined up on the street, some covered in blue blankets. Near the dead there was a grim pile of arms and legs and other body parts.</w:t>
      </w:r>
    </w:p>
    <w:p>
      <w:pPr>
        <w:pStyle w:val="Normal257"/>
      </w:pPr>
    </w:p>
    <w:p>
      <w:pPr>
        <w:pStyle w:val="Normal257"/>
        <w:keepNext w:val="0"/>
        <w:spacing w:before="240" w:after="0" w:line="260" w:lineRule="atLeast"/>
        <w:ind w:left="0" w:right="0" w:firstLine="0"/>
        <w:jc w:val="left"/>
      </w:pPr>
      <w:r>
        <w:br/>
      </w:r>
      <w:hyperlink r:id="rId2225" w:history="1">
        <w:r>
          <w:rPr>
            <w:rFonts w:ascii="arial" w:eastAsia="arial" w:hAnsi="arial" w:cs="arial"/>
            <w:b w:val="0"/>
            <w:i/>
            <w:strike w:val="0"/>
            <w:color w:val="0077CC"/>
            <w:sz w:val="20"/>
            <w:u w:val="single"/>
            <w:vertAlign w:val="baseline"/>
          </w:rPr>
          <w:t>http://www.nytimes.com</w:t>
        </w:r>
      </w:hyperlink>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93" style="position:absolute;z-index:252379136"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Iraqis mourning next to relatives' bodies outside a morgue after two powerful blasts struck a busy market. (Photo by Wissam al-Okaili/Agence France-Presse -- Getty Images)(pg. A1)</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firefighters worked to quench smoldering wreckage, a man checked the condition of some of the wounded after a car bomb attack in Baghdad. (Photo by Mohammed Ameen/Reuters)(pg. A11)Map of Baghdad highlighting the site of the Bab al Sharji market bombing. (satellite image by Digital Globe via Google Earth)(pg. A11)</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2007</w:t>
      </w:r>
    </w:p>
    <w:p>
      <w:pPr>
        <w:pStyle w:val="Normal257"/>
      </w:pPr>
    </w:p>
    <w:p>
      <w:pPr>
        <w:pStyle w:val="Normal257"/>
        <w:ind w:left="200"/>
        <w:sectPr>
          <w:type w:val="continuous"/>
          <w:pgMar w:top="840" w:right="1000" w:bottom="840" w:left="1000" w:header="400" w:footer="400"/>
          <w:pgNumType w:fmt="decimal"/>
          <w:cols w:space="720"/>
        </w:sectPr>
      </w:pPr>
      <w:r>
        <w:br/>
      </w:r>
      <w:r>
        <w:pict>
          <v:line id="_x0000_s1994"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58"/>
      </w:pPr>
    </w:p>
    <w:p>
      <w:pPr>
        <w:pStyle w:val="Normal258"/>
      </w:pPr>
      <w:r>
        <w:pict>
          <v:shape id="_x0000_i1995" type="#_x0000_t75" alt="LexisNexis®" style="width:147.75pt;height:30pt">
            <v:imagedata r:id="rId17" o:title=""/>
          </v:shape>
        </w:pict>
      </w:r>
      <w:r>
        <w:cr/>
      </w:r>
    </w:p>
    <w:p>
      <w:pPr>
        <w:pStyle w:val="Heading1256"/>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A Merchant Of Trinkets And Memories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2009 Wednesday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8"/>
        <w:keepNext w:val="0"/>
        <w:spacing w:after="0" w:line="240" w:lineRule="atLeast"/>
        <w:ind w:right="0"/>
        <w:jc w:val="both"/>
      </w:pPr>
      <w:bookmarkStart w:id="521" w:name="Bookmark_258"/>
      <w:bookmarkEnd w:id="521"/>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58"/>
        <w:keepNext/>
        <w:spacing w:before="240" w:after="0" w:line="340" w:lineRule="atLeast"/>
        <w:ind w:left="0" w:right="0" w:firstLine="0"/>
        <w:jc w:val="left"/>
      </w:pPr>
      <w:bookmarkStart w:id="522" w:name="Body_256"/>
      <w:bookmarkEnd w:id="522"/>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96" style="position:absolute;z-index:25238118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HAPPINESS BEARS NO RELATION TO HAPPINESS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Poet's Life in the Palestinian Century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Adina Hoffman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454 pages. Yale University Press. $27.50.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book with a striking title, a handsome cover and genuinely absorbing subject matter: the life and times of Taha Muhammad Ali, a gruff,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Palestinian poet who, exiled from his hometown during the creation of Israel in 1948, has owned and operated a souvenir shop near the Church of the Annunciation in Nazareth for more than 50 years,  playfully calling himself ''a Muslim who sells Christian trinkets to Jews.''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another thing to recommend Adina Hoffman's ''My Happiness Bears No Relation to Happiness: A Poet's Life in the Palestinian Century'': It is, its  publisher says, the first biography of a Palestinian writer to be issued in English.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Ms. Hoffman essentially had me at hello. She managed to lose me not long after that, however, by waging a sit-down strike against linear storytelling  and  narrative momentum. (The book takes 300 pages to bring  us to where Mr. Ali publishes his first poem.) But this does not mean that Mr. Ali and his poems are unworthy of  our close attention. Ms. Hoffman writes about something she calls ''the Taha Effect'':   that is, Mr. Ali's ability, once his first book was published when he was 52 (he is now in his late 70s), to charm audiences with his plainspoken demeanor, his ''granular baritone'' and his catcher's mitt of a face, which one observer has likened to a George Grosz painting.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Taha Effect exists on the page as well. Unlike many better-known Palestinian poets (Mahmoud Darwish, Samih al-Qasim), Mr. Ali has rarely written declamatory political verse and is, as the author puts it, ''nobody's national poet.'' His work resonates, instead, because it is small, sly, personal and seemingly artless.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Ali does sidle up to politics and the Palestinian experience, it's from an oblique and quietly biting angle. Here is a bit of ''Abd el-Hadi Fights a Superpower,'' a 1973 poem in which the hero is a trusting Arab everyman: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life   he did not speak of the New York Times behind its back, didn't raise his voice to a soul except in saying ''Come in, please, by God, you can't refuse.'' The poem continues: Ladies and gentlemen of the jury: about his enemies my client knows not a thing. And I can assure you, were he to encounter the entire crew of the aircraft carrier Enterprise, he'd serve them eggs sunny-side up, and labneh fresh from the bag.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Ali's poetry-talk, in this biography, is ingenious and ardent. He compares his poetic method to billiards (''You aim over here ... to strike over there''),  and he has this to say about the crossroads of religion and writing: ''The more mosques, the less poetry.''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 plucks, like olives, lovely stories to tell about him. Mr. Ali would become so engaged when talking to a friend, the poet and editor Michel Haddad, she writes, that they would take turns walking each other home all night long: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reached Taha's front door they would turn around  -- and then Taha would walk Michel back home, and when they reached Michel's front door they'd turn around, and Michel would walk Taha back home.''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 is an American-born Jew who has lived for many years in Jerusalem; her husband, Peter Cole, has translated Mr. Ali's work; together they help operate a nonprofit press in Jerusalem that has published his poems.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written this biography in part, she says, to figure out why Mr. Ali's work means so much to her: ''I wanted to know how it was that an elderly Palestinian Muslim with four years of formal education, few teeth and a literary obsession with a place where I myself have never been  -- and could never go  -- could 'speak,' as the idiom has it, so powerfully to my experience and to that of so many.''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Ali's obsession, the place the author cannot go, is the Galilee village Saffuriyya, where he was born in 1931. It was occupied by Israeli troops  and largely razed after the State of Israel was established in 1948. Mr. Ali was a teenager at the time; his family became refugees, eventually settling in Nazareth in  northern Israel.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they were forced to flee, Mr. Ali's family was poor. His father, who had polio as a child and had trouble walking, worked only sporadically.   But he had a formidable talent for two things: brewing intense coffee and gathering men around him to talk and tell stories. Mr. Ali grew up wanting most of all, he said, ''to speak like my father.''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Ali developed first, Ms. Hoffman writes, was ''a serious gift for business.'' To help his family financially, he opened a small kiosk that sold things like cigarettes and chocolate. He would operate shops throughout his life, each  a literary and artistic salon of a sort.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Ali taught himself to read and write. When he'd saved money from his shop, he knew how he wanted to spend it: ''In the 50s, with 30 liras you could buy a dunam of land. I decided to buy a dictionary.''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Mr. Ali began writing the poems that would make him famous --   they are filled with longing for his hometown and for the girl  he was supposed to wed in an arranged marriage  before they were separated in the turmoil of 1948     -- but his first book was not  published until 1983.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Hoffman is eloquent about many things in this biography, including her own conflicted feelings about the treatment of Arabs in places like Saffuriyya, and about the difficulty of doing research about what is largely an oral society, one in which many of the written records that did exist have been destroyed.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its strong moments, and its important subject matter, this book gets away from her. Her digressions  -- about the history and fall of Saffuriyya, the birth of Israel, the careers of Arab poets and histories of literary magazines  -- are often murky, overly long and not blended well into the stream of Mr. Ali's story. Her prose is often subdued, monochromatic. While this  book is clearly a labor of love,  the reader is forced to labor along with her.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''My Happiness Bears No Relation to Happiness'' is a book I'm glad to have. It communicates Ms. Hoffman's enthusiasm for this unusual poet, and sends us running to read the work of the talented man she describes, accurately enough, as ''equal parts clown and king.'' </w:t>
      </w:r>
    </w:p>
    <w:p>
      <w:pPr>
        <w:pStyle w:val="Normal258"/>
        <w:keepNext w:val="0"/>
        <w:spacing w:before="240" w:after="0" w:line="260" w:lineRule="atLeast"/>
        <w:ind w:left="0" w:right="0" w:firstLine="0"/>
        <w:jc w:val="left"/>
      </w:pPr>
      <w:r>
        <w:br/>
      </w:r>
      <w:hyperlink r:id="rId2233" w:history="1">
        <w:r>
          <w:rPr>
            <w:rFonts w:ascii="arial" w:eastAsia="arial" w:hAnsi="arial" w:cs="arial"/>
            <w:b w:val="0"/>
            <w:i/>
            <w:strike w:val="0"/>
            <w:color w:val="0077CC"/>
            <w:sz w:val="20"/>
            <w:u w:val="single"/>
            <w:vertAlign w:val="baseline"/>
          </w:rPr>
          <w:t>http://www.nytimes.com</w:t>
        </w:r>
      </w:hyperlink>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97" style="position:absolute;z-index:252382208"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Adina Hoffman (PHOTOGRAPH BY FLASH 90)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Taha Muhummad Ali,  the subject of  ''My Happiness Bears No Relation to Happiness,'' a biography by Adina Hoffman.(PHOTOGRAPH BY NINA SUBIN)(pg. C6)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2009</w:t>
      </w:r>
    </w:p>
    <w:p>
      <w:pPr>
        <w:pStyle w:val="Normal258"/>
      </w:pPr>
    </w:p>
    <w:p>
      <w:pPr>
        <w:pStyle w:val="Normal258"/>
        <w:ind w:left="200"/>
        <w:sectPr>
          <w:type w:val="continuous"/>
          <w:pgMar w:top="840" w:right="1000" w:bottom="840" w:left="1000" w:header="400" w:footer="400"/>
          <w:pgNumType w:fmt="decimal"/>
          <w:cols w:space="720"/>
        </w:sectPr>
      </w:pPr>
      <w:r>
        <w:br/>
      </w:r>
      <w:r>
        <w:pict>
          <v:line id="_x0000_s1998"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259"/>
      </w:pPr>
    </w:p>
    <w:p>
      <w:pPr>
        <w:pStyle w:val="Normal259"/>
      </w:pPr>
      <w:r>
        <w:pict>
          <v:shape id="_x0000_i1999" type="#_x0000_t75" alt="LexisNexis®" style="width:147.75pt;height:30pt">
            <v:imagedata r:id="rId17" o:title=""/>
          </v:shape>
        </w:pict>
      </w:r>
      <w:r>
        <w:cr/>
      </w:r>
    </w:p>
    <w:p>
      <w:pPr>
        <w:pStyle w:val="Heading1257"/>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ISSUES AND INTERESTS -- ON THE SIDELINES;</w:t>
        </w:r>
      </w:hyperlink>
      <w:r>
        <w:br/>
      </w:r>
      <w:hyperlink r:id="rId2241" w:history="1">
        <w:r>
          <w:rPr>
            <w:rFonts w:ascii="arial" w:eastAsia="arial" w:hAnsi="arial" w:cs="arial"/>
            <w:b/>
            <w:i/>
            <w:strike w:val="0"/>
            <w:color w:val="0077CC"/>
            <w:sz w:val="28"/>
            <w:u w:val="single"/>
            <w:vertAlign w:val="baseline"/>
          </w:rPr>
          <w:t>Dukakis Views Clinton as G.O.P.'s Worst Nightmare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1992, Tuesday, Late Edition - Final</w:t>
      </w:r>
    </w:p>
    <w:p>
      <w:pPr>
        <w:pStyle w:val="Normal259"/>
        <w:keepNext w:val="0"/>
        <w:spacing w:after="0" w:line="240" w:lineRule="atLeast"/>
        <w:ind w:right="0"/>
        <w:jc w:val="both"/>
      </w:pPr>
      <w:bookmarkStart w:id="523" w:name="Bookmark_259"/>
      <w:bookmarkEnd w:id="523"/>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10; Column 1; National Desk; The Convention; Column 1;; The Convention; Biography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 Dukakis</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FOX BUTTERFIELD,</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FOX BUTTERFIELD,  Special to The New York Times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July 9</w:t>
      </w:r>
    </w:p>
    <w:p>
      <w:pPr>
        <w:pStyle w:val="Normal259"/>
        <w:keepNext/>
        <w:spacing w:before="240" w:after="0" w:line="340" w:lineRule="atLeast"/>
        <w:ind w:left="0" w:right="0" w:firstLine="0"/>
        <w:jc w:val="left"/>
      </w:pPr>
      <w:bookmarkStart w:id="524" w:name="Body_257"/>
      <w:bookmarkEnd w:id="524"/>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00" style="position:absolute;z-index:25238425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Michael S. Dukakis doing these days? "Mike Dukakis is growing tomatoes, of course," the 1988 Democratic Presidential candidate said, gently mocking his once well-chronicled penchant for gardening.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Dukakis spoke, he was sitting in his cramped office in a converted industrial building at Northeastern University. With his opponent of four years ago, George Bush, in the White House, and the man who nominated him, Gov. Bill Clinton, ready to accept the Democratic mantle in New York, Mr. Dukakis is teaching political science at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institution that is usually overshadowed by its neighbors, Harvard University and the Massachusetts Institute of Technology.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58 years old, the former Governor of Massachusetts still looks the same as he did in 1988. But now he shares two secretaries with 24 other professors. His book-lined study overlooks a parking lot on the edge of Roxbury, a poor and predominantly black section of Boston. And he has traded his dark suits for standard academic garb: rumpled chinos, sneakers and a tieless shirt.</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Enthusiastic About Clinton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his rapid fall from grace -- he and his wife, Kitty, have only a ceremonial role at the Democratic National Convention -- Mr. Dukakis retains much of his characteristic optimism.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will be a terrific candidate," he said, adding that the Arkansas Governor will win the election in November over President Bush and Ross Perot.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Dukakis bases his assessment in part on his 15-year friendship with Mr. Clinton as a fellow Democratic Governor, a man who, like Mr. Dukakis, was defeated after his first term and engineered a comeback.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always been the Republicans' worst nightmare: a tough, smart, progressive Southerner," Mr. Dukakis said.</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Sees Bush Foundering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Dukakis does not hide the pleasure he takes in the President's predicament today. "Poor old Bush, he can't seem to come to grips with things," he said, speaking with as much bitterness as his carefully controlled temperament allows.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four years have been difficult for Mr. Dukakis. After his failed Presidential bid, he returned to Boston as Governor, only to watch his prized Massachusetts economy tumble, undercutting tax revenues and throwing the state's budget into chaos. By the time his term ended in 1991, Mr. Dukakis had become everyone's favorite whipping boy. He went as far away as he could get, first to Australia and then to Hawaii to teach.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he has devoted much of his time to researching and writing about universal health care, an issue to which he devoted extensive effort as Governor. Having observed former President Jimmy Carter's political rehabilitation, Mr. Dukakis said, he has concluded that a defeated nominee should devote himself to one or two substantive issues.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Dukakis, who struggled with alcoholism after her husband's defeat, has been taking a course on addiction counseling at the University of Massachusetts in Boston and is considering work with drug and alcohol addicts.</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Behind-the-Scenes Role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Dukakises plan to arrive in New York on Wednesday for the final two days of the convention. Mr. Dukakis said that he and other former Presidential nominees would be recognized at some point, but that he would not make a speech.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talks with Mr. Clinton on the phone from time to time and that he has sent out warnings about moving fast to rebut negative campaigning. "The most effective way to deal with a negative campaign is to turn it into a character issue on the guy who is doing it," Mr. Dukakis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Vice President Dan Quayle or Mr. Bush begin to talk about family values, he said: "I'd stick it up their ears. I'd tell the American people what they know -- that family values are the security of having a good job or being able to take the kids to the doctor without wondering if you can pay for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all, Mr. Dukakis said, he has been chary about offering Mr. Clinton advice.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if I knew anything about this business, I'd be talking to you from the Oval Office," he said.</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1992</w:t>
      </w:r>
    </w:p>
    <w:p>
      <w:pPr>
        <w:pStyle w:val="Normal259"/>
      </w:pPr>
    </w:p>
    <w:p>
      <w:pPr>
        <w:pStyle w:val="Normal259"/>
        <w:ind w:left="200"/>
        <w:sectPr>
          <w:type w:val="continuous"/>
          <w:pgMar w:top="840" w:right="1000" w:bottom="840" w:left="1000" w:header="400" w:footer="400"/>
          <w:pgNumType w:fmt="decimal"/>
          <w:cols w:space="720"/>
        </w:sectPr>
      </w:pPr>
      <w:r>
        <w:br/>
      </w:r>
      <w:r>
        <w:pict>
          <v:line id="_x0000_s2001"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260"/>
      </w:pPr>
    </w:p>
    <w:p>
      <w:pPr>
        <w:pStyle w:val="Normal260"/>
      </w:pPr>
      <w:r>
        <w:pict>
          <v:shape id="_x0000_i2002" type="#_x0000_t75" alt="LexisNexis®" style="width:147.75pt;height:30pt">
            <v:imagedata r:id="rId17" o:title=""/>
          </v:shape>
        </w:pict>
      </w:r>
      <w:r>
        <w:cr/>
      </w:r>
    </w:p>
    <w:p>
      <w:pPr>
        <w:pStyle w:val="Heading1258"/>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DEMOCRATS YIELD AS SENATE PASSES BIG TAX PACKAGE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2010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0"/>
        <w:keepNext w:val="0"/>
        <w:spacing w:after="0" w:line="240" w:lineRule="atLeast"/>
        <w:ind w:right="0"/>
        <w:jc w:val="both"/>
      </w:pPr>
      <w:bookmarkStart w:id="525" w:name="Bookmark_260"/>
      <w:bookmarkEnd w:id="525"/>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Janie Lorber contributed reporting.</w:t>
      </w:r>
    </w:p>
    <w:p>
      <w:pPr>
        <w:pStyle w:val="Normal260"/>
        <w:keepNext/>
        <w:spacing w:before="240" w:after="0" w:line="340" w:lineRule="atLeast"/>
        <w:ind w:left="0" w:right="0" w:firstLine="0"/>
        <w:jc w:val="left"/>
      </w:pPr>
      <w:bookmarkStart w:id="526" w:name="Body_258"/>
      <w:bookmarkEnd w:id="526"/>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03" style="position:absolute;z-index:25238630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Senate on Wednesday approved the $858 billion tax plan negotiated by the White House and Republican leaders, and House Democrats said they expected to pass the bill on Thursday after a final, and seemingly futile, effort to change a provision that benefits wealthy estates.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 was 81 to 19 as Democrats yielded in their long push to end the Bush-era lowered tax rates for high-income taxpayers. Republicans agreed to back a huge economic stimulus package, including an extension of jobless benefits for the long-term unemployed and a one-year payroll-tax cut for most workers, with the entire cost added to the federal deficit.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concrete product of a new era of divided government and acid compromise.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Democratic leaders said they would bring the bill to the floor on Thursday along with an amendment to tax more estates at a higher rate. Democrats predicted privately that the amendment would be rejected and the package approved, but the House speaker, Nancy Pelosi, was not ready to concede.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our point,'' Ms. Pelosi said at a news conference Wednesday evening, in which she repeated her opposition, shared by many Democrats, to the provision granting a tax exemption to estates of up to $5 million per person, or $10 million per couple. Republicans have said they will not accept any change.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predicted the tax plan would be passed as is on Thursday, making clear that their initial fury at the prospect of extending Bush-era tax rates even on the highest incomes had given way to acceptance that the White House, its leverage weakened by midterm election losses, had negotiated the best compromise it could. President Obama urged Congress again on Wednesday to pass the bill unchanged and without delay.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praised the Senate action, calling the bill ''a win for American families, American businesses and our economic recovery,'' even as he nodded to the tough bargain he had struck, adding, ''It includes some provisions that I oppose.''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said they had concluded that the administration had won important concessions to help middle-income Americans as well as the unemployed while giving a short-term jolt to the struggling economy. Others said they simply could not be held responsible for allowing all of the Bush-era tax cuts to expire at the end of the month, raising taxes on everyone.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overwhelming approval of the tax plan was a brief flash of bipartisan cooperation amid the deep partisan acrimony in the waning days of the 111th Congress. The tax plan was supported by 43 Democrats, 37 Republicans and Senator Joseph I. Lieberman, independent of Connecticut. Opposed were 13 Democrats, 5 Republicans and Senator Bernard Sanders, independent of Vermont. Mr. Lieberman and Mr. Sanders caucus with the Democrats.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tremendous accomplishment,'' the Senate majority leader, Harry Reid of Nevada, declared shortly before the vote on Wednesday. ''Whether you agree with all the contents of the bill or not, everyone should understand this is one of the major accomplishments of any Congress where two parties, ideologically divided, have agreed on a major issue for the American people.''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two-year tax measure will touch virtually every American -- poor and rich, old and young, married or single, with children or living alone, and even those who die. And, with a reprise of this year's contentious debate now slated for the height of the 2012 presidential campaign, the bill is likely to be a precursor to a broader effort by Mr. Obama to overhaul the nation's labyrinthine tax code and begin tackling the long-term deficit.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would extend all of the lowered income tax rates enacted under President George W. Bush, as well as the 15 percent rate on capital gains and dividends, which were due to expire at the end of this month.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would set new estate tax parameters, including the exemption of $5 million per person, or $10 million per couple, and a maximum rate of 35 percent. All these provisions would last for two years. The estate tax lapsed entirely this year, but was set to return on Jan. 1 with an exemption of $1 million per person and a maximum rate of 55 percent.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keep jobless aid flowing to the long-term unemployed for 13 more months, maintaining extended limits, which now range from 60 weeks in states with less than 6 percent joblessness to 99 weeks in states where the unemployment rate is more than 8.5 percent. Benefits normally last for 26 weeks.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one-year payroll tax cut would reduce to 4.2 percent the 6.2 percent Social Security tax levied on income up to $106,800. For a family with $50,000 in annual income, the cut would yield tax savings of about $1,000. For a worker paying the maximum tax, it would provide savings of $2,136.</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contains an array of other tax breaks for individuals and businesses, aimed at pumping up the economy. It continues a college tuition credit for some families, an expanded child tax credit and the earned income tax credit. It also includes a two-year adjustment to the alternative minimum tax to prevent as many as 21 million more households from being hit by it, and it contains a provision allowing businesses to write off certain expenses more quickly.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deal was sealed in back-channel talks between Vice President Joseph R. Biden Jr. and the Senate Republican leader, Mitch McConnell of Kentucky. It offered a glimpse of a new power dynamic that is likely to characterize the next two years, as Republicans take control of the House and occupy six more seats in the Senate.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opponents of the plan said it would overly benefit the wealthiest Americans and not do enough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and that the money used to continue reduced tax rates on the highest incomes could be better spent on other steps to stimulate the economy. Before the vote on Wednesday, Mr. McConnell denounced the effort by Democrats to approve a $1.1 trillion spending bill that would finance the government through the end of the federal fiscal year on Sept. 30.</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called on Democrats to approve a stop-gap spending measure that would last only through the early part of next year instead, and to abandon everything else on their agenda and adjourn for the year.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however, are refusing to back down on any of their priorities, which include the omnibus spending bill, the New Start arms control treaty with Russia, a bill to repeal the military's ''don't ask, don't tell'' policy barring open service by gay men and lesbians, and an immigration measure that would create a path to citizenship for certain illegal immigrants brought to the United States as children.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bill in particular has incited a contentious battle. Senator Daniel K. Inouye, Democrat of Hawaii and chairman of the Appropriations Committee, said he believed he had the votes to pass it. Senate Republicans have denounced the bill, which includes hundreds of lawmaker-directed spending items known as earmarks, only to face blistering questions about earmarks they themselves had requested.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Reid said they had mapped out a path to securing votes on all of the legislation, which would mean staying in session until next Thursday, two days before Christmas, and potentially returning the week before New Year's Day.</w:t>
      </w:r>
    </w:p>
    <w:p>
      <w:pPr>
        <w:pStyle w:val="Normal260"/>
        <w:keepNext w:val="0"/>
        <w:spacing w:before="240" w:after="0" w:line="260" w:lineRule="atLeast"/>
        <w:ind w:left="0" w:right="0" w:firstLine="0"/>
        <w:jc w:val="left"/>
      </w:pPr>
      <w:r>
        <w:br/>
      </w:r>
      <w:hyperlink r:id="rId2249"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004" style="position:absolute;z-index:252387328"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Mitch McConnell, the Republican leader, on Wednesday on Capitol Hill. His negotiations with Vice President Joseph R. Biden Jr. helped seal the tax deal. (PHOTOGRAPH BY ASSOCIATED PRESS) (A28)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2010</w:t>
      </w:r>
    </w:p>
    <w:p>
      <w:pPr>
        <w:pStyle w:val="Normal260"/>
      </w:pPr>
    </w:p>
    <w:p>
      <w:pPr>
        <w:pStyle w:val="Normal260"/>
        <w:ind w:left="200"/>
        <w:sectPr>
          <w:type w:val="continuous"/>
          <w:pgMar w:top="840" w:right="1000" w:bottom="840" w:left="1000" w:header="400" w:footer="400"/>
          <w:pgNumType w:fmt="decimal"/>
          <w:cols w:space="720"/>
        </w:sectPr>
      </w:pPr>
      <w:r>
        <w:br/>
      </w:r>
      <w:r>
        <w:pict>
          <v:line id="_x0000_s2005"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61"/>
      </w:pPr>
    </w:p>
    <w:p>
      <w:pPr>
        <w:pStyle w:val="Normal261"/>
      </w:pPr>
      <w:r>
        <w:pict>
          <v:shape id="_x0000_i2006" type="#_x0000_t75" alt="LexisNexis®" style="width:147.75pt;height:30pt">
            <v:imagedata r:id="rId17" o:title=""/>
          </v:shape>
        </w:pict>
      </w:r>
      <w:r>
        <w:cr/>
      </w:r>
    </w:p>
    <w:p>
      <w:pPr>
        <w:pStyle w:val="Heading1259"/>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New &amp; Noteworthy: Paperbacks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1997, Sunday, Late Edition - Final</w:t>
      </w:r>
    </w:p>
    <w:p>
      <w:pPr>
        <w:pStyle w:val="Normal261"/>
        <w:keepNext w:val="0"/>
        <w:spacing w:after="0" w:line="240" w:lineRule="atLeast"/>
        <w:ind w:right="0"/>
        <w:jc w:val="both"/>
      </w:pPr>
      <w:bookmarkStart w:id="527" w:name="Bookmark_261"/>
      <w:bookmarkEnd w:id="527"/>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24; Column 1; Book Review Desk ; Column 1; ; Review</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2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261"/>
        <w:keepNext/>
        <w:spacing w:before="240" w:after="0" w:line="340" w:lineRule="atLeast"/>
        <w:ind w:left="0" w:right="0" w:firstLine="0"/>
        <w:jc w:val="left"/>
      </w:pPr>
      <w:bookmarkStart w:id="528" w:name="Body_259"/>
      <w:bookmarkEnd w:id="528"/>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07" style="position:absolute;z-index:252389376"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EXPERIMENT IN LOVE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Hilary Mantel. Marian Wood/Owl/Holt,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narrator, Carmel McBain, looks back on her girlhood, which she spent clawing her way out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life at the behest of her driven mother. Carmel's long rivalry with another girl, Karina, is at the heart of this novel, which, with "its brilliance, its sharpness and its clear-eyed wit . . . is a haunting book," Margaret Atwood said here last year.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WAYS AND THEIR MEANING</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Edith Wharton. Edith Wharton Restoration at the Mount/Berkshire House, $10.95.</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her friend and literary contemporary Henry James, Edith Wharton was an American who felt more at home abroad. She, too, became an expatriate, moving permanently to France in 1911. Out of print for more than 50 years, this work is a homage to her adoptive land and also a kind of autobiography that reveals why the national character, with its "reverence," "taste" and "intellectual honesty," was also her own. In 1919 the Book Review called "French Ways and Their Meaning" a "thoughtful book," in which "it is clear that the author has a deep love for 'the flame that is French.'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WHERE I STARTED FROM</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Kate Wheeler. Mariner/Houghton Mifflin,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 this fiction collection are usually on the run -- from past lives and relationships and toward what they see as freedom and enlightenment. In 1993 our reviewer, Janette Turner Hospital, said the stories were distinguished by "finely observed ironies and a gentle wit."</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LIFETIME BURNING IN EVERY MOMENT:</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Journals of Alfred Kazin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and edited by the author.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Perennial, $14.</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eminent essayist and critic offers almost 60 years of his life, chronicled in journal entries that evoke both a love of the American literary tradition and a despair that it has not lived up to its promise. "Whether describing a literary style or a physical appearance, Mr. Kazin can compress life within a turn of phrase," Edward Rothstein wrote in these pages in 1996.</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CONSIDERED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Mayle. Vintage,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returns to his favorite terrain -- Provence, of course -- where black truffles are to die for. That is almost literally true in this novel, whose hero, Luciano Bennett, loses an attache case with the secret on how to cultivate them. The result is "an entertaining thriller," Alan Riding said here last year.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THE ROMANOVS: Political Dreams and</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Struggles in a Time of Revolution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Mark D. Steinberg and Vladimir M. Khrustalev. Yale University, $15.</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newly available documents from Soviet archives, the authors examine the fate of the doomed Czar Nicholas II and his family, investigating Lenin's role in it. In 1995 our reviewer, Francine du Plessix Gray, called the book "peerless in its lucidity and depth of vision." THE FORMATION OF THE SOVIET UNION: Communism and Nationalism, 1917-1923, by Richard Pipes (Harvard University, $17.95), also explores the demise of the old Russia, emphasizing the role of border regions in fostering Communism. Now restored to print in a revised edition, the book is "a balanced, mature political account," one reviewer wrote in 1955. The Soviet attempt to industrialize Russia is the focus of MAGNETIC MOUNTAIN: Stalinism as a Civilization, by Stephen Kotkin (University of California, $21.95). The author concentrates on Magnitogorsk, a steel-producing city intended to be the exemplar of the new regime. "In what is the most original section of the book, Kotkin shows how the workers learned to 'speak Bolshevik,' " one critic said last year. In 1996 Kotkin was our reviewer for INSIDE THE KREMLIN'S COLD WAR: From Stalin to Khrushchev, by Vladislav Zubok and Constantine Pleshakov (Harvard University, $16.95). The authors argue that Nikita Khrushchev was actually more of a romantic ideologue than his predecessor. They "topple Stalin from his statesman's pedestal," Kotkin wrote.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 SAVAGES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Jay McInerney. Vintage Contemporaries,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Savage is a young Southern aristocrat who spends the late 1960's expiating his family's slaveholding past through personal rebellions. The narrator relates the history of their friendship and their divergent paths to middle age. Will is "an engaging, complex character," Geoff Dyer said here last year.</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ANIMALS IN EVERYDAY LIFE: Stories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Wendy Brenner. Norton, $11.</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indeed appear, although not all of them are large. They often mean epiphanies for Brenner's characters, who tend to be young female underachievers. Writing in these pages in 1996, Polly Morrice praised "these ironic, understanding tales."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WIFE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Linda Spalding. Ecco, $12.</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the narrator, is pregnant by the boyfriend of her closest friend. Leaving college, she seeks atonement at an unwed mothers' home in Mexico. "These are the sort of young people who made the 60's seem so ridiculous . . . and so heartbreaking," Suzanne Berne said in the Book Review last year.   Laurel Graeber</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2008" style="position:absolute;z-index:252390400"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Edith Wharton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1997</w:t>
      </w:r>
    </w:p>
    <w:p>
      <w:pPr>
        <w:pStyle w:val="Normal261"/>
      </w:pPr>
    </w:p>
    <w:p>
      <w:pPr>
        <w:pStyle w:val="Normal261"/>
        <w:ind w:left="200"/>
        <w:sectPr>
          <w:type w:val="continuous"/>
          <w:pgMar w:top="840" w:right="1000" w:bottom="840" w:left="1000" w:header="400" w:footer="400"/>
          <w:pgNumType w:fmt="decimal"/>
          <w:cols w:space="720"/>
        </w:sectPr>
      </w:pPr>
      <w:r>
        <w:br/>
      </w:r>
      <w:r>
        <w:pict>
          <v:line id="_x0000_s2009"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62"/>
      </w:pPr>
    </w:p>
    <w:p>
      <w:pPr>
        <w:pStyle w:val="Normal262"/>
      </w:pPr>
      <w:r>
        <w:pict>
          <v:shape id="_x0000_i2010" type="#_x0000_t75" alt="LexisNexis®" style="width:147.75pt;height:30pt">
            <v:imagedata r:id="rId17" o:title=""/>
          </v:shape>
        </w:pict>
      </w:r>
      <w:r>
        <w:cr/>
      </w:r>
    </w:p>
    <w:p>
      <w:pPr>
        <w:pStyle w:val="Heading1260"/>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 xml:space="preserve">For Worse and for Better: Documenting an Obsession </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2007 Tuesday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2"/>
        <w:keepNext w:val="0"/>
        <w:spacing w:after="0" w:line="240" w:lineRule="atLeast"/>
        <w:ind w:right="0"/>
        <w:jc w:val="both"/>
      </w:pPr>
      <w:bookmarkStart w:id="529" w:name="Bookmark_262"/>
      <w:bookmarkEnd w:id="529"/>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ALLISON HOPE WEINER</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Jan. 22 </w:t>
      </w:r>
    </w:p>
    <w:p>
      <w:pPr>
        <w:pStyle w:val="Normal262"/>
        <w:keepNext/>
        <w:spacing w:before="240" w:after="0" w:line="340" w:lineRule="atLeast"/>
        <w:ind w:left="0" w:right="0" w:firstLine="0"/>
        <w:jc w:val="left"/>
      </w:pPr>
      <w:bookmarkStart w:id="530" w:name="Body_260"/>
      <w:bookmarkEnd w:id="530"/>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11" style="position:absolute;z-index:25239244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electric cars in ''Crazy Love.'' No presidential candidates. No cautionary tales about eating too much fast food and no penguins. Instead this latest offering from Dan Klores, the longtime New York publicist turned documentarian, looks squarely at something many of his peers have avoided of late: simple human emotions.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maybe not so simple. In an era when weighty issues and the animal kingdom have loomed large in documentaries, ''Crazy Love,'' which is in competition at the Sundance Film Festival, examines a contorted love affair between Burt Pugach, a 32-year-old lawyer when the liaison began in the late 1950s, and the woman he pursued, a much younger Linda Riss. (A spokesman for Magnolia Pictures said on Sunday that the company had acquired rights to distribute the film in North America.)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pair first met, Mr. Pugach was married, and Ms. Riss, then 21, was a single beauty living with her mother in a modest Bronx apartment. Although she initially enjoyed Mr. Pugach's attentions, which included gifts and evenings out at New York nightclubs, she eventually tired of his hollow promises to divorce his wife.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Riss became engaged to someone else and tried to end the affair with Mr. Pugach, who reacted by stalking her; he then hired three men who threw lye in her face, leaving her blind. During 14 years in prison for the crime, he remained obsessed with Ms. Riss, sending her letters and eventually persuading her to meet him after he was released in 1974. The two were married that year, and are still married today.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was more. A widely publicized trial in 1997 found Mr. Pugach back in a courtroom, defending himself against charges that he had sexually abused another woman and threatened to kill her. Standing by his side this time was Linda Pugach, who not only proclaimed her husband's innocence, but also took the stand in his defense.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jury found him not guilty of making threats against his ex-mistress, but guilty of one count of second-degree harassment, which drew a sentence of 15 days in jail.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prison he returned home to his wife. Hence the title.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extensive news coverage of the 1997 incident, Mr. Klores said he was drawn to the subjects of ''Crazy Love'' by what he recalled of the original trial and of the Pugachs' marriage. ''Why did it stay with me?'' Mr. Klores asked during an interview in Los Angeles. ''I connect to that isolation and that anguish.''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his first three documentaries -- ''The Boys of 2nd Street Park'' ; ''Ring of Fire: The Emile Griffith Story,'' about the boxer; and ''Viva Baseball!'' -- the Pugach story is told through old photographs, home movies, newspapers clippings and brutally honest interviews. His other films deal with sports, but Mr. Klores insisted that ''Crazy Love'' was not really a departure.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''Injustice and isolation -- that's the theme that runs through all of them,'' he explained. ''I've really gone significantly inside Burt, which perhaps helps to explain how he got to this point. I did that with the characters in 'Boys.' I did that with Emile Griffith in terms of his childhood -- the beatings he endured, separation from his folks. So that's what I'm interested in. Burt's the same thing. It's not different. He's just a less sympathetic character.''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isolation to which Mr. Klores refers has affected both the Pugachs. In the film friends of Linda Pugach recall the beauty of her eyes before the attack, but no one quite explains how she could marry the man responsible for it. Mr. Pugach's friends speak about the assault as if it were committed by someone they didn't know. In the end only the victim and the perpetrator seem to have reached any real understanding of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coming to terms with the special craziness of ''Crazy Love,'' viewers get help from Mr. Klores's refined sense of context. The movie uses shots of nightclubs, big Cadillacs and beautifully dressed women on the arms of tuxedoed men: hallmarks of an older New York that harbored different notions about sex and marriage.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is really good at capturing the sense of that period,'' said Fisher Stevens, a co-director of the film. ''You really get the feel and flavor for it back then, the glamour, the nightclubs -- and then, you hear how Linda couldn't even get the police to guard her even though he was threatening her'' before the attack.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the story's more peculiar twists, Margie Powers, a policewoman assigned to guard Ms. Riss while Mr. Pugach awaited trial, played a role in Ms. Riss's decision to marry him. On screen Ms. Powers tells Mr. Klores that she convinced the blinded woman to renew her affair with Mr. Pugach out of concern that she would end up old and alone.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she's forgiven him -- the insanity of it all is beyond belief,'' said Deborah Schindler, a producer who bought rights to Mr. Klores's ''Ring of Fire'' as material for a possible dramatic feature. ''It's like watching a car wreck.''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Klores interviewed Linda Pugach for hours at a time in the couple's dilapidated Queens apartment without her husband present. ''She didn't want him there,'' Mr. Klores said. ''She wanted to talk. The only thing she wouldn't do was take off her glasses.'' Getting Mr. Pugach to stay away from the interview proved difficult, however.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Burt not to come back for seven hours,'' Mr. Klores recalled. ''And every hour, his key would be in the lock, and he'd be coming in, and I'd tell him to go away.''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Mr. Pugach shooed out of the way, the discussion opened a view of New York that has informed each of Mr. Klores's films: that of a city filled with ordinary people with extraordinary tales.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New York is a small place,'' he said. ''It's not Fifth Avenue. It's not the Thanksgiving Day Parade. It's people in gray,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It's a different New York, and it always was. ''</w:t>
      </w:r>
    </w:p>
    <w:p>
      <w:pPr>
        <w:pStyle w:val="Normal262"/>
      </w:pPr>
    </w:p>
    <w:p>
      <w:pPr>
        <w:pStyle w:val="Normal262"/>
        <w:keepNext w:val="0"/>
        <w:spacing w:before="240" w:after="0" w:line="260" w:lineRule="atLeast"/>
        <w:ind w:left="0" w:right="0" w:firstLine="0"/>
        <w:jc w:val="left"/>
      </w:pPr>
      <w:r>
        <w:br/>
      </w:r>
      <w:hyperlink r:id="rId2264" w:history="1">
        <w:r>
          <w:rPr>
            <w:rFonts w:ascii="arial" w:eastAsia="arial" w:hAnsi="arial" w:cs="arial"/>
            <w:b w:val="0"/>
            <w:i/>
            <w:strike w:val="0"/>
            <w:color w:val="0077CC"/>
            <w:sz w:val="20"/>
            <w:u w:val="single"/>
            <w:vertAlign w:val="baseline"/>
          </w:rPr>
          <w:t>http://www.nytimes.com</w:t>
        </w:r>
      </w:hyperlink>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2012" style="position:absolute;z-index:252393472"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Linda and Burt Pugach in 1977. He spent 14 years in prison for having lye thrown in her face. (Photo by Shoot the Moon Productions)(pg. E1)</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''Crazy Love'' tells the story of Burt Pugach and Linda Riss, here in 1957. (Photo by Shoot the Moon Productions)(pg. E7)</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2007</w:t>
      </w:r>
    </w:p>
    <w:p>
      <w:pPr>
        <w:pStyle w:val="Normal262"/>
      </w:pPr>
    </w:p>
    <w:p>
      <w:pPr>
        <w:pStyle w:val="Normal262"/>
        <w:ind w:left="200"/>
        <w:sectPr>
          <w:type w:val="continuous"/>
          <w:pgMar w:top="840" w:right="1000" w:bottom="840" w:left="1000" w:header="400" w:footer="400"/>
          <w:pgNumType w:fmt="decimal"/>
          <w:cols w:space="720"/>
        </w:sectPr>
      </w:pPr>
      <w:r>
        <w:br/>
      </w:r>
      <w:r>
        <w:pict>
          <v:line id="_x0000_s2013"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63"/>
      </w:pPr>
    </w:p>
    <w:p>
      <w:pPr>
        <w:pStyle w:val="Normal263"/>
      </w:pPr>
      <w:r>
        <w:pict>
          <v:shape id="_x0000_i2014" type="#_x0000_t75" alt="LexisNexis®" style="width:147.75pt;height:30pt">
            <v:imagedata r:id="rId17" o:title=""/>
          </v:shape>
        </w:pict>
      </w:r>
      <w:r>
        <w:cr/>
      </w:r>
    </w:p>
    <w:p>
      <w:pPr>
        <w:pStyle w:val="Heading1261"/>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A Merchant Watches As Bed-Stuy Gentrifies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2009 Saturday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3"/>
        <w:keepNext w:val="0"/>
        <w:spacing w:after="0" w:line="240" w:lineRule="atLeast"/>
        <w:ind w:right="0"/>
        <w:jc w:val="both"/>
      </w:pPr>
      <w:bookmarkStart w:id="531" w:name="Bookmark_263"/>
      <w:bookmarkEnd w:id="531"/>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 FULTON STREET JOURNAL</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TRYMAINE LEE</w:t>
      </w:r>
    </w:p>
    <w:p>
      <w:pPr>
        <w:pStyle w:val="Normal263"/>
        <w:keepNext/>
        <w:spacing w:before="240" w:after="0" w:line="340" w:lineRule="atLeast"/>
        <w:ind w:left="0" w:right="0" w:firstLine="0"/>
        <w:jc w:val="left"/>
      </w:pPr>
      <w:bookmarkStart w:id="532" w:name="Body_261"/>
      <w:bookmarkEnd w:id="532"/>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15" style="position:absolute;z-index:25239552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the sight of a white face passing by Al's Men's Shop on Fulton Street in Brooklyn would trigger a countdown from within.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Eric Bullen, the shop's owner, had gone from 10 to about 2, there would almost certainly be some sort of ruckus outside: shouts for help, screams, sometimes flashing lights and sirens.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would get mugged,'' Mr. Bullen said of the few adventurous whites who ventured into Bedford-Stuyvesant in decades past, exaggerating somewhat. ''I used to see it. I knew what was going to happen.''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behind the long counter in his  store at 1140 Fulton Street, with hundreds of men's hats stacked on the walls and tucked in worn display cases set around him, Mr. Bullen has seen decades of change sweep through the neighborhood.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Fulton Street, Bed-Stuy's main commercial corridor, which runs its length from east to west, was not very safe in the not-so-long-ago days of the late 1960s and 1970s, when heroin use was rampant, or in the 1980s and 1990s, when crack cocaine turned parents into drug addicts and many of their children to young gunners and drug runners.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collective fear of the neighborhood was summed up in a line from the 1980 Billy Joel song ''You May Be Right'': ''I've been stranded in the combat zone/I walked through Bedford-Stuy alone.''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reputation clung to the sky over central Brooklyn like a dark cloud, part boogeymanlike lore that helped fuel fear of its mostly black, mostly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inhabitants. But it was also part of the neighborhood's truth, a legitimate statement that the stakes there were high.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however, there is much more ado about gentrification than about gunfire and gangs.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so much of a change,'' Mr. Bullen said from his shop on a recent afternoon, ringing up a pair of $45 Kangol caps for a customer. ''At one time white folks were leaving the neighborhood. Now, I'm seeing the change where white folks are in the neighborhood, coming in and just buying up.''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Bullen stepped outside his shop that brisk but sunny day and onto the sidewalk, where a late-afternoon scene featured schoolchildren, delivery drivers, shoppers, hawkers, hucksters and plainclothes police officers.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Bullen, whose 65 years show only in his neatly trimmed salt-and-pepper hair, mused on times past and present, and wondered if Al's Men's Shop would survive yet another era: He is unsure if he will be able to afford his rent if it goes up when his lease ends next year.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get an anxious feeling sometimes,'' Mr. Bullen said. ''But I'm not ready to leave, to pack it all up.''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changes he sees around him were unthinkable just 15 years ago,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is still prevalent, but to a much lesser degree. White residents, who left in droves several decades earlier, are finding their way back to Bed-Stuy -- the largest predominantly black neighborhood in New York -- searching for cheaper rents and quick commutes to Manhattan.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Sights that were rare even a few years ago are now commonplace: white men and women jogging throughout the neighborhood; white college students biking, skateboarding and hanging out on stoops; groups of white 20-somethings walking home from the subway in the wee hours.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 to do the same thing in Bed-Stuy that they did in Harlem,'' said Myles McLean, 61, a longtime resident and customer of Mr. Bullen's. ''And that's good and bad. The bad is it's going to be too high. You won't be able to live, won't be able to afford it.''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thing about gentrification is that the neighborhood is safer, Mr. McLean said, with police officers a steady presence from corner to corner.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disconcerting, Mr. McLean said, that the police are now ''here to protect 'them' '' and not 'us.' ''I know who it's for.''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Bullen bought Al's Men's Shop in 1977 after working for the owners for about 10 years.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 between the black community and the mostly Jewish business owners -- his employers included -- was heating up. Many blacks were frustrated that their dollars were being taken out of the community while the neighborhood was falling apart.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store's owners were losing money and their sense of security, Mr. Bullen said. So they sold the business and moved to the Bronx, where they already owned Cedar-Del Army and Navy.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a ghost town,'' said Mr. Bullen, who speaks in slow and breezy riffs with a Grenadian accent. ''It was very dangerous for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Bullen came to this country in 1968 after leaving Grenada for Trinidad and Tobago, where he served in the Caribbean Defense Force.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after coming to the United States, he went back to Trinidad to marry, returning six months later with his wife to a modest job at the hat shop -- it was across the street then, at 1155 Fulton Street -- and a small one-bedroom apartment at Jefferson and Throop Avenues.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battled,'' Mr. Bullen recalled with a faint smile. ''We had a little one-room place. Made lots of sacrifices.''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was rough, and his job did not pay well, but he worked hard and carved out a happy life for his wife and, later, three daughters and a son.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bought the shop and built a solid clientele in the neighborhood, selling everything from Lee jeans and rubber snow boots to day-to-day men's headwear and hats for the big hat-wearing holidays like Easter.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put a hat on your head, and I see a big smile on your face, and that means a lot to me,'' he said.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shop has survived several burglaries, riots and the citywide looting during the 1977 blackout. Mr. Bullen said he had maintained a steady flow of business over the years, with one notable exception: a 1970s slump when the Afro was in, and hats, therefore, were out.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even grew an Afro at the time,'' Mr. Bullen said, who now has a low haircut and wears a navy blue newspaper-boy cap. ''When people were into the Afro, you couldn't really fit a hat on the head because the whole idea was for the 'fro to show.''</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Bullen stood out in front of his shop surveying the block, passers-by greeting him with a ''Hey, pops'' or the like.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many of their fathers,'' he said. ''It makes you feel good. Because you feel that you enjoy what you're doing and people recognize it, and say a good word, that they are happy that I'm still around.''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subway roared from beneath the sidewalk grate as he pointed to buildings that once held this business or that one, which closed down this year or that.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the last one,'' he said. ''The survivor.''</w:t>
      </w:r>
    </w:p>
    <w:p>
      <w:pPr>
        <w:pStyle w:val="Normal263"/>
        <w:keepNext w:val="0"/>
        <w:spacing w:before="240" w:after="0" w:line="260" w:lineRule="atLeast"/>
        <w:ind w:left="0" w:right="0" w:firstLine="0"/>
        <w:jc w:val="left"/>
      </w:pPr>
      <w:r>
        <w:br/>
      </w:r>
      <w:hyperlink r:id="rId2272" w:history="1">
        <w:r>
          <w:rPr>
            <w:rFonts w:ascii="arial" w:eastAsia="arial" w:hAnsi="arial" w:cs="arial"/>
            <w:b w:val="0"/>
            <w:i/>
            <w:strike w:val="0"/>
            <w:color w:val="0077CC"/>
            <w:sz w:val="20"/>
            <w:u w:val="single"/>
            <w:vertAlign w:val="baseline"/>
          </w:rPr>
          <w:t>http://www.nytimes.com</w:t>
        </w:r>
      </w:hyperlink>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2016" style="position:absolute;z-index:252396544"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Life along a stretch of Fulton Street in Brooklyn has been transformed in recent years as the area around it has diversified.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so much of a change,'' said Eric Bullen, 65, who has owned Al's Men's Shop in Bedford-Stuyvesant since 1977.(PHOTOGRAPHS BY NATALIE BEHRING FOR THE NEW YORK TIMES)                                                                 </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2009</w:t>
      </w:r>
    </w:p>
    <w:p>
      <w:pPr>
        <w:pStyle w:val="Normal263"/>
      </w:pPr>
    </w:p>
    <w:p>
      <w:pPr>
        <w:pStyle w:val="Normal263"/>
        <w:ind w:left="200"/>
        <w:sectPr>
          <w:type w:val="continuous"/>
          <w:pgMar w:top="840" w:right="1000" w:bottom="840" w:left="1000" w:header="400" w:footer="400"/>
          <w:pgNumType w:fmt="decimal"/>
          <w:cols w:space="720"/>
        </w:sectPr>
      </w:pPr>
      <w:r>
        <w:br/>
      </w:r>
      <w:r>
        <w:pict>
          <v:line id="_x0000_s2017"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264"/>
      </w:pPr>
    </w:p>
    <w:p>
      <w:pPr>
        <w:pStyle w:val="Normal264"/>
      </w:pPr>
      <w:r>
        <w:pict>
          <v:shape id="_x0000_i2018" type="#_x0000_t75" alt="LexisNexis®" style="width:147.75pt;height:30pt">
            <v:imagedata r:id="rId17" o:title=""/>
          </v:shape>
        </w:pict>
      </w:r>
      <w:r>
        <w:cr/>
      </w:r>
    </w:p>
    <w:p>
      <w:pPr>
        <w:pStyle w:val="Heading1262"/>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Hardships Of a Nation Push Horses Out to Die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2010 Tuesday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33" w:name="Bookmark_264"/>
      <w:bookmarkEnd w:id="533"/>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DUBLIN JOURNAL</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w:t>
      </w:r>
    </w:p>
    <w:p>
      <w:pPr>
        <w:pStyle w:val="Normal264"/>
        <w:keepNext/>
        <w:spacing w:before="240" w:after="0" w:line="340" w:lineRule="atLeast"/>
        <w:ind w:left="0" w:right="0" w:firstLine="0"/>
        <w:jc w:val="left"/>
      </w:pPr>
      <w:bookmarkStart w:id="534" w:name="Body_262"/>
      <w:bookmarkEnd w:id="534"/>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19" style="position:absolute;z-index:25239859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In this country of lush green landscapes, celebrated for its traditional love of horses and the generations of racing thoroughbreds it has bred to conquer the racetracks of the world, the Dunsink tip on the outskirts of the Irish capital is a place that wounds the heart.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Atop a muddy dome stretching over hundreds of windblown acres, bitingly cold in the bitterest early winter many here can remember, roam some of the tens of thousands of horses and ponies that have been abandoned amid Ireland's financial nightmare. Only miles from the heart of Dublin, the tip, a former landfill now covered with a thin thatch of grass, is the end of the road for all but the hardiest animals, a place where death awaits from exposure, starvation, untended sickness and injury.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a busy expressway, on one of the tip's distant corners, mounds of fresh dirt mark the graves of the weakest horses, freed from suffering by animal welfare inspectors with .32-caliber pistol shots to their heads. Overhead, airliners climb out of Dublin's international airport, where a plush new terminal matches Dublin's sprawl of gleaming steel-and-glass buildings built for the investment tide of the boom years.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distress among the country's horses began showing up more than two years ago, when Ireland's property boom collapsed. That was a grim marker on the road to the crunch that hit this month, when Ireland accepted a $90 billion international bailout package, pledged on the government's promise of instituting the harshest austerity measures in Europe.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rough economic estimates, the $20 billion in spending cuts and tax increases promised over the next four years by Prime Minister Brian Cowen's government will lead to a 10 percent cut in the disposable income of Ireland's middle class, and greater hardships still for many of the country's poor. They will be hit by welfare cuts, public-sector job losses and a sharp reduction in the minimum wage, as well as a wider economic turndown, on top of the 15 percent shrinkage in the economy since 2008, if the emergency measures fail to restore economic growth.</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horses that are such an enduring part of Irish culture are paying a price, too. For generations, keeping horses has been an Irish passion -- for those who like to enter them in flat-racing, steeplechase and show-jumping competitions, for those who keep them for recreational occasions like hunts and equestrian events, and for still others who see horse ownership as a symbol of prosperity, much as other people find pleasure in owning luxury cars.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horses and ponies have been abandoned is a matter of informed guesswork. Irish laws require all owners to have their animals registered, and tagged with microchips for identification, but the laws have been only sporadically enforced. What is certain is that the boom years brought a rapid growth in breeding, and that tens of thousands of people who could not previously afford a horse or pony entered the market, many of them keeping their animals in gardens, on fenced-off building sites or on common land like the Dunsink tip.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economic downturn, many found that they could no longer afford to feed or stable the animals at costs that can run to $40 a day and more and abandoned them to wander untended around construction sites, through towns and villages and along rural roads. One common estimate, put forward by Joe Collins, president of the Veterinary Council of Ireland, is that there are 10,000 to 20,000 ''surplus horses'' across the country. Another leading expert on horses, Ted Walsh, the father of one of the country's most famous steeplechase jockeys, Ruby Walsh, has said that the number could be as high as 100,000.</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measure the scale of the problem is to visit the Dunsink tip. Celebrated in history as the site of one of Europe's most famous astronomical observatories, established in 1785 at a time when Dunsink lay in open country, it became in more recent times a trysting place for drug dealers, car thieves and desperate people who came to its desolate reaches to hang themselves from the trees sheltering on the lower reaches of the land. The sense of desolation is accentuated by the scatter of concrete venting pipes that draw off lethal methane gas from the generations of decomposing garbage below.</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Dunsink was also traditionally a place to graze horses, common land where those without stables and land of their own could set their animals to roam, then return to recover them later. For some owners, that has not changed, and Dunsink still serves, for them, as a convenient and cost-free range. But for others, it has become a favorite dumping ground for horses and ponies they can no longer afford.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Differentiating between the various kinds of owners is not easy, as became clear in an encounter with Thomas Boyd, one of the few souls besides an animal inspector who had braved the near-arctic cold on a recent afternoon. Mr. Boyd, 33, recently released from Mountjoy Prison in Dublin after the latest in a series of terms for what he described as ''law and order offenses,'' along with problems with alcohol and drugs, arrived trailing a horse by a length of frayed plastic cord.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story was an uncertain one, perhaps crafted to suit the encounter with the inspector, Tony McGovern of the Dublin Society for the Prevention of Cruelty to Animals. As Mr. Boyd told it, he had come to the tip with the 3-year-old skewbald mare to find her a ''more nutritious'' diet than that provided in the stables close to his home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Finglas. He said he would leave the mare for ''a couple of weeks,'' then recover 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McGovern demurred, saying there was little or no nutrition in the tip's winter grass. In any case, Mr. Boyd bade farewells and, apparently thinking himself beyond the inspector's reach, released the skewbald and began fruitlessly pursuing two gray ponies scampering across the tip in a herd of 30 or 40 horses.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account, later, was that he wanted to catch the ponies for his children, but Mr. McGovern said he believed that Mr. Boyd was leaving the skewbald to fend for herself while hoping to capture the ponies for resale in the Smithfield Horse Market, a largely unregulated event that is held once a month on the grounds of an abandoned distillery beside the River Liffey in Dublin.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end-of-the-line horses are traded for as little as $15 each, some as pets, some for slaughter.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welfare society has limited stabling capacity at its headquarters in the Dublin hills and a budget of only $500,000 for horses and ponies. And the society's figures suggest that the problem is getting worse. In 2008, it took in 26 sick or injured horses and ponies; in 2009, it took in 106; and so far this year, 115.</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two American veterinarians who work as volunteers at the center, Judy Magowitz of Laurel, Md., and Katie Melick of Los Angeles, spent hours working feverishly to save a black Falabella miniature horse, Napoleon, which they had found collapsed in one of the center's paddocks. Barely waist high, with a shaggy black coat, Napoleon was judged by nightfall to be beyond further help and put down, joining the dozens of other horses who have been brought to the center too late to be saved.</w:t>
      </w:r>
    </w:p>
    <w:p>
      <w:pPr>
        <w:pStyle w:val="Normal264"/>
        <w:keepNext w:val="0"/>
        <w:spacing w:before="240" w:after="0" w:line="260" w:lineRule="atLeast"/>
        <w:ind w:left="0" w:right="0" w:firstLine="0"/>
        <w:jc w:val="left"/>
      </w:pPr>
      <w:r>
        <w:br/>
      </w:r>
      <w:hyperlink r:id="rId2280"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20" style="position:absolute;z-index:252399616"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Owners who cannot afford to feed or stable their horses have been abandoning them at the Dunsink tip, which is on the outskirts of the Irish capital. (A6)</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Veterinarians at an animal welfare center were unable to save Napoleon, a Falabella miniature that had been abandoned. (PHOTOGRAPHS BY ANDREW TESTA FOR THE NEW YORK TIMES) (A12)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2010</w:t>
      </w:r>
    </w:p>
    <w:p>
      <w:pPr>
        <w:pStyle w:val="Normal264"/>
      </w:pPr>
    </w:p>
    <w:p>
      <w:pPr>
        <w:pStyle w:val="Normal264"/>
        <w:ind w:left="200"/>
        <w:sectPr>
          <w:type w:val="continuous"/>
          <w:pgMar w:top="840" w:right="1000" w:bottom="840" w:left="1000" w:header="400" w:footer="400"/>
          <w:pgNumType w:fmt="decimal"/>
          <w:cols w:space="720"/>
        </w:sectPr>
      </w:pPr>
      <w:r>
        <w:br/>
      </w:r>
      <w:r>
        <w:pict>
          <v:line id="_x0000_s2021"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265"/>
      </w:pPr>
    </w:p>
    <w:p>
      <w:pPr>
        <w:pStyle w:val="Normal265"/>
      </w:pPr>
      <w:r>
        <w:pict>
          <v:shape id="_x0000_i2022" type="#_x0000_t75" alt="LexisNexis®" style="width:147.75pt;height:30pt">
            <v:imagedata r:id="rId17" o:title=""/>
          </v:shape>
        </w:pict>
      </w:r>
      <w:r>
        <w:cr/>
      </w:r>
    </w:p>
    <w:p>
      <w:pPr>
        <w:pStyle w:val="Heading1263"/>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Jimmy Buffett Does Not Live the Jimmy Buffett Lifestyle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2018 Thursday 17:37 EST</w:t>
      </w:r>
    </w:p>
    <w:p>
      <w:pPr>
        <w:pStyle w:val="Normal265"/>
        <w:keepNext w:val="0"/>
        <w:spacing w:after="0" w:line="240" w:lineRule="atLeast"/>
        <w:ind w:right="0"/>
        <w:jc w:val="both"/>
      </w:pPr>
      <w:bookmarkStart w:id="535" w:name="Bookmark_265"/>
      <w:bookmarkEnd w:id="535"/>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4055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Taffy Brodesser-Akner</w:t>
      </w:r>
    </w:p>
    <w:p>
      <w:pPr>
        <w:pStyle w:val="Normal2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Buffett, who has a new Broadway show, “Escape to Margaritaville,” built a half-billion-dollar empire on his laid-back beach brand. But he’s all business now.</w:t>
      </w:r>
    </w:p>
    <w:p>
      <w:pPr>
        <w:pStyle w:val="Normal265"/>
        <w:keepNext/>
        <w:spacing w:before="240" w:after="0" w:line="340" w:lineRule="atLeast"/>
        <w:ind w:left="0" w:right="0" w:firstLine="0"/>
        <w:jc w:val="left"/>
      </w:pPr>
      <w:bookmarkStart w:id="536" w:name="Body_263"/>
      <w:bookmarkEnd w:id="536"/>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23" style="position:absolute;z-index:25240166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Buffett awoke one morning last year in one of his many homes — he can’t remember which one, there are a lot of them — and a panic gripped him in his throat. His new Broadway musical, “Escape to Margaritaville,” was coming along nicely, but something was off.</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music — they’d been careful to include a finely titrated playlist of crowd pleasers. It wasn’t the book — the TV writers Greg Garcia (“My Name Is Earl,” “Raising Hope”) and Mike O’Malley (“Shameless”) managed to strike a balance of goofy, accessible romantic comedy and some deep cuts for the Parrotheads, as his fans are called. It wasn’t the casting, either; Paul Alexander Nolan is a compelling early-Buffett avatar as Tully Mars, a dreamy bar singer at a rundown Caribbean hotel called Margaritaville. And he was happy with the direction of Christopher Ashley, off a best direction Tony for “Come From Away.”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could it be? The writers were refining the characters and their motivations and he felt pretty good about that. The producers were taking great care with the show experience as well; they had decided to deluge the audience with beach balls at the end, which Mr. Buffett thought would be fun and memorable.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that, either. He searched his mind and his heart and still, nothing. In the shadow of the early morning light across his bedroom in either Palm Beach or St. Barts or Sag Harbor or Los Angeles or Waikiki or New York, Mr. Buffett realized he needed to find the answer.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hit him like a thunderbolt. It was Mr. Nolan. Mr. Nolan had just the right vibe. He could do the laid-back thing well; his singing is strong and contemporary. But there is a fatal flaw about him: He wasn’t tan.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Canadian,” Mr. Buffett said. Meaning, I guess, that Mr. Nolan maybe doesn’t know about tans? “Get to a tanning salon,” Mr. Buffett told Mr. Nolan. How could you have a bar singer beach bum in the Caribbean who wasn’t tan? “To me, it’s essential to the part. Tourists in Margaritaville are white and turn red. You need to be tan.” Mr. Nolan agreed and relief coursed through Mr. Buffett’s body. Phew. That was close.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Mr. Buffett was still looking to make the show an even more authentic testament to the lifestyle he created and the escapism he knows his fans want. Previews were to begin at the Marquis Theater on Feb. 16. The show’s pre-Broadway runs in San Diego, New Orleans, Houston and Chicago had been well-received, but he still had concerns. He wanted to figure out another song to add to the mix in the show, but every time he tried to remember what it was really like to be a Tully Mars of the world, he blanked.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up his sound guy, who told him he was headed out on a fishing trip. “You’re not going fishing,” Mr. Buffett told him. Mr. Buffett realized that in order to remember his time as Tully Mars, he had to become Tully Mars again.</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288" w:history="1">
        <w:r>
          <w:rPr>
            <w:rFonts w:ascii="arial" w:eastAsia="arial" w:hAnsi="arial" w:cs="arial"/>
            <w:b w:val="0"/>
            <w:i/>
            <w:strike w:val="0"/>
            <w:noProof w:val="0"/>
            <w:color w:val="0077CC"/>
            <w:position w:val="0"/>
            <w:sz w:val="20"/>
            <w:u w:val="single"/>
            <w:vertAlign w:val="baseline"/>
          </w:rPr>
          <w:t>Never miss a pop music story: Sign up for our weekly newsletter, Louder.</w:t>
        </w:r>
      </w:hyperlink>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hasn’t stopped touring in his nearly half-century as a performer, but it had been a long time since he did a last-minute set at a bar. He had to get on a stage with a pickup band like in the old days and really get back into the original iteration of Jimmy Buffett.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he went to the original Margaritaville bar in Key West, which he opened in the mid-1980s, unannounced, and played a three-and-a-half-hour set. He told stories between songs. He kept the audience active. It felt good to be back there, remembering who he once was.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in a coconut shell, was the problem. Jimmy Buffett is not really Jimmy Buffett anymore. He hasn’t been for a while. Jimmy Buffett — the nibbling on sponge cake, watching the sun bake, getting drunk and screwing, it’s 5 o’clock somewhere Jimmy Buffett — has been replaced with a well-preserved businessman who is leveraging the Jimmy Buffett of yore in order to keep the Jimmy Buffett of now in the manner to which the old Jimmy Buffett never dreamed he could become accustomed. And therein lies the Margaritaville® Mesquite BBQ Rub: The more successful you become at selling the Jimmy Buffett lifestyle, the less you are seen as believably living the Jimmy Buffett lifestyle.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to say when the chasm between the Jimmy Buffetts became so deep? Probably it was around the first time he put the Margaritaville name on a salt shaker-shaped pool raft labeled “Lost Shaker of Salt.” Or went all-in on a brand partnership to sell a $499.99 Tahiti™ Frozen Concoction Maker®. Or when he signed off on the emblazonment of “I’m the Woman to Blame” across a Tervis tumbler. Sometime around then, Jimmy Buffett entered a point of no return where the lifestyle of the erstwhile Jimmy Buffett became so distant and unrecognizable to the new Jimmy Buffett that he understood there could be a problem in the making. “The glue that holds this thing together is authenticity,” he told me on the 35th floor of the Mandarin Oriental hotel, where he eats breakfast when he’s in New York. “People can smell it if it isn’t real.”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Mr. Buffett showed up literally years late to a Rolling Stone interview, barefoot, in St. Barts, where he was living off a boat. On the first day we met, back in October, in New Orleans, the morning after opening night of the musical, he showed up on time at 9 a.m. Now he is surrounded by publicists and producers and a bodyguard. Now he has a boat but also another boat and some airplanes. Now he wears shoes just about whenever you’re supposed to.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and I both saw “Escape to Margaritaville” in New Orleans on Oct. 28, which is a day that fans have long since designated as Parrothead Day, though Mr. Buffett doesn’t know why. In the audience, fans wore feathers on their heads. When they sang along, it was in a unified hum, reminding Mr. Buffett of the recitation of prayers in church during his altar boy days.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show, there had been a big party where Mr. Buffett D.J.’ed alongside the movie producer Frank Marshall, who is his friend and one of the show’s creators. He had a tequila on the rocks and “a lot of water.” He’s 71, a married father of three adult children. He only occasionally drinks margaritas these days. “I don’t do sugar anymore,” he said. “No sugar and no carbs. Except on Sunday.” He doesn’t smoke pot anymore, either. Now he vapes oils, only sometimes after work.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to Margaritaville” will be Mr. Buffett’s first Broadway musical, but not his first musical. In 1997, he and his friend the novelist Herman Wouk, of all people, wrote one based on Mr. Wouk’s 1965 novel, “Don’t Stop the Carnival.” It’s not as unlikely a marriage as it sounds; the book was about a Manhattan press agent having a midlife crisis who leaves New York for the Caribbean. It played Miami; The Orlando Sentinel said that it suffered from “flat characters and weak songwriting.” After a brief run there, they took it to the Atlantis resort in the Bahamas, where it played until 2001. It never made it to Broadway. There were some investors who wanted it to, but they told Mr. Buffett that he would have to lose the dead weight — the dead weight being the Pulitzer Prize-winning Mr. Wouk. Mr. Buffett politely declined.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Broadway offers came and went. In the 1990s, Jimmy Nederlander Sr. and Jr., the theater impresarios, took him to the Polo Lounge in Beverly Hills to tempt him with a one-man show a little like the one Bruce Springsteen is currently starring in. But it didn’t seem economical. The theater needed to hire way too many crew members, and Mr. Buffett did the math and realized he’d lose money, compared with his take on the road. “Can we do two weeks instead?” he asked. His mother would have been thrilled to see him on Broadway. Alas, the answer was no.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potential jukebox musical was raised in 2014, he liked the idea. He talked to Mr. Marshall, and said they should partner up and do it right. “I don’t want another person’s version of me,” he told Mr. Marshall. “Find me some good writers who are basically Parrotheads who have been raised on this music because that’s important.” Mr. Buffett found that with Mr. Garcia and Mr. O’Malley, both of whom have written great and believable slackers. Tully is the kind of affable yutz that Mr. Garcia, in particular, writes best. But perhaps the inspiration for Mr. Garcia’s previous affable bums had always been the old Jimmy Buffett: the kind of ne’er do well who grapples with living a life of purpose while not wanting to work very hard.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came into the national imagination in the 1970s, just in time to become a counterpoint to what would end up being called the Yuppie generation. What if you didn’t work that hard?, he dared to ask. What if your ambition was not for success or money but for the in-betweens: the vacations, the frozen cocktail and joint in the evening? His emphasis was on the essentially Buffettian notion that we’d all spend our lives on the beach splayed out on a towel, our lips caked with salt, if we could. “I don’t know anyone who wouldn’t spend a week on the beach,” he said. In his songs, Mr. Buffett imagined himself as a pirate, always plundering toward treasure. The treasure wasn’t wealth, though; the treasure was a destination; it was the ville in Margaritaville.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Jimmy Buffett was a Jimmy Buffett kind of guy, these thoughts would have been incidental, thought up in a hammock then lost to memory the way the best boozy thoughts always are. But he’d taken a business class when he was in college studying journalism, and it stuck with him. The class covered supply and demand and goods and services. From the stage, looking out over the growing number of people wearing parrot headgear, he realized there was demand. He had supply. He could find the goods and services.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learned about the music business after college, when he wrote for Billboard magazine. There he saw how poorly the music industry took care of its artists. “It was indentured servitude, and it still is,” he said. He tried to stand up to the record companies, but it was impossible. He signed with MCA Records (now Universal). He wanted to keep his publishing rights, but the label wouldn’t give him a record deal unless it owned everything. What choice did he have, then? “If you apply supply and demand, there’s always a supply of talent who’s willing to do anything if you aren’t,” he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he realized that even if you were the supply, you could also be the supply chain. “It’s up to you to figure out how to take advantage or to manage whatever you’re going to do,” he said. “Margaritaville” was a hit in 1977. But more important, on that day, Margaritaville® was born.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established Mailboat Records, his record label, in 1999. He went from making $2.20 per album to making $6 an album, he told me. He built his own tour buses, because it costs five times more to rent equipment than to own it yourself. He then rented out that equipment to other acts. And he took charge of his merchandise. He didn’t do it because he was greedy. He did it because he could do it better than the people who were ripping him off with concert T-shirts that spelled his name as Buffet.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sold his fans quality, spell-checked T-shirts. He played clubs all over the country, but it was the crowds in landlocked areas that seemed to love him most. In Pittsburgh, he and his Coral Reefer band mates noticed that fans had started wearing Hawaiian shirts, just like they did, to the shows. One night, in Cincinnati, his bass player Timothy B. Schmit (also of the Eagles) likened them to Deadheads, the way Grateful Dead fans would follow that band. And so they were christened Parrotheads, just as a joke, but then fans began to wear feathers and beak masks to shows. “In their minds they wanted to go to the ocean,” he said. He understood he was bringing the ocean to them. He was no longer just a singer. Now he was a guru.</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could he serve his acolytes better? What could he do to make sure that even when he left town they could still have the island getaway they so longed for?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if on your way to your burdensome job, you could listen to Mr. Buffett and the musicians he endorses? You could be stuck in traffic and listening to his SiriusXM Radio Margaritaville station. After work, you can bring Caribbean flavor to your kitchen with Margaritaville® Jammin’ Jerk Shrimp or Calypso Coconut Shrimp, both skillet-ready in minutes. Relax afterward by mixing up a batch of Margaritaville® Margarita Mix, in lime or mango flavors, because 9 a.m. will come soon enough.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it’s Friday! No more working for the man! So crack open a LandShark® Lager, manufactured by Anheuser-Busch under the name of Margaritaville Brewing Company.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Calendar pages fly off the wall, and at long last it’s time for vacation. There are six different Norwegian Cruise Line ships floating around that host the restaurants Margaritaville at Sea, 5 o’Clock Somewhere Bar and LandShark® Bar &amp;amp; Grill. Not seafaring? There are 11 Margaritaville® hotels, some of which have casinos. (The one I stayed at in Pensacola Beach did not, but it did have a clock that is stuck at 5.) When you check in, you are given a lanyard to carry around your room card for when you get too drunk to find it — there it is, right around your neck.</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blow out birthday candles, one more every year, and wonder what it’s all for. One day your cardiologist says to maybe ease up on all those cheeseburgers, and you’re just about done working for the man. Well, if you’re “55 and better,” you can move into Latitude Margaritaville®, an adult-living community in partnership with Minto which will be opening in Daytona Beach next year. Life could be like a never-ending stay in Margaritaville, with yoga classes and “FINtastic” dining. (Dialysis machines sold separately.)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has given his fans a path to a simulacrum of the island life. In the course of it, he’s gotten very rich. How rich? According to Forbes, in 2016 Mr. Buffett, who has only had one Top 10 song (“Margaritaville” reached No. 8), was worth a reported $550 million. (Bruce Springsteen is worth a mere $460 million, according to that same list.) He’s so rich that he’s done a 23andMe DNA test with Warren Buffett because in addition to sharing a last name, the mutual ability to sustain such mind-boggling wealth is so otherworldly that it could surely only be the result of the same extremely rare and fortunate genetic mutation. The test showed no biological relationship, but they stayed friends. Jimmy calls Warren “Uncle Warren” and Warren, who has been a business mentor to Jimmy, calls him “Cousin Jimmy.”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Warren gave Cousin Jimmy some advice while he was growing the Margaritaville empire: “Management in place,” he said. Find a good business that makes sense, and make sure there are good people running it. Jimmy Buffett didn’t just want to license his name around. He wanted to work only with people who would give the customer a great experience: “If you like what I do in goods and services, if we make you feel better after a hard day of work and you want to come blow off some steam and you pay for that, I’m going to give you your money’s worth and have a good time doing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still has to oversee it. The problem with “management in place” is that you can employ great people, but Mr. Buffett is still the lone occupant in the Venn diagram of People Who Outearn Bruce Springsteen and People Who Are Mistaken for Men of Leisure. The work ethic his family instilled in him when he was growing up in Alabama means that he can never really hand the wheel over to someone else. “I think it was just the way I was brought up in a seafaring family,” he said. “I wanted to be in charge, like a captain of the boat.”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Jimmy Buffett is to understand that the Jimmy Buffett lifestyle is one not simply of leisure, but of a leisure born of resistance to middle-class convention and upward mobility: We work too many long hours, we would rather be at a bar, we would rather be Gone Fishin’, our other car is a surfboard, our other coffee mug is a beer bottle, we would rather be lying on a beach, our skin the texture of Margaritaville® Sweet &amp;amp; Spicy chicken wings (recipe available online!). The Jimmy Buffett lifestyle shakes its fist at the Man even while, Jimmy Buffett, with his 5,000 employees, is basically now the Man. So he is stuck with a conundrum: How do you maintain a brand that is about being chill when it is maybe the least chill thing in the world to wake up in the grip of panic about your new multimillion-dollar musical?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before the Broadway debut of “Escape to Margaritaville,” Mr. Buffett had breakfast at the Mandarin Oriental, next to his apartment at the Time Warner Center, where he stays when he’s in town. Once, a long time ago, he left Key West because it had become too commercialized. Now he lives at the mall.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being on Columbus Circle. Central Park is right there. But also, can he just say it? “I love the mall.” He eats at Bar Masa and gets coffee at Bouchon. He likes to visit the Cole Haan, hoping that one day he’ll find the right boots for a New York winter. He stops in at Bose to see what kind of new headphones they might have. But also, his whole adult life he’s been touring, and in practically every city, there’s a mall. When you don’t have a home base, the sameness of a shopping center can be a comfort.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the Mandarin Oriental for the theater. It was time to restart rehearsals after the holiday break. Others had been on vacation, but not Mr. Buffett. For the past week, he’d been having meetings with the bartenders and food and beverage managers at the theater. It’s not enough to sell someone a margarita. You have to make sure they feel like they’re on island time, too. “I wrote a note to the team and I said, I appreciate everything everybody’s doing but what I’m doing here, you’ve got to understand the uniqueness of where we’re doing this show in the Marquis Theater with a hotel attached with 1,800 rooms. It’s like vertical tailgating.”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wondering about the end of the show. Mr. Buffett’s limo driver in New Orleans told him that the beach balls had been his favorite part. But now Mr. Buffett was wondering if they were enough. Maybe they should consider adding beads and coins, and really go hard on the Mardi Gras thing?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speak with the ushers, too. “They’re like 60 years old, up to 80. They come out and tell you, “‘You’ve got to sit down!’ and ‘You can’t do this.’ ‘You can’t do that.’ It’s like having a schoolteacher.” Mr. Buffett wants his ushers to understand that this show is more like “Rocky Horror” than a conventional musical. “There’s an opportunity here to give people a really great, full experience,” he told them. “They’ve paid money to be here. They deserve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he went to the Springsteen show on Broadway, where ushers double as military snipers, ready to do whatever is necessary to shut down phone usage or singing along. Onstage, Mr. Springsteen, whose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anthems made him rich, revealed that he’d never been inside a factory. It’s an easy thing to admit to people who paid up to $850 for a seat. They’d assumed the factory thing was a metaphor anyway.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may no longer be Jimmy Buffett, but at one time he was. Most of the songs he’s famous for aren’t about love. They’re seemingly simple songs about how we spend our lives. But listen closer. “A Pirate Looks at Forty” is about a middle-age crisis wherein a man’s skills become obsolete before he’s ready to retire. “I have been drunk now for over two weeks” seems like a party lyric but it’s not — it’s a crushing one. “Cheeseburger in Paradise,” which he wrote after a precarious sailing trip, is about a cheeseburger, plain and simple, with a euphoric bridge that is just a list of condiments he loves. Where are our simple pleasures now, it asks without asking? Why has everything become so complicated? Why is life filled with so many things we don’t want and so few things we do?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5 o’Clock Somewhere” — a song he didn’t write but recorded with Alan Jackson and took out on tour — man, that one’s the real heartbreaker. Take away the jaunty island beat and you’ll find a song about a man who is so miserable that he can’t bring himself to return to work from his lunch break. “I’m getting paid by the hour, and older by the minute,” it goes. “My boss just pushed me over the limit.” The guy hasn’t taken a vacation day in a year. He knows that there will be consequences tomorrow, but he doesn’t care. He can’t face it for another afternoon. Just keep pouring those Hurricanes.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 pop star identified this particular strain of existential crisis better than Mr. Buffett? Who has been such a dedicated balladeer of the T.G.I.F. class? Who has been such a folk hero of workaday boredom and 9 to 5 drudgery? The knowledge that if we allow ourselves to think hard enough about our lives we will realize that they are spent in service of making someone else rich while we merely scrape by? Mr. Buffett may be rich, but he wasn’t always. He has grappled with dark thoughts about time and existence. He saw from the stage that we had, too. So he gave language to it: There has to be something more to this. There has to be a way to exist that isn’t quite so compromised. The ocean is often so far away. But a T-shirt that says “No Shoes No Shirt No Problem?” That you can take with you.</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he could be rewatching “Game of Thrones,” like he wants to, enjoying it even more now that he can tell the characters apart. He could be watching “Narcos,” which he loves, and vaping all day. He could be flying from house to house and kayaking and surfing. He could never work another day in his life and still dive like Scrooge McDuck into a swimming pool full of money. He could splash his name across the marquee of the Marquis and never care for a second if the musical you got was something that felt real — that really delivered escape. This is America, and poor-quality licensed products are our birthright.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Buffett won’t give you that. He still remembers who got him here. He still shares the existential worry of how to spend a day. He protects your experience of the lifestyle he sells in a way that someone living that lifestyle should be incapable of. Look beyond the MAMA NEEDS SOME WINE sign in the Margaritaville gift shop. Look beyond the beer cozy that says “Fins to the left, fins to the right.” This is no longer a business. This is a cause. Can you hear its anthem? You can hear the Parrotheads singing it from beneath their feathers; you can hear it in their hums.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Buffett arrived at the rehearsal space. He spotted Mr. Nolan and complimented him on his tan.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Jimmy Buffett’s “Escape to Margaritaville” starts previews this month. (PHOTOGRAPH BY AARON RICHTER FOR THE NEW YORK TIMES) (AR1); Clockwise from right: Jimmy Buffett at the Marquis Theater, where his musical will run; Mr. Buffett, left, with Frank Marshall, a producer, during a rehearsal for “Escape to Margaritaville”; a scene from the musical, with Alison Luff and Paul Alexander Nolan; Mr. Buffett and the Coral Reefer Band performing in 2016 in Del Mar, Calif. (PHOTOGRAPHS BY AARON RICHTER FOR THE NEW YORK TIMES; SARA KRULWICH/THE NEW YORK TIMES; MATTHEW MURPHY; GETTY IMAGES) (AR6); Clockwise from left: Mr. Buffett in the 1970s; Buffett fans, known as Parrotheads, tailgating before a show in Irvine, Calif.; Franco Fonte, of Huntington Beach, Calif., watching surfers from a pier with his pet macaw, which is named Jimmy B.; Buffett fans attending the grand-opening celebration for the Margaritaville Casino at the Flamingo Hotel in Las Vegas in 2011. (PHOTOGRAPHS BY GEMS/REDFERNS, VIA GETTY IMAGES; AL SCHABEN/LOS ANGELES TIMES, VIA GETTY IMAGES; ALEX GARCIA/LOS ANGELES TIMES, VIA GETTY IMAGES; ETHAN MILLER/GETTY IMAGES) (AR7); Above, Jimmy Buffett serving burgers while promoting “Escape to Margaritaville” outside the Marquis. The musical features some of his biggest hits, including “Cheeseburger in Paradise.” Right, fans attended FinFest in 2014. (PHOTOGRAPHS BY AARON RICHTER FOR THE NEW YORK TIMES; DANIEL KNIGHTON/WIREIMAGE, VIA GETTY IMAGES) (AR9)</w:t>
      </w:r>
    </w:p>
    <w:p>
      <w:pPr>
        <w:pStyle w:val="Normal2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65"/>
        <w:keepNext w:val="0"/>
        <w:numPr>
          <w:numId w:val="16"/>
        </w:numPr>
        <w:spacing w:before="240" w:after="0" w:line="260" w:lineRule="atLeast"/>
        <w:ind w:right="0"/>
        <w:jc w:val="both"/>
      </w:pPr>
      <w:hyperlink r:id="rId2289" w:history="1">
        <w:r>
          <w:rPr>
            <w:rFonts w:ascii="arial" w:eastAsia="arial" w:hAnsi="arial" w:cs="arial"/>
            <w:b w:val="0"/>
            <w:i/>
            <w:strike w:val="0"/>
            <w:color w:val="0077CC"/>
            <w:sz w:val="20"/>
            <w:u w:val="single"/>
            <w:vertAlign w:val="baseline"/>
          </w:rPr>
          <w:t>Jimmy Buffett’s ‘Margaritaville’ Is a State of Mind, and an Empire</w:t>
        </w:r>
      </w:hyperlink>
    </w:p>
    <w:p>
      <w:pPr>
        <w:pStyle w:val="Normal265"/>
        <w:keepNext w:val="0"/>
        <w:numPr>
          <w:numId w:val="17"/>
        </w:numPr>
        <w:spacing w:before="240" w:after="0" w:line="260" w:lineRule="atLeast"/>
        <w:ind w:right="0"/>
        <w:jc w:val="both"/>
      </w:pPr>
      <w:hyperlink r:id="rId2290" w:history="1">
        <w:r>
          <w:rPr>
            <w:rFonts w:ascii="arial" w:eastAsia="arial" w:hAnsi="arial" w:cs="arial"/>
            <w:b w:val="0"/>
            <w:i/>
            <w:strike w:val="0"/>
            <w:color w:val="0077CC"/>
            <w:sz w:val="20"/>
            <w:u w:val="single"/>
            <w:vertAlign w:val="baseline"/>
          </w:rPr>
          <w:t>Jimmy Buffett’s ‘Margaritaville’ Musical Sets Broadway Opening</w:t>
        </w:r>
      </w:hyperlink>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2024"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291"/>
          <w:headerReference w:type="default" r:id="rId2292"/>
          <w:footerReference w:type="even" r:id="rId2293"/>
          <w:footerReference w:type="default" r:id="rId2294"/>
          <w:headerReference w:type="first" r:id="rId2295"/>
          <w:footerReference w:type="first" r:id="rId2296"/>
          <w:pgSz w:w="12240" w:h="15840"/>
          <w:pgMar w:top="840" w:right="1000" w:bottom="840" w:left="1000" w:header="400" w:footer="400"/>
          <w:pgNumType w:fmt="decimal"/>
          <w:cols w:space="720"/>
          <w:titlePg w:val="0"/>
        </w:sectPr>
      </w:pPr>
    </w:p>
    <w:p>
      <w:pPr>
        <w:pStyle w:val="Normal266"/>
      </w:pPr>
    </w:p>
    <w:p>
      <w:pPr>
        <w:pStyle w:val="Normal266"/>
      </w:pPr>
      <w:r>
        <w:pict>
          <v:shape id="_x0000_i2025" type="#_x0000_t75" alt="LexisNexis®" style="width:147.75pt;height:30pt">
            <v:imagedata r:id="rId17" o:title=""/>
          </v:shape>
        </w:pict>
      </w:r>
      <w:r>
        <w:cr/>
      </w:r>
    </w:p>
    <w:p>
      <w:pPr>
        <w:pStyle w:val="Heading1264"/>
        <w:keepNext w:val="0"/>
        <w:spacing w:after="200" w:line="340" w:lineRule="atLeast"/>
        <w:ind w:left="0" w:right="0" w:firstLine="0"/>
        <w:jc w:val="center"/>
      </w:pPr>
      <w:hyperlink r:id="rId2297" w:history="1">
        <w:r>
          <w:rPr>
            <w:rFonts w:ascii="arial" w:eastAsia="arial" w:hAnsi="arial" w:cs="arial"/>
            <w:b/>
            <w:i/>
            <w:strike w:val="0"/>
            <w:color w:val="0077CC"/>
            <w:sz w:val="28"/>
            <w:u w:val="single"/>
            <w:vertAlign w:val="baseline"/>
          </w:rPr>
          <w:t>Can a New Generation in the Banlieues Change French Politics?; Feature</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 00:00 EST</w:t>
      </w:r>
    </w:p>
    <w:p>
      <w:pPr>
        <w:pStyle w:val="Normal266"/>
        <w:keepNext w:val="0"/>
        <w:spacing w:after="0" w:line="240" w:lineRule="atLeast"/>
        <w:ind w:right="0"/>
        <w:jc w:val="both"/>
      </w:pPr>
      <w:bookmarkStart w:id="537" w:name="Bookmark_266"/>
      <w:bookmarkEnd w:id="537"/>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6468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ZEROFSKY</w:t>
      </w:r>
    </w:p>
    <w:p>
      <w:pPr>
        <w:pStyle w:val="Normal2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Muslim city councilor in a stagnant Paris suburb makes the case for modernizing the nation’s Republican values.</w:t>
      </w:r>
    </w:p>
    <w:p>
      <w:pPr>
        <w:pStyle w:val="Normal266"/>
        <w:keepNext/>
        <w:spacing w:before="240" w:after="0" w:line="340" w:lineRule="atLeast"/>
        <w:ind w:left="0" w:right="0" w:firstLine="0"/>
        <w:jc w:val="left"/>
      </w:pPr>
      <w:bookmarkStart w:id="538" w:name="Body_264"/>
      <w:bookmarkEnd w:id="538"/>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26" style="position:absolute;z-index:252403712"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2, around a quarter to 5 in the afternoon, just as the day began to darken, police officers approached four young men outside a recording studio in the Rose des Vents, an agglomeration of chalky cités, or public-housing projects, that covers a remote expanse of the northeast Paris suburb Aulnay-sous-Bois. The police asked to see one man’s identity papers. Within minutes, another was on his stomach. The officers put handcuffs on the 21-year-old, whose family, of Congolese origin, lived nearby. When they arrived at the station, staff members noticed that he was in a lot of pain. He was rushed to a hospital, where an examination revealed a 10-centimeter tear in his rectum. It had been caused by a police baton.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days later, 3,000 people gathered in the muddy yard in front of the courthouse that serves the “93” — the department to the north and east of Paris that includes Aulnay. Most of the protesters were in their 20s, first- or second-generation French, their parents or grandparents having arrived from Morocco or Mali or Algeria in the 1960s and ’70s. Among them was Mehdi Bouteghmès, a 28-year-old city counselor in the neighboring suburb La Courneuve. When news of the incident first spread on social media, where the campaign for the presidential election was also heating up, Bouteghmès took to Facebook. “In my vision of the Republic, the election campaign should come to a halt,” he wrote. “All the candidates should focus on and make a priority of resolving the problem of the role of the police in this country.” Then he posted the opening lines of “What Is the Third Estate?” a tract published by the Abbé Sieyès in January 1789, that took up the cause of the common classes: “We have three questions before us. One — What is the Third Estate? EVERYTHING. Two — What has it been until now in the political order? NOTHING. Three — What is it asking for? TO BE SOMETHING.”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campaign did not stop; instead Bouteghmès found himself here, surrounded by the citizens he represented. A handful of gendarmes loitered on a steel walkway that ran above the complex, peering down at the crowd. A dozen young men hoisted themselves onto a parapet, fists raised. “We’re finished with this savagery,” one shouted into a microphone. “With this violence that’s been going on for 30 years. Today you can kill an African, rape an African. Some of you experience daily humiliations. It’s a myth, the country of the rights of man. Do you feel like the country respects you?” The crowd yelled back: “No!”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began to sing “The Marseillaise.” Someone set off a mortar that burst red into the sky with a pop like gunfire, close enough to shed ash on the crowd. A humming sound floated up from behind. Everyone turned to watch a group of kids rush up the steps of the walkway toward the gendarmes, hurling stones at their riot shields until the officers charged, forcing them back down. A truck belonging to the radio station RTL went up in flames, sending a dark column of smoke skyward. Police reinforcements arrived and set off tear-gas, pushing the crowd out of the courtyard, into the surrounding streets and down into the metro station.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newspapers ran pictures of streets filled with fumes and burning cars; inside one, reports said, was a child rescued just in time. Far-right activists took to Twitter to denounce the protesters as savage anarchists. “Support goes out to police confronting those who take advantage of an unfortunate accident to attack the police and spit on France,” Marion Maréchal-Le Pen, the niece of the president of the National Front, tweeted. Another party leader wrote, “Riots in Bobigny — there you have it: the result of 40 years of mass immigration, judicial cowardice and political blindness.”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separated from Bouteghmès in the chaos, and he messaged me later to make sure I got out all right. “What happened was predictable,” he said. “The speeches weren’t clear, weren’t calming. We need only to be able to communicate in order to make things just a little bit better. But I don’t know if it’s possible anymore.”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Bouteghmès had gone to the protest with several friends with whom he recently started a new local political party, which they called the Élan Populaire Courneuvien. They had wanted to assert their ability to improve life in their community, even if their ideas tended toward the prosaic and technocratic: making governance more transparent as a way to draw in more local residents; offering incentives to businesses relocating to the banlieues to hire locally rather than bring in commuters; and striking deals with vendors to give food that remained unsold at the end of the day to needy residents. Such preoccupations seemed almost quixotic as explosive demonstrations continued throughout the next few weeks, with more than 50 incidents in 30 towns around the country. Bouteghmès was seized with a dismaying sense of déjà vu. In 2005, a month of protests rocked La Courneuve and other suburbs, following the deaths of two teenagers, Zyed Benna and Bouna Traoré, who were electrocuted in a power station while fleeing police. Thousands of cars were burned, and there were several deaths. Now, even though the election campaign provided an unusual opportunity to be heard, things were unfolding in much the same way: a bold expression of anger, which would surely be followed by inaction.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protest, Bouteghmès wrote an op-ed on Bondy Blog, a news site that covers the suburbs, in which he argued that organizations in the banlieues should unite behind a single message: “That the protests should be qualified as ‘riots,’ is one thing. ... That they should be emptied of their meaning is another. We are responsible for our own weaknesses ... our silence, our inability to organize in order to act on the things that unify us.” He was tired of the sense of futility that reigned in the banlieues, the squabbles that prevented his peers from effectively confronting a politically stagnant system. Privately, he was even less sanguine. On Facebook, he sent out a call: “Is unity even possible?”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season in France this spring revolved around the meaning of “Frenchness,” a perennial question given new urgency by a refugee crisis, terrorist attacks that resulted in the highest number of deaths on French soil since the 1940s, the year-and-a-half-long state of emergency that followed and a generalized economic anxiety. Every week seemed to bring a new polemic about “mass immigration” (in reality, France granted refugee status to only 26,000 people who applied in 2016, and the total immigrant population has increased only slightly in the last 10 years) or the role of France’s Muslims (estimated at less than 6 percent of the population, half of whom are largely secular) in formulating an Islam compatible with the French Republic or the importance of affirming French “culture,” whatever that might be. In one way or another, politicians were often talking about the banlieues, which served as a kind of boogeyman, a stand-in for the social currents unsettling France. Bouteghmès, himself a product of these forces and a consummate proponent of French Republicanism, was, like many of the people he represents, an object of much of this discussion if seldom an equal partner in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Bouteghmès through a former student with whom I kept in touch after teaching English at a high school in La Courneuve nearly a decade ago. Earlier, I had spent a semester in Paris, studying the French language and way of life, my English girlfriends and I mimicking the proper methods for knotting scarves and pairing wine, to see if we could pass for natives. A month or two after I returned home, the banlieues erupted in the violent protests of 2005. I felt a sense of shame that my frivolous game was in reality an urgent political matter: an invitation to be part of French society was not available to just anyone, particularly if you happened to have non-European, non-Christian roots.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later, I returned to France to teach in La Courneuve, which Nicolas Sarkozy had famously promised to clean up with a “Karcher,” a German industrial-strength street-cleansing machine. In the high school where I worked, the election of Barack Obama had generated a new sense, among my students, of what was possible for members of a minority with a complicated historical relationship to their country. But change, symbolic or otherwise, failed to materialize, and by 2014, halfway through Obama’s second term, La Courneuve and other suburbs were struggling with a wave of radicalism. While the reasons any one individual may be seduced by jihadism are complex, it was hard to ignore that many of the young French citizens leaving for Syria were coming from the banlieues. And after the terror attacks of 2015 and 2016, whatever sympathy existed in broader French society for the plight of the banlieues seemed to harden into apathy.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Courneuve’s mayor for nearly two decades was Gilles Poux, a stalwart of the French Communist Party, the labor-oriented segment of the French left that once enjoyed broad popularity but whose membership had declined everywhere except in the Paris banlieues. The party took over La Courneuve in the 1950s when the town still had factories producing metalwork and boilers. To Bouteghmès, there was a disconnect between the way things were run and the needs of the people who now lived there. He began to think about running for office. He was 23 and studying philosophy at the Sorbonne. Two years later, he was on the ballot.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plenty of ideas. Architecture was a passion, and he had studied urban planning to understand how new buildings might be designed to resist the kind of rapid degradation that plagued the town’s infrastructure. He even helped start a program for architecture students in Paris, who could propose ideas for La Courneuve as their final thesis. The results were sometimes outlandish — one student drafted a blueprint for a perfume museum — but Bouteghmès still found them useful. “It makes you dream a bit,” he said, “which changes what you can do.”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encouraged Bouteghmès and his friends to run on his ticket; he needed to join forces with young men of their background to win a majority in a town that has more than 100 nationalities. Once elected, though, they felt constrained by a decades-old political machine. In the fall of 2015, Poux shut down the Samaritain Roma camp in La Courneuve that was home to 300 people; he stated that what was needed was a national, not a local, solution. For months, Bouteghmès had helped organize protests to keep it open, and as it became clear the Roma would not prevail, he worked with local nongovernment organizations to help find temporary squats. He felt that he could no longer share a political identity with the mayor, and he and three others split off to form the Élan Populaire Courneuvien, on the theory that as a bloc they could wield some power. Eventually, one of them might even run against the mayor.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in my head, identity was important,” Bouteghmès told me. I met him at an Illy cafe behind the Opéra Garnier in late January, when all the surfaces of the city are darkened from incessant rain. He is tall and unfailingly well put together; that day he had on a navy blue shawl-neck sweater over a pressed white button-down shirt, dark, slim-fitted wool pants and large glasses with clear-plastic frames that were slightly out of tune with his otherwise sober demeanor. We talked for nearly an hour and a half before he smiled for the first time. “In reality, identity doesn’t mean anything,” he said. What had been, initially, an American-style venture in identity politics led him back to the French Republican ideals of universalism. “You have a group of people who all look alike, they criticize the old white guys who keep everything to themselves. But then we do the same thing. The Arabs complain about racism, but they’re racist toward the Roma. Identity is a trap.”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Bouteghmès’s father was born near Constantine, in the Algerian east, in 1950, when the country was still a part of France. He left at 23 for France and met Bouteghmès’s mother, a Tunisian, while they were working at a hotel near the Gare de l’Est in Paris. He went back to Algeria, as he always planned, but after a few months he returned to France to be with Bouteghmès’s mother. They bought an apartment in La Courneuve, when suburban design was still confidently utopian. Bouteghmès’s father eventually became a site manager for a construction company and a union representative. “He paid for it dearly,” Bouteghmès told me. “In front of him were the bosses attacking him, next to him people who deserted him, betrayed him.” He would negotiate a pay raise, and they would increase everyone’s salary except for his. “My father would always say to me, ‘Don’t do what I did.’ And now I’m living the same thing he lived. Exactly the same.”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facing the suburbs, Bouteghmès asserted, could not be addressed without taking on the larger national malaise. “For me, today, being named Mehdi Bouteghmès, my father was born in a French colony, my mother was born in a French protectorate, if I want to question the political methods, practices, Republican institutions, people will say I’m an Islamist,” Bouteghmès told me. “It’s not normal.” At 18 he joined the Young Muslims of France, a community youth group, and during a phase in college read extensively in Islamic philosophy and theology. Islam was part of his identity, but now, 10 years later, he was certain this would be used against him if he decided to enter national politics. “They’ll attack me, twist positions I may have taken before, activities I might have been involved in in the past,” 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Bouteghmès attended high school in the neighboring suburb Aubervilliers, at the Lycée Henri Wallon, where, in 2003, during his first semester, the Affaire Alma and Lila Lévy, which led to the 2004 law banning religious symbols, unfolded. “In my opinion, that was the breaking point of the Republic,” he said. That fall, two sisters, daughters of an Algerian mother who was baptized Catholic and an atheist Jewish father, refused to remove the head scarves they had recently begun to wear. The school suspended them for “ostentatious” attire that was “disturbing” to the public order. “We had debates about it in the schoolyard,” Bouteghmès said. “But with the teachers, there was an incredible racism.” He went on: “You crack. It becomes us against them, against those who want nothing of us — everyone.” His parents weren’t particularly religious, but social dynamics led him, for a time, to delve into Islam. “I would go around talking about values: ‘No, that’s no good. No, this is what Islam is.’ But people allowed me to make my mistakes, let me evolve, realize my errors. I didn’t know who I was yet. Today, if you’re an 18-year-old kid, you talk about Islam like that, you go straight to prison.”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Kant and Machiavelli helped Bouteghmès look beyond what could be a closed circuit in the banlieues. “France is philosophy,” he told me. It was only through understanding the foundational principles of French Republicanism, and 200-year-old ideas that were in crisis in a modern, multicultural France, that he could see they needed to be adjusted to a new reality. One of his teachers wanted him to try to qualify for the École Nationale d’Administration, France’s ultra-elite finishing school for the haute fonctionnaire class; Bouteghmès didn’t know what it was. He took the exam to enter Sciences Po, a prestigious feeder school to the E.N.A. Most students spend several years in a preparatory course; Bouteghmès had prepared on his own. It wasn’t enough. His parents weren’t keen on his studying philosophy, impractical as it was, and friends from La Courneuve tried to dissuade him, too — studying Western, Christian-based philosophy was, they warned, haram, forbidden. (Everyone in La Courneuve had been affected by fundamentalism, even if there had been fewer departures for Syria from here than from neighboring towns.)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Bouteghmès, the hysteria in France about Islam, on display most recently in the “burkini” controversy, smacked of the anti-Semitism of the ’30s. “They are attacking people who don’t represent what people are saying they represent,” he said. Women in head scarves had become symbols, flash points, everything except individuals with complicated personal reasons for expressing themselves in a particular way. Even for the people who did turn to fundamentalism, religion was often a question of economic and political exclusion. Solve the economic problems — find people jobs, help them educate their families — the “woman question” would resolve itself.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banlieues have a singular geographic and demographic makeup. There are the town centers, whose residents tend to be wealthier and more European in origin, and there are the stereotypical, gargantuan Le Corbusier-inspired buildings. Constructed primarily in the 1960s and subjected to an urban-renewal program in the ’80s that involved demolishing some developments on live television, most were built for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which exploded after World War II, and later housed the foreign guest workers who arrived around the same time.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there were more than 80 bidonvilles, or shantytowns, sheltering an estimated 30,000 guest workers from Spain, Portugal, North Africa and elsewhere, often organized by country or region; Algerians from Oran, for example, would live together. But La Campa in La Courneuve, one of the poorest, was always a mix of nationalities, as the architectural historian Jacob Paskins details in a recent book, “Paris Under Construction,” and it often accommodated those rejected from their ethnic bidonvilles. The town has maintained that diversity, though its composition is always changing — from Italian and Spanish, to Algerian and Tunisian, to, most recently, Chinese and Pakistani. Sunday is market day, and when you emerge from the subway into the commercial plaza, its sidewalks crammed with tents and pedestrians, it’s as if the entire borough of Queens had been squeezed into a single roundabout. You will hear Urdu and Tamil, Portuguese and Romanian, Wolof, Bambara and Sango, and as many dialects of Arabic as exist in the world. “No one here is French,” an Algerian municipal worker in a hot orange vest and aviator sunglasses, told me. You could buy goods there to feed, clothe and clean an entire household for a week for under 50 euros: bins of Polish leather slippers and nude-colored bras, cake pans, memory-foam pillows and child’s dresses in turquoise leopard print, as well as Egyptian sweet potatoes, Moroccan mint and Italian fennel.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20-minute walk to the other side of town brings you to the Cité des 4000, a cluster of towers that opened in 1962. Its barren landscaping and roadways are dotted with construction sites. The area has undergone a series of renovations since 2005, when the government enacted a “plan for social cohesion.” “Sarkozy said he would clean it with a Karcher, and he did,” Kamel Hamza, a conservative member of the La Courneuve City Council, told me. Hamza and his colleague Mustapha Benlafkih belong to Sarkozy’s center-right party, Les Républicains, a rare species in the banlieues, though less and less so. They offered to drive me around the 4000 in Benlafkih’s gray Peugeot. “You can see the sun now,” Benlafkih said, pointing westward. The government had knocked down a massive tower built to house repatriated pieds-noirs (Europeans living in Algeria who were forced to leave during the war of independence) and replaced it with smaller rowhouses and apartment buildings. There were a few stores — a supermarket, a Muslim butcher, a discount bazaar and Billy Exotique: Spécialités Africaines. But because residents could stay in the area without ever having to go to the livelier part of town with the cafes and kebab shops, Hamza said, the problems that destroying the towers was meant to address — high unemployment, social isolation, the exhausting complications of poverty — remained.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rule by the Communist Party had failed to help the situation, Hamza said. The local government doled out aid, public housing and jobs, on which the people were dependent; they became leftist voters for life; and the government could coast. Some residents hadn’t left their cités in 30 years. “You have to show them that people live better elsewhere,” Hamza said. “There are choices. Happiness is not La Courneuve.”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are obsessed with preventing “communautarisme” — any division of the Republic into individual identity groups — but if such a things exists, it is as much a result of city planning as cultural politics. People living in the older, wealthier centers of suburbs like La Courneuve sometimes regard newcomers with suspicion. First-generation French-born citizens of North African descent see businesses that used to be Italian and Tunisian becoming Pakistani and grow alarmed that things aren’t as they were, that they are no longer “chez nous”: a phrase that happens to echo a slogan of the National Front.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strange turn, the National Front has been gaining ground in the banlieues. In the 2014 European elections, the party came in first in more than half the towns in the 93. The party’s candidate in La Courneuve came in second in the first round of the regionals in 2015. And in the first round of the presidential election, on April 23, Marine Le Pen won 11.6 percent of the vote in La Courneuve, coming in third. In some ways, the change reflects a larger trend: former strongholds of the left deserting the Socialist Party, whose leadership proved impotent over the last five years, for the economic protectionism and strong sense of identity of the National Front.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Noisy-le-Grand, in the southeastern part of the 93, where nine people were arrested after the February demonstrations, I attended a National Front meeting at the back of a strip mall. Most of the hundred or so attendees were middle-aged or older; as at any National Front gathering, there was a lot of black leather and tattoos and a few “FDNY” T-shirts. But the party’s representative for the 93 is Jordan Bardella, a suave 21-year-old who is always dressed in a suit and has established himself on social media as the guardian of social order in the banlieues. Bardella opened the meeting with a rousing address. “The imminent revolution at the center of Marine’s presidential program is first and foremost a daily battle that begins in our communities,” he said. The attendees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“linchpin” of the party, who cohabitated the “lawless zones” that had put France into a state of “submission.”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over plastic cups of orange Fanta, I met Sandrine Abdelkader, an effervescent security guard in her 40s from Aubervilliers with long blond hair. She had been a Socialist her whole life. Now there was no question: She would vote Le Pen. “When you go into the cités, and you’re white, you’re French, you’re treated like a slut,” she told me. (In December, the TV station France 2 ran a news segment that followed two women with a hidden camera into a de facto all-male cafe in Sevran, where they appeared to be unwelcome, setting off a national uproar about “no-go zones” and women’s rights.) “It’s true, there are cafes in Aubervilliers where, as a woman, I can’t set foot inside,” Abdelkader, who is half German, half North African, said. “And I have North African roots, that’s the worst part. The cités are about to explode. They’re closed off. There’s a foreign diktat. And a mentality that isn’t ours. It’s not our culture.” I asked Abdelkader how Le Pen would solve these problems. “First of all by redefining who we are,” she said. “Where we come from. Are we capitalists before all else? Or are we people born in a country with traditions, with a culture? We’ve forgotten who we are. So foreigners come in and they say: ‘We’re Maghrébin, we’re Muslim, but what are you? You’re nothing.’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run-up to the election, Emmanuel Macron, the 39-year-old former economy minister, then the front-runner and now the president, declared there was no such thing as “a French culture” but rather “culture in France,” which is “diverse.” His remark provoked a delirious backlash. François Fillon belittled Macron for daring to deny Descartes, Molière, Chateaubriand and Proust, as well as the educators who “teach our children to speak the language of France, rather than that of the streets.” “If there’s no French culture,” Fillon concluded, “then why is there France?”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French culture now seem intrinsic to the country’s sense of itself, but it wasn’t until the early 1980s, as Vincent Martigny, a political scientist at the École Polytechnique, notes in a new book, “Dire la France,” that “culture” became mixed with “national identity.” It was a theme of François Mitterrand’s Socialist Party, a bid to recapture power. “Without knowing it, they engendered a monster they could not control,” Martigny says. The far-right took up the theme and unity became confused with uniformity. “There is a gap between civic culture, the culture of the Republic, which is defending the principles of France, and the majority culture,” he says. “People think ‘real France’ is like us. It’s not all these other people: ‘Yeah, it’s good if they claim that they are French, but they’re not white, they’re not from Christian families, they don’t come from a small village, we don’t have enough dead people buried in the same cemeteries.’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Kamel Hamza found himself exasperated by this “civilizationist” discourse. “France is not just cathedrals,” he said. “They say they are secular, but today you have certain people preaching the France of cathedrals. My parents arrived in the 1960s, they helped build the country, they fought to defend it. I can’t cut off this history from one day to the next in the name of a patriotism that, in fact, doesn’t exist. I don’t want to be the same as a French person from the north, and they don’t want to be the same as me. What brings us together is not physical appearance or a religion, but the values of the Republic.” What was funny, he said, was that in La Courneuve, a town with a constant flux of immigrants, Hamza and his peers, first-generation French of North African origin, had become the anchors of Republicanism. “We are the new French in the neighborhoods that the français de souche fled,” he said, referring to those of longstanding French lineage. “It’s we who defend French traditions here. Whereas you go to other towns, and they call you a fundamentalist.”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far right has been obsessed with a speech that the Algerian revolutionary leader Houari Boumediene supposedly gave in the 1970s, in which he predicted that one day the famished masses would travel from the south to the north in a wave of immigration that would be “neither fraternal nor pacifist.” France has been so transformed by terrorism — more than 230 deaths over nine attacks since 2015 — that a significant part of the intellectual and cultural establishment is now comfortably aligned with the far right. The Figaro columnist Éric Zemmour, a ubiquitous presence on TV and a top-selling nonfiction writer, asserted that the French Army has a secret plan, called Operation Brambles, to clear out Muslims from the suburbs, developed in consort with Israeli military specialists who refined their technique in Gaza. The ostensibly liberal feminist Élisabeth Badinter recently denounced in an introduction to “France in Submission,” a collection of testimonies from local politicians and civil servants about their battles with Islam, the “separatism, indeed secession” sought by elements of society, and she encouraged the French to fight against “those who aspire to impose their laws and values on us.”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March I attended a conference dedicated to de-Islamizing Europe. It was organized by a Catholic activist group and held in Béziers, a southern town whose famously provocative mayor, Robert Ménard, warmly welcomed the attendees. The conference offered a daylong workshop in which to learn how to become a “vector” in society to fight against a plot cooked up by Islamic nations to set up colonies across Europe, by way of European Muslims, who were adherents of Sharia law. In attendance were a number of local officials from across the south, people who considered Marine Le Pen a liberal and were sworn devotees of her father. But there was also a couple sitting behind me who supported Fillon. They lived in Figeac, a small town north of Toulouse, and they had observed worrisome changes there over the last decade. There was more drug dealing, more crime, more incivility. The solution, they said, was to fight the spread of Islam.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elsewhere in France, apathy toward the presidential election was potent in the banlieues. Even if Marine Le Pen won, some Courneuviens said, well, things couldn’t get much worse. The state of emergency had deepened social divisions. Everywhere in Paris, soldiers stalked the streets in tight quadrangles, assault rifles at the ready. A high-school teacher wrote in Libération that while taking her students on a field trip, three of the five boys in the group were asked for their papers by the police; she had a feeling it wasn’t a coincidence that one was of Moroccan origin, one Malian and one Comorian. One teacher from the banlieue told me that because of the state of emergency, he was not permitted to take a large group of students on public transport into central Paris. With the high cost of renting a bus, they organized trips elsewhere in the suburbs. He later discovered that students attending high school within the city limits faced no such restrictions.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ambivalence that many residents of La Courneuve exhibited toward the presidential campaign was reciprocated. Most of the candidates on the left made some effort to meet with organizations and businesses in the suburbs, but the candidates on the right mostly didn’t bother. Marine Le Pen suggested that many of the terrorist attacks of the last few years could have been prevented by getting rid of “the birthright,” automatic citizenship for anyone born on French soil.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a sense of inertia, Bouteghmès and the Élan Populaire Courneuvien decided to organize a grand débat for the banlieues, five days ahead of the first round of voting. They invited each of the presidential candidates to send a representative to La Courneuve, a request to which most of the left-leaning ones and none of the right-leaning ones assented. On a chilly Tuesday evening, in a meeting room on the ground floor of an Escheresque 1970s-era cité, Bouteghmès was setting up a sound system. By 7 p.m., when the debate was to begin, only four people had shown up. The debaters dutifully introduced themselves. Most were from marginal parties on the eclectic French left that everyone knew would never win. But Emmanuel Macron had sent his representative for the 93, Alexandre Aïdara, a polished man of Senegalese origin. Dozens of people trickled in, and by 8:30 it was clear that they had come to have their say with Aïdara, who delivered Macron’s ideas in clean bullet points: For each person hired from the banlieues, a company would be relieved of certain taxes; companies that discriminated would be subjected to a public “naming and shaming” campaign; and so 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named Salima Yenbou was there, representing Jean Lassalle, the eccentric founder of something called the Resist! party. Yenbou grew up in Aulnay-sous-Bois, where the supposed police assault took place in February, and had a broad view of the traps laid by the “banlieue question” in French civic life. “We talk about the residents in a condescending manner: insertion, integration, security, antiracism, equality of opportunity,” Yenbou said to the audience. “No one wants to come right out and say that here in France, one of our values, the second value of the country, equality, is in tatters.” She was disturbed by the incessant calls to “integrate,” which she had been asked to do for the entirety of her 40 years. “No matter what I do, no matter what I say, I don’t even have the right to criticize my country,” Yenbou continued. “You know what someone said to me once?” She had been at a teachers’ conference and the panelists were talking about gender equality, four men and one woman. “So I leaned over to my neighbor and said as a joke, ‘They’re very funny, they’re talking about gender equality, there’s four men and one woman.’ Do you know what she said to me? She led me out and said very nicely, ‘Do you think that gender equality exists in Morocco or Algeria?’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 made Yenbou want to cry. “Why,” she said, “are you talking to me about Algeria and Morocco, I’m talking about my country, France. I was born French, my parents were born French, it became Algeria later on, my grandparents were French, my great-grandparents were French, and I ask again: I don’t have the right to criticize France, my country?” She realized that these kinds of reactions were not fully conscious, but that didn’t make them excusable. “Values” were something that only the country’s minorities were required to prove they understood. “It’s necessary that the idea of equality be taken into account, by everyone,” Yenbou said. “There was a directive for teachers to talk about the values of the Republic in school, O.K. But when I learned that in the rich neighborhoods, teachers don’t talk about values, what did they tell me? They said, ‘But there’s no problem with Republican values here — they know them.’ Well, what about equality? Who will talk to these children in the rich neighborhoods about discrimination? Who will tell them that in our country, equality isn’t real?”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Bouteghmès was pleased with the way the debate had gone — more than one shouting match erupted — but he knew it wouldn’t necessarily get more Courneuviens out to vote. And he understood why. In the end, they knew that none of the candidates would offer them much. In 2012, François Hollande dangled numerous promises during his presidential campaign, including the right to vote in local elections for foreigners who had been in France and paying taxes for years; once the banlieues helped elect him, they heard little until the November 2015 ISIS-led attacks in central Paris, when Hollande proposed a terrorism-related constitutional amendment that would effectively turn dual nationals into second-class citizens. His promise to lower the national unemployment rate hadn’t fared much better; in five years, and especially in the banlieues where the rate was far higher, the numbers had hardly budged.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Courneuviens I spoke with that weekend didn’t hold out much hope for Macron. They were convinced he would turn out to be a continuation of Hollande, or worse. Legislative elections in June would determine whether Macron would be able to garner the power in Parliament to change the country’s economy as he said he would; Bouteghmès feared what Macron’s plans to loosen regulations would do to the safety net, but he was loath to join the opposition of the aging far-left leader Jean-Luc Mélénchon, who conducted politics as a personality cult and could be just as hostile to multiculturalism as other politicians of his generation. And if Le Pen won, well, one resident wondered whether it would “be possible to see the bad among the bad.” Deciding between the two candidates, he said, was “like being asked to choose your own death.”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and Marine Le Pen came in first and second respectively, and, two weeks later, on the Saturday before the final runoff, the neighborhood association that Bouteghmès works for organized a Fête de la Cité, a kind of spring block party for families in La Courneuve. It was raining on that early May afternoon, and when I arrived, Bouteghmès was soaked, his hair dripping and his T-shirt weighted down with water, but he was smiling. Kids were performing acrobatics on uneven bars with the help of a coach and jumping around with an inflatable sumo wrestler, pausing to eat skewers of strawberry-and banana-shaped marshmallows. These children, many of them first-generation French-born, were playing in a small park between several cité towers. The symbolism was almost too stark: The towers blocked the view of Paris — they couldn’t see it, and it couldn’t see them.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Bouteghmès, a Le Pen presidency would have endangered the entire Republican system, limiting his capacity to work for reforms that would bring Courneuviens inside French institutions. When Macron pulled through that evening, with 66 percent of the vote, he was relieved: not because he was optimistic about Macron — the percentage of blank ballots in the banlieues was high — but because it meant at least that his work could continue. At various points, he thought he might be wasting his time; he could have joined Macron’s movement when a recruiter sought him out, or the Green Party. But he kept coming back to the original idea of the Élan Populaire Courneuvien. For him, French history explained what was happening. “We had the revolution, then we had the Terror, then the return of the Republic, and then the empire,” Bouteghmès said. “And a lot of movements have been born that way, all of which started with the Enlightenment. But there was a lot of stumbling. After that was the generation of Kant, who provided a message, then Hegel, Marx, and then a lot happened in France post-Marx and post-Communism.” Bouteghmès planted himself squarely within the history that much of the country saw as an impassable chasm between themselves and him. “Marx allowed something to happen,” Bouteghmès added. “But it took 100 years. So maybe it will take 100 years for us to have a place here.”</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2298"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Elisabeth Zerofsky is a freelance writer living in Paris. This is her first article for the magazine.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Supporters of Emmanuel Macron distributed pamphlets in La Courneuve in April. Right: Scenes in La Courneuve. (MM50-MM51); Mehdi Bouteghmès, a city councilor in La Courneuve, a suburb outside Paris. (MM53); A sign supporting Emmanuel Macron in La Courneuve. (PHOTOGRAPHS BY ALEX MAJOLI/MAGNUM, FOR THE NEW YORK TIMES) (MM55)</w:t>
      </w: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66"/>
        <w:keepNext w:val="0"/>
        <w:numPr>
          <w:numId w:val="18"/>
        </w:numPr>
        <w:spacing w:before="240" w:after="0" w:line="260" w:lineRule="atLeast"/>
        <w:ind w:right="0"/>
        <w:jc w:val="both"/>
      </w:pPr>
      <w:hyperlink r:id="rId2299" w:history="1">
        <w:r>
          <w:rPr>
            <w:rFonts w:ascii="arial" w:eastAsia="arial" w:hAnsi="arial" w:cs="arial"/>
            <w:b w:val="0"/>
            <w:i/>
            <w:strike w:val="0"/>
            <w:color w:val="0077CC"/>
            <w:sz w:val="20"/>
            <w:u w:val="single"/>
            <w:vertAlign w:val="baseline"/>
          </w:rPr>
          <w:t>The Professor and the Jihadi</w:t>
        </w:r>
      </w:hyperlink>
    </w:p>
    <w:p>
      <w:pPr>
        <w:pStyle w:val="Normal266"/>
        <w:keepNext w:val="0"/>
        <w:numPr>
          <w:numId w:val="19"/>
        </w:numPr>
        <w:spacing w:before="240" w:after="0" w:line="260" w:lineRule="atLeast"/>
        <w:ind w:right="0"/>
        <w:jc w:val="both"/>
      </w:pPr>
      <w:hyperlink r:id="rId2300" w:history="1">
        <w:r>
          <w:rPr>
            <w:rFonts w:ascii="arial" w:eastAsia="arial" w:hAnsi="arial" w:cs="arial"/>
            <w:b w:val="0"/>
            <w:i/>
            <w:strike w:val="0"/>
            <w:color w:val="0077CC"/>
            <w:sz w:val="20"/>
            <w:u w:val="single"/>
            <w:vertAlign w:val="baseline"/>
          </w:rPr>
          <w:t>Will France Sound the Death Knell for Social Democracy?</w:t>
        </w:r>
      </w:hyperlink>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talk to these children in the rich neighborhoods about discrimination?’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want to question the political methods, practices, republican institutions, people will say I’m an Islamist.’</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2017</w:t>
      </w:r>
    </w:p>
    <w:p>
      <w:pPr>
        <w:pStyle w:val="Normal266"/>
      </w:pPr>
    </w:p>
    <w:p>
      <w:pPr>
        <w:pStyle w:val="Normal266"/>
        <w:ind w:left="200"/>
        <w:sectPr>
          <w:type w:val="continuous"/>
          <w:pgMar w:top="840" w:right="1000" w:bottom="840" w:left="1000" w:header="400" w:footer="400"/>
          <w:pgNumType w:fmt="decimal"/>
          <w:cols w:space="720"/>
        </w:sectPr>
      </w:pPr>
      <w:r>
        <w:br/>
      </w:r>
      <w:r>
        <w:pict>
          <v:line id="_x0000_s2027"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267"/>
      </w:pPr>
    </w:p>
    <w:p>
      <w:pPr>
        <w:pStyle w:val="Normal267"/>
      </w:pPr>
      <w:r>
        <w:pict>
          <v:shape id="_x0000_i2028" type="#_x0000_t75" alt="LexisNexis®" style="width:147.75pt;height:30pt">
            <v:imagedata r:id="rId17" o:title=""/>
          </v:shape>
        </w:pict>
      </w:r>
      <w:r>
        <w:cr/>
      </w:r>
    </w:p>
    <w:p>
      <w:pPr>
        <w:pStyle w:val="Heading1265"/>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After 341 Years, British Poet Laureate Is a Woman</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2009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67"/>
        <w:keepNext w:val="0"/>
        <w:spacing w:after="0" w:line="240" w:lineRule="atLeast"/>
        <w:ind w:right="0"/>
        <w:jc w:val="both"/>
      </w:pPr>
      <w:bookmarkStart w:id="539" w:name="Bookmark_267"/>
      <w:bookmarkEnd w:id="539"/>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267"/>
        <w:keepNext/>
        <w:spacing w:before="240" w:after="0" w:line="340" w:lineRule="atLeast"/>
        <w:ind w:left="0" w:right="0" w:firstLine="0"/>
        <w:jc w:val="left"/>
      </w:pPr>
      <w:bookmarkStart w:id="540" w:name="Body_265"/>
      <w:bookmarkEnd w:id="540"/>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29" style="position:absolute;z-index:252405760"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Carol Ann Duffy was appointed Britain's poet laureate on Friday, becoming the first woman to take a 341-year-old job that has been held by, among others, Dryden, Tennyson, Wordsworth, Cecil Day-Lewis and Ted Hughes.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53, is known for using a deceptively simple style to produce accessible, often mischievous poems dealing with the darkest turmoil and the lightest minutiae of everyday life. In her most popular collection, ''The World's Wife'' (1999), overlooked women in history and mythology get the chance to tell their side of the story, so that one poem imagines, for instance, the relief that Mrs. Rip Van Winkle must have felt when her husband fell asleep, finally giving her some time for herself.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Announcing the decision, the culture secretary, Andy Burnham, called Ms. Duffy ''a towering figure in English literature today and a superb poet'' who has ''achieved something that only the true greats of literature manage  -- to be regarded as both popular and profound.''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told the BBC radio program ''Woman's Hour'' that she had thought hard about accepting the post and that the decision to take it came ''purely because they hadn't had a woman.''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 look on it as recognition of the great women poets we now have writing,'' and said that she hoped to use the job ''to contribute to people's understanding of what poetry can do, and where it can be found.''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who has also written plays, and poems and stories for children, has a daughter, Ella. She had a relationship for some time with the Scottish poet Jackie Kay. In an interview with the writer Jeanette Winterson several years ago, she said she had no interest in being known as a ''lesbian poet, whatever that is.''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''If I am a lesbian icon and a role model, that's great, but if it's a word that is used to reduce me, then you have to ask why someone would want to reduce me.'' She said she preferred to define herself as ''a poet and a mother  -- that's 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to be seen what Ms. Duffy will make of the laureateship, which is something of a work in progress, despite being so ancient.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days of Dryden, the first writer to take the job officially, poets laureate were glorified courtiers, writing flattering odes to royal occasions both significant (coronations, deaths) and banal (returns home from journeys abroad). This pressure to commemorate every little thing produced  classics like the poem attributed to the Edwardian laureate Alfred Austin, upon the occasion of the Prince of Wales's getting sick. It included the lines: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wires the electric message came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 better, he is much the same.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Andrew Motion, Ms. Duffy's predecessor, used the laureateship to bring poetry into schools and elsewhere, and to serve as its most visible national cheerleader  -- a ''town crier, can-opener and flag-waver to  poetry,'' as he put it. He also started the Poetry Archive, a Web site (www.poetryarchive.co.uk) featuring recordings of poets reading their work aloud.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still felt compelled to write royal poems. In a recent interview Mr. Motion said he found composing the ones about minor events particularly wearisome, especially since the work was often ridiculed by sniping newspapers that seemed eager to find fault.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be William Shakespeare and still find these poems difficult to write,'' said Mr. Motion, who had held the post since 1999, for the fixed 10-year term.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poet laureate is inclined to do it, let him write about events in royal life that are part of the national story,'' he said, ''but let's not expect any poems about Prince William's birthday.''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would seem to agree. When her name was mentioned for the job 10 years ago, she was quoted as saying: ''I will not write a poem for Edward and Sophie. No self-respecting poet should have to.''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reference to the marriage of Prince Edward, the Queen's youngest son, and Sophie Rhys-Jones, which Mr. Motion celebrated in a poem entitled ''Epithalamium.'' (The poem ''has two immediate virtues,'' the critic Robert  Potts said in The Guardian, ''it is very short, and it does not mention the couple.'')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Ms. Duffy seemed to soften her position, saying that there are ''echoes to be found between poetry and monarchy,'' in that both have the ability to transform the ordinary into the magical. But if she weren't moved by a royal event, she added, ''then I'd ignore it.''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the oldest of five children,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Glasgow, Scotland. She began writing poetry in school, inspired by several teachers (she mentioned their names on the radio on Friday), and in 1983 won the National Poetry Competition in Britain.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collections, often extended dramatic monologues, have won the Whitbread, Forward and T. S. Eliot poetry prizes, among others. The poet Polly Clark called one collection ''an encyclopedia of minutely compressed novels,'' and said that ''the reader's head spins with the exuberant voices of psychopaths, lovers, depressed dolphins and mischievous wives, each at a critical point in their life's journey, each with a compelling back-story revealed in glimpses.''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Palmer, director of the Poetry Society, said Ms. Duffy had ''paved the way for a whole generation of women poets who came after her,'' including Deryn Rees-Jones, Jo Shapcott and Alice Oswald.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Wife'' is full of the rage of women disappointed, discarded or overlooked by men, like the wife of Quasimodo, who falls in love with him despite his deformities, only to have him turn savagely against her for her own physical failings. It has some very funny poems, too, like ''Mrs Darwin'':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April 1852 Went to the Zoo I said to him  -- Something about that chimpanzee over there reminds me of you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Ms. Duffy's most evocative and moving poems are found in the collection ''Rapture,'' about the many facets of love, from the early ''glamorous hell'' of falling in love to the agonies of romantic unraveling.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''Valentine'' she writes of giving a lover not a heart or a rose, but an onion, whose ''fierce kiss will stay on your lips,/possessive and faithful.''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it.  Its platinum loops shrink to a wedding-ring, if you like.  Lethal.  Its scent will cling to your fingers,  cling to your knife.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poet laureate, Ms. Duffy is to receive $:5,750,  or $8,500, a year. She said she planned to donate the money to the Poetry Society, to finance an annual poetry prize.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Poets laureate also traditionally receive ''a butt of sack,'' which translates into about 600 bottles of sherry. Mr. Motion has for some reason failed to collect his requisite sherry, Ms. Duffy said, ''so I've asked for mine up front.'' </w:t>
      </w:r>
    </w:p>
    <w:p>
      <w:pPr>
        <w:pStyle w:val="Normal267"/>
        <w:keepNext w:val="0"/>
        <w:spacing w:before="240" w:after="0" w:line="260" w:lineRule="atLeast"/>
        <w:ind w:left="0" w:right="0" w:firstLine="0"/>
        <w:jc w:val="left"/>
      </w:pPr>
      <w:r>
        <w:br/>
      </w:r>
      <w:hyperlink r:id="rId2308" w:history="1">
        <w:r>
          <w:rPr>
            <w:rFonts w:ascii="arial" w:eastAsia="arial" w:hAnsi="arial" w:cs="arial"/>
            <w:b w:val="0"/>
            <w:i/>
            <w:strike w:val="0"/>
            <w:color w:val="0077CC"/>
            <w:sz w:val="20"/>
            <w:u w:val="single"/>
            <w:vertAlign w:val="baseline"/>
          </w:rPr>
          <w:t>http://www.nytimes.com</w:t>
        </w:r>
      </w:hyperlink>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2009</w:t>
      </w:r>
    </w:p>
    <w:p>
      <w:pPr>
        <w:pStyle w:val="Normal267"/>
      </w:pPr>
    </w:p>
    <w:p>
      <w:pPr>
        <w:pStyle w:val="Normal267"/>
        <w:ind w:left="200"/>
        <w:sectPr>
          <w:type w:val="continuous"/>
          <w:pgMar w:top="840" w:right="1000" w:bottom="840" w:left="1000" w:header="400" w:footer="400"/>
          <w:pgNumType w:fmt="decimal"/>
          <w:cols w:space="720"/>
        </w:sectPr>
      </w:pPr>
      <w:r>
        <w:br/>
      </w:r>
      <w:r>
        <w:pict>
          <v:line id="_x0000_s2030"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268"/>
      </w:pPr>
    </w:p>
    <w:p>
      <w:pPr>
        <w:pStyle w:val="Normal268"/>
      </w:pPr>
      <w:r>
        <w:pict>
          <v:shape id="_x0000_i2031" type="#_x0000_t75" alt="LexisNexis®" style="width:147.75pt;height:30pt">
            <v:imagedata r:id="rId17" o:title=""/>
          </v:shape>
        </w:pict>
      </w:r>
      <w:r>
        <w:cr/>
      </w:r>
    </w:p>
    <w:p>
      <w:pPr>
        <w:pStyle w:val="Heading1266"/>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Elation Greets Recovery Of 2 Boys After Abduction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2007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41" w:name="Bookmark_268"/>
      <w:bookmarkEnd w:id="541"/>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19</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MALCOLM GAY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UNION, Mo., Jan. 13 </w:t>
      </w:r>
    </w:p>
    <w:p>
      <w:pPr>
        <w:pStyle w:val="Normal268"/>
        <w:keepNext/>
        <w:spacing w:before="240" w:after="0" w:line="340" w:lineRule="atLeast"/>
        <w:ind w:left="0" w:right="0" w:firstLine="0"/>
        <w:jc w:val="left"/>
      </w:pPr>
      <w:bookmarkStart w:id="542" w:name="Body_266"/>
      <w:bookmarkEnd w:id="542"/>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32" style="position:absolute;z-index:25240780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they were captives in the same tiny two-bedroom apartment in suburban St. Louis. Abducted four years apart, William Ownby and Shawn Hornbeck were freed on Friday, and they smiled sheepishly on Saturday as their families held back-to-back news conferences to discuss their boys' astonishing rescue.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Dressed in a checked shirt, blue jeans and a pair of oval glasses, William, 13, who is known as Ben, was instructed not to speak to reporters. Looking up occasionally, Ben clung close to his family as they rejoiced at the turn of events.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ecstatic,'' Ben's mother, Doris Ownby, said. ''We don't want to let him go out of our sight.''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 Gary Toelke of Franklin County said the kidnapping suspect, Michael Devlin, 41, had confessed, but added that he could not discuss details of the investigation.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Parks, the Franklin County prosecuting attorney, has charged Mr. Devlin, a pizzeria manager, with one count of first-degree kidnapping. He was being held on $1 million bond.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Emotions ran high in neighboring Washington County, where Shawn entered the balloon-festooned gymnasium at Richwoods Elementary, his old school. Wearing a blue hooded sweatshirt and sporting a shaggy head of hair and pierced lower lip, Shawn grasped his mother's hands. Also told not to speak to reporters, he laid his head on his mother's shoulder as she spoke.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still feel like I'm in a dream, only this time it's a good dream, not the nightmare I've had to live for the past four-and-a-half years,'' his mother, Pam Akers, told reporters.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Shawn's stepfather, Craig Akers, said he and his wife had been in disbelief when they were all reunited.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that split second of shock,'' Mr. Akers said. ''Once I saw the face, I said, 'Oh my God, that's my son.'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Shawn, now 15, vanished on Oct. 6, 2002, when he was 11. His parents reported that he had last been seen wearing a Little League jersey as he rode a bicycle to a friend's house in Richwoods, Mo., a rural town about 65 miles southwest of St. Louis.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a Boy Scout and a straight-A student, disappeared on Monday afternoon after stepping off a school bus and running down a gravel road toward home in the rural town of Beaufort, Mo., about 60 miles west of St. Louis.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Ben's disappearance prompted an intense search of hilly Franklin County. Investigators said they had been following about 500 leads in the case, though they had focused on a tip from one of Ben's friends who had reported seeing a dilapidated white pickup with a camper shell speeding away from the place where Ben disappeared.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that's all we had,'' Sheriff Toelke said.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got a break on Thursday when Kirkwood police officers, Gary Wagster and Chris Nelson, arrived at Mr. Devlin's apartment complex in suburban St. Louis. They were serving a warrant in an unrelated case but noticed a small white truck matching the description of the one in the Ownby investigation.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questioning Mr. Devlin at the pizzeria, officers searched his ground-floor apartment on Friday.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 Toelke said Shawn identified himself to officers as having been missing for four-and-a-half-years when they entered the home.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Roland Corvington, special agent for the Federal Bureau of Investigation, told reporters that when officers entered the apartment, Ben asked: ''Are you going to take me home?''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boys had no visible injuries. Ben's parents said that on Friday night he was eager to play video games and go to bed.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Devlin, who managed an Imo's Pizza in Kirkwood, also worked part-time answering phones overnight at Bopp Chapel funeral home there.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prompt, well-mannered and very efficient,'' Jim Moyers, a funeral director at Bopp Chapel, said in a statement.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who lived across from Mr. Devlin's run-down red brick apartment were less generous. They described Mr. Devlin as an immense, bearded man with wire-rimmed glasses who kept to himself. They said that he did not appear to have been keeping secrets, but that he was combative and antisocial.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neighbor, Mario Emanuel, 29, said that about three months ago Mr. Devlin called the police on a visitor who took his parking space.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Shawn, Mr. Emanuel, an installation technician for DirecTV, said, ''When the police came, they talked to Devlin and the son -- who turned out not to be the son -- they talked to the police. If they would have investigated across the board, they would have had him.''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Ballman, a Kirkwood police officer, confirmed that Mr. Devlin had summoned the police to the apartment complex, a two-story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in the otherwise well-to-do suburb.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neighbor said her husband had also had tense encounters with Mr. Devlin over the space.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parking spot thing was weird,'' the neighbor, Krista Jones, said. ''He woke us up one night because he was honking in the parking lot at like 2 o'clock in the morning. Someone had parked in his space.''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almost beat him up,'' she added.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Jones said that Mr. Devlin kept the blinds drawn, though she would occasionally see Shawn riding his bike in the evening and that the boy was occasionally visited by what appeared to be a friend and a girlfriend.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check of Mr. Devlin's name with the Missouri Highway Patrol's sex-offender registry turned up nothing. And a search of Missouri court records revealed no criminal history.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Parks declined to divulge information about how the boys had spent their time in captivity, but added that more charges were likely to come. ''It's my hope that he never sees the outside of jail in his natural life,'' Mr. Parks said.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Corvington of the F.B.I. said his agency was also looking into federal charges.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time being, though, the families said they were more interested in reconnecting with their rescued sons than worrying about Mr. Devlin's fate.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a lot of catching up to do,'' said a tearful Pam Akers, marveling at her teenage son's growth. ''He's grown up on me, that's for sure.''</w:t>
      </w:r>
    </w:p>
    <w:p>
      <w:pPr>
        <w:pStyle w:val="Normal268"/>
      </w:pPr>
    </w:p>
    <w:p>
      <w:pPr>
        <w:pStyle w:val="Normal268"/>
        <w:keepNext w:val="0"/>
        <w:spacing w:before="240" w:after="0" w:line="260" w:lineRule="atLeast"/>
        <w:ind w:left="0" w:right="0" w:firstLine="0"/>
        <w:jc w:val="left"/>
      </w:pPr>
      <w:r>
        <w:br/>
      </w:r>
      <w:hyperlink r:id="rId2316" w:history="1">
        <w:r>
          <w:rPr>
            <w:rFonts w:ascii="arial" w:eastAsia="arial" w:hAnsi="arial" w:cs="arial"/>
            <w:b w:val="0"/>
            <w:i/>
            <w:strike w:val="0"/>
            <w:color w:val="0077CC"/>
            <w:sz w:val="20"/>
            <w:u w:val="single"/>
            <w:vertAlign w:val="baseline"/>
          </w:rPr>
          <w:t>http://www.nytimes.com</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33" style="position:absolute;z-index:25240883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Shawn Hornbeck and his mother, Pam Akers, met with reporters yesterday in Richwoods, Mo. ''Shawn is a miracle here,'' Ms. Akers said. (Photo by Tom Gannam/Associated Press)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Emanuel, 29, said the suspect, who is a neighbor, was antisocial and combative, and had been involved in disputes over a parking space. (Photo by Kyle Ericson/Associated Press for The New York Times)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2007</w:t>
      </w:r>
    </w:p>
    <w:p>
      <w:pPr>
        <w:pStyle w:val="Normal268"/>
      </w:pPr>
    </w:p>
    <w:p>
      <w:pPr>
        <w:pStyle w:val="Normal268"/>
        <w:ind w:left="200"/>
        <w:sectPr>
          <w:type w:val="continuous"/>
          <w:pgMar w:top="840" w:right="1000" w:bottom="840" w:left="1000" w:header="400" w:footer="400"/>
          <w:pgNumType w:fmt="decimal"/>
          <w:cols w:space="720"/>
        </w:sectPr>
      </w:pPr>
      <w:r>
        <w:br/>
      </w:r>
      <w:r>
        <w:pict>
          <v:line id="_x0000_s2034"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317"/>
          <w:headerReference w:type="default" r:id="rId2318"/>
          <w:footerReference w:type="even" r:id="rId2319"/>
          <w:footerReference w:type="default" r:id="rId2320"/>
          <w:headerReference w:type="first" r:id="rId2321"/>
          <w:footerReference w:type="first" r:id="rId2322"/>
          <w:pgSz w:w="12240" w:h="15840"/>
          <w:pgMar w:top="840" w:right="1000" w:bottom="840" w:left="1000" w:header="400" w:footer="400"/>
          <w:pgNumType w:fmt="decimal"/>
          <w:cols w:space="720"/>
          <w:titlePg w:val="0"/>
        </w:sectPr>
      </w:pPr>
    </w:p>
    <w:p>
      <w:pPr>
        <w:pStyle w:val="Normal269"/>
      </w:pPr>
    </w:p>
    <w:p>
      <w:pPr>
        <w:pStyle w:val="Normal269"/>
      </w:pPr>
      <w:r>
        <w:pict>
          <v:shape id="_x0000_i2035" type="#_x0000_t75" alt="LexisNexis®" style="width:147.75pt;height:30pt">
            <v:imagedata r:id="rId17" o:title=""/>
          </v:shape>
        </w:pict>
      </w:r>
      <w:r>
        <w:cr/>
      </w:r>
    </w:p>
    <w:p>
      <w:pPr>
        <w:pStyle w:val="Heading1267"/>
        <w:keepNext w:val="0"/>
        <w:spacing w:after="200" w:line="340" w:lineRule="atLeast"/>
        <w:ind w:left="0" w:right="0" w:firstLine="0"/>
        <w:jc w:val="center"/>
      </w:pPr>
      <w:hyperlink r:id="rId2323" w:history="1">
        <w:r>
          <w:rPr>
            <w:rFonts w:ascii="arial" w:eastAsia="arial" w:hAnsi="arial" w:cs="arial"/>
            <w:b/>
            <w:i/>
            <w:strike w:val="0"/>
            <w:color w:val="0077CC"/>
            <w:sz w:val="28"/>
            <w:u w:val="single"/>
            <w:vertAlign w:val="baseline"/>
          </w:rPr>
          <w:t>ABOUT REAL ESTATE;</w:t>
        </w:r>
      </w:hyperlink>
      <w:r>
        <w:br/>
      </w:r>
      <w:hyperlink r:id="rId2324" w:history="1">
        <w:r>
          <w:rPr>
            <w:rFonts w:ascii="arial" w:eastAsia="arial" w:hAnsi="arial" w:cs="arial"/>
            <w:b/>
            <w:i/>
            <w:strike w:val="0"/>
            <w:color w:val="0077CC"/>
            <w:sz w:val="28"/>
            <w:u w:val="single"/>
            <w:vertAlign w:val="baseline"/>
          </w:rPr>
          <w:t>GREENPOINT, AT LAST, GETS NEW HOME DELVELOPMENT</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1984, Friday, Late City Final Edition</w:t>
      </w:r>
    </w:p>
    <w:p>
      <w:pPr>
        <w:pStyle w:val="Normal269"/>
        <w:keepNext w:val="0"/>
        <w:spacing w:after="0" w:line="240" w:lineRule="atLeast"/>
        <w:ind w:right="0"/>
        <w:jc w:val="both"/>
      </w:pPr>
      <w:bookmarkStart w:id="543" w:name="Bookmark_269"/>
      <w:bookmarkEnd w:id="543"/>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7, Column 1; Financial Desk</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JOHNSON</w:t>
      </w:r>
    </w:p>
    <w:p>
      <w:pPr>
        <w:pStyle w:val="Normal269"/>
        <w:keepNext/>
        <w:spacing w:before="240" w:after="0" w:line="340" w:lineRule="atLeast"/>
        <w:ind w:left="0" w:right="0" w:firstLine="0"/>
        <w:jc w:val="left"/>
      </w:pPr>
      <w:bookmarkStart w:id="544" w:name="Body_267"/>
      <w:bookmarkEnd w:id="544"/>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36" style="position:absolute;z-index:25241088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Greenpoint section of Brooklyn, just south of Newtown Creek, which forms the border with Queens near the East River, the housing stock has been a model of stability.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that stability, residential developers who looked into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over the last few years found it an uninviting place, with few lots undeveloped and few buildings vacant. The last residential construction, an apartment complex on McGuiness Boulevard, occurred in 1964.</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wanted to be a pioneer,'' said Pearl Anish, executive director of the North Brooklyn Development Corporation, a nonprofit neighborhood group that tried for nearly four years to interest a developer in a long-vacant lot farther north on McGuiness. The lot was narrow (50 feet) and long (495 feet) with wood- framed row houses close behind and a busy street in front.</w:t>
      </w:r>
    </w:p>
    <w:p>
      <w:pPr>
        <w:pStyle w:val="Normal2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Nine-building development of three-family homes is near completion on narrow lot in Greenpoint section of Brooklyn, where last residential construction occurred in 1964; map (M)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had been no recent housing development in Greenpoint, there was no yardstick for judging the profitability of a venture - no way to tell if the price that could be charged for a new building in the area would meet its construction cost.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ice has been broken. A nine-building development of three- family homes, designed by an architect-builder from Whitestone, Queens, Ingram S. Carner, is near completion on that narrow McGuiness Boulevard lot. According to Mr. Carner, a residential builder in Queens and Brooklyn for 40 years, more than half the 27 units in the project have been rented.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were built at all is a testament to the scarcity of open land in this well-preserved area of mostly wooden frame buildings. Mr. Carner said the narrowness of the lot dictated the basic design, So the apartments are long but fairly shallow.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Carner's only announcement of the apartment vacancies was a homemade sign tacked to a sawhorse on the sidewalk. Apartments were rented as a result, but Mr. Carner acknowledged that he might have to advertise outside Greenpoint to find buyers for the three-family buildings at $225,000 to $250,000. None of them have been sold so far.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expectations have been enhanced by the development, however, if only because it is something new.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Mrs. Anish, several residents on or near McGuiness, which is a high-traffic, divided residential street, had been trying to sell their homes when Mr. Carner's construction company, McNorm Builders Inc., began the project about a year ago.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is between Norman and Meserole Avenues on a lot that was purchased from a private owner for about $50,000.</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Greenpoint, which has one of the largest concentrations of Polish immigrants in New York City, was for most of its history a home for industrial and dock workers.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the recognition of a 300-building area as a Federal historic district a few years ago, along with an influx of young professionals and artists from Manhattan that began about that time, the area has experienced a wave of renovations and rehabilitations in many of its brownstone and frame buildings.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have converted some manufacturing buildings into loft studios. But there was no new construction.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 Kerzner, coordinator of the Renaissance housing program of the Consolidated Edison Company, which worked with North Brooklyn Development to find a builder and arrange financing for the McGuiness site, said the main obstacle to attracting new construction in Greenpoint was ''perception.''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three-story interconnected brick buildings on McGuiness are expected to be sold to owner-landlords who would probably live in the largest (middle-floor) apartment, while renting out the other two apartments to help pay off the mortgage.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at the project, the first of whom moved in two weeks ago, are paying about $550 for a one-bedroom apartment of 575 square feet, $875 to $900 for a three-bedroom of about 1,400 square feet and $900 to $925 for a slightly larger three-bedroom.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building in the project, constructed at a total cost of about $1.8 million and financed by Citibank, occupies about 1,360 square feet.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37" style="position:absolute;z-index:25241190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269"/>
      </w:pPr>
    </w:p>
    <w:p>
      <w:pPr>
        <w:pStyle w:val="Normal269"/>
        <w:ind w:left="200"/>
        <w:sectPr>
          <w:type w:val="continuous"/>
          <w:pgMar w:top="840" w:right="1000" w:bottom="840" w:left="1000" w:header="400" w:footer="400"/>
          <w:pgNumType w:fmt="decimal"/>
          <w:cols w:space="720"/>
        </w:sectPr>
      </w:pPr>
      <w:r>
        <w:br/>
      </w:r>
      <w:r>
        <w:pict>
          <v:line id="_x0000_s2038"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325"/>
          <w:headerReference w:type="default" r:id="rId2326"/>
          <w:footerReference w:type="even" r:id="rId2327"/>
          <w:footerReference w:type="default" r:id="rId2328"/>
          <w:headerReference w:type="first" r:id="rId2329"/>
          <w:footerReference w:type="first" r:id="rId2330"/>
          <w:pgSz w:w="12240" w:h="15840"/>
          <w:pgMar w:top="840" w:right="1000" w:bottom="840" w:left="1000" w:header="400" w:footer="400"/>
          <w:pgNumType w:fmt="decimal"/>
          <w:cols w:space="720"/>
          <w:titlePg w:val="0"/>
        </w:sectPr>
      </w:pPr>
    </w:p>
    <w:p>
      <w:pPr>
        <w:pStyle w:val="Normal270"/>
      </w:pPr>
    </w:p>
    <w:p>
      <w:pPr>
        <w:pStyle w:val="Normal270"/>
      </w:pPr>
      <w:r>
        <w:pict>
          <v:shape id="_x0000_i2039" type="#_x0000_t75" alt="LexisNexis®" style="width:147.75pt;height:30pt">
            <v:imagedata r:id="rId17" o:title=""/>
          </v:shape>
        </w:pict>
      </w:r>
      <w:r>
        <w:cr/>
      </w:r>
    </w:p>
    <w:p>
      <w:pPr>
        <w:pStyle w:val="Heading1268"/>
        <w:keepNext w:val="0"/>
        <w:spacing w:after="200" w:line="340" w:lineRule="atLeast"/>
        <w:ind w:left="0" w:right="0" w:firstLine="0"/>
        <w:jc w:val="center"/>
      </w:pPr>
      <w:hyperlink r:id="rId2331" w:history="1">
        <w:r>
          <w:rPr>
            <w:rFonts w:ascii="arial" w:eastAsia="arial" w:hAnsi="arial" w:cs="arial"/>
            <w:b/>
            <w:i/>
            <w:strike w:val="0"/>
            <w:color w:val="0077CC"/>
            <w:sz w:val="28"/>
            <w:u w:val="single"/>
            <w:vertAlign w:val="baseline"/>
          </w:rPr>
          <w:t>The N.F.L.'s Blue-Collar Workers - Correction Appended</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2007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0"/>
        <w:keepNext w:val="0"/>
        <w:spacing w:after="0" w:line="240" w:lineRule="atLeast"/>
        <w:ind w:right="0"/>
        <w:jc w:val="both"/>
      </w:pPr>
      <w:bookmarkStart w:id="545" w:name="Bookmark_270"/>
      <w:bookmarkEnd w:id="545"/>
    </w:p>
    <w:p>
      <w:pPr>
        <w:pStyle w:val="Normal270"/>
        <w:keepNext w:val="0"/>
        <w:spacing w:after="0" w:line="260" w:lineRule="atLeast"/>
        <w:ind w:left="0" w:right="0" w:firstLine="0"/>
        <w:jc w:val="left"/>
      </w:pPr>
      <w:r>
        <w:br/>
      </w:r>
      <w:r>
        <w:pict>
          <v:shape id="_x0000_i2040"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Week in Review Desk; Pg. 5; Whomp</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GROSS</w:t>
      </w:r>
    </w:p>
    <w:p>
      <w:pPr>
        <w:pStyle w:val="Normal270"/>
        <w:keepNext/>
        <w:spacing w:before="240" w:after="0" w:line="340" w:lineRule="atLeast"/>
        <w:ind w:left="0" w:right="0" w:firstLine="0"/>
        <w:jc w:val="left"/>
      </w:pPr>
      <w:bookmarkStart w:id="546" w:name="Body_268"/>
      <w:bookmarkEnd w:id="546"/>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41" style="position:absolute;z-index:2524139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Bowl, the highlight of the National Football League season, is the very model of a 21st-century media, marketing and entertainment mega-event. It commands a huge audience (an average 90.7 million viewers tuned in to last year's Super Bowl), attracts enormously lucrative commercials ($2.6 million for a 30-second spot this year), and will feature Prince as the performer during its halftime extravaganza.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all the trappings of a modern business empire, football -- or more specifically its labor system -- harks back to the 19th century. Like miners and dock workers of that time, the N.F.L.'s work force has little protection against job loss. Workers frequently toil outdoors in freezing temperatures. And they often literally put their lives at risk, as we were reminded last week when a neuropathologist claimed that the suicide of a former N.F.L. player, Andre Waters, was linked to brain damage he sustained while playing football.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to mind the high-risk jobs of the earlier industrial period,'' said Raymond Sauer, an economics professor at Clemson University and founder of the Sports Economist blog.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football players, with their generous paychecks, do not seem as exploited as those rail-thin miners dusted with coal. But compared with athletes who ply their trades in two other big-money sports -- basketball and baseball -- they're strictly blue collar.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salary in the National Football League is somewhere around $1.3 million,'' notes Andrew Zimbalist, an economics professor at Smith College, compared with $2.7 million for Major League Baseball and $4.2 million for the National Basketball Association.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that, football players' careers resemble life as Thomas Hobbes described it in the 17th century: they're nasty, brutish and short. The average football career lasts less than four years, notes Mark Yost, author of ''Tailgating, Sacks and Salary Caps: How the N.F.L. Became the Most Successful Sports League in History.''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minority of players who do make it past a fourth year are still treated like (highly paid) temporary or contract workers. In baseball and basketball, teams must honor multiyear contracts, even if players suffer career-ending injuries or if their skills decline.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so in football. ''A person with a five-year contract will get paid only for the current year if he suffers a career-ending injury,'' Professor Sauer noted.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 players with bargaining power have been able to protect themselves by negotiating guaranteed multimillion-dollar signing bonuses. But less-valued players are not able to extract those bonuses, and the relatively weak players' union has not been effective in getting many concessions from owners, nor much protection for players hurt on the job.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Tiki Barber, the New York Giants star running back who retired this year after 10 years in the N.F.L., summed up many players' predicament when he told New York magazine recently that he wanted to retire while he could still walk.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Mr. Barber and his fellow players will likely feel the after-effects of the hits they suffered for years, their employers won't necessarily cover the care they might require. ''Players get insurance that covers them for five years after their careers are over,'' Mr. Zimbalist said. ''But given the kinds of abuse that they suffer, and the injuries they have, that's not enough. They have ongoing physical problems that can last for 10 or 20.''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choosing to play despite those risks, football players are engaging in a brutal form of cost-benefit analysis, with their health on the line. In his interview with New York magazine, Mr. Barber said he was motivated to retire in part by the example of Earl Campbell, who played for the Houston Oilers: ''He can't even walk. He has a wheelchair or a walking stick.''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evidence suggests that the job requirements for playing football -- a huge physique and a capacity for dishing out and accepting physical punishment -- can be hazardous to one's health. And the more physiologists learn about the damage sustained by football players during their careers, the more it seems the parallels should be drawn not between football and other sports, but between football and dangerous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labor like working with asbestos and mining coal.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gladiator mentality instilled in players early on ties the endurance and acceptance of pain to economic rewards. Given the economics of the industry, prospective college scholarships (which high school players compete for), tuition and board (which college players count on), and later, N.F.L. salaries are all contingent on players absorbing immense amounts of physical punishment. Players have generally accepted the aches associated with the bargain in exchange for the compensation, and wear their creaky legs and aching backs as badges of service, like varsity letters.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asbestos workers who develop with mesothelioma years after exposure, or coal miners stricken with black lung disease, they are finding that the wear and tear associated with using their bodies as commodities can take years off their lives.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 Scripps Howard News Service study found that ''football players are more than twice as likely to die before age 50'' as Major League Baseball players are, and that many of those who died suffered from obesity, or from ailments tied to obesity like heart disease.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of Andre Waters, Dr. Bennet Omalu, a neuropathologist at the University of Pittsburgh, concluded that the 44-year-old former safety's brain tissue resembled that of an 85-year-old man. Dr. Omalu says the damage was either caused or worsened by successive concussions Mr. Waters sustained playing football. That damage, he says, was at least partly to blame for Mr. Waters's life-threatening depression.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is to say that playing in the N.F.L. isn't an attractive career path. But it isn't all that glamorous either. Just ask Earl Campbell.</w:t>
      </w:r>
    </w:p>
    <w:p>
      <w:pPr>
        <w:pStyle w:val="Normal270"/>
      </w:pPr>
    </w:p>
    <w:p>
      <w:pPr>
        <w:pStyle w:val="Normal270"/>
        <w:keepNext w:val="0"/>
        <w:spacing w:before="240" w:after="0" w:line="260" w:lineRule="atLeast"/>
        <w:ind w:left="0" w:right="0" w:firstLine="0"/>
        <w:jc w:val="left"/>
      </w:pPr>
      <w:r>
        <w:br/>
      </w:r>
      <w:hyperlink r:id="rId2332" w:history="1">
        <w:r>
          <w:rPr>
            <w:rFonts w:ascii="arial" w:eastAsia="arial" w:hAnsi="arial" w:cs="arial"/>
            <w:b w:val="0"/>
            <w:i/>
            <w:strike w:val="0"/>
            <w:color w:val="0077CC"/>
            <w:sz w:val="20"/>
            <w:u w:val="single"/>
            <w:vertAlign w:val="baseline"/>
          </w:rPr>
          <w:t>http://www.nytimes.com</w:t>
        </w:r>
      </w:hyperlink>
    </w:p>
    <w:p>
      <w:pPr>
        <w:pStyle w:val="Normal270"/>
        <w:keepNext/>
        <w:spacing w:before="240" w:after="0" w:line="340" w:lineRule="atLeast"/>
        <w:ind w:left="0" w:right="0" w:firstLine="0"/>
        <w:jc w:val="left"/>
      </w:pPr>
      <w:bookmarkStart w:id="547" w:name="Correction_6"/>
      <w:bookmarkEnd w:id="547"/>
      <w:r>
        <w:rPr>
          <w:rFonts w:ascii="arial" w:eastAsia="arial" w:hAnsi="arial" w:cs="arial"/>
          <w:b/>
          <w:i w:val="0"/>
          <w:strike w:val="0"/>
          <w:noProof w:val="0"/>
          <w:color w:val="000000"/>
          <w:position w:val="0"/>
          <w:sz w:val="28"/>
          <w:u w:val="none"/>
          <w:vertAlign w:val="baseline"/>
        </w:rPr>
        <w:t>Correction</w:t>
      </w:r>
    </w:p>
    <w:p>
      <w:pPr>
        <w:pStyle w:val="Normal270"/>
        <w:spacing w:line="60" w:lineRule="exact"/>
      </w:pPr>
      <w:r>
        <w:pict>
          <v:line id="_x0000_s2042" style="position:absolute;z-index:252414976"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Sunday about the lack of job security for professional football players misstated the average salary of an N.F.L. player. It was $1.4 million in 2005, the most recent figure available, not $1.3 million a year.</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28, 2007</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43" style="position:absolute;z-index:252416000"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Painful Legacy -- Football players are learning body blows can cause more than short-term harm. (Photo by Bill Kostroun/Associated Press)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2007</w:t>
      </w:r>
    </w:p>
    <w:p>
      <w:pPr>
        <w:pStyle w:val="Normal270"/>
      </w:pPr>
    </w:p>
    <w:p>
      <w:pPr>
        <w:pStyle w:val="Normal270"/>
        <w:ind w:left="200"/>
        <w:sectPr>
          <w:type w:val="continuous"/>
          <w:pgMar w:top="840" w:right="1000" w:bottom="840" w:left="1000" w:header="400" w:footer="400"/>
          <w:pgNumType w:fmt="decimal"/>
          <w:cols w:space="720"/>
        </w:sectPr>
      </w:pPr>
      <w:r>
        <w:br/>
      </w:r>
      <w:r>
        <w:pict>
          <v:line id="_x0000_s2044"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271"/>
      </w:pPr>
    </w:p>
    <w:p>
      <w:pPr>
        <w:pStyle w:val="Normal271"/>
      </w:pPr>
      <w:r>
        <w:pict>
          <v:shape id="_x0000_i2045" type="#_x0000_t75" alt="LexisNexis®" style="width:147.75pt;height:30pt">
            <v:imagedata r:id="rId17" o:title=""/>
          </v:shape>
        </w:pict>
      </w:r>
      <w:r>
        <w:cr/>
      </w:r>
    </w:p>
    <w:p>
      <w:pPr>
        <w:pStyle w:val="Heading1269"/>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After 341 Years, Britain Picks a Female Poet Laureate</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2009 Saturday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8" w:name="Bookmark_271"/>
      <w:bookmarkEnd w:id="548"/>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271"/>
        <w:keepNext/>
        <w:spacing w:before="240" w:after="0" w:line="340" w:lineRule="atLeast"/>
        <w:ind w:left="0" w:right="0" w:firstLine="0"/>
        <w:jc w:val="left"/>
      </w:pPr>
      <w:bookmarkStart w:id="549" w:name="Body_269"/>
      <w:bookmarkEnd w:id="549"/>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46" style="position:absolute;z-index:25241804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Carol Ann Duffy was appointed Britain's poet laureate on Friday, becoming the first woman to take a 341-year-old job that has been held by, among others, Dryden, Tennyson, Wordsworth, Cecil Day-Lewis and Ted Hughes.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53, is known for using a deceptively simple style to produce accessible, often mischievous poems dealing with the darkest turmoil and the lightest minutiae of everyday life. In her most popular collection, ''The World's Wife'' (1999), overlooked women in history and mythology get the chance to tell their side of the story, so that one poem imagines, for instance, the relief that Mrs. Rip Van Winkle must have felt when her husband fell asleep, finally giving her some time for herself.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Announcing the decision, the culture secretary, Andy Burnham, called Ms. Duffy ''a towering figure in English literature today and a superb poet'' who has ''achieved something that only the true greats of literature manage  -- to be regarded as both popular and profound.''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told the BBC radio program ''Woman's Hour'' that she had thought hard about accepting the post and that the decision to take it came ''purely because they hadn't had a woman.''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 look on it as recognition of the great women poets we now have writing,'' and said that she hoped to use the job ''to contribute to people's understanding of what poetry can do, and where it can be found.''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who has also written plays, and poems and stories for children, has a daughter, Ella. She had a relationship for some time with the Scottish poet Jackie Kay. In an interview with the writer Jeanette Winterson several years ago, she said she had no interest in being known as a ''lesbian poet, whatever that 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''If I am a lesbian icon and a role model, that's great, but if it's a word that is used to reduce me, then you have to ask why someone would want to reduce me.'' She said she preferred to define herself as ''a poet and a mother  -- that's all.''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to be seen what Ms. Duffy will make of the laureateship, which is something of a work in progress, despite being so ancient.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days of Dryden, the first writer to take the job officially, poets laureate were glorified courtiers, writing flattering odes to royal occasions both significant (coronations, deaths) and banal (returns home from journeys abroad). This pressure to commemorate every little thing produced  classics like the poem attributed to the Edwardian laureate Alfred Austin, upon the occasion of the Prince of Wales's getting sick. It included the lines: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wires the electric message came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 better, he is much the same.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Andrew Motion, Ms. Duffy's predecessor, used the laureateship to bring poetry into schools and elsewhere, and to serve as its most visible national cheerleader  -- a ''town crier, can-opener and flag-waver to  poetry,'' as he put it. He also started the Poetry Archive, a Web site (www.poetryarchive.co.uk) featuring recordings of poets reading their work aloud.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still felt compelled to write royal poems. In a recent interview Mr. Motion said he found composing the ones about minor events particularly wearisome, especially since the work was often ridiculed by sniping newspapers that seemed eager to find fault.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be William Shakespeare and still find these poems difficult to write,'' said Mr. Motion, who had held the post since 1999, for the fixed 10-year term.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poet laureate is inclined to do it, let him write about events in royal life that are part of the national story,'' he said, ''but let's not expect any poems about Prince William's birthday.''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would seem to agree. When her name was mentioned for the job 10 years ago, she was quoted as saying: ''I will not write a poem for Edward and Sophie. No self-respecting poet should have to.''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reference to the marriage of Prince Edward, the Queen's youngest son, and Sophie Rhys-Jones, which Mr. Motion celebrated in a poem entitled ''Epithalamium.'' (The poem ''has two immediate virtues,'' the critic Robert  Potts said in The Guardian, ''it is very short, and it does not mention the couple.'')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Ms. Duffy seemed to soften her position, saying that there are ''echoes to be found between poetry and monarchy,'' in that both have the ability to transform the ordinary into the magical. But if she weren't moved by a royal event, she added, ''then I'd ignore it.''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Duffy, the oldest of five children,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Glasgow, Scotland. She began writing poetry in school, inspired by several teachers (she mentioned their names on the radio on Friday), and in 1983 won the National Poetry Competition in Britain.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collections, often extended dramatic monologues, have won the Whitbread, Forward and T. S. Eliot poetry prizes, among others. The poet Polly Clark called one collection ''an encyclopedia of minutely compressed novels,'' and said that ''the reader's head spins with the exuberant voices of psychopaths, lovers, depressed dolphins and mischievous wives, each at a critical point in their life's journey, each with a compelling back-story revealed in glimpses.''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Palmer, director of the Poetry Society, said Ms. Duffy had ''paved the way for a whole generation of women poets who came after her,'' including Deryn Rees-Jones, Jo Shapcott and Alice Oswald.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Wife'' is full of the rage of women disappointed, discarded or overlooked by men, like the wife of Quasimodo, who falls in love with him despite his deformities, only to have him turn savagely against her for her own physical failings. It has some very funny poems, too, like ''Mrs Darwin'':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April 1852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Went to the Zoo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to him  -- Something about that chimpanzee over there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reminds me of you</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Ms. Duffy's most evocative and moving poems are found in the collection ''Rapture,'' about the many facets of love, from the early ''glamorous hell'' of falling in love to the agonies of romantic unraveling.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''Valentine'' she writes of giving a lover not a heart or a rose, but an onion, whose ''fierce kiss will stay on your lips,/possessive and faithful.''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it.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platinum loops shrink to a wedding-ring,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like.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Lethal.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scent will cling to your fingers,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cling to your knife.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poet laureate, Ms. Duffy is to receive $:5,750,  or $8,500, a year. She said she planned to donate the money to the Poetry Society, to finance an annual poetry prize.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Poets laureate also traditionally receive ''a butt of sack,'' which translates into about 600 bottles of sherry. Mr. Motion has for some reason failed to collect his requisite sherry, Ms. Duffy said, ''so I've asked for mine up front.'' </w:t>
      </w:r>
    </w:p>
    <w:p>
      <w:pPr>
        <w:pStyle w:val="Normal271"/>
        <w:keepNext w:val="0"/>
        <w:spacing w:before="240" w:after="0" w:line="260" w:lineRule="atLeast"/>
        <w:ind w:left="0" w:right="0" w:firstLine="0"/>
        <w:jc w:val="left"/>
      </w:pPr>
      <w:r>
        <w:br/>
      </w:r>
      <w:hyperlink r:id="rId2340"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47" style="position:absolute;z-index:252419072"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Carol Ann Duffy, 53, Britain's new poet laureate, the first woman to hold that post, in the John Rylands Library in Manchester, England, on Friday. (PHOTOGRAPH BY ANDREW YATES/AGENCE FRANCE-PRESSE -- GETTY IMAGES)(C1)</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on it as recognition of the great women poets we now have writing,'' Carol Ann Duffy said after her appointment as Britain's new poet laureate for a fixed term of 10 years.  (PHOTOGRAPH BY CHRISTOPHER FURLONG/GETTY IMAGES)(C8)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2009</w:t>
      </w:r>
    </w:p>
    <w:p>
      <w:pPr>
        <w:pStyle w:val="Normal271"/>
      </w:pPr>
    </w:p>
    <w:p>
      <w:pPr>
        <w:pStyle w:val="Normal271"/>
        <w:ind w:left="200"/>
        <w:sectPr>
          <w:type w:val="continuous"/>
          <w:pgMar w:top="840" w:right="1000" w:bottom="840" w:left="1000" w:header="400" w:footer="400"/>
          <w:pgNumType w:fmt="decimal"/>
          <w:cols w:space="720"/>
        </w:sectPr>
      </w:pPr>
      <w:r>
        <w:br/>
      </w:r>
      <w:r>
        <w:pict>
          <v:line id="_x0000_s2048"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272"/>
      </w:pPr>
    </w:p>
    <w:p>
      <w:pPr>
        <w:pStyle w:val="Normal272"/>
      </w:pPr>
      <w:r>
        <w:pict>
          <v:shape id="_x0000_i2049" type="#_x0000_t75" alt="LexisNexis®" style="width:147.75pt;height:30pt">
            <v:imagedata r:id="rId17" o:title=""/>
          </v:shape>
        </w:pict>
      </w:r>
      <w:r>
        <w:cr/>
      </w:r>
    </w:p>
    <w:p>
      <w:pPr>
        <w:pStyle w:val="Heading1270"/>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The Other Copenhagen</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2004 Sunday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2"/>
        <w:keepNext w:val="0"/>
        <w:spacing w:after="0" w:line="240" w:lineRule="atLeast"/>
        <w:ind w:right="0"/>
        <w:jc w:val="both"/>
      </w:pPr>
      <w:bookmarkStart w:id="550" w:name="Bookmark_272"/>
      <w:bookmarkEnd w:id="550"/>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1; Travel Desk; Pg. 8</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1989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CHOWDER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CHOWDER is a novelist and documentary-film writer who lives in Denmark.</w:t>
      </w:r>
    </w:p>
    <w:p>
      <w:pPr>
        <w:pStyle w:val="Normal272"/>
        <w:keepNext/>
        <w:spacing w:before="240" w:after="0" w:line="340" w:lineRule="atLeast"/>
        <w:ind w:left="0" w:right="0" w:firstLine="0"/>
        <w:jc w:val="left"/>
      </w:pPr>
      <w:bookmarkStart w:id="551" w:name="Body_270"/>
      <w:bookmarkEnd w:id="551"/>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50" style="position:absolute;z-index:252421120"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coming into Copenhagen virtually always go in the same direction. To see Tivoli or the Walking Street, the Round Tower or the Little Mermaid, from the Central Station, you head east. But for one large segment of the traveling population, that's the wrong way. The young, as always, should go west, to the neighborhood called Vesterbro.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Copenhagen, Vesterbro is no secret. Like the East Village or Chelsea neighborhoods in New York, the heart of Vesterbro -- a few blocks wide and a dozen long -- has no grand monuments. Its appeal comes from its urban vitality -- the cafes, bars, music, and restaurants, the distinctive and hip mix of people.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Vesterbro was a trashed-out slum, the black eye marring Copenhagen's pretty face. The plaza called Halmtorvet and the central street, Istedgade, were home to prostitutes and drug addicts. You'd see needles in the gutter, if your attention wasn't distracted by a street brawl.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one side of Halmtorvet sports a shiny row of cafes, where you can order chevre chaud with a balsamic-vinegar reduction. On the other side is Oksnehallen, a huge weathered gray brick hall, built in 1901; until the 1960's, cattle were kept there before being slaughtered in the meat-packing buildings (Kodby, or Meat City) alongside. Now it's a graceful exhibition space for designer and fashion shows: where well-fed cattle once stood, nicely starved models prance down a catwalk.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Vesterbro has been reborn; gentrification has struck again. But I realize, as I walk the neighborhood, that it's not so simple or complete as that. Vesterbro has many different selves. Those meat-packing warehouses still exist; butchers in smeared aprons and white hats stroll by a candlelit cafe. There's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Vesterbro, and there are ethnicities galore.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Istedgade I pass a Turkish-Kurdish gift shop selling gilt-painted tea glasses, a Philippine food market with fruit I don't recognize, a Thai video store, halal butchers, many shawarma-pita shops. At the Ankara barbershop, a raffish assortment of combs, earrings and shaving brushes lie scattered around the front window, more dumped than displayed. Yet several high-fashion clothing stores dot the very same block. Vesterbro is doing the delicate balancing act between gentrification and cultural diversity.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sit down to brunch at Bang &amp; Jensen, a cafe where you can have brunch till 4 p.m., with my stepdaughter, Adelaide, a choreographer in her 20's who lives right around the corner. On the wall is a long frieze depicting maidens in long dresses picking poppies that could have been painted by Puvis de Chavannes. It's a nice piece, but any view of it is blocked by bulky aluminum ducts winding like well-fed boas around the ceiling. O.K., let's eat.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Bang &amp; Jensen you order by checking off what you want on a slip of paper, if you can find both the list and a waiter to hand it to. The menu laconically offers a choice of eggs: ''So far as it's possible, we'll try to make soft, medium, or hard-boiled.'' That's funny, but I hope my soft-boiled egg is actually soft-boiled. ''This is a trendy place, but it's funky,'' Adelaide says. ''That's the whole idea of Vesterbro. So if you're coming from abroad looking for crisp service, then I wouldn't. But if you want to be in the young Copenhagen, here you go.''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around, and she's right. The pictures (consciously random old photos) all hang crooked on the walls, and the furniture is scruffy; but the clientele is all young, all pretty people, having a good time. At the next table is a drop-dead-beautiful young woman her T-shirt emblazoned with the words ''I Don't Like Him Anyway'' in English. But here comes my egg, and the yolk isn't close to soft.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Vesterbro is a great place to be young. I'm not young at the moment, and I don't even want to be. But one thing the middle-aged can always do is eat. Most ethnic restaurants in Denmark range between bad and worse, but there are very good ones in Vesterbro. Le Le, on Vesterbrogade, has good whopping bowls of Vietnamese pho, containing rice-noodles, coriander, lemongrass; Thai Esan 1, on Lille Istedgade, does great classic Thai; and O Mo Nim, on Gasvaerksvej, serves Korean barbecue.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 to O Mo Nim with my pal Julian, a law student in his early 20's. The place is run by a Korean family, and we're the only non-Koreans in the restaurant; Korean music is piped in, and the two televisions play Korean videos with the sound off. ''That's a good sign,'' Julian says. ''The videos being Korean, or the sound off?'' I ask. ''Both,'' he says. The waitress brings us plates of meat to grill on a burner on the table. We barbecue our strips of marinated chicken, beef, calf's heart and liver, dip them in garlic and ginger soy, then down they go, accompanied by red-hot kimchi and ice-cold beer.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night my wife, Tine, and I have dinner in Cristal Palace, a restaurant just off Vesterbrogade. It exemplifies the neighborhood: it has a mixed identity. It's a French country restaurant with homey cuisine (I have a big, fat pepper-glazed duck breast) so I half expect to see a Provencal grandmother presiding over the kitchen. But the decor is bordello style, with red-and-silver velvet wallpaper, fake zebra-skin seat covers, many mirrors in gilt frames and a big green pumpkin plopped onto a marble table. These things don't fit together, except that they do. It's like Vesterbro itself: contrasting elements that somehow create an urban harmony.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I'm going to explore Vesterbro, I'd better see what the night life is like for the next generation. Damn my age, I'll just go out to some bars, hear some music. My friends Abby and Per are as old as I am, but they're up for anything.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we try a bar on Vesterbrogade, where I immediately betray myself by asking for a dry martini. ''A what?'' the young bartender snorts. ''Isn't that what upper-class people drank in the 1950's? Was it vodka? Rum?'' I take a beer instead, and soon we go elsewhere.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stop in at Bang &amp; Jensen's, now more crowded and up tempo. We have some Hot Shots (a shot of Galliano with a shot of hot espresso floating above it, topped by whipped cream) and feel better. Then, next door, is a great new place called Strassen. One wall is a 20-foot-long aquarium where the fish swim through an amazing little model of Istedgade. The bar is pretty, and the waitresses, too. Mettemarie, in a wool hat, painstakingly makes us a letter-prefect dry martini. She's so sweet it doesn't bother us in the least when she suggests we have ''the drink I made for my father's birthday,'' a caipirinha, with lime, raw sugar, and cachaca (Brazilian sugar-cane liquor). It's all the rage in Europe, but tastes like a good old gimlet. Still, I keep my mouth shut, in case a gimlet, too, is a distasteful relic.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definitely have to go to VEGA. It has two concert halls, one that holds 500 people (Lille VEGA, or Little VEGA) and one 1,500 (Store VEGA, or Big VEGA), as well as a disco nightclub. This May the entire Danish nation went into a trance when handsome Crown Prince Frederik married a beautiful Australian woman, Mary Donaldson; Fred and Mary had their prewedding party at VEGA. And it is the favorite local spot for the other Prince, the American one who sings. I imagine the place is an exercise in snobbery, but O.K., I have to go.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couldn't be more wrong. The building itself is beautiful, ''1950's International Style, with a whiff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romanticism,'' says Per, an industrial designer. There are curving bars and free-form soft couches, mahogany floors and Deco-style tilework. Lille VEGA is packed and throbbing: an American group, Wilco, is in full flight, playing rock-and-roll that seems born in your own solar plexus. Everyone's in thrall, including the group. ''I want to move to Copenhagen,'' the lead singer tells the audience. ''Someone give me the form, and I'll fill it right out.''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VEGA, it turns out, is not a sleek money-making machine. In fact, no one makes a profit from it. I talk to Nicolaj, who works here. ''This used to be the headquarters of the Danish labor movement,'' he says. ''It was called the People's House. And it still has that feeling. No one decides who's cool enough to come in, there's no A-line and B-line, everyone's welcome. The coolness comes from the city, not someone deciding how people should look.''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admit that I love the music, and the place. But Abby, meanwhile, is talking to a gigantic Finnish guy, 6 feet 6 inches tall, with rainbow-colored dreadlocks. He's disappointed. ''It's the music,'' he says. ''Not noisy enough.'' He's named Olli; he plays rock. He writes down the name of his group: Sierainparisto. ''It means Nostril Battery,'' Olli says. ''We play the noisy style.'' And then he asks if we know of a place here where he can hear such music.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we don't. But as he heads out into the blue Vesterbro night, I guess Olli will find exactly what he wants. For there are many Vesterbros; it's all here, including, I'm sure, one with the noisy music. </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walk through what was once the wild side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Vesterbro, which means ''western bridge,'' lies just to the west of Copenhagen's Central Station. You can walk the neighborhood's length in 15 minutes.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Ethnic restaurants in Vesterbro are usually a good choice, but many of them, and in fact many stores and restaurants in Denmark, accept only Danish credit cards. And most cafes allow smoking. Restaurants serve wine and beer.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prefer to avoid Vesterbro's earlier, raunchier self, bypass the part of Istedgade nearest the train station; it is still dotted with pornography shops. The prostitutes who once frequented Halmtorvet are now usually on Skelbaekgade, a side street. </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Drink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 &amp; Jensen, Istedgade 130; telephone (45) 33 25 53 18. Breakfast buffet served Monday to Friday 8 a.m. to 10:30, for $8.35, at 6.24 kroner to the United States dollar. Lunch and dinner entrees are $9.15 to $10.85; the kitchen closes at 10 p.m., but cocktails, at $9.15 to $10.85, are served until closing. No reservations. Open Monday to Saturday 8 a.m. to 2 a.m.; Sunday 10 a.m. to midnight; the kitchen closes at 7:30 p.m. on Saturday.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Strassen, Istedgade 128, (45) 33 22 32 41, open Sunday to Wednesday 10 a.m. to midnight, Thursday to Saturday 10 a.m. to 2 a.m. The kitchen closes at 10 p.m. Cocktails around $9, entrees $13 to $15. Reserve for weekend brunch.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Riccos Coffee Bar, Istedgade 119, (45) 33 31 04 40, a tiny storefront, has excellent coffee and some of its tiny tables overlook a tiny garden. Open weekdays from 9 a.m. to 11 p.m., and weekends from 10 a.m. to 11 p.m.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Le, Vesterbrogade 56, (45) 33 22 71 35 offers good Vietnamese food; crowded but fun; open Wednesday to Monday 4 to 10:30 p.m. The ample main courses are $8 to $16. No reservations.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 Mo Nim, Gasvrksvej 21; (45) 33 31 52 20. This family-run Korean barbecue restaurant is open Wednesday to Sunday 5 to 11 p.m. Main dishes with kimchi and rice are about $23.35 to $25.</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Esan 1, Lille Istedgade 7, (45) 33 24 98 54, a beloved local place that has spawned several offspring, serves classic spicy Thai food. Open Sunday to Thursday, noon to 11 p.m. Friday and Saturday noon to midnight, with main courses at $8 to $16.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Cristal Palace, Saxogade 3, (45) 33 21 61 52, offers more upscale dining, in hearty country French style. Open Monday to Saturday, 3 p.m. to 2 a.m., with appetizers at $11.65 to $15, main dishes $22.50 to $33.35, and desserts $10 to 13.35. </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VEGA, Enghavevej 40; (45) 33 25 70 11; </w:t>
      </w:r>
      <w:hyperlink r:id="rId2348" w:history="1">
        <w:r>
          <w:rPr>
            <w:rFonts w:ascii="arial" w:eastAsia="arial" w:hAnsi="arial" w:cs="arial"/>
            <w:b w:val="0"/>
            <w:i/>
            <w:strike w:val="0"/>
            <w:noProof w:val="0"/>
            <w:color w:val="0077CC"/>
            <w:position w:val="0"/>
            <w:sz w:val="20"/>
            <w:u w:val="single"/>
            <w:vertAlign w:val="baseline"/>
          </w:rPr>
          <w:t>www.vega.dk</w:t>
        </w:r>
      </w:hyperlink>
      <w:r>
        <w:rPr>
          <w:rFonts w:ascii="arial" w:eastAsia="arial" w:hAnsi="arial" w:cs="arial"/>
          <w:b w:val="0"/>
          <w:i w:val="0"/>
          <w:strike w:val="0"/>
          <w:noProof w:val="0"/>
          <w:color w:val="000000"/>
          <w:position w:val="0"/>
          <w:sz w:val="20"/>
          <w:u w:val="none"/>
          <w:vertAlign w:val="baseline"/>
        </w:rPr>
        <w:t xml:space="preserve">. The nightclub is open Friday and Saturday, 11 p.m. to 5 a.m., for people over 20; admission is free from 11 p.m. to 1 a.m. and $9.60 afterward. </w:t>
      </w:r>
    </w:p>
    <w:p>
      <w:pPr>
        <w:pStyle w:val="Normal272"/>
      </w:pPr>
    </w:p>
    <w:p>
      <w:pPr>
        <w:pStyle w:val="Normal2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Guldsmeden, Vesterbrogade 66, (45) 33 22 15 00; or on the Internet at </w:t>
      </w:r>
      <w:hyperlink r:id="rId2349" w:history="1">
        <w:r>
          <w:rPr>
            <w:rFonts w:ascii="arial" w:eastAsia="arial" w:hAnsi="arial" w:cs="arial"/>
            <w:b w:val="0"/>
            <w:i/>
            <w:strike w:val="0"/>
            <w:noProof w:val="0"/>
            <w:color w:val="0077CC"/>
            <w:position w:val="0"/>
            <w:sz w:val="20"/>
            <w:u w:val="single"/>
            <w:vertAlign w:val="baseline"/>
          </w:rPr>
          <w:t>www.hotelguldsmeden.dk</w:t>
        </w:r>
      </w:hyperlink>
      <w:r>
        <w:rPr>
          <w:rFonts w:ascii="arial" w:eastAsia="arial" w:hAnsi="arial" w:cs="arial"/>
          <w:b w:val="0"/>
          <w:i w:val="0"/>
          <w:strike w:val="0"/>
          <w:noProof w:val="0"/>
          <w:color w:val="000000"/>
          <w:position w:val="0"/>
          <w:sz w:val="20"/>
          <w:u w:val="none"/>
          <w:vertAlign w:val="baseline"/>
        </w:rPr>
        <w:t>. The Guldsmeden has 64 rooms in French colonial style. A single room is $166, a double $216, including breakfast.   KEN CHOWDER</w:t>
      </w:r>
    </w:p>
    <w:p>
      <w:pPr>
        <w:pStyle w:val="Normal272"/>
      </w:pPr>
    </w:p>
    <w:p>
      <w:pPr>
        <w:pStyle w:val="Normal272"/>
        <w:keepNext w:val="0"/>
        <w:spacing w:before="240" w:after="0" w:line="260" w:lineRule="atLeast"/>
        <w:ind w:left="0" w:right="0" w:firstLine="0"/>
        <w:jc w:val="left"/>
      </w:pPr>
      <w:r>
        <w:br/>
      </w:r>
      <w:hyperlink r:id="rId2350" w:history="1">
        <w:r>
          <w:rPr>
            <w:rFonts w:ascii="arial" w:eastAsia="arial" w:hAnsi="arial" w:cs="arial"/>
            <w:b w:val="0"/>
            <w:i/>
            <w:strike w:val="0"/>
            <w:color w:val="0077CC"/>
            <w:sz w:val="20"/>
            <w:u w:val="single"/>
            <w:vertAlign w:val="baseline"/>
          </w:rPr>
          <w:t>http://www.nytimes.com</w:t>
        </w:r>
      </w:hyperlink>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51" style="position:absolute;z-index:252422144"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Family-style transportation on Istedgade. A boutique in Vesterbro. The Cristal Palace. A sidewalk cafe on Istedgade. Food at Le Le on Vesterbrogade. (Photographs by Teun Voeten for The New York Times)Map of Denmark highlighting Copenhagen.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2004</w:t>
      </w:r>
    </w:p>
    <w:p>
      <w:pPr>
        <w:pStyle w:val="Normal272"/>
      </w:pPr>
    </w:p>
    <w:p>
      <w:pPr>
        <w:pStyle w:val="Normal272"/>
        <w:ind w:left="200"/>
        <w:sectPr>
          <w:type w:val="continuous"/>
          <w:pgMar w:top="840" w:right="1000" w:bottom="840" w:left="1000" w:header="400" w:footer="400"/>
          <w:pgNumType w:fmt="decimal"/>
          <w:cols w:space="720"/>
        </w:sectPr>
      </w:pPr>
      <w:r>
        <w:br/>
      </w:r>
      <w:r>
        <w:pict>
          <v:line id="_x0000_s2052"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351"/>
          <w:headerReference w:type="default" r:id="rId2352"/>
          <w:footerReference w:type="even" r:id="rId2353"/>
          <w:footerReference w:type="default" r:id="rId2354"/>
          <w:headerReference w:type="first" r:id="rId2355"/>
          <w:footerReference w:type="first" r:id="rId2356"/>
          <w:pgSz w:w="12240" w:h="15840"/>
          <w:pgMar w:top="840" w:right="1000" w:bottom="840" w:left="1000" w:header="400" w:footer="400"/>
          <w:pgNumType w:fmt="decimal"/>
          <w:cols w:space="720"/>
          <w:titlePg w:val="0"/>
        </w:sectPr>
      </w:pPr>
    </w:p>
    <w:p>
      <w:pPr>
        <w:pStyle w:val="Normal273"/>
      </w:pPr>
    </w:p>
    <w:p>
      <w:pPr>
        <w:pStyle w:val="Normal273"/>
      </w:pPr>
      <w:r>
        <w:pict>
          <v:shape id="_x0000_i2053" type="#_x0000_t75" alt="LexisNexis®" style="width:147.75pt;height:30pt">
            <v:imagedata r:id="rId17" o:title=""/>
          </v:shape>
        </w:pict>
      </w:r>
      <w:r>
        <w:cr/>
      </w:r>
    </w:p>
    <w:p>
      <w:pPr>
        <w:pStyle w:val="Heading1271"/>
        <w:keepNext w:val="0"/>
        <w:spacing w:after="200" w:line="340" w:lineRule="atLeast"/>
        <w:ind w:left="0" w:right="0" w:firstLine="0"/>
        <w:jc w:val="center"/>
      </w:pPr>
      <w:hyperlink r:id="rId2357" w:history="1">
        <w:r>
          <w:rPr>
            <w:rFonts w:ascii="arial" w:eastAsia="arial" w:hAnsi="arial" w:cs="arial"/>
            <w:b/>
            <w:i/>
            <w:strike w:val="0"/>
            <w:color w:val="0077CC"/>
            <w:sz w:val="28"/>
            <w:u w:val="single"/>
            <w:vertAlign w:val="baseline"/>
          </w:rPr>
          <w:t>A SMALL WORKERS PARTY AIMS FIRE AT CAPITALISM</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1984, Wednesday, Late City Final Edition</w:t>
      </w:r>
    </w:p>
    <w:p>
      <w:pPr>
        <w:pStyle w:val="Normal273"/>
        <w:keepNext w:val="0"/>
        <w:spacing w:after="0" w:line="240" w:lineRule="atLeast"/>
        <w:ind w:right="0"/>
        <w:jc w:val="both"/>
      </w:pPr>
      <w:bookmarkStart w:id="552" w:name="Bookmark_273"/>
      <w:bookmarkEnd w:id="552"/>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21, Column 5; National Desk; INTERVIEW</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273"/>
        <w:keepNext/>
        <w:spacing w:before="240" w:after="0" w:line="340" w:lineRule="atLeast"/>
        <w:ind w:left="0" w:right="0" w:firstLine="0"/>
        <w:jc w:val="left"/>
      </w:pPr>
      <w:bookmarkStart w:id="553" w:name="Body_271"/>
      <w:bookmarkEnd w:id="553"/>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54" style="position:absolute;z-index:25242419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Larry Holmes is elected President, he cannot serve. He is 32 years old, three years less than the minimum age set by the Constitution. Nor can he step aside in favor of his running mate, Gloria La Riva. She is 30.</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Holmes is running on the ticket of the Workers World Party, one of several small parties that have entered the Presidential contest this year. As he put it in a recent interview: ''We're conducting an educational campaign to influence people to become more interested in our party and other independent parties, so that on Nov. 8, whoever is elected, the people will join the fight for socialism.''</w:t>
      </w:r>
    </w:p>
    <w:p>
      <w:pPr>
        <w:pStyle w:val="Normal2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Interview with 32-year-old Presidential candidate Larry Holmes of Workers World Party, one of several small political parties that have entered Presidential race; illustration (M)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born in Boston, was 6 years old when his mother moved with her four children to Harlem. He was drafted in 1971 while he was attending Hunter College, and he traces his political awakening to his year and a half in the Army. In his telling, his efforts to organize the American Servicemen's Union earned him an undesirable discharge.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back to school only fitfully, making a living as an office worker - ''a little typing, a little bookkeeping, the sort of thing you can get in New York,'' he said. When the campaign is over he expects to start looking for a new job. He is not married.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was the Vice-Presidental candidate of the Workers World Party in its first national campaign in 1980. The party was on the ballot in 13 states and received 15,000 votes. It spent $150,000, which the candidate calls ''a teardrop in a bucket.'' The money came from small contributors. This year, he expects to spend about the same amount and to be on the ballot in 16 states. ''When we travel, we don't stay in hotels,'' he said.</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in Crisis'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on the slogan ''Jobs, Equality, Socialism, Not War!'' Mr. Holmes and Miss La Riva, who lives in San Francisco, hold that ''capitalism is in a crisis,'' and they look forward to the emergence of a ''class struggle'' in this country.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 doesn't change much,'' said Mr. Holmes, who has played a prominent role in rallies against the Reagan Administration's policies in Central America.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stay poor,'' he said. ''What changes things is when the masses come out into the streets, like the unions did in the 30's and blacks and antiwar people did in the 60's.''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more and more impoverished,'' Mr. Holmes said. ''Laid-off workers are being forced into menial jobs.'' He is running on a platform of guaranteed jobs, food, education and health care. ''Without these rights,'' he declared, ''human rights mean nothing.''</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Supported Jackson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World Party supported the Rev. Jesse Jackson's campaign for the Democratic Presidential nomination. If it had succeeded, Mr. Holmes said he would not have entered the race. But he has no sympathy for Mr. Jackson's subsequent efforts in behalf of the Democratic nominee, saying, ''Under no circumstances could we support Walter Mondale.''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and Miss La Riva express admiration for such states as the Soviet Union, Vietnam, Cuba, Nicaragua and Mozambique. ''A Russian citizen,'' said Mr. Holmes, ''doesn't have to worry that if he passes out on a street in Leningrad he won't get high-quality medical care.''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World candidates are strongly opposed to United States involvement in countries like Nicaragua. They are skeptical of the Solidarity movement in Poland, which Mr. Holmes suggested was being used by bankers in the United States to undermine the Polish Government.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Holmes said he was certain of one thing: ''If the majority of the people in most socialist countries, whatever their grievances, were asked to choose between their own countries and America, and they knew what life was really like for the workers in this country, they would choose the way they live now.''</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55" style="position:absolute;z-index:25242521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Larry Holmes</w:t>
      </w:r>
    </w:p>
    <w:p>
      <w:pPr>
        <w:pStyle w:val="Normal273"/>
      </w:pPr>
    </w:p>
    <w:p>
      <w:pPr>
        <w:pStyle w:val="Normal273"/>
        <w:ind w:left="200"/>
        <w:sectPr>
          <w:type w:val="continuous"/>
          <w:pgMar w:top="840" w:right="1000" w:bottom="840" w:left="1000" w:header="400" w:footer="400"/>
          <w:pgNumType w:fmt="decimal"/>
          <w:cols w:space="720"/>
        </w:sectPr>
      </w:pPr>
      <w:r>
        <w:br/>
      </w:r>
      <w:r>
        <w:pict>
          <v:line id="_x0000_s2056"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358"/>
          <w:headerReference w:type="default" r:id="rId2359"/>
          <w:footerReference w:type="even" r:id="rId2360"/>
          <w:footerReference w:type="default" r:id="rId2361"/>
          <w:headerReference w:type="first" r:id="rId2362"/>
          <w:footerReference w:type="first" r:id="rId2363"/>
          <w:pgSz w:w="12240" w:h="15840"/>
          <w:pgMar w:top="840" w:right="1000" w:bottom="840" w:left="1000" w:header="400" w:footer="400"/>
          <w:pgNumType w:fmt="decimal"/>
          <w:cols w:space="720"/>
          <w:titlePg w:val="0"/>
        </w:sectPr>
      </w:pPr>
    </w:p>
    <w:p>
      <w:pPr>
        <w:pStyle w:val="Normal274"/>
      </w:pPr>
    </w:p>
    <w:p>
      <w:pPr>
        <w:pStyle w:val="Normal274"/>
      </w:pPr>
      <w:r>
        <w:pict>
          <v:shape id="_x0000_i2057" type="#_x0000_t75" alt="LexisNexis®" style="width:147.75pt;height:30pt">
            <v:imagedata r:id="rId17" o:title=""/>
          </v:shape>
        </w:pict>
      </w:r>
      <w:r>
        <w:cr/>
      </w:r>
    </w:p>
    <w:p>
      <w:pPr>
        <w:pStyle w:val="Heading1272"/>
        <w:keepNext w:val="0"/>
        <w:spacing w:after="200" w:line="340" w:lineRule="atLeast"/>
        <w:ind w:left="0" w:right="0" w:firstLine="0"/>
        <w:jc w:val="center"/>
      </w:pPr>
      <w:hyperlink r:id="rId2364" w:history="1">
        <w:r>
          <w:rPr>
            <w:rFonts w:ascii="arial" w:eastAsia="arial" w:hAnsi="arial" w:cs="arial"/>
            <w:b/>
            <w:i/>
            <w:strike w:val="0"/>
            <w:color w:val="0077CC"/>
            <w:sz w:val="28"/>
            <w:u w:val="single"/>
            <w:vertAlign w:val="baseline"/>
          </w:rPr>
          <w:t xml:space="preserve">Union Leaders Plan Fight Against Bush's Labor Selection </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2001 Sunday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4"/>
        <w:keepNext w:val="0"/>
        <w:spacing w:after="0" w:line="240" w:lineRule="atLeast"/>
        <w:ind w:right="0"/>
        <w:jc w:val="both"/>
      </w:pPr>
      <w:bookmarkStart w:id="554" w:name="Bookmark_274"/>
      <w:bookmarkEnd w:id="554"/>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National Desk; Pg. 15</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STEVEN GREENHOUSE </w:t>
      </w:r>
    </w:p>
    <w:p>
      <w:pPr>
        <w:pStyle w:val="Normal274"/>
        <w:keepNext/>
        <w:spacing w:before="240" w:after="0" w:line="340" w:lineRule="atLeast"/>
        <w:ind w:left="0" w:right="0" w:firstLine="0"/>
        <w:jc w:val="left"/>
      </w:pPr>
      <w:bookmarkStart w:id="555" w:name="Body_272"/>
      <w:bookmarkEnd w:id="555"/>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58" style="position:absolute;z-index:25242726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labor leaders are mobilizing to try to defeat President-elect George W. Bush's selection of Linda Chavez as labor secretary, saying her opposition to the minimum wage and her conservative views on affirmative action make her unfit for the office.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 Sweeney, the A.F.L.-C.I.O.'s president, said yesterday that he had already urged Democratic leaders in Congress to defeat Ms. Chavez. On Tuesday, several union leaders said, the labor federation's 54-member executive council will officially announce its opposition to the confirmation of Ms. Chavez, a conservative columnist and former Reagan administration official.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spent the past 20 years opposing just about every important program, from the minimum wage to affirmative action to so many things important to working families," Mr. Sweeney said in a telephone interview. "It is very difficult to think of working with someone who is opposed to some of our basic labor laws, yet says she's going to enforce those laws. She's just not the right person to be secretary of labor."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acknowledged that they faced an uphill battle in trying to stop the confirmation, but they said it was important to fight against someone they view as hostile to unions and unenthusiastic about enforcing workers' rights.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union leaders said they hoped they could block the nomination by winning the support of all the Democrats in the Senate, which is divided 50-50, and a handful of labor-friendly Republicans. The unions' determination to defeat Ms. Chavez was first reported yesterday by The Washington Post.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American labor movement has a responsibility to oppose her, to point out to the American people and to the United States Senate what kind of individual would be put in charge of the issues affecting working families in America," said Gerald McEntee, president of the American Federation of State, County and Municipal Employees and chairman of the A.F.L.-C.I.O.'s political committee.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Eskew, a spokesman for Mr. Bush, voiced confidence that Ms. Chavez would win Senate confirmation, despite labor's opposition.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secretary, upon confirmation, she will strongly enforce the laws of the land and strongly enforce the laws that look out for working Americans," Mr. Eskew said. "She comes form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She has a record of promoting the interests of working Americans and she will do so as labor secretary."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drum up opposition to Ms. Chavez, the A.F.L.-C.I.O. is distributing copies of her writings, which, union leaders say, often take a contemptuous or extreme stance on basic workers rights.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columns, Ms. Chavez has ridiculed sexual harassment lawsuits as being brought by "crybabies," has argued against the notion that women face a glass ceiling thwarting promotion into the senior ranks of business, and has likened supporters of an increased minimum wage to Marxists. She has condemned proposals to raise the federal minimum wage, saying such a step would reduce jobs and force many companies out of business.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Chavez, who was staff director of the United States Civil Rights Commission under President Ronald Reagan, is president of the Center for Equal Opportunity, a Washington research group. The center, a fervent opponent of affirmative action, says it is devoted "to the promotion of color-blind equal opportunity."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union and civil rights groups have voiced concerns that Ms. Chavez may not enforce federal rules that require thousands of federal contractors to use affirmative action criteria.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Eskew said: "She will strongly enforce the civil rights laws of the nation, while increasing equal employment opportunities, including for workers under federal contracts. She has a history of supporting the tenets of what the president-elect calls affirmative access, an aggressive effort to reach out to Americans of all backgrounds, without establishing quotas or racial preferences."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selection was announced last week, Ms. Chavez sought to reassure workers, promising to promote safety on the job and to enforce the nation's labor laws. After noting that her father was a house painter and that her mother stood for long hours working in department stores and restaurants, she said, "I intend to keep faith with the men and the women who still work at jobs like those my parents held."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labor leaders, who played a major role in Vice President Al Gore's campaign, often describe Ms. Chavez as antiunion. Although she worked as a lobbyist for the American Federation of Teachers two decades ago, she has written that teachers unions are often bad for the nation's schools. She has also condemned various strikes as being bad for the economy and has written that the idea of doctors' forming labor unions "ought to strike fear in the heart of every American."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Ms. Chavez's writings, Mr. Eskew said that as a columnist, she was expected to be provocative. "We'd like the opponents to be reminded of the difference between a newspaper columnist and a cabinet secretary," he said. "The words of a columnist don't necessarily predict the works of a cabinet secretary." </w:t>
      </w:r>
    </w:p>
    <w:p>
      <w:pPr>
        <w:pStyle w:val="Normal274"/>
        <w:keepNext w:val="0"/>
        <w:spacing w:before="240" w:after="0" w:line="260" w:lineRule="atLeast"/>
        <w:ind w:left="0" w:right="0" w:firstLine="0"/>
        <w:jc w:val="left"/>
      </w:pPr>
      <w:r>
        <w:br/>
      </w:r>
      <w:hyperlink r:id="rId2365" w:history="1">
        <w:r>
          <w:rPr>
            <w:rFonts w:ascii="arial" w:eastAsia="arial" w:hAnsi="arial" w:cs="arial"/>
            <w:b w:val="0"/>
            <w:i/>
            <w:strike w:val="0"/>
            <w:color w:val="0077CC"/>
            <w:sz w:val="20"/>
            <w:u w:val="single"/>
            <w:vertAlign w:val="baseline"/>
          </w:rPr>
          <w:t>http://www.nytimes.com</w:t>
        </w:r>
      </w:hyperlink>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59" style="position:absolute;z-index:25242828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Linda Chavez, the Bush choice for labor secretary. (Associated Press)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2001</w:t>
      </w:r>
    </w:p>
    <w:p>
      <w:pPr>
        <w:pStyle w:val="Normal274"/>
      </w:pPr>
    </w:p>
    <w:p>
      <w:pPr>
        <w:pStyle w:val="Normal274"/>
        <w:ind w:left="200"/>
        <w:sectPr>
          <w:type w:val="continuous"/>
          <w:pgMar w:top="840" w:right="1000" w:bottom="840" w:left="1000" w:header="400" w:footer="400"/>
          <w:pgNumType w:fmt="decimal"/>
          <w:cols w:space="720"/>
        </w:sectPr>
      </w:pPr>
      <w:r>
        <w:br/>
      </w:r>
      <w:r>
        <w:pict>
          <v:line id="_x0000_s2060"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366"/>
          <w:headerReference w:type="default" r:id="rId2367"/>
          <w:footerReference w:type="even" r:id="rId2368"/>
          <w:footerReference w:type="default" r:id="rId2369"/>
          <w:headerReference w:type="first" r:id="rId2370"/>
          <w:footerReference w:type="first" r:id="rId2371"/>
          <w:pgSz w:w="12240" w:h="15840"/>
          <w:pgMar w:top="840" w:right="1000" w:bottom="840" w:left="1000" w:header="400" w:footer="400"/>
          <w:pgNumType w:fmt="decimal"/>
          <w:cols w:space="720"/>
          <w:titlePg w:val="0"/>
        </w:sectPr>
      </w:pPr>
    </w:p>
    <w:p>
      <w:pPr>
        <w:pStyle w:val="Normal275"/>
      </w:pPr>
    </w:p>
    <w:p>
      <w:pPr>
        <w:pStyle w:val="Normal275"/>
      </w:pPr>
      <w:r>
        <w:pict>
          <v:shape id="_x0000_i2061" type="#_x0000_t75" alt="LexisNexis®" style="width:147.75pt;height:30pt">
            <v:imagedata r:id="rId17" o:title=""/>
          </v:shape>
        </w:pict>
      </w:r>
      <w:r>
        <w:cr/>
      </w:r>
    </w:p>
    <w:p>
      <w:pPr>
        <w:pStyle w:val="Heading1273"/>
        <w:keepNext w:val="0"/>
        <w:spacing w:after="200" w:line="340" w:lineRule="atLeast"/>
        <w:ind w:left="0" w:right="0" w:firstLine="0"/>
        <w:jc w:val="center"/>
      </w:pPr>
      <w:hyperlink r:id="rId2372" w:history="1">
        <w:r>
          <w:rPr>
            <w:rFonts w:ascii="arial" w:eastAsia="arial" w:hAnsi="arial" w:cs="arial"/>
            <w:b/>
            <w:i/>
            <w:strike w:val="0"/>
            <w:color w:val="0077CC"/>
            <w:sz w:val="28"/>
            <w:u w:val="single"/>
            <w:vertAlign w:val="baseline"/>
          </w:rPr>
          <w:t xml:space="preserve">Repossession </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2003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75"/>
        <w:keepNext w:val="0"/>
        <w:spacing w:after="0" w:line="240" w:lineRule="atLeast"/>
        <w:ind w:right="0"/>
        <w:jc w:val="both"/>
      </w:pPr>
      <w:bookmarkStart w:id="556" w:name="Bookmark_275"/>
      <w:bookmarkEnd w:id="556"/>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22</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Turrentine;  Jeff Turrentine is a writer living in Los Angeles.</w:t>
      </w:r>
    </w:p>
    <w:p>
      <w:pPr>
        <w:pStyle w:val="Normal275"/>
        <w:keepNext/>
        <w:spacing w:before="240" w:after="0" w:line="340" w:lineRule="atLeast"/>
        <w:ind w:left="0" w:right="0" w:firstLine="0"/>
        <w:jc w:val="left"/>
      </w:pPr>
      <w:bookmarkStart w:id="557" w:name="Body_273"/>
      <w:bookmarkEnd w:id="557"/>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62" style="position:absolute;z-index:25243033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CHASINGSHAKESPEARES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Sarah Smith.</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 pp. New York:</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Atria Books. $24.</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said that there is no zeal to match that of the recently converted. Religions, diets, political ideologies, orthodoxies of all sorts would never survive without the evangelical energies of those individuals newest to the fold; they're the ones, after all, who've just finished reading all the books. Encountering such people can be exhausting, as they often subscribe to a kind of Powell doctrine of overwhelming data, leaving their targets with no chance to absorb the barrage.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Smith's "Chasing Shakespeares" might have been a nimble satire of this condition had its author not unwittingly succumbed to it herself. Set in the world of Shakespearean scholarship, a milieu with its fair share of competing dogmas and zealous defenders, the book feels like a master's thesis awkwardly retrofitted to serve as a frothy romantic mystery for English majors. Its pair of sleuths, graduate students who mock each other's theories even as they fall into each other's arms, are the type of people who sublimate their erotic stirrings by quarreling over tidbits of Elizabethan arcana.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their conflict is the "authorship question," the perilous third rail of Shakespearean studies. Over the years an irregular scholarly cult has emerged whose adherents maintain that William Shakespeare of Stratford-upon-Avon couldn't have written the poems and plays attributed to him; he simply wasn't, they maintain, educated, worldly or sophisticated enough to have created the most complex and enduring works in the English language. Leading their list of alternate candidates is Edward de Vere, Earl of Oxford, whose noble upbringing, superior education and European travels equipped him far better to recount the lives of Julius Caesar and Richard II, or to recreate so vividly the settings of Verona and Venice.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Roper is a yellow-dog Stratfordian; his foil is the gamine Posy Gould, a heretical Oxfordian. Not insignificantly, Joe is also from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Vermont and makes his scholarly home at Northeastern, that scrappy and notably ivy-free university across the mighty Charles from Harvard, where daughter-of-privilege Posy is furthering her education. Class antagonism is sublimated along with sexual tension as these two travel from Boston to London to authenticate an item Joe has discovered: a letter in which Shakespeare confesses that he is not, in fact, the author of the many works bearing his name.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undoes this setup is the unfortunate subjugation of character development to the unyielding demands of exposition. We're asked to accept, for instance, that Posy is simultaneously a provocatively brilliant scholar and a ditzy ingenue who betrays all the telltale linguistic tics of a Valley Girl, such as peppering her speech with the filler word "like" and turning every statement into a tentative, like, y'know, question? (Marjorie Garber, meet Reese Witherspoon.) Joe's narration tells us everything we could ever want to know about Elizabethan letters but almost nothing about himself, other than the fact that he's resentful of Posy's money. Other characters seem to have been interpolated merely to articulate various strains of the Oxford/Stratford debate, armed with yet more names and dates, but not much personality.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Researched to the point of saturation, "Chasing Shakespeares" gives its characters no room to breathe between endless recitations of facts and suppositions, so that the entire novel feels like the last third of a whodunit, where the detective wraps everything up by putting the puzzle pieces together. It all suggests several questions at once. Why didn't Smith write a nonfiction book instead -- a colloquial framing of the debate for lay readers, perhaps, or a memoir of her own presumable conversion from Stradfordianism to agnosticism? Or, if she really wanted to write a novel, why not set it in the Elizabethan era rather than the contemporary one, which would at least have allowed her characters to do something other than read, recall and hypothesize out loud?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moment in "Othello" when the mercurial Moor gets an early glimpse of his own imminent loss of self-control. "Now, by heaven / My blood begins my safer guides to rule; / And passion, having my best judgment collied / Assays to lead the way." The passion born of ardent research is to novel-writing what salt is to cake-baking; it's always called for, but be very careful how much you put in. Dates, places, names, time lines, detailed lineages and elaborate theories will never do as substitutes for a good story peopled with believable characters. Or as Posy Gould might put it: The play's, like, the thing, y'know?</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Dog</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terrier will not relinquish</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hold on it,</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in attack he clenches stillness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would shake it like a rat</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its vastness.</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William trembles,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electrons crackling in his wisp</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beard, warrior-sage,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of the Heavens' soldiers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swoop down in staggered assault:</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Canis, Ursus, Aries,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one then the next.</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jump.</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 there, Willie, in the rushes.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terrible exchange.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Stout Willie.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the Brave.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back, Willie.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five o'clock high.</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Behold, your fearsome arsenal,</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plenitude of feints,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murderous sorties.</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William,</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the True,</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your moment arrived:</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Sweetie boy,</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lovely little killer-toy:</w:t>
      </w: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hold on.</w:t>
      </w:r>
    </w:p>
    <w:p>
      <w:pPr>
        <w:pStyle w:val="Normal275"/>
      </w:pPr>
    </w:p>
    <w:p>
      <w:pPr>
        <w:pStyle w:val="Normal2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Kleinzahler</w:t>
      </w:r>
    </w:p>
    <w:p>
      <w:pPr>
        <w:pStyle w:val="Normal275"/>
        <w:keepNext w:val="0"/>
        <w:spacing w:before="240" w:after="0" w:line="260" w:lineRule="atLeast"/>
        <w:ind w:left="0" w:right="0" w:firstLine="0"/>
        <w:jc w:val="left"/>
      </w:pPr>
      <w:r>
        <w:br/>
      </w:r>
      <w:hyperlink r:id="rId2373" w:history="1">
        <w:r>
          <w:rPr>
            <w:rFonts w:ascii="arial" w:eastAsia="arial" w:hAnsi="arial" w:cs="arial"/>
            <w:b w:val="0"/>
            <w:i/>
            <w:strike w:val="0"/>
            <w:color w:val="0077CC"/>
            <w:sz w:val="20"/>
            <w:u w:val="single"/>
            <w:vertAlign w:val="baseline"/>
          </w:rPr>
          <w:t>http://www.nytimes.com</w:t>
        </w:r>
      </w:hyperlink>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2003</w:t>
      </w:r>
    </w:p>
    <w:p>
      <w:pPr>
        <w:pStyle w:val="Normal275"/>
      </w:pPr>
    </w:p>
    <w:p>
      <w:pPr>
        <w:pStyle w:val="Normal275"/>
        <w:ind w:left="200"/>
        <w:sectPr>
          <w:type w:val="continuous"/>
          <w:pgMar w:top="840" w:right="1000" w:bottom="840" w:left="1000" w:header="400" w:footer="400"/>
          <w:pgNumType w:fmt="decimal"/>
          <w:cols w:space="720"/>
        </w:sectPr>
      </w:pPr>
      <w:r>
        <w:br/>
      </w:r>
      <w:r>
        <w:pict>
          <v:line id="_x0000_s206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276"/>
      </w:pPr>
    </w:p>
    <w:p>
      <w:pPr>
        <w:pStyle w:val="Normal276"/>
      </w:pPr>
      <w:r>
        <w:pict>
          <v:shape id="_x0000_i2064" type="#_x0000_t75" alt="LexisNexis®" style="width:147.75pt;height:30pt">
            <v:imagedata r:id="rId17" o:title=""/>
          </v:shape>
        </w:pict>
      </w:r>
      <w:r>
        <w:cr/>
      </w:r>
    </w:p>
    <w:p>
      <w:pPr>
        <w:pStyle w:val="Heading1274"/>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Dangerously Close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2009 Sunday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58" w:name="Bookmark_276"/>
      <w:bookmarkEnd w:id="558"/>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VICTORIA REDEL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Redel is the author of two poetry collections and three works of fiction, including the novels ''Loverboy'' and ''The Border of Truth.''</w:t>
      </w:r>
    </w:p>
    <w:p>
      <w:pPr>
        <w:pStyle w:val="Normal276"/>
        <w:keepNext/>
        <w:spacing w:before="240" w:after="0" w:line="340" w:lineRule="atLeast"/>
        <w:ind w:left="0" w:right="0" w:firstLine="0"/>
        <w:jc w:val="left"/>
      </w:pPr>
      <w:bookmarkStart w:id="559" w:name="Body_274"/>
      <w:bookmarkEnd w:id="559"/>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65" style="position:absolute;z-index:25243238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POSSESSION OF MR. CAVE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Matt Haig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244 pp. Viking. $24.95</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first pregnancy, a friend confided that while she adored her child, she felt happiest each night when the baby was finally asleep and out of harm's way. I nodded compassionately but silently scoffed. Why was she so focused on danger? Did she want to make a Rapunzel of her child? Surely I'd never be that overprotective or anxious; I'd encourage an adventurous spirit. Months later, after my son in his gleeful first days of walking fell against a table, a hard knob rising on his perfect skull, I began to understand the enormous relief that came each day he stayed alive. Even now, with my sons both teenagers, I sometimes wish I could buckle them into a double stroller to maneuver them safely down city streets thorned with dazzling dangers and unspeakable terrors.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Possession of Mr. Cave,'' Matt Haig takes on the unspeakable terrors. In fact he stacks the deck with them: the narrator's mother dead by suicide, his wife dead at the hands of a burglar and -- in the chilling, riveting, heartbreaking scene that opens the novel -- his son, Reuben, dead by a stupid attempt to curry favor with bullying peers. What's left? And how to find a reason to continue living in the face of grief? These are the initial questions that face Terence Cave, a man who restores antiques but cannot preserve the well-being of those he loves most.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left, it turns out, is Reuben's 15-year-old twin sister, Bryony. So Terence, fearful and bereft, dedicates himself to his daughter's well-being. Yet the question of what constitutes a 15-year-old's well-being and what a father's protection entails, or should entail, is at the heart of this complex novel.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Terence formulates his parental manifesto during a father-daughter trip to the Vatican, when Bryony stubbornly refuses to cover her shoulders, leaving him to visit Michelangelo's Pieta alone. There, he construes the sculptor's message: ''Agony awaits if you let your child out into a world of lost souls. You must protect her, and you must never let her go.''</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Terence's dedication to Bryony's safety tumbles steeply into fear -- an easy descent for the father of a gifted and beautiful teenage daughter. Quickly his concern bumps up against her inevitable rebelliousness, and he becomes possessed by the need to control her way through an out-of-control world.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Possession, as Haig's title announces, is a central theme in this novel. The simplest and most direct form it takes is Terence's obsession with protecting Bryony from the amorous clutches of a local boy. But Terence is also possessed -- as in overtaken -- by the spirit of his dead son, Reuben. This is after all a novel about twins, and Haig skillfully weaves the twinning of the living and the dead, the good and the bad, the known and the unknown throughout. Terence increasingly seems invaded and controlled by his dead son's memories and dark wishes, goaded into actions ever more dangerous and morally questionable.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Reuben's spectral presence, damaged and damaging, provides the novel's strongest moments. In death, Reuben, with his birthmarked red face, is finally more ferociously alive to his father than he ever was as a boy struggling to fit in. Thus Terence is also possessed by his own guilt, understanding he overlooked his son in favor of his daughter's beauty and talent. Feeling complicit in his son's death, Terence becomes hypervigilant toward his daughter's every move. This tangled emotional wrestling is the force that drives the plot.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possession also underlies the novel's deeper moral concerns. Can a father control the paths of his children? Can Terence Cave force his daughter to focus on her brilliant cello work instead of on the scruffy boy who courts her and, like a young if wayward knight, saves her from a wild horse?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Haig's portrait of Bryony is spirited; he's captured at just the right timbre an adorable, ridiculous and enraging adolescent. Bryony is a textbook rebellious teenager -- sneaking out at night, wearing short skirts, telling easy lies, ditching classical music for loud messy rock and falling head over platform heels in love. What father hasn't wanted to throw a burlap sack over his daughter's bloom from ''a limber elf-child into a Juliet, a Dido, a Venus''? What father hasn't wanted to lock his daughter away from the leers of boys or wipe the gloppy mascara off her pristine face? Bryony, in true teenage form, is quick to roll her eyes and rail against her father's rules. But as Terence's judgment dissolves -- as he resolves to stalk his daughter, abandoning any appreciation of her privacy -- we can't help agreeing with Bryony that he's exceeded his parental authority. By the time she's saying, ''You're not a father. You're a dictator. You're a weird, creepy fascist,'' we're wishing we could bust her out of her imprisonment and help her run away.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flip-flopping of our loyalties is essential. The novel of obsession is a novel of peril, and one of its perils is that the reader resists identifying with a narrator spinning out of control. But just when we are certain the greatest danger is Terence's paternalism run amok, the situation tilts enough for us to believe his terrors are justified.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Possession of Mr. Cave'' is presented as a final confession and apology from a father to his daughter. While the form allows the narrator's flaws to emerge mitigated by loving (if misguided) thinking, it runs the risk of becoming overexplained and repetitive. In this chilling cautionary tale, the narrator's tendencies have to be held in check by the author's sense of proportion. Haig's effects would have been stronger had he more sharply curbed Terence's excuses and trusted his powerful scenes to bring us inside a father's free-falling mind.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Haig is not unfamiliar with obsession and tragedy. Two of his previous novels are contemporary reinventions of Shakespeare, and Bryony's forbidden romance echoes ''Romeo and Juliet'' -- complete with a balcony scene. Yet Haig's tormented protagonists are not kings or noblemen. In ''The Dead Fathers Club,'' a boy is asked by the ghost of his pub-owning father to avenge his death, and in ''The Possession of Mr. Cave,'' Terence runs a middling antique store, eking out a living selling Worcester teapots to local ladies, distancing himself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with ruminations on Keats and Beethoven.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Terence's tragedy reads like a nightmare that leaves a parent shaking in the dark. We might want to see ourselves as more reasonable, able to allow our children their fierce independence. But for all the book's excesses, Haig got under my skin -- while reading ''The Possession of Mr. Cave,'' I kept rising to check on my sons asleep in their beds.</w:t>
      </w:r>
    </w:p>
    <w:p>
      <w:pPr>
        <w:pStyle w:val="Normal276"/>
        <w:keepNext w:val="0"/>
        <w:spacing w:before="240" w:after="0" w:line="260" w:lineRule="atLeast"/>
        <w:ind w:left="0" w:right="0" w:firstLine="0"/>
        <w:jc w:val="left"/>
      </w:pPr>
      <w:r>
        <w:br/>
      </w:r>
      <w:hyperlink r:id="rId2381" w:history="1">
        <w:r>
          <w:rPr>
            <w:rFonts w:ascii="arial" w:eastAsia="arial" w:hAnsi="arial" w:cs="arial"/>
            <w:b w:val="0"/>
            <w:i/>
            <w:strike w:val="0"/>
            <w:color w:val="0077CC"/>
            <w:sz w:val="20"/>
            <w:u w:val="single"/>
            <w:vertAlign w:val="baseline"/>
          </w:rPr>
          <w:t>http://www.nytimes.com</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66" style="position:absolute;z-index:25243340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HENRIK DRESCHER)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2009</w:t>
      </w:r>
    </w:p>
    <w:p>
      <w:pPr>
        <w:pStyle w:val="Normal276"/>
      </w:pPr>
    </w:p>
    <w:p>
      <w:pPr>
        <w:pStyle w:val="Normal276"/>
        <w:ind w:left="200"/>
        <w:sectPr>
          <w:type w:val="continuous"/>
          <w:pgMar w:top="840" w:right="1000" w:bottom="840" w:left="1000" w:header="400" w:footer="400"/>
          <w:pgNumType w:fmt="decimal"/>
          <w:cols w:space="720"/>
        </w:sectPr>
      </w:pPr>
      <w:r>
        <w:br/>
      </w:r>
      <w:r>
        <w:pict>
          <v:line id="_x0000_s2067"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382"/>
          <w:headerReference w:type="default" r:id="rId2383"/>
          <w:footerReference w:type="even" r:id="rId2384"/>
          <w:footerReference w:type="default" r:id="rId2385"/>
          <w:headerReference w:type="first" r:id="rId2386"/>
          <w:footerReference w:type="first" r:id="rId2387"/>
          <w:pgSz w:w="12240" w:h="15840"/>
          <w:pgMar w:top="840" w:right="1000" w:bottom="840" w:left="1000" w:header="400" w:footer="400"/>
          <w:pgNumType w:fmt="decimal"/>
          <w:cols w:space="720"/>
          <w:titlePg w:val="0"/>
        </w:sectPr>
      </w:pPr>
    </w:p>
    <w:p>
      <w:pPr>
        <w:pStyle w:val="Normal277"/>
      </w:pPr>
    </w:p>
    <w:p>
      <w:pPr>
        <w:pStyle w:val="Normal277"/>
      </w:pPr>
      <w:r>
        <w:pict>
          <v:shape id="_x0000_i2068" type="#_x0000_t75" alt="LexisNexis®" style="width:147.75pt;height:30pt">
            <v:imagedata r:id="rId17" o:title=""/>
          </v:shape>
        </w:pict>
      </w:r>
      <w:r>
        <w:cr/>
      </w:r>
    </w:p>
    <w:p>
      <w:pPr>
        <w:pStyle w:val="Heading1275"/>
        <w:keepNext w:val="0"/>
        <w:spacing w:after="200" w:line="340" w:lineRule="atLeast"/>
        <w:ind w:left="0" w:right="0" w:firstLine="0"/>
        <w:jc w:val="center"/>
      </w:pPr>
      <w:hyperlink r:id="rId2388" w:history="1">
        <w:r>
          <w:rPr>
            <w:rFonts w:ascii="arial" w:eastAsia="arial" w:hAnsi="arial" w:cs="arial"/>
            <w:b/>
            <w:i/>
            <w:strike w:val="0"/>
            <w:color w:val="0077CC"/>
            <w:sz w:val="28"/>
            <w:u w:val="single"/>
            <w:vertAlign w:val="baseline"/>
          </w:rPr>
          <w:t>Clause in Rent Law Is Said to Allow Extra Rises for Some Apartments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1997, Wednesday, Late Edition - Final</w:t>
      </w:r>
    </w:p>
    <w:p>
      <w:pPr>
        <w:pStyle w:val="Normal277"/>
        <w:keepNext w:val="0"/>
        <w:spacing w:after="0" w:line="240" w:lineRule="atLeast"/>
        <w:ind w:right="0"/>
        <w:jc w:val="both"/>
      </w:pPr>
      <w:bookmarkStart w:id="560" w:name="Bookmark_277"/>
      <w:bookmarkEnd w:id="560"/>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Metropolitan Desk ; Column 1; </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 </w:t>
      </w:r>
    </w:p>
    <w:p>
      <w:pPr>
        <w:pStyle w:val="Normal2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RANDY KENNEDY </w:t>
      </w:r>
    </w:p>
    <w:p>
      <w:pPr>
        <w:pStyle w:val="Normal277"/>
        <w:keepNext/>
        <w:spacing w:before="240" w:after="0" w:line="340" w:lineRule="atLeast"/>
        <w:ind w:left="0" w:right="0" w:firstLine="0"/>
        <w:jc w:val="left"/>
      </w:pPr>
      <w:bookmarkStart w:id="561" w:name="Body_275"/>
      <w:bookmarkEnd w:id="561"/>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69" style="position:absolute;z-index:25243545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housing officials said yesterday that a provision of the rent-regulation law signed last month by Gov. George E. Pataki will temporarily allow landlords to raise rents on vacant apartments in New York City more steeply than first expected.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are allowed under the new law to raise rents by roughly 20 percent on apartments that have been vacated, and the housing officials said that at least until the end of September, they could also apply a 9 percent increase that had previously been permitted under New York City rules.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estimated that as many as 30,000 apartments in the city could turn over in the next three months and be affected by the provision.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advocates immediately disputed the interpretation and warned that landlords who took advantage of it could expose themselves to costly lawsuits.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rent bill was passed on June 19 after months of bitter political infighting, tenant advocates and Democratic lawmakers who supported rent protections said they believed that the new increase of roughly 20 percent would replace the smaller increases, set by the city's Rent Guidelines Board.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landlords' lawyers and officials at the state's Division of Housing and Community Renewal have been poring over the complicated language. In late June, groups representing most of the city's landlords began urging their members to add the increases together and to raise rents by either 27 percent or 29 percent, depending on the length of the lease, on vacant apartments.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after an internal memo circulated within the Division of Housing and Community Renewal was made public by tenant advocates, housing officials said that the landlords' interpretation appeared to be correct.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the law," said Harry Ryttenberg, a spokesman for the housing division. "When landlords call up to our information lines, this is what they're being told."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dated June 27, states that if a new tenant moves into a vacated apartment and signs a one-year lease, the landlord can raise the rent 27 percent above the old rent. According to the complex formulas under the new law, that essentially means a hike of 18 percent under the new law and the increase of 9 percent set by the city's Rent Guidelines Board last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two-year lease on a vacant apartment, the increase would be 29 percent -- 20 percent under the new law and 9 percent under the city guidelines. That 9 percent increase expires on Sept. 30, and the board recently voted not to allow an annual vacancy bonus for the next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the expiration, if an apartment becomes vacant, and the old tenant had paid $1,000 a month for the apartment, the new tenant would pay either $1,270 a month in a one-year lease or $1,290 in a two-year lease. Under a flat 20 percent increase, the monthly rent would be $1,200.</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under the new law, if the previous rent was below $300, a $100 increase can be tacked on. And if the previous tenant had lived in the apartment for more than eight years, another increase could be added, calculated by the number of years the old tenant had remained.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uses this example: a man who had occupied an apartment for 10 years, at $275 a month, vacates it before Sept. 30. A new tenant moves in and signs a one-year lease. The new rent is $275 plus a 27 percent increase, plus an additional six-tenths of one percent for every year the old tenant had lived there. Because the previous tenant had lived in the apartment for more than eight years, another $100 would be added. The new rent would be $465.75.</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Easton, executive director of the New York State Tenants and Neighbors Coalition, said yesterday that the overlapping increases would mean steep hikes in apartments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that "landlords who do this risk having to pay treble damages" if the practice is struck down in court.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Governor is risking ongoing political fallout if he doesn't move quickly to stop it," Mr. Easton added.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will almost certainly be sued over the higher increases, but landlord advocacy groups have instructed their members to take the larger increases anyway because they believed the courts would eventually rule in their favor.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telling people to take the increase based on what we think is the clear language of the law," said Dan Margulies, executive director of the Community Housing Improvement Program, a group that represents smaller owners. "If they don't take it, and the state eventually rules it is alright, then the lower rent will stand. And it will be too late."</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1997</w:t>
      </w:r>
    </w:p>
    <w:p>
      <w:pPr>
        <w:pStyle w:val="Normal277"/>
      </w:pPr>
    </w:p>
    <w:p>
      <w:pPr>
        <w:pStyle w:val="Normal277"/>
        <w:ind w:left="200"/>
        <w:sectPr>
          <w:type w:val="continuous"/>
          <w:pgMar w:top="840" w:right="1000" w:bottom="840" w:left="1000" w:header="400" w:footer="400"/>
          <w:pgNumType w:fmt="decimal"/>
          <w:cols w:space="720"/>
        </w:sectPr>
      </w:pPr>
      <w:r>
        <w:br/>
      </w:r>
      <w:r>
        <w:pict>
          <v:line id="_x0000_s2070"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389"/>
          <w:headerReference w:type="default" r:id="rId2390"/>
          <w:footerReference w:type="even" r:id="rId2391"/>
          <w:footerReference w:type="default" r:id="rId2392"/>
          <w:headerReference w:type="first" r:id="rId2393"/>
          <w:footerReference w:type="first" r:id="rId2394"/>
          <w:pgSz w:w="12240" w:h="15840"/>
          <w:pgMar w:top="840" w:right="1000" w:bottom="840" w:left="1000" w:header="400" w:footer="400"/>
          <w:pgNumType w:fmt="decimal"/>
          <w:cols w:space="720"/>
          <w:titlePg w:val="0"/>
        </w:sectPr>
      </w:pPr>
    </w:p>
    <w:p>
      <w:pPr>
        <w:pStyle w:val="Normal278"/>
      </w:pPr>
    </w:p>
    <w:p>
      <w:pPr>
        <w:pStyle w:val="Normal278"/>
      </w:pPr>
      <w:r>
        <w:pict>
          <v:shape id="_x0000_i2071" type="#_x0000_t75" alt="LexisNexis®" style="width:147.75pt;height:30pt">
            <v:imagedata r:id="rId17" o:title=""/>
          </v:shape>
        </w:pict>
      </w:r>
      <w:r>
        <w:cr/>
      </w:r>
    </w:p>
    <w:p>
      <w:pPr>
        <w:pStyle w:val="Heading1276"/>
        <w:keepNext w:val="0"/>
        <w:spacing w:after="200" w:line="340" w:lineRule="atLeast"/>
        <w:ind w:left="0" w:right="0" w:firstLine="0"/>
        <w:jc w:val="center"/>
      </w:pPr>
      <w:hyperlink r:id="rId2395" w:history="1">
        <w:r>
          <w:rPr>
            <w:rFonts w:ascii="arial" w:eastAsia="arial" w:hAnsi="arial" w:cs="arial"/>
            <w:b/>
            <w:i/>
            <w:strike w:val="0"/>
            <w:color w:val="0077CC"/>
            <w:sz w:val="28"/>
            <w:u w:val="single"/>
            <w:vertAlign w:val="baseline"/>
          </w:rPr>
          <w:t>'SANTA BARBARA,' NEW DAYTIME SERIAL</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1984, Monday, Late City Final Edition</w:t>
      </w:r>
    </w:p>
    <w:p>
      <w:pPr>
        <w:pStyle w:val="Normal278"/>
        <w:keepNext w:val="0"/>
        <w:spacing w:after="0" w:line="240" w:lineRule="atLeast"/>
        <w:ind w:right="0"/>
        <w:jc w:val="both"/>
      </w:pPr>
      <w:bookmarkStart w:id="562" w:name="Bookmark_278"/>
      <w:bookmarkEnd w:id="562"/>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1; Cultural Desk; REVIEW</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CORRY</w:t>
      </w:r>
    </w:p>
    <w:p>
      <w:pPr>
        <w:pStyle w:val="Normal278"/>
        <w:keepNext/>
        <w:spacing w:before="240" w:after="0" w:line="340" w:lineRule="atLeast"/>
        <w:ind w:left="0" w:right="0" w:firstLine="0"/>
        <w:jc w:val="left"/>
      </w:pPr>
      <w:bookmarkStart w:id="563" w:name="Body_276"/>
      <w:bookmarkEnd w:id="563"/>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72" style="position:absolute;z-index:25243750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BARBARA'' has good trashy fun and Dame Judith Anderson, too. Let dramaturgists record that the first words by the distinguished actress on NBC's new daytime serial, which makes its debut at 3 P.M. on Channel 4 today, are ''Ambrose, why have we stopped?'' Then, on being told by Ambrose, her chauffeur, that some ''news people'' are blocking the road at the Capwell house, Dame Judith, tapping Ambrose lightly on the shoulder with a riding crop, says: ''The Capwells are mad about the headlines. Ambrose, home.''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either you like this kind of thing or you do not, but certainly any soap opera that can put Dame Judith in the back seat of a Rolls playing someone with a name like Minx Lockridge can't be all bad. For that matter, this viewer admired the names of all the women in ''Santa Barbara'' - Marisa, Jade, Santana, Rosa, Laken, Augusta and Kelly. Mostly they are rich, and mostly they have honey- blond hair.</w:t>
      </w:r>
    </w:p>
    <w:p>
      <w:pPr>
        <w:pStyle w:val="Normal27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Television soap opera Santa Barbara reviewed by John Corry; illustration (M)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good soap opera has plot, plot and more plot, and in this, ''Santa Barbara'' also shows promise. Joe Perkins (Dane Witherspoon), accused of killing a Capwell in 1979, is paroled from San Quentin in 1984, determined to clear his name. Perkins is distinctly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Capwells wear black ties and long dresses even in the afternoon. Already there is a strong hint here of ideological/societal warfare. We are certain there will be bitterness along the blue collar versus country club divide.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Barbara'' also has a mystery woman, employing strong-arm men to keep Joe Perkins out of town. We see her in a steamy bath, breaking her false fingernails in vexation when she hears he has been sprung. Perkins's old girlfriend, incidentally, is a Capwell, the sister of the man he supposedly killed. On the day Perkins is paroled (''This guy is different,'' the warden says. ''There's just something about him.''), C. C. Capwell (Peter Mark Richman) is giving her an engagement party.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show me you have the strength and the drive,'' C. C. says to his daughter's fiance at the party, ''then you can be an important part of this.'' C. C. means the family business. Its nature is unidentified in the opening episode, but clearly it is a powerful dynastic enterprise.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dramatic possibilities here are endless. At the same time, even though the opening episode has one murder, one shotgun blast and one beating, ''Santa Barbara,'' as measured against other daytime soaps, has a distinctly conservative flavor. There are, as yet, no suggestions of incest, drugs, infidelity, alcoholism or much else in the way of prominent social pathologies. Even sex doesn't get much of a play. This viewer counted one soul kiss and not much else.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it is possible that Bridget and Jerome Dobson, who created, as they say in television, ''Santa Barbara,'' are a couple of old sentimentalists. It may also be that they did not want to offend the people who live in the real Santa Babara. Traditionally, it has been home to retired admirals and generals whiling away time in their gardens and on the beach.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Santa Barbara, meanwhile, is a little more small- town than the real Santa Barbara. This viewer doesn't believe for one moment that real Santa Barbarans would ever hold a demonstration at the bus depot, carrying signs and telling Joe Perkins to keep on going to Los Angeles.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scene does have merit. When Joe looks up from the bus depot and sees a helicopter going by, he knows, just knows, that his old love is aboard and his eyes mist over. Up in the helicopter, his old love looks down, and her eyes mist over, too. This is pretty good stuff, and one wonders how Dame Judith, flicking her riding crop, is going to involve herself in what comes next. It is probable that any number of viewers will tune in tomorrow to find out.</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73" style="position:absolute;z-index:252438528"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Dame Judith Anderson</w:t>
      </w:r>
    </w:p>
    <w:p>
      <w:pPr>
        <w:pStyle w:val="Normal278"/>
      </w:pPr>
    </w:p>
    <w:p>
      <w:pPr>
        <w:pStyle w:val="Normal278"/>
        <w:ind w:left="200"/>
        <w:sectPr>
          <w:type w:val="continuous"/>
          <w:pgMar w:top="840" w:right="1000" w:bottom="840" w:left="1000" w:header="400" w:footer="400"/>
          <w:pgNumType w:fmt="decimal"/>
          <w:cols w:space="720"/>
        </w:sectPr>
      </w:pPr>
      <w:r>
        <w:br/>
      </w:r>
      <w:r>
        <w:pict>
          <v:line id="_x0000_s2074"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396"/>
          <w:headerReference w:type="default" r:id="rId2397"/>
          <w:footerReference w:type="even" r:id="rId2398"/>
          <w:footerReference w:type="default" r:id="rId2399"/>
          <w:headerReference w:type="first" r:id="rId2400"/>
          <w:footerReference w:type="first" r:id="rId2401"/>
          <w:pgSz w:w="12240" w:h="15840"/>
          <w:pgMar w:top="840" w:right="1000" w:bottom="840" w:left="1000" w:header="400" w:footer="400"/>
          <w:pgNumType w:fmt="decimal"/>
          <w:cols w:space="720"/>
          <w:titlePg w:val="0"/>
        </w:sectPr>
      </w:pPr>
    </w:p>
    <w:p>
      <w:pPr>
        <w:pStyle w:val="Normal279"/>
      </w:pPr>
    </w:p>
    <w:p>
      <w:pPr>
        <w:pStyle w:val="Normal279"/>
      </w:pPr>
      <w:r>
        <w:pict>
          <v:shape id="_x0000_i2075" type="#_x0000_t75" alt="LexisNexis®" style="width:147.75pt;height:30pt">
            <v:imagedata r:id="rId17" o:title=""/>
          </v:shape>
        </w:pict>
      </w:r>
      <w:r>
        <w:cr/>
      </w:r>
    </w:p>
    <w:p>
      <w:pPr>
        <w:pStyle w:val="Heading1277"/>
        <w:keepNext w:val="0"/>
        <w:spacing w:after="200" w:line="340" w:lineRule="atLeast"/>
        <w:ind w:left="0" w:right="0" w:firstLine="0"/>
        <w:jc w:val="center"/>
      </w:pPr>
      <w:hyperlink r:id="rId2402" w:history="1">
        <w:r>
          <w:rPr>
            <w:rFonts w:ascii="arial" w:eastAsia="arial" w:hAnsi="arial" w:cs="arial"/>
            <w:b/>
            <w:i/>
            <w:strike w:val="0"/>
            <w:color w:val="0077CC"/>
            <w:sz w:val="28"/>
            <w:u w:val="single"/>
            <w:vertAlign w:val="baseline"/>
          </w:rPr>
          <w:t>When California Started Riding on Little Wheels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2005 Friday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64" w:name="Bookmark_279"/>
      <w:bookmarkEnd w:id="564"/>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13; FILM REVIEW</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A.O. SCOTT</w:t>
      </w:r>
    </w:p>
    <w:p>
      <w:pPr>
        <w:pStyle w:val="Normal279"/>
        <w:keepNext/>
        <w:spacing w:before="240" w:after="0" w:line="340" w:lineRule="atLeast"/>
        <w:ind w:left="0" w:right="0" w:firstLine="0"/>
        <w:jc w:val="left"/>
      </w:pPr>
      <w:bookmarkStart w:id="565" w:name="Body_277"/>
      <w:bookmarkEnd w:id="565"/>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76" style="position:absolute;z-index:25244057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''Lords of Dogtown,'' directed by Catherine Hardwicke from a script by Stacy Peralta, is about a minor pop-cultural earthquake made possible by the serendipitous convergence, in Los Angeles in 1975, of two otherwise unremarkable events. One was a drought that emptied the region's swimming pools, leaving their smooth, curving concrete interiors available for other uses, and the other was the arrival, in a Santa Monica surf shop, of a paper bag full of urethane wheels. Attached to a skateboard, these wheels enabled a skilled rider to execute hard turns; long, easy glides; and quick changes of direction.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empty swimming pool or along a section of concrete pipe, skateboarding could at last realize its potential to become the land-based equivalent of surfing, with its own ethos, its own stars and its own marketing possibilities.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Peralta, one of the founders of this legend-shrouded subculture (played in the film by John Robinson, a slender, pretty young actor introduced to movie audiences in Gus Van Sant's ''Elephant''), has lately emerged as its leading cinematic historian. ''Lords of Dogtown'' represents both a dramatic expansion and a narrative compression of the story he told in ''Dogtown and Z Boys,'' an energetic documentary released in 2002.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film follows the knot of teenage boys at the center of the Venice, Calif., skateboarding scene -- Mr. Peralta, Tony Alva (Victor Rasuk), Jay Adams (Emile Hirsch) and Sid Gianetti (Michael Angarano) -- as they grapple with rivalry, family problems and the consequences of sudden fame. They must also struggle with their shaggy mentor, Skip Engblom, owner of the Zephyr surfboard shop and a less than ideal role model. Played by Heath Ledger in what seems to be a demented tribute to Val Kilmer's performance in ''The Doors,'' Skip is always volatile, frequently drunk and consistently the most entertaining figure in the movie.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saying something, since ''Lords of Dogtown,'' from start to finish, is pretty much a blast. Ms. Hardwicke, whose previous film as a director was ''Thirteen,'' shares with Mr. Peralta an enthusiastic interest in young people that is neither condescending nor exploitative.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on her long experience as a production designer (and on the skills of her director of photography, Elliot Davis, who also shot ''Thirteen''), she has given the movie an appropriately scruffy, unpolished look consistent with the resourceful, do-it-yourself aesthetic of the place and time it depicts. She and Mr. Peralta are more interested in evoking a milieu than in telling a story, and their scenes have both the loose, stop-and-start rhythms of a long summer day and the restless, competitive energy of young men in the heat of adolescence.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plot there is consists of a set of familiar signposts and crises -- girl trouble, family trouble, emotional trouble, skateboard trouble -- but the filmmakers nonchalantly weave through them, subordinating the predictability of narrative to the spontaneous pleasures of style.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acting is appealingly low-key, in keeping with the skaters' code of cool, watchful reserve, but the distinct and contrasting personalities of the main characters emerge all the same.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with his caramel skin and curly blond mane, is vain and ambitious, eager for the stardom that awaits him and perhaps willing to betray his friends to achieve it. Jay, perhaps the most talented skater, is also the least able to cash in on his skills. Stacy, the straight arrow, is at first left off the Zephyr team because he is unwilling to let go of the responsibilities of job and school. Sid, a rich kid whose inner-ear troubles prevent him from doing much on the board, serves as an all-purpose sidekick.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women in the story are Jay's sad, burnt-out mother (Rebecca De Mornay) and Tony's sister, Kathy (Nikki Reed), whom both Jay and Stacy have a thing for. And there is a louche promoter (Johnny Knoxville) who makes Skip look like a scoutmaster.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unites the younger characters, and what gives ''Lords of Dogtown'' its buoyant, rebellious kick is the combination of recklessness and discipline that defines their approach to skateboarding. Their lives are a complicated and perhaps typically Southern California blend of hedonism and striving.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Apart from Sid, they have all grown up pretty hard: Kathy and Tony are the children of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father; Jay's mother, perpetually sunburned and a little unstable, works in a lamp factory and lives with her son in a tiny, cluttered apartment near the beach. But the climate and their own rambunctiousness combine to give these kids a sense of freedom and possibility that is at once antisocial -- they throw punches, trash restaurants and break into suburban homes -- and upwardly mobile.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having been there, I can hardly vouch for the movie's accuracy, but there is something about it that feels right -- the looseness of its construction, the eclectic welter of its soundtrack, the faces of its cast. Mr. Peralta, having sustained his youthful obsession into middle age (and turned it into a varied and lucrative career), looks back without nostalgia, and Ms. Hardwicke makes you feel as if it's all happening now.</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''Lords of Dogtown'' is rated PG-13 (Parents strongly cautioned). It has some bad language, sexual situations and mild violence.</w:t>
      </w:r>
    </w:p>
    <w:p>
      <w:pPr>
        <w:pStyle w:val="Normal279"/>
      </w:pPr>
    </w:p>
    <w:p>
      <w:pPr>
        <w:pStyle w:val="Normal2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of Dogtown</w:t>
      </w:r>
    </w:p>
    <w:p>
      <w:pPr>
        <w:pStyle w:val="Normal2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nationwide today</w:t>
      </w:r>
    </w:p>
    <w:p>
      <w:pPr>
        <w:pStyle w:val="Normal279"/>
      </w:pPr>
    </w:p>
    <w:p>
      <w:pPr>
        <w:pStyle w:val="Normal2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Catherine Hardwicke; written by Stacy Peralta; director of photography, Elliot Davis; edited by Nancy Richardson; music by Mark Mothersbaugh; production designer, Chris Gorak; produced by John Linson; released by Columbia Pictures. Running time: 105 minutes. This film is rated PG-13.</w:t>
      </w:r>
    </w:p>
    <w:p>
      <w:pPr>
        <w:pStyle w:val="Normal279"/>
      </w:pPr>
    </w:p>
    <w:p>
      <w:pPr>
        <w:pStyle w:val="Normal2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Emile Hirsch (Jay Adams), Victor Rasuk (Tony Alva), John Robinson (Stacy Peralta), Michael Angarano (Sid), Nikki Reed (Kathy Alva), Rebecca De Mornay (Philaine), Heath Ledger (Skip Engblom) and Johnny Knoxville (Topper Burks).</w:t>
      </w:r>
    </w:p>
    <w:p>
      <w:pPr>
        <w:pStyle w:val="Normal279"/>
      </w:pPr>
    </w:p>
    <w:p>
      <w:pPr>
        <w:pStyle w:val="Normal279"/>
        <w:keepNext w:val="0"/>
        <w:spacing w:before="240" w:after="0" w:line="260" w:lineRule="atLeast"/>
        <w:ind w:left="0" w:right="0" w:firstLine="0"/>
        <w:jc w:val="left"/>
      </w:pPr>
      <w:r>
        <w:br/>
      </w:r>
      <w:hyperlink r:id="rId2403" w:history="1">
        <w:r>
          <w:rPr>
            <w:rFonts w:ascii="arial" w:eastAsia="arial" w:hAnsi="arial" w:cs="arial"/>
            <w:b w:val="0"/>
            <w:i/>
            <w:strike w:val="0"/>
            <w:color w:val="0077CC"/>
            <w:sz w:val="20"/>
            <w:u w:val="single"/>
            <w:vertAlign w:val="baseline"/>
          </w:rPr>
          <w:t>http://www.nytimes.com</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77" style="position:absolute;z-index:252441600"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Skateboarders riding an asphalt wave in ''Lords of Dogtown.''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 Ledger as Skip Engblom, the shaggy mentor to the young men at the center of the 1970's skateboarding scene in Southern California. (Photographs from TriStar Pictures)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2005</w:t>
      </w:r>
    </w:p>
    <w:p>
      <w:pPr>
        <w:pStyle w:val="Normal279"/>
      </w:pPr>
    </w:p>
    <w:p>
      <w:pPr>
        <w:pStyle w:val="Normal279"/>
        <w:ind w:left="200"/>
        <w:sectPr>
          <w:type w:val="continuous"/>
          <w:pgMar w:top="840" w:right="1000" w:bottom="840" w:left="1000" w:header="400" w:footer="400"/>
          <w:pgNumType w:fmt="decimal"/>
          <w:cols w:space="720"/>
        </w:sectPr>
      </w:pPr>
      <w:r>
        <w:br/>
      </w:r>
      <w:r>
        <w:pict>
          <v:line id="_x0000_s2078"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404"/>
          <w:headerReference w:type="default" r:id="rId2405"/>
          <w:footerReference w:type="even" r:id="rId2406"/>
          <w:footerReference w:type="default" r:id="rId2407"/>
          <w:headerReference w:type="first" r:id="rId2408"/>
          <w:footerReference w:type="first" r:id="rId2409"/>
          <w:pgSz w:w="12240" w:h="15840"/>
          <w:pgMar w:top="840" w:right="1000" w:bottom="840" w:left="1000" w:header="400" w:footer="400"/>
          <w:pgNumType w:fmt="decimal"/>
          <w:cols w:space="720"/>
          <w:titlePg w:val="0"/>
        </w:sectPr>
      </w:pPr>
    </w:p>
    <w:p>
      <w:pPr>
        <w:pStyle w:val="Normal280"/>
      </w:pPr>
    </w:p>
    <w:p>
      <w:pPr>
        <w:pStyle w:val="Normal280"/>
      </w:pPr>
      <w:r>
        <w:pict>
          <v:shape id="_x0000_i2079" type="#_x0000_t75" alt="LexisNexis®" style="width:147.75pt;height:30pt">
            <v:imagedata r:id="rId17" o:title=""/>
          </v:shape>
        </w:pict>
      </w:r>
      <w:r>
        <w:cr/>
      </w:r>
    </w:p>
    <w:p>
      <w:pPr>
        <w:pStyle w:val="Heading1278"/>
        <w:keepNext w:val="0"/>
        <w:spacing w:after="200" w:line="340" w:lineRule="atLeast"/>
        <w:ind w:left="0" w:right="0" w:firstLine="0"/>
        <w:jc w:val="center"/>
      </w:pPr>
      <w:hyperlink r:id="rId2410" w:history="1">
        <w:r>
          <w:rPr>
            <w:rFonts w:ascii="arial" w:eastAsia="arial" w:hAnsi="arial" w:cs="arial"/>
            <w:b/>
            <w:i/>
            <w:strike w:val="0"/>
            <w:color w:val="0077CC"/>
            <w:sz w:val="28"/>
            <w:u w:val="single"/>
            <w:vertAlign w:val="baseline"/>
          </w:rPr>
          <w:t>Ralph Kramden Resumes His Hunt for the Sure Thing</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2005 Friday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6" w:name="Bookmark_280"/>
      <w:bookmarkEnd w:id="566"/>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10; FILM REVIEW</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80"/>
        <w:keepNext/>
        <w:spacing w:before="240" w:after="0" w:line="340" w:lineRule="atLeast"/>
        <w:ind w:left="0" w:right="0" w:firstLine="0"/>
        <w:jc w:val="left"/>
      </w:pPr>
      <w:bookmarkStart w:id="567" w:name="Body_278"/>
      <w:bookmarkEnd w:id="567"/>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80" style="position:absolute;z-index:252443648"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adapting beloved television sitcoms into feature films, more is almost always less. The great small-screen comedies succeed through familiarity and repetition.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original ''Honeymooners,'' to take the example at hand, every episode is pretty much the same as every other. Ralph Kramden cooks up a sure-fire scheme that falls flat, he and Alice argue, Ed Norton makes a few sloppy entrances, and in the end everything is as it was before. Ralph and Alice are in love, Ed and Ralph are best pals, and they all still live in that drab Brooklyn tenement, observed by two cameras and a studio audience.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simple formula, and it can hardly be improved upon. Why would you need 90 minutes, three acts, dozens of sets and locations and multiple character arcs? But then again, why not? Just about every modern TV-land couple owes something to the Kramdens -- Archie and Edith, George and Weezie, Homer and Marge, even the upscale Huxtables -- so you can hardly blame Paramount Pictures for trotting out an updated and expanded version of ''The Honeymooners.''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Paramount and CBS, which produced the original show, are now siblings in the Viacom family, there is probably a bit of corporate jargon that describes the product more fully than ''remake'' or ''adaptation.'' Synergistic cannibalism? Cross-over cross-branding? Leading indicator of imaginative bankruptcy? Well, that's too harsh. Superfluous though it may be, ''The Honeymooners'' is not so bad.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television Kramdens and Nortons were ethnically indeterminate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living in Bensonhurst. In the movie, Ed still works for the city sewer system (or rather, the Department of Environmental Protection), and Ralph still drives a city bus. Alice and Trixie wait tables at a local diner. The couples are African-American, and they live in an unspecified section of Brooklyn. (A note to residents and devotees of that borough: don't waste your time trying to identify the neighborhood; the picture was shot in Ireland.)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continuities and the changes work pretty well, and it is gratifying to see that some of the series's class consciousness -- and, in spite of the Irish locations, its gritty New York-ness -- has survived the passage of time and the change of format. Ralph (Cedric the Entertainer) still plots outlandish ways to get rich -- selling pet cactuses and velour ''man purses'' -- that are really shortcuts to the middle class, a destination toward which Alice (Gabrielle Union) plots the more practical route of home ownership.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marriage is still contentious, but less volatile than it used to be. Those ''bang! zoom!'' threats of domestic abuse might offend contemporary sensitivities, much as Ralph's passing reference to ''the Lodge'' sounds absurdly quaint. ''The lodge?'' Alice asks, in the movie's most brilliant meta-joke. ''Who are you, Fred Flintstone?''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quite. Cedric the Entertainer has some of Jackie Gleason's improbable physical grace, and a winning manner that makes his moniker, like Gleason's ''Great One,'' seem less like a boast than a simple description. What is missing from his Ralph Kramden, though, is a sense of desperate rage and thwarted pride. And Ms. Union, while charming, must contend with a blandly written part and her own natural sweetness. You don't have to watch too many ''Honeymooners'' episodes to realize how much the show depends on the vinegar of Audrey Meadows's sarcasm.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also, needless to say, on Art Carney's sublime, noodle-limbed goofiness. Mike Epps, who plays Ed Norton, made his name as Ice Cube's goofy sidekick in ''Next Friday,'' and he does not embarrass himself here. Well, he does, but in a good way. The problem is that he, Cedric and Ms. Union are trapped in characters they can neither reinvent nor fully inhabit.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they do their best, and they graciously allow much of the movie to be stolen by performers less burdened by the weight of the past. Regina Hall, who needs either a movie of her own or a regular half-hour on Comedy Central as soon as possible, turns Trixie Norton from a silly goose into a sexy, mischievous firecracker. John Leguizamo, as an unsavory trainer of racing dogs, riffs wildly, and Carol Woods, as Ralph's dreaded mother-in-law, delivers some pretty good jokes with imperiously perfect timing.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committee-written script has an impressively high quotient of funny lines, and leaves room for some marvelous ad-libbing. John Schultz's direction can be described as competent, though he often crowds and truncates what should be moments of inspired slapstick. There is 90 minutes worth of plot -- far too much -- which requires a villain (Eric Stoltz as a greedy real estate developer), and an ending that warms the heart while also demonstrating why movies like this are never as good as the shows on which they are based. Change may be good for the characters, but not necessarily for the audience.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Honeymooners'' is rated PG-13 (Parents strongly cautioned). It has some vulgar humor and mild sexual innuendo.</w:t>
      </w:r>
    </w:p>
    <w:p>
      <w:pPr>
        <w:pStyle w:val="Normal280"/>
      </w:pP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Honeymooners</w:t>
      </w: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280"/>
      </w:pP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John Schultz; written by Danny Jacobson, David Sheffield, Barry W. Blaustein and Don Rhymer, based on characters from the CBS Television series; director of photography, Shawn Maurer; edited by John Pace; music by Richard Gibbs; production designer, Charles Wood; produced by David T. Friendly, Marc Turtletaub, Eric C. Rhone and Julie Durk; released by Paramount Pictures. Running time: 90 minutes. This film is rated PG-13.</w:t>
      </w:r>
    </w:p>
    <w:p>
      <w:pPr>
        <w:pStyle w:val="Normal280"/>
      </w:pPr>
    </w:p>
    <w:p>
      <w:pPr>
        <w:pStyle w:val="Normal2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Cedric the Entertainer (Ralph Kramden), Mike Epps (Ed Norton), Gabrielle Union (Alice Kramden), Regina Hall (Trixie Norton), Eric Stoltz (Davis) and John Leguizamo (Dodge).</w:t>
      </w:r>
    </w:p>
    <w:p>
      <w:pPr>
        <w:pStyle w:val="Normal280"/>
      </w:pPr>
    </w:p>
    <w:p>
      <w:pPr>
        <w:pStyle w:val="Normal280"/>
        <w:keepNext w:val="0"/>
        <w:spacing w:before="240" w:after="0" w:line="260" w:lineRule="atLeast"/>
        <w:ind w:left="0" w:right="0" w:firstLine="0"/>
        <w:jc w:val="left"/>
      </w:pPr>
      <w:r>
        <w:br/>
      </w:r>
      <w:hyperlink r:id="rId2411"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81" style="position:absolute;z-index:252444672"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Cedric the Entertainer, left, as Ralph Kramden, and Mike Epps as Ed. (Photo by Barry Wetcher/Paramount Pictures)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2005</w:t>
      </w:r>
    </w:p>
    <w:p>
      <w:pPr>
        <w:pStyle w:val="Normal280"/>
      </w:pPr>
    </w:p>
    <w:p>
      <w:pPr>
        <w:pStyle w:val="Normal280"/>
        <w:ind w:left="200"/>
        <w:sectPr>
          <w:type w:val="continuous"/>
          <w:pgMar w:top="840" w:right="1000" w:bottom="840" w:left="1000" w:header="400" w:footer="400"/>
          <w:pgNumType w:fmt="decimal"/>
          <w:cols w:space="720"/>
        </w:sectPr>
      </w:pPr>
      <w:r>
        <w:br/>
      </w:r>
      <w:r>
        <w:pict>
          <v:line id="_x0000_s2082"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412"/>
          <w:headerReference w:type="default" r:id="rId2413"/>
          <w:footerReference w:type="even" r:id="rId2414"/>
          <w:footerReference w:type="default" r:id="rId2415"/>
          <w:headerReference w:type="first" r:id="rId2416"/>
          <w:footerReference w:type="first" r:id="rId2417"/>
          <w:pgSz w:w="12240" w:h="15840"/>
          <w:pgMar w:top="840" w:right="1000" w:bottom="840" w:left="1000" w:header="400" w:footer="400"/>
          <w:pgNumType w:fmt="decimal"/>
          <w:cols w:space="720"/>
          <w:titlePg w:val="0"/>
        </w:sectPr>
      </w:pPr>
    </w:p>
    <w:p>
      <w:pPr>
        <w:pStyle w:val="Normal281"/>
      </w:pPr>
    </w:p>
    <w:p>
      <w:pPr>
        <w:pStyle w:val="Normal281"/>
      </w:pPr>
      <w:r>
        <w:pict>
          <v:shape id="_x0000_i2083" type="#_x0000_t75" alt="LexisNexis®" style="width:147.75pt;height:30pt">
            <v:imagedata r:id="rId17" o:title=""/>
          </v:shape>
        </w:pict>
      </w:r>
      <w:r>
        <w:cr/>
      </w:r>
    </w:p>
    <w:p>
      <w:pPr>
        <w:pStyle w:val="Heading1279"/>
        <w:keepNext w:val="0"/>
        <w:spacing w:after="200" w:line="340" w:lineRule="atLeast"/>
        <w:ind w:left="0" w:right="0" w:firstLine="0"/>
        <w:jc w:val="center"/>
      </w:pPr>
      <w:hyperlink r:id="rId2418" w:history="1">
        <w:r>
          <w:rPr>
            <w:rFonts w:ascii="arial" w:eastAsia="arial" w:hAnsi="arial" w:cs="arial"/>
            <w:b/>
            <w:i/>
            <w:strike w:val="0"/>
            <w:color w:val="0077CC"/>
            <w:sz w:val="28"/>
            <w:u w:val="single"/>
            <w:vertAlign w:val="baseline"/>
          </w:rPr>
          <w:t>Save or Splurge: Amsterdam</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2009 Sunday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1"/>
        <w:keepNext w:val="0"/>
        <w:spacing w:after="0" w:line="240" w:lineRule="atLeast"/>
        <w:ind w:right="0"/>
        <w:jc w:val="both"/>
      </w:pPr>
      <w:bookmarkStart w:id="568" w:name="Bookmark_281"/>
      <w:bookmarkEnd w:id="568"/>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10</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SALTZSTEIN</w:t>
      </w:r>
    </w:p>
    <w:p>
      <w:pPr>
        <w:pStyle w:val="Normal281"/>
        <w:keepNext/>
        <w:spacing w:before="240" w:after="0" w:line="340" w:lineRule="atLeast"/>
        <w:ind w:left="0" w:right="0" w:firstLine="0"/>
        <w:jc w:val="left"/>
      </w:pPr>
      <w:bookmarkStart w:id="569" w:name="Body_279"/>
      <w:bookmarkEnd w:id="569"/>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84" style="position:absolute;z-index:25244672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$250 a 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 Assuming that Amsterdam's rollicking hostel scene isn't for you, the best bets for cheap accommodation are mostly found outside the old city center. Hotel Linda (Stadhouderskade 130; 31-20-673-8739; www.hotellinda.nl) is a pleasant spot in the charming Pijp neighborhood. It's convenient (a number of tram lines are a short walk away) and most of the hotel's 40 rooms are more spacious than you'd expect. (As with most buildings on Amsterdam's canals, the stairs are comically steep.) Cost: Prices for a double room start at 150 euros on weekends, but on weekdays are as low as 75 euros.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The complicated, layered history of the Netherlands' colonial past has given birth to Amsterdam's amazing variety of cuisine, as well as every sort of hybrid. Start with lunch at Nam Kee(Zeedijk 111-113; 31-20-624-3470; www.namkee.net), a city icon that serves delicious Chinese fare like Peking duck with pancakes and scallions (5.35 euros) and giant steamed oysters in black bean sauce (2.50 euros each; you'll need at least two for each diner) -- the latter a signature dish that inspired a Dutch novel and movie. Then continue the global feast with dinner at Kam Yin(Warmoesstraat 6; 31-20-625-3115), which serves Surinamese-Chinese cuisine; the plain restaurant's dizzying menu includes everything from curries to chop suey. The waitress will tell you all the rotis are good, but the frugal choice is the chicken special (5 euros): succulent dark meat served with doughy flatbread, string beans and a mildly spicy broth. Other tasty options include the fried rice with pork belly, roast pork and chicken (7 euros) and the spicy fried noodles with pork and prawns (10 euros). Cost: About 10.35 euros for lunch, 22 euros for dinner, for a total of 32.35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 There are multiple outdoor markets every day in Amsterdam. Albert Cuypmarkt is probably the city's most famous cheap shopping option, but Dappermarkt (Dapperstraat 279; 31-20-694-7495; www.dappermarkt.nl), on the eastern side of the city, is bigger and more varied. Five blocks long, the market attracts all varieties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shoppers, including North Africans, Turks and Southeast Asians. It seems as if anything you could possibly need in Amsterdam is sold here: bike locks, plants, clothes, shoes, cheese, fresh herbs and vegetables. Fortify yourself with a smoked herring or mackerel sandwich (2.50 euros) and pick up a colorful wool scarf (5 euros). Cost of items: 7.50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Brown bars, cozy neighborhood watering holes, are an Amsterdam staple. The moniker comes from the color the walls take on after years of tobacco staining. Cafe de Pels(Huidenstraat 25; 31-20-622-9037), in the Nine Streets area, is a brown bar that hasn't quite browned yet: it's a pleasant spot that attracts a young, intellectual crowd who can get quite boisterous in both the after-work and late-night hours. Cost of a Leffe dubbel beer (3.70 euros) and small plates of cheese and pate (3 euros each):  about 10 euros.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Biking, a local way of life,  is also a great -- and cheap -- way to see the city. Starbikes (De Ruyterkade 127; 31-20-620-3215; www.starbikesrental.com) is a convenient and reasonable outfitter. Located just east of  the Centraal Station, Starbikes rents what Amsterdamers call ''granny bikes'' -- two-wheelers in which you press the pedals backward to slow or stop. Generator lighting for nighttime riding and a sturdy lock are included, and the pleasant owners will happily provide suggested routes and tips. Cost for a full day, with a 7 p.m. drop-off: 7 euros.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COST 131.85 euros,  or about $178 at $1.35 to the euro.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$1,000 a 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 Though it opened in 2007, the Grand Hotel Amrath (Prins Hendrikkade 108; 31-20-552-0000; www.amrathamsterdam.com) has a serious history behind it. The hulking waterfront building that houses the hotel was built in the early 20th century and served for decades as the Shipping House, the home base for Amsterdam's maritime activity. Indeed, though the interior has been renovated to show off a gorgeous Art Nouveau  decor, one can easily imagine bureaucrats navigating the labyrinthine hallways. Deluxe rooms, many overlooking the city or the port, have   high ceilings and two-tone wood walls that echo the hotel's nautical theme. Cost: deluxe rooms start at 209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Put yourself in capable hands at two of Amsterdam's most creative restaurants. Start with lunch at Restaurant As(Prinses Irenestraat 19; 31-20-644-0100; www.platform21.com), next to Beatrixpark. The set lunch (22.50 euros), served at communal tables, is likely to include fresh ingredients, particularly from the vegetable kingdom. For dinner, head to Frankendael Park, well east of the city center. In 2001, the owners of De Kas(Kamerlingh Onneslaan 3; 31-20-462-4562; www.restaurantdekas.nl) took over the municipal nursery, which had fallen into disrepair, and turned it into the city's most stunning restaurant. The theme is very much put into practice: the kitchen uses herbs and vegetables grown in adjacent greenhouses. Try the chef's table in the kitchen area, mere feet from where dishes are prepared and plated. Recently, a 10-course early-spring menu (125 euros a person, including wine pairings) included smoked halibut with celeriac ravioli and sweet-pea sprouts, and grilled veal with Jerusalem artichokes and roasted onion over creamy lentils. Cost for lunch and dinner: 147.50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SHOPDestination Shop (Weteringstraat 46; 31-619-20-0480; www.destinationshop.nl), which opened in November on a lovely side street in the canal belt, is owned by Robert Risteski, a self-described ''one-man show'' who has a penchant for music from Brooklyn (Yeasayer) and fashion from Britain (Marjan Pejoski) and Finland (Daniel Palillo). The shop is tiny, but Mr. Risteski clearly puts a lot of care into his choices. A pair of silk leggings with a matching scarf in a tropical 3-D pattern (they come with a pair of 3-D glasses) by the Dutch label And Beyond will make a statement when you get home. Cost: 205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On a tony stretch of Hobbemastraat, past the requisite velvet rope, is the Mansion (Hobbemastraat 2; 31-20-616-6664; www.the-mansion.nl), a three-story club and restaurant. After passing a large photo of Frank and Marilyn (partying, of course), you have a choice of two cocktail lounges: one outfitted in pink velour drapery, the other in black-painted pressed tin walls and a back-lit photograph of the Sistine Chapel ceiling above. Fridays and Saturdays see dance parties in the basement (10-euro cover charge). If dancing isn't your thing, sit back in one of the lounges and enjoy a classic Champagne cocktail (12 euros) and a plate of oysters with caviar (28 euros). Cost for both: 40 euros.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SPLURGE Amsterdam, of course, is a city of canals -- and the equivalent of a gondola ride is provided by VIP Watertaxi (Stationsplein 8; 31-20-535-6363; www.water-taxi.nl). Boats launch from Smits Koffiehuis (also host to the Amsterdam Tourism Board), just across from Centraal Station. Call ahead for reservations. Cost for a one-hour private boat ride for up to eight people:  110 euros.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COST 711.50 euros  or $961.</w:t>
      </w:r>
    </w:p>
    <w:p>
      <w:pPr>
        <w:pStyle w:val="Normal281"/>
        <w:keepNext w:val="0"/>
        <w:spacing w:before="240" w:after="0" w:line="260" w:lineRule="atLeast"/>
        <w:ind w:left="0" w:right="0" w:firstLine="0"/>
        <w:jc w:val="left"/>
      </w:pPr>
      <w:r>
        <w:br/>
      </w:r>
      <w:hyperlink r:id="rId2419" w:history="1">
        <w:r>
          <w:rPr>
            <w:rFonts w:ascii="arial" w:eastAsia="arial" w:hAnsi="arial" w:cs="arial"/>
            <w:b w:val="0"/>
            <w:i/>
            <w:strike w:val="0"/>
            <w:color w:val="0077CC"/>
            <w:sz w:val="20"/>
            <w:u w:val="single"/>
            <w:vertAlign w:val="baseline"/>
          </w:rPr>
          <w:t>http://www.nytimes.com</w:t>
        </w:r>
      </w:hyperlink>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85" style="position:absolute;z-index:252447744"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Set in the old municipal nursery, De Kas grows its herbs and vegetables. A 10-course tasting menu is about $170.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Linda is conveniently situated in the Pijp neighborhood. (PHOTOGRAPHS BY DAN SALTZSTEIN/THE NEW YORK TIMES)           </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2009</w:t>
      </w:r>
    </w:p>
    <w:p>
      <w:pPr>
        <w:pStyle w:val="Normal281"/>
      </w:pPr>
    </w:p>
    <w:p>
      <w:pPr>
        <w:pStyle w:val="Normal281"/>
        <w:ind w:left="200"/>
        <w:sectPr>
          <w:type w:val="continuous"/>
          <w:pgMar w:top="840" w:right="1000" w:bottom="840" w:left="1000" w:header="400" w:footer="400"/>
          <w:pgNumType w:fmt="decimal"/>
          <w:cols w:space="720"/>
        </w:sectPr>
      </w:pPr>
      <w:r>
        <w:br/>
      </w:r>
      <w:r>
        <w:pict>
          <v:line id="_x0000_s2086"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282"/>
      </w:pPr>
    </w:p>
    <w:p>
      <w:pPr>
        <w:pStyle w:val="Normal282"/>
      </w:pPr>
      <w:r>
        <w:pict>
          <v:shape id="_x0000_i2087" type="#_x0000_t75" alt="LexisNexis®" style="width:147.75pt;height:30pt">
            <v:imagedata r:id="rId17" o:title=""/>
          </v:shape>
        </w:pict>
      </w:r>
      <w:r>
        <w:cr/>
      </w:r>
    </w:p>
    <w:p>
      <w:pPr>
        <w:pStyle w:val="Heading1280"/>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Closing Up, but Not Sitting Down</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2010 Sunday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70" w:name="Bookmark_282"/>
      <w:bookmarkEnd w:id="570"/>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20</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LA ROCCO</w:t>
      </w:r>
    </w:p>
    <w:p>
      <w:pPr>
        <w:pStyle w:val="Normal282"/>
        <w:keepNext/>
        <w:spacing w:before="240" w:after="0" w:line="340" w:lineRule="atLeast"/>
        <w:ind w:left="0" w:right="0" w:firstLine="0"/>
        <w:jc w:val="left"/>
      </w:pPr>
      <w:bookmarkStart w:id="571" w:name="Body_280"/>
      <w:bookmarkEnd w:id="571"/>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88" style="position:absolute;z-index:252449792"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publicly acknowledging your teachers were standard practice in the contemporary dance world, Janet Panetta's name would be everywhere. Ms. Panetta teaches ballet technique to nonballet dancers as diverse as the burlesque performance artist Julie Atlas Muz, Peter Jasko of the rising collective Les Slovaks and the acclaimed French choreographer Jerome Bel, all of whom offer glowing testimonials about her instruction. Companies like Tanztheater Wuppertal Pina Bausch regularly invite her over; she is currently in Germany on one of several European trips she makes each year for guest stints at influential festivals like ImPulsTanz in Vienna.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dancer would be a rocket, she would be a launch pad,'' Mr. Bel, who was Ms. Panetta's student in the 1980s in France, wrote in an e-mail. ''Not telling you where to go, just giving you confidence in the universe.'' He said his fears of studying ballet vanished after he glimpsed her, a 30-something woman in black leather, cigarette in hand.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three decades Ms. Panetta's peripatetic career was anchored by a series of studios she ran in her native New York. She was born in 1948 and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parents in Brooklyn. Despite her international roster of clients, she remained fiercely loyal to her home, teaching $15 open classes four days a week, most recently at the Panetta Movement Center, the studio she opened on West 29th Street in Manhattan in 2003. She brought over high-profile guest teachers -- many of them former students -- through her International Dance Dialogues program, and likens the eclectic lineup to a personal art collection.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have been who I was without New York,'' Ms. Panetta said, gazing out at an expanse of blue sky and high-rises through the windows lining her West Village apartment. ''I owe this city something, and I love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York, as any artist can tell you, is not always an easy city to survive in. Rising rents and an increasingly impoverished dance constituency (many of its members have turned from technique class to movement practices like yoga) have made it difficult for independent studios to remain afloat. To earn a living Ms. Panetta has had to travel more, pulling her away from New York for weeks at a time.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she made the fraught decision to close her studio at the end of November, when her lease ran out, teaching a final, pre-Thanksgiving class that ended with a motley crew of 20 students hurtling across the bright, 10th-floor studio to a raucous recording of Bruce Springsteen's ''Born in the U.S.A.'' Ms. Panetta called out corrections and cracked wise in her husky voice, attended by her little white dog, the ever-present Lulu. Afterward everyone danced to Barry White (Lulu included) and ate cupcakes.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personally I am excited about that burden being taken off her shoulders,'' Ms. Muz said. ''However, what New York City loses is a small sanctuary of freedom.''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in various locations, that sanctuary has seen a Who's Who of dancers, including Merce Cunningham, Paul Taylor and, on one occasion, Fred Astaire. But the stars are dwarfed by the number of anonymous artists (professional and amateur) who have toiled away at Ms. Panetta's straightforward but devilishly difficult exercises.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hierarchy in her world,'' said Sarah Suatoni, a dancer turned body-mind therapist who trained with Ms. Panetta in the mid-'80s and ran a studio with her on White Street from 1991 to 2003. ''She treats everybody with an incredible equality and with respect,'' Ms. Suatoni continued, then added a cautionary note: ''You have to earn it. She doesn't suffer fools.''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often as dancers cite Ms. Panetta's eagle eye for details and ability to identify and fix their physical problems, they talk about her generosity and warmth, and her punkish autonomy.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this independent, adventurous spirit, which I think is very American,'' said Chrysa Parkinson, an American dancer based in Brussels who has taught through International Dance Dialogues and at the prestigious P.A.R.T.S.. (Performing Arts Research and Training Studios) in Brussels, where Ms. Panetta is also a regular. ''Plus, she's an artisan. She's not teaching a style, but actual mechanics. She used an existing technique, and reinvented it from the inside.''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technique is the rigorous and athletic Cecchetti method, which Ms. Panetta learned from Celine Keller at the New Dance Group Studios, after her previous dance teacher, a former showgirl named Miss Joyce, told her parents that the 7-year-old was too talented for her class. (Ms. Panetta, who had polio, enrolled because the doctor suggested dance would strengthen her. She wore white organza communion gloves to the first class.)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Ms. Keller would also advise Ms. Panetta's parents to send her elsewhere: this time to the great Margaret Craske, the British-born director of the Metropolitan Opera Ballet School and a student of Enrico Cecchetti himself. Craske took Ms. Panetta on as her assistant and showed her how to teach.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stop class and say to my embarrassment, and rather cruelly, 'I have seen her teach that perfectly, and now she can't do it at all,' '' Ms. Panetta said, a smile lighting up her big, dark eyes. ''I wouldn't have given up a moment, because my training was that good.''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Craske; she also learned from Alfredo Corvino, another Cecchetti disciple, and the choreographer Antony Tudor.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Tudor, ''it wasn't about counts or technique,'' Ms. Panetta said. ''It was about having all that to produce the right expressive quality.'' She paused, her voice taking on a dreamy quality. ''He loved me, and I loved him. What can I say?''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Tudor was a charter member of American Ballet Theater, and Ms. Panetta would eventually dance there, but just for a year and a half. She was handpicked by the company's ruthless director at the time, Lucia Chase, only to see her contract not be renewed right before an international tour.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told me I was not pretty enough to be the representative of the United States in Russia,'' Ms. Panetta said, adding that really it was a clash of personalities. (With her chiseled cheekbones and shock of dark hair, she still is more than pretty enough.) ''Ballet Theater was my dream. She reneged three weeks later, but I found some kind of inner pride and told her, 'Nothing has changed with my face, so I'm not going to come back.'''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devastating blow helped propel Ms. Panetta into the modern-dance world, where her feisty New York temperament and flair were assets. She danced professionally into the 1990s, and choreographed as well. (In a 1989 review in The New York Times, Jennifer Dunning called her ''quietly indelible onstage, intense and sharply focused, with a smoky, smoldering aura.'')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teaching was never a fallback. And while her European career is flourishing, Ms. Panetta hopes to be picked up by a New York studio and spend more time in her home city, doing what she does best. (She has had several conversations, but no suitable permanent situations have materialized. Updates can be found at her website.)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 is an art form, a major study, and we are all supplicants,'' she said. ''What does it mean to put your bones in the right place and have your muscles follow, allowing something from the inside to come out? I try to stay away from esoteric language in the studio, but I know the experience is happening on profound levels. I do know that.''</w:t>
      </w:r>
    </w:p>
    <w:p>
      <w:pPr>
        <w:pStyle w:val="Normal282"/>
        <w:keepNext w:val="0"/>
        <w:spacing w:before="240" w:after="0" w:line="260" w:lineRule="atLeast"/>
        <w:ind w:left="0" w:right="0" w:firstLine="0"/>
        <w:jc w:val="left"/>
      </w:pPr>
      <w:r>
        <w:br/>
      </w:r>
      <w:hyperlink r:id="rId2427" w:history="1">
        <w:r>
          <w:rPr>
            <w:rFonts w:ascii="arial" w:eastAsia="arial" w:hAnsi="arial" w:cs="arial"/>
            <w:b w:val="0"/>
            <w:i/>
            <w:strike w:val="0"/>
            <w:color w:val="0077CC"/>
            <w:sz w:val="20"/>
            <w:u w:val="single"/>
            <w:vertAlign w:val="baseline"/>
          </w:rPr>
          <w:t>http://www.nytimes.com</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89" style="position:absolute;z-index:252450816"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the ballet teacher Janet Panetta at the Panetta Movement Center in Chelsea, which closed last month. Above, Hazuki Homma warms up, as Ms. Panetta's dog, Lulu, observes. (PHOTOGRAPHS BY ANDREA MOHIN/THE NEW YORK TIMES)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2010</w:t>
      </w:r>
    </w:p>
    <w:p>
      <w:pPr>
        <w:pStyle w:val="Normal282"/>
      </w:pPr>
    </w:p>
    <w:p>
      <w:pPr>
        <w:pStyle w:val="Normal282"/>
        <w:ind w:left="200"/>
        <w:sectPr>
          <w:type w:val="continuous"/>
          <w:pgMar w:top="840" w:right="1000" w:bottom="840" w:left="1000" w:header="400" w:footer="400"/>
          <w:pgNumType w:fmt="decimal"/>
          <w:cols w:space="720"/>
        </w:sectPr>
      </w:pPr>
      <w:r>
        <w:br/>
      </w:r>
      <w:r>
        <w:pict>
          <v:line id="_x0000_s2090"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283"/>
      </w:pPr>
    </w:p>
    <w:p>
      <w:pPr>
        <w:pStyle w:val="Normal283"/>
      </w:pPr>
      <w:r>
        <w:pict>
          <v:shape id="_x0000_i2091" type="#_x0000_t75" alt="LexisNexis®" style="width:147.75pt;height:30pt">
            <v:imagedata r:id="rId17" o:title=""/>
          </v:shape>
        </w:pict>
      </w:r>
      <w:r>
        <w:cr/>
      </w:r>
    </w:p>
    <w:p>
      <w:pPr>
        <w:pStyle w:val="Heading1281"/>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The Original Carrie Bradshaw</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2009 Wednesday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3"/>
        <w:keepNext w:val="0"/>
        <w:spacing w:after="0" w:line="240" w:lineRule="atLeast"/>
        <w:ind w:right="0"/>
        <w:jc w:val="both"/>
      </w:pPr>
      <w:bookmarkStart w:id="572" w:name="Bookmark_283"/>
      <w:bookmarkEnd w:id="572"/>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83"/>
        <w:keepNext/>
        <w:spacing w:before="240" w:after="0" w:line="340" w:lineRule="atLeast"/>
        <w:ind w:left="0" w:right="0" w:firstLine="0"/>
        <w:jc w:val="left"/>
      </w:pPr>
      <w:bookmarkStart w:id="573" w:name="Body_281"/>
      <w:bookmarkEnd w:id="573"/>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92" style="position:absolute;z-index:252452864"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GIRLS GO EVERYWHERE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Helen Gurley Brown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Scanlon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270 pages. Oxford University Press. $27.95.</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Gurley Brown, the author of ''Sex and the Single Girl'' (1962) and for three decades the editor of Cosmopolitan, was born in Green Forest, Ark., a tiny town in the Ozark Mountains. Her father died when she was 10; her sister had polio; her family was ''hillbilly,'' she wrote, and poor. Once she got out, she looked back only by force of will. She liked to quote a line from Carson McCullers: ''I must go home periodically to renew my sense of horror.''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Brown's background lighted a kind of fire beneath her; it allowed her to speak effortlessly, later in her life, to the fears and aspirations of America's often ignored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She would write, defining her scrappy brand of Horatio Alger feminism: ''If you have some daily anguish from some cause that's not really your fault -- a rotten family, bad health, nowhere looks, serious money problems, nobody to help you, minority background (I don't have that -- a WASP -- but I had other things), rejoice! These things are your fuel!''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entertaining new biography of Ms. Brown, ''Bad Girls Go Everywhere,'' Jennifer Scanlon, a professor of gender and women's studies at Bowdoin College, charts her subject's rocketlike rise out of the Ozarks. She also argues, convincingly, for Ms. Brown as a feisty, pivotal and too easily dismissed pioneer of the American women's movement, one who dismayed more serious feminists with her breezy tone, her refusal to see men as the enemy and her belief that sex is not only great fun but also a ''powerful weapon'' for single women.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Brown belongs alongside figures like Betty Friedan in histories of second-wave feminism (even if Friedan would have squirmed at the idea), Ms. Scanlon writes, and was a precursor of the third-wave, ''Sex and the City'' feminism. Born in 1922, Helen Gurley Brown escaped Arkansas when her mother moved the family, briefly, to Los Angeles. Never a great beauty, Ms. Brown developed a presence, Ms. Scanlon writes. ''She eventually came to realize that success and power produced their own beauty.'' She was popular and valedictorian of her high school senior class.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family returned to the Ozarks, Ms. Brown stayed put. She skipped college and worked as a secretary in 17 different offices during the mid-1940s. The professional playing field was desperately unequal: men were paid far more than women, and there were few opportunities to advance professionally. Living by her wits, Ms. Brown learned to game the system.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slept with some of her bosses, and dated both Jack Dempsey and Ron Getty, son of the oil tycoon J. Paul Getty. (''A lady's love should pay for all trips, most restaurant tabs and all liquor,'' she later advised.)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instinctively knew, however, as she would later counsel other women: ''You can't sleep your way to the top or even to the middle, and there is no such thing as a free lunch. You have to do it yourself, so you might as well get started.'' Within a few years she landed a job at an advertising agency and became the most highly paid female copywriter on the West Coast. In 1959, when she was 37, she married David Brown, an older, twice-married film producer. It was his idea that she write ''Sex and the Single Girl,'' but it was her bright, no-nonsense voice that brought the book to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1960s was not a cheerful time for single women in America; they were viewed with pity if not outright suspicion. As Ms. Brown put it, the prevailing attitude was: ''If you were female and not married by age 30, you might as well go to the Grand Canyon and throw yourself in.'' Ms. Brown knew, the author writes, that single women ''wanted to feel good about rather than ashamed of the life choices they made or contemplated.'' The single girl, she proclaimed, ''is a giver, not a taker, a winner and not a loser.''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''Sex and the Single Girl,'' Ms. Brown was direct about sex. ''You inherited your proclivity for it,'' she wrote. ''It isn't some random piece of mischief you dreamed up because you're a bad, wicked girl.''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was also a groundbreaking financial primer. ''Being smart about money is sexy,'' Ms. Brown said. A child of the Great Depression, she was a proud penny pincher, brown-bagging her lunch nearly every day of her professional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Scanlon notes, interestingly, that some of Ms. Brown's most provocative writing -- on topics like contraception, abortion (which was still illegal), and lesbianism -- was cut from ''Sex and the Single Girl'' by male editors. Nevertheless, the book went on to be a best seller and a cultural phenomenon. Ms. Brown became, the author writes, the 10th-most-frequent guest on ''The Tonight Show.''</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best chapters in ''Bad Girls Go Everywhere'' contrast Ms. Brown's career with that of Friedan, whose book ''The Feminine Mystique'' came out a year later. Ms. Scanlon is sympathetic to both women, but fiercely loyal to her subject. Unlike Ms. Brown, she writes, Friedan, who attended Smith College, was simply ''not one of the women she purported to speak for.''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second half chronicles Ms. Brown's 32-year tenure as the editor of Cosmopolitan, where her fundamental message was little changed.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Scanlon writes well about Ms. Brown's sparring with feminists like Gloria Steinem and Kate Millett, who once led a group that invaded Cosmo's offices. Ms. Brown never could get with the whole hippie thing.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back-to-goodness-and-nature hippies are certainly not natural,'' Ms. Brown explained. ''They may not wear makeup, but some of them bleach their hair and their fringy, furry, funky costumes certainly didn't grow on their bodies (though they sometimes smell like it); the clothes are carefully, 'unnaturally,' collected from thrift shop and Army surplus stores.'' Ms. Brown was justly criticized, Ms. Scanlon notes, for not allowing certain subjects into her magazine. These included the existence of children, and topics like AIDS.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Brown aged, she grew no less provocative. In her 1993 book, ''The Late Show,'' aimed at older women, she wrote: ''Welcoming a penis just seems more womanly to me than baking chocolate chip cookies or doling out money for a grandchild's college tuition.'' She was gently forced out of the editorship of Cosmopolitan in 1997.</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Girls Go Everywhere'' is the first biography of Ms. Brown; I suspect there might be more. Ms. Scanlon covers this territory gracefully and concisely, but the bite in this cocktail is provided by Ms. Brown, who is by far the livelier writer.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finish this book with little doubt that, as Ms. Scanlon writes, had Helen Gurley Brown ''sought to trademark the Cosmo Girl, she would have had to present herself as evidence.''</w:t>
      </w:r>
    </w:p>
    <w:p>
      <w:pPr>
        <w:pStyle w:val="Normal283"/>
        <w:keepNext w:val="0"/>
        <w:spacing w:before="240" w:after="0" w:line="260" w:lineRule="atLeast"/>
        <w:ind w:left="0" w:right="0" w:firstLine="0"/>
        <w:jc w:val="left"/>
      </w:pPr>
      <w:r>
        <w:br/>
      </w:r>
      <w:hyperlink r:id="rId2435" w:history="1">
        <w:r>
          <w:rPr>
            <w:rFonts w:ascii="arial" w:eastAsia="arial" w:hAnsi="arial" w:cs="arial"/>
            <w:b w:val="0"/>
            <w:i/>
            <w:strike w:val="0"/>
            <w:color w:val="0077CC"/>
            <w:sz w:val="20"/>
            <w:u w:val="single"/>
            <w:vertAlign w:val="baseline"/>
          </w:rPr>
          <w:t>http://www.nytimes.com</w:t>
        </w:r>
      </w:hyperlink>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93" style="position:absolute;z-index:252453888"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Helen Gurley Brown in the art department at Cosmopolitan, shortly after she took over as editor of the magazine in 1965.(PHOTOGRAPH BY SOPHIA SMITH COLLECTION/SMITH COLLEGE) (C1)</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Gurley Brown with her husband, David Brown.(PHOTOGRAPH BY COURTESY OF HELEN GURLEY BROWN)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Scanlon (PHOTOGRAPH BY ROXANNE ASHLEY)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Brown and the publisher John Mack Carter, left, at a 1990 party celebrating her 25th anniversary as Cosmopolitan editor.(PHOTOGRAPH BY COURTESY OF HELEN GURLEY BROWN)(pg. C6)                          </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2011</w:t>
      </w:r>
    </w:p>
    <w:p>
      <w:pPr>
        <w:pStyle w:val="Normal283"/>
      </w:pPr>
    </w:p>
    <w:p>
      <w:pPr>
        <w:pStyle w:val="Normal283"/>
        <w:ind w:left="200"/>
        <w:sectPr>
          <w:type w:val="continuous"/>
          <w:pgMar w:top="840" w:right="1000" w:bottom="840" w:left="1000" w:header="400" w:footer="400"/>
          <w:pgNumType w:fmt="decimal"/>
          <w:cols w:space="720"/>
        </w:sectPr>
      </w:pPr>
      <w:r>
        <w:br/>
      </w:r>
      <w:r>
        <w:pict>
          <v:line id="_x0000_s2094" style="position:absolute;z-index:25245491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436"/>
          <w:headerReference w:type="default" r:id="rId2437"/>
          <w:footerReference w:type="even" r:id="rId2438"/>
          <w:footerReference w:type="default" r:id="rId2439"/>
          <w:headerReference w:type="first" r:id="rId2440"/>
          <w:footerReference w:type="first" r:id="rId2441"/>
          <w:pgSz w:w="12240" w:h="15840"/>
          <w:pgMar w:top="840" w:right="1000" w:bottom="840" w:left="1000" w:header="400" w:footer="400"/>
          <w:pgNumType w:fmt="decimal"/>
          <w:cols w:space="720"/>
          <w:titlePg w:val="0"/>
        </w:sectPr>
      </w:pPr>
    </w:p>
    <w:p>
      <w:pPr>
        <w:pStyle w:val="Normal284"/>
      </w:pPr>
    </w:p>
    <w:p>
      <w:pPr>
        <w:pStyle w:val="Normal284"/>
      </w:pPr>
      <w:r>
        <w:pict>
          <v:shape id="_x0000_i2095" type="#_x0000_t75" alt="LexisNexis®" style="width:147.75pt;height:30pt">
            <v:imagedata r:id="rId17" o:title=""/>
          </v:shape>
        </w:pict>
      </w:r>
      <w:r>
        <w:cr/>
      </w:r>
    </w:p>
    <w:p>
      <w:pPr>
        <w:pStyle w:val="Heading1282"/>
        <w:keepNext w:val="0"/>
        <w:spacing w:after="200" w:line="340" w:lineRule="atLeast"/>
        <w:ind w:left="0" w:right="0" w:firstLine="0"/>
        <w:jc w:val="center"/>
      </w:pPr>
      <w:hyperlink r:id="rId2442" w:history="1">
        <w:r>
          <w:rPr>
            <w:rFonts w:ascii="arial" w:eastAsia="arial" w:hAnsi="arial" w:cs="arial"/>
            <w:b/>
            <w:i/>
            <w:strike w:val="0"/>
            <w:color w:val="0077CC"/>
            <w:sz w:val="28"/>
            <w:u w:val="single"/>
            <w:vertAlign w:val="baseline"/>
          </w:rPr>
          <w:t>The Believer</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2009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74" w:name="Bookmark_284"/>
      <w:bookmarkEnd w:id="574"/>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MILES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Miles is the author of ''Christ: A Crisis in the Life of God'' and the general editor of the forthcoming ''Norton Anthology of World Religions.''</w:t>
      </w:r>
    </w:p>
    <w:p>
      <w:pPr>
        <w:pStyle w:val="Normal284"/>
        <w:keepNext/>
        <w:spacing w:before="240" w:after="0" w:line="340" w:lineRule="atLeast"/>
        <w:ind w:left="0" w:right="0" w:firstLine="0"/>
        <w:jc w:val="left"/>
      </w:pPr>
      <w:bookmarkStart w:id="575" w:name="Body_282"/>
      <w:bookmarkEnd w:id="575"/>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96" style="position:absolute;z-index:25245593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PRACTICING CATHOLIC</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James Carroll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385 pp. Houghton Mifflin Harcourt. $28</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is told in the Gospel of a Roman centurion who asks Jesus to cure his servant. Jesus agrees: ''I will come and heal him.'' But the centurion stops him: ''Lord, I am not worthy that you should come under my roof. Say but the word, and my servant will be healed.'' Jesus is stunned: ''I have not found so great a faith in Israel.'' The centurion returns home, and, lo, his servant is healed.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Latin Mass that James Carroll and I remember so well, born as we both were in the early 1940s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Chicago, the centurion's exclamation, beginning with the words Domine, non sum dignus, was spoken just before the Communion wafers were distributed, with the word ''soul'' substituted for ''servant.'' The faithful were to consider their own bodies as houses, Jesus as the great visitor who would come under their roofs, and their unworthiness as swept aside by his healing word.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Consoling for many, the valence of Domine, non sum dignus was traumatic for the young James Carroll. At 5 or 6, living in the neighborhood called Back of the Yards (''The stockyards give me my religion''), he saw his parents striking their breasts beside him in the pew and was marked for life, as he writes in the first chapter of ''Practicing Catholic'': ''I recognize my patrimony. Inbred, indeed. A feeling of unworthiness is the core of my selfhood, and I know exactly where I get it.'' He gets it proximately from the church, he says, but ultimately from his forebears, who, remembering the Great Famine, ''spent their lives trying to escape the claws reaching up for them out of the starvation grounds of their ancestors, and out of the blood pits . . . of their own youths, to pull them back down where they belonged.''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Domine, non sum dignus becomes a leitmotif throughout the nine fast-moving chapters that ensue. We follow the story of the author's life into later Catholic school days in Washington (his father became director of the Defense Intelligence Agency), through college (at Georgetown) and Paulist seminary training, on from there to his pivotal five years as a priest in the tumultuous late '60s and early '70s, and finally into his last 35 years as a lay Catholic and a writer. Carroll would understand Catholicism principally as a practice rather than a creed, and as a practice one of whose forms is writing. His last chapter, ''A Writer's Faith,'' quotes the concluding words of the Centurion's Prayer on its final page: et sanabitur anima mea, ''and my soul will be healed.'' Writing has been his salvation.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Carroll's several well-reviewed novels and his three impressive histories (''An American Requiem,''  ''Constantine's Sword'' and ''House of War''), the Vatican, the Pentagon and his Irish-inflected autobiography triangulate in a way that provides both his most and his least appealing moments. He projects his life story on the story of the Catholic Church, while, conversely, he introjects the history of the church -- its entire history, not just its recent history -- unto himself. He does something similar for the American military. The result is a style distinctive for its way of introducing portentous digressions from world history into private autobiographical moments and indulging sometimes jarring shifts to the personal anecdote midway through a footnoted historical exposition. In ''Young Man Luther,'' Erik Erikson wrote of rare, historic individuals who succeed, as Luther did, in making their personal ordeals representative for entire populations. Reading Carroll, one could conclude that he aspires to some such role for his story in the lives of his fellow Catholics or his fellow Americans. Certainly, anyone who has read his earlier work already knows the broad outlines of his life and even some of the detail delivered in this new book. His novels read like histories because their goal never seems mere entertainment, while his histories read like novels because he himself is always present in them as a protagonist telling and retelling his own story as he goes.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about Carroll's oeuvre that might almost bring a James Joyce jingle to mind: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 Ireland my first and only love Where Christ and Caesar are hand and glove! O lovely land where the shamrock grows! (Allow me, ladies, to blow my nose.)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but not quite, for Joyce had no faith in either Christ or Caesar (or in Ireland, for that matter), and Carroll does. His ninth chapter, ''Religion and Terror,'' is an eloquently anguished denunciation of Pope Benedict XVI, ''the chief sponsor of the new Catholic fundamentalism, enforced with no regard for the real cost to human beings'' -- a prophetic denunciation by a writer whose early, impassioned columns in The Boston Globe against the Iraq war were prophetic in a parallel way. No nose-blowing flippancy for him. He takes his country, his church, his ancestry and himself too seriously for that.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 married to an Episcopalian, reveals that he once considered becoming an Episcopalian himself: ''Theologically there was no longer any substantial difference between Rome and Canterbury, with the one exception of Rome's claim to supreme ecclesiastical authority. . . . My conclusions about the overreaching authority of the modern papacy made me more like an Anglican than a traditional Catholic. So why did I not follow the path that so many Catholics took in those years and become an Episcopalian?''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taken that path myself, I am predictably unpersuaded by his answer, but here it is: ''By remaining a Catholic and advocating reunion of these two traditions (and ultimately of other Christian denominations), I am keeping faith with the widely held and profoundly Catholic conviction that the scandalous divisions of the Reformation must end.'' His view is that ''such 'conversion' was no longer to the point in the post-Vatican II church.'' Mine is that resisting such conversion is no longer to the point.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lived religious practice, I concede, these differences shrink away to almost nothing. But behind them, there does stand one substantial divergence of judgment. ''The Catholic people have already changed,'' Carroll writes, ''and this book'' -- autobiography though it may seem -- ''is that story. Catholics came to understand that they themselves -- not their priests, bishops and pope -- are the church.''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Carroll believes. I believe otherwise. In the wake of the clerical pedophilia scandal, I thought it just barely possible that lay Catholic reform groups like Voice of the Faithful might either force more democratic, more effectively self-correcting governance on the Roman Catholic Church as a whole or introduce it into the American Catholic Church in spite of the Vatican. But such groups never became a working majority, and now the moment has passed. The ''new kind of Catholic identity'' that Carroll names as the very subject of his book I see as a faded hope rather than, with him, an accomplished fact. It remains a brave hope, however, for all that, and no centurion of the pen is worthier than he to keep it alive and burning.</w:t>
      </w:r>
    </w:p>
    <w:p>
      <w:pPr>
        <w:pStyle w:val="Normal284"/>
        <w:keepNext w:val="0"/>
        <w:spacing w:before="240" w:after="0" w:line="260" w:lineRule="atLeast"/>
        <w:ind w:left="0" w:right="0" w:firstLine="0"/>
        <w:jc w:val="left"/>
      </w:pPr>
      <w:r>
        <w:br/>
      </w:r>
      <w:hyperlink r:id="rId2443"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97" style="position:absolute;z-index:252456960"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OF JAMES CARROLL BY BOB RICHMAN/FIRST RUN FEATURES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2007 DOCUMENTARY FILM ''CONSTANTINE'S SWORD'')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2009</w:t>
      </w:r>
    </w:p>
    <w:p>
      <w:pPr>
        <w:pStyle w:val="Normal284"/>
      </w:pPr>
    </w:p>
    <w:p>
      <w:pPr>
        <w:pStyle w:val="Normal284"/>
        <w:ind w:left="200"/>
        <w:sectPr>
          <w:type w:val="continuous"/>
          <w:pgMar w:top="840" w:right="1000" w:bottom="840" w:left="1000" w:header="400" w:footer="400"/>
          <w:pgNumType w:fmt="decimal"/>
          <w:cols w:space="720"/>
        </w:sectPr>
      </w:pPr>
      <w:r>
        <w:br/>
      </w:r>
      <w:r>
        <w:pict>
          <v:line id="_x0000_s209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285"/>
      </w:pPr>
    </w:p>
    <w:p>
      <w:pPr>
        <w:pStyle w:val="Normal285"/>
      </w:pPr>
      <w:r>
        <w:pict>
          <v:shape id="_x0000_i2099" type="#_x0000_t75" alt="LexisNexis®" style="width:147.75pt;height:30pt">
            <v:imagedata r:id="rId17" o:title=""/>
          </v:shape>
        </w:pict>
      </w:r>
      <w:r>
        <w:cr/>
      </w:r>
    </w:p>
    <w:p>
      <w:pPr>
        <w:pStyle w:val="Heading1283"/>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From Farm to Farm With the King of ‘Bro-Country’; Feature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2017 Wednesday 00:00 EST</w:t>
      </w:r>
    </w:p>
    <w:p>
      <w:pPr>
        <w:pStyle w:val="Normal285"/>
        <w:keepNext w:val="0"/>
        <w:spacing w:after="0" w:line="240" w:lineRule="atLeast"/>
        <w:ind w:right="0"/>
        <w:jc w:val="both"/>
      </w:pPr>
      <w:bookmarkStart w:id="576" w:name="Bookmark_285"/>
      <w:bookmarkEnd w:id="576"/>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STEPHENSON</w:t>
      </w: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Luke Bryan has been testing the sonic limits of country music for a decade. Just how much novelty can the genre take?</w:t>
      </w:r>
    </w:p>
    <w:p>
      <w:pPr>
        <w:pStyle w:val="Normal285"/>
        <w:keepNext/>
        <w:spacing w:before="240" w:after="0" w:line="340" w:lineRule="atLeast"/>
        <w:ind w:left="0" w:right="0" w:firstLine="0"/>
        <w:jc w:val="left"/>
      </w:pPr>
      <w:bookmarkStart w:id="577" w:name="Body_283"/>
      <w:bookmarkEnd w:id="577"/>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00" style="position:absolute;z-index:2524590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Willoughby swallowed 25 live crickets to win his backstage passes to the Luke Bryan concert in Fort Wayne, Ind. He bragged about the feat — a challenge from a local radio station — to Bryan’s face while the country star was making the rounds at his standard meet-and-greet before the show. Bryan looked taken aback. “You just, like, swallowed ’em whole?” he asked, visibly disgusted. “Alive?” Mitchell nodded proudly. Bryan shook his head and moved on to the next fan, a preteen girl who was already shivering and in tears.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Thursday night in October, and Bryan was midway through his ninth annual Farm Tour. More than 10,000 people had trekked from all over Indiana and the rest of the Midwest to see him perform on this geographically remote patch of earth. The tour, Bryan’s lead guitarist and longtime friend, Michael Carter, told me, was an attempt to recreate the shows they played while in community college in southern Georgia, when they would enlist a friend with some land and “set up on a flatbed trailer or on a porch or in a barn.”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operation has changed drastically in the intervening years. Bryan has been in the spotlight for a decade — a career that has included having three albums top the Billboard 200, singing the national anthem at this year’s Super Bowl and co-starring in ABC’s coming reboot of “American Idol.” The Farm Tour now employs well over a hundred crew members (including cooks and a full-time massage therapist), who construct a high-capacity concert arena from scratch every morning and then break it down each night after Bryan’s encore with a kind of supernatural efficiency, leaving the fields empty and clear as the circuslike convoy of more than 60 buses and tractor-trailers heads on to the next farming community. They go to sleep on their respective buses and wake up in a new town they’ve often never heard of. “I don’t even know where I am right now,” one roadie told me that day in Fort Wayne. “What state or nothing. It’s a blur.”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farms change, but Bryan’s preshow ritual does not vary. Before taking the stage each night, he spends an hour riding a propped-up bicycle. Then he mixes himself a salty dog — grapefruit juice and vodka, with a generous pinch of salt. His stylist, Cheryl, presents him with the evening’s outfit, almost always some variation on a solid-color V-neck, baseball cap and jeans. She rubs his arms with moisturizer until they glisten. Finally, he throws on his cowboy boots, which he secures tightly to his ankles with tape. He needs the extra protection when, in his words, he’s “in the heat of the battle up there.”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seen a mainstream country concert in recent years, you might not know what he means by this, but a Luke Bryan show is a deeply athletic affair. As his band begins its opening licks, he emerges from the darkness to raucous screams from the crowd. He jogs down the catwalk, grabbing hands and beaming. Onstage, he is more Freddie Mercury than George Strait — he leaps into the air and growls sensually and is known for his unique brand of hip-shaking, which seems both earnest and self-effacingly ridiculous. He lines up tequila shots on the lid of a piano and lobs cans of Miller Lite (a sponsor) out to the audience from a cooler wheeled out for this express purpose.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Bryan’s 2015 album, “Kill the Lights,” was the first in history to have six singles reach No.1 on the Billboard Country Airplay charts, and his crowds know every word to all of them. He also makes a point to mine his earlier records for fan favorites like “Country Man” (“I can grow my own groceries and salt-cure a ham/Hey, baby, I’m a country man”) and the self-explanatory “Rain Is a Good Thing,” both of which resonate powerfully with the farm-town audiences. Generally unburdened by a guitar, Bryan caps off every song he performs in a kind of triumphant superhero pose, pumping his fists or pointing up at the sky.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now, Bryan and his generation of pop-country artists have been testing the sonic integrity of country music — a genre with a reputation for being highly inelastic — bending it to the larger demands of the marketplace by incorporating influences from the worlds of rap, R&amp;B, EDM and arena rock. Bryan grew up listening to 2 Live Crew and Eazy-E alongside Ronnie Milsap and Reba McEntire, and his catalog bears their imprint. His new album, “What Makes You Country,” which will be released this week, acts as a statement of purpose from its opening track: “You do your kind of country,” he sings. “They doing their kind of country/I do my kind of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most often used for the music made by artists like Bryan is “bro-country,” coined by the critic Jody Rosen in 2013. “Music by and of the tatted, gym-toned, party-hearty young American white dude,” Rosen wrote, calling Bryan the “king of the genre.” Bryan has indeed made it clear that he’s not interested in baring his soul, or in emulating earlier country aesthetics. His guiding principle is that his music should please as many people as possible — ideally stadiums full of them — and to that end, he’s willing to use whatever tools (from whatever genres) he deems helpful. If that means making what is essentially a rap song about clubbing in a cornfield (“Kick the Dust Up”) or an R&amp;B sex jam with lyrics like “Feel my belt turn loose from these old bluejeans” (“Strip It Down”), then so be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all great country catalogs, Bryan’s music at its core evinces a careful balance of the hedonistic and the reverent — at ease in the space between the dive bar and the church, between spring break and the farm. It still came as a surprise, though, in Fort Wayne when he was able to bring the wild proceedings to a sudden halt to address the mass shooting in Las Vegas, which had occurred over the weekend. “It’s been a rough week for me personally,” he said to the crowd, wiping the sweat from his brow, “and probably the worst week in the history of country music.” The audience knew exactly what he meant, and the volume fell to a hush. Like a preacher at a tent revival, he asked us to put our arms around one another and bow our heads, to keep praying about the problems our country faced. “Let’s get to working on this, y’all,” he said. “Let’s try to learn from it and make a change.”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moment of silence that followed — 15 seconds that seemed much longer — it became suddenly apparent again that we were in the middle of the Indiana woods. Then the moment passed, and the crowd was chanting: “U.S.A.! U.S.A.!” Bryan gave a shout-out to police officers and firefighters, soldiers and schoolteachers. And just like that, his swagger was restored. “Let’s do some party crashing on a Thursday night,” he shouted. The crowd roared its approval, and the band came back to life.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afternoon several years ago, my uncle and his family took their new boat out for a test run off their dock on the Flint River in southwestern Georgia. Around the point where the Muckalee and Kinchafoonee Creeks flow into the river proper, the boat’s engine sputtered and died, and they found themselves stranded. Before long, however, an older, well-tanned woman in a bass boat called out to them and volunteered to help. My cousin insisted they were fine. “I wouldn’t be turning down help,” she replied, before pulling up alongside and asking if they’d like a beer. “I’m Luke Bryan’s mom,” she said, as if by way of explanation, before offering to tow them home.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stories like this for years, as Bryan evolved from a local phenomenon — he grew up in Leesburg, just upriver from my hometown, Albany — to arguably the biggest star in Nashville. His songs are largely about trying to carve out a good time in dull, desolate places; the images you get from his lyrics are of vast, rural stretches of eerie nothingness. It’s a landscape I recognize from our corner of Georgia — the pecan trees and cotton fields punctuated by boiled-peanut stands, the occasional collection of cows and every conceivable variety of grain elevator.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is an enthusiastic ambassador for the area, and in his capricious approach to country, he is channeling the diverse mix of sounds that kids in his town, and others like it, were listening to. In many respects, country and hip-hop are sister genres, the pop styles that most reliably make room for God and work, black-market economies and regional pride. In the media, and particularly in the South, they have often found themselves pitted against each other, an opposition born of the culture wars and of the region’s catastrophic racial history. But my own experience was that most teenagers who listened to country (or jam bands or nu-metal) were just as likely to be familiar with the songs in regular rotation on rap radio. Rap was ubiquitous — it was the soundtrack at football pep rallies and, as Bryan has pointed out, at the same dive bars that hosted artists like him. He has a visceral understanding of places like this, whether Leesburg, Ga., or Fort Wayne, Ind.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 asked Bryan the next afternoon aboard his tour bus, did he leave southern Georgia for the big city? I know why I left, I said — I never especially liked it there to begin with. What was his excuse?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hesitated. We were now in Springfield, Ill., and the ground outside was unmanageably muddy. Taking pity on my tennis shoes, he had lent me a pair of his boots. He seemed oblivious to the mud himself, stretching out his own grimy pair on the black leather couch lining the wood-paneled interior of the bus. He kept running a hand through his disheveled hair, where a backward ball cap should have been, as if he were feeling for a phantom limb. “I’m interesting in that, at any point, I could have taken the slightest deviation and never moved to Nashville,” he said. “And I think I would have still been smiling through every day. I would have been fine working at my dad’s peanut mill.”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ran not only a peanut mill but also a fertilizer-chemical company and, along with a partner, was responsible for 3,000 acres of farmland. His mother — who had joined him for the tour, posting up in a lawn chair outside his bus and chain-smoking Salems — worked for the county utilities department. The youngest of three siblings, Bryan sang in his church choir as a teenager and led a praise band on Wednesday nights. On Fridays, he would be down the street playing at bars, often to the same crowd. “I would play a David Allan Coe song, and then I’d do a gospel medley of ‘I Saw the Light’ and ‘Amazing Grace,’ ” he said. “And people would be like, ‘Don’t you feel weird playing those songs in a honky-tonk?’ And I’d say: ‘Well, I don’t know. Would Jesus feel weird walking into a honky-tonk?’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had long planned on moving to Nashville, but a year after graduating from Georgia Southern University with a business degree, he was still in his hometown, pulling peanut wagons for a living. “My dad felt like he needed to nudge me a little out of the nest,” he said, and so the elder Bryan threatened to fire his son, who finally moved to Nashville in late 2001. After a few months of waiting on tables, he was put on contract by a publishing company to write tracks for other artists.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he met the songwriter Jeff Stevens, who had written hits for George Strait and Tim McGraw and immediately recognized Bryan’s potential as a performer. He produced Bryan’s 2007 debut, “I’ll Stay Me,” which reached No.2 on the Billboard Top Country Albums chart, and scored a modest hit with “All My Friends Say,” sung from the perspective of a man piecing together a drunken blackout — presaging the college-bro image that would come to define his sound. But otherwise, his first release was relatively traditional, with lots of fiddle and mandolin; Bryan now calls it “country as cornbread” and says it’s slightly embarrassing for him to listen to.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might not guess from his music is that Bryan’s life has been marked by tragedy. His older brother, Chris, was killed in a car accident in 1996, and his older sister, Kelly, died of uncertain causes in 2007 while doing the laundry. (Her husband, Ben Lee Cheshire, died in 2014; Bryan and his wife, Caroline, took in their three children.) It occurred to me to wonder, given the contours of his life, why Bryan’s music wasn’t sadder, and so I asked him. “I’ve written some sad songs,” he said. “There are 10 or 15 songs I’ve got that will break you down, like gut-punch you.” But these more personal songs, he said, have never felt right for his albums. “I don’t know if they — if they ever show up, they show up,” he said. He has claimed that his 2013 hit “Drink a Beer” is a sort of tribute to his siblings. But Bryan didn’t write the song himself, and there’s something vaguely disheartening about his linking these very real calamities of life to such a trite premise: Faced with the loss of a loved one, a man shrugs it off and cracks open a cold 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the front seat of Jeff Stevens’s pickup truck one evening on the tour, I asked him what he thought of the criticism Bryan has taken over the course of his career: that he mostly sings about his truck and bluejeans and boots, that he’s shallow or opportunistic. Stevens, who has worked with Bryan on all his albums, sat back and laughed. “I love it,” he said. Whenever he sees Bryan perform, he went on, “I look over a sea of people who are forgetting everything. And that is the biggest gift that we can give to somebody — an hour and a half where they haven’t thought about their job, they haven’t thought about their troubles. They’re just here for pure fun. I personally feel that purely fun music is cathartic. It’s like being a goddamn doctor. And it’s important. I’m not saying that it’s not important to have a message — a message is great. But people love to not think in today’s world. They got enough to think about. When they go back to their cars, they’ll start thinking again.”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afternoon, angling his head out of his tour-bus bathroom while urinating, Bryan asked me about my political beliefs. I admitted that they were somewhat to the left of his own, and had been even back in Albany. He expressed surprise but said: “That’s the beauty of getting out of where we’re from. I lean conservative, but when you truly see the world and the country in its entirety, I think if you stay so conservative, it’s almost a little ignorant.” His musical trajectory is closely tied to his personal one. “When I was a 12-year-old kid,” he said, “I was so country, I would’ve probably had to have an interpreter for this interview.” But seeing the world had changed his perspective on things. He had evolved as a person, and his views — both artistic and political — had developed accordingly.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singers aren’t often thought of as having the ability to change. They’re supposed to be reactionary and creatively static, to play the role that was written for them decades ago. Their continued cultural relevance can baffle observers unfamiliar with the form. In the early 1990s, when Billboard started using Nielsen SoundScan to more accurately calculate music’s commercial performance, one of the biggest surprises to industry insiders was the extraordinary popularity and reach of artists like Garth Brooks, Alan Jackson and Tim McGraw. Disdain for country music is as old as the genre itself, and appropriately, mainstream critics have disliked Bryan from the beginning and have tended to treat him with some combination of amusement and animosity.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Bryan — with his references to Drake and T-Pain and to the size of his rims, his occasional tendency to break out into rapping onstage, the smooth R&amp;B production of his ballads — has also become an avatar of a deep fissure within country music and the object of the undying enmity of traditionalists. The commercial dominance of Bryan and his peers — artists like Jason Aldean, Blake Shelton and Florida Georgia Line — has often led Nashville’s more critically acclaimed Americana wing, which includes artists like Sturgill Simpson, Jason Isbell and Kacey Musgraves, to distance themselves from identifying with country altogether. (Musgraves has said, “My favorite compliment ever is when someone says, ‘I hate country music, but I love your music.’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defends his own approach as a fundamentally generous and populist one. “Listen, at the end of the day,” he told me, “I write, record and sing about what I see my fans reacting to. If I roll into a concert and I tell everyone I have written the world’s greatest song, and I walk out there and play it and nobody really gives a [expletive] about it, it ain’t the world’s greatest song anymore. That’s how I go about it. I am not stubborn enough.”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Bryan about Sturgill Simpson, who won this year’s Grammy for best country album (Bryan has never been nominated) and has been an outspoken opponent of the Nashville establishment. Did it frustrate him that critics often focused their attentions on artists whose fans actively dislike most contemporary country? Bryan shrugged. “I’ve wanted to go have coffee with Sturgill,” he said. “I am utterly amazed at what he does.” (I asked Simpson to comment for this article, and he responded quickly by email: “I don’t know Luke, I don’t think about Luke, and I’ve honestly never heard a single note of his music.”)</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Simpson’s retro purity and projection of artistic integrity may win him awards and make him palatable to country outsiders, but Bryan’s omnivorous approach to country production is arguably more ambitious and musically progressive; it’s certainly more in tune with the genre’s younger listeners. Bryan’s own epiphany in this respect arrived in his early years on the road, when he noticed D.J.s playing hip-hop immediately after his sets and noticed too that his fans were happy to hear it. That taught him, he told me, that “it’s not always all about the twangiest of the twang” and that a hybrid like “Country Girl (Shake It for Me)” could be accepted. Others picked up on this as well, from Florida Georgia Line to Sam Hunt — from the lowbrow, in other words, to the ostensibly cosmopolitan — and this kind of stylistic flexibility has become one of the dominant narratives of pop-country in recent years. These days, Bryan said with a laugh, “all my nieces and nephews are listening to Future.” Kids no longer make the same hard-and-fast genre distinctions as their parents. So why should he? (Up to a point; he told me tries to keep his albums “80 percent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Bryan remains well aware of his responsibilities to his base; country has always been primarily a white, blue-collar music. Which is why the fascinating quandary of his career has been the question of how much he can tweak the country sound — how much sonic and thematic borrowing the genre can sustain — while still remaining identifiably country. Paradoxically, in a deep-historical sense, to do so is to be more faithful to country’s roots than the nostalgists. “From its inception,” Nick Tosches wrote in “Country: The Biggest Music in America,” his classic history of the genre, “country and western was as mongrelized a style as any of earth,” describing its origins as an amalgamation of blues and jazz, minstrel comedy, yodeling, Tin Pan Alley and Hawaiian slide guitar. Bryan, along with the artists who have emerged in his wake, are proof that this is still the case, that country is still mutable, still in flux. If you’re wondering whether the results are cynical or forward-thinking, the answer is that they’re both — they’re also pretty fun. Bryan’s form of genre fluidity doesn’t, however, seem to be actually diversifying the country audience: His crowds, like the genre’s fans over all, are overwhelmingly white.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Bryan’s relationship to the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at this point more imaginative than direct. What grounds him in the country ethos is largely a set of signifiers, those almost algorithmically predictable references to the trappings of heartland American life — to the right kinds of beer and trucks, to the primacy of, as one Bryan hit has it, “Huntin’, Fishin’ and Lovin’ Every Day.” When I asked Stevens what kept Bryan tethered to country music rather than to the broader pop arena, his answer was comical in its minimalism. “Have you heard him sing?” he asked, with a confused expression. “He’s a [expletive] hillbilly.” He went on: “We feel like we can do anything, and as long as you put that hillbilly voice on top of it, it’s going to sound country.” As a barometer of country identity, Bryan’s vision is a testament to its adaptability but also to its deep-rooted insularity. Say the right things in the right accent, and Stevens is right: Country can be anything.</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2451"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Stephenson is a contributor to The Oxford American and The Fader. He lives in New York.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December 6, 2017, Wednesday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misspelled the middle name of a country music artist. He is David Allan Coe, not Allen.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(MM74-MM75); Luke Bryan with a fan. (PHOTOGRAPHS BY DEVIN YALKIN FOR THE NEW YORK TIMES) (MM76-MM77)</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2017</w:t>
      </w:r>
    </w:p>
    <w:p>
      <w:pPr>
        <w:pStyle w:val="Normal285"/>
      </w:pPr>
    </w:p>
    <w:p>
      <w:pPr>
        <w:pStyle w:val="Normal285"/>
        <w:ind w:left="200"/>
        <w:sectPr>
          <w:type w:val="continuous"/>
          <w:pgMar w:top="840" w:right="1000" w:bottom="840" w:left="1000" w:header="400" w:footer="400"/>
          <w:pgNumType w:fmt="decimal"/>
          <w:cols w:space="720"/>
        </w:sectPr>
      </w:pPr>
      <w:r>
        <w:br/>
      </w:r>
      <w:r>
        <w:pict>
          <v:line id="_x0000_s2101"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286"/>
      </w:pPr>
    </w:p>
    <w:p>
      <w:pPr>
        <w:pStyle w:val="Normal286"/>
      </w:pPr>
      <w:r>
        <w:pict>
          <v:shape id="_x0000_i2102" type="#_x0000_t75" alt="LexisNexis®" style="width:147.75pt;height:30pt">
            <v:imagedata r:id="rId17" o:title=""/>
          </v:shape>
        </w:pict>
      </w:r>
      <w:r>
        <w:cr/>
      </w:r>
    </w:p>
    <w:p>
      <w:pPr>
        <w:pStyle w:val="Heading1284"/>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DANCE REVIEW; Pillow Talk, Pillow Fight, All French, Of Course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2003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86"/>
        <w:keepNext w:val="0"/>
        <w:spacing w:after="0" w:line="240" w:lineRule="atLeast"/>
        <w:ind w:right="0"/>
        <w:jc w:val="both"/>
      </w:pPr>
      <w:bookmarkStart w:id="578" w:name="Bookmark_286"/>
      <w:bookmarkEnd w:id="578"/>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3</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KISSELGOFF</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DURHAM, N.C., June 25  </w:t>
      </w:r>
    </w:p>
    <w:p>
      <w:pPr>
        <w:pStyle w:val="Normal286"/>
        <w:keepNext/>
        <w:spacing w:before="240" w:after="0" w:line="340" w:lineRule="atLeast"/>
        <w:ind w:left="0" w:right="0" w:firstLine="0"/>
        <w:jc w:val="left"/>
      </w:pPr>
      <w:bookmarkStart w:id="579" w:name="Body_284"/>
      <w:bookmarkEnd w:id="579"/>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03" style="position:absolute;z-index:25246105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nascent modern-dance boom in France was a well-kept secret in 1983 when the American Dance Festival presented five young French troupes at its summer home here at Duke University.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Maison, an uninhibited and compelling company directed by the choreographer Nasser Martin-Gousset, is the latest entry in the mind-boggling range of French dance that the festival has introduced to Americans over the last 20 years.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"Bleeding Stone," which La Maison presented on Tuesday night at the university's Reynolds Industries Theater, initially suggests a movie that is not a movie: a serio-comic stage version of a French film by Eric Rohmer.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men and a woman sit around a living room, engaging in French wordplay about who is sleeping with whom or how to pass the day. Casually dressed, they contrast with an elegant woman in a red dress who intrudes upon the group and stirs up passions among the men. Aggression becomes a wildly imaginative pillow fight on a sofa. Possessiveness in the first woman turns into flying leaps from an armchair to the same sofa. In a sensual solo with autoerotic overtones, a man licks honey off his body.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Mr. Rohmer's "moral" tales, "Bleeding Stone" comments on possible betrayals in human relations, and the setting is similarly French bourgeois. One man is in tennis shorts and sneakers (later in jogging shorts), and leisure time, rather than unemployment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hangs heavy in the air.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even a little Brahms thrown in for background music, although most of the accompanying tape is by the Rolling Stones, propulsive music for propulsive dancing.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"Bleeding Stone" is a wildly original work and is indebted less to any specific French arts figure than to a general sensibility. At least three dance generations down from the French choreographers who first came to the festival in 1983, including Maguy Marin, Mr. Martin-Gousset nonetheless shares their sense of the absurd.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them, he also places his nonlinear narrative in a closed space. Sartre's "No Exit" has had a stronger influence than expected.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within the emotional claustrophobia embodied in the living room, the action is unpredictable and dynamic. The structure uses free association and dissociation in its imagery. The work is also uneven in its set pieces.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Martin-Gousset has worked with Josef Nadj, more a theatrical director than a conventional choreographer. But unlike Mr. Nadj, he is less concerned with a theatrical image than its expression through evocative movement.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performers are apparently actors rather than dancers: Samuel Dutertre, the honey man, and Emmanuel Lescoulie, in shorts. Sophie Lenoir, a fearless, bawdy blonde who flies around the furniture and then sings out a somewhat incomprehensible lament about Ken and Barbie dolls while mopping the floor, is multitalented. So is Mr. Martin-Gousset, who can do a fashion-model strut in sunglasses and a terry cloth robe and then pummel the sofa and Mr. Dutertre as his rival in a swift thrust-and-parry duet. It is a thrilling acrobatic duel set in motion by Elizabeth Valentini as the woman in red whose angular, head-rotating solo is full of dejection. She changes the atmosphere.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the choreographer said in a talk after the performance, is the color of danger. As a child, he saw a drop of blood on a stone and assumed the stone was bleeding: hence the title. A clip from "Gone With the Wind" is included because it is his favorite film. There are also film images of a heart operation, related to the emotions on view. Mostly, however, a film behind the sofa shows trees moving in the breeze behind a gate. The dancers are never seen in this open air, although they materialize humorously from behind the sofa.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Dutertre spreads honey on the floor and himself and then skates on the sticky surface, he creates his own world. In a solo that repelled some but was full of elegance at the same time, he conjured an image of total escape.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the audience told the choreographer that she thought that the entire work was the equivalent of reality television. In a way, she was right. "Bleeding Stone" is highly staged and a picture of how people live.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the 20th anniversary of the debut of the first five French companies, Charles Reinhart and his wife, Stephanie Reinhart, the festival's directors, planned a mini-French festival for this year. The entire season is now dedicated to Ms. Reinhart, who died in September. (A memorial tribute will be held tomorrow afternoon at Duke.)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French choreographers include Dominique Boivin (July 14-16) and Ms. Marin, whose "One Can't Eat Applause" was seen last week. She also presented "Grosse Fugue," set to Beethoven, on Sunday.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women (Preciosa Gil, Sylvie Pabiot, Cathy Polo and Brigitte Valverde) often danced in unison, with one pair echoing the other in canon while passing through sharply isolated shoulder movements. The choreography's structure grew more complex and the movement quirkier (hiccuping back on a heel, bodies folding up like accordions in repeated collapses). Ms. Marin seemed to approach the music from a distance rather than plunge into it, although the impressively precise dancers looked emotionally as well as physically spent at the end.</w:t>
      </w:r>
    </w:p>
    <w:p>
      <w:pPr>
        <w:pStyle w:val="Normal286"/>
        <w:keepNext w:val="0"/>
        <w:spacing w:before="240" w:after="0" w:line="260" w:lineRule="atLeast"/>
        <w:ind w:left="0" w:right="0" w:firstLine="0"/>
        <w:jc w:val="left"/>
      </w:pPr>
      <w:r>
        <w:br/>
      </w:r>
      <w:hyperlink r:id="rId2459" w:history="1">
        <w:r>
          <w:rPr>
            <w:rFonts w:ascii="arial" w:eastAsia="arial" w:hAnsi="arial" w:cs="arial"/>
            <w:b w:val="0"/>
            <w:i/>
            <w:strike w:val="0"/>
            <w:color w:val="0077CC"/>
            <w:sz w:val="20"/>
            <w:u w:val="single"/>
            <w:vertAlign w:val="baseline"/>
          </w:rPr>
          <w:t>http://www.nytimes.com</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104" style="position:absolute;z-index:252462080"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Nasser Martin-Gousset, Sophie Lenoir and Samuel Dutertre, ready for action in Mr. Martin-Gousset's propulsive "Bleeding Stone." (Bruce R. Feeley for The New York Times)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2003</w:t>
      </w:r>
    </w:p>
    <w:p>
      <w:pPr>
        <w:pStyle w:val="Normal286"/>
      </w:pPr>
    </w:p>
    <w:p>
      <w:pPr>
        <w:pStyle w:val="Normal286"/>
        <w:ind w:left="200"/>
        <w:sectPr>
          <w:type w:val="continuous"/>
          <w:pgMar w:top="840" w:right="1000" w:bottom="840" w:left="1000" w:header="400" w:footer="400"/>
          <w:pgNumType w:fmt="decimal"/>
          <w:cols w:space="720"/>
        </w:sectPr>
      </w:pPr>
      <w:r>
        <w:br/>
      </w:r>
      <w:r>
        <w:pict>
          <v:line id="_x0000_s2105"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460"/>
          <w:headerReference w:type="default" r:id="rId2461"/>
          <w:footerReference w:type="even" r:id="rId2462"/>
          <w:footerReference w:type="default" r:id="rId2463"/>
          <w:headerReference w:type="first" r:id="rId2464"/>
          <w:footerReference w:type="first" r:id="rId2465"/>
          <w:pgSz w:w="12240" w:h="15840"/>
          <w:pgMar w:top="840" w:right="1000" w:bottom="840" w:left="1000" w:header="400" w:footer="400"/>
          <w:pgNumType w:fmt="decimal"/>
          <w:cols w:space="720"/>
          <w:titlePg w:val="0"/>
        </w:sectPr>
      </w:pPr>
    </w:p>
    <w:p>
      <w:pPr>
        <w:pStyle w:val="Normal287"/>
      </w:pPr>
    </w:p>
    <w:p>
      <w:pPr>
        <w:pStyle w:val="Normal287"/>
      </w:pPr>
      <w:r>
        <w:pict>
          <v:shape id="_x0000_i2106" type="#_x0000_t75" alt="LexisNexis®" style="width:147.75pt;height:30pt">
            <v:imagedata r:id="rId17" o:title=""/>
          </v:shape>
        </w:pict>
      </w:r>
      <w:r>
        <w:cr/>
      </w:r>
    </w:p>
    <w:p>
      <w:pPr>
        <w:pStyle w:val="Heading1285"/>
        <w:keepNext w:val="0"/>
        <w:spacing w:after="200" w:line="340" w:lineRule="atLeast"/>
        <w:ind w:left="0" w:right="0" w:firstLine="0"/>
        <w:jc w:val="center"/>
      </w:pPr>
      <w:hyperlink r:id="rId2466" w:history="1">
        <w:r>
          <w:rPr>
            <w:rFonts w:ascii="arial" w:eastAsia="arial" w:hAnsi="arial" w:cs="arial"/>
            <w:b/>
            <w:i/>
            <w:strike w:val="0"/>
            <w:color w:val="0077CC"/>
            <w:sz w:val="28"/>
            <w:u w:val="single"/>
            <w:vertAlign w:val="baseline"/>
          </w:rPr>
          <w:t>Photographing Glamour Unglamorously</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1992, Thursday, Late Edition - Final</w:t>
      </w:r>
    </w:p>
    <w:p>
      <w:pPr>
        <w:pStyle w:val="Normal287"/>
        <w:keepNext w:val="0"/>
        <w:spacing w:after="0" w:line="240" w:lineRule="atLeast"/>
        <w:ind w:right="0"/>
        <w:jc w:val="both"/>
      </w:pPr>
      <w:bookmarkStart w:id="580" w:name="Bookmark_287"/>
      <w:bookmarkEnd w:id="580"/>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Home Desk</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8; Column 3; Home Desk; Column 3;; Biography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Waplington</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WOODY HOCHSWENDER</w:t>
      </w:r>
    </w:p>
    <w:p>
      <w:pPr>
        <w:pStyle w:val="Normal2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WOODY HOCHSWENDER</w:t>
      </w:r>
    </w:p>
    <w:p>
      <w:pPr>
        <w:pStyle w:val="Normal287"/>
        <w:keepNext/>
        <w:spacing w:before="240" w:after="0" w:line="340" w:lineRule="atLeast"/>
        <w:ind w:left="0" w:right="0" w:firstLine="0"/>
        <w:jc w:val="left"/>
      </w:pPr>
      <w:bookmarkStart w:id="581" w:name="Body_285"/>
      <w:bookmarkEnd w:id="581"/>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07" style="position:absolute;z-index:25246412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nothing against glamour," said Nick Waplington, the young British photographer whose documentary photographs of Isaac Mizrahi's collections go on exhibit tonight at the James Danziger Gallery. "It's just not what I do."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fashion houses use highly stylized shots to sell their names and products -- emphasizing image instead of craft, skin more than fabric, an aura rather than a dress -- Mr. Waplington has been going for the casual, the unposed, the naturalistic. His color photographs, from a series of advertising campaigns for the designer, take the viewer inside Mr. Mizrahi's showroom and backstage at his shows.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demystification aspect of the pictures is very important," Mr. Waplington said. "I'm not trying to sell a false idea."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Waplington uses either a Widelux panorama camera or a 6 x 9 single-lens reflex to capture all the details, from the stacks of Manolo Blahnik shoe boxes lining the mirrored walls to the designer fretting over a hemline. Sometimes areas of the photograph are out of focus, but there is none of the distortion that a standard wide-angle lens produces.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very little about the fashion business," said Mr. Waplington, who made his reputation with the book "Living Room" (Aperture, 1991), which documents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living in subsidized housing in England. "Isaac thought I might bring the same documentary manner to the fashion scene, which has gone down into a kind of cul-de-sac in the last few years: glamorized, classically composed, using old-fashioned techniques."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Waplington's particular challenge, it would seem, is how to photograph Mr. Mizrahi's collections and </w:t>
      </w:r>
      <w:r>
        <w:rPr>
          <w:rFonts w:ascii="arial" w:eastAsia="arial" w:hAnsi="arial" w:cs="arial"/>
          <w:b w:val="0"/>
          <w:i/>
          <w:strike w:val="0"/>
          <w:noProof w:val="0"/>
          <w:color w:val="000000"/>
          <w:position w:val="0"/>
          <w:sz w:val="20"/>
          <w:u w:val="none"/>
          <w:vertAlign w:val="baseline"/>
        </w:rPr>
        <w:t xml:space="preserve">not </w:t>
      </w:r>
      <w:r>
        <w:rPr>
          <w:rFonts w:ascii="arial" w:eastAsia="arial" w:hAnsi="arial" w:cs="arial"/>
          <w:b w:val="0"/>
          <w:i w:val="0"/>
          <w:strike w:val="0"/>
          <w:noProof w:val="0"/>
          <w:color w:val="000000"/>
          <w:position w:val="0"/>
          <w:sz w:val="20"/>
          <w:u w:val="none"/>
          <w:vertAlign w:val="baseline"/>
        </w:rPr>
        <w:t>convey glamour. Mr. Mizrahi is a showman with a flair for the theatrical in fabric, color and cut. His shows have some of the energy of a nightclub opening, and the preparations are pure vaudeville.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last weekend in the Mizrahi showroom on Wooster Street in Manhattan, the designer stood in the middle of a large mirrored room with half a dozen assistants, smoking, chatting and testing accessories and shoes, styling the looks that will go down the runway this afternoon in his fall fashion show. Mr. Waplington maneuvered inconspicuously.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pile it on," Mr. Mizrahi said, loading bracelets on a model's arm. "She can really take it." He stepped back. "That's creepy," he said, "but something about it is good. It's very runway, very supermarket."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(Tenative translation: the bangles will look terrific on the runway, if a bit scary for grocery shopping.)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 certainly got a good sense of humor," Mr. Waplington said. "I was quite surprised the first time he started singing."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Waplington got down off a table, where he was shooting down on the model, and began aiming low. "Today I want to get some really nice pictures of feet and shoes, with a lot of nice, blurred foreground objects," he said, which is a far cry from Bruce Weber and Steven Meisel. "I'm also trying to get out-of-focus garments where the photo goes up to the face in focus."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Waplington also said he wasn't interested in using sex to sell the clothes. "Fashion photography has gone for the photography of the 1940's and 50's, which looks slick now," he said. "It's being served up again in a sleek manner, using sex as the emphasis," He added: "Those things are very set up. My work is how I see things as they happen."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Waplington, who is 26 years old, said he was living out of a suitcase while he decides whether to make his home in New York or Berlin. He said he was not much interested in money.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pictures to make money so I can make more pictures,"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own wardrobe he prefers Stussy, a line of tough, skateboard-inspired wear, with slogan T-shirts, reggae shirts and jeans, because it doesn't fall apart. "I skateboard a lot,"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is real, too," Mr. Waplington added. "I would really like to have the models just put on clothes and I'd go out and follow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Danziger Gallery is at 415 West Broadway (Spring Street); telephone (212) 226-0056). Mr. Waplington's pictures will be on exhibit from Friday to May 2.</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108" style="position:absolute;z-index:252465152"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Nick Waplington has sought the naturalistic in his fashion photos for Isaac Mizrahi. These show Mr. Mizrahi with the models Anh Duong, top, and Karen Mulder. (Photographs by Nick Waplington for The New York Times)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1992</w:t>
      </w:r>
    </w:p>
    <w:p>
      <w:pPr>
        <w:pStyle w:val="Normal287"/>
      </w:pPr>
    </w:p>
    <w:p>
      <w:pPr>
        <w:pStyle w:val="Normal287"/>
        <w:ind w:left="200"/>
        <w:sectPr>
          <w:type w:val="continuous"/>
          <w:pgMar w:top="840" w:right="1000" w:bottom="840" w:left="1000" w:header="400" w:footer="400"/>
          <w:pgNumType w:fmt="decimal"/>
          <w:cols w:space="720"/>
        </w:sectPr>
      </w:pPr>
      <w:r>
        <w:br/>
      </w:r>
      <w:r>
        <w:pict>
          <v:line id="_x0000_s2109"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288"/>
      </w:pPr>
    </w:p>
    <w:p>
      <w:pPr>
        <w:pStyle w:val="Normal288"/>
      </w:pPr>
      <w:r>
        <w:pict>
          <v:shape id="_x0000_i2110" type="#_x0000_t75" alt="LexisNexis®" style="width:147.75pt;height:30pt">
            <v:imagedata r:id="rId17" o:title=""/>
          </v:shape>
        </w:pict>
      </w:r>
      <w:r>
        <w:cr/>
      </w:r>
    </w:p>
    <w:p>
      <w:pPr>
        <w:pStyle w:val="Heading1286"/>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Mother's Neglect Arrest Called No Surprise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1997, Thursday, Late Edition - Final</w:t>
      </w:r>
    </w:p>
    <w:p>
      <w:pPr>
        <w:pStyle w:val="Normal288"/>
        <w:keepNext w:val="0"/>
        <w:spacing w:after="0" w:line="240" w:lineRule="atLeast"/>
        <w:ind w:right="0"/>
        <w:jc w:val="both"/>
      </w:pPr>
      <w:bookmarkStart w:id="582" w:name="Bookmark_288"/>
      <w:bookmarkEnd w:id="582"/>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4; Metropolitan Desk ; Column 4; </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MIRTA OJITO </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MIRTA OJITO </w:t>
      </w:r>
    </w:p>
    <w:p>
      <w:pPr>
        <w:pStyle w:val="Normal288"/>
        <w:keepNext/>
        <w:spacing w:before="240" w:after="0" w:line="340" w:lineRule="atLeast"/>
        <w:ind w:left="0" w:right="0" w:firstLine="0"/>
        <w:jc w:val="left"/>
      </w:pPr>
      <w:bookmarkStart w:id="583" w:name="Body_286"/>
      <w:bookmarkEnd w:id="583"/>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11" style="position:absolute;z-index:252467200"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Blond and cute, but a little small for his age, Dennis Glotov, 7, is a familiar face in his neighborhood, a cluster of single- and two-family homes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in Paterson, N.J.</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boy, neighbors and playmates said yesterday, plays in the streets at all hours, sometimes hungry, sometimes shoeless, but always without supervision.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neighbors who have seen him by himself, sometimes as late as 11 P.M. or as early as 5 A.M., have often asked him to go home.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Joy Shultz, said she once told the boy's mother, Tatiana Glotova (who uses the Russian feminine ending in her last name), that she should pay more attention to her son. But, the neighbor said, Mrs. Glotova, 25, told her she should not interfere in others' private affairs.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Glotova's private affairs became public when she was arrested on Tuesday, accused of leaving her son playing for at least two hours in Madison Square Park, at Madison Avenue and East 23d Street, about 16 blocks from where she works as a messenger for a photo studio. She was arraigned yesterday on charges of endangering the welfare of a child and released on her own recognizance.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 who was placed in foster care Tuesday, remains with his foster family while the investigation continues, said Maggie Lear, a spokeswoman for the Administration for Children's Services.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child could have been hurt," Ms. Lear said. "He is safer in foster care for now. Until we know that he will be appropriately supervised by a family member or his own mother, he will remain in foster care."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Glotova, who arrived home yesterday evening to find reporters outside her door, said that what happened to her and her son was a "terrible, terrible" mistake.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Mrs. Glotova, she never left her son alone in the park. Although fellow workers said they had not seen the boy at work, Mrs. Glotova said she had taken her son to the park during a break and let him play while she rested on a bench. When she saw him trying to take a bicycle away from a little girl, she went to scold him, she said. It was then that a police officer asked if she was the boy's mother and arrested her. "My son was so scared, he said, 'Mommy, mommy, where are they taking you?' " she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 who came to this country from Russia five years ago, invited reporters into her sparsely furnished, clean home yesterday. In her son's bedroom, a heart-shaped cutout hangs from a wall. "I love me, because I'm special." It was signed "Dennis."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 who is separated from her husband, said she held two jobs to support her son. She works from 9 A.M. to 5 P.M. five days a week at Peter F. Hurst Photography and Design Limited in Manhattan, and two or three evenings a week, from 8 P.M. to 2 A.M., at a Queens restaurant, which she declined to identify. Her landlady takes care of Dennis when he is not in school, she said. When she gets home, she is tired and goes to sleep, she said. She admitted that now and then Dennis slipped out of the house and played in the streets without supervision. "This is customary in Russia, where there is a neighborhood with lots of kids," she said.  Nevertheless, Mrs. Glotova added, she has talked to her son about his outings. "I try to explain to him, this is not Russia. You can't just go on the street and talk to everyone."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Glotova's neighbors, though sympathetic to her problems, say that Dennis stays out too late and goes wherever he wants. "Eleven o'clock at night and he would be out by himself -- it was sad, you know," said Ismael Rodriguez, who owns a garage around the corner from Mrs. Glotova's house.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 who said she came to America to provide a better life for her son, said that perhaps her neighbors called her neglectful because they were jealous that she had such a "beautiful" son. Dennis, she said, has just finished second grade at St. Basil's Academy in Garrison, N.Y.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Glotova's arrest comes a month after a Danish tourist, Annette Sorensen, was arrested because she left her 14-month-old daughter outside a restaurant where she was dining with the daughter's father, an American from Brooklyn. The charges were dropped.</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112" style="position:absolute;z-index:252468224"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Tatiana Glotova</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1997</w:t>
      </w:r>
    </w:p>
    <w:p>
      <w:pPr>
        <w:pStyle w:val="Normal288"/>
      </w:pPr>
    </w:p>
    <w:p>
      <w:pPr>
        <w:pStyle w:val="Normal288"/>
        <w:ind w:left="200"/>
        <w:sectPr>
          <w:type w:val="continuous"/>
          <w:pgMar w:top="840" w:right="1000" w:bottom="840" w:left="1000" w:header="400" w:footer="400"/>
          <w:pgNumType w:fmt="decimal"/>
          <w:cols w:space="720"/>
        </w:sectPr>
      </w:pPr>
      <w:r>
        <w:br/>
      </w:r>
      <w:r>
        <w:pict>
          <v:line id="_x0000_s2113"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289"/>
      </w:pPr>
    </w:p>
    <w:p>
      <w:pPr>
        <w:pStyle w:val="Normal289"/>
      </w:pPr>
      <w:r>
        <w:pict>
          <v:shape id="_x0000_i2114" type="#_x0000_t75" alt="LexisNexis®" style="width:147.75pt;height:30pt">
            <v:imagedata r:id="rId17" o:title=""/>
          </v:shape>
        </w:pict>
      </w:r>
      <w:r>
        <w:cr/>
      </w:r>
    </w:p>
    <w:p>
      <w:pPr>
        <w:pStyle w:val="Heading1287"/>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Obama Reaches Accord With G.O.P. on Tax Cut; Democrats Hold Back</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2010 Tuesday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4" w:name="Bookmark_289"/>
      <w:bookmarkEnd w:id="584"/>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and JACKIE CALMES; Carl Hulse contributed reporting.</w:t>
      </w:r>
    </w:p>
    <w:p>
      <w:pPr>
        <w:pStyle w:val="Normal289"/>
        <w:keepNext/>
        <w:spacing w:before="240" w:after="0" w:line="340" w:lineRule="atLeast"/>
        <w:ind w:left="0" w:right="0" w:firstLine="0"/>
        <w:jc w:val="left"/>
      </w:pPr>
      <w:bookmarkStart w:id="585" w:name="Body_287"/>
      <w:bookmarkEnd w:id="585"/>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15" style="position:absolute;z-index:252470272"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Obama announced a tentative deal with Congressional Republicans on Monday to extend the Bush-era tax cuts at all income levels for two years as part of a package that would also keep benefits flowing to the long-term unemployed, cut payroll taxes for all workers for a year and take other steps to bolster the economy.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appeared to resolve the first major standoff since the midterm elections between the White House and newly empowered Republicans on Capitol Hill. But it also highlighted the strains Mr. Obama faces in his own party as he navigates between a desire to get things done and a retreat from his own positions and the principles of many liberals.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pointedly noted that they had yet to agree to any deal, even as many Republicans signaled that they would go along.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that he did not like some elements of the framework, but that he had agreed to it to avoid having taxes increase for middle class Americans at the end of the year. He said that in return for agreeing to Republican demands that income tax rates not go up on upper-income brackets, he had secured substantial assistance to lower- and middle-income workers as well as the unemployed.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perfect, but this compromise is an essential step on the road to recovery,'' Mr. Obama said. ''It will stop middle-class taxes from going up. It will spur our private sector to create millions of new jobs, and add momentum that our economy badly needs.''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would cost about $900 billion over the next two years, to be financed entirely by adding to the national debt, at a time when both parties are professing a desire to begin addressing long-term fiscal imbalances.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reduce the 6.2 percent Social Security payroll tax on all wage earners by two percentage points for one year, putting more money in the paychecks of workers. For a family earning $50,000 a year, it would amount to a savings of $1,000.</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worker slated to pay the maximum tax, $6,621.60 on income of $106,800 or more in 2011, the cut would mean a savings of $2,136. That would replace the central tax break for middle- and low-income Americans in last year's economic stimulus measure, White House officials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also continue a college-tuition tax credit for some families, expand the earned-income tax credit and allow businesses to write off the cost of certain equipment purchases. The top rate of 15 percent on capital gains and dividends would remain in place for two years, and the alternative minimum tax would be adjusted so that as many as 21 million households would not be hit by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agreement provides for a 13-month extension of jobless aid for the long-term unemployed. Benefits have already started to run out for some people, and as many as seven million people would potentially lose assistance within the next year, officials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in recent days have blocked efforts by Democrats to extend the jobless aid, saying they would insist on offsetting the $56 billion cost with spending cuts elsewhere. White House officials said they feared a long standoff that would see benefits end for millions of Americans over the holiday season and in the months ahead.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made substantial concessions to Republicans. In addition to dropping his opposition to any extension of the current income tax rates on income above $250,000 for couples and $200,000 for individuals, he agreed to a deal on the federal estate tax that infuriated many Democrats. The deal would ultimately set an exemption of $5 million per person and a maximum rate of 35 percent -- a higher exemption and far lower rate than many Democrats wanted.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Democrats have not signed off on any deal,'' Representative Chris Van Hollen of Maryland, who has been representing House Democrats in formal negotiations on the tax issue, said Monday night. ''We will thoroughly review and discuss the proposed package in the caucus.''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senior Democrats said an agreement by Mr. Obama to accede to Republican demands on the estate tax could lead to a revolt among lawmakers. Mr. Obama noted that he, too, still strongly disagreed with the Republican insistence on extending the tax breaks for the highest earners. ''Ever since I started running for this office, I've said that we should only extend the tax cuts for the middle class,'' he said, acknowledging that he had been thwarted in one of the chief goals of his presidency.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he was determined to prevent a stalemate that would let taxes rise for everyone when the Bush-era rates are set to expire at the end of the month. ''I am not willing to let working families across this country become collateral damage for political warfare here in Washington,'' Mr. Obama said. And he said the deal included pieces that would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accelerate the economic recovery.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clearly relishing the upper hand they have held in the tax fight, reacted positively to Mr. Obama's announcement on Monday night.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House Republican leader, and soon-to-be speaker, John A. Boehner, called the president's announcement ''encouraging.'' And in a statement, the Senate Republican leader, Mitch McConnell, praised the administration's ''openness to preventing tax hikes.''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compromise package, roughly half of which came from extending all the Bush tax rates for two years, roughly paralleled Mr. Obama's initial $800 billion package of stimulus spending and tax cuts in early 2009 -- only this time with Republicans' tentative agreement.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plan's price is likely to provoke some opposition, administration officials and many economists, including Ben S. Bernanke, the Federal Reserve chairman, have been calling for additional short-term deficit spending to help stimulate the economy and create jobs, even as they argue for longer-term action to address the debt.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last week by the president's debt-reduction commission proposed a payroll tax break, while a separate plan from a bipartisan group led by former Senator Pete V. Domenici and Alice M. Rivlin, a former Congressional and White House budget director, proposed a one-year payroll tax holiday for all of an employee's Social Security payroll taxes, at a cost of $650 billion. And two plans from liberal groups released last week would spend hundreds of billions of dollars for public works projects and other job-creation programs.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Jon Kyl of Arizona, who represented Senate Republicans in the formal negotiations on the tax plan, said he would have preferred a permanent extension of all of the Bush-era tax breaks. But Mr. Kyl also expressed satisfaction with the preliminary agreement, given that Democrats control big majorities in the House and the Senate.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announcement marks an important first step in giving all American families and businesses the certainty that their taxes will not increase on Jan. 1,'' Mr. Kyl said in a statement. ''While I wanted the rates to be made permanent, the current political makeup of this lame-duck Congress would not allow that. What is important now is that we avert a massive tax increase that would further depress an already frail economy.''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Kyl, along with Senator Blanche Lincoln, Democrat of Arkansas, was a chief architect of the version of the estate tax in the agreement with Mr. Obama. Other Senate Democrats are likely to be receptive to the proposal. The estate tax lapsed this year, but was scheduled to return on Jan. 1 with an exemption of $1 million per person and a maximum rate of 55 percent.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deride the estate levy as the ''death tax'' have long sought to eliminate it.</w:t>
      </w:r>
    </w:p>
    <w:p>
      <w:pPr>
        <w:pStyle w:val="Normal289"/>
        <w:keepNext w:val="0"/>
        <w:spacing w:before="240" w:after="0" w:line="260" w:lineRule="atLeast"/>
        <w:ind w:left="0" w:right="0" w:firstLine="0"/>
        <w:jc w:val="left"/>
      </w:pPr>
      <w:r>
        <w:br/>
      </w:r>
      <w:hyperlink r:id="rId2481" w:history="1">
        <w:r>
          <w:rPr>
            <w:rFonts w:ascii="arial" w:eastAsia="arial" w:hAnsi="arial" w:cs="arial"/>
            <w:b w:val="0"/>
            <w:i/>
            <w:strike w:val="0"/>
            <w:color w:val="0077CC"/>
            <w:sz w:val="20"/>
            <w:u w:val="single"/>
            <w:vertAlign w:val="baseline"/>
          </w:rPr>
          <w:t>http://www.nytimes.com</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116" style="position:absolute;z-index:252471296"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boarding Air Force One on Monday at Andrews Air Force Base. (PHOTOGRAPH BY DREW ANGERER/THE NEW YORK TIMES) (A21)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2010</w:t>
      </w:r>
    </w:p>
    <w:p>
      <w:pPr>
        <w:pStyle w:val="Normal289"/>
      </w:pPr>
    </w:p>
    <w:p>
      <w:pPr>
        <w:pStyle w:val="Normal289"/>
        <w:ind w:left="200"/>
        <w:sectPr>
          <w:type w:val="continuous"/>
          <w:pgMar w:top="840" w:right="1000" w:bottom="840" w:left="1000" w:header="400" w:footer="400"/>
          <w:pgNumType w:fmt="decimal"/>
          <w:cols w:space="720"/>
        </w:sectPr>
      </w:pPr>
      <w:r>
        <w:br/>
      </w:r>
      <w:r>
        <w:pict>
          <v:line id="_x0000_s2117"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290"/>
      </w:pPr>
    </w:p>
    <w:p>
      <w:pPr>
        <w:pStyle w:val="Normal290"/>
      </w:pPr>
      <w:r>
        <w:pict>
          <v:shape id="_x0000_i2118" type="#_x0000_t75" alt="LexisNexis®" style="width:147.75pt;height:30pt">
            <v:imagedata r:id="rId17" o:title=""/>
          </v:shape>
        </w:pict>
      </w:r>
      <w:r>
        <w:cr/>
      </w:r>
    </w:p>
    <w:p>
      <w:pPr>
        <w:pStyle w:val="Heading1288"/>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Strangers on His Street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2009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6" w:name="Bookmark_290"/>
      <w:bookmarkEnd w:id="586"/>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CY; Column 0; The City Weekly Desk; Pg. 3; NEW YORK OBSERVED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NELSON GEORGE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George's book ''City Kid: A Writer's Memoir of Ghetto Life and Post-Soul Success'' will be published this month by Viking.</w:t>
      </w:r>
    </w:p>
    <w:p>
      <w:pPr>
        <w:pStyle w:val="Normal290"/>
        <w:keepNext/>
        <w:spacing w:before="240" w:after="0" w:line="340" w:lineRule="atLeast"/>
        <w:ind w:left="0" w:right="0" w:firstLine="0"/>
        <w:jc w:val="left"/>
      </w:pPr>
      <w:bookmarkStart w:id="587" w:name="Body_288"/>
      <w:bookmarkEnd w:id="587"/>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19" style="position:absolute;z-index:25247334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unusually mild Saturday, I strolled around Fort Greene, Brooklyn, and, perhaps because of my respectable salt-and-pepper goatee, several folks asked me for directions. An affable white couple on bikes wanted to know how to get to Williamsburg; a young hipster asked me which way to the Alibi Club, the Pratt Institute hangout. I got a burger at a new spot on Lafayette Avenue and contemplated the passing parade.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gentrified, and while I'm not as mad as hell, I'm not entirely comfortable as an artsy, graying black man of 51 when I walk the streets of the neighborhood where I've lived half my life.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plenty of men and women pushing strollers, all of them white. Lots of interracial couples. I walk past a bodega where the ''clockers'' used to sell drugs by the pay phones. My friends and I used to joke that the presence of these crack dealers on select corners ''protected'' us from real estate speculators and home-hungry Manhattanites.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aura of danger left Fort Greene, its many charms could no longer be hidden. When Corcoran opened a real estate office on Lafayette Avenue several years ago, it was clear to me that my Fort Greene was history.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roughly 1986, when Spike Lee's first feature-length film, ''She's Gotta Have It,'' which I helped finance, captured the spirit of the black bohemia in Fort Greene, until the early years of this decade, I had always viewed the area as a crucial black artistic enclave. It had nurtured some of the most important African-American talents of the past two decades, from Wynton Marsalis and Chris Rock to Erykah Badu.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neighborhood became the centerpiece of this black alternative vision precisely because it was a place where many whites were afraid to go. While Harlem carried the weight and burden of its celebrated past, Fort Greene was where young black artists were freer to concoct a new synthesis of the old and the new, in film, music and literature.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 bit of personal history: I grew up in a tough, sometimes terrible place known as Brownsville, specifically the Samuel J. Tilden housing project on Livonia Avenue next to the elevated New Lots subway line. When my mother finally pulled us out of the projects, it was to take us to East New York, which was as rough as Brownsville but gave us a chance to own a home.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native New Yorkers of my generation, I was raised in a city rigidly defined by tribal homelands. Racial tension caused by the blurring of these boundaries has been as much a part of Brooklyn's DNA as knishes were and beef patties have become. But it was also true that whites typically fled whenever a critical mass of blacks arrived.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post-college stint of four years in Jamaica, Queens,  I ended up back in Brooklyn, in Fort Greene, in 1985. It was a neighborhood I knew only because of Brooklyn Technical High School, the housing projects that had produced the Knicks' brilliant small forward Bernard King and its proximity to Junior's, the cheesecake emporium.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moved to the neighborhood, a significant number of white homeowners were living on the glorious brownstone ''South'' streets like Oxford, Portland and Elliot, but their presence was dwarfed by two kinds of black folks.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drank at Frank's bar on Fulton Street, ate Sunday brunch at Two Steps Down on Dekalb Avenue and avoided eye contact with the minor-league clockers selling crack cocaine and marijuana outside a bodega on Lafayette near Fort Greene Place. Then there were aspiring young black artists like 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there had long been a black artistic presence in the area -- mostly jazz people like Cecil Taylor, Betty Carter and Spike's father, Bill Lee -- I was part of a wave of young writers, designers, cartoonists, dancers, actors and musicians who gave parties, walked the streets and worked hard at becoming good and famous. A few did both.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last half-dozen years, many of my contemporaries have departed -- some to Los Angeles to work in television and movies, others to Manhattan and New Jersey for bigger homes and gated communities. Black artists still live in Fort Greene, but they are only a piece of the neighborhood's color palette.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look at the older white residents of ethnically changing Brooklyn enclaves like Canarsie and East Flatbush and wonder how they felt strolling through their neighborhood. Now I feel their sense of loss, their memories, their fear of the future.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Fulton Street on this particular Saturday, I watched workmen make preparations for a new Turkish restaurant as I stood in front of Silver Spoon, a recently opened yogurt ice cream shop on Fulton Street, on the site of a now-departed Ethiopian restaurant that, I must admit, I visited only twice in my many years in Fort Greene. (So much for racial solidarity.)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Brooklyn Moon Cafe on Fulton, once the center of the New York spoken-word scene, continues on. Night of the Cookers, a long-established black-oriented bar and restaurant on Fulton, is still in business.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seems to be surprisingly little interplay between the new white Fort Greene and the old-school black community. I asked my friend Mike Thompson, who opened the Brooklyn Moon 15 years ago, about this. He said that while he did have white customers, he noticed that the newcomers seemed more comfortable at recently opened spots like a French bistro farther down on Fulton Street.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across South Portland Avenue toward Fort Greene Park, I got that ''Oooh, tall, scary black man'' look from a white woman as she passed me with averted eyes. This usually doesn't irritate me in Manhattan, where I expect it, but on this day, the look annoyed me coming from someone I imagine moved to the area maybe two weeks ago.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toward the Prison Ship Martyrs Monument, at the highest point of Fort Greene Park, lifted my spirit. After years of work, the soaring memorial is gleaming white, free of graffiti, as clean as I've ever seen it. I walked over to the bench dedicated to Richard Wright, who wrote much of ''Native Son'' in this park in the summer of 1938.</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noticed that someone had scratched off most of Wright's name from the plaque on the bench, and I wonder whether my part in Fort Greene's history will be as easily erased. I realize that much of my resentment comes simply from the fact that most of my friends are gone. Some of them abandoned the neighborhood before the crime abated, while others became famous or well off and moved on.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stayed anchored to the area, still inspired by the creative energy I felt when I moved here as a young man. It's as if so much good work has been conceived in Fort Greene that it has seeped into the neighborhood's DNA. Yet I fear that this new Fort Greene of high-rises, planned sports arenas and traffic jams won't be a very congenial place for a middle-aged black author. Thing is, I'm not sure who I'd be somewhere else.</w:t>
      </w:r>
    </w:p>
    <w:p>
      <w:pPr>
        <w:pStyle w:val="Normal290"/>
        <w:keepNext w:val="0"/>
        <w:spacing w:before="240" w:after="0" w:line="260" w:lineRule="atLeast"/>
        <w:ind w:left="0" w:right="0" w:firstLine="0"/>
        <w:jc w:val="left"/>
      </w:pPr>
      <w:r>
        <w:br/>
      </w:r>
      <w:hyperlink r:id="rId2489" w:history="1">
        <w:r>
          <w:rPr>
            <w:rFonts w:ascii="arial" w:eastAsia="arial" w:hAnsi="arial" w:cs="arial"/>
            <w:b w:val="0"/>
            <w:i/>
            <w:strike w:val="0"/>
            <w:color w:val="0077CC"/>
            <w:sz w:val="20"/>
            <w:u w:val="single"/>
            <w:vertAlign w:val="baseline"/>
          </w:rPr>
          <w:t>http://www.nytimes.com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120" style="position:absolute;z-index:252474368"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ROBERT WRIGHT FOR THE NEW YORK TIMES)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2009</w:t>
      </w:r>
    </w:p>
    <w:p>
      <w:pPr>
        <w:pStyle w:val="Normal290"/>
      </w:pPr>
    </w:p>
    <w:p>
      <w:pPr>
        <w:pStyle w:val="Normal290"/>
        <w:ind w:left="200"/>
        <w:sectPr>
          <w:type w:val="continuous"/>
          <w:pgMar w:top="840" w:right="1000" w:bottom="840" w:left="1000" w:header="400" w:footer="400"/>
          <w:pgNumType w:fmt="decimal"/>
          <w:cols w:space="720"/>
        </w:sectPr>
      </w:pPr>
      <w:r>
        <w:br/>
      </w:r>
      <w:r>
        <w:pict>
          <v:line id="_x0000_s2121"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291"/>
      </w:pPr>
    </w:p>
    <w:p>
      <w:pPr>
        <w:pStyle w:val="Normal291"/>
      </w:pPr>
      <w:r>
        <w:pict>
          <v:shape id="_x0000_i2122" type="#_x0000_t75" alt="LexisNexis®" style="width:147.75pt;height:30pt">
            <v:imagedata r:id="rId17" o:title=""/>
          </v:shape>
        </w:pict>
      </w:r>
      <w:r>
        <w:cr/>
      </w:r>
    </w:p>
    <w:p>
      <w:pPr>
        <w:pStyle w:val="Heading1289"/>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A Place for Renters to Buy In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1"/>
        <w:keepNext w:val="0"/>
        <w:spacing w:after="0" w:line="240" w:lineRule="atLeast"/>
        <w:ind w:right="0"/>
        <w:jc w:val="both"/>
      </w:pPr>
      <w:bookmarkStart w:id="588" w:name="Bookmark_291"/>
      <w:bookmarkEnd w:id="588"/>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6; LIVING IN | BAYCHESTER, THE BRONX</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GREGOR</w:t>
      </w:r>
    </w:p>
    <w:p>
      <w:pPr>
        <w:pStyle w:val="Normal291"/>
        <w:keepNext/>
        <w:spacing w:before="240" w:after="0" w:line="340" w:lineRule="atLeast"/>
        <w:ind w:left="0" w:right="0" w:firstLine="0"/>
        <w:jc w:val="left"/>
      </w:pPr>
      <w:bookmarkStart w:id="589" w:name="Body_289"/>
      <w:bookmarkEnd w:id="589"/>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23" style="position:absolute;z-index:25247641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SAVVIER Bronx residents have known for years that the place to go for a car is Boston Road in Baychester, but this rather unassuming neighborhood in the North Bronx has other attractions, among them affordable places to live.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modest single- or two-family homes, many with backyards, as well as a lot of shopping options, and a handful of parks and good schools, Baychester has gained a reputation for stability that has drawn young couples and former renters seeking a foothold in the world of homeownership.</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coming here from other parts of the Bronx, a lot of them converted renters,'' said Danny Collins, a real estate agent who specializes in Baychester with the brokerage Exit Realty Search. ''They may live on the outskirts of the Bronx, but know about the Baychester area, or drove through, or know the mall, and they're looking to live over here.''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couple of recent buyers, Yanick Hanchard and her husband, Craig, knew Baychester well, having rented locally for the five years leading up to their purchase. The Hanchards paid less than $380,000 -- 5 percent below the asking price of about $400,000 -- for a two-family house on Gunther Avenue near Haffen Park. They live with their two young children in the upper three-bedroom unit and rent out the lower one. The house has a deck, a backyard, a driveway and a basement.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a lot of homes,'' Ms. Hanchard said. ''We found homes that were definitely at the top of our budget, but we wanted to negotiate. Some were willing; some weren't.''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Hanchard notes that there is a lot of renting going on right now, even in single-family houses. ''More people need help with their mortgage,'' she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Baychester was a rural area up until the post-World War II years, when thousands of single-family homes were built for returning soldiers and city residents migrating up to the Bronx.</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then consisted primarily of Irish, German and Italian immigrants. Today Baychester is predominantly home to families from Jamaica, Trinidad, Antigua, Puerto Rico, the Dominican Republic, Guyana and Grenada, as well as African- and Italian-Americans.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white-collar professionals, particularly in the medical industry and education, along with government workers, according to Renee Patterson, the president of the Baychester Quality of Life Council and a resident for 30 years. ''We're professionals -- nurses, doctors, technicians, you name it,'' Ms. Patterson said. ''My family is basically education people. So we have a strong middle class.''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census data, the mean household annual income in the Baychester area is nearly $70,000.</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late as the 1970s, Baychester was ''a very residential, almost countrified, area,'' said Richard F. Gorman, the chairman of Community Board 12. Development became rapid in the 2000s, with teardowns of single-family houses to build two- and three-families, town-house clusters, condominiums and small apartment buildings, Mr. Gorman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Board fought for a rezoning and in 2011 succeeded in protecting pockets of single-family homes, like those on Tillotson, De Reimer, Givan and Mickle Avenues.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FIND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Baychester is one of the more uniform parts of the Bronx in terms of housing: there are no pockets of high-priced homes in historic districts or adjoining parks. Most are modest, made of brick or siding, and topped by pitched roofs. There are also three high-rise public housing projects: Edenwald, with about 2,040 apartments; the Baychester Houses, with about 440; and Boston Secor, with about 540.</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boundaries can often be a source of contention, many see the neighborhood as the approximately 80-block chunk defined by Interstate 95 to the east, Boston Road to the west, East Gun Hill Road to the south, and East 222nd Street to the north. In this relatively tight interpretation of the neighborhood, according to the Census Bureau, the population is about 67,000.</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draw a distinction between Baychester and Co-op City, the residential giant to the east, which not only has its own identity, but is isolated by Interstate 95 and has its own separate high-rise architecture and culture.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of I-95, Baychester once stood out as an almost pastoral area, Mr. Gorman said. ''The city did a tremendous disservice to this neighborhood by turning around and allowing the amount of development that it did,'' 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green areas disappeared, and many of these houses that were developed are the same ones that are now having problems with the mortgage crisis.''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PAY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Bronx-Manhattan North Association of Realtors lists more than 1,100 houses on the market.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housing is so uniform, pricing is fairly predictable. Single-family houses are in the $300,000s, ranging from about $330,000 to about $365,000, said Mr. Collins of Exit Realty. Multifamilies are often priced in the mid-$400,000s, he said. The newest homes, however, can reach the mid-$700,000s, said Polly Watt, an associate broker with Better Homes and Gardens Rand Realty.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deals, of which plenty remain. Mr. Collins says buying a multifamily with the intention of renting out one of the units to pay the mortgage, as the Hanchards did, can be one way of gaining a foothold in Baychester.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financial climate, he added, ''it's been relatively difficult to qualify for a loan'' for a single-family. ''So I've worked with customers who purchased a multifamily, had a renter, did well -- and then five years later, they came back and purchased a single-family, and they still have the multifamily as an investment property.''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rentals in Baychester, ''ranging from an entire three-bedroom house listed from $1,800 to $2,000, down to a one-bedroom in a multifamily starting from $900 to $1,200,'' Ms. Watts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Parochial and charter schools occupy a prominent place here. Catholic schools include Cardinal Spellman High School (Grades 9 through 12); Mount Saint Michael Academy (6 through 12); and Nativity of Our Blessed Lady and Holy Rosary Schools (both prekindergarten through Grade 8). Among notable Spellman graduates is the Supreme Court justice Sonia Sotomayor.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Hanchard, whose children attend Public School 97 (kindergarten through Grade 5), plans to move them to Holy Rosary School next year. P.S. 97 got a B on its most recent city progress report, with 55 percent of tested students showing mastery in English and 67 in math, versus 47 and 60 citywide.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 City provides a public secondary option, Harry S. Truman High School. SAT averages last year were 386 in reading, 397 in math and 368 in writing, versus 434, 461 and 430 citywide.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Baychester is served by the 5 subway, which has stops at Gun Hill Road and Baychester Avenue and goes express during the morning and evening rush hours. According to the Metropolitan Transportation Authority's schedule, peak-hour service to Midtown takes less than 40 minutes, but Ms. Patterson says that the wait can sometimes be long, and that it typically takes her well over an hour to get to her job at a housing agency in Lower Manhattan.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she says, service is spotty and even slower, so she rarely leaves the neighborhood. ''We used to say that they're holding us hostage up here,'' was her assessment.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service is plentiful: the Bx31, the Bx28, the Bx38 and the Bx30, along with a number of buses that circumvent Co-op City. There are also two express buses into Manhattan, the BxM10 and the BxM7.</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people in Baychester drive. I-95 is easily reached from Baychester, making the commute into Midtown by car much quicker than the subway, when traffic cooperates.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shopping centers nearby at Co-op City is Bay Plaza. In 2014, once its expansion is complete and the center officially becomes the Mall at Bay Plaza, a 780,000-square-foot structure will enclose a Macy's, some 100 specialty stores and a food court. The area also has small commercial strips, primarily along East Gun Hill Road and Boston Road, where car dealerships are plentiful and it's not unusual to spot vintage cars. There are lots of restaurants, many of them Caribbean like Jackie's West Indian Bakery.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nine-acre Haffen Park has a playground, tennis courts, ball fields, basketball and a swimming pool. Nearby Seton Falls Park, at 36 acres, is mostly a wetlands preserve. There is also Pelham Bay Park and, just to the south, Orchard Beach and City Island.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most people today call Baychester is taken from the fact that you have a Baychester Avenue there,'' said Lloyd Ultan, the Bronx borough historian, adding: ''The original Baychester was located just south of the southernmost part of Co-op City. It was sort of a small fishing village, and Baychester Avenue led to it.''</w:t>
      </w:r>
    </w:p>
    <w:p>
      <w:pPr>
        <w:pStyle w:val="Normal291"/>
        <w:keepNext w:val="0"/>
        <w:spacing w:before="240" w:after="0" w:line="260" w:lineRule="atLeast"/>
        <w:ind w:left="0" w:right="0" w:firstLine="0"/>
        <w:jc w:val="left"/>
      </w:pPr>
      <w:r>
        <w:br/>
      </w:r>
      <w:hyperlink r:id="rId2497" w:history="1">
        <w:r>
          <w:rPr>
            <w:rFonts w:ascii="arial" w:eastAsia="arial" w:hAnsi="arial" w:cs="arial"/>
            <w:b w:val="0"/>
            <w:i/>
            <w:strike w:val="0"/>
            <w:color w:val="0077CC"/>
            <w:sz w:val="20"/>
            <w:u w:val="single"/>
            <w:vertAlign w:val="baseline"/>
          </w:rPr>
          <w:t>http://www.nytimes.com/2013/01/20/realestate/living-in-baychester-the-bronx-a-place-for-renters-to-buy-in.html</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124" style="position:absolute;z-index:252477440"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MIDDLE GROUND: Haffen Park offers a pool and a range of other recreation. Baychester, a home base for new arrivals from the Caribbean, has affordable real estate. It also happens to be a popular place to buy a car. (PHOTOGRAPH BY JAMES ESTRIN/THE NEW YORK TIMES) MAPS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2013</w:t>
      </w:r>
    </w:p>
    <w:p>
      <w:pPr>
        <w:pStyle w:val="Normal291"/>
      </w:pPr>
    </w:p>
    <w:p>
      <w:pPr>
        <w:pStyle w:val="Normal291"/>
        <w:ind w:left="200"/>
        <w:sectPr>
          <w:type w:val="continuous"/>
          <w:pgMar w:top="840" w:right="1000" w:bottom="840" w:left="1000" w:header="400" w:footer="400"/>
          <w:pgNumType w:fmt="decimal"/>
          <w:cols w:space="720"/>
        </w:sectPr>
      </w:pPr>
      <w:r>
        <w:br/>
      </w:r>
      <w:r>
        <w:pict>
          <v:line id="_x0000_s2125"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498"/>
          <w:headerReference w:type="default" r:id="rId2499"/>
          <w:footerReference w:type="even" r:id="rId2500"/>
          <w:footerReference w:type="default" r:id="rId2501"/>
          <w:headerReference w:type="first" r:id="rId2502"/>
          <w:footerReference w:type="first" r:id="rId2503"/>
          <w:pgSz w:w="12240" w:h="15840"/>
          <w:pgMar w:top="840" w:right="1000" w:bottom="840" w:left="1000" w:header="400" w:footer="400"/>
          <w:pgNumType w:fmt="decimal"/>
          <w:cols w:space="720"/>
          <w:titlePg w:val="0"/>
        </w:sectPr>
      </w:pPr>
    </w:p>
    <w:p>
      <w:pPr>
        <w:pStyle w:val="Normal292"/>
      </w:pPr>
    </w:p>
    <w:p>
      <w:pPr>
        <w:pStyle w:val="Normal292"/>
      </w:pPr>
      <w:r>
        <w:pict>
          <v:shape id="_x0000_i2126" type="#_x0000_t75" alt="LexisNexis®" style="width:147.75pt;height:30pt">
            <v:imagedata r:id="rId17" o:title=""/>
          </v:shape>
        </w:pict>
      </w:r>
      <w:r>
        <w:cr/>
      </w:r>
    </w:p>
    <w:p>
      <w:pPr>
        <w:pStyle w:val="Heading1290"/>
        <w:keepNext w:val="0"/>
        <w:spacing w:after="200" w:line="340" w:lineRule="atLeast"/>
        <w:ind w:left="0" w:right="0" w:firstLine="0"/>
        <w:jc w:val="center"/>
      </w:pPr>
      <w:hyperlink r:id="rId2504" w:history="1">
        <w:r>
          <w:rPr>
            <w:rFonts w:ascii="arial" w:eastAsia="arial" w:hAnsi="arial" w:cs="arial"/>
            <w:b/>
            <w:i/>
            <w:strike w:val="0"/>
            <w:color w:val="0077CC"/>
            <w:sz w:val="28"/>
            <w:u w:val="single"/>
            <w:vertAlign w:val="baseline"/>
          </w:rPr>
          <w:t>THE NEW JERSEY PRIMARY: Man in the News -- James Edward McGreevey;</w:t>
        </w:r>
      </w:hyperlink>
      <w:r>
        <w:br/>
      </w:r>
      <w:hyperlink r:id="rId2505" w:history="1">
        <w:r>
          <w:rPr>
            <w:rFonts w:ascii="arial" w:eastAsia="arial" w:hAnsi="arial" w:cs="arial"/>
            <w:b/>
            <w:i/>
            <w:strike w:val="0"/>
            <w:color w:val="0077CC"/>
            <w:sz w:val="28"/>
            <w:u w:val="single"/>
            <w:vertAlign w:val="baseline"/>
          </w:rPr>
          <w:t>Effusive, Folksy Charm Pays Off</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1997, Wednesday, Late Edition - Final</w:t>
      </w:r>
    </w:p>
    <w:p>
      <w:pPr>
        <w:pStyle w:val="Normal292"/>
        <w:keepNext w:val="0"/>
        <w:spacing w:after="0" w:line="240" w:lineRule="atLeast"/>
        <w:ind w:right="0"/>
        <w:jc w:val="both"/>
      </w:pPr>
      <w:bookmarkStart w:id="590" w:name="Bookmark_292"/>
      <w:bookmarkEnd w:id="590"/>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1; Metropolitan Desk ; Column 1; ; Biography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Edward McGreevey</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MELODY PETERSEN </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MELODY PETERSEN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 June 3</w:t>
      </w:r>
    </w:p>
    <w:p>
      <w:pPr>
        <w:pStyle w:val="Normal292"/>
        <w:keepNext/>
        <w:spacing w:before="240" w:after="0" w:line="340" w:lineRule="atLeast"/>
        <w:ind w:left="0" w:right="0" w:firstLine="0"/>
        <w:jc w:val="left"/>
      </w:pPr>
      <w:bookmarkStart w:id="591" w:name="Body_290"/>
      <w:bookmarkEnd w:id="591"/>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27" style="position:absolute;z-index:25247948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crowd at a Memorial Day service in Woodbridge last week dutifully applauded those paying tribute to the town's lost war heroes.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Mayor James E. McGreevey did not. He let out a loud cheer.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Mr. McGreevey gushed while greeting residents afterward. "This is small-town U.S.A. This is the best."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would dismiss Mr. McGreevey's ever-effusive enthusiasm as political self-promotion. His supporters, however, say that the man simply cannot help himself. And they say it was that eagerness and Mr. McGreevey's folksy way of connecting to people that helped propel him to the Democratic nomination in today's primary election.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Jim McGreevey talks to you, you get the feeling that he is really interested," said State Senator Raymond Lesniak, a prominent McGreevey backer.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his charms will be enough to beat Gov. Christine Todd Whitman this fall is far from clear.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McGreevey, 39, has overcome great odds before. In fact, some insiders have taken to calling him the Forrest Gump of state politics because of his image as an unassuming young guy, the anti-slick politician, who has come fast upon vast political fortunes -- and also because of a slight resemblance to the actor Tom Hanks.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when meeting him for the first time, one senses more of his roots in an Irish Catholic family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Carteret than his Ivy League credentials.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reporter at a campaign stop on Sunday whether he felt he was "the man of the hour," Mr. McGreevey responded, "Hardly."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Aug. 6, 1957, James Edward McGreevey is the oldest of the three children of Veronica McGreevey, a nurse, and Jack McGreevey, a former drill sergeant in the Marines, who later became a sales manager for a trucking company.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receiving a bachelor's degree from Columbia, a law degree from Georgetown and a master's in education from Harvard, Mr. McGreevey worked as an assistant prosecutor in Middlesex County and as a lobbyist for the pharmaceutical company Merck &amp; Company -- a job that became an issue in this campaign when his opponent, United States Representative Robert E. Andrews, contended that he was a friend of corporate polluters.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27, Mr. McGreevey was appointed by a Republican, Gov. Thomas H. Kean, to serve as executive director of the New Jersey parole board, and in 1989, he won election to the General Assembly. Since 1992, Mr. McGreevey has been Mayor of Woodbridge, a middle-class suburb of about 100,000 people, and in 1994, he was elected a State Senator.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McGreevey is separated from his wife, Karri, who lives in her native British Columbia with the couple's 4-year-old daughter, Morag.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talking one-on-one with local Democratic Party leaders across the state early in his campaign, Mr. McGreevey won a major prize -- the endorsements of the Democratic committees in 12 of 21 counties, giving him a favored spot on ballots in most counties.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McGreevey also focused on the more conservative Mr. Andrews's weaknesses with black urban voters, a pivotal force in recent statewide New Jersey elections. For weeks, Mr. McGreevey has been visiting Baptist churches across the state, telling the story of Amara Wilkerson, a black 2-year-old who, the police say, was beaten to death by her mother's boyfriend.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Summoning up the booming voice of a fervent preacher, with the girl's grandfather, Cleveland Ross, at his side, Mr. McGreevey would tell the churchgoers about his efforts to change how state social workers handle cases of suspected child abuse. "If we help him," Mr. Ross told one congregation on Sunday, "he can help 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McGreevey blamed Mrs. Whitman for rising local property taxes and for the high cost of automobile insurance. He has called for the state's top insurance regulator to be elected, rather than appointed by the Governor. And he has proposed all-day kindergarten, public preschools and a tax deduction for state college tuition.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in debates with his opponents, Mr. McGreevey skirted touchy questions. For example, last month, when asked whether he would raise income taxes, he instead criticized the way Governor Whitman had balanced the state budget. As an Assemblyman, he voted for Gov. Jim Florio's income tax increase, but as a State Senator, he voted for Mrs. Whitman's income tax cuts.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away from his opponents, on the campaign trail, little could faze the upbeat Mr. McGreevey.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last month how he planned to win the primary, Mr. McGreevey said, "There's no magical elixir, just the official elixir of hard work."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is up to the voters and my mother's novenas."</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1997</w:t>
      </w:r>
    </w:p>
    <w:p>
      <w:pPr>
        <w:pStyle w:val="Normal292"/>
      </w:pPr>
    </w:p>
    <w:p>
      <w:pPr>
        <w:pStyle w:val="Normal292"/>
        <w:ind w:left="200"/>
        <w:sectPr>
          <w:type w:val="continuous"/>
          <w:pgMar w:top="840" w:right="1000" w:bottom="840" w:left="1000" w:header="400" w:footer="400"/>
          <w:pgNumType w:fmt="decimal"/>
          <w:cols w:space="720"/>
        </w:sectPr>
      </w:pPr>
      <w:r>
        <w:br/>
      </w:r>
      <w:r>
        <w:pict>
          <v:line id="_x0000_s2128"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506"/>
          <w:headerReference w:type="default" r:id="rId2507"/>
          <w:footerReference w:type="even" r:id="rId2508"/>
          <w:footerReference w:type="default" r:id="rId2509"/>
          <w:headerReference w:type="first" r:id="rId2510"/>
          <w:footerReference w:type="first" r:id="rId2511"/>
          <w:pgSz w:w="12240" w:h="15840"/>
          <w:pgMar w:top="840" w:right="1000" w:bottom="840" w:left="1000" w:header="400" w:footer="400"/>
          <w:pgNumType w:fmt="decimal"/>
          <w:cols w:space="720"/>
          <w:titlePg w:val="0"/>
        </w:sectPr>
      </w:pPr>
    </w:p>
    <w:p>
      <w:pPr>
        <w:pStyle w:val="Normal293"/>
      </w:pPr>
    </w:p>
    <w:p>
      <w:pPr>
        <w:pStyle w:val="Normal293"/>
      </w:pPr>
      <w:r>
        <w:pict>
          <v:shape id="_x0000_i2129" type="#_x0000_t75" alt="LexisNexis®" style="width:147.75pt;height:30pt">
            <v:imagedata r:id="rId17" o:title=""/>
          </v:shape>
        </w:pict>
      </w:r>
      <w:r>
        <w:cr/>
      </w:r>
    </w:p>
    <w:p>
      <w:pPr>
        <w:pStyle w:val="Heading1291"/>
        <w:keepNext w:val="0"/>
        <w:spacing w:after="200" w:line="340" w:lineRule="atLeast"/>
        <w:ind w:left="0" w:right="0" w:firstLine="0"/>
        <w:jc w:val="center"/>
      </w:pPr>
      <w:hyperlink r:id="rId2512" w:history="1">
        <w:r>
          <w:rPr>
            <w:rFonts w:ascii="arial" w:eastAsia="arial" w:hAnsi="arial" w:cs="arial"/>
            <w:b/>
            <w:i/>
            <w:strike w:val="0"/>
            <w:color w:val="0077CC"/>
            <w:sz w:val="28"/>
            <w:u w:val="single"/>
            <w:vertAlign w:val="baseline"/>
          </w:rPr>
          <w:t>ART REVIEW;</w:t>
        </w:r>
      </w:hyperlink>
      <w:r>
        <w:br/>
      </w:r>
      <w:hyperlink r:id="rId2513" w:history="1">
        <w:r>
          <w:rPr>
            <w:rFonts w:ascii="arial" w:eastAsia="arial" w:hAnsi="arial" w:cs="arial"/>
            <w:b/>
            <w:i/>
            <w:strike w:val="0"/>
            <w:color w:val="0077CC"/>
            <w:sz w:val="28"/>
            <w:u w:val="single"/>
            <w:vertAlign w:val="baseline"/>
          </w:rPr>
          <w:t>Painting His Way From Style To Style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1997, Friday, Late Edition - Final</w:t>
      </w:r>
    </w:p>
    <w:p>
      <w:pPr>
        <w:pStyle w:val="Normal293"/>
        <w:keepNext w:val="0"/>
        <w:spacing w:after="0" w:line="240" w:lineRule="atLeast"/>
        <w:ind w:right="0"/>
        <w:jc w:val="both"/>
      </w:pPr>
      <w:bookmarkStart w:id="592" w:name="Bookmark_293"/>
      <w:bookmarkEnd w:id="592"/>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22; Column 4; Weekend Desk ; Column 4; ; Review</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GRACE GLUECK </w:t>
      </w:r>
    </w:p>
    <w:p>
      <w:pPr>
        <w:pStyle w:val="Normal2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GRACE GLUECK </w:t>
      </w:r>
    </w:p>
    <w:p>
      <w:pPr>
        <w:pStyle w:val="Normal293"/>
        <w:keepNext/>
        <w:spacing w:before="240" w:after="0" w:line="340" w:lineRule="atLeast"/>
        <w:ind w:left="0" w:right="0" w:firstLine="0"/>
        <w:jc w:val="left"/>
      </w:pPr>
      <w:bookmarkStart w:id="593" w:name="Body_291"/>
      <w:bookmarkEnd w:id="593"/>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30" style="position:absolute;z-index:25248153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diligent burnishing by scholars of every stripe, there are still some 19th-century French artists whose reputations lack luster, at least for art viewers in this country. Take the painter Maximilien Luce (1858-1941), best known as a minor member of the important Neo-Impressionist movement in France, which bloomed in the mid-1880's. It's hard to believe, but his current retrospective at Wildenstein is his first solo show in the United States.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coarse, honest man, with a rough and muscular talent," was how the critic Felix Feneon (who coined the term Neo-Impressionism) described Luce. What's more, Luce,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was a man of political feeling as well as art. As a boy he had witnessed the bloody suppression of a workers' rebellion by French soldiers, and in 1894 his anarchist sympathies (which he shared with his friend Camille Pissarro, among others) landed him in jail for six weeks, falsely accused of collusion in the assassination of the French President, Sadi Carnot.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revealing some of Luce's interest in proletarian life, this exhibition of 90 paintings -- most seen here for the first time -- is keyed more to the portraits, sylvan landscapes and bathing and domestic scenes that might be expected of your basic apolitical Post-Impressionist. It begins in 1875 with one of his early realist works, "The Bagneux Plain and the Village of Chatillon," a tiny, serene but intensely painted landscape influenced by Corot.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1885, Luce was responding to the "divisionist" or "pointillist" (now known as Neo-Impressionist) work of Georges Seurat, who reacted against what he saw as the formlessness of Impressionism. Seurat's interest in optical science and the exact relationship of colors led him to build shapes by means of tiny, separate dots of pigment that blended in the viewer's eye.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period of Luce's work was his finest. One of the most radiant examples is "On the Bank of the Seine at Poissy" from 1895. A little painting shaped from small, staccato strokes of pigment, it's a lyrical celebration of nature that skillfully leads the eye past foreground trees into pastoral depths where light and color take over. The big, impressive "Cathedral of Notre Dame" (1900), one of a series on this subject done in Neo-Impressionist style, is a glowing cityscape dominated by the sunlit cathedral. Action flows around it in the form of crowds on the cathedral plaza, a nearby bridge and quays and bustling boats on the river below.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notable Neo-Impressionist portraits by Luce is that of Lucie Cousturier in 1903. The subject of this elegant, witty, full-length study is another Neo-Impressionist painter who was also part of the Seurat circle. (She was the first owner of Seurat's 1885 masterpiece, "Sunday Afternoon on the Island of La Grande Jatte," now in the Art Institute of Chicago.) A long, slim figure clad in black, one hand supporting an umbrella, she turns her head, crowned by a top-heavy hat, to look inscrutably past the viewer.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canvases here do show Luce's interest in laborers, whom he saw as victims of the Industrial Revolution. Among them is "The Construction of the Rue Reaumur, Paris" (1906-1908), a bright, busy scene of workmen helping horses drag heavy materials across the burgeoning road as decrepit buildings stand guard. In the smaller, more tightly composed "Wrecking Crew," circa 1907, two laborers chat by a horse as others unload construction material from its cart.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Seurat, a close friend, had died young, in 1891, and by the time of these paintings Luce had backslid from the stippled dogma of Neo-Impressionism toward a looser Impressionist approach. After World War I, during which he did scenes (not shown here) of the war-wounded arriving in Paris from the front, Luce divided his time between the city and a house in the country village of Rolleboise. His painting, now in the manner of Monet, had pretty much settled into a standard mold, and after 1920, at least in this show, it looks like the work of a man who has lost his inspiration.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worth seeing here are the vibrant canvases of Luce's youth and middle age, when he was fired up with an artistic cause and the freshness of vision it inspired.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Paintings by Maximilien Luce remain at Wildenstein &amp; Company, 19 East 64th Street, Manhattan, through June 7.</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31" style="position:absolute;z-index:252482560"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"Madame Cousturier," by the French painter Maximilien Luce, whose retrospective at Wildenstein is his first solo show in the United States. (Wildenstein &amp; Company)</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1997</w:t>
      </w:r>
    </w:p>
    <w:p>
      <w:pPr>
        <w:pStyle w:val="Normal293"/>
      </w:pPr>
    </w:p>
    <w:p>
      <w:pPr>
        <w:pStyle w:val="Normal293"/>
        <w:ind w:left="200"/>
        <w:sectPr>
          <w:type w:val="continuous"/>
          <w:pgMar w:top="840" w:right="1000" w:bottom="840" w:left="1000" w:header="400" w:footer="400"/>
          <w:pgNumType w:fmt="decimal"/>
          <w:cols w:space="720"/>
        </w:sectPr>
      </w:pPr>
      <w:r>
        <w:br/>
      </w:r>
      <w:r>
        <w:pict>
          <v:line id="_x0000_s2132"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294"/>
      </w:pPr>
    </w:p>
    <w:p>
      <w:pPr>
        <w:pStyle w:val="Normal294"/>
      </w:pPr>
      <w:r>
        <w:pict>
          <v:shape id="_x0000_i2133" type="#_x0000_t75" alt="LexisNexis®" style="width:147.75pt;height:30pt">
            <v:imagedata r:id="rId17" o:title=""/>
          </v:shape>
        </w:pict>
      </w:r>
      <w:r>
        <w:cr/>
      </w:r>
    </w:p>
    <w:p>
      <w:pPr>
        <w:pStyle w:val="Heading1292"/>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36 Hours: Montevideo, Uruguay</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94" w:name="Bookmark_294"/>
      <w:bookmarkEnd w:id="594"/>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PAOLA SINGER</w:t>
      </w:r>
    </w:p>
    <w:p>
      <w:pPr>
        <w:pStyle w:val="Normal294"/>
        <w:keepNext/>
        <w:spacing w:before="240" w:after="0" w:line="340" w:lineRule="atLeast"/>
        <w:ind w:left="0" w:right="0" w:firstLine="0"/>
        <w:jc w:val="left"/>
      </w:pPr>
      <w:bookmarkStart w:id="595" w:name="Body_292"/>
      <w:bookmarkEnd w:id="595"/>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34" style="position:absolute;z-index:25248460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 has made a splash in the news in recent months: Lawmakers allowed same-sex couples to marry less than a year ago, marijuana became legal in December and the country's folksy president, José Mujica, has appeared in many magazine profiles. While some developments can be seen as a continuation of the country's track record of economic and social liberalism, they also point to a new, bolder attitude, which can be easily glimpsed in Montevideo, the capital. New hotels, cultural spaces, restaurants and a residential building boom have quickened the city's tranquil pace. Still, the appeal of Montevideo lies not in novelty but in its timeless backdrop of fin-de-siècle architecture, shady plazas and riverside promenades bordered by sandy beaches -- places where laid-back residents indulge in life's simple pleasures.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History and Fleas | 3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weekday afternoons, the Ciudad Vieja, or Old Town, bustles with activity. Amid the district's many banks, auction houses, cafes and boutiques, visitors will find stately Art Deco and Beaux-Arts buildings, colonial churches and leafy squares. Start your stroll at the Plaza Independencia, with its 55-foot bronze statue of Uruguay's founding father, José Gervasio Artigas. Then head over to Calle Sarandí, a lively pedestrian lane that leads to Plaza Matriz, where the first constitution took effect nearly two centuries ago. Nowadays, this tree-lined quadrangle hosts a flea market where you can pick up vintage mate gourds, gaucho knives with intricate silver handles, unpolished amethyst slabs and fine-art prints from the '60s and '70s.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Cortado, Please | 5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Uruguayans never skip the merienda, which in other parts of the world is known as teatime. Café Brasilero is one of the city's most venerable coffee shops, with Gebrüder Thonet bentwood chairs, lapacho-framed windows and brass chandeliers dating back to 1877. You might spot local intellectuals like Eduardo Galeano, a prominent writer and activist, sipping a cortado (espresso with a dash of warm milk; 50 pesos, or $2.20, at 22.5 pesos to the dollar) by the window. Those who prefer contemporary interiors can head to nearby Jacinto, a restaurant and bakery opened last year by Lucía Soria, a young chef who trained under Francis Mallmann, the highly regarded Argentine chef. Breads, croissants, lemon squares and dulce de leche pastries are baked in-house; coffee drinks are made with Lavazza beans.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Southern Performances | 9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what's on at the Teatro Solís, the country's premier performing arts center, with a four-tiered auditorium, gilded hallways and neo-Classical-style facade. This 1856 building is home to the Orquesta Filarmónica de Montevideo, and hosts opera, theater and ballet performances, including a recent tribute to the Russian choreographer Vaslav Nijinsky featuring the ballerina María Riccetto, a national star. Not into classic genres? Latin America's best indie bands play at La Trastienda Club, a cafe and concert-style space where you might catch rock-en-Español heavyweights like La Vela Puerca or Bersuit Vergarabat.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Late-Night Fuel | Midnight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unmarked bar on the corner of Paullier and Guaná Streets is the place for late-night meals and drinks. When the restaurateur Pepe Álvarez took over the space in 2009, he preserved its century-old floor-to-ceiling pine shelves and patterned floor tiles, along with a curious tradition: this former general store never had a name. Mr. Álvarez has helped to rejuvenate the centrally located but mostly sleepy neighborhood of Cordón, thanks to the young bohemian patrons that pour in on weekend nights. Dinner, which includes lamb ravioli and spinach risotto (entrees from 350 pesos), is served until 2 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Crops and Shops | 9 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Housed inside a soaring iron structure from the early 1900s, with lustrous ceilings and stained-glass windows, the newly reconstructed Mercado Agrícola is among the most architecturally significant food markets in the region. More than 100 vendors, selling everything from local produce and dry-aged beef to herbs and hand-loomed shawls, attract residents and visitors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Goes. Several stands serve coffee and pastries, but why not start the day with ice cream? Del Nieto &amp; Cia doles out gelato with a Uruguayan twist; ask for a yerba mate or tannat-grape sugar cone (65 pesos). Then look for leather-bound mate gourds and hand-painted ceramics at Diseño Sur Artesano.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Midday Flight | Noon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 remis, or town car, for the 20-minute drive to Bodega Bouza (car companies like Remises La Española have rates by the hour). This beautifully landscaped winery is a front-runner in the local industry, creating hearty reds made with tannat, the signature Uruguayan grape, as well as tempranillo and merlot. At their brick-walled restaurant, try the lamb strip loin (600 pesos), culled from the estate's Hampshire Down herd, then the vanilla-bean flan with thick dulce de leche. Wines can be ordered by the glass or sampled in a flight (tastings from 750 pesos). In the owner's vintage car showroom, you'll find a 1964 Citröen D.S., Ford Model T's and a droll Messerschmitt 1957 minicar.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Private Rooms | 3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 the architect Julio Vilamajó, who designed the United Nations headquarters alongside Oscar Niemeyer and Le Corbusier, among others, is one of the most delightful museums in the city (free). It's a modernist five-story house, with curves and angles that form niches for inlaid furnishings, surrounded by interconnected outdoor spaces: a garden, a patio and a terrace. A short drive away is the former summer residence of Juan Zorrilla de San Martín, the poet who wrote the historical epic ''Tabaré'' in 1886. The colonial-style house, built in 1904, preserves the bard's private rooms, photos and art collection (free).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Contagious Beats | 5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tango born in Uruguay or Argentina? Is yerba mate a Paraguayan import? And who gets to claim dulce de leche? Candombe, on the other hand, is unequivocally Uruguayan. This percussive folkloric music, played by bands of up to 40 musicians who strap on barrel-shaped drums and walk in unison as they beat, is a fusion of African rhythms created by Montevideo's black population in the 19th century. Several comparsas, or troupes, put on street shows in Barrio Sur and Palermo. Join the neighbors who step out to hear La Facala play every Saturday at the intersection of Ejido and Cebollatí Streets.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Culinary Imports | 10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 Manelphe, from the island of Réunion, is bringing exotic flavors to Montevideo. At her weekly word-of-mouth supper club called Cuisine Secrete, expect to find Asian spices and French flair. A recent five-course dinner (about 1,300 pesos, including wine), held at her bohemian-chic house in Ciudad Vieja, included pea-and-pecorino soufflé, a ginger-spiced fish terrine with a coconut and shrimp sauce, and green-tea ice cream with flambéed pineapples. A caveat: Ms. Manelphe, a member of the gastronomic society Disciples Escoffier, spends much of the Uruguayan winter in southern France. As an alternative, check the schedule at Mutate, a concept store that organizes pop-up dinners at places like MAPI, a pre-Columbian art museum.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High-Voltage Night | 1 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electronic music converge at Phonotheque, a year-old nightclub inside an old, somewhat out-of-the-way concert space. There are three D.J.s, but the club also hosts guests from Latin America and abroad, like the Texan music maker Brett Johnson and the Madrid-based D.J. Damián Schwartz. If the crowd is up for it, the turntables stay on well past sunrise.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Blooming Tour | 11 a.m.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Montevideo's new hop-on, hop-off sightseeing bus (416 pesos) to see the charming neighborhood of El Prado, home to a 24-acre botanical garden with over 2,000 trees. Nearby is the Palladian-style Blanes Museum, named after the 19th-century portraitist Juan Manuel Blanes and dedicated to the works of Uruguayan painters like Pedro Figari and Rafael Barradas (free). Then walk through the Japanese garden nearby. Donated by Japan in 2001 as a symbol of friendship, this meticulously arranged collection of bamboos, cherry trees, orchids and rocks is a gem.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Hearty Adieu | 1 p.m.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in search of traditional asados, or barbecues, are invariably steered toward the Mercado del Puerto, a busy old market packed with steakhouses. But insiders prefer La Otra, an intimate parrilla in the Pocitos neighborhood that serves top-notch beef. For the main course (from 270 pesos), stick to classic Southern Cone cuts like asado de tira (a type of short rib), vacio (flank steak) or ojo de bife (rib-eye), but also try something less familiar, like choto, a crispy lamb tripe that's grilled only on this side of the Rio de la Plata.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Plaza Independencia and Plaza Matriz.</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Café Brasilero, Ituzaingó 1447; cafebrasilero.com.uy. Jacinto, Sarandí 349; facebook.com/pages/Jacinto/350293285061464.</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Teatro Solís, Reconquista s/n; teatrosolis.org.uy. La Trastienda Club, Daniel Fernández Crespo 1763; latrastienda.com.uy.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Paullier y Guaná, Juan Paullier 1252; paullieryguana.com.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Mercado Agrícola de Montevideo, Jose L. Terra 2220; mam.com.uy.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Bodega Bouza, Camino de la Redención 7658; bodegabouza.com.uy.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Museo Casa Vilamajó, Domingo Cullen 895; farq.edu.uy/museo-casa-vilamajo. Museo Zorrilla, José Luis Zorrilla de San Martín 96; museos.gub.uy.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La Facala, Ejido and Cebollatí Streets; facebook.com/lafacala.herederosdenyanza.1.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La Cuisine Secrete, various locations; cuisinesecrete.blogspot.com. Mutate; facebook.com/mutate.montevideo.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Phonotheque, Piedra Alta 1781; facebook.com/phonotheque.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Bus Turístico; busturisticomontevideo.com.uy. Museo Jardín Botánico Prof. Atilio Lombardo, Avenida 19 de Abril 1181; jardinbotanico.montevideo.gub.uy. Museo de Bellas Artes Juan Manuel Blanes, Avenida Millán 4015; blanes.montevideo.gub.uy.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La Otra, Tomás Diago 758; laotraparrilla.com.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Sofitel Casino Carrasco and Spa (Rambla República de México 5461; sofitel.com; doubles from $325) occupies a landmarked waterfront building in the tony neighborhood of Carrasco. Dating from 1921, the property was once a meeting point for the world's elite, hosting personalities like Albert Einstein and Federico García Lorca.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40 spacious rooms, reasonable prices, and an excellent location in the heart of Pocitos, the two-year-old My Suites (Benito Blanco 674; mysuites.com.uy; doubles from $193) is a ''wine hotel, '' with a small tasting room behind the lobby where you can order from a generous list of local bottles.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94"/>
        <w:keepNext w:val="0"/>
        <w:spacing w:before="240" w:after="0" w:line="260" w:lineRule="atLeast"/>
        <w:ind w:left="0" w:right="0" w:firstLine="0"/>
        <w:jc w:val="left"/>
      </w:pPr>
      <w:r>
        <w:br/>
      </w:r>
      <w:hyperlink r:id="rId2521" w:history="1">
        <w:r>
          <w:rPr>
            <w:rFonts w:ascii="arial" w:eastAsia="arial" w:hAnsi="arial" w:cs="arial"/>
            <w:b w:val="0"/>
            <w:i/>
            <w:strike w:val="0"/>
            <w:color w:val="0077CC"/>
            <w:sz w:val="20"/>
            <w:u w:val="single"/>
            <w:vertAlign w:val="baseline"/>
          </w:rPr>
          <w:t>http://www.nytimes.com/2014/05/25/travel/36-hours-in-montevideo-uruguay.html</w:t>
        </w:r>
      </w:hyperlink>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135" style="position:absolute;z-index:252485632"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a bar on the corner of Paullier and Guaná streets, the place for late-night meals and drinks. Left, the gate of the Old Town, at Plaza Independencia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drums of La Facala. (PHOTOGRAPHS BY DIEGO GIUDICE FOR THE NEW YORK TIMES) MAPS       </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2014</w:t>
      </w:r>
    </w:p>
    <w:p>
      <w:pPr>
        <w:pStyle w:val="Normal294"/>
      </w:pPr>
    </w:p>
    <w:p>
      <w:pPr>
        <w:pStyle w:val="Normal294"/>
        <w:ind w:left="200"/>
        <w:sectPr>
          <w:type w:val="continuous"/>
          <w:pgMar w:top="840" w:right="1000" w:bottom="840" w:left="1000" w:header="400" w:footer="400"/>
          <w:pgNumType w:fmt="decimal"/>
          <w:cols w:space="720"/>
        </w:sectPr>
      </w:pPr>
      <w:r>
        <w:br/>
      </w:r>
      <w:r>
        <w:pict>
          <v:line id="_x0000_s2136"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522"/>
          <w:headerReference w:type="default" r:id="rId2523"/>
          <w:footerReference w:type="even" r:id="rId2524"/>
          <w:footerReference w:type="default" r:id="rId2525"/>
          <w:headerReference w:type="first" r:id="rId2526"/>
          <w:footerReference w:type="first" r:id="rId2527"/>
          <w:pgSz w:w="12240" w:h="15840"/>
          <w:pgMar w:top="840" w:right="1000" w:bottom="840" w:left="1000" w:header="400" w:footer="400"/>
          <w:pgNumType w:fmt="decimal"/>
          <w:cols w:space="720"/>
          <w:titlePg w:val="0"/>
        </w:sectPr>
      </w:pPr>
    </w:p>
    <w:p>
      <w:pPr>
        <w:pStyle w:val="Normal295"/>
      </w:pPr>
    </w:p>
    <w:p>
      <w:pPr>
        <w:pStyle w:val="Normal295"/>
      </w:pPr>
      <w:r>
        <w:pict>
          <v:shape id="_x0000_i2137" type="#_x0000_t75" alt="LexisNexis®" style="width:147.75pt;height:30pt">
            <v:imagedata r:id="rId17" o:title=""/>
          </v:shape>
        </w:pict>
      </w:r>
      <w:r>
        <w:cr/>
      </w:r>
    </w:p>
    <w:p>
      <w:pPr>
        <w:pStyle w:val="Heading1293"/>
        <w:keepNext w:val="0"/>
        <w:spacing w:after="200" w:line="340" w:lineRule="atLeast"/>
        <w:ind w:left="0" w:right="0" w:firstLine="0"/>
        <w:jc w:val="center"/>
      </w:pPr>
      <w:hyperlink r:id="rId2528" w:history="1">
        <w:r>
          <w:rPr>
            <w:rFonts w:ascii="arial" w:eastAsia="arial" w:hAnsi="arial" w:cs="arial"/>
            <w:b/>
            <w:i/>
            <w:strike w:val="0"/>
            <w:color w:val="0077CC"/>
            <w:sz w:val="28"/>
            <w:u w:val="single"/>
            <w:vertAlign w:val="baseline"/>
          </w:rPr>
          <w:t>Climbing Out of the Gutter With a 5-Year-Old in Tow; Movie Review | 'The Pursuit of Happyness'</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2006 Friday 00:00 EST</w:t>
      </w:r>
    </w:p>
    <w:p>
      <w:pPr>
        <w:pStyle w:val="Normal295"/>
        <w:keepNext w:val="0"/>
        <w:spacing w:after="0" w:line="240" w:lineRule="atLeast"/>
        <w:ind w:right="0"/>
        <w:jc w:val="both"/>
      </w:pPr>
      <w:bookmarkStart w:id="596" w:name="Bookmark_295"/>
      <w:bookmarkEnd w:id="596"/>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fairy tale in realist drag, “The Pursuit of Happyness” is the kind of entertainment that goes down smoothly until it gets stuck in your craw. </w:t>
      </w:r>
    </w:p>
    <w:p>
      <w:pPr>
        <w:pStyle w:val="Normal295"/>
        <w:keepNext/>
        <w:spacing w:before="240" w:after="0" w:line="340" w:lineRule="atLeast"/>
        <w:ind w:left="0" w:right="0" w:firstLine="0"/>
        <w:jc w:val="left"/>
      </w:pPr>
      <w:bookmarkStart w:id="597" w:name="Body_293"/>
      <w:bookmarkEnd w:id="597"/>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38" style="position:absolute;z-index:252487680" from="0,2pt" to="512pt,2pt" strokecolor="#009ddb" strokeweight="2pt">
            <v:stroke linestyle="single"/>
            <w10:wrap type="topAndBottom"/>
          </v:line>
        </w:pict>
      </w:r>
    </w:p>
    <w:p>
      <w:pPr>
        <w:pStyle w:val="Normal295"/>
      </w:pP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fairy tale in realist drag, </w:t>
      </w:r>
      <w:hyperlink r:id="rId2529" w:history="1">
        <w:r>
          <w:rPr>
            <w:rFonts w:ascii="arial" w:eastAsia="arial" w:hAnsi="arial" w:cs="arial"/>
            <w:b w:val="0"/>
            <w:i/>
            <w:strike w:val="0"/>
            <w:noProof w:val="0"/>
            <w:color w:val="0077CC"/>
            <w:position w:val="0"/>
            <w:sz w:val="20"/>
            <w:u w:val="single"/>
            <w:vertAlign w:val="baseline"/>
          </w:rPr>
          <w:t>“The Pursuit of Happyness”</w:t>
        </w:r>
      </w:hyperlink>
      <w:r>
        <w:rPr>
          <w:rFonts w:ascii="arial" w:eastAsia="arial" w:hAnsi="arial" w:cs="arial"/>
          <w:b w:val="0"/>
          <w:i w:val="0"/>
          <w:strike w:val="0"/>
          <w:noProof w:val="0"/>
          <w:color w:val="000000"/>
          <w:position w:val="0"/>
          <w:sz w:val="20"/>
          <w:u w:val="none"/>
          <w:vertAlign w:val="baseline"/>
        </w:rPr>
        <w:t xml:space="preserve"> is the kind of entertainment that goes down smoothly until it gets stuck in your craw. Inspired by a true story, as they like to say in Hollywood, the film traces the fleeting ups and frightening downs of Chris Gardner, whose efforts to keep his family from sinking into poverty evolve into a life-and-death struggle of social Darwinian proportions. It’s the early 1980s, and while Ronald Reagan is delivering the bad economic news on television, Chris is about to prove you don’t need an army to fight the war on poverty, just big smiles and smarts, and really sturdy shoes. (It also helps that the star playing him is as innately sympathetic as            </w:t>
      </w:r>
      <w:hyperlink r:id="rId2530" w:history="1">
        <w:r>
          <w:rPr>
            <w:rFonts w:ascii="arial" w:eastAsia="arial" w:hAnsi="arial" w:cs="arial"/>
            <w:b w:val="0"/>
            <w:i/>
            <w:strike w:val="0"/>
            <w:noProof w:val="0"/>
            <w:color w:val="0077CC"/>
            <w:position w:val="0"/>
            <w:sz w:val="20"/>
            <w:u w:val="single"/>
            <w:vertAlign w:val="baseline"/>
          </w:rPr>
          <w:t>Will Smith</w:t>
        </w:r>
      </w:hyperlink>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how often Chris breaks into a run on the streets of San Francisco, it’s a good thing his shoes are well built; his lungs, too. Written by Steven Conrad and directed by Gabriele Muccino, “The Pursuit of Happyness” recounts how Chris, plagued by some bad luck, a few stupid moves and a shrew for a wife, Linda (Thandie Newton), loses his apartment and, with his 5-year-old, Christopher (Jaden Christopher Syre Smith, Mr. Smith’s own beautiful son), joins the ranks of the homeless, if not the hopeless. Evicted from the mainstream and bounced from shelter to shelter, Chris holds firm to his dignity, resolve, faith, love and independence. His optimism sweeps through the film like a searchlight, scattering clouds and dark thoughts to the wind.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old bootstraps story, an American dream artfully told, skillfully sold. To that calculated end, the filmmaking is seamless, unadorned, transparent, the better to serve Mr. Smith’s warm expressiveness. That warmth feels truthful, as does the walk-up apartment Chris’s family lives in at the start of the film, which looks like the real paycheck-to-paycheck deal. As does the day care center, which is so crummy it can’t even get happiness right (hence the title).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 small thing, considering the film industry’s usual skewed sense of economic class, a perspective encapsulated by the insider who described the middle-class family in </w:t>
      </w:r>
      <w:hyperlink r:id="rId2531" w:history="1">
        <w:r>
          <w:rPr>
            <w:rFonts w:ascii="arial" w:eastAsia="arial" w:hAnsi="arial" w:cs="arial"/>
            <w:b w:val="0"/>
            <w:i/>
            <w:strike w:val="0"/>
            <w:noProof w:val="0"/>
            <w:color w:val="0077CC"/>
            <w:position w:val="0"/>
            <w:sz w:val="20"/>
            <w:u w:val="single"/>
            <w:vertAlign w:val="baseline"/>
          </w:rPr>
          <w:t>“Little Miss Sunshine”</w:t>
        </w:r>
      </w:hyperlink>
      <w:r>
        <w:rPr>
          <w:rFonts w:ascii="arial" w:eastAsia="arial" w:hAnsi="arial" w:cs="arial"/>
          <w:b w:val="0"/>
          <w:i w:val="0"/>
          <w:strike w:val="0"/>
          <w:noProof w:val="0"/>
          <w:color w:val="000000"/>
          <w:position w:val="0"/>
          <w:sz w:val="20"/>
          <w:u w:val="none"/>
          <w:vertAlign w:val="baseline"/>
        </w:rPr>
        <w:t xml:space="preserve"> to me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perhaps because the mother drives a gently distressed Miata rather than next year’s Mercedes.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matters in “The Pursuit of Happyness,” as it does in life. But it matters more openly in this film than it does in most Hollywood stories that set their sights on the poor, largely because Chris’s pursuit of happiness eventually becomes interchangeable with his pursuit of money. He doesn’t want just a better, more secure life for himself and his child; either by scripted design or by the example of the real Chris Gardner, he seems to yearn for a life of luxury, stadium box seats and the kind of sports car he stops to admire in one scene. His desires aren’t just upwardly mobile; they’re materialistically unbound. Instead of a nice starter home, he (and the filmmakers) ogles mansions. It’s no wonder he hopes to become a stockbroker.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sound like a punch line, at least to some ears, but it’s the holy grail in “The Pursuit of Happyness.” A self-starter, Chris has sunk all of the family’s money into costly medical scanners that he tries to sell to doctors and hospitals. But the machines are overpriced, and the sure thing he banked on has landed them in debt. Forced to work two shifts at a dead-end job, Linda angrily smolders and then rages at Chris, which seems reasonable since he has gambled all of their savings on an exceptionally foolish enterprise. (And, unlike her, he hasn’t signed up for overtime.) But this is a film about father love, not mother love, and Linda soon leaves the picture in a cloud of cigarette smoke and a storm of tears.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and the filmmakers seem happy to see her go, but life only gets tougher once she and her paychecks disappear. Much of the film involves Chris’s subsequent efforts to keep himself and his child housed and fed while he is enrolled in an unpaid internship program at a powerful stock brokerage firm. Bright and ferociously determined, Chris easily slides into this fantastical world of shouting men, ringing phones, gleaming surfaces and benevolent bosses. He goes along to get along, and when one of his bosses asks for money to pay for a cab, he quickly opens his wallet. Chris himself stiffs another working man for some money because that wallet is so light. But this is a film about him, not the other guy.</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you respond to this man’s moving story may depend on whether you find Mr. Smith’s and his son’s performances so overwhelmingly winning that you buy the idea that poverty is a function of bad luck and bad choices, and success the result of heroic toil and dreams. Both performances are certainly likable in the extreme, though Mr. Smith shined brighter and was given much more to do when he played the title character in Michael Mann’s underrated </w:t>
      </w:r>
      <w:hyperlink r:id="rId2532"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That film proves an interesting comparison with this one, not in filmmaking terms, but in its vision of what it means to be a black man struggling in America. In one, a black man fights his way to the top with his fists; in the other, he gets there with a smile.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Pursuit of Happyness” is rated PG-13 (Parents strongly cautioned). It includes mild adult language and some parental fighting.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PURSUIT OF HAPPYNESS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Gabriele Muccino; written by Steven Conrad; director of photography, Phedon Papamichael; edited by Hughes Winborne; music by Andrea Guerra; production designer, J. Michael Riva; produced by Todd Black, Jason Blumenthal, Steve Tisch  James Lassiter and </w:t>
      </w:r>
      <w:hyperlink r:id="rId2533" w:history="1">
        <w:r>
          <w:rPr>
            <w:rFonts w:ascii="arial" w:eastAsia="arial" w:hAnsi="arial" w:cs="arial"/>
            <w:b w:val="0"/>
            <w:i/>
            <w:strike w:val="0"/>
            <w:noProof w:val="0"/>
            <w:color w:val="0077CC"/>
            <w:position w:val="0"/>
            <w:sz w:val="20"/>
            <w:u w:val="single"/>
            <w:vertAlign w:val="baseline"/>
          </w:rPr>
          <w:t>Will Smith</w:t>
        </w:r>
      </w:hyperlink>
      <w:r>
        <w:rPr>
          <w:rFonts w:ascii="arial" w:eastAsia="arial" w:hAnsi="arial" w:cs="arial"/>
          <w:b w:val="0"/>
          <w:i w:val="0"/>
          <w:strike w:val="0"/>
          <w:noProof w:val="0"/>
          <w:color w:val="000000"/>
          <w:position w:val="0"/>
          <w:sz w:val="20"/>
          <w:u w:val="none"/>
          <w:vertAlign w:val="baseline"/>
        </w:rPr>
        <w:t xml:space="preserve">; released by Columbia Pictures. Running time: 117 minutes.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Will Smith (Chris Gardner), Thandie Newton (Linda) and Jaden Christopher Syre Smith (Christopher).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2017</w:t>
      </w:r>
    </w:p>
    <w:p>
      <w:pPr>
        <w:pStyle w:val="Normal295"/>
      </w:pPr>
    </w:p>
    <w:p>
      <w:pPr>
        <w:pStyle w:val="Normal295"/>
        <w:ind w:left="200"/>
        <w:sectPr>
          <w:type w:val="continuous"/>
          <w:pgMar w:top="840" w:right="1000" w:bottom="840" w:left="1000" w:header="400" w:footer="400"/>
          <w:pgNumType w:fmt="decimal"/>
          <w:cols w:space="720"/>
        </w:sectPr>
      </w:pPr>
      <w:r>
        <w:br/>
      </w:r>
      <w:r>
        <w:pict>
          <v:line id="_x0000_s2139"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534"/>
          <w:headerReference w:type="default" r:id="rId2535"/>
          <w:footerReference w:type="even" r:id="rId2536"/>
          <w:footerReference w:type="default" r:id="rId2537"/>
          <w:headerReference w:type="first" r:id="rId2538"/>
          <w:footerReference w:type="first" r:id="rId2539"/>
          <w:pgSz w:w="12240" w:h="15840"/>
          <w:pgMar w:top="840" w:right="1000" w:bottom="840" w:left="1000" w:header="400" w:footer="400"/>
          <w:pgNumType w:fmt="decimal"/>
          <w:cols w:space="720"/>
          <w:titlePg w:val="0"/>
        </w:sectPr>
      </w:pPr>
    </w:p>
    <w:p>
      <w:pPr>
        <w:pStyle w:val="Normal296"/>
      </w:pPr>
    </w:p>
    <w:p>
      <w:pPr>
        <w:pStyle w:val="Normal296"/>
      </w:pPr>
      <w:r>
        <w:pict>
          <v:shape id="_x0000_i2140" type="#_x0000_t75" alt="LexisNexis®" style="width:147.75pt;height:30pt">
            <v:imagedata r:id="rId17" o:title=""/>
          </v:shape>
        </w:pict>
      </w:r>
      <w:r>
        <w:cr/>
      </w:r>
    </w:p>
    <w:p>
      <w:pPr>
        <w:pStyle w:val="Heading1294"/>
        <w:keepNext w:val="0"/>
        <w:spacing w:after="200" w:line="340" w:lineRule="atLeast"/>
        <w:ind w:left="0" w:right="0" w:firstLine="0"/>
        <w:jc w:val="center"/>
      </w:pPr>
      <w:hyperlink r:id="rId2540" w:history="1">
        <w:r>
          <w:rPr>
            <w:rFonts w:ascii="arial" w:eastAsia="arial" w:hAnsi="arial" w:cs="arial"/>
            <w:b/>
            <w:i/>
            <w:strike w:val="0"/>
            <w:color w:val="0077CC"/>
            <w:sz w:val="28"/>
            <w:u w:val="single"/>
            <w:vertAlign w:val="baseline"/>
          </w:rPr>
          <w:t>Much Fiscal Pain in Ireland, but Low Corporate Taxes Go Untouched</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2010 Friday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598" w:name="Bookmark_296"/>
      <w:bookmarkEnd w:id="598"/>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w:t>
      </w:r>
    </w:p>
    <w:p>
      <w:pPr>
        <w:pStyle w:val="Normal296"/>
        <w:keepNext/>
        <w:spacing w:before="240" w:after="0" w:line="340" w:lineRule="atLeast"/>
        <w:ind w:left="0" w:right="0" w:firstLine="0"/>
        <w:jc w:val="left"/>
      </w:pPr>
      <w:bookmarkStart w:id="599" w:name="Body_294"/>
      <w:bookmarkEnd w:id="599"/>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41" style="position:absolute;z-index:25248972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Cut Ireland's minimum wage? Check. Collect more in property taxes from beleaguered homeowners? Check. Raise the corporate tax rate, which could plug the gaping hole in Ireland's tattered balance sheets even faster? Well, no.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austerity plan Ireland unveiled on Wednesday to secure a bailout from its international partners makes one thing clear: much of the 15 billion euros (or $20 billion) in savings the government has pledged to find over the next four years will come from the welfare state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measures will not touch large businesses like Microsoft, Intel and Pfizer, which have created thousands of jobs and fueled exports in Ireland for years, thanks to one of the lowest corporate tax rates in Europe.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France and other European countries have long complained that Ireland's tax structure has distorted competition. Some politicians have seized on the troubles by pushing for an increase as part of a rescue package of about 85 billion euros (or $114 billion), the terms of which are still being negotiated.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external pressure subsided this week as the political crisis in Ireland worsened. But if Ireland cannot meet its budget-cutting targets, or if its troubled banks require even more financing than expected, some countries might push the issue back into the spotlight.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Ireland's perspective, any future effort by its European partners to revive the issue would damage the country's prospects for recovery once the banking crisis eases.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tax is one of the pillars of Ireland's economy, because it drives exports and jobs, and creates tax revenues for the government,'' said Paul Duffy, a vice president at Pfizer in Ireland, one of the biggest multinational employers here. Raising the tax could scare away companies and ''would damage a recovery and our ability to repay the massive debts we've taken on,''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however, say that in addition to siphoning business from countries with higher corporate tax rates, some multinationals operating under Ireland's tax rules use complicated schemes to move profits in and out of subsidiaries there. In some cases, that allows them to lower their effective tax rate, they say.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opened Ireland to criticism from countries like Germany, where Chancellor Angela Merkel must justify why taxpayers should help pay for another bailout package. The argument is that Ireland could be collecting more money from the companies it has lured.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rates have become a contentious issue in Europe, where governments are competing as never before to lure badly needed foreign investments as the economic crisis weighs on growth.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activity has declined sharply in the housing and banking industries. That leaves manufacturing and exports as two of the few channels to stimulate the necessary growth. Ireland's exports grew 6 percent over the last year and manufacturing output increased by more than 10 percent.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R. Lane, a professor of international macroeconomics at Trinity College Dublin, said that if the tax rate were nudged a little higher it would help the country collect significant revenue.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context of a devastated economy, where it's the only thing driving the multinational sector, trying to tweak that rate is not something that any of the political parties want to do,''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has long pursued a strategy of luring business by helping major corporations from the United States and elsewhere reduce the tax they pay on profits. While the rate is well below that of Germany and France, it is higher than in Hungary and other countries in Eastern and Central Europe.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edge, businesses and politicians say, is that it is a small, open economy with a well-educated, nimble and English-speaking work force and with a relatively stable social compact between unions and companies.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combination has attracted drug companies like Pfizer and Forest Laboratories, and technology firms like Google and, more recently, Facebook and LinkedIn.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Multinational corporations employ more than a quarter of a million people in Ireland. Google, for instance, established its European beachhead in Ireland in 2003 and has been reinvesting and expanding operations. This summer, the company announced it would hire 200 people to run a new operations center on top of the 1,500 staff members already there..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percent of the nation's exports, and 70 percent of business spending on research and development here, comes from foreign direct investment, according to the country's Industrial Development Agency, or I.D.A. Ireland, the body responsible for luring foreign investment to Ireland.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Foreign-owned firms that are members of I.D.A. Ireland pay workers about $7.1 billion each year and provide one in seven of the country's jobs, either directly or indirectly. All told, multinationals paid about 5 billion euros in corporate tax to Ireland last year, more than 50 percent of all corporate tax receipts, according to the group's figures.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which has been in Ireland for decades, is among the many multinationals monitoring the tax debate. ''When you're a company like Pfizer, you make billions of dollars of investments for the long term because Ireland has provided certainty'' about the tax rate, said Mr. Duffy, the vice president. ''When you start to mess with that, you raise issues of trust'' that could cause some companies to reconsider the wisdom of investing in Ireland,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Intel and Hewlett-Packard recently indicated that they would reconsider whether Ireland was the best base for their main European operations if the corporate tax were to rise. Companies could find it more attractive to relocate outside of the European Union to countries whose low tax rates are not menaced by political haggling in the European Union.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 calculus the Irish government has to make is if they raise the rate to siphon in more money, will that be a deterrent to future generations of foreign investors,'' said Iain Begg, a professor at the London School of Economics.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Begg said other countries had quickly recognized that pressing the issue further with Ireland now would be counterproductive. Some officials are instead mulling the idea of a levy on Ireland's banks, which would theoretically raise money once they returned to profitability.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policy is a matter of state autonomy, Mr. Begg added, and any future effort to persuade Ireland to revisit the matter would probably raise hackles in Britain and in Central and Eastern Europe, which have insisted that sovereign matters like these cannot be dictated by other countries.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voters have mixed feelings about the government's decision to keep the corporate tax rate steady, even as many fret that income and property tax increases will affect their personal finances, said Paul Sweeney, economic advisor at the Irish Congress of Trade Unions.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that on the one hand, corporations, including Irish banks, caused the crisis, and therefore the whole corporate sector should pay,'' said Mr. Sweeney. ''On the other hand, because people are so nervous about the future, they know that the corporate tax is one of the factors that attracts foreign direct investment, and therefore it would be a delicate time to touch it.''</w:t>
      </w:r>
    </w:p>
    <w:p>
      <w:pPr>
        <w:pStyle w:val="Normal296"/>
        <w:keepNext w:val="0"/>
        <w:spacing w:before="240" w:after="0" w:line="260" w:lineRule="atLeast"/>
        <w:ind w:left="0" w:right="0" w:firstLine="0"/>
        <w:jc w:val="left"/>
      </w:pPr>
      <w:r>
        <w:br/>
      </w:r>
      <w:hyperlink r:id="rId2541" w:history="1">
        <w:r>
          <w:rPr>
            <w:rFonts w:ascii="arial" w:eastAsia="arial" w:hAnsi="arial" w:cs="arial"/>
            <w:b w:val="0"/>
            <w:i/>
            <w:strike w:val="0"/>
            <w:color w:val="0077CC"/>
            <w:sz w:val="20"/>
            <w:u w:val="single"/>
            <w:vertAlign w:val="baseline"/>
          </w:rPr>
          <w:t>http://www.nytimes.com</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42" style="position:absolute;z-index:252490752"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Ireland's tax rates have attracted tech companies like Google. (PHOTOGRAPH BY PETER MUHLY/AGENCE FRANCE-PRESSE -- GETTY IMAGES) (B1)</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artwork at the troubled Bank of Ireland was auctioned off this week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are to be donated to local charities. Prime Minister Brian Cowen of Ireland, above, will probably be ousted from his post because of the country's banking crisis. (PHOTOGRAPHS BY PETER MUHLY/AGENCE FRANCE-PRESSE -- GETTY IMAGES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(B2)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2010</w:t>
      </w:r>
    </w:p>
    <w:p>
      <w:pPr>
        <w:pStyle w:val="Normal296"/>
      </w:pPr>
    </w:p>
    <w:p>
      <w:pPr>
        <w:pStyle w:val="Normal296"/>
        <w:ind w:left="200"/>
        <w:sectPr>
          <w:type w:val="continuous"/>
          <w:pgMar w:top="840" w:right="1000" w:bottom="840" w:left="1000" w:header="400" w:footer="400"/>
          <w:pgNumType w:fmt="decimal"/>
          <w:cols w:space="720"/>
        </w:sectPr>
      </w:pPr>
      <w:r>
        <w:br/>
      </w:r>
      <w:r>
        <w:pict>
          <v:line id="_x0000_s2143"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297"/>
      </w:pPr>
    </w:p>
    <w:p>
      <w:pPr>
        <w:pStyle w:val="Normal297"/>
      </w:pPr>
      <w:r>
        <w:pict>
          <v:shape id="_x0000_i2144" type="#_x0000_t75" alt="LexisNexis®" style="width:147.75pt;height:30pt">
            <v:imagedata r:id="rId17" o:title=""/>
          </v:shape>
        </w:pict>
      </w:r>
      <w:r>
        <w:cr/>
      </w:r>
    </w:p>
    <w:p>
      <w:pPr>
        <w:pStyle w:val="Heading1295"/>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THE RENT BATTLE: THE LANDLORDS;</w:t>
        </w:r>
      </w:hyperlink>
      <w:r>
        <w:br/>
      </w:r>
      <w:hyperlink r:id="rId2549" w:history="1">
        <w:r>
          <w:rPr>
            <w:rFonts w:ascii="arial" w:eastAsia="arial" w:hAnsi="arial" w:cs="arial"/>
            <w:b/>
            <w:i/>
            <w:strike w:val="0"/>
            <w:color w:val="0077CC"/>
            <w:sz w:val="28"/>
            <w:u w:val="single"/>
            <w:vertAlign w:val="baseline"/>
          </w:rPr>
          <w:t>Strategist Helps Owners Lobby for Their Concerns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1997, Thursday, Late Edition - Final</w:t>
      </w:r>
    </w:p>
    <w:p>
      <w:pPr>
        <w:pStyle w:val="Normal297"/>
        <w:keepNext w:val="0"/>
        <w:spacing w:after="0" w:line="240" w:lineRule="atLeast"/>
        <w:ind w:right="0"/>
        <w:jc w:val="both"/>
      </w:pPr>
      <w:bookmarkStart w:id="600" w:name="Bookmark_297"/>
      <w:bookmarkEnd w:id="600"/>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4; Metropolitan Desk ; Column 4; </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 </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RANDY KENNEDY </w:t>
      </w:r>
    </w:p>
    <w:p>
      <w:pPr>
        <w:pStyle w:val="Normal297"/>
        <w:keepNext/>
        <w:spacing w:before="240" w:after="0" w:line="340" w:lineRule="atLeast"/>
        <w:ind w:left="0" w:right="0" w:firstLine="0"/>
        <w:jc w:val="left"/>
      </w:pPr>
      <w:bookmarkStart w:id="601" w:name="Body_295"/>
      <w:bookmarkEnd w:id="601"/>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45" style="position:absolute;z-index:25249280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cacophonous battle over the future of rent controls, New York's largest landlord group, the Rent Stabilization Association, has long complained that its voice gets drowned out in a city of renters.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it assembled many of its members on the steps of City Hall on Tuesday for a show of unity, its message sometimes seemed overwhelmed, as one of its most prominent landlords, Lewis Rudin, struggled to be heard over the Rev. Al Sharpton at a political news conference just feet away.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at no other time in its 28-year history has the group -- which represents 25,000 landlords, ranging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owners of small Brooklyn buildings to those with hundreds of luxury apartments -- found itself in such a pivotal and high-profile position.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 state lawmakers wage the most serious campaign in decades to weaken laws that regulate apartment rents and leases, the group's leaders have become the prime spokesmen for a return to the free market in the city's rental business and are fixtures in newspapers and on television news talk shows.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members, many long content to pay their dues and remain anonymous, have come forward to complain about cumbersome rules and scant returns on their investments.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after years of being criticized for its lack of political acumen, the group has transformed itself into a major player in Albany. In the last five years, through its political action committee and another closely related one made up of the group's largest landlords, it has become one of the biggest contributors to the State Republican Party and to Republican state candidates.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within the real estate industry credit the group's increased profile to its president, Joseph Strasburg, hired in 1994 after spending eight years as the chief of staff to the City Council Speaker, Peter F. Vallone, of Queens. They say Mr. Strasburg, 45, has been more successful than his predecessors in unifying a membership with widely divergent economic interests and focusing them on a bottom line: scaling back rent protections.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was formed in 1969 when the state's rent stabilization laws were enacted, and until 1983, when the rent system was put under state control, it acted as a quasi-city agency, helping to draft and administer rules. Now, it serves primarily as a lobbying group and provides a wide range of services mostly to its small owners: those who own 60 or fewer units, who make up 70 percent of the membership.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refuses to discuss its operating budget, generated through dues. (In the early 1980's, it charged members $5 per apartment. Its members now own about a million apartments in the city.)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savvy and sometimes pugnacious political strategist with an ever-present cigar, Mr. Strasburg said the group had been largely responsible for pushing the Republican leadership to attack rent laws.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this is being debated to the extent it's being debated -- the first time since 1974, really -- and the fact that we have been able to make people aware of the abuses of the system shows that to a large extent, I think we've moved the process forward dramatically," said Mr. Strasburg, who grew up in a rent-controlled apartment in the Bronx and lived in a rent-stabilized apartment in Stuyvesant Town before moving to Staten Island.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association was as shocked as everyone else when the State Senate majority leader, Joseph L. Bruno, vowed last December to do away with rent protections for all but the elderly, poor and disabled.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really just gone along for the ride," said a city official familiar with the association.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political contributions -- almost $750,000 to state candidates and party committees since 1992 -- is also unclear. Mr. Strasburg discounts the money, saying its only effect has been to keep doors open and calls returned. The association's members have heavily favored Republicans, he said, "because the Assembly will clearly take their money and never respond."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tenant advocates and other observers contend that the money has been the prime motivator in the debate, underscoring the role of several large property owners in the association who have actively opposed rent laws, among them Leonard Litwin, whose company owns several thousand apartments on the Upper East Side; Jeffrey Manocherian, a partner in Manocherian Brothers, which owns several thousand Manhattan apartments, and Arnold Goldstein, a successful developer and the acting chairman of the landlord association.</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46" style="position:absolute;z-index:252493824"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Lewis Rudin, one of the most prominent landlord leaders. (Fred R. Conrad/The New York Times)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1997</w:t>
      </w:r>
    </w:p>
    <w:p>
      <w:pPr>
        <w:pStyle w:val="Normal297"/>
      </w:pPr>
    </w:p>
    <w:p>
      <w:pPr>
        <w:pStyle w:val="Normal297"/>
        <w:ind w:left="200"/>
        <w:sectPr>
          <w:type w:val="continuous"/>
          <w:pgMar w:top="840" w:right="1000" w:bottom="840" w:left="1000" w:header="400" w:footer="400"/>
          <w:pgNumType w:fmt="decimal"/>
          <w:cols w:space="720"/>
        </w:sectPr>
      </w:pPr>
      <w:r>
        <w:br/>
      </w:r>
      <w:r>
        <w:pict>
          <v:line id="_x0000_s2147"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298"/>
      </w:pPr>
    </w:p>
    <w:p>
      <w:pPr>
        <w:pStyle w:val="Normal298"/>
      </w:pPr>
      <w:r>
        <w:pict>
          <v:shape id="_x0000_i2148" type="#_x0000_t75" alt="LexisNexis®" style="width:147.75pt;height:30pt">
            <v:imagedata r:id="rId17" o:title=""/>
          </v:shape>
        </w:pict>
      </w:r>
      <w:r>
        <w:cr/>
      </w:r>
    </w:p>
    <w:p>
      <w:pPr>
        <w:pStyle w:val="Heading1296"/>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New Rochelle Journal; A City's Hard Choice: New Tax or No Libraries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2003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8"/>
        <w:keepNext w:val="0"/>
        <w:spacing w:after="0" w:line="240" w:lineRule="atLeast"/>
        <w:ind w:right="0"/>
        <w:jc w:val="both"/>
      </w:pPr>
      <w:bookmarkStart w:id="602" w:name="Bookmark_298"/>
      <w:bookmarkEnd w:id="602"/>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LYDIA POLGREEN </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ROCHELLE, N.Y. May 29  </w:t>
      </w:r>
    </w:p>
    <w:p>
      <w:pPr>
        <w:pStyle w:val="Normal298"/>
        <w:keepNext/>
        <w:spacing w:before="240" w:after="0" w:line="340" w:lineRule="atLeast"/>
        <w:ind w:left="0" w:right="0" w:firstLine="0"/>
        <w:jc w:val="left"/>
      </w:pPr>
      <w:bookmarkStart w:id="603" w:name="Body_296"/>
      <w:bookmarkEnd w:id="603"/>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49" style="position:absolute;z-index:25249587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years ago, the brick building that now holds the Huguenot Children's Library was a graffiti-covered wreck -- boarded up and charred by fire. It had not been a functioning library since the 1970's, when budget cuts forced it to close. It sat amid broken glass and trash in a desolate city park.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place was a mess," said Theresa Kump Leghorn, who was among the dozens of people who pitched in to clean up the park and re-establish the library. "It would be such a tragedy to see it close again."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this city seems on the brink of just that. And this time, it won't be just the charming children's library but also the main library, a $10 million building downtown.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an unusual confluence of events, voters will be asked to approve a new tax to pay for a library system that the city budget had always financed. Voters twice rejected the new tax, and unless they vote to approve it Tuesday, the city's two libraries will have to close July 1.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New Rochelle residents will not be able to borrow books in nearby communities, which extend that privilege only to towns that reciprocate.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about 100 children, most of them pupils at local public schools, rallied on the grounds of the children's library and marched through the park to urge approval of the budget of about $3 million.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kids can't vote, they can make a big difference," said Samantha Weisman, a fourth grader who helped organize the rally. "The adults are fighting and the kids are stuck in the middle. We are people, too."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over the books is, to some people, a battle for New Rochelle's soul. The library is one of the only places in Westchester County where affluent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and white, new immigrant and native citizen live virtually side by side. In a sprawling, suburban county where shopping malls double as town squares, supporters of the library say it is one of the precious few public institutions where people from different backgrounds encounter one another.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to New Rochelle 12 or 13 years ago," said Ms. Kump Leghorn's husband, Thomas Leghorn, who is on the library's board of trustees. "I wasn't as comfortable with the homogenous nature of certain communities. New Rochelle is a great microcosm of a large city in that the residents are so multicultural and every level of the economic and social strata is there."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library tax say that it is simply a matter of affordability and accountability. In a city where homeowners average about $10,000 a year in property taxes, some question whether it is fair to ask residents for more money. They also question whether the board of trustees, which is now appointed, should have the right to levy taxes and ask whether doing so amounts to taxation without representation.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against libraries," said Douglas A. Colety, chairman of the city's Republican Party, who is part of a group urging voters to reject the budget. "But taxes are very high in New Rochelle. Many seniors and people on fixed income cannot afford to live here. We have to be advocates for them, too."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Rochelle's library troubles began with a 1996 state law that required small cities with populations under 125,000 to pay for their libraries the way school districts do, with a budget voted up or down by residents and a separate tax levy.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library system had always been part of the city's budget, and it continued that way despite the new law. In 2001, though, a State Education Department official told the library board that it had to comply with the statute. The city, facing budget problems of its own, removed the library from its spending plan earlier this year.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library's trustees put a $3.4 million budget to a vote with little publicity. It was defeated 2,208 to 1,518, in a city with 37,000 registered voters. When they tried again a month later, the budget was defeated, but by a smaller margin.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opposition to the new tax mounted and was organized into a coalition by the Republican and Conservative Parties, which started a Web site and an e-mail and lawn-sign campaign to urge voters to reject the budget.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group, Save Our Library, argued that homeowners' property taxes would increase an average of only $170 a year -- a small price to pay, they said, for a public resource.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budget will be a trimmed-down $2.96 million, and candidates will vie for two of the board's seven seats. Eventually all seats on the library board will be elected, library officials said.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in the vote are high. City officials, who have paid for the libraries during the voting battles, said there was only enough money to keep the system open until June 30 if the new tax fails.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rallied here today said they were the ones being shortchanged. "Everyone uses libraries, no matter where they are from," said Joh'vonni Smith, a sixth grader. "If we lose our library, we won't have any place to read books or study. That just isn't fair."</w:t>
      </w:r>
    </w:p>
    <w:p>
      <w:pPr>
        <w:pStyle w:val="Normal298"/>
        <w:keepNext w:val="0"/>
        <w:spacing w:before="240" w:after="0" w:line="260" w:lineRule="atLeast"/>
        <w:ind w:left="0" w:right="0" w:firstLine="0"/>
        <w:jc w:val="left"/>
      </w:pPr>
      <w:r>
        <w:br/>
      </w:r>
      <w:hyperlink r:id="rId2557"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50" style="position:absolute;z-index:252496896"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New Rochelle children rallied and marched yesterday, urging that voters decide to save their libraries. (James Estrin/The New York Times)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2003</w:t>
      </w:r>
    </w:p>
    <w:p>
      <w:pPr>
        <w:pStyle w:val="Normal298"/>
      </w:pPr>
    </w:p>
    <w:p>
      <w:pPr>
        <w:pStyle w:val="Normal298"/>
        <w:ind w:left="200"/>
        <w:sectPr>
          <w:type w:val="continuous"/>
          <w:pgMar w:top="840" w:right="1000" w:bottom="840" w:left="1000" w:header="400" w:footer="400"/>
          <w:pgNumType w:fmt="decimal"/>
          <w:cols w:space="720"/>
        </w:sectPr>
      </w:pPr>
      <w:r>
        <w:br/>
      </w:r>
      <w:r>
        <w:pict>
          <v:line id="_x0000_s2151"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299"/>
      </w:pPr>
    </w:p>
    <w:p>
      <w:pPr>
        <w:pStyle w:val="Normal299"/>
      </w:pPr>
      <w:r>
        <w:pict>
          <v:shape id="_x0000_i2152" type="#_x0000_t75" alt="LexisNexis®" style="width:147.75pt;height:30pt">
            <v:imagedata r:id="rId17" o:title=""/>
          </v:shape>
        </w:pict>
      </w:r>
      <w:r>
        <w:cr/>
      </w:r>
    </w:p>
    <w:p>
      <w:pPr>
        <w:pStyle w:val="Heading1297"/>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ANTHONY HOPKINS IN 'A MARRIED MAN'</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1984, Wednesday, Late City Final Edition</w:t>
      </w:r>
    </w:p>
    <w:p>
      <w:pPr>
        <w:pStyle w:val="Normal299"/>
        <w:keepNext w:val="0"/>
        <w:spacing w:after="0" w:line="240" w:lineRule="atLeast"/>
        <w:ind w:right="0"/>
        <w:jc w:val="both"/>
      </w:pPr>
      <w:bookmarkStart w:id="604" w:name="Bookmark_299"/>
      <w:bookmarkEnd w:id="604"/>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25, Column 3; Cultural Desk; REVIEW</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299"/>
        <w:keepNext/>
        <w:spacing w:before="240" w:after="0" w:line="340" w:lineRule="atLeast"/>
        <w:ind w:left="0" w:right="0" w:firstLine="0"/>
        <w:jc w:val="left"/>
      </w:pPr>
      <w:bookmarkStart w:id="605" w:name="Body_297"/>
      <w:bookmarkEnd w:id="605"/>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53" style="position:absolute;z-index:2524989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awards were given for trying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serious, ''A Married Man''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certainly be one of this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season's top candidates. Unfortunately, though, this four-hour movie, the first half of which can be seen tonight at 8 on Channel 11, is relentlessly and just about forbiddingly bleak. (The conclusion will be broadcast next Wednesday at 8.)</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Played with unsmiling intensity by the gifted actor Anthony Hopkins, John Strickland is 40 years old and in the throes of a midlife crisis. He is bored with his marriage to 32-year- old Clare (Ciaran Madden), the pampered only child of upper-middle- class parents and the mother of his young son and daughter. Now a fairly well-off and established London lawyer, Strickland still considers himself a socialist although his wife says that ''you can't entirely dissociate theory from practice.'' Attempting to cast off his lethargy, Strickland decides to run for a seat in the House of Commons and to have an affair with Paula Gerrard (Lise Hilboldt), a social worker still in her 20's and the daughter of an American woman married to a very rich Englishman.</w:t>
      </w:r>
    </w:p>
    <w:p>
      <w:pPr>
        <w:pStyle w:val="Normal29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J O'Connor reviews television program A Married Man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with Strickland arriving at his country cottage, a second home for the family, and coming upon a murdered body in the upstairs bedroom. He runs away in shock and the story segues into an extended flashback beginning seven months earlier, in the summer of 1973. The Strickland family is visiting Clare's parents in their substantial home in rural Norfolk. Derek Marlowe's screenplay, based on a novel by Piers Paul Read, quickly establishes its serious intentions by showing Strickland reading and discussing a Tolstoy story about a man brought down by married life.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Clare's father, Eustace (John Le Mesurier), perhaps the most sympathetic character in this tale, gives Strickland his own sound views on marriage: love for the first few years, then the children, after that a habit, which can be the best in terms of uncomplicated companionship, becoming members of the same club. Back in the city, however, Strickland is increasingly irritated with what he considers Clare's spendthrift ways. She, on the other hand, is concluding that everything he does is an ego trip so that people will think he is wonderful.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appears on the scene as a representative for a young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man who has been arrested for robbery. As it happens, this same man had spent time in prison after being represented by Strickland in another court case. Paula suggests that Strickland may be responsible for the man's difficulties: ''If he hadn't gone to prison, he would never have got involved with serious criminals.'' Paula is not, obviously, your average little rich girl. She declares that her father's true loyalty is to capital, not country. And she finds ''something friendly and lonely about the criminal fraternity, something false and cold about the upper classes.''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Gradually the story wends its way up to the scene of the murder, and the second half of ''The Married Man'' becomes a sort of who-dunnit but not, as might be expected, of the ordinary sort. Among other things, the plot becomes intricately entwined with Catholicism. Clare and her parents are Roman Catholics and Stickland's pointed refusals to attend mass with the family are marked in passing. In the end, we will learn that Clare regarded her husband's socialist activities, in the context of their marriage, as an anti-Catholic gesture.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 Married Man'' is not your run-of-the-mill television movie. It juggles, often with tantalizing skill, whole worlds of ideas. The lofty reading curriculum for its characters includes Carl Jung's ''Man and His Symbols.'' In the end, Strickland is left hoping, like Tolstoy's old Ivan Illyich, that ''He whose understanding matters will understand.'' It's a pity that John Strickland, for all of his brooding angst, isn't quite as interesting as Piers Paul Read intended him to be.</w:t>
      </w:r>
    </w:p>
    <w:p>
      <w:pPr>
        <w:pStyle w:val="Normal299"/>
      </w:pPr>
    </w:p>
    <w:p>
      <w:pPr>
        <w:pStyle w:val="Normal299"/>
        <w:ind w:left="200"/>
        <w:sectPr>
          <w:type w:val="continuous"/>
          <w:pgMar w:top="840" w:right="1000" w:bottom="840" w:left="1000" w:header="400" w:footer="400"/>
          <w:pgNumType w:fmt="decimal"/>
          <w:cols w:space="720"/>
        </w:sectPr>
      </w:pPr>
      <w:r>
        <w:br/>
      </w:r>
      <w:r>
        <w:pict>
          <v:line id="_x0000_s2154"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565"/>
          <w:headerReference w:type="default" r:id="rId2566"/>
          <w:footerReference w:type="even" r:id="rId2567"/>
          <w:footerReference w:type="default" r:id="rId2568"/>
          <w:headerReference w:type="first" r:id="rId2569"/>
          <w:footerReference w:type="first" r:id="rId2570"/>
          <w:pgSz w:w="12240" w:h="15840"/>
          <w:pgMar w:top="840" w:right="1000" w:bottom="840" w:left="1000" w:header="400" w:footer="400"/>
          <w:pgNumType w:fmt="decimal"/>
          <w:cols w:space="720"/>
          <w:titlePg w:val="0"/>
        </w:sectPr>
      </w:pPr>
    </w:p>
    <w:p>
      <w:pPr>
        <w:pStyle w:val="Normal300"/>
      </w:pPr>
    </w:p>
    <w:p>
      <w:pPr>
        <w:pStyle w:val="Normal300"/>
      </w:pPr>
      <w:r>
        <w:pict>
          <v:shape id="_x0000_i2155" type="#_x0000_t75" alt="LexisNexis®" style="width:147.75pt;height:30pt">
            <v:imagedata r:id="rId17" o:title=""/>
          </v:shape>
        </w:pict>
      </w:r>
      <w:r>
        <w:cr/>
      </w:r>
    </w:p>
    <w:p>
      <w:pPr>
        <w:pStyle w:val="Heading1298"/>
        <w:keepNext w:val="0"/>
        <w:spacing w:after="200" w:line="340" w:lineRule="atLeast"/>
        <w:ind w:left="0" w:right="0" w:firstLine="0"/>
        <w:jc w:val="center"/>
      </w:pPr>
      <w:hyperlink r:id="rId2571" w:history="1">
        <w:r>
          <w:rPr>
            <w:rFonts w:ascii="arial" w:eastAsia="arial" w:hAnsi="arial" w:cs="arial"/>
            <w:b/>
            <w:i/>
            <w:strike w:val="0"/>
            <w:color w:val="0077CC"/>
            <w:sz w:val="28"/>
            <w:u w:val="single"/>
            <w:vertAlign w:val="baseline"/>
          </w:rPr>
          <w:t>Getting Real Estate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2005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0"/>
        <w:keepNext w:val="0"/>
        <w:spacing w:after="0" w:line="240" w:lineRule="atLeast"/>
        <w:ind w:right="0"/>
        <w:jc w:val="both"/>
      </w:pPr>
      <w:bookmarkStart w:id="606" w:name="Bookmark_300"/>
      <w:bookmarkEnd w:id="606"/>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106; LIVES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Catalina Cachin as told to Liz Welch</w:t>
      </w:r>
    </w:p>
    <w:p>
      <w:pPr>
        <w:pStyle w:val="Normal300"/>
        <w:keepNext/>
        <w:spacing w:before="240" w:after="0" w:line="340" w:lineRule="atLeast"/>
        <w:ind w:left="0" w:right="0" w:firstLine="0"/>
        <w:jc w:val="left"/>
      </w:pPr>
      <w:bookmarkStart w:id="607" w:name="Body_298"/>
      <w:bookmarkEnd w:id="607"/>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56" style="position:absolute;z-index:2525009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real estate is an easy way to make money. Ha! I had no idea it was going to be this hard.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moved to Miami from Argentina in 1998, the day after I was married. My husband, who works for a technology company, had been transferred to Florida. While I waited for my work permit, I got my master's in international business at Florida International University, but then Sept. 11 happened, and corporate jobs were scarce. Real estate, however, was a hot topic -- it was all people talked about at parties, and luxury high-rises were going up all over Miami. So I got my real-estate license.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started showing houses, the market was already crazy -- houses that sold for $200,000 one year might be $300,000 the next. And I was selling about one property a month. But I figured we could actually buy apartments ourselves, fix them up, rent them for a few years and then sell them for a 50 percent profit. That was the idea.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and I used our savings to buy a nice two-bedroom, one-bath apartment in Fort Lauderdale for $100,000. We remodeled the kitchen and bathroom ourselves. The whole point was to have the tenant pay the mortgage, which was $1,000 a month. But I went four months without finding a renter and got nervous and decided to sell. We barely broke even.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we invested in property near the water with an Argentine friend; he's an architect but not licensed in the U.S. We planned the perfect house down to the kitchen island, and then hired an American architect to finalize things. First we found out it was going to cost $120 a square foot instead of the $75 we planned on, and then the American architect, who was obese, had his stomach stapled and died from complications. We saw it as an omen and sold the property -- and lost money.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determined to learn from my mistakes. I bought a duplex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Hollywood, Fla., 22 miles north of Miami. It's only a matter of time before the area is gentrified. We rented to a nice 28-year-old man who was married with three small children. But after he paid the first month and security, we never saw another check. I went to the apartment several times over two months -- knocking, shouting up to the window: nothing. When we finally repossessed the property, they were gone, and so was the brand-new refrigerator. The place was a mess. There were dirty diapers and garbage everywhere -- it was like a Hannibal Lecter movie. Then we noticed a cord coming from the electric meter; they had been stealing electricity. So we called the cops, and they called the Fire Department and the building inspector, who arrived and ordered us to fix a lot of other problems before renting again. (We fixed everything, bought a used refrigerator and then we actually did find a nice woman to rent the place.)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figured our luck had to change, so we bought another duplex in Hollywood. The tenant asked for a carport, so my husband got one at Kmart and installed it himself. Afterward, he decided to walk home -- we'd moved to Hollywood by then -- through a back alley, where four teenagers mugged him. He wound up in the hospital with a black eye, stitches and bruises everywhere. Later we found out from the police that they were on a spree -- he was the first victim, a pizza delivery boy was the second and the third was an old man they actually killed.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then, we had a 1-year-old daughter and we had bought another triplex. I was managing three properties. The triplex tenant, who worked at a dog kennel, said she had to pay me weekly, as opposed to monthly, because otherwise she'd spend the money. So I had to go by there every week. She was a real pain. Then she complained of a leaky toilet, but the plumber couldn't get in to fix it; she was never home, and her Rottweiler always was. Meanwhile, my husband was offered a job in Mexico City, and we wound up moving. On my first trip back I discovered that the dog-kennel woman left without paying rent for six weeks; not only that, but the toilet was never fixed and the apartment was completely flooded. So the $50 repair turned into a $2,500 renovation. I know she's still working at the kennel, but quite frankly, I just don't want to deal with her.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pregnant with our second child. One duplex is rented with great tenants. I thought we had a good tenant in the other duplex, until he stopped paying rent. When I called, he said he fell on the deck serving food to his friends. He said he didn't have insurance and used the money to pay his hospital bills. He blamed our deck! All I can say is thank God our insurance covered everything: his rent, medical bills and loss of wages.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 a lot of crazy stuff in real estate, but my stories are the worst I've heard. Now we just expect a headache every month. I admit that I've considered giving up and selling my properties, but I think the prices will continue to go up. Everyone thinks Hollywood will be the next Fort Lauderdale. I'm doing this for my daughter and my unborn son. I still think that if I can hold out, I will make a huge gain, and they will have something. That is the hope. </w:t>
      </w:r>
    </w:p>
    <w:p>
      <w:pPr>
        <w:pStyle w:val="Normal300"/>
      </w:pPr>
    </w:p>
    <w:p>
      <w:pPr>
        <w:pStyle w:val="Normal300"/>
        <w:keepNext w:val="0"/>
        <w:spacing w:before="240" w:after="0" w:line="260" w:lineRule="atLeast"/>
        <w:ind w:left="0" w:right="0" w:firstLine="0"/>
        <w:jc w:val="left"/>
      </w:pPr>
      <w:r>
        <w:br/>
      </w:r>
      <w:hyperlink r:id="rId2572" w:history="1">
        <w:r>
          <w:rPr>
            <w:rFonts w:ascii="arial" w:eastAsia="arial" w:hAnsi="arial" w:cs="arial"/>
            <w:b w:val="0"/>
            <w:i/>
            <w:strike w:val="0"/>
            <w:color w:val="0077CC"/>
            <w:sz w:val="20"/>
            <w:u w:val="single"/>
            <w:vertAlign w:val="baseline"/>
          </w:rPr>
          <w:t>http://www.nytimes.com</w:t>
        </w:r>
      </w:hyperlink>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57" style="position:absolute;z-index:252502016"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Bob Hambly)</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2005</w:t>
      </w:r>
    </w:p>
    <w:p>
      <w:pPr>
        <w:pStyle w:val="Normal300"/>
      </w:pPr>
    </w:p>
    <w:p>
      <w:pPr>
        <w:pStyle w:val="Normal300"/>
        <w:ind w:left="200"/>
        <w:sectPr>
          <w:type w:val="continuous"/>
          <w:pgMar w:top="840" w:right="1000" w:bottom="840" w:left="1000" w:header="400" w:footer="400"/>
          <w:pgNumType w:fmt="decimal"/>
          <w:cols w:space="720"/>
        </w:sectPr>
      </w:pPr>
      <w:r>
        <w:br/>
      </w:r>
      <w:r>
        <w:pict>
          <v:line id="_x0000_s2158"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573"/>
          <w:headerReference w:type="default" r:id="rId2574"/>
          <w:footerReference w:type="even" r:id="rId2575"/>
          <w:footerReference w:type="default" r:id="rId2576"/>
          <w:headerReference w:type="first" r:id="rId2577"/>
          <w:footerReference w:type="first" r:id="rId2578"/>
          <w:pgSz w:w="12240" w:h="15840"/>
          <w:pgMar w:top="840" w:right="1000" w:bottom="840" w:left="1000" w:header="400" w:footer="400"/>
          <w:pgNumType w:fmt="decimal"/>
          <w:cols w:space="720"/>
          <w:titlePg w:val="0"/>
        </w:sectPr>
      </w:pPr>
    </w:p>
    <w:p>
      <w:pPr>
        <w:pStyle w:val="Normal301"/>
      </w:pPr>
    </w:p>
    <w:p>
      <w:pPr>
        <w:pStyle w:val="Normal301"/>
      </w:pPr>
      <w:r>
        <w:pict>
          <v:shape id="_x0000_i2159" type="#_x0000_t75" alt="LexisNexis®" style="width:147.75pt;height:30pt">
            <v:imagedata r:id="rId17" o:title=""/>
          </v:shape>
        </w:pict>
      </w:r>
      <w:r>
        <w:cr/>
      </w:r>
    </w:p>
    <w:p>
      <w:pPr>
        <w:pStyle w:val="Heading1299"/>
        <w:keepNext w:val="0"/>
        <w:spacing w:after="200" w:line="340" w:lineRule="atLeast"/>
        <w:ind w:left="0" w:right="0" w:firstLine="0"/>
        <w:jc w:val="center"/>
      </w:pPr>
      <w:hyperlink r:id="rId2579" w:history="1">
        <w:r>
          <w:rPr>
            <w:rFonts w:ascii="arial" w:eastAsia="arial" w:hAnsi="arial" w:cs="arial"/>
            <w:b/>
            <w:i/>
            <w:strike w:val="0"/>
            <w:color w:val="0077CC"/>
            <w:sz w:val="28"/>
            <w:u w:val="single"/>
            <w:vertAlign w:val="baseline"/>
          </w:rPr>
          <w:t>'Voice of the Century' Broke Racial Barriers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2009 Friday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08" w:name="Bookmark_301"/>
      <w:bookmarkEnd w:id="608"/>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31; BOOKS OF THE TIMES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301"/>
        <w:keepNext/>
        <w:spacing w:before="240" w:after="0" w:line="340" w:lineRule="atLeast"/>
        <w:ind w:left="0" w:right="0" w:firstLine="0"/>
        <w:jc w:val="left"/>
      </w:pPr>
      <w:bookmarkStart w:id="609" w:name="Body_299"/>
      <w:bookmarkEnd w:id="609"/>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60" style="position:absolute;z-index:2525040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FREEDOM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 Anderson, the Lincoln Memorial, and the Concert That Awakened America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Raymond Arsenault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310 pages. Bloomsbury Press. $25.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1930s, years before the concert at the Lincoln Memorial that made her an international symbol of the American civil rights movement, Marian Anderson, the great Philadelphia-born contralto, was probably better known overseas than she was in the United States.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Anderson's concerts, which combined opera arias and German lieder with black spirituals, won over not just crowds and critics but also Europe's classical music luminaries. After she performed at the Finnish composer Jean Sibelius's country house in 1933, singing his compositions in his native language, he called out for ''not coffee, but champagne.''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Anderson (1897-1993) was smuggled in to sing at the 1935 Salzburg Festival after non-Aryans were banned by the Nazis, Arturo Toscanini was in the audience. ''Yours is a voice such as one hears once in a hundred years,'' he told her. His words stuck. For the rest of her life Anderson would be referred to as ''the voice of the century.''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new book, ''The Sound of Freedom,'' Raymond Arsenault delivers not a proper biography of Anderson  --  there have already been a couple of those, in addition to her 1956 autobiography -- but a tightly focused look at the political and cultural events that led up to and came after her famous 1939 concert. It's a story that's well worth retelling.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spent so much time in Europe partly because of the training and experience that touring there offered. She had also had her fill of segregated concert halls in America, and of its cultural climate in general.  ''After a lifetime of being told that they were intellectually and culturally inferior,'' Mr. Arsenault writes, even many blacks ''questioned their race's capacity to excel in the 'higher' forms of art, theater, science, literature, sports, entertainment and music.'' One of the few areas in which black artists were successful was popular music. ''Blacks were born to sing and shout, whites told themselves without any sense of irony or concern,'' Mr. Arsenault observes.  Classical music was another matter. ''Mastery of classical technique required superior intelligence, discipline and years of training,'' he writes. ''Most white Americans had never encountered a major black composer, opera singer or virtuoso violinist. Indeed, one suspects that few whites could even imagine such a thing.''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Anderson's emergence as a major performer in America in the mid-1930s was carefully orchestrated. She was sold to the news media, lest she be perceived as ''uppity,'' as ''both an international star and an unspoiled, unpretentious,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South Philadelphia.''  She was ''Marian of Martin Street'' the same way Jennifer Lopez was later ''Jenny from the block.''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did grow up poor. Her father, a railroad laborer, died when she was 12; she didn't attend high school because her family  depended on  money she earned from singing and domestic work. (She later got a high school diploma.)  Her voice was her ticket; there was a sense of destiny about her from the beginning. After she performed in a recital as a teenager, a music critic for The Chicago Defender wrote that ''tears of joy were in the eyes of many of the musicians who felt that a new era in music has risen for our people.''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many weeping onlookers in this book. Anderson's voice and presence  moved people. Calling one of her concerts ''the most dramatic experience I have had in 30 years of attending the theater,'' a Houston music critic described what Anderson looked like when she returned for an encore: ''And there, you thought, but for the Grace of God, stood somebody's negro cook.''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path to the Lincoln Memorial concert began in earnest when Anderson was invited by Eleanor Roosevelt, in 1936, to sing at the White House. (The first lady wanted Anderson to sing only spirituals, but she refused; she did not want to be typecast.) Roosevelt later praised Anderson in her syndicated newspaper column,  and the two became friends.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1939 Anderson needed larger halls for her recitals, and her managers asked the Daughters of the American Revolution if she could sing at Constitution Hall in Washington, which at the time blocked black artists from performing. The conservative D.A.R. turned down the request, and a sense of outrage at this racist snub began to grow in Washington.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Mrs. Roosevelt publicly resigned from the D.A.R. in protest, that became front-page news. The idea that  Anderson could perform outside, at the Lincoln Memorial, was then a novel one. The memorial was only 17 years old, and federal agencies had never granted a permit for a large gathering there. When Harold Ickes, President Roosevelt's secretary of the interior, asked Roosevelt if Anderson could perform at the memorial, he replied: ''She can sing from the top of the Washington monument if she wants to.''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concert itself, of course, was an international sensation; millions saw footage in newsreels. Anderson became, Mr. Arsenault writes, ''a symbol of resolute courage and human dignity.'' The D.A.R. has never entirely recovered from its shameful role in this episode.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Arsenault  makes it clear, though, that for most of her life Anderson was not outspoken on the topic of race. ''She showed no inclination to draw public attention to specific acts of racial discrimination,'' he writes. ''Instead, she liked to think of herself as a role model, a one-woman vanguard who had been given the opportunity to advance her race through individual determination and strength of character.''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Sound of Freedom'' succeeds to the extent that it is rarely a slog. But that's because of the intrinsic buoyancy of Anderson's story more than anything that Mr. Arsenault, a professor of Southern history at the University of South Florida, St. Petersburg, brings to the table. He has done his research but is not a particularly deft writer, and the book's seams show badly: the potted historical digressions (on topics like the New Deal and blacks in classical music) are woven haphazardly into the larger narrative.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this book does not purport to be a biography, more information about Anderson's life offstage would have been welcome. Her second husband was an architect named Orpheus Fisher, known to friends as King. With a name like that, you just know there's a story there. Mr. Arsenault tells us almost nothing about him, nor about things like her ''brief but torrid love affair with a Russian actor named Emmanuel Kaminka.'' In ''The Sound of Freedom'' Anderson is not quite a flesh-and-blood human being.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years after the 1939 concert Marian Anderson was finally invited by the D.A.R. to sing at Constitution Hall. About that show, she later wrote, in her typically understated style: ''There was no sense of triumph. I felt that it was a beautiful concert hall, and I was happy to sing in it.'' </w:t>
      </w:r>
    </w:p>
    <w:p>
      <w:pPr>
        <w:pStyle w:val="Normal301"/>
        <w:keepNext w:val="0"/>
        <w:spacing w:before="240" w:after="0" w:line="260" w:lineRule="atLeast"/>
        <w:ind w:left="0" w:right="0" w:firstLine="0"/>
        <w:jc w:val="left"/>
      </w:pPr>
      <w:r>
        <w:br/>
      </w:r>
      <w:hyperlink r:id="rId2580" w:history="1">
        <w:r>
          <w:rPr>
            <w:rFonts w:ascii="arial" w:eastAsia="arial" w:hAnsi="arial" w:cs="arial"/>
            <w:b w:val="0"/>
            <w:i/>
            <w:strike w:val="0"/>
            <w:color w:val="0077CC"/>
            <w:sz w:val="20"/>
            <w:u w:val="single"/>
            <w:vertAlign w:val="baseline"/>
          </w:rPr>
          <w:t>http://www.nytimes.com</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61" style="position:absolute;z-index:25250508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GRAHAM PHOTOGRAPHY)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2009</w:t>
      </w:r>
    </w:p>
    <w:p>
      <w:pPr>
        <w:pStyle w:val="Normal301"/>
      </w:pPr>
    </w:p>
    <w:p>
      <w:pPr>
        <w:pStyle w:val="Normal301"/>
        <w:ind w:left="200"/>
        <w:sectPr>
          <w:type w:val="continuous"/>
          <w:pgMar w:top="840" w:right="1000" w:bottom="840" w:left="1000" w:header="400" w:footer="400"/>
          <w:pgNumType w:fmt="decimal"/>
          <w:cols w:space="720"/>
        </w:sectPr>
      </w:pPr>
      <w:r>
        <w:br/>
      </w:r>
      <w:r>
        <w:pict>
          <v:line id="_x0000_s2162"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02"/>
      </w:pPr>
    </w:p>
    <w:p>
      <w:pPr>
        <w:pStyle w:val="Normal302"/>
      </w:pPr>
      <w:r>
        <w:pict>
          <v:shape id="_x0000_i2163" type="#_x0000_t75" alt="LexisNexis®" style="width:147.75pt;height:30pt">
            <v:imagedata r:id="rId17" o:title=""/>
          </v:shape>
        </w:pict>
      </w:r>
      <w:r>
        <w:cr/>
      </w:r>
    </w:p>
    <w:p>
      <w:pPr>
        <w:pStyle w:val="Heading1300"/>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AFTER THE WAR: SMALL ARMS; Search for Guns in Iraq And Surprise Under a Robe</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2003 Tuesday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2"/>
        <w:keepNext w:val="0"/>
        <w:spacing w:after="0" w:line="240" w:lineRule="atLeast"/>
        <w:ind w:right="0"/>
        <w:jc w:val="both"/>
      </w:pPr>
      <w:bookmarkStart w:id="610" w:name="Bookmark_302"/>
      <w:bookmarkEnd w:id="610"/>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15</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ROHDE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BAGHDAD, Iraq, June 2  </w:t>
      </w:r>
    </w:p>
    <w:p>
      <w:pPr>
        <w:pStyle w:val="Normal302"/>
        <w:keepNext/>
        <w:spacing w:before="240" w:after="0" w:line="340" w:lineRule="atLeast"/>
        <w:ind w:left="0" w:right="0" w:firstLine="0"/>
        <w:jc w:val="left"/>
      </w:pPr>
      <w:bookmarkStart w:id="611" w:name="Body_300"/>
      <w:bookmarkEnd w:id="611"/>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64" style="position:absolute;z-index:25250713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Iraqi woman smiled when two American paratroopers toting assault rifles strode up to the front door this afternoon.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weapons," she said in Arabic, waving her hands back and forth. "No weapons."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Sgt. Shane Netter was one of six paratroopers from the 82nd Airborne Division combing a block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Abu Dsheer. The troops shared one translator.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Sergeant Netter used pidgin Arabic and body language to communicate. He motioned that they would have to search the house anyway. Grudgingly, the woman and her husband quickly ushered Sergeant Netter and Specialist Alleyne Edwin through their two-story cinderblock home. But when the soldiers departed, so did the niceties.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right do they have to get into the house?" the husband, Nejim Abdullah, 26, asked icily. "If some people have some weapons, does that give them the right to see every house in the city?"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in Baghdad today was part of the largest operation of its kind here. Troops inspected more than 2,000 homes for illegal weapons. The surprise sweep and nighttime arrests produced bitter complaints, a few comical moments and only a handful of weapons. Two clerics were arrested.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day, the American paratroopers and Iraqi civilians engaged in an awkward dance. To win over the Iraqis, young Americans went out of their way to respect local customs, averting their eyes in the presence of Iraqi women. To win over Americans, Iraqis pointed out photos of loved ones executed by Saddam Hussein.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and over again, the dual realities that American forces face in Iraq appeared. Iraqis smiled when in direct contact, but bitterly complained about the Americans as soon as they left. They repeatedly accused the United States of failing to bring democracy to Iraq.</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Western countries have democracy and liberty, and we want these things to be implemented in our country," said Raad Hadi, 38, a baker. "But we see around us that they are arresting our clerics."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David Haight, the commander of the unit that carried out the sweeps, the Second Battalion, 325th Airborne Infantry, said the sweeps showed that American forces were serious about further stabilizing the city and enforcing a new weapons policy.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under the new rules, each family was allowed one assault rifle or weapon of the same caliber, and one pistol.</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Colonel Haight said the level of cooperation from Iraqis impressed him. "Can you imagine doing this in Utah or Colorado?" he asked.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searches involved more than 300 paratroopers and ran from 2 a.m. until roughly 8 a.m., military officials said. During the raids, the two clerics, Jassem Dawood al-Saidi and Hayder al-Ami, were arrested, according to American officials andIraqi clerics.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Colonel Haight said Mr. Saidi had threatened to kill American soldiers. It was unclear why Mr. Ami was arrested.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paratroopers, many visibly exhausted in the heat, carried out a second wave of searches from 4 p.m. until midnight. While the first wave netted three machine guns and at least one rocket-propelled grenade, the second yielded fewer weapons.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Iraqis repeatedly complained that they did not understand the new America rules regarding weapons. At first, American officials said all Kalashnikovs would be banned. Today, Colonel Haight said one Kalashnikov per family was allowed.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extensive American efforts to limit the searches, Iraqis described them as an insult and a violation. An American soldier who spoke on condition of anonymity expressed frustration.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trained for this," he said. "They don't want us here, and we don't want to be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asked Iraqi men to open drawers and safes instead of doing it themselves. They looked into open drawers and closets but did not rummage through belongings.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heavily armed Americans seemed to fascinate as well as frighten the Iraqis. Groups of women peered at them suspiciously from rooftops. Men demanded that they explain what was happening. Children competed for their attention, with one young boy showing off his soccer medals to Specialist Edwin during a search.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language barrier was insurmountable. In one house, a woman openly announced to Sergeant Netter and Specialist Edwin that she had a weapon. For the next five minutes, the two paratroopers scoured the house but were unable to find a gun. Frustrated, they requested the aid of a translator.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Arabic where the weapon was, the woman reached under her flowing black robe, and pulled out a Kalashnikov rifle. The paratroopers stared at the weapon, slack-jawed.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her she could keep the rifle, as long as she had only one. At that, she tucked it back under her robe, and the Americans left.</w:t>
      </w:r>
    </w:p>
    <w:p>
      <w:pPr>
        <w:pStyle w:val="Normal302"/>
        <w:keepNext w:val="0"/>
        <w:spacing w:before="240" w:after="0" w:line="260" w:lineRule="atLeast"/>
        <w:ind w:left="0" w:right="0" w:firstLine="0"/>
        <w:jc w:val="left"/>
      </w:pPr>
      <w:r>
        <w:br/>
      </w:r>
      <w:hyperlink r:id="rId2588" w:history="1">
        <w:r>
          <w:rPr>
            <w:rFonts w:ascii="arial" w:eastAsia="arial" w:hAnsi="arial" w:cs="arial"/>
            <w:b w:val="0"/>
            <w:i/>
            <w:strike w:val="0"/>
            <w:color w:val="0077CC"/>
            <w:sz w:val="20"/>
            <w:u w:val="single"/>
            <w:vertAlign w:val="baseline"/>
          </w:rPr>
          <w:t>http://www.nytimes.com</w:t>
        </w:r>
      </w:hyperlink>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65" style="position:absolute;z-index:252508160"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While searching a home in the Baghdad neighborhood of Abu Dsheer for weapons, Specialist Alleyne Edwin, one of the troops in the 82nd Airborne Division, paused to admire the sports medals of a boy. The boy wanted to show them to him.; In one home, a trooper -- one of 400 who closed down the neighborhood to conduct the sweep -- searched under a bed for weapons. According to still unclear rules, only one assault-type rifle and pistol are permitted.; Sgt. Shane Netter, left, and Specialist Edwin were told by this woman that a there was a gun in the house. But after searching for five minutes, the soldiers became frustrated when they could not find one. Eventually it became clear just what gun she was talking about -- after she produced it from under her black robe. (Photographs by Richard Perry/The New York Times) </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2003</w:t>
      </w:r>
    </w:p>
    <w:p>
      <w:pPr>
        <w:pStyle w:val="Normal302"/>
      </w:pPr>
    </w:p>
    <w:p>
      <w:pPr>
        <w:pStyle w:val="Normal302"/>
        <w:ind w:left="200"/>
        <w:sectPr>
          <w:type w:val="continuous"/>
          <w:pgMar w:top="840" w:right="1000" w:bottom="840" w:left="1000" w:header="400" w:footer="400"/>
          <w:pgNumType w:fmt="decimal"/>
          <w:cols w:space="720"/>
        </w:sectPr>
      </w:pPr>
      <w:r>
        <w:br/>
      </w:r>
      <w:r>
        <w:pict>
          <v:line id="_x0000_s2166"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03"/>
      </w:pPr>
    </w:p>
    <w:p>
      <w:pPr>
        <w:pStyle w:val="Normal303"/>
      </w:pPr>
      <w:r>
        <w:pict>
          <v:shape id="_x0000_i2167" type="#_x0000_t75" alt="LexisNexis®" style="width:147.75pt;height:30pt">
            <v:imagedata r:id="rId17" o:title=""/>
          </v:shape>
        </w:pict>
      </w:r>
      <w:r>
        <w:cr/>
      </w:r>
    </w:p>
    <w:p>
      <w:pPr>
        <w:pStyle w:val="Heading1301"/>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NEW YORK BOOKSHELF/NOVELS; By Women And About Them</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2003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3"/>
        <w:keepNext w:val="0"/>
        <w:spacing w:after="0" w:line="240" w:lineRule="atLeast"/>
        <w:ind w:right="0"/>
        <w:jc w:val="both"/>
      </w:pPr>
      <w:bookmarkStart w:id="612" w:name="Bookmark_303"/>
      <w:bookmarkEnd w:id="612"/>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6</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03"/>
        <w:keepNext/>
        <w:spacing w:before="240" w:after="0" w:line="340" w:lineRule="atLeast"/>
        <w:ind w:left="0" w:right="0" w:firstLine="0"/>
        <w:jc w:val="left"/>
      </w:pPr>
      <w:bookmarkStart w:id="613" w:name="Body_301"/>
      <w:bookmarkEnd w:id="613"/>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68" style="position:absolute;z-index:25251020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Meg Wolitzer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Scribner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hardcover)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upon a time there had been another hotel room, a very different one, in New York City. It was small and wretched, and no angel-girls sang to us in the morning. This was 45 years earlier, but even after all this time I could visualize its shape and smell its vague, implied filth.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and I headed there first on the bus as we fled Northampton together, and then on a New York City subway train with its yellow woven seats and concave wall ads for Dreft laundry detergent and Chiclets. I was 19, hanging by a strap. In the middle of my forehead was the ludicrous purple goose egg that had been left when Joe's wife, Carol, had flung the walnut at me two days earlier.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held on to the subway strap like an ordinary commuter, I saw Joe watching me, taking in the lump on the forehead and also the hollow of my underarm, that scooped-out place inside my creased yellow dress.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only brought a weekend's worth of clothes with me; the rest would be sent down in a steamer trunk from Smith later. Here I was on the subway, which I'd almost never been on in my life, though I knew every stop on the crosstown bus, which I used to ride with friends after school most days.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terrified to call my parents and confess to them what I'd done, though I assumed that the college would have the privilege of doing just that. They were right here in this city, and though it was possible that I might actually run into them, it didn't seem likely. They never went on the subway, or had reason to visit the part of the city where Joe was taking me.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route was predictable and short, involving Park, Madison, and Lexington Avenues, and not much else. Of course I could have used their help, for Joe and I had very little money, but I somehow knew that I shouldn't take their money now.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part of my life had nothing to do with them, and I didn't want to bring them into it, at least not yet. I was with Joe now, and so I acted like a good sport, the willing undergraduate who'd thrust myself out the gates of Smith College and gone off to New York with my professor, though I suspected the mood wouldn't last.</w:t>
      </w:r>
    </w:p>
    <w:p>
      <w:pPr>
        <w:pStyle w:val="Normal303"/>
      </w:pP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MIDSUMMER</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Marcelle Clements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Harcourt</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hardcover)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moment she had a fantasy of living up here year-round, dropping all this problematic life in New York. All this difficulty. All this perplexity. But it must be hard here, in the winter. Perhaps harder than the city, and hard in a different way she wasn't accustomed to. There would be snow and bare trees. Bare ruin'd choirs. Black and white and gray. Black trees, white ground, gray skies.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she couldn't stand the monotony. She was becoming more and more sensitive to the tedium, even in New York, though in New York it was the tedium of ambition and endless conflict. And futility. Always, as she considered what she thought of as these dilemmas, she was struck by the notion of futility. You might as well feel futile in New York, though, she told herself. Less boring.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it all, besides, she liked New Yorkers. They were kinder than out-of-towners understood. Kay had been born in Manhattan, on the Upper East Side, which her fashionable friends now called "plastic."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had known the Upper East Side as a much more dramatic and heterogeneous community than anything these people who lived in the lofts in TriBeCa could imagine, a kind of sociocultural wind tunnel in which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on their way up and about to move out of the old railroad flats mingled with an erstwhile upper-middle-class population that was vertiginously downwardly mobile (though the expression hadn't been invented yet), in any event increasingly irrelevant.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latter still inhabited the ponderous between-the-war buildings in two-bedroom apartments where chintz slipcovers had miraculously become fashionable again and where lamb chops were still served with little paper bonnets.</w:t>
      </w:r>
    </w:p>
    <w:p>
      <w:pPr>
        <w:pStyle w:val="Normal303"/>
      </w:pP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 SHOULD HAVE MARRIED</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Pamela Redmond Satran</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Press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paperback)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Driving in the city was easier, I discovered, than zooming along the highway, given that the traffic never moved faster than 12 miles an hour. And it was thrilling to be here on my own, my first big solo outing since Frank had left me, the first time I'd really taken advantage of the freedom of my Amanda-less weekends.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parked my car as soon as I got below 14th Street, in a lot way over near the Hudson River, and started walking east, toward my old neighborhood. I'm back, I thought, as I threaded my way through the narrow lanes, Jane and Bedford and Leroy, streets whose individual characters I used to know so well but that now seemed indistinguishable from one another.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skirted the north end of Washington Square Park and then made my way up to the bustle of Eighth Street. Getting ready for this venture at home, even talking about it to Frank at the museum, I'd been nervous, afraid even, worried about all the ways New York had changed and the ways I'd changed, too. But now I was overcome with relief that the city was still itself, and however much I had changed it still offered me the same kind of excitement it always had.</w:t>
      </w:r>
    </w:p>
    <w:p>
      <w:pPr>
        <w:pStyle w:val="Normal303"/>
        <w:keepNext w:val="0"/>
        <w:spacing w:before="240" w:after="0" w:line="260" w:lineRule="atLeast"/>
        <w:ind w:left="0" w:right="0" w:firstLine="0"/>
        <w:jc w:val="left"/>
      </w:pPr>
      <w:r>
        <w:br/>
      </w:r>
      <w:hyperlink r:id="rId2596" w:history="1">
        <w:r>
          <w:rPr>
            <w:rFonts w:ascii="arial" w:eastAsia="arial" w:hAnsi="arial" w:cs="arial"/>
            <w:b w:val="0"/>
            <w:i/>
            <w:strike w:val="0"/>
            <w:color w:val="0077CC"/>
            <w:sz w:val="20"/>
            <w:u w:val="single"/>
            <w:vertAlign w:val="baseline"/>
          </w:rPr>
          <w:t>http://www.nytimes.com</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69" style="position:absolute;z-index:252511232"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2003</w:t>
      </w:r>
    </w:p>
    <w:p>
      <w:pPr>
        <w:pStyle w:val="Normal303"/>
      </w:pPr>
    </w:p>
    <w:p>
      <w:pPr>
        <w:pStyle w:val="Normal303"/>
        <w:ind w:left="200"/>
        <w:sectPr>
          <w:type w:val="continuous"/>
          <w:pgMar w:top="840" w:right="1000" w:bottom="840" w:left="1000" w:header="400" w:footer="400"/>
          <w:pgNumType w:fmt="decimal"/>
          <w:cols w:space="720"/>
        </w:sectPr>
      </w:pPr>
      <w:r>
        <w:br/>
      </w:r>
      <w:r>
        <w:pict>
          <v:line id="_x0000_s2170"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04"/>
      </w:pPr>
    </w:p>
    <w:p>
      <w:pPr>
        <w:pStyle w:val="Normal304"/>
      </w:pPr>
      <w:r>
        <w:pict>
          <v:shape id="_x0000_i2171" type="#_x0000_t75" alt="LexisNexis®" style="width:147.75pt;height:30pt">
            <v:imagedata r:id="rId17" o:title=""/>
          </v:shape>
        </w:pict>
      </w:r>
      <w:r>
        <w:cr/>
      </w:r>
    </w:p>
    <w:p>
      <w:pPr>
        <w:pStyle w:val="Heading1302"/>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World Briefing</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 Late Edition - Final</w:t>
      </w:r>
    </w:p>
    <w:p>
      <w:pPr>
        <w:pStyle w:val="Normal304"/>
        <w:keepNext w:val="0"/>
        <w:spacing w:after="0" w:line="240" w:lineRule="atLeast"/>
        <w:ind w:right="0"/>
        <w:jc w:val="both"/>
      </w:pPr>
      <w:bookmarkStart w:id="614" w:name="Bookmark_304"/>
      <w:bookmarkEnd w:id="614"/>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10; Column 4; Foreign Desk; Column 4;</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Terence Neilan</w:t>
      </w:r>
    </w:p>
    <w:p>
      <w:pPr>
        <w:pStyle w:val="Normal3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Compiled by Terence Neilan</w:t>
      </w:r>
    </w:p>
    <w:p>
      <w:pPr>
        <w:pStyle w:val="Normal304"/>
        <w:keepNext/>
        <w:spacing w:before="240" w:after="0" w:line="340" w:lineRule="atLeast"/>
        <w:ind w:left="0" w:right="0" w:firstLine="0"/>
        <w:jc w:val="left"/>
      </w:pPr>
      <w:bookmarkStart w:id="615" w:name="Body_302"/>
      <w:bookmarkEnd w:id="615"/>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72" style="position:absolute;z-index:252513280"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HEATH TO QUIT COMMONS -- Former Prime Minister Sir Edward Heath said he would give up his seat in the House of Commons at the next general election, which is expected sometime in 2001. Sir Edward, 84, was Prime Minister from 1970 to 1974, when Margaret Thatcher replaced him as the leader of the Conservative Party.  Sarah Lyall (NYT)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NEW SPEAKER -- The House of Commons chose Michael Martin, a Labor member of Parliament from Glasgow, to be its new speaker. Mr. Martin, a bona fide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met his wife in a factory, was chosen in a cumbersome election in which 12 candidates were considered, two by two, late into Monday night. He succeeds Betty Boothroyd, 70, the first woman to hold the post.Sarah Lyall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REDUCING THE MILITARY -- Seeking to reduce the Italian military, the Senate approved a law abolishing obligatory military service. The changes will go into effect over seven years, gradually bringing down the number of Italian service men and women from 270,000 to 190,000. Men born in 1985 will be the last to be drafted.  Alessandra Stanley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PLEA ON GREEK TIES -- Foreign Minister Ismail Cem said a dispute with Greece over military boundaries in the Aegean Sea should not derail yearlong efforts to bring the two countries closer together. Greece withdrew its forces from joint NATO maneuvers on Sunday after its military jets were refused permission to fly over two disputed Aegean islands. Turkey had objected, claiming the flights violated airspace designated as demilitarized.  Douglas Frantz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DEATH SENTENCE ANNULLED -- The Supreme Court has annulled a death sentence against Mircea Raceanu, a former diplomat, acquitting him of charges that he passed state secrets to the United States in the Communist era. The decision, issued Monday, closed a chapter of the cold war that had burdened Romanian-American relations since Mr. Raceanu's arrest in Bucharest on Jan. 31, 1989.  David Binder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SWITCH IN ESPIONAGE TRIAL -- The espionage trial of the American businessman Edmond Pope took an unexpected turn after a court agreed to allow a key witness to testify. The court had previously rejected the defense's request to call Anatoly Babkin, who Russia's Federal Security Service says sold Mr. Pope blueprints of a torpedo. Mr. Pope, who says the court is biased, continued his testimony.  Sabrina Tavernise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AMERICAS</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AMERICANS FACE EVICTION -- The Supreme Court threatened to remove a cabinet secretary from office unless he enforces its rulings in a land dispute, which could lead to the forced evictions of more than 500 Americans on the Baja California coast. The court said the land, including a hotel, houses and cabanas, was inhabited by foreigners who in good faith bought it from illegitimate sellers. The residents say the government told them the sales were legal. Though there are loopholes, foreigners are generally barred from buying land within 35 miles of the coast.  Tim Weiner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30 HELD IN PROTEST -- Montreal police arrested 39 people protesting a meeting of finance ministers from industrialized and developing nations. Brandishing signs that read "Stop the Corporate Greed" and "Eat the Rich," the demonstrators threw rocks and horse manure at the police.  James Brooke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SUHARTO APPEAL -- The Jakarta High Court has appointed three judges to consider an appeal by prosecutors to reinstate the corruption case against former President Suharto, whom a lower court ruled medically unfit to stand trial. A court spokesman said the judges would issue a decision in about a month, although many legal scholars doubt Mr. Suharto will ever be brought to trial.  Calvin Sims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 FIRST FOR NATIONALISTS -- The Bharatiya Janata Party, the Hindu nationalist movement that leads the nation's ruling coalition, has for the first time taken power in the western state of Goa. The state party leader, Manohar Parrijkar, was sworn in as the new chief minister.  Barry Bearak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UZBEKISTAN: 12 ACCUSED -- Prosecutors in Tashkent accused 12 members of two outlawed Islamic groups of murder and terrorist acts. The accusations are the latest effort to stop what the government says are religious extremists intent on overthrowing President Islam Karimov. Human rights advocates say the rights of peaceful Muslims have been violated.  Douglas Frantz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ELECTION DEATH -- Angry at being turned away from polling stations, supporters of opposition candidates backed by the outlawed Muslim Brotherhood clashed with the police in the first stage of runoff elections for Parliament. At least one man was killed when policemen fired into a crowd in Ashmun, about 25 miles north of Cairo. Similar disturbances were reported in Port Said and Ismailia.  Susan Sachs (NYT)</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MORE PAPERS BANNED -- The judiciary announced "temporary" bans on two more reformist weekly newspapers, raising the total of recently banned publications to more than 30, the state radio said. The weeklies Mihan and Sepideh-e Zendegi were banned for "press offenses," the radio said. (Reuters)</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UGANDA: F.B.I. JOINS SEARCH -- A team of F.B.I. agents has arrived in Uganda to help track down Rwandan rebels who killed foreign tourists on a visit to view rare mountain gorillas. The rebels killed four Britons, two Americans and four park rangers in the Bwindi Impenetrable Forest National Park on March 1, 1999.  (AP)</w:t>
      </w:r>
    </w:p>
    <w:p>
      <w:pPr>
        <w:pStyle w:val="Normal304"/>
        <w:keepNext w:val="0"/>
        <w:spacing w:before="240" w:after="0" w:line="260" w:lineRule="atLeast"/>
        <w:ind w:left="0" w:right="0" w:firstLine="0"/>
        <w:jc w:val="left"/>
      </w:pPr>
      <w:r>
        <w:br/>
      </w:r>
      <w:hyperlink r:id="rId2604" w:history="1">
        <w:r>
          <w:rPr>
            <w:rFonts w:ascii="arial" w:eastAsia="arial" w:hAnsi="arial" w:cs="arial"/>
            <w:b w:val="0"/>
            <w:i/>
            <w:strike w:val="0"/>
            <w:color w:val="0077CC"/>
            <w:sz w:val="20"/>
            <w:u w:val="single"/>
            <w:vertAlign w:val="baseline"/>
          </w:rPr>
          <w:t>http://www.nytimes.com</w:t>
        </w:r>
      </w:hyperlink>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73" style="position:absolute;z-index:252514304"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India.</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304"/>
      </w:pPr>
    </w:p>
    <w:p>
      <w:pPr>
        <w:pStyle w:val="Normal304"/>
        <w:ind w:left="200"/>
        <w:sectPr>
          <w:type w:val="continuous"/>
          <w:pgMar w:top="840" w:right="1000" w:bottom="840" w:left="1000" w:header="400" w:footer="400"/>
          <w:pgNumType w:fmt="decimal"/>
          <w:cols w:space="720"/>
        </w:sectPr>
      </w:pPr>
      <w:r>
        <w:br/>
      </w:r>
      <w:r>
        <w:pict>
          <v:line id="_x0000_s2174"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305"/>
      </w:pPr>
    </w:p>
    <w:p>
      <w:pPr>
        <w:pStyle w:val="Normal305"/>
      </w:pPr>
      <w:r>
        <w:pict>
          <v:shape id="_x0000_i2175" type="#_x0000_t75" alt="LexisNexis®" style="width:147.75pt;height:30pt">
            <v:imagedata r:id="rId17" o:title=""/>
          </v:shape>
        </w:pict>
      </w:r>
      <w:r>
        <w:cr/>
      </w:r>
    </w:p>
    <w:p>
      <w:pPr>
        <w:pStyle w:val="Heading1303"/>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NYC;</w:t>
        </w:r>
      </w:hyperlink>
      <w:r>
        <w:br/>
      </w:r>
      <w:hyperlink r:id="rId2612" w:history="1">
        <w:r>
          <w:rPr>
            <w:rFonts w:ascii="arial" w:eastAsia="arial" w:hAnsi="arial" w:cs="arial"/>
            <w:b/>
            <w:i/>
            <w:strike w:val="0"/>
            <w:color w:val="0077CC"/>
            <w:sz w:val="28"/>
            <w:u w:val="single"/>
            <w:vertAlign w:val="baseline"/>
          </w:rPr>
          <w:t>For Youth, Bargain Rent Is Just a Ticket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1997, Tuesday, Late Edition - Final</w:t>
      </w:r>
    </w:p>
    <w:p>
      <w:pPr>
        <w:pStyle w:val="Normal305"/>
        <w:keepNext w:val="0"/>
        <w:spacing w:after="0" w:line="240" w:lineRule="atLeast"/>
        <w:ind w:right="0"/>
        <w:jc w:val="both"/>
      </w:pPr>
      <w:bookmarkStart w:id="616" w:name="Bookmark_305"/>
      <w:bookmarkEnd w:id="616"/>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w:t>
      </w:r>
    </w:p>
    <w:p>
      <w:pPr>
        <w:pStyle w:val="Normal3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HABERMAN </w:t>
      </w:r>
    </w:p>
    <w:p>
      <w:pPr>
        <w:pStyle w:val="Normal305"/>
        <w:keepNext/>
        <w:spacing w:before="240" w:after="0" w:line="340" w:lineRule="atLeast"/>
        <w:ind w:left="0" w:right="0" w:firstLine="0"/>
        <w:jc w:val="left"/>
      </w:pPr>
      <w:bookmarkStart w:id="617" w:name="Body_303"/>
      <w:bookmarkEnd w:id="617"/>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76" style="position:absolute;z-index:252516352"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only right, given the political climate, that one of Broadway's hottest tickets is a high-wattage musical that dwells on tenant-landlord relations. "Rent" remains so popular that people, generally those too young to clearly remember any President before Ronald Reagan, start lining up the night before for the 30-odd tickets available for each performance at the rock-bottom price of $20 apiece.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Sunday's matinee, some of them since 11 P.M. on Saturday, they looked like an encampment of the homeless, wrapping themselves in plastic sheets and huddling inside cardboard boxes against a chilling wind. "Now you know what it feels like to be on the street," a truly homeless man grumbled as he walked past them, outside the Nederlander Theater on West 41st Street.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20-somethings were for the most part newcomers to New York, proof that the city is still a beacon not just to struggling families from Rawalpindi and Santo Domingo but also to wide-eyed, hopeful youngsters from places like Grinnell, Iowa, and Upper Bluff, Mo. The city has always depended on their likes for infusions of creative energy.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not at the heart of the simultaneous monologues masquerading these days as political debate over rent controls. But their personal futures -- and with them, perhaps, New York's future vibrancy -- are as much on the line as the fate of the elderly couples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normally invoked in this argument.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 people waiting for "Rent" worry about paying the rent, should decades-old regulations disappear just as they set out to make it in New York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leery, because there are bad people out there who would charge whatever they want," said Rusty Van Praag, the emigre from Upper Bluff, who studies at the American Musical and Dramatic Academy on the Upper West Side and is on the prowl for an affordable apartment. Lying on the pavement under a blanket, a young woman expressed a similar concern. "A lot of people come to the city in a not very stable financial condition," she said. "Rent controls give them a way to get started."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Mr. Van Praag had little sympathy for the rentocrats paying peanuts for sprawling apartments. Ditto for those who regard rent control, originally imposed 50 years ago as an emergency measure, as an entitlement to be taken to the grave or even beyond, if they have children to inherit their apartments.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E. Pataki, in endorsing "vacancy decontrol" yesterday while managing to avoid even once uttering those two words, recommended that the concept of family "succession" continue. One can already envision thousands of young people paying off rent-controlled old-timers to adopt them, much the way many immigrants have rushed to marry American citizens to stay in the country.)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definitely are people out there who should be paying more for the space they have," Mr. Van Praag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 Conn, who left Iowa to become an assistant fashion designer in Manhattan, lucked into a rent-stabilized studio apartment on West 72d Street. She pays $567 a month, which is good these days.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feared the worst when the rent monologues began, Ms. Conn said, but now she is not so sure. "At first, it sounded like they were going to make great changes," she said. "Now, it doesn't sound so bad."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neither she nor the others were steeped in the Borghesian ways of New York politics, guided by the imperative to do unto others before they do one to you. But they felt they had been around long enough to know an extreme position when they heard one.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difficulty accepting the apocalyptic visions of the tenant-group professionals who predict an end to civilization as we know it should rent regulations disappear. By the same token, they did not accept sweetness-and-light forecasts from State Senator Joseph L. Bruno and his allies, who see a deregulated paradise of new construction and overall lower rents.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though relatively new to New York political wars, they were no less perplexed than older hands as to why decisions of such moment are made in Albany, by upstaters who, in some cases, do not even like the city. New Yorkers should decide their own fate, they said, a point made the same day by Manhattan Borough President Ruth W. Messinger, a Democratic candidate for mayor.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city I know of that can get away with charging so much for tiny studios," Ms. Conn said. "People who live upstate probably have no idea how high rents already are here."</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1997</w:t>
      </w:r>
    </w:p>
    <w:p>
      <w:pPr>
        <w:pStyle w:val="Normal305"/>
      </w:pPr>
    </w:p>
    <w:p>
      <w:pPr>
        <w:pStyle w:val="Normal305"/>
        <w:ind w:left="200"/>
        <w:sectPr>
          <w:type w:val="continuous"/>
          <w:pgMar w:top="840" w:right="1000" w:bottom="840" w:left="1000" w:header="400" w:footer="400"/>
          <w:pgNumType w:fmt="decimal"/>
          <w:cols w:space="720"/>
        </w:sectPr>
      </w:pPr>
      <w:r>
        <w:br/>
      </w:r>
      <w:r>
        <w:pict>
          <v:line id="_x0000_s2177"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06"/>
      </w:pPr>
    </w:p>
    <w:p>
      <w:pPr>
        <w:pStyle w:val="Normal306"/>
      </w:pPr>
      <w:r>
        <w:pict>
          <v:shape id="_x0000_i2178" type="#_x0000_t75" alt="LexisNexis®" style="width:147.75pt;height:30pt">
            <v:imagedata r:id="rId17" o:title=""/>
          </v:shape>
        </w:pict>
      </w:r>
      <w:r>
        <w:cr/>
      </w:r>
    </w:p>
    <w:p>
      <w:pPr>
        <w:pStyle w:val="Heading1304"/>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Media More Likely to Show Women Talking About Romance Than at a Job, Study Says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1997, Thursday, Late Edition - Final</w:t>
      </w:r>
    </w:p>
    <w:p>
      <w:pPr>
        <w:pStyle w:val="Normal306"/>
        <w:keepNext w:val="0"/>
        <w:spacing w:after="0" w:line="240" w:lineRule="atLeast"/>
        <w:ind w:right="0"/>
        <w:jc w:val="both"/>
      </w:pPr>
      <w:bookmarkStart w:id="618" w:name="Bookmark_306"/>
      <w:bookmarkEnd w:id="618"/>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15; Column 1; National Desk ; Column 1; </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DINITIA SMITH </w:t>
      </w:r>
    </w:p>
    <w:p>
      <w:pPr>
        <w:pStyle w:val="Normal3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DINITIA SMITH </w:t>
      </w:r>
    </w:p>
    <w:p>
      <w:pPr>
        <w:pStyle w:val="Normal306"/>
        <w:keepNext/>
        <w:spacing w:before="240" w:after="0" w:line="340" w:lineRule="atLeast"/>
        <w:ind w:left="0" w:right="0" w:firstLine="0"/>
        <w:jc w:val="left"/>
      </w:pPr>
      <w:bookmarkStart w:id="619" w:name="Body_304"/>
      <w:bookmarkEnd w:id="619"/>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79" style="position:absolute;z-index:25251840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 broad range of media, in films, in television, including commercials, and in magazines for teen-agers, women are more likely to be shown preoccupied with romance and personal appearance than they are having jobs or going to school, according to a new study released today by Children Now, a children's advocacy group based in Oakland, Calif.</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conducted by Dr. Nancy Signorelli of the University of Delaware, for Children Now and the Kaiser Family Foundation, also showed that despite the fact that women make up a majority of the population, most characters -- 63 percent in movies and 55 percent in television -- were men. In music videos, 78 percent of performers were men.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study did find that women in television shows, and especially in movies, were portrayed as "using intelligence."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clearly makes an impression on kids today, whether it's what they think they should look like or the qualities they associate with men and women," Matt James, senior vice president of the Kaiser Family Foundation, said in a statement accompanying the study. "The media is a powerful tool that can either reinforce negative stereotypes or present strong role models."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released in conjunction with a conference in Los Angeles on Children and the Media. It is believed to be the first to look at representations of women across a spectrum of media.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is a constant, cumulative, omnipresent picture," said Lois Salisbury, president of Children Now. "And it's hard to get away from. A girl could mute the ads on her television set, but still get it on the program. She could turn off her television, but she's going to get it at the movies. She could decide just to read, but she would have to boycott most popular magazines for girls."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conducted in fall 1996 and reviewed 23 top-rated television shows, 15 movies, three weeks of top 20 music videos and 4 issues of leading magazines for teen-age girls: YM, Sassy, Teen and Seventeen.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television, the study found, 41 percent of men were shown working, as opposed to 28 percent of women. In movies, the difference was more striking, with 60 percent of men and 35 percent of women shown working.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television and films, women were more likely than men to talk about romantic relationships.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magazines for teen-agers, 35 percent of articles were about dating, while only 12 percent discussed school or careers, and 7 percent discussed sex, including sexually transmitted diseases and unplanned pregnancy. Only 3 percent of articles focused on drugs and smoking.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movies, women were more likely than men to have their looks commented upon, and in all media, women were more likely than men to be perceived as thin or very thin.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national survey conducted by Lake Sosin Snell &amp; Associates that accompanied the study, 400 boys and 400 girls, ages 10 to 17, were asked whom they most admired on television. The top 10 selections for boys were all men, including Michael Jordan, Tim Allen and Bart Simpson. But 8 out of the top 10 girls' choices were also men, including Will Smith, Martin Lawrence and Jonathan Taylor Thomas. The girls also named Oprah Winfrey and Rosie O'Donnell.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pollsters found it good news that women in film and television were shown as intelligent and as problem-solvers. In movies, 69 percent of women were shown using their intelligence, and in television, 34 percent. Self-reliance was stressed in 35 percent of female characters on television and in movies, and in 28 percent in magazines for teen-agers.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at whether characters thought things through quickly," said Nancy Signorelli, who helped design the study, "whether they were proud of what they did know, and were not playing dumb."</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Salisbury cited Grace in ABC's "Grace Under Fire," as an example of an intelligent, self-reliant character.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raising a couple of kids," Ms. Salisbury said. "The show constantly shows her struggling with boyfriends and economic problems, and solving them."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Jane Brown, a professor of Journalism and Mass Communications at the University of Carolina, who has studied how girls use media to define themselves, said of the study: "Girls are looking for role models who are powerful, in control of their lives and have some purpose. Now there are more powerful women in the media -- Roseanne on television, for instance. But girls are still looking for role models, and they're hard to find."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where we have always been," Ms. Brown continued. "We are finding the same preoccupations among girls, with being attractive enough to lure a male. Women are seen primarily as sex objects. That is what we were concerned with 20 years ago."</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1997</w:t>
      </w:r>
    </w:p>
    <w:p>
      <w:pPr>
        <w:pStyle w:val="Normal306"/>
      </w:pPr>
    </w:p>
    <w:p>
      <w:pPr>
        <w:pStyle w:val="Normal306"/>
        <w:ind w:left="200"/>
        <w:sectPr>
          <w:type w:val="continuous"/>
          <w:pgMar w:top="840" w:right="1000" w:bottom="840" w:left="1000" w:header="400" w:footer="400"/>
          <w:pgNumType w:fmt="decimal"/>
          <w:cols w:space="720"/>
        </w:sectPr>
      </w:pPr>
      <w:r>
        <w:br/>
      </w:r>
      <w:r>
        <w:pict>
          <v:line id="_x0000_s2180"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307"/>
      </w:pPr>
    </w:p>
    <w:p>
      <w:pPr>
        <w:pStyle w:val="Normal307"/>
      </w:pPr>
      <w:r>
        <w:pict>
          <v:shape id="_x0000_i2181" type="#_x0000_t75" alt="LexisNexis®" style="width:147.75pt;height:30pt">
            <v:imagedata r:id="rId17" o:title=""/>
          </v:shape>
        </w:pict>
      </w:r>
      <w:r>
        <w:cr/>
      </w:r>
    </w:p>
    <w:p>
      <w:pPr>
        <w:pStyle w:val="Heading1305"/>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Council Considers 3 Bills On Developers' Tax Breaks - Correction Appended</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2006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7"/>
        <w:keepNext w:val="0"/>
        <w:spacing w:after="0" w:line="240" w:lineRule="atLeast"/>
        <w:ind w:right="0"/>
        <w:jc w:val="both"/>
      </w:pPr>
      <w:bookmarkStart w:id="620" w:name="Bookmark_307"/>
      <w:bookmarkEnd w:id="620"/>
    </w:p>
    <w:p>
      <w:pPr>
        <w:pStyle w:val="Normal307"/>
        <w:keepNext w:val="0"/>
        <w:spacing w:after="0" w:line="260" w:lineRule="atLeast"/>
        <w:ind w:left="0" w:right="0" w:firstLine="0"/>
        <w:jc w:val="left"/>
      </w:pPr>
      <w:r>
        <w:br/>
      </w:r>
      <w:r>
        <w:pict>
          <v:shape id="_x0000_i2182"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3</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307"/>
        <w:keepNext/>
        <w:spacing w:before="240" w:after="0" w:line="340" w:lineRule="atLeast"/>
        <w:ind w:left="0" w:right="0" w:firstLine="0"/>
        <w:jc w:val="left"/>
      </w:pPr>
      <w:bookmarkStart w:id="621" w:name="Body_305"/>
      <w:bookmarkEnd w:id="621"/>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83" style="position:absolute;z-index:25252044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arcane section of the property tax code turned into a cause celebre this week -- the focus of three competing bills in the City Council and political maneuverings round the clock, all followed in some circles with the kind of rapt attention more commonly inspired by cable television coverage of missing blondes.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on the table is the city's most popular tax break for housing developers, known as 421-a, a program widely agreed to be in need of reform.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bills aim to make the tax break a more potent incentive for developers to build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before they can no longer afford to live in the city at all. The issue has become entangled with fears about gentrification and displacement.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advocates say 421-a has subsidized luxury housing; city officials counter that 80 percent of the apartments built under 421-a outside Manhattan in recent years have been affordable to low- and moderate-income New Yorkers.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''Rarely have people mounted the barricades or stormed the Bastille over an obscure part of the tax code,'' said Jonathan Rosen, a spokesman for Housing Here and Now, a coalition that has campaigned for a change in the law, in part by framing it as a fight against gentrification.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Council expected to vote on the issue next Wednesday, the speaker, Christine C. Quinn, has spent much of the week negotiating with members, hoping to muster a substantial majority behind her bill -- a compromise between a Bloomberg administration bill and another backed by about 20 of the 51 council members.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the Council supports Ms. Quinn's bill. She said that she expected to have ''a vast majority'' by the time of the vote. In response to pressure from council members, she modified her bill this week, tightening the definition of ''affordable'' to ensure that more units go to low-income people and making it clearer that neighborhood residents would receive some preference in new developments over outsiders.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does not have the last word on 421-a, however. The program is part of the state's property tax code, so the State Legislature must decide whether to renew it next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Council's vote is expected to carry weight with the Legislature, especially if the Council and the administration appear to be united.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chairman of the Assembly Housing Committee, Vito J. Lopez, who is also the Brooklyn Democratic chairman, said the speaker's bill is inadequate. He said that he wanted more radical changes, along the lines of those proposed in the bill introduced by Councilwoman Annabel Palma of the Bronx; that measure has the backing of 20 members.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assume that the bill that passes is going to be the Christine Quinn bill,'' Assemblyman Lopez said. ''That improves on the mayor's bill, and the mayor's bill improved on the law. I believe it does not go far enough. The definition of 'affordable' housing in many communities is not affordable.''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deep disagreement over how best to change the 421-a program. While housing advocates and community-based groups say that they want the sweeping changes proposed in Ms. Palma's bill, administration officials and developers say some of those changes could backfire and unintentionally discourage moderately priced development in certain areas.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current program, started in the 1970s to spur housing development of all sorts, developers of new buildings can get a 10-to-15-year exemption from the increase in taxes that results from their work. Only in areas with the hottest real estate markets -- known as the exclusion zone -- are they required in return to make 20 percent of the units affordable to lower-income people.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Palma's bill would require developers in the entire city to make 30 percent of their units lower-priced if they want the tax break. The speaker's bill, which the Bloomberg administration supports, would expand the current exclusion zone to incorporate Lower Manhattan, parts of Upper Manhattan and many parts of northwestern Brooklyn. Twenty percent of the units would have to be low-priced.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Quinn's bill would create a commission that would reconsider the exclusion zone boundaries every two years in light of economic conditions. In many poorer neighborhoods, where developers now get a 25-year tax break, they, too, would have to make 20 percent of units low priced if they wanted that maximum 25-year break.</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avoid oversubsidizing luxury apartments, there would be no increase in the tax break after the first $65,000 of assessed valuation, roughly equivalent to a $650,000 condominium. And the current system under which affordable-housing developers can raise equity by selling their tax benefits to market-rate developers would be replaced by a $400 million fund to be used for low-income housing development.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advocates and Ms. Palma want a $1 billion fund. They would also set the income guidelines for ''affordability'' lower than they are now; lower-priced units would have to be affordable to households making no more than 50 percent of area median income, or roughly $37,000 for a family of four, instead of the current 80 percent.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Shaun Donovan, commissioner of the city's Department of Housing Preservation and Development, whom council members questioned for five hours in two days of hearings this week, warned that excessive changes in the income guidelines, the percentage of lower-cost units and the exclusion-area boundaries could change the economics of development in some neighborhoods. That, he said, would make it harder, not easier, to build moderate-income units.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something that would actually hurt the production of affordable housing would be, to us, the greatest mistake that would come out of this process,'' Mr. Donovan said in an interview.</w:t>
      </w:r>
    </w:p>
    <w:p>
      <w:pPr>
        <w:pStyle w:val="Normal307"/>
      </w:pPr>
    </w:p>
    <w:p>
      <w:pPr>
        <w:pStyle w:val="Normal307"/>
        <w:keepNext w:val="0"/>
        <w:spacing w:before="240" w:after="0" w:line="260" w:lineRule="atLeast"/>
        <w:ind w:left="0" w:right="0" w:firstLine="0"/>
        <w:jc w:val="left"/>
      </w:pPr>
      <w:r>
        <w:br/>
      </w:r>
      <w:hyperlink r:id="rId2627" w:history="1">
        <w:r>
          <w:rPr>
            <w:rFonts w:ascii="arial" w:eastAsia="arial" w:hAnsi="arial" w:cs="arial"/>
            <w:b w:val="0"/>
            <w:i/>
            <w:strike w:val="0"/>
            <w:color w:val="0077CC"/>
            <w:sz w:val="20"/>
            <w:u w:val="single"/>
            <w:vertAlign w:val="baseline"/>
          </w:rPr>
          <w:t>http://www.nytimes.com</w:t>
        </w:r>
      </w:hyperlink>
    </w:p>
    <w:p>
      <w:pPr>
        <w:pStyle w:val="Normal307"/>
        <w:keepNext/>
        <w:spacing w:before="240" w:after="0" w:line="340" w:lineRule="atLeast"/>
        <w:ind w:left="0" w:right="0" w:firstLine="0"/>
        <w:jc w:val="left"/>
      </w:pPr>
      <w:bookmarkStart w:id="622" w:name="Correction_7"/>
      <w:bookmarkEnd w:id="622"/>
      <w:r>
        <w:rPr>
          <w:rFonts w:ascii="arial" w:eastAsia="arial" w:hAnsi="arial" w:cs="arial"/>
          <w:b/>
          <w:i w:val="0"/>
          <w:strike w:val="0"/>
          <w:noProof w:val="0"/>
          <w:color w:val="000000"/>
          <w:position w:val="0"/>
          <w:sz w:val="28"/>
          <w:u w:val="none"/>
          <w:vertAlign w:val="baseline"/>
        </w:rPr>
        <w:t>Correction</w:t>
      </w:r>
    </w:p>
    <w:p>
      <w:pPr>
        <w:pStyle w:val="Normal307"/>
        <w:spacing w:line="60" w:lineRule="exact"/>
      </w:pPr>
      <w:r>
        <w:pict>
          <v:line id="_x0000_s2184" style="position:absolute;z-index:252521472"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map with an article yesterday about bills in the New York City Council that would overhaul a tax break for housing developers omitted areas in Brooklyn that under one bill, introduced by Speaker Christine C. Quinn, would be part of a zone in which developers must include some lower-cost housing to get the tax break. A corrected version is at nytimes.com/region.</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16, 2006</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85" style="position:absolute;z-index:252522496"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Chart/Map: ''Tax Break Pockets''The City Council is set to vote next Wednesday on a bill introduced by Speaker Christine C. Quinn that would, among other things, expand the exclusion zone, areas of the city where developers must include some affordable housing in their projects if they want to receive a tax break.Map of Manhattan, Queens and Brooklyn highlighting current exclusion zone and area proposed by Ms. Quinn, as of Dec. 5.(Source by New York City Department of Housing Preservation and Development)</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2006</w:t>
      </w:r>
    </w:p>
    <w:p>
      <w:pPr>
        <w:pStyle w:val="Normal307"/>
      </w:pPr>
    </w:p>
    <w:p>
      <w:pPr>
        <w:pStyle w:val="Normal307"/>
        <w:ind w:left="200"/>
        <w:sectPr>
          <w:type w:val="continuous"/>
          <w:pgMar w:top="840" w:right="1000" w:bottom="840" w:left="1000" w:header="400" w:footer="400"/>
          <w:pgNumType w:fmt="decimal"/>
          <w:cols w:space="720"/>
        </w:sectPr>
      </w:pPr>
      <w:r>
        <w:br/>
      </w:r>
      <w:r>
        <w:pict>
          <v:line id="_x0000_s2186"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628"/>
          <w:headerReference w:type="default" r:id="rId2629"/>
          <w:footerReference w:type="even" r:id="rId2630"/>
          <w:footerReference w:type="default" r:id="rId2631"/>
          <w:headerReference w:type="first" r:id="rId2632"/>
          <w:footerReference w:type="first" r:id="rId2633"/>
          <w:pgSz w:w="12240" w:h="15840"/>
          <w:pgMar w:top="840" w:right="1000" w:bottom="840" w:left="1000" w:header="400" w:footer="400"/>
          <w:pgNumType w:fmt="decimal"/>
          <w:cols w:space="720"/>
          <w:titlePg w:val="0"/>
        </w:sectPr>
      </w:pPr>
    </w:p>
    <w:p>
      <w:pPr>
        <w:pStyle w:val="Normal308"/>
      </w:pPr>
    </w:p>
    <w:p>
      <w:pPr>
        <w:pStyle w:val="Normal308"/>
      </w:pPr>
      <w:r>
        <w:pict>
          <v:shape id="_x0000_i2187" type="#_x0000_t75" alt="LexisNexis®" style="width:147.75pt;height:30pt">
            <v:imagedata r:id="rId17" o:title=""/>
          </v:shape>
        </w:pict>
      </w:r>
      <w:r>
        <w:cr/>
      </w:r>
    </w:p>
    <w:p>
      <w:pPr>
        <w:pStyle w:val="Heading1306"/>
        <w:keepNext w:val="0"/>
        <w:spacing w:after="200" w:line="340" w:lineRule="atLeast"/>
        <w:ind w:left="0" w:right="0" w:firstLine="0"/>
        <w:jc w:val="center"/>
      </w:pPr>
      <w:hyperlink r:id="rId2634" w:history="1">
        <w:r>
          <w:rPr>
            <w:rFonts w:ascii="arial" w:eastAsia="arial" w:hAnsi="arial" w:cs="arial"/>
            <w:b/>
            <w:i/>
            <w:strike w:val="0"/>
            <w:color w:val="0077CC"/>
            <w:sz w:val="28"/>
            <w:u w:val="single"/>
            <w:vertAlign w:val="baseline"/>
          </w:rPr>
          <w:t>PUBLIC LIVES; A Student of Leadership to Lead the State Police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2003 Tuesday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08"/>
        <w:keepNext w:val="0"/>
        <w:spacing w:after="0" w:line="240" w:lineRule="atLeast"/>
        <w:ind w:right="0"/>
        <w:jc w:val="both"/>
      </w:pPr>
      <w:bookmarkStart w:id="623" w:name="Bookmark_308"/>
      <w:bookmarkEnd w:id="623"/>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 HEDGES </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 TRENTON, N.J.  </w:t>
      </w:r>
    </w:p>
    <w:p>
      <w:pPr>
        <w:pStyle w:val="Normal308"/>
        <w:keepNext/>
        <w:spacing w:before="240" w:after="0" w:line="340" w:lineRule="atLeast"/>
        <w:ind w:left="0" w:right="0" w:firstLine="0"/>
        <w:jc w:val="left"/>
      </w:pPr>
      <w:bookmarkStart w:id="624" w:name="Body_306"/>
      <w:bookmarkEnd w:id="624"/>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88" style="position:absolute;z-index:25252454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understand how controversy could swirl around Col. Joseph R. Fuentes, the newest superintendent of New Jersey's State Police. He is the model of decorum, sitting stiffly in a green suit in an office that is so neat it looks as if it passed a military inspection. On his desk is a row of books all on one theme, leadership. There are the framed pictures of the State Police band on the wall, a revolver in a glass case, books celebrating the history of the State Police and a pile of blue folders on his desk that he reads while being driven to and from his home.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in the State Police 25 years," he said, laughing. "It is the reverse of my age. Unbelievable."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Stability is what New Jersey's State Police force desperately needs, and stability seems to personify Colonel Fuentes, who is known as Rick. There were 13 people who served as superintendent between 1921 and 2002. But he is now the fifth man in 19 months to occupy the superintendent's office, which has been racked by charges of racial profiling by troopers.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Colonel Fuentes, 52, was sworn in on June 2 by Gov. James E. McGreevey, although his earlier writing on racial profiling threatened to derail his nomination. His selection was a coup for those in the tightly knit force who did not want an outsider. Civil rights leaders in the state are not enthusiastic, saying they will wait and see if the colonel has, as the governor said, changed since writing the unpublished research paper that appeared to defend racial profiling among the state's 3,000 troopers.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to change motor vehicle stop practices, but at the same time these restrictions negatively impacted sound criminal investigations," Colonel Fuentes said, recalling the controversy. "The attacks on racial profiling went far beyond racial profiling and destroyed a very effective, nationally recognized investigation unit. I am not sure the target of the complaints deserved being destroyed. It hurt us, and it hurt the community."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squat, three-story red brick buildings that house the State Police are on a bucolic stretch of Route 29. The tiled halls and neon lights give the place the feel of a vocational school, but the trim troopers in the halls are what you would expect, dressed in polished black boots and crisp gray uniforms. It is the look of the state troopers, or what Colonel Fuentes called "the presentation," that was one of the things that first attracted him to the career.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Police have always had a reputation for tough training," he said. "They set high physical standards. I liked the appearance. I liked the type of person who would want to be in shape. The State Police have always been very respected and are a presence on the highways. I liked the diversity, the fact that you could work in aviation or criminal investigations."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COLONEL FUENTES, whose father's family was from Spain but who never learned Spanish, is a product of the solid,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Elizabeth and Garwood. His father, an electrician, was a building superintendent. His mother, of Irish descent, stayed home and looked after him and his brother.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it was not the highway patrol cars that thrilled him but planes. He wanted to be a pilot. He was finishing an aerospace degree in California, hoping to go into the military, when the Vietnam War ended. Once the war was over, the demand for pilots in the Air Force started to dry up.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 lot of people in the aerospace industry were looking for jobs," he said. "It was disillusioning."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prospect of being a pilot, he dropped out of school and came home. He tried a few jobs, working in an office and a factory, and then some friends told him they were going to take the exam for the State Police academy. He was the only one of that small group of friends who ended up in the academy. From the moment he walked through the door he knew he had found a home.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he liked to do when he was not attending to the business of the State Police, he seemed stumped. There followed a lengthy silence as he tried to come up with something. He could not.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much in my life outside of the State Police," he said. "I counted up the hours I spend working each week. I figured I usually clock about 90 hours. I don't see my wife enough."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Eileen, works for the F.B.I.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his career has been spent doing intelligence work on drug cartels, street gangs and terrorist groups. He said he finds the secret, hermetic world of the terrorist or the drug dealer fascinating. Years of his life, including two years collecting evidence on Yu Kikumura, who was convicted in 1988 of carrying bombs on the New Jersey Turnpike, have pitted him against a small, intimate group or an individual.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such rings are broken open the results are often dramatic. In 1993, he and another detective shared a Trooper of the Year Award for several investigations that resulted in the seizure of more than 4,000 pounds of cocaine worth nearly $50 million, along with two hundred pounds of marijuana.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 is terrorism more than racial profiling that worries state officials, and for that, Colonel Fuentes said, he is well prepared.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he said, "the only thing that separates us from New York is a river."</w:t>
      </w:r>
    </w:p>
    <w:p>
      <w:pPr>
        <w:pStyle w:val="Normal308"/>
        <w:keepNext w:val="0"/>
        <w:spacing w:before="240" w:after="0" w:line="260" w:lineRule="atLeast"/>
        <w:ind w:left="0" w:right="0" w:firstLine="0"/>
        <w:jc w:val="left"/>
      </w:pPr>
      <w:r>
        <w:br/>
      </w:r>
      <w:hyperlink r:id="rId2635" w:history="1">
        <w:r>
          <w:rPr>
            <w:rFonts w:ascii="arial" w:eastAsia="arial" w:hAnsi="arial" w:cs="arial"/>
            <w:b w:val="0"/>
            <w:i/>
            <w:strike w:val="0"/>
            <w:color w:val="0077CC"/>
            <w:sz w:val="20"/>
            <w:u w:val="single"/>
            <w:vertAlign w:val="baseline"/>
          </w:rPr>
          <w:t>http://www.nytimes.com</w:t>
        </w:r>
      </w:hyperlink>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89" style="position:absolute;z-index:252525568"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JOSEPH R. FUENTES (Dith Pran/The New York Times)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2003</w:t>
      </w:r>
    </w:p>
    <w:p>
      <w:pPr>
        <w:pStyle w:val="Normal308"/>
      </w:pPr>
    </w:p>
    <w:p>
      <w:pPr>
        <w:pStyle w:val="Normal308"/>
        <w:ind w:left="200"/>
        <w:sectPr>
          <w:type w:val="continuous"/>
          <w:pgMar w:top="840" w:right="1000" w:bottom="840" w:left="1000" w:header="400" w:footer="400"/>
          <w:pgNumType w:fmt="decimal"/>
          <w:cols w:space="720"/>
        </w:sectPr>
      </w:pPr>
      <w:r>
        <w:br/>
      </w:r>
      <w:r>
        <w:pict>
          <v:line id="_x0000_s2190"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309"/>
      </w:pPr>
    </w:p>
    <w:p>
      <w:pPr>
        <w:pStyle w:val="Normal309"/>
      </w:pPr>
      <w:r>
        <w:pict>
          <v:shape id="_x0000_i2191" type="#_x0000_t75" alt="LexisNexis®" style="width:147.75pt;height:30pt">
            <v:imagedata r:id="rId17" o:title=""/>
          </v:shape>
        </w:pict>
      </w:r>
      <w:r>
        <w:cr/>
      </w:r>
    </w:p>
    <w:p>
      <w:pPr>
        <w:pStyle w:val="Heading1307"/>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 xml:space="preserve">Climbing Out of the Gutter With a 5-Year-Old in Tow </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2006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25" w:name="Bookmark_309"/>
      <w:bookmarkEnd w:id="625"/>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32; FILM REVIEW</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309"/>
        <w:keepNext/>
        <w:spacing w:before="240" w:after="0" w:line="340" w:lineRule="atLeast"/>
        <w:ind w:left="0" w:right="0" w:firstLine="0"/>
        <w:jc w:val="left"/>
      </w:pPr>
      <w:bookmarkStart w:id="626" w:name="Body_307"/>
      <w:bookmarkEnd w:id="626"/>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92" style="position:absolute;z-index:25252761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fairy tale in realist drag, ''The Pursuit of Happyness'' is the kind of entertainment that goes down smoothly until it gets stuck in your craw. Inspired by a true story, as they like to say in Hollywood, the film traces the fleeting ups and frightening downs of Chris Gardner, whose efforts to keep his family from sinking into poverty evolve into a life-and-death struggle of social Darwinian proportions. It's the early 1980s, and while Ronald Reagan is delivering the bad economic news on television, Chris is about to prove you don't need an army to fight the war on poverty, just big smiles and smarts, and really sturdy shoes. (It also helps that the star playing him is as innately sympathetic as Will Smith.)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how often Chris breaks into a run on the streets of San Francisco, it's a good thing his shoes are well built; his lungs, too. Written by Steven Conrad and directed by Gabriele Muccino, ''The Pursuit of Happyness'' recounts how Chris, plagued by some bad luck, a few stupid moves and a shrew for a wife, Linda (Thandie Newton), loses his apartment and, with his 5-year-old, Christopher (Jaden Christopher Syre Smith, Mr. Smith's own beautiful son), joins the ranks of the homeless, if not the hopeless. Evicted from the mainstream and bounced from shelter to shelter, Chris holds firm to his dignity, resolve, faith, love and independence. His optimism sweeps through the film like a searchlight, scattering clouds and dark thoughts to the wind.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old bootstraps story, an American dream artfully told, skillfully sold. To that calculated end, the filmmaking is seamless, unadorned, transparent, the better to serve Mr. Smith's warm expressiveness. That warmth feels truthful, as does the walk-up apartment Chris's family lives in at the start of the film, which looks like the real paycheck-to-paycheck deal. As does the day care center, which is so crummy it can't even get happiness right (hence the title).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 small thing, considering the film industry's usual skewed sense of economic class, a perspective encapsulated by the insider who described the middle-class family in ''Little Miss Sunshine'' to me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perhaps because the mother drives a gently distressed Miata rather than next year's Mercedes.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matters in ''The Pursuit of Happyness,'' as it does in life. But it matters more openly in this film than it does in most Hollywood stories that set their sights on the poor, largely because Chris's pursuit of happiness eventually becomes interchangeable with his pursuit of money. He doesn't want just a better, more secure life for himself and his child; either by scripted design or by the example of the real Chris Gardner, he seems to yearn for a life of luxury, stadium box seats and the kind of sports car he stops to admire in one scene. His desires aren't just upwardly mobile; they're materialistically unbound. Instead of a nice starter home, he (and the filmmakers) ogles mansions. It's no wonder he hopes to become a stockbroker.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sound like a punch line, at least to some ears, but it's the holy grail in ''The Pursuit of Happyness.'' A self-starter, Chris has sunk all of the family's money into costly medical scanners that he tries to sell to doctors and hospitals. But the machines are overpriced, and the sure thing he banked on has landed them in debt. Forced to work two shifts at a dead-end job, Linda angrily smolders and then rages at Chris, which seems reasonable since he has gambled all of their savings on an exceptionally foolish enterprise. (And, unlike her, he hasn't signed up for overtime.) But this is a film about father love, not mother love, and Linda soon leaves the picture in a cloud of cigarette smoke and a storm of tears.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and the filmmakers seem happy to see her go, but life only gets tougher once she and her paychecks disappear. Much of the film involves Chris's subsequent efforts to keep himself and his child housed and fed while he is enrolled in an unpaid internship program at a powerful stock brokerage firm. Bright and ferociously determined, Chris easily slides into this fantastical world of shouting men, ringing phones, gleaming surfaces and benevolent bosses. He goes along to get along, and when one of his bosses asks for money to pay for a cab, he quickly opens his wallet. Chris himself stiffs another working man for some money because that wallet is so light. But this is a film about him, not the other guy.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you respond to this man's moving story may depend on whether you find Mr. Smith's and his son's performances so overwhelmingly winning that you buy the idea that poverty is a function of bad luck and bad choices, and success the result of heroic toil and dreams. Both performances are certainly likable in the extreme, though Mr. Smith shined brighter and was given much more to do when he played the title character in Michael Mann's underrated ''Ali.'' That film proves an interesting comparison with this one, not in filmmaking terms, but in its vision of what it means to be a black man struggling in America. In one, a black man fights his way to the top with his fists; in the other, he gets there with a smile.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Pursuit of Happyness'' is rated PG-13 (Parents strongly cautioned). It includes mild adult language and some parental fighting.</w: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Pursuit of Happyness</w:t>
      </w: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309"/>
      </w:pP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Gabriele Muccino; written by Steven Conrad; director of photography, Phedon Papamichael; edited by Hughes Winborne; music by Andrea Guerra; production designer, J. Michael Riva; produced by Todd Black, Jason Blumenthal, Steve Tisch James Lassiter and Will Smith; released by Columbia Pictures. Running time: 117 minutes.</w:t>
      </w:r>
    </w:p>
    <w:p>
      <w:pPr>
        <w:pStyle w:val="Normal309"/>
      </w:pPr>
    </w:p>
    <w:p>
      <w:pPr>
        <w:pStyle w:val="Normal3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Will Smith (Chris Gardner), Thandie Newton (Linda) and Jaden Christopher Syre Smith (Christopher).</w:t>
      </w:r>
    </w:p>
    <w:p>
      <w:pPr>
        <w:pStyle w:val="Normal309"/>
      </w:pPr>
    </w:p>
    <w:p>
      <w:pPr>
        <w:pStyle w:val="Normal309"/>
        <w:keepNext w:val="0"/>
        <w:spacing w:before="240" w:after="0" w:line="260" w:lineRule="atLeast"/>
        <w:ind w:left="0" w:right="0" w:firstLine="0"/>
        <w:jc w:val="left"/>
      </w:pPr>
      <w:r>
        <w:br/>
      </w:r>
      <w:hyperlink r:id="rId2643" w:history="1">
        <w:r>
          <w:rPr>
            <w:rFonts w:ascii="arial" w:eastAsia="arial" w:hAnsi="arial" w:cs="arial"/>
            <w:b w:val="0"/>
            <w:i/>
            <w:strike w:val="0"/>
            <w:color w:val="0077CC"/>
            <w:sz w:val="20"/>
            <w:u w:val="single"/>
            <w:vertAlign w:val="baseline"/>
          </w:rPr>
          <w:t>http://www.nytimes.com</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93" style="position:absolute;z-index:25252864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 Smith, right, plays the father of a boy portrayed by the actor's real-life son Jaden Christopher Syre Smith, in ''The Pursuit of Happyness.'' (Photo by Zade Rosenthal/Columbia Pictures)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2006</w:t>
      </w:r>
    </w:p>
    <w:p>
      <w:pPr>
        <w:pStyle w:val="Normal309"/>
      </w:pPr>
    </w:p>
    <w:p>
      <w:pPr>
        <w:pStyle w:val="Normal309"/>
        <w:ind w:left="200"/>
        <w:sectPr>
          <w:type w:val="continuous"/>
          <w:pgMar w:top="840" w:right="1000" w:bottom="840" w:left="1000" w:header="400" w:footer="400"/>
          <w:pgNumType w:fmt="decimal"/>
          <w:cols w:space="720"/>
        </w:sectPr>
      </w:pPr>
      <w:r>
        <w:br/>
      </w:r>
      <w:r>
        <w:pict>
          <v:line id="_x0000_s2194"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10"/>
      </w:pPr>
    </w:p>
    <w:p>
      <w:pPr>
        <w:pStyle w:val="Normal310"/>
      </w:pPr>
      <w:r>
        <w:pict>
          <v:shape id="_x0000_i2195" type="#_x0000_t75" alt="LexisNexis®" style="width:147.75pt;height:30pt">
            <v:imagedata r:id="rId17" o:title=""/>
          </v:shape>
        </w:pict>
      </w:r>
      <w:r>
        <w:cr/>
      </w:r>
    </w:p>
    <w:p>
      <w:pPr>
        <w:pStyle w:val="Heading1308"/>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The Last Refuge of Everybody</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1995, Sunday, Late Edition - Final</w:t>
      </w:r>
    </w:p>
    <w:p>
      <w:pPr>
        <w:pStyle w:val="Normal310"/>
        <w:keepNext w:val="0"/>
        <w:spacing w:after="0" w:line="240" w:lineRule="atLeast"/>
        <w:ind w:right="0"/>
        <w:jc w:val="both"/>
      </w:pPr>
      <w:bookmarkStart w:id="627" w:name="Bookmark_310"/>
      <w:bookmarkEnd w:id="627"/>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14;  Column 2;  Book Review Desk ; Column 2; ; Review</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Oshinsky; </w:t>
      </w:r>
    </w:p>
    <w:p>
      <w:pPr>
        <w:pStyle w:val="Normal3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Oshinsky, a professor of 20th-century history at Rutgers University, is the author of "A Conspiracy So Immense: The World of Joe McCarthy" and a forthcoming book on race and punishment in the South.</w:t>
      </w:r>
    </w:p>
    <w:p>
      <w:pPr>
        <w:pStyle w:val="Normal3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Oshinsky;   David Oshinsky, a professor of 20th-century history at Rutgers University, is the author of "A Conspiracy So Immense: The World of Joe McCarthy" and a forthcoming book on race and punishment in the South.</w:t>
      </w:r>
    </w:p>
    <w:p>
      <w:pPr>
        <w:pStyle w:val="Normal310"/>
        <w:keepNext/>
        <w:spacing w:before="240" w:after="0" w:line="340" w:lineRule="atLeast"/>
        <w:ind w:left="0" w:right="0" w:firstLine="0"/>
        <w:jc w:val="left"/>
      </w:pPr>
      <w:bookmarkStart w:id="628" w:name="Body_308"/>
      <w:bookmarkEnd w:id="628"/>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96" style="position:absolute;z-index:25253068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 PERSUASION</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History.</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Kazin.</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381 pp. New York:</w:t>
      </w:r>
    </w:p>
    <w:p>
      <w:pPr>
        <w:pStyle w:val="Normal3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Books. $24.</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it is hard to find a political candidate, a media star or an advertiser who does not claim to be a populist. Bill Clinton, Ross Perot, Jesse Jackson, Pat Robertson, Rush Limbaugh, Bruce Springsteen, Madonna -- all portray themselves as the voice, the offspring or the champion of ordinary people. How bad have things become? Hewlett-Packard, Michael Kazin tells us, recently advertised a Populist printer, "perfect . . . for the masses"; "erstwhile neo-Nazi David Duke . . . helped start a tiny Populist Party in 1988," and Banana Republic has introduced a line of men's cotton "POPULIST pants . . . for the individual in everyman."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writes Mr. Kazin in this perceptive and passionately liberal book, when the language of populism had real meaning to the people who used it. Throughout the 19th and early 20th centuries, he says, populism implied a noble assemblage of common folk, employing the power of mass democracy to confront the forces of privilege and greed. Farmers, factory workers, progressives and prohibitionists all raised the populist banner to battle "predatory interests." His own "People's Party" was "the protest of the plundered against the plunderers," declared Tom Watson, a turn-of-the-century populist leader, "of the victim against the robbers."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title, "The Populist Persuasion," indicates, Mr. Kazin, a professor of history at American University, is more interested in the rhetoric of populist movements than the movements themselves. Beginning with the antislavery crusade of the 1840's, he skillfully surveys more than a century of mass protests, using imagery and symbolism as his guides. For most of its history, he notes, populism was associated with the left. Its language praised the toiling masses and linked political virtue with manual pursuits. But in time, this vision blurred, a relic of simpler days.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World War II, populism changed its political course, moving sharply to the right. The harsh cold-war climate and the return of prosperity served to discredit left-wing movements and ideas. In this new age of mass advertising and material abundance, most workers came to view themselves as consumers and taxpayers, not as members of an exploited class, and seemed less concerned by the power of big business, which provided them with good jobs, than by the growth of big government. For the first time, Mr. Kazin notes, the vocabulary of populism, of grass-roots protest, became a vehicle "to thwart and reverse social and cultural change rather than to promote it."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Kazin is well aware of populism's darker side. Its rhetoric had always stressed the fight between good and evil, between a virtuous majority and an unworthy elite. Populist spokesmen tended to portray their opponents as the enemies of ordinary people -- and thus of democracy itself. To illustrate these points, Mr. Kazin provides a superb portrait of William Jennings Bryan, who in the early 1900's preached majority rule on issues ranging from prohibition to evolution in the public schools; and another of Father Charles E. Coughlin, whose crusade in the 1930's for "social justice" degenerated into ugly attacks upon Jews.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this intolerant strain was coopted by Senator Joseph R. McCarthy of Wisconsin, a self-proclaimed "country boy" who spoke of a giant internal conspiracy, directed by the liberal establishment, to advance the Communist cause. McCarthy didn't last long at the top. The rhetoric of populism is that of crisis, and his wild charges were muted by the election of President Dwight Eisenhower in 1952, the death of Stalin in 1953 and the subsequent armistice in Korea. Still, McCarthy showed that the anxieties and discontents of working people could be directed against the new liberal elite. This made him, as Mr. Kazin deftly details, a trailblazer of sorts -- a right-wing messiah of the masses.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liberalism faced angry assaults from both ends of the political spectrum. On the left, radical college students tried -- and failed -- to convert the nation's growing antiwar sentiment into a political movement with "revolutionary democratic" goals. Mr. Kazin is sympathetic to these students, partly, it appears, because he was one of them. Yet his larger point, that their clumsy use of populist rhetoric offended an overwhelming majority of Americans, is surely correct. Wasn't a college education the ultimate privilege? What gave them the right to be angry at all? The black writer Julius Lester expressed an all-too-common sentiment when he described these students as "perhaps the first radicals anywhere who have sought to make a revolution in a country which they hate."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backlash was inevitable. The chaotic social and political protests of the 1960's further weakened the nation's liberal leadership without producing a credible alternative. In short order, Mr. Kazin writes, a new populist spokesman arose to fill the void: George Corley Wallace,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Democrat with a segregationist history and striking national appeal.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Kazin sees Mr. Wallace as the godfather of the modern American right. (More traditional conservatives like Senator Barry Goldwater of Arizona play a minor role in this account.) The problem, however, is that Mr. Wallace does not fit neatly into a conventional box. As the Governor of Alabama, Mr. Wallace supported many New Deal reforms. And as a Presidential candidate in 1968 and 1972, Mr. Kazin notes, he "explicitly favored a Government that aided the common folk -- as long as it stayed out of their schools, their unions, and their family lives."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Mr. Wallace and his rhetoric so vital to Mr. Kazin's story is both his visceral attachment to these common folk and his open sympathy for their deepest passions and fears. Mr. Wallace, Mr. Kazin says, was the first major Presidential candidate of this century to identify himself as a working man. His 1968 campaign literature portrayed him as "a former truck driver married to a dime store clerk." He courted the kind of sneering jabs that appeared in a major intellectual journal about his "ill-cut suits" and his "graying drip-dry shirts," Mr. Kazin writes. His constituents were people much like himself, he boasted: average Americans who worked hard, loved their country, believed in God, paid their taxes and obeyed the law.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was always central to the Wallace message, as Mr. Kazin makes clear. Yet Mr. Wallace rarely criticized blacks per se; his targets were the arrogant liberals who looked down on white working people and meddled endlessly in their lives. A typical Wallace speech skewered Federal judges who mandated forced busing and affirmative action programs; "pseudo-intellectuals" who promoted a permissive culture of crime, sex and drugs; and faceless bureaucrats, living comfortably in the suburbs, who spent billions of hard-earned tax dollars on failed programs for ungrateful minorities. "Some of his best applause lines," Mr. Kazin tells us, "came at the expense of the anonymous professor who 'knows how to run the Vietnam War but can't park his bicycle straight.' " When student hecklers appeared at his campaign rallies, Mr. Wallace brought roars of approval by shouting: "You young people seem to know a lot of four-letter words. But I have two . . . you don't know: S-O-A-P and W-O-R-K."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before the 1968 Presidential election, public opinion polls showed Mr. Wallace at a hefty 21 percent, only 7 points behind Vice President Hubert H. Humphrey, the Democratic nominee. But Mr. Wallace faded badly, the victim, it appeared, of his own excessive zeal. In October, he chose Gen. Curtis LeMay, the retired Air Force Chief of Staff and tireless advocate of atomic warfare, as his running mate on the American Independent ticket. "I don't believe the world would end if we exploded a nuclear weapon," LeMay told startled reporters. Indeed, he added, the testing of hydrogen bombs in the Pacific had been an environmental asset because the rats on Bikini atoll "are bigger, fatter and healthier than they ever were before."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Wallace received about 10 million votes, or 13.6 percent, evenly split between North and South. His campaign revealed the first sightings of the Silent Majority, as well as the obvious limits of his own raw appeal. "In his clever, snarling way," writes Mr. Kazin, George Wallace "was too authentically populist, too candid and impolitic an outlet for the rage of his mostly male,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followers to attract other voters who simply wanted the nation's troubles to end."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Kazin, the Wallace lesson was refined by Republicans like Presidents Richard Nixon and Ronald Reagan, who learned to exploit the same mass resentments in a more respectable way. Mr. Reagan, in particular, presented a gentler vision of the Wallace message -- a vision of what must be protected rather than who should be beaten down. He emphasized the identical issues, from defense of family to an economic order based on merit and hard work, in a manner that attracted mainstream voters. The fact that Mr. Reagan's rhetoric was often at odds with his Administration's policies did not seem to matter. He had captured the language of populism, says Mr. Kazin, and that was enough.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Kazin finished his provocative book before the 1994 Congressional elections, which may explain his cautious optimism about the future of left-liberal politics in the United States. He believes that the "populist persuasion" -- the ideals and rhetoric of mass democracy -- can be refashioned by the left in a less strident, more meaningful way. But this will not be easy. Few Americans can recall a time when the common folk had shared interests, the welfare state was in favor, and the labor movement was strong. And fewer still, I suspect, would agree that "left" populism speaks to their present needs and humane instincts, while "right" populism caters to their resentments, hatreds and fears. The political landscape has changed dramatically in the past five decades, and casualties abound. For those in power today, the message should be clear: populism is a deep, enduring impulse with a very fickle past.</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97" style="position:absolute;z-index:252531712"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1995</w:t>
      </w:r>
    </w:p>
    <w:p>
      <w:pPr>
        <w:pStyle w:val="Normal310"/>
      </w:pPr>
    </w:p>
    <w:p>
      <w:pPr>
        <w:pStyle w:val="Normal310"/>
        <w:ind w:left="200"/>
        <w:sectPr>
          <w:type w:val="continuous"/>
          <w:pgMar w:top="840" w:right="1000" w:bottom="840" w:left="1000" w:header="400" w:footer="400"/>
          <w:pgNumType w:fmt="decimal"/>
          <w:cols w:space="720"/>
        </w:sectPr>
      </w:pPr>
      <w:r>
        <w:br/>
      </w:r>
      <w:r>
        <w:pict>
          <v:line id="_x0000_s2198"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11"/>
      </w:pPr>
    </w:p>
    <w:p>
      <w:pPr>
        <w:pStyle w:val="Normal311"/>
      </w:pPr>
      <w:r>
        <w:pict>
          <v:shape id="_x0000_i2199" type="#_x0000_t75" alt="LexisNexis®" style="width:147.75pt;height:30pt">
            <v:imagedata r:id="rId17" o:title=""/>
          </v:shape>
        </w:pict>
      </w:r>
      <w:r>
        <w:cr/>
      </w:r>
    </w:p>
    <w:p>
      <w:pPr>
        <w:pStyle w:val="Heading1309"/>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Dickens and the Business Cycle: The Victorian Way of Debt; Television Review | 'Masterpiece Classic: Little Dorrit'</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2009 Friday 00:00 EST</w:t>
      </w:r>
    </w:p>
    <w:p>
      <w:pPr>
        <w:pStyle w:val="Normal311"/>
        <w:keepNext w:val="0"/>
        <w:spacing w:after="0" w:line="240" w:lineRule="atLeast"/>
        <w:ind w:right="0"/>
        <w:jc w:val="both"/>
      </w:pPr>
      <w:bookmarkStart w:id="629" w:name="Bookmark_311"/>
      <w:bookmarkEnd w:id="629"/>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ALESSANDRA STANLEY</w:t>
      </w:r>
    </w:p>
    <w:p>
      <w:pPr>
        <w:pStyle w:val="Normal3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"Little Dorrit," which begins on PBS on Sunday, flushes out the similarities between Victorian London and 21st-century Wall Street without losing sight of the larger vision of Dickens's story.</w:t>
      </w:r>
    </w:p>
    <w:p>
      <w:pPr>
        <w:pStyle w:val="Normal311"/>
        <w:keepNext/>
        <w:spacing w:before="240" w:after="0" w:line="340" w:lineRule="atLeast"/>
        <w:ind w:left="0" w:right="0" w:firstLine="0"/>
        <w:jc w:val="left"/>
      </w:pPr>
      <w:bookmarkStart w:id="630" w:name="Body_309"/>
      <w:bookmarkEnd w:id="630"/>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00" style="position:absolute;z-index:25253376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promised high and unwavering annual returns, but you had to know someone to get in on it. And that was really all it took to attract credulous investors, that and the sterling reputation of the banker behind it, a financier revered in privileged circles as "the Man of the Age."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looked into it," is how one investor reassured a friend who wondered what would happen if the fund should fail. "Name up everywhere, immense resources, high connections, government influence - can't be done."</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Bernard L. Madoff's fund, it's the one created - and wrecked - by Mr. Merdle, the legendary London banker who brings masses of wealthy, well-meaning people to ruin in </w:t>
      </w:r>
      <w:hyperlink r:id="rId2658" w:history="1">
        <w:r>
          <w:rPr>
            <w:rFonts w:ascii="arial" w:eastAsia="arial" w:hAnsi="arial" w:cs="arial"/>
            <w:b w:val="0"/>
            <w:i/>
            <w:strike w:val="0"/>
            <w:noProof w:val="0"/>
            <w:color w:val="0077CC"/>
            <w:position w:val="0"/>
            <w:sz w:val="20"/>
            <w:u w:val="single"/>
            <w:vertAlign w:val="baseline"/>
          </w:rPr>
          <w:t>Charles Dickens</w:t>
        </w:r>
      </w:hyperlink>
      <w:r>
        <w:rPr>
          <w:rFonts w:ascii="arial" w:eastAsia="arial" w:hAnsi="arial" w:cs="arial"/>
          <w:b w:val="0"/>
          <w:i w:val="0"/>
          <w:strike w:val="0"/>
          <w:noProof w:val="0"/>
          <w:color w:val="000000"/>
          <w:position w:val="0"/>
          <w:sz w:val="20"/>
          <w:u w:val="none"/>
          <w:vertAlign w:val="baseline"/>
        </w:rPr>
        <w:t xml:space="preserve">'s classic "Little Dorrit." And that uncanny parallel is one of many reasons that this adaptation by Andrew Davies, which begins on            </w:t>
      </w:r>
      <w:hyperlink r:id="rId2659" w:history="1">
        <w:r>
          <w:rPr>
            <w:rFonts w:ascii="arial" w:eastAsia="arial" w:hAnsi="arial" w:cs="arial"/>
            <w:b w:val="0"/>
            <w:i/>
            <w:strike w:val="0"/>
            <w:noProof w:val="0"/>
            <w:color w:val="0077CC"/>
            <w:position w:val="0"/>
            <w:sz w:val="20"/>
            <w:u w:val="single"/>
            <w:vertAlign w:val="baseline"/>
          </w:rPr>
          <w:t>PBS</w:t>
        </w:r>
      </w:hyperlink>
      <w:r>
        <w:rPr>
          <w:rFonts w:ascii="arial" w:eastAsia="arial" w:hAnsi="arial" w:cs="arial"/>
          <w:b w:val="0"/>
          <w:i w:val="0"/>
          <w:strike w:val="0"/>
          <w:noProof w:val="0"/>
          <w:color w:val="000000"/>
          <w:position w:val="0"/>
          <w:sz w:val="20"/>
          <w:u w:val="none"/>
          <w:vertAlign w:val="baseline"/>
        </w:rPr>
        <w:t xml:space="preserve"> this Sunday, is so timely.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Davies, whose interpretations of the classics include the 1995 BBC version of "Pride and Prejudice," as well as "Middlemarch" and "Vanity Fair," has become the Cecil B. DeMille of the A.P. English canon. Here he flushes out the similarities between The City of Victorian London and 21st-century Wall Street without losing sight of the larger vision of Dickens's story.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Dorrit" is particularly apt and enjoyable at this moment in history because the story focuses intently on something deeper and more universal than real estate bubbles or bank runs: unfairness.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so many variations on injustice in the tale. Matthew Macfadyen, who starred in "MI-5" and the film version of "Pride and Prejudice," plays Arthur Clennam, a fair-minded businessman who returns to England after decades in China and finds himself stymied by the Office of Circumlocution, a suffocating, impenetrable government agency.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Dorrit, played magnificently by Tom Courtenay, is the title heroine's father, a man of pride and breeding who has spent more than 20 years in the infamous Marshalsea debtors' prison for unpaid bills he cannot remember, let alone ever repay, while wealthier, better-connected cheats and fat cats elude creditors in government sinecures, private clubs and villas overseas - too fat to fail.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 collectors stalk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crammed into a crumbling neighborhood named Bleeding Heart Yard. As soon as they can pay up, the landlord ruthlessly raises the rates.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inequities of feeling as well as of station, like  the myopia and self-absorption of a self-deluding father like Mr. Dorrit, who exploits the kindness and filial piety of his youngest daughter, Amy (Claire Foy), who was born in the Marshalsea. Tiny, tender-hearted and taking care of her relatives with what Dickens described as a "pitiful and plaintive look," Amy is known as Little Dorrit, beloved by the good and the brave and mistreated by almost everyone else.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Dickens heroines are rarely spirited or saucy; his world was not populated by the likes of Jane Eyre or Elizabeth Bennet. Mostly, they are closer to the mold of the meek, self-sacrificing girl in "The Old Curiosity Shop," who drove Oscar Wilde to joke, "One must have a heart of stone to read the death of little Nell without laughing."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Dorrit is boringly good,  and that highlights the deliciously bad characters around her. The story's main villain, the French thief and murderer Rigaud (Andy Serkis), is the exception, Gothic and one-dimensional. "Little Dorrit" is as rich at the margins as at the center with strange, and strangely believable, characters from almost all levels of society, rendered in quick, firm strokes.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Pancks (Eddie Marsan), an unsavory debt collector, is especially well drawn. He seems at first like a heartless and decidedly repulsive specimen, but beneath his coarse speech and strange facial tics, Pancks reveals a good heart and a sharp nose for unraveling secrets; he forms an unlikely alliance with the genteel Clennam to revive the Dorrit family fortunes.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Merdle (Amanda Redman) is a great beauty and social tyrant who bullies her banker husband while trying to prevent her idiot son, Edmund (Sebastian Armesto), from marrying Amy's older sister, Fanny (Emma Pierson).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Fanny, a dancer, is as callous and greedily ambitious as Thackeray's Becky Sharp, but she feels genuine love for her little sister, though she takes advantage of her kindness and belittles her naïveté.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Marshalsea has its pecking order and social intrigues, and the relationships between jailers and prisoners are as delicate and complex as those in the wealthiest bankers' drawing rooms. Mr. Chivery (Ron Cook), the turnkey, has kept a watchful eye on the prison for decades, treating Dorrit, despite all his airs and delusions, with courtesy and also calculation.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Chivery is determined to keep his son John (Russell Tovey) in the family business, and that means helping the young man woo Little Dorrit. John and his father have the power to punish and even coerce their prisoners, but both display unexpected moments of nobility that few other characters can match.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Davies is well known for giving minor characters their humorous due; he is even better known for spicing up the most strait-laced classics with hints of sex and carnal yearning.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Dorrit" is no exception, adding a hint of lesbian attraction to the opaque friendship between Miss Wade (Maxine Peake) and Tattycorum (Freema Agyeman), a girl adopted and perhaps exploited by the otherwise kindly Meagles family. In the novel Tattycorum is a dark-haired orphan, a status that in Victorian times was likely to condemn her to be treated more as a servant than as a companion. In the television version she is black.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Ms. Foy, as Amy, and Mr. Macfadyen, as Clennam, are persuasive and touching. But William Dorrit is at the core of this tale, and Mr. Courtenay does the role full justice, layering the pathos of the elderly debtor with rich swaths of self-pity and vanity.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Merdle's fund is too good to be true, but "Little Dorrit" lives up to Dickens's every word.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DORRIT</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most </w:t>
      </w:r>
      <w:hyperlink r:id="rId2660" w:history="1">
        <w:r>
          <w:rPr>
            <w:rFonts w:ascii="arial" w:eastAsia="arial" w:hAnsi="arial" w:cs="arial"/>
            <w:b w:val="0"/>
            <w:i/>
            <w:strike w:val="0"/>
            <w:noProof w:val="0"/>
            <w:color w:val="0077CC"/>
            <w:position w:val="0"/>
            <w:sz w:val="20"/>
            <w:u w:val="single"/>
            <w:vertAlign w:val="baseline"/>
          </w:rPr>
          <w:t>PBS</w:t>
        </w:r>
      </w:hyperlink>
      <w:r>
        <w:rPr>
          <w:rFonts w:ascii="arial" w:eastAsia="arial" w:hAnsi="arial" w:cs="arial"/>
          <w:b w:val="0"/>
          <w:i w:val="0"/>
          <w:strike w:val="0"/>
          <w:noProof w:val="0"/>
          <w:color w:val="000000"/>
          <w:position w:val="0"/>
          <w:sz w:val="20"/>
          <w:u w:val="none"/>
          <w:vertAlign w:val="baseline"/>
        </w:rPr>
        <w:t xml:space="preserve"> stations on Sunday nights through April 26 (check local listings).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for television by Andrew Davies; Dearbhla Walsh, Adam Smith and Diarmuid Lawrence, directors; Lisa Osborne, producer; Anne Pivcevic for BBC and Rebecca Eaton for WGBH, executive producers.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Claire Foy (Amy Dorrit), Matthew Macfadyen (Arthur Clennam), Tom Courtenay (William Dorrit), Andy Serkis (Rigaud), Emma Pierson (Fanny Dorrit), Eddie Marsan (Pancks), Russell Tovey (John Chivery), Judy Parfitt (Mrs. Clennam), Freema Agyeman (Tattycorum), Sebastian Armesto (Edmund Sparkler), Ron Cook (Mr. Chivery), Anton Lesser (Mr. Merdle), Amanda Redman (Mrs. Merdle) and Maxine Peake (Miss Wade).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Little Dorrit: This  adaptation of the  Dickens novel begins on  most PBS stations on  Sunday. Above, Claire  Foy in the title role,  threatened by Rigaud,  played by Andy Serkis;  Tom Courtenay, left,  stars as William Dorrit.(PHOTOGRAPHS BY MIKE HOGAN/BBC) (C1); Eddie Marsan, left, as Pancks, and Matthew Macfadyen as Arthur  Clennam in an adaptation of Dickens's "Little Dorrit."(PHOTOGRAPH BY ED MILLER/BBC); The Dorrit sisters: Claire Foy,  left, as Amy, and Emma Pierson  as Fanny.(PHOTOGRAPH BY NICK BRIGGS/BBC)(C8)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311"/>
      </w:pPr>
    </w:p>
    <w:p>
      <w:pPr>
        <w:pStyle w:val="Normal311"/>
        <w:ind w:left="200"/>
        <w:sectPr>
          <w:type w:val="continuous"/>
          <w:pgMar w:top="840" w:right="1000" w:bottom="840" w:left="1000" w:header="400" w:footer="400"/>
          <w:pgNumType w:fmt="decimal"/>
          <w:cols w:space="720"/>
        </w:sectPr>
      </w:pPr>
      <w:r>
        <w:br/>
      </w:r>
      <w:r>
        <w:pict>
          <v:line id="_x0000_s2201"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661"/>
          <w:headerReference w:type="default" r:id="rId2662"/>
          <w:footerReference w:type="even" r:id="rId2663"/>
          <w:footerReference w:type="default" r:id="rId2664"/>
          <w:headerReference w:type="first" r:id="rId2665"/>
          <w:footerReference w:type="first" r:id="rId2666"/>
          <w:pgSz w:w="12240" w:h="15840"/>
          <w:pgMar w:top="840" w:right="1000" w:bottom="840" w:left="1000" w:header="400" w:footer="400"/>
          <w:pgNumType w:fmt="decimal"/>
          <w:cols w:space="720"/>
          <w:titlePg w:val="0"/>
        </w:sectPr>
      </w:pPr>
    </w:p>
    <w:p>
      <w:pPr>
        <w:pStyle w:val="Normal312"/>
      </w:pPr>
    </w:p>
    <w:p>
      <w:pPr>
        <w:pStyle w:val="Normal312"/>
      </w:pPr>
      <w:r>
        <w:pict>
          <v:shape id="_x0000_i2202" type="#_x0000_t75" alt="LexisNexis®" style="width:147.75pt;height:30pt">
            <v:imagedata r:id="rId17" o:title=""/>
          </v:shape>
        </w:pict>
      </w:r>
      <w:r>
        <w:cr/>
      </w:r>
    </w:p>
    <w:p>
      <w:pPr>
        <w:pStyle w:val="Heading1310"/>
        <w:keepNext w:val="0"/>
        <w:spacing w:after="200" w:line="340" w:lineRule="atLeast"/>
        <w:ind w:left="0" w:right="0" w:firstLine="0"/>
        <w:jc w:val="center"/>
      </w:pPr>
      <w:hyperlink r:id="rId2667" w:history="1">
        <w:r>
          <w:rPr>
            <w:rFonts w:ascii="arial" w:eastAsia="arial" w:hAnsi="arial" w:cs="arial"/>
            <w:b/>
            <w:i/>
            <w:strike w:val="0"/>
            <w:color w:val="0077CC"/>
            <w:sz w:val="28"/>
            <w:u w:val="single"/>
            <w:vertAlign w:val="baseline"/>
          </w:rPr>
          <w:t>Detroit Journal;</w:t>
        </w:r>
      </w:hyperlink>
      <w:r>
        <w:br/>
      </w:r>
      <w:hyperlink r:id="rId2668" w:history="1">
        <w:r>
          <w:rPr>
            <w:rFonts w:ascii="arial" w:eastAsia="arial" w:hAnsi="arial" w:cs="arial"/>
            <w:b/>
            <w:i/>
            <w:strike w:val="0"/>
            <w:color w:val="0077CC"/>
            <w:sz w:val="28"/>
            <w:u w:val="single"/>
            <w:vertAlign w:val="baseline"/>
          </w:rPr>
          <w:t>Jobs Oasis Is Created, But Price Was High</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1992, Saturday, Late Edition - Final</w:t>
      </w:r>
    </w:p>
    <w:p>
      <w:pPr>
        <w:pStyle w:val="Normal312"/>
        <w:keepNext w:val="0"/>
        <w:spacing w:after="0" w:line="240" w:lineRule="atLeast"/>
        <w:ind w:right="0"/>
        <w:jc w:val="both"/>
      </w:pPr>
      <w:bookmarkStart w:id="631" w:name="Bookmark_312"/>
      <w:bookmarkEnd w:id="631"/>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8; Column 1; National Desk; Column 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DETROIT, April 24</w:t>
      </w:r>
    </w:p>
    <w:p>
      <w:pPr>
        <w:pStyle w:val="Normal312"/>
        <w:keepNext/>
        <w:spacing w:before="240" w:after="0" w:line="340" w:lineRule="atLeast"/>
        <w:ind w:left="0" w:right="0" w:firstLine="0"/>
        <w:jc w:val="left"/>
      </w:pPr>
      <w:bookmarkStart w:id="632" w:name="Body_310"/>
      <w:bookmarkEnd w:id="632"/>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03" style="position:absolute;z-index:25253580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modest bungalows and two-family houses, a large portion of Detroit's lower east side is a decayed shell, with many homes abandoned and fire-charred. Jefferson Avenue, the area's main thoroughfare, is a forbidding strip of liquor stores, beauty shops and boarded storefronts.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desolation, Chrysler Corporation cut the ribbon last month on a gleaming $1 billion factory, bucking the trend of building automobile plants in cornfields.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Detroit and Chrysler have a lot riding on the sprawling high-technology Jefferson North Assembly Plant. The nation's No. 3 automaker, which lost $795 million last year, hopes to cure its financial woes with the new, upscale Jeep Grand Cherokees that will be produced there. The nation's seventh-largest city hopes the plant will preserve jobs, provide millions in tax dollars and revitalize the blighted east side.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early to tell whether the 1.75-million-square-foot plant will deliver on those promises, and some residents question whether it will be worth the human and financial costs. To make room for the plant about five miles east of downtown near the Detroit River, the city razed 854 houses, relocated about 2,000 residents and moved 118 businesses in the late 1980's.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heartbreaking," said Travestine Schrock, who lived in a two-story brick house here for 35 of her 69 years. "That was a community. Mostly, we were uneducated senior citizens, poor people. Whatever the city wanted, they took from us. We were their prey."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calculate that Detroit spent $264 million to acquire, clear and decontaminate the site. Chrysler, meanwhile, has already scaled back the number of promised jobs by almost a third, leaving city taxpayers with a tab that, according to a City Council analysis, will reach $436 million -- or $200,000 for each of the plant's remaining 2,100 jobs.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wisest investment," said Councilman Mel Ravitz. "The costs have been so monumental."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way, the site was a natural choice for Chrysler's first new plant in 26 years. Jefferson North actually replaced the "Old Jeff" factory, the cradle of Chrysler assembly operations, which straddled Jefferson Avenue for 85 years. It was there that Walter P. Chrysler produced a revolutionary six-cylinder, 70-mile-an-hour car in 1924, and within 11 years one in every four passenger cars sold in the United States was made there.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"Old Jeff" was built in 1907 by Chalmers Motor Car Company, there were about 30 auto assembly plants within the city limits. Today there are two.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conventional thinking is that doing business in places like Tennessee offers heftier tax breaks, safer surroundings and younger, nonunion workers who have lower health costs.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plant's March 31 dedication, Chrysler's chairman, Lee Iacocca, said the company was gambling on the site because it didn't want to "turn its back on the city."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tension that underlies Chrysler's relationship with Detroit surfaced when Mr. Iacocca outraged city officials and workers last week by calling Jefferson North "our new ghetto plant" in a speech at the New York Auto Show.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demeaning to the city and the workers," said Aaron Taylor, president of the United Auto Workers Local 7, which represents hourly workers at the plant. Mr. Taylor, like city and Chrysler leaders, sees Jefferson North as the anchor for a renaissance on the lower east side, drawing supplier plants, stores and housing to the devastated area.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are skeptical. "The plant is an island surrounded by chain-link fences and moats," said Mel VanderBrug, president of a small auto-parts manufacturing company nearby.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Walker, director of the Northeast Guidance Center, a community mental health clinic, said, "We haven't sensed a lot of commitment from Chrysler to be connected beyond the gates of the plant."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factory's defenders say that despite the doubts and the costs, the new factory is a boon to Detroit.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afford not to have those jobs?" asked Margaret Williamson, director of People In Faith United, a community organization that renovates vacant housing for low-income dwellers. "The plant provides employment in a city that has lost jobs."</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1992</w:t>
      </w:r>
    </w:p>
    <w:p>
      <w:pPr>
        <w:pStyle w:val="Normal312"/>
      </w:pPr>
    </w:p>
    <w:p>
      <w:pPr>
        <w:pStyle w:val="Normal312"/>
        <w:ind w:left="200"/>
        <w:sectPr>
          <w:type w:val="continuous"/>
          <w:pgMar w:top="840" w:right="1000" w:bottom="840" w:left="1000" w:header="400" w:footer="400"/>
          <w:pgNumType w:fmt="decimal"/>
          <w:cols w:space="720"/>
        </w:sectPr>
      </w:pPr>
      <w:r>
        <w:br/>
      </w:r>
      <w:r>
        <w:pict>
          <v:line id="_x0000_s2204"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13"/>
      </w:pPr>
    </w:p>
    <w:p>
      <w:pPr>
        <w:pStyle w:val="Normal313"/>
      </w:pPr>
      <w:r>
        <w:pict>
          <v:shape id="_x0000_i2205" type="#_x0000_t75" alt="LexisNexis®" style="width:147.75pt;height:30pt">
            <v:imagedata r:id="rId17" o:title=""/>
          </v:shape>
        </w:pict>
      </w:r>
      <w:r>
        <w:cr/>
      </w:r>
    </w:p>
    <w:p>
      <w:pPr>
        <w:pStyle w:val="Heading1311"/>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The Disappeared</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2009 Sunday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3"/>
        <w:keepNext w:val="0"/>
        <w:spacing w:after="0" w:line="240" w:lineRule="atLeast"/>
        <w:ind w:right="0"/>
        <w:jc w:val="both"/>
      </w:pPr>
      <w:bookmarkStart w:id="633" w:name="Bookmark_313"/>
      <w:bookmarkEnd w:id="633"/>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TERRENCE RAFFERTY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Terrence Rafferty writes the Horror column for the Book Review.</w:t>
      </w:r>
    </w:p>
    <w:p>
      <w:pPr>
        <w:pStyle w:val="Normal313"/>
        <w:keepNext/>
        <w:spacing w:before="240" w:after="0" w:line="340" w:lineRule="atLeast"/>
        <w:ind w:left="0" w:right="0" w:firstLine="0"/>
        <w:jc w:val="left"/>
      </w:pPr>
      <w:bookmarkStart w:id="634" w:name="Body_311"/>
      <w:bookmarkEnd w:id="634"/>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06" style="position:absolute;z-index:25253785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GLISTER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John Burnside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228 pp. Nan A. Talese/Doubleday. $22.95</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sere Scottish landscape of John Burnside's extraordinary novel ''The Glister'' is dominated by a shut-down chemical plant that is, one character says, ''always beautiful, even when it's frightening.'' The plant doesn't really deserve that sort of tender regard, but as the same character -- a bookish, troubled teenager named Leonard Wilson -- also says, ''if you want to stay alive, which is hard to do in a place like this, you have to love something.'' What is most beautiful, and most frightening, about the novel itself is its melancholy awareness of how desperate our acts of devotion can be in places like this toxic town, how terrible the things we can learn to love.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plant Leonard finds so alluring has contaminated everything in its immediate vicinity, and not just biologically. There is, predictably, an abnormal incidence of cancer and other debilitating diseases, and the environment is in a sorry state as well: the forest around the factory, Leonard tells us, ''has poison running in its veins, in the sap of every tree, in every crumb of loam and every blade of grass.'' But worst of all is the damage done to the spirit of the people of Innertown, who know how horrible their surroundings are and yet feel powerless to change their lot, or to pull up stakes and look for a better life elsewhere. Despair, denial and an awful, endemic quiescence have seeped into their souls.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teenage boys start vanishing in the dark, infected woods, the town's first and strongest impulse is to pretend that nothing untoward is happening, that the boys must just have run away. Even the local constable, John Morrison, a weak, unhappily married man, chooses to perpetuate that comforting hypothesis, though he knows it's not the truth. ''The Glister'' begins with Morrison's anguished memory of discovering the first body and agreeing -- at the behest of the sleazy businessman who actually runs the town -- to cover up the crime. The opening chapter, in which the policeman tortures himself with those shameful memories, takes place some eight years after that original sin; four more boys have gone missing in the interim, with no one to look for them and no one keen to know what really happened, what grim fate befell them. Morrison, to salve his conscience, from time to time repairs to a secret memorial garden he has created for them in the woods and quietly mourns. In a place like Innertown, whose ''sole business is slow decay,'' a grim fate is the only fate anyone expects, and the only meaningful activity, it sometimes seems, is mourning.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sounds, I realize, mighty depressing. Strangely, it is not. (It may also sound like a horror novel or a serial-killer mystery, and it is neither.) In a way, ''The Glister'' is a variation on the perennial sad story of class and its discontents, the tale that writers from the British Isles can't ever seem to stop telling: in this novel, the don't-get-above-yourself docility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truly lethal, a kind of suicide by acquiescence. But the voice of Leonard, who makes his entrance about 50 pages in and winds up narrating better than half the book, supplies some wit and youthful vigor and -- for a while, anyway -- even a glint of hope for the future of this apocalyptically lousy town. Leonard is not yet in mourning for every possibility of life, and he manages to find a bit of pleasure here and there -- in reading, in movies, in sex. Unlike many of his peers, he doesn't feel the urge to relieve his frustrations with acts of pointless violence, though he understands why his friends so often behave so badly. He recognizes what Burnside describes as their ''odd, almost tender curiosity about themselves, and what they are capable of.''</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weird paeans to the plant and its miasmal environs, young Leonard reveals both a refreshing lack of adolescent cynicism (he's no Holden Caulfield, despite some deliberate echoes of Holden's rhythm and diction) and a poet's fatal attraction to ambiguity -- all seven types, and then some. Burnside is himself a poet, a good one: he has written more books of verse (11) than fiction (seven). In ''The Glister,'' he bestows on his teenage hero his own marked preference for places, people and states of consciousness that resist clear definition; that instead of staying put, rooted to a spot, tend to hover and drift like clouds, changing the light and the look of things; that deepen rather than solve the mysteries of the world. ''He didn't explain anything,'' Leonard says, in the presence of the killer in the book's shattering and bafflingly lovely final pages. ''This isn't that kind of a story.''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instead, the kind of story that Leonard and his creator, God help them both, feel most at home in -- a story that's neither one thing nor the other, like the abandoned plant, beautiful and frightening, whose beckoning they are unable to ignore. The reason the novel isn't the downer it might have been is that Burnside's writing conveys an almost palpable thrill of discovery, a delight in the play of his imagination over this bleak terrain, an irrepressible joy in cultivating metaphor after metaphor and seeing them all, improbably, bloom. Though the town is dying, Burnside has populated it densely, with characters whose different doomed strategies for staying alive give color and variety to the book's vision of social decline. And plenty happens, at a speedy pace. The narrative has the quick urgency of a threatened creature: it moves like a cockroach streaking from light to the safer dark.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seems to excite Burnside most is that he's heading, for the whole eventful length of the novel, toward a place where light and dark are pretty much indistinguishable -- where good and evil bleed into each other, where the end of everything comes in a way that feels like a fulfillment. The last chapter, which takes place, inevitably, in the plant, is called ''Heaven,'' and is in every sense a fulfillment, of both the town's pervasive gloom and the hero's pervasive hopefulness. ''You have to take the gifts the world gives you,'' Leonard has said earlier. ''There's nothing worse, in people like us, than ingratitude.'' And there's nothing more ambiguous than that sort of acceptance. It can lead, as it has for most of the townspeople, to a dulled resignation. Or it can be, as it is in this very unusual teenager's case, the expression of a deep spiritual impulse -- the urge to sanctify something in the world you have been given. As you read the final pages of ''The Glister,'' you realize that Leonard has been searching all along for a way to make everything around him holy -- the dire plant, the poisoned woods, the blasted town -- and that, in the end, he has succeeded.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impossible to sort out how you feel about that. The emotion this brilliant and disturbing novel leaves you with is like the spooked feeling Leonard experiences at the sudden intimation of ''some essence, some hidden principle'' in the world: ''It takes your breath away, but you don't know if that comes from awe or terror.'' ''The Glister'' is that kind of story. It's terrifying, and it feels like a gift.</w:t>
      </w:r>
    </w:p>
    <w:p>
      <w:pPr>
        <w:pStyle w:val="Normal313"/>
        <w:keepNext w:val="0"/>
        <w:spacing w:before="240" w:after="0" w:line="260" w:lineRule="atLeast"/>
        <w:ind w:left="0" w:right="0" w:firstLine="0"/>
        <w:jc w:val="left"/>
      </w:pPr>
      <w:r>
        <w:br/>
      </w:r>
      <w:hyperlink r:id="rId2676" w:history="1">
        <w:r>
          <w:rPr>
            <w:rFonts w:ascii="arial" w:eastAsia="arial" w:hAnsi="arial" w:cs="arial"/>
            <w:b w:val="0"/>
            <w:i/>
            <w:strike w:val="0"/>
            <w:color w:val="0077CC"/>
            <w:sz w:val="20"/>
            <w:u w:val="single"/>
            <w:vertAlign w:val="baseline"/>
          </w:rPr>
          <w:t>http://www.nytimes.com</w:t>
        </w:r>
      </w:hyperlink>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207" style="position:absolute;z-index:252538880"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ANDY MARTIN)                                 </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2009</w:t>
      </w:r>
    </w:p>
    <w:p>
      <w:pPr>
        <w:pStyle w:val="Normal313"/>
      </w:pPr>
    </w:p>
    <w:p>
      <w:pPr>
        <w:pStyle w:val="Normal313"/>
        <w:ind w:left="200"/>
        <w:sectPr>
          <w:type w:val="continuous"/>
          <w:pgMar w:top="840" w:right="1000" w:bottom="840" w:left="1000" w:header="400" w:footer="400"/>
          <w:pgNumType w:fmt="decimal"/>
          <w:cols w:space="720"/>
        </w:sectPr>
      </w:pPr>
      <w:r>
        <w:br/>
      </w:r>
      <w:r>
        <w:pict>
          <v:line id="_x0000_s2208"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14"/>
      </w:pPr>
    </w:p>
    <w:p>
      <w:pPr>
        <w:pStyle w:val="Normal314"/>
      </w:pPr>
      <w:r>
        <w:pict>
          <v:shape id="_x0000_i2209" type="#_x0000_t75" alt="LexisNexis®" style="width:147.75pt;height:30pt">
            <v:imagedata r:id="rId17" o:title=""/>
          </v:shape>
        </w:pict>
      </w:r>
      <w:r>
        <w:cr/>
      </w:r>
    </w:p>
    <w:p>
      <w:pPr>
        <w:pStyle w:val="Heading1312"/>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2 WOUNDED IN A SECOND QUEBEC SHOOTING INCIDENT</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1984, Thursday, Late City Final Edition</w:t>
      </w:r>
    </w:p>
    <w:p>
      <w:pPr>
        <w:pStyle w:val="Normal314"/>
        <w:keepNext w:val="0"/>
        <w:spacing w:after="0" w:line="240" w:lineRule="atLeast"/>
        <w:ind w:right="0"/>
        <w:jc w:val="both"/>
      </w:pPr>
      <w:bookmarkStart w:id="635" w:name="Bookmark_314"/>
      <w:bookmarkEnd w:id="635"/>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13, Column 1; Foreign Desk</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MARTIN</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QUEBEC, May 9</w:t>
      </w:r>
    </w:p>
    <w:p>
      <w:pPr>
        <w:pStyle w:val="Normal314"/>
        <w:keepNext/>
        <w:spacing w:before="240" w:after="0" w:line="340" w:lineRule="atLeast"/>
        <w:ind w:left="0" w:right="0" w:firstLine="0"/>
        <w:jc w:val="left"/>
      </w:pPr>
      <w:bookmarkStart w:id="636" w:name="Body_312"/>
      <w:bookmarkEnd w:id="636"/>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10" style="position:absolute;z-index:252540928"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with a shotgun wounded two people here early this morning, a day after a soldier burst into the Quebec National Assembly and killed three people.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identified the man with the shotgun as Jean-Claude Nadeau, 39 years old. They said he used a 20-guage shotgun to wound a male pedestrian and a female motorist on Charest Boulevard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in the lower part of Quebec City. Both the pedestrian and the motorist were treated in a hospital and released.</w:t>
      </w:r>
    </w:p>
    <w:p>
      <w:pPr>
        <w:pStyle w:val="Normal31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Gunman identified as Jean-Claude Nadeau wounds two people in Quebec, day after soldier bursts into Quebec National Assembly and kills three people; Nadeau, after shooting pedestrian and motorist, holds out in his family's nearby home; releases 77-year-old father, whom he had been holding as hostage; is reportedly agitated about shootings at National Assembly (M)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shootings, Mr. Nadeau is said to have run to his family's home on nearby Franklin Street, where he was holding out. The police said they believed he might have as many as five other guns in the house. When the police knocked on the door, shots were fired through it but no one was wounded.</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 Is Repeated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scene reminiscent of the siege in the National Assembly on Tuesday, heavily armed policemen, wearing bulletproof vests and hiding behind sandbags, surrounded the house. Overhead was the same police helicopter that on Tuesday hovered over the provincial parliament building.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mandate is not to kill him,'' said Col. Pierre Caron, a spokesman for the Quebec City police. ''If it takes three days, it will take three days.''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police were using a four-wheeled robot to approach the house. ''You can mount a camera, a microphone or a loudspeaker on it,'' said Pierre Bourgault, a spokesman for the Quebec provincial police.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 residents seemed stunned by the events that have overtaken their picturesque city. Behind barricades, hundreds of people, unusually silent, stared at the beige two-story house with green shutters in which Mr. Nadeau was holding out.</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Releases His Family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Nadeau immediately released his mother and two brothers. After holding his 77-year-old father hostage for a time, he also released him.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Nadeau recently lost his job when the shoe factory in which he worked closed. His brother said Mr. Nadeau could not sleep Tuesday night because he was agitated about the shootings in the National Assembly.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 who burst into the National Assembly and killed 3 people and wounded 13 was charged today with three counts of first-degree murder in a Quebec court. Authorities said the soldier, Cpl. J. P. L. Denis Lortie, might later be charged with other offenses.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a Quebec provincial court, Corporal Lortie was handcuffed and sandwiched between two police officers. He was silent as his lawyer pleaded not guilty.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lasted less than four minutes and was crowded with journalists and onlookers. A preliminary hearing has been set for next Wednesday, with the actual trial likely to take place in late June.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workmen in the National Assembly began to patch bullet holes and replace bloodstained carpet, more details about the incident involving Corporal Lortie emerged. The legislature's sergeant-at-arms, Rene Jalbert, said at a news conference that he was not held hostage but rather chose to stay with Corporal Lortie in order to calm him.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Jalbert, 63, a retired major in the Canadian Armed Forces, said he established the sort of rapport with Corporal Lortie that exists ''between an officer and an enlisted man.''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Jalbert said the soldier did not appear to have a clear motive in his remarks to him. Corporal Lortie said in a tape given to a local radio station that his motive was hatred for the Quebec government.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Jalbert said he gained Corporal Lortie's respect by insisting that Corporal Lortie, 25, address him as major. ''He came back to reality as a soldier,'' Mr. Jalbert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point, the sergeant-at- arms said, it was relatively easy to persuade Corporal Lortie to surrender to military police, who arrived from a nearby base.</w:t>
      </w:r>
    </w:p>
    <w:p>
      <w:pPr>
        <w:pStyle w:val="Normal314"/>
      </w:pPr>
    </w:p>
    <w:p>
      <w:pPr>
        <w:pStyle w:val="Normal314"/>
        <w:ind w:left="200"/>
        <w:sectPr>
          <w:type w:val="continuous"/>
          <w:pgMar w:top="840" w:right="1000" w:bottom="840" w:left="1000" w:header="400" w:footer="400"/>
          <w:pgNumType w:fmt="decimal"/>
          <w:cols w:space="720"/>
        </w:sectPr>
      </w:pPr>
      <w:r>
        <w:br/>
      </w:r>
      <w:r>
        <w:pict>
          <v:line id="_x0000_s2211"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684"/>
          <w:headerReference w:type="default" r:id="rId2685"/>
          <w:footerReference w:type="even" r:id="rId2686"/>
          <w:footerReference w:type="default" r:id="rId2687"/>
          <w:headerReference w:type="first" r:id="rId2688"/>
          <w:footerReference w:type="first" r:id="rId2689"/>
          <w:pgSz w:w="12240" w:h="15840"/>
          <w:pgMar w:top="840" w:right="1000" w:bottom="840" w:left="1000" w:header="400" w:footer="400"/>
          <w:pgNumType w:fmt="decimal"/>
          <w:cols w:space="720"/>
          <w:titlePg w:val="0"/>
        </w:sectPr>
      </w:pPr>
    </w:p>
    <w:p>
      <w:pPr>
        <w:pStyle w:val="Normal315"/>
      </w:pPr>
    </w:p>
    <w:p>
      <w:pPr>
        <w:pStyle w:val="Normal315"/>
      </w:pPr>
      <w:r>
        <w:pict>
          <v:shape id="_x0000_i2212" type="#_x0000_t75" alt="LexisNexis®" style="width:147.75pt;height:30pt">
            <v:imagedata r:id="rId17" o:title=""/>
          </v:shape>
        </w:pict>
      </w:r>
      <w:r>
        <w:cr/>
      </w:r>
    </w:p>
    <w:p>
      <w:pPr>
        <w:pStyle w:val="Heading1313"/>
        <w:keepNext w:val="0"/>
        <w:spacing w:after="200" w:line="340" w:lineRule="atLeast"/>
        <w:ind w:left="0" w:right="0" w:firstLine="0"/>
        <w:jc w:val="center"/>
      </w:pPr>
      <w:hyperlink r:id="rId2690" w:history="1">
        <w:r>
          <w:rPr>
            <w:rFonts w:ascii="arial" w:eastAsia="arial" w:hAnsi="arial" w:cs="arial"/>
            <w:b/>
            <w:i/>
            <w:strike w:val="0"/>
            <w:color w:val="0077CC"/>
            <w:sz w:val="28"/>
            <w:u w:val="single"/>
            <w:vertAlign w:val="baseline"/>
          </w:rPr>
          <w:t>TELEVISION REVIEW; A Perfectionist With a Sledgehammer - Correction Appended</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2003 Monday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w:t>
      </w:r>
    </w:p>
    <w:p>
      <w:pPr>
        <w:pStyle w:val="Normal315"/>
        <w:keepNext w:val="0"/>
        <w:spacing w:after="0" w:line="240" w:lineRule="atLeast"/>
        <w:ind w:right="0"/>
        <w:jc w:val="both"/>
      </w:pPr>
      <w:bookmarkStart w:id="637" w:name="Bookmark_315"/>
      <w:bookmarkEnd w:id="637"/>
    </w:p>
    <w:p>
      <w:pPr>
        <w:pStyle w:val="Normal315"/>
        <w:keepNext w:val="0"/>
        <w:spacing w:after="0" w:line="260" w:lineRule="atLeast"/>
        <w:ind w:left="0" w:right="0" w:firstLine="0"/>
        <w:jc w:val="left"/>
      </w:pPr>
      <w:r>
        <w:br/>
      </w:r>
      <w:r>
        <w:pict>
          <v:shape id="_x0000_i2213"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6</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ALESSANDRA STANLEY </w:t>
      </w:r>
    </w:p>
    <w:p>
      <w:pPr>
        <w:pStyle w:val="Normal315"/>
        <w:keepNext/>
        <w:spacing w:before="240" w:after="0" w:line="340" w:lineRule="atLeast"/>
        <w:ind w:left="0" w:right="0" w:firstLine="0"/>
        <w:jc w:val="left"/>
      </w:pPr>
      <w:bookmarkStart w:id="638" w:name="Body_313"/>
      <w:bookmarkEnd w:id="638"/>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14" style="position:absolute;z-index:252542976"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most cold and unfeeling viewer could resist a movie that puts Martha Stewart on the set of her cooking show screaming, "And for God's sake did I not ask for merlot??!!!!"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NBC's made-for-television movie "Martha Inc.: The Story of Martha Stewart" does an entertaining job of tracing the rise and fall of one of the most fascinating -- and irritating -- tycoons of our time. Cybill Shepherd is over the top but not entirely unsympathetic as Ms. Stewart, the self-made woman who turned the arts and crafts of the home into a multimillion-dollar media empire.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those who feel Ms. Stewart has not yet been punished enough for her hubris and for stock trading that has placed her under government investigation, "Martha Inc." has a special reward: imperfection. Ms. Stewart, who rose to fame on her own steely perfectionism and snobbery, is commemorated in a network special that is cheerfully sloppy and second-rate.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likely to torture her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best television movies reassure us that the rich can never find happiness, but some tales are so irresistible that they have gone right into theatrical release, like "Mommie Dearest" with Faye Dunaway as Joan Crawford and "Reversal of Fortune" starring Jeremy Irons as Claus von Bulow.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Stewart's saga, based on "Martha Inc.: The Incredible Story of Martha Stewart Living Omnimedia" by Christopher Byron (John Wiley &amp; Sons, 2002), did not make the cut to the big screen, which is in itself a slight. So was NBC's choice of actress: Jessica Lange or Jodie Foster would have brought more than parody to a role this lush.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Shepherd stomps through the part with gusto, but she tramples over all the fine lines that made Ms. Stewart so intriguing to fans and critics alike. The movie's Stewart wakes up on her newly bought, dilapidated Connecticut farm, Turkey Hill, in the middle of the night and grabs a sledgehammer to break down a wall, hollering, "I'm going to turn this place into a palace."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actress does not capture her character's self-taught refinement or the mad zealotry that drove her to advise viewers to use nail scissors to trim the edges of egg whites for a perfect eggs Benedict.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left to Tim Matheson, who plays Andy Stewart, the husband who left Ms. Stewart after 30 years to marry her assistant, to spell out the obvious. "The truth is, you will never be happy," he tells her on the eve of their divorce. "The more you have, the more you need."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Flashbacks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in Nutley, N.J., as one of six children raised by a meek but withdrawn mother and a tyrannical, perfectionist father, explain the rest. Her father, Eddie Kostyra, was a Polish immigrant with a thwarted artistic sensibility and an alcohol-driven temper, and Ms. Stewart could never win his approval.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as a model to cover her tuition for Barnard College. Her brief career as a stockbroker was cut off early by a scandal at the firm, so she moved and recreated herself as a Westport, Conn., hostess and houseware aesthete. Her catering business was never a hobby, it was a mission, and Ms. Stewart never flagged, whether it was demanding that Kmart replace polyester-blend sheets sold under her name with Egyptian combed cotton, or taking Martha Stewart Living Omnimedia Inc. public in 1999.</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covers the highlights of her professional trajectory, from schoolgirl back stabbing (she gives a rival bake sale entrepreneur a purposely flawed cake recipe) to corporate power plays. We see Martha's kitchen, but there is very little from Martha's bedroom.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Inc." captures the arc of her career, but perhaps no movie could convey the hypnotic pomposity of her work: instructions on how to press pansies into coasters; a recipe for bruleed Irish oatmeal; a gift recommendation on her Web site, a genealogy fan chart and frame ($135).</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because the case is still under investigation, her fall from grace over the sale of $227,000 in shares of ImClone Systems, a biotechnology company founded by her friend Samuel D. Waksal, is told only fleetingly, through whispered conversations between her television sous chefs and radio and television news bulletins. In the movie it is her character, not her financial conduct, that is at the root of her undoing.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"Martha Inc." does give us a peep into her psyche. This is, after all, the woman who, when the ImClone news broke, went on as usual with her segment on the CBS "Early Show," and seemed startled when Jane Clayson, the co-host, asked her to comment on the scandal.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exonerated of any ridiculousness," Ms. Stewart said, head bent, savagely chopped a cabbage to pieces with a large kitchen knife, muttering, "I just want to focus on my salad."</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INC.</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Martha Stewart</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tonight at 9, Eastern and Pacific times; 8, Central time</w:t>
      </w: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Jason Ensler; written by Suzette Couture. Based on the biography by Christopher Byron. Michael Jaffee and Howard Braunstein, executive producers for Jaffe/Braunstein Films Ltd.</w:t>
      </w:r>
    </w:p>
    <w:p>
      <w:pPr>
        <w:pStyle w:val="Normal315"/>
      </w:pPr>
    </w:p>
    <w:p>
      <w:pPr>
        <w:pStyle w:val="Normal3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Cybill Shepherd (Martha Stewart), Tim Matheson (Andy), Jude Ciccolella (Eddie Kostyra) and Joanna Cassidy (business adviser)</w:t>
      </w:r>
    </w:p>
    <w:p>
      <w:pPr>
        <w:pStyle w:val="Normal315"/>
        <w:keepNext w:val="0"/>
        <w:spacing w:before="240" w:after="0" w:line="260" w:lineRule="atLeast"/>
        <w:ind w:left="0" w:right="0" w:firstLine="0"/>
        <w:jc w:val="left"/>
      </w:pPr>
      <w:r>
        <w:br/>
      </w:r>
      <w:hyperlink r:id="rId2691" w:history="1">
        <w:r>
          <w:rPr>
            <w:rFonts w:ascii="arial" w:eastAsia="arial" w:hAnsi="arial" w:cs="arial"/>
            <w:b w:val="0"/>
            <w:i/>
            <w:strike w:val="0"/>
            <w:color w:val="0077CC"/>
            <w:sz w:val="20"/>
            <w:u w:val="single"/>
            <w:vertAlign w:val="baseline"/>
          </w:rPr>
          <w:t>http://www.nytimes.com</w:t>
        </w:r>
      </w:hyperlink>
    </w:p>
    <w:p>
      <w:pPr>
        <w:pStyle w:val="Normal315"/>
        <w:keepNext/>
        <w:spacing w:before="240" w:after="0" w:line="340" w:lineRule="atLeast"/>
        <w:ind w:left="0" w:right="0" w:firstLine="0"/>
        <w:jc w:val="left"/>
      </w:pPr>
      <w:bookmarkStart w:id="639" w:name="Correction_8"/>
      <w:bookmarkEnd w:id="639"/>
      <w:r>
        <w:rPr>
          <w:rFonts w:ascii="arial" w:eastAsia="arial" w:hAnsi="arial" w:cs="arial"/>
          <w:b/>
          <w:i w:val="0"/>
          <w:strike w:val="0"/>
          <w:noProof w:val="0"/>
          <w:color w:val="000000"/>
          <w:position w:val="0"/>
          <w:sz w:val="28"/>
          <w:u w:val="none"/>
          <w:vertAlign w:val="baseline"/>
        </w:rPr>
        <w:t>Correction</w:t>
      </w:r>
    </w:p>
    <w:p>
      <w:pPr>
        <w:pStyle w:val="Normal315"/>
        <w:spacing w:line="60" w:lineRule="exact"/>
      </w:pPr>
      <w:r>
        <w:pict>
          <v:line id="_x0000_s2215" style="position:absolute;z-index:25254400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television review on May 19 about the NBC movie "Martha Inc.: The Story of Martha Stewart" misstated the native country of Ms. Stewart's father, Eddie Kostyra. While he was of Polish descent, he was born in New York. (This correction was delayed by an editing oversight.) </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26, 2003</w:t>
      </w:r>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216" style="position:absolute;z-index:252545024"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Cybill Shepherd as Martha Stewart in "Martha Inc." (NBC)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2003</w:t>
      </w:r>
    </w:p>
    <w:p>
      <w:pPr>
        <w:pStyle w:val="Normal315"/>
      </w:pPr>
    </w:p>
    <w:p>
      <w:pPr>
        <w:pStyle w:val="Normal315"/>
        <w:ind w:left="200"/>
        <w:sectPr>
          <w:type w:val="continuous"/>
          <w:pgMar w:top="840" w:right="1000" w:bottom="840" w:left="1000" w:header="400" w:footer="400"/>
          <w:pgNumType w:fmt="decimal"/>
          <w:cols w:space="720"/>
        </w:sectPr>
      </w:pPr>
      <w:r>
        <w:br/>
      </w:r>
      <w:r>
        <w:pict>
          <v:line id="_x0000_s2217"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16"/>
      </w:pPr>
    </w:p>
    <w:p>
      <w:pPr>
        <w:pStyle w:val="Normal316"/>
      </w:pPr>
      <w:r>
        <w:pict>
          <v:shape id="_x0000_i2218" type="#_x0000_t75" alt="LexisNexis®" style="width:147.75pt;height:30pt">
            <v:imagedata r:id="rId17" o:title=""/>
          </v:shape>
        </w:pict>
      </w:r>
      <w:r>
        <w:cr/>
      </w:r>
    </w:p>
    <w:p>
      <w:pPr>
        <w:pStyle w:val="Heading1314"/>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If These Walls Could Talk</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40" w:name="Bookmark_316"/>
      <w:bookmarkEnd w:id="64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 CULTURED TRAVELER</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2189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DOYLE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Doyle is a food, drink and travel writer based in Sonoma County, Calif.</w:t>
      </w:r>
    </w:p>
    <w:p>
      <w:pPr>
        <w:pStyle w:val="Normal316"/>
        <w:keepNext/>
        <w:spacing w:before="240" w:after="0" w:line="340" w:lineRule="atLeast"/>
        <w:ind w:left="0" w:right="0" w:firstLine="0"/>
        <w:jc w:val="left"/>
      </w:pPr>
      <w:bookmarkStart w:id="641" w:name="Body_314"/>
      <w:bookmarkEnd w:id="64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19" style="position:absolute;z-index:25254707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standing in front of Jesus. And he appeared to be break-dancing. Not only that, he was 28 feet tall.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piece was inspired by the break dancers who performed for Pope John Paul II at the Vatican in 2004,'' said Rob Dean, a street art expert and guide in Bristol, England. Jesus saluted me -- upside down -- his flexed feet reaching toward heaven, a shroud of gold glitter shimmering around his body.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astonished. This was graffiti? It turned out the answer was no. According to Mr. Dean, break-dancing Jesus is considered ''street art,'' a term used to distinguish imaginative urban art from gang-related vandalism. The term ''graffiti'' refers to the bubble-style borders that surround a ''tag,'' or the skeleton of words or letters inside.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trip to London last winter, I decided to journey two hours west to Bristol, the town made famous by Banksy, Cary Grant, Wallace &amp; Gromit and Massive Attack (though not necessarily in that order). It was recently named the 2015 European Green Capital by the European Commission. With about 442,500 residents, Bristol boasts a surplus of parks, with over 450, and narrow alleyways, most of which lend themselves to walking. This was good news to me, for I had signed up for a walking tour with WHERETHEWALL, a company devoted to showcasing the town's famed street art and the place where Mr. Dean works.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tour began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Stokes Croft, the scruffy, urban crust of Bristol's primarily placid interior. For decades, the gritty enclave was defined by its many massage parlors and brothels, and later by drug dealers, homeless people and stabbings. But that destitution also beckoned the anti-establishment, materializing in a matrix of artists, musicians and social activists. Today, the area promotes a dichotomy of grit and grace, exemplified by not only the break-dancing Jesus by the local artist Cosmo Sarson, but by the quality and quantity of the neighborhood's street art.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learned that Bristol is considered the street art capital of Europe, I'll admit I raised an eyebrow. Try as I might, I struggled to visualize the well-mannered British defacing public property in the name of art. Growing up in Southern California during the mid-1970s and '80s, I identified graffiti with the gang culture that permeated the edges of my pleasant beach town, Santa Monica. To me, graffiti wasn't art; it was a nuisance that turned basketball courts and park benches into bruising shades of black and blue. Back then, I was too young to know who Keith Haring and Jean-Michel Basquiat were, as they took to the streets of New York to develop a new genre of art-driven graffiti that came to be known as ''street art.'' I was also unaware that Basquiat and hip-hop pioneer Fab 5 Freddy had formed a friendship, one that would solidify the partnership between graffiti and hip-hop for decades to come.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Bristol during the early 1980s, graffiti arrived during a storm of cultural change. The English artists abandoned punk for hip-hop, inspired by the hip-hop scene in New York. With it came a subculture of budding graffiti artists, including the highly influential Robert Del Naja, also known as 3D. In 1982, Mr. Del Naja founded The Wild Bunch, a multimedia collective of graffiti artists, hip-hop D.J.s and sound-system spinners. Eventually Mr. Del Naja formed Massive Attack, one of the most influential and innovative bands of a generation. Both the electronica-style trip-hop and graffiti were the core of the band's existence and bolstered Bristol's future as a haven for urban artists.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gazed up at two-stories-tall Jesus, I suddenly remembered the main reason I had come to this dingy cove in the Stokes Croft district. I swung around and was greeted by a brick wall, my eyes following the rust-colored crevices upward until they reached the name ''Banksy'' stenciled in thick black letters. My eyes searched higher until they reached Banksy's famous 1997 mural ''Mild Mild West.'' Recognized as Banksy's earliest large work, the image depicted a stuffed animal akin to Snuggle, the fabric softener bear, poised to hurl a Molotov cocktail at three riot police officers. The work had all the ingredients of a classic Banksy: political jest, irony and deliciously dark humor. I felt as if I were seeing the street art equivalent of my first Picasso. Recently, Banksy has focused on the immigration crisis, with his work cropping up in a refugee camp known as ''The Jungle'' in Calais, France. In Bristol, Banksy has only a few works of street art but his influence is outsize, inspiring a movement that can be seen amid the broken patches of the urban landscape.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Banksy grew up in Bristol and first emerged there as a freehand graffiti artist during the early 1990s, following the path paved by 3D (Mr. Del Naja) and other pioneering street artists like Inkie and Nick Walker. With a flair for stenciled designs, wit and anti-establishment commentary, Banksy immediately stood out. A wide audience could relate to his art, and by the 2000s his silk-screen prints and stencil paintings were selling for up to 500,000 pounds, or about $740,000, at Sotheby's in London. Street art had entered the mainstream art world. Many people with a dearth of art appreciation had finally found something that resonated with them, as Banksy challenged not only their definition of graffiti, but of art in its entirety. His successful art auction sales boosted the reputation of street art while creating a brand-new market for the genre.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the residents of Bristol voted on whether the City Council should remove a Banksy stencil depicting a naked man hanging from a window ledge by his fingertips. After 97 percent of voters chose to preserve the work, it was clear that Bristol's street art had had a huge impact on its residents, many of whom were clearly tickled by the artist's humorous, anti-establishment commentary. It wasn't long before city officials began to support the street art movement.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took one last look at ''Mild Mild West'' and gave a grin to break-dancing Jesus before continuing toward Hillgrove Street with my affable guide. I soon discovered that it's not easy for a newcomer to walk swiftly in Bristol; imagery competes for your attention everywhere you look.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sunken-faced ghoul crowned with an orange top hat adorned a dilapidated building. On another, I was greeted by a cacophony of: ''No G.M.O., No Monsanto,'' that danced the two-step in splashes of tomato-soup red and butter yellow. A message scrawled on a paint-chipped fence declared: ''Stokes Croft ... It's Alive.''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art was emblazoned in alleys, on storefronts, lampposts and mailboxes. As Mr. Dean and I reached the corner of Hillgrove Street, I immediately knew why this was our destination. A bleak tan building stood on the corner of this industrial part of town, its roof edged with blackened soot, which had begun to run down its exterior like smeared mascara.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 white and crimson wave three stories tall -- in the woodblock painting style of Katsushika Hokusai's famous work ''The Great Wave at Kanagawa'' -- crashed across the building, perhaps in an attempt to wash away the gloom. Two unlikely explorers teetered on stilts in the lower left corner, one bulbous eye peering through a towering telescope.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graffiti crew MM13 was responsible for the red wave, adhered to the building over a previous work by Phlegm, a well-known artist from South Yorkshire. Phlegm responded by adding a duo of Edward Gorey-esque characters beneath the wave. Overtaken by the fantastical, I nearly missed a small stenciled panda on the bottom right corner of the building, which sat quietly, munching bamboo.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walked to Nelson Street, a couple of blocks away, where Bristol gained its international notoriety as a street art destination in 2011. ''See No Evil,'' the brainchild of Inkie, a local street artist, and Team Love, music promoters from Bristol, was an art project and festival designed to transform the area's dreary, decaying landscape into a smorgasbord of urban art. To attract culture-seeking tourists, the Bristol City Council partially financed the £80,000 venture, with one dedicated member donating half of his annual salary to the event.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frenzied cloud of aerosol, acrylics and oil paint, over 70 international artists descended upon the city in 2011 and 2012. Eight multistoried buildings received large-scale artistic face-lifts, while other surfaces bloomed in a bouquet of stencils and stickups.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Dean and I stood at the corner of Nelson and Bridewell streets as clouds gathered overhead. Two newly planted trees swayed in the wind among a patchwork of gray asphalt. As a nearby double-decker bus pulled away from the curb, a huge fox appeared on the surface of an industrial-style building across the street. Sitting on his haunches, the fox leaned back and clutched his fat, feather duster tail between his legs, the posture predestined for a cello player. Immediately, I loved this piece. Created by the Belgian artist Roa, who is known for creating black and white images of animals, the work had a certain softness, its fine feathery lines looking wispy in the wind.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we took a detour through a Gothic archway to Broad Street, where the Irish artist Conor Harrington had created a large-scale mural worthy of a contemporary art museum on a building. Two men in 17th-century couture stood frozen in a sword fight, their muscular calves exquisitely sculpted in white tights. A stark black-and-white checkered floor lay beneath them. Mr. Harrington is recognized for combining fine art techniques with contemporary references and graffiti-inspired abstraction. While he continues to create street art, his work is now featured in galleries worldwide, including the Old School Gym in SoHo, where he had his New York debut in 2013.</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dabbler in Zen Buddhism, I was humbled by Bristol's artists, who seemed to be poster children for nonattachment and impermanence. The famous Tibetan Buddhist Pema Chodron perhaps put it best: ''Impermanence is a principle of harmony. When we don't struggle against it, we are in harmony with reality.''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of street artists may vanish overnight -- with new works (or blank wall) taking their place. But this reality is understood. Bristol's artists -- much like Tibetan Buddhists who spend several weeks creating and then destroying elaborate sand mandalas to demonstrate the transitory nature of material life -- were clearly unattached. I admired that.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truly enjoy all of Bristol's green spaces, the ideal time to go is April through September, though the street art can be seen any time of year.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Pieminister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home base in Bristol, this award-winning family-owned business offers a selection of savory pies made with 100 percent free-range meat and eggs, and a flaky, all-butter pastry crust with a suet crown. Local craft beers, ciders and gin are also available. Don't miss the moo &amp; blue, a British beef steak pie with Long Clawson Stilton blue cheese. 24 Stokes Croft or Corn Street, Corn Exchange, Old City; pieminister.co.uk.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Casamia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15 minutes outside of Bristol is this Michelin-starred gem opened by two brothers of Spanish descent. The seasonal tasting menu isn't Spanish, nor Italian, as the name may suggest, but modern British. Praised by the National Restaurant Awards as one of the best restaurants in Britain, it's a dining destination not to be missed. 38 High Street, Westbury Village, Westbury-on-Trym; casamiarestaurant.co.uk.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DRINK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Hyde &amp; Co.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Bristol's answer to the Prohibition era is Hyde &amp; Co, an intimate speakeasy-style bar marked only by a sign with a tiny bowler hat. Ring the bell by the discreet door and (if there's space) you'll be treated to a variety of inventive cocktails by some of the city's best mixologists. 2 The Basement, Upper Byron Place; hydeandcobristol.com.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LODGING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du Vin and Bistro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Housed in a collection of former sugar warehouses, Hotel du Vin is sweet indeed, with its blend of 18th-century architecture and contemporary sensibility. In the heart of the Old City, the hotel is also home to an exceptional bistro serving rustic French-inspired cuisine and a welcoming wine list. For a nightcap, check out the Sugar Bar with its extensive list of international rums. The Sugar House, Narrow Lewins Mead; hotelduvin.com.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Art Tours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Experience Bristol's street art and graffiti with a personalized tour by WHERETHEWALL, arguably the best street-art tour company in Bristol. Tours are available in English, Spanish, French, Italian and German. Information: 44-7748-632-663; wherethewall.com. Reservations: </w:t>
      </w:r>
      <w:hyperlink r:id="rId2699" w:history="1">
        <w:r>
          <w:rPr>
            <w:rFonts w:ascii="arial" w:eastAsia="arial" w:hAnsi="arial" w:cs="arial"/>
            <w:b w:val="0"/>
            <w:i/>
            <w:strike w:val="0"/>
            <w:noProof w:val="0"/>
            <w:color w:val="0077CC"/>
            <w:position w:val="0"/>
            <w:sz w:val="20"/>
            <w:u w:val="single"/>
            <w:vertAlign w:val="baseline"/>
          </w:rPr>
          <w:t>bookings@wherethewall.com</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Stokes Croft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smattering of street art in the Stokes Croft area of Bristol, the neighborhood is also known for its independent boutiques, pubs, art studios and music spaces. Don't miss the Canteen (for drinks and music), the Bell (a Bristol pub institution), It's All Too Much (a cutting-edge art gallery) and Dutty (for new and vintage clothing). Gloucester Road and Stokes Croft.</w:t>
      </w:r>
    </w:p>
    <w:p>
      <w:pPr>
        <w:pStyle w:val="Normal316"/>
        <w:keepNext w:val="0"/>
        <w:spacing w:before="240" w:after="0" w:line="260" w:lineRule="atLeast"/>
        <w:ind w:left="0" w:right="0" w:firstLine="0"/>
        <w:jc w:val="left"/>
      </w:pPr>
      <w:r>
        <w:br/>
      </w:r>
      <w:hyperlink r:id="rId2700" w:history="1">
        <w:r>
          <w:rPr>
            <w:rFonts w:ascii="arial" w:eastAsia="arial" w:hAnsi="arial" w:cs="arial"/>
            <w:b w:val="0"/>
            <w:i/>
            <w:strike w:val="0"/>
            <w:color w:val="0077CC"/>
            <w:sz w:val="20"/>
            <w:u w:val="single"/>
            <w:vertAlign w:val="baseline"/>
          </w:rPr>
          <w:t>http://www.nytimes.com/2015/12/27/travel/bristol-england-street-art.html</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220" style="position:absolute;z-index:25254809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Don't call it graffiti. Street art, like this piece by Alex Mack, has helped make a name for the town of Bristol, England. (TR1)</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Street art in Bristol includes works by, from left, Nick Walker, Tom Deams and a piece by Haka and 3dom. Above, another piece by Mr. Deams. In 2011 and 2012, about 70 artists worldwide refaced buildings and additional surfaces in the town. (PHOTOGRAPHS BY ANDY HASLAM FOR THE NEW YORK TIMES) (TR4) MAP (TR4)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221"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17"/>
      </w:pPr>
    </w:p>
    <w:p>
      <w:pPr>
        <w:pStyle w:val="Normal317"/>
      </w:pPr>
      <w:r>
        <w:pict>
          <v:shape id="_x0000_i2222" type="#_x0000_t75" alt="LexisNexis®" style="width:147.75pt;height:30pt">
            <v:imagedata r:id="rId17" o:title=""/>
          </v:shape>
        </w:pict>
      </w:r>
      <w:r>
        <w:cr/>
      </w:r>
    </w:p>
    <w:p>
      <w:pPr>
        <w:pStyle w:val="Heading1315"/>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Unearthing Gems in a City Determined to Hide Them</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42" w:name="Bookmark_317"/>
      <w:bookmarkEnd w:id="64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4; PERSONAL JOURNEYS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317"/>
        <w:keepNext/>
        <w:spacing w:before="240" w:after="0" w:line="340" w:lineRule="atLeast"/>
        <w:ind w:left="0" w:right="0" w:firstLine="0"/>
        <w:jc w:val="left"/>
      </w:pPr>
      <w:bookmarkStart w:id="643" w:name="Body_315"/>
      <w:bookmarkEnd w:id="64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23" style="position:absolute;z-index:25255014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 a.m., I was dancing to ''Material Girl'' with a Japanese man in a plaid vest. We were on the crowded dance floor of a disco on the second floor of a nondescript office building tucked at the end of a little alley in Shinjuku Ni-chome, Tokyo's gay district.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my broken Japanese, I learned that my dance partner was a salaryman by day, slaving away at one of those soul-sucking Japanese office jobs. But this night, he was singing along to Madonna at the New Sazae bar, vamping it up as if we were in an episode of ''Club MTV.''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wasn't the only one pretending. On most nights at home in New York, my husband, Robert, and I are in bed by 10:30 p.m. The only dancing I do takes place clumsily in an overpriced indoor cycling class. Living it up means a second glass of wine at dinner.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here, in the wee hours, Robert stood in a corner, smoking. (He is not a smoker.) He and Ken Nishikawa, a D.J. friend who speaks English with a British accent and some­times goes by the stage name Intelligent Milli Vanilli (which is a phonetic challenge for the Japanese), were engaged in a deep conversation about the Pet Shop Boys. Ken's wife, Ayumi, drunk on sake, practiced her aikido moves on a woman (I think) in frosted lipstick and teased hair.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who we are in Tokyo, where it seems nothing is as it should be back home, even if we want it to be.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trip all seems like a dream now, but then so does my old life, when I lived there as a foreign correspondent for The Wall Street Journal and Robert and I were dating long distance. Neither of us had been to Japan since I moved back to the United States in late 2007.</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plan was to revisit all of my favorite places, starting with recreating my very first night in Tokyo nearly a decade ago, when Ken, a friend of a friend who was eager to show a gaijin (foreigner) around, first took me through a portal to a world that I never would have discovered on my 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helped me unearth what felt like the real Tokyo of side streets and back ways, like Nonbei Yokocho (Drunkard's Alley), a quiet passageway lit up with red Japanese lanterns just across from the chaos of Shibuya Station. You could wander to the end, ascend a tiny set of stairs to Shutendo, a haven of Japanese whiskey and jazz that seats only seven people and vibrates when the J.R. Yamanote train runs overhead. I would have flown 14 hours just to have a shochu on ice there. Then go to the nearby Shibuya Creston Hotel, take the elevator one level down to the bland lobby and enter the cavernous Shabuzen, a smoky shabu shabu paradise of all-you-can-eat Japanese beef with waitresses in full kimono and ikebana arrangements.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since I left Tokyo, I'd been providing friends, colleagues, and anyone else passing through, with directions to these establishments and others on a list of my favorite spots, most of which I had I picked up from Ken and my other Japanese friends. I wanted this itinerary to be the next best thing to having a Japanese friend, an entree into Tokyo beyond the incense-scented shrines, five-star hotel hospitality and raucous Roppongi district (which I avoided like the plague).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list feels so vital because not only do very few Japanese speak English, but Tokyo also has a maze of unnamed streets and cultural barriers. This is a city where foreigners who want to get into a place unaccustomed to them can expect proprietors to cross their arms or fingers to flash an ''X'' or batsu symbol, which means ''wrong'' or ''no good,'' or, as I like to think of it, ''That ain't happening.'' (Robert and I may have broken some kind of gaijin record on our latest trip when an employee at a 24-hour McDonald's gave us the ''X.'')</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seems as if it were designed to keep the world at bay, its best self a secret neon-strewn walled garden that can provide both some of the most otherworldly and alienating experiences.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list I created couldn't get you past the ''X'' gesture but it had become so widely circulated that as we were planning our first trip back in seven years, an acquaintance told me we must try the light-as-air steamed dumplings at Gyoza Lou, tucked down a nondescript back street around the corner from Kiddy Land in Harajuku. It was a useful tip, one that I recognized as my 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Robert and I arrived at the Park Hyatt Hotel from Narita Airport, we quickly refueled on a bento box at the 7-Eleven. (In Japan, even the packaged convenience store food is delicious.) Hoping to take advantage of our jet lag, we skipped a nap and met Ken and Ayumi in the hotel's glass-enclosed lobby, the setting of Bill Murray's and Scarlett Johansson's late-night longing in ''Lost in Translation.''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followed them as they pushed their tiny collapsible bicycles through the streets of Shinjuku to the Albatross G, a compact three-story saloon with blood-red walls, and one of hundreds of tiny bars squeezed into Golden Gai, a hodgepodge of alleyways, some only wide enough for a single person. Many of these shanty-style bars were used as brothels until the late 1950s, when prostitution was banned.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had explained all this to me when we went to Golden Gai on my first disorienting night in Japan. He also told me that his mother is a geisha, which I had assumed was a joke played on the naïve foreigner.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right, and your dad is a samurai,'' I responded. But his mother really is a geisha, I later learned. We once went to watch her perform a fan dance in full kimono in the resort town of Atami, where John Wayne is said to have relaxed while filming the 1958 movie ''The Barbarian and the Geisha.''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continued our night with Ken not far from the Albatross G at Omoide Yokocho (which, depending on whom you ask, is known in English as Memory Lane or Piss Alley), an alley lined with closet-size yakitori restaurants. I ordered a Hoppy, a beer-flavored drink popular with Japan's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makes for the perfect complement to the pork belly and chicken ball skewers.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to shop, but I gave it up in Japan after a saleswoman at the Shibuya 109 department store, a cylindrical silver tower that caters to tan teenage girls in knee-high hose, politely handed me pants in a size XXL. They wouldn't button. (I am a size 6 in the United States.) From then on, the money I saved on clothes I spent at Kyubey, a delicate Edo-style sushi bar where the omakase, or set course for two, costs around $500.</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led there by my foodie friend Yukari Iwatani Kane, a journalist and author who picked up where Ken left off, introducing me to Tokyo's most delectable restaurants. We took in a meal at the original Ginza location that forever altered my perception of what raw fish can taste like.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Americans head to Sukiyabashi Jiro, the Michelin-starred sushi bar in the Ginza Metro station that was featured in the 2011 documentary ''Jiro Dreams of Sushi.'' But the service can be brusque, which is at odds with the art of the sushi chef and the friendly, but respectful, rapport he develops with customers.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our trip back, Robert and I headed to Kyubey and sat right in front of Taira-san, the warm and charismatic head chef there. He speaks no English but managed to offer us pointers. (Don't overdo it with the soy sauce. Always hold a piece of sushi sideways with chopsticks.)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Taira-san's attentiveness can result in a crash course in culinary cultural immersion: When I lived there, he surprised us with horse meat on my birthday. (Personally, I highly recommend it, but Robert, just to be safe, carries a card in his wallet that reads ''I do not eat raw horse meat'' in Japanese.)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nostalgic bar hop with Ken and meal of lightly battered sea urchin tempura with Yukari, I had blocked out the downside to the hidden Tokyo. Much of the time I lived in Japan, I suffered from a brutal crush of loneliness and isolation. The more Japanese I learned and the more I tried to gain access to a world tucked away from outsiders, the more excluded and different I felt.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memory of that suffocating lonesomeness hit me one afternoon at the Spa LaQua in Tokyo Dome City. The spa, built under a roller coaster that passes overhead every few minutes (relaxing in Tokyo has its limits), offers outdoor and indoor onsens (hot baths), earwax cleaning and a chilly room where spagoers can watch languid jellyfish bob up and down, said to aid with stress relief.</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feeling pretty stress-free after watching the jellyfish and splurging on a $200 body scrub. But in my excitement to revisit a Japanese spa, I had forgotten to cover the tiny tattoo on my ankle with a Band-Aid. Japanese bathhouses often have a no tattoo rule, intended to keep out yakuza, the tattoo-covered members of organized crime groups in Japan, but the rule also serves the nifty purposes of keeping out clueless foreigners like 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worth explaining that my tattoo is the size of a nickel. My father hates it, but not nearly as much as the Japanese do. I was nude and stepping into the onsen when two stern Spa LaQua employees in matching pink skirt suits arrived to escort me out of the facility.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watched over me as I put my clothes on as quickly as I could. They shook their heads in disapproval. I offered my deepest apologies in Japanese, but it didn't matter. They told me sternly that my husband would have to leave, too, if he had a tattoo. (He doesn't.)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defeated. I had tried so hard to learn some Japanese and embrace the culture, but I still felt, at best, like an outsider. It seemed impossible for me to avoid being what is perhaps the worst thing in Japanese culture: I was a rule breaker.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left the spa I had a mild panic attack and pleaded with Robert to call United and get us on the next flight out of Tokyo.</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hate us,'' I said. ''They don't want us here.'' He suggested we discuss it over dinner.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bite of Taira-san's unagi with sea salt and we decided to give Tokyo a few more days.</w:t>
      </w:r>
    </w:p>
    <w:p>
      <w:pPr>
        <w:pStyle w:val="Normal317"/>
        <w:keepNext w:val="0"/>
        <w:spacing w:before="240" w:after="0" w:line="260" w:lineRule="atLeast"/>
        <w:ind w:left="0" w:right="0" w:firstLine="0"/>
        <w:jc w:val="left"/>
      </w:pPr>
      <w:r>
        <w:br/>
      </w:r>
      <w:hyperlink r:id="rId2708" w:history="1">
        <w:r>
          <w:rPr>
            <w:rFonts w:ascii="arial" w:eastAsia="arial" w:hAnsi="arial" w:cs="arial"/>
            <w:b w:val="0"/>
            <w:i/>
            <w:strike w:val="0"/>
            <w:color w:val="0077CC"/>
            <w:sz w:val="20"/>
            <w:u w:val="single"/>
            <w:vertAlign w:val="baseline"/>
          </w:rPr>
          <w:t>http://www.nytimes.com/2014/11/16/travel/a-guide-to-tokyo-from-an-outsider-and-insider-.html</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224" style="position:absolute;z-index:252551168"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a bird's-eye view of Nonbei Yokocho (Drunkard's Alley) in Tokyo. Center left, the area it is in is a maze of alleys lined with bars, yakitori spots and izakaya, tiny restaurants like the one above. Above right, from top: a disco in Shinjuku Nichome, the city's gay district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plate of beef shabu shabu</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waitress in traditional dress at  Shabuzen in the Shibuya Creston  Hotel. (PHOTOGRAPHS BY KAZUHIRO YOKOZEKI FOR THE NEW YORK TIMES) MAP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225"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709"/>
          <w:headerReference w:type="default" r:id="rId2710"/>
          <w:footerReference w:type="even" r:id="rId2711"/>
          <w:footerReference w:type="default" r:id="rId2712"/>
          <w:headerReference w:type="first" r:id="rId2713"/>
          <w:footerReference w:type="first" r:id="rId2714"/>
          <w:pgSz w:w="12240" w:h="15840"/>
          <w:pgMar w:top="840" w:right="1000" w:bottom="840" w:left="1000" w:header="400" w:footer="400"/>
          <w:pgNumType w:fmt="decimal"/>
          <w:cols w:space="720"/>
          <w:titlePg w:val="0"/>
        </w:sectPr>
      </w:pPr>
    </w:p>
    <w:p>
      <w:pPr>
        <w:pStyle w:val="Normal318"/>
      </w:pPr>
    </w:p>
    <w:p>
      <w:pPr>
        <w:pStyle w:val="Normal318"/>
      </w:pPr>
      <w:r>
        <w:pict>
          <v:shape id="_x0000_i2226" type="#_x0000_t75" alt="LexisNexis®" style="width:147.75pt;height:30pt">
            <v:imagedata r:id="rId17" o:title=""/>
          </v:shape>
        </w:pict>
      </w:r>
      <w:r>
        <w:cr/>
      </w:r>
    </w:p>
    <w:p>
      <w:pPr>
        <w:pStyle w:val="Heading1316"/>
        <w:keepNext w:val="0"/>
        <w:spacing w:after="200" w:line="340" w:lineRule="atLeast"/>
        <w:ind w:left="0" w:right="0" w:firstLine="0"/>
        <w:jc w:val="center"/>
      </w:pPr>
      <w:hyperlink r:id="rId2715" w:history="1">
        <w:r>
          <w:rPr>
            <w:rFonts w:ascii="arial" w:eastAsia="arial" w:hAnsi="arial" w:cs="arial"/>
            <w:b/>
            <w:i/>
            <w:strike w:val="0"/>
            <w:color w:val="0077CC"/>
            <w:sz w:val="28"/>
            <w:u w:val="single"/>
            <w:vertAlign w:val="baseline"/>
          </w:rPr>
          <w:t>The World;</w:t>
        </w:r>
      </w:hyperlink>
      <w:r>
        <w:br/>
      </w:r>
      <w:hyperlink r:id="rId2716" w:history="1">
        <w:r>
          <w:rPr>
            <w:rFonts w:ascii="arial" w:eastAsia="arial" w:hAnsi="arial" w:cs="arial"/>
            <w:b/>
            <w:i/>
            <w:strike w:val="0"/>
            <w:color w:val="0077CC"/>
            <w:sz w:val="28"/>
            <w:u w:val="single"/>
            <w:vertAlign w:val="baseline"/>
          </w:rPr>
          <w:t>Dead Men Don't Wear Bleeding Chennai</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1997, Sunday, Late Edition - Final</w:t>
      </w:r>
    </w:p>
    <w:p>
      <w:pPr>
        <w:pStyle w:val="Normal318"/>
        <w:keepNext w:val="0"/>
        <w:spacing w:after="0" w:line="240" w:lineRule="atLeast"/>
        <w:ind w:right="0"/>
        <w:jc w:val="both"/>
      </w:pPr>
      <w:bookmarkStart w:id="644" w:name="Bookmark_318"/>
      <w:bookmarkEnd w:id="64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4; Column 1; Week in Review Desk; Column 1;</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CROSSETTE</w:t>
      </w:r>
    </w:p>
    <w:p>
      <w:pPr>
        <w:pStyle w:val="Normal3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BARBARA CROSSETTE</w:t>
      </w:r>
    </w:p>
    <w:p>
      <w:pPr>
        <w:pStyle w:val="Normal318"/>
        <w:keepNext/>
        <w:spacing w:before="240" w:after="0" w:line="340" w:lineRule="atLeast"/>
        <w:ind w:left="0" w:right="0" w:firstLine="0"/>
        <w:jc w:val="left"/>
      </w:pPr>
      <w:bookmarkStart w:id="645" w:name="Body_316"/>
      <w:bookmarkEnd w:id="64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27" style="position:absolute;z-index:25255321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for a minute about what Laurent Kabila has just done to Ralph Ehrenberg. Mr. Ehrenberg is in charge of 4.5 million maps at the Library of Congress, the largest map collection in the world. "Every time this happens," he said after Zaire became the Democratic Republic of the Congo, "we all have to go in there and re-catalogue and rearrange our collection."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 a lot. Not just in the heart of Africa, but in other exotic places like Alaska and Florida. In Asia, they have been on a rampage. Remember those bleeding Madras plaids? Good thing they are no longer in fashion, because Madras has become Chennai. Bombay is now Mumbai. In both places, local chauvinist politicians have chosen to erase their cities' international recognition for the sake of authenticity.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Burma! There a military dictatorship that would just as soon not be noticed tried to hide the whole country by renaming it Myanmar and its capital Yangon -- neither of which are recognized by the Burmese democratic opposition led by Aung San Suu Kyi or by the United States Government.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save the old Burma Shave signs," said Saul Cohen, editor-in-chief of the next 6,000-page edition of the Columbia Gazetteer of the World, due in 1998. "This military junta isn't going to last forever."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changing has been going on "down through the history of humankind," said Alice Rechlin, a geographer at the National Geographic Society. To the explorers and conquerors who rewrote maps, she said, add developers and mystics. In Marathon, Fla., developers decided to rename the place Marathon Key, for its cachet. Residents said no. Local resistance also slapped down the campaign of a man in Alabama who decided that God wanted Mobile Bay to become the Bay of the Holy Spirit. Forget that he may have had Spanish colonial history on his side. The body of water in dispute was once known as La Bahia del Espiritu Santo.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1,200 place names are on the block nationwide after Minnesota bowed to Indian demands that anything called "squaw," which is considered a slur, be rewritten. Many states may have to redo their maps.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are very emotional factors in our lives," said Richard R. Randall, a former executive secretary of the United States Board on Geographic Names, a century-old Federal Government panel that includes the Pentagon and the Central Intelligence Agency.</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Spate of New Place Names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Names are also a serious security issue that disturbs the sleep of Government linguists, cartographers and toponymists, who specialize in geographic names, when, for example, China renames everything for the sake of better transliteration or the Soviet Union falls apart, spinning off new nations and altering the names of towns and natural features.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nation can have its sailors floating around in the wrong water or its military focusing on the province next to the one in trouble. As for intelligence agents, Dr. Randall said, "They are up the creek if they don't know what creek they are 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Lynne Bird, executive director of the American Geographical Society in New York City, said that name changes, the prerogative of victors, are unsettling to those living in the neighborhood. "I certainly wondered whether this name change in the Congo suggests any kind of aspirations on the part of Mr. Kabila to take over the other Congo next door," she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central Africa only reminds geographers how many names have changed on that continent since the first burst of postwar post-colonial names.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 very quick count of the Zimbabwe entries in the new Gazetteer," Mr. Cohen said. "About 10 percent of the names have changed. In Zambia, it's even higher. It looks like 20-plus percent."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than decolonization has happened since the Gazetteer's last edition in 1952. Urbanization, for example, has changed the face of Japan, swallowing 2,500 rural villages (and their names).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change place names for all kinds of purposes, said Mr. Cohen: to eradicate the memories of revolutions, as in Biafra in Nigeria or Katanga in the former Zaire. North Tarrytown, N. 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recently lost its General Motors plant, went in search of a new image to attract tourists and, thanks to Washington Irving, became Sleepy Hollow.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Cohen has a suggestion for Turkey, now precariously poised between East and West. "The ancient city of Byzantium was replaced by Constantine when he built the new capital of his Roman Empire in the East and called it Constantinople," he said. "The Turks captured the city in 1453 and did not eliminate the name Constantinople, but added Istanbul and used both. Ataturk officially changed it to Istanbul. Maybe now that Turkey is focused so much on joining the European Union, they should go back and reinvent Constantinople."</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228" style="position:absolute;z-index:252554240"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(Tom Bloom)</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1997</w:t>
      </w:r>
    </w:p>
    <w:p>
      <w:pPr>
        <w:pStyle w:val="Normal318"/>
      </w:pPr>
    </w:p>
    <w:p>
      <w:pPr>
        <w:pStyle w:val="Normal318"/>
        <w:ind w:left="200"/>
        <w:sectPr>
          <w:type w:val="continuous"/>
          <w:pgMar w:top="840" w:right="1000" w:bottom="840" w:left="1000" w:header="400" w:footer="400"/>
          <w:pgNumType w:fmt="decimal"/>
          <w:cols w:space="720"/>
        </w:sectPr>
      </w:pPr>
      <w:r>
        <w:br/>
      </w:r>
      <w:r>
        <w:pict>
          <v:line id="_x0000_s2229"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319"/>
      </w:pPr>
    </w:p>
    <w:p>
      <w:pPr>
        <w:pStyle w:val="Normal319"/>
      </w:pPr>
      <w:r>
        <w:pict>
          <v:shape id="_x0000_i2230" type="#_x0000_t75" alt="LexisNexis®" style="width:147.75pt;height:30pt">
            <v:imagedata r:id="rId17" o:title=""/>
          </v:shape>
        </w:pict>
      </w:r>
      <w:r>
        <w:cr/>
      </w:r>
    </w:p>
    <w:p>
      <w:pPr>
        <w:pStyle w:val="Heading1317"/>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One Stoic, the Other Scrappy, 2 Baseball Palaces Nod to Past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2009 Friday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6" w:name="Bookmark_319"/>
      <w:bookmarkEnd w:id="64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Sports Desk; Pg. 1; ARCHITECTURE REVIEW</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319"/>
        <w:keepNext/>
        <w:spacing w:before="240" w:after="0" w:line="340" w:lineRule="atLeast"/>
        <w:ind w:left="0" w:right="0" w:firstLine="0"/>
        <w:jc w:val="left"/>
      </w:pPr>
      <w:bookmarkStart w:id="647" w:name="Body_317"/>
      <w:bookmarkEnd w:id="64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31" style="position:absolute;z-index:25255628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stadium design has been stuck in a nostalgic funk, with sports franchises recycling the same old images year after year.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if you have to go with a retro look, New York City could have done worse than the new Yankee Stadium and Citi Field. Both were designed by Populous (formerly known as HOK Sport Venue Event) and are major upgrades over the stadiums they replaced, which had been looking more and more dilapidated over the years. Both should be fine places to spend a few hours watching a game.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each stadium subtly reflects the character of the franchises that built them. Yankee Stadium is the kind of stoic, self-conscious monument to history that befits the most successful franchise in American sports. The new home of the Mets, meanwhile, is scrappier and more lighthearted. It plays with history fast and loose, as if it were just another form of entertainment.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Yankee management started talking about replacing the old stadium more than a decade ago, and this seemed to be the tougher challenge: the stadium sparkled with the memories of 26 World Series championships. Architecturally, however, the stadium was charmless. Renovation in the 1970s may have made it more comfortable (fans loathed the painful wooden seats of the original version), but it also destroyed many architectural features. The original copper frieze that lined the stadium's upper deck was ripped out. (A partial concrete replica was added later.) The monuments that had once stood in the deepest recesses of center field were moved to an insipid space behind the left-center field fence and named Monument Park. The little personality the stadium had came from its site: a tight urban lot framed by elevated subway tracks on one side and a city park on the other.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stadium, which stands across the street from the old one, spruces up that image while reviving some of the lost history.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towering arched windows that dominated the original exterior, an echo of the Roman Colosseum, have been recast in a mix of limestone, granite and cast stone, and they are as imposing as ever. A small urban plaza, raised just above the level of the sidewalk, faces the bars and souvenir shops along River Avenue and the entry to the elevated train, strengthening the structure's relationship to its urban setting.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also promised to build a park and several ball fields just to the south of the stadium in an effort to put a more community-friendly face on the project. A broad pedestrian walkway will eventually link the stadium to the fields and a Metro-North station farther to the south.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improvements, however, are the interiors, which have been organized with an eye to the fans. The concourses are broad open spaces, with concession stands set along the perimeter so that they don't obstruct views down to the field. More seats are concentrated below the mezzanine level, closer to the action. Even the luxury suites, which suddenly look like a holdover from the era of corporate excess, are discreetly set back so that they don't detract from the shared intimacy of watching the game.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history here, too, or at least a facsimile of it. The Yankees have brought back the old manually operated scoreboards in left and right field, a feature that was last used in the 1960s. A replica of the old frieze sits along the top of the upper deck.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of all, the slot that separated the scoreboard from the right-field stands in the old stadium has been recreated, so you can still catch glimpses of the subway rumbling by -- a reminder that the stadium has been carved out of the heart of a living, thriving city.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in all, the new Yankee Stadium may be an austere, even intimidating place, but there's nothing tacky about it. It's straightforward, paint-by-numbers architecture.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to Citi Field is a more drawn-out aesthetic experience. Descending from the elevated 7 train in Queens, you have to cross a wide landscaped plaza before arriving at the main entry gate. A sea of parking stretches out in both directions. A pile of rubble (once the old Shea Stadium) currently lies just beyond the parking to the left.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fits comfortably in this setting. Yankee Stadium's facade is dominated by vertical lines, which emphasize its monumentality. Citi Field's facade, which is loosely modeled on Ebbets Field, the former home of the Brooklyn Dodgers, is more low-key. Its brick cladding gives it a warmth that Yankee Stadium doesn't have. A pre-cast concrete band cuts across the arched exterior, breaking down the structure's scale and emphasizing its horizontality.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also feels less heavy here. Like the Yankees, the Mets built broad concourses that open up to the field so that you feel close to the game even while you're standing in line for a beer. But the design is far more eclectic. A porch that cantilevers out over right field is modeled on the old Tiger Stadium. Big steel trusses conjure the structure that supports the nearby elevated train. A soot-colored pedestrian bridge that spans the bullpen behind center field is a miniature version of the Hell Gate Bridge. Even the color of the seats -- dark green -- was copied from somewhere else: the Polo Grounds, where the New York Giants baseball team played and the Mets played their first two seasons.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casual mood is reinforced by a number of spaces that have little to do with watching a baseball game: an auditorium, a Wiffle ball field -- even an event room for weddings or parties.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saves the design from becoming completely hokey, however, is its openness to the real world outside. Most of Queens, from the faded remnants of the 1964 World's Fair to the Whitestone Expressway and the muddy waters of Flushing Bay, is visible from the main concourse level. Farther up, you can see the Manhattan skyline several miles away. The visitors' bullpen has a view of dilapidated garages and auto body shops across 126th Street to the northeast. The reality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landscape tempers the artificiality of the interior.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most serious architects today strive to create buildings that reflect the values of their own era, not a nostalgic vision of the past, no matter how open they may be toward their surroundings. And in that regard both stadiums will be a disappointment to students of architecture. For us, the buildings are just another reminder of the enormous gap that remains between high design and popular taste.</w:t>
      </w:r>
    </w:p>
    <w:p>
      <w:pPr>
        <w:pStyle w:val="Normal319"/>
        <w:keepNext w:val="0"/>
        <w:spacing w:before="240" w:after="0" w:line="260" w:lineRule="atLeast"/>
        <w:ind w:left="0" w:right="0" w:firstLine="0"/>
        <w:jc w:val="left"/>
      </w:pPr>
      <w:r>
        <w:br/>
      </w:r>
      <w:hyperlink r:id="rId2724" w:history="1">
        <w:r>
          <w:rPr>
            <w:rFonts w:ascii="arial" w:eastAsia="arial" w:hAnsi="arial" w:cs="arial"/>
            <w:b w:val="0"/>
            <w:i/>
            <w:strike w:val="0"/>
            <w:color w:val="0077CC"/>
            <w:sz w:val="20"/>
            <w:u w:val="single"/>
            <w:vertAlign w:val="baseline"/>
          </w:rPr>
          <w:t>http://www.nytimes.com</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32" style="position:absolute;z-index:25255731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seat in the new Yankee Stadium, which is located across the street from the old one.(PHOTOGRAPH BY YANA PASKOVA FOR THE NEW YORK TIMES)(F6) DRAWING(A1)                                                        </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2009</w:t>
      </w:r>
    </w:p>
    <w:p>
      <w:pPr>
        <w:pStyle w:val="Normal319"/>
      </w:pPr>
    </w:p>
    <w:p>
      <w:pPr>
        <w:pStyle w:val="Normal319"/>
        <w:ind w:left="200"/>
        <w:sectPr>
          <w:type w:val="continuous"/>
          <w:pgMar w:top="840" w:right="1000" w:bottom="840" w:left="1000" w:header="400" w:footer="400"/>
          <w:pgNumType w:fmt="decimal"/>
          <w:cols w:space="720"/>
        </w:sectPr>
      </w:pPr>
      <w:r>
        <w:br/>
      </w:r>
      <w:r>
        <w:pict>
          <v:line id="_x0000_s2233"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20"/>
      </w:pPr>
    </w:p>
    <w:p>
      <w:pPr>
        <w:pStyle w:val="Normal320"/>
      </w:pPr>
      <w:r>
        <w:pict>
          <v:shape id="_x0000_i2234" type="#_x0000_t75" alt="LexisNexis®" style="width:147.75pt;height:30pt">
            <v:imagedata r:id="rId17" o:title=""/>
          </v:shape>
        </w:pict>
      </w:r>
      <w:r>
        <w:cr/>
      </w:r>
    </w:p>
    <w:p>
      <w:pPr>
        <w:pStyle w:val="Heading1318"/>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Foreign Affairs;</w:t>
        </w:r>
      </w:hyperlink>
      <w:r>
        <w:br/>
      </w:r>
      <w:hyperlink r:id="rId2732" w:history="1">
        <w:r>
          <w:rPr>
            <w:rFonts w:ascii="arial" w:eastAsia="arial" w:hAnsi="arial" w:cs="arial"/>
            <w:b/>
            <w:i/>
            <w:strike w:val="0"/>
            <w:color w:val="0077CC"/>
            <w:sz w:val="28"/>
            <w:u w:val="single"/>
            <w:vertAlign w:val="baseline"/>
          </w:rPr>
          <w:t>A Great Wee Place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1997, Monday, Late Edition - Final</w:t>
      </w:r>
    </w:p>
    <w:p>
      <w:pPr>
        <w:pStyle w:val="Normal320"/>
        <w:keepNext w:val="0"/>
        <w:spacing w:after="0" w:line="240" w:lineRule="atLeast"/>
        <w:ind w:right="0"/>
        <w:jc w:val="both"/>
      </w:pPr>
      <w:bookmarkStart w:id="648" w:name="Bookmark_320"/>
      <w:bookmarkEnd w:id="64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A;Page 15;Column 5;Editorial Desk; Column 5;; Op-Ed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L. FRIEDMAN</w:t>
      </w:r>
    </w:p>
    <w:p>
      <w:pPr>
        <w:pStyle w:val="Normal3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THOMAS L. FRIEDMAN</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320"/>
        <w:keepNext/>
        <w:spacing w:before="240" w:after="0" w:line="340" w:lineRule="atLeast"/>
        <w:ind w:left="0" w:right="0" w:firstLine="0"/>
        <w:jc w:val="left"/>
      </w:pPr>
      <w:bookmarkStart w:id="649" w:name="Body_318"/>
      <w:bookmarkEnd w:id="64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35" style="position:absolute;z-index:25255936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visited Northern Ireland and I have some bad news: The status quo there is too comfortable.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cease-fire between the factions broke down in February 1996, after 17 months of peace. But the truth is, the breakdown of the cease-fire has not really affected Northern Ireland much, because the I.R.A. has confined its bombings to England. As for life here in Belfast, well, McDonald's and Kentucky Fried Chicken seem to be everywhere. While I was here, Prince Charles inaugurated the new $40 million Waterfront Hall opera house, where he and 2,500 guests paying $125 each were serenaded by Dame Kiri Te Kanawa. The Europa Hotel, Belfast's most oft-bombed building, recently signaled its optimism by removing from the lunch menu its famous "BLAST" sandwich (Bacon, Lettuce and Some Tomato)! And in recent years the authorities have replaced some of the ugly corrugated steel fences dividing Catholic and Protestant neighborhoods with what the locals call "designer walls" -- the sort of patterned brick wall you'd find around a gated community in Florida.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Toto, this is not the Gaza Strip.</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one moderate Catholic professor here remarked to me: "Let's be honest, the middle classes here are doing very well." The dirty little secret of Ulster is that while it has become a metaphor for civil war, that war is actually confined to a few very small areas in Belfast and Derry, and the rest of Northern Ireland is downright beautiful. For those who know the secret, Ulster is now a metaphor for a "great wee place" to retire. Housing prices are cheap, golf is plentiful and public schools, social services, investment subsidies and roads are the best in Britain -- thanks to the money the British and the European Union pour in here. Unemployment is around 8 percent, far better than in France, Germany or Italy. And if per chance the I.R.A. does blow up your shop, the British will rebuild it free.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wonder whether Northern Ireland's cure and its disease aren't the same thing: the same economic development that produced the cease-fire (and still limits its breakdown) also cushions the factions and reduces the pressure on them to make the tough compromises needed to get beyond the cease-fire and secure a lasting peace. There is an all too tolerable balance here now between violence and affluence.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knows I'm not rooting for Belfast to become Gaza or Soweto, but the fact is Rabin and Arafat, Mandela and de Klerk were produced in pressure cookers exerting great pain on their rank and file -- not by black-tie receptions and one-star Michelin restaurants (there are two in Belfast). In Belfast, political leaders can still afford to indulge their ideological fantasies. Gerry Adams, head of the I.R.A.'s Sinn Fein party, David Trimble, leader of the Protestant Ulster Unionist Party, and Tony Blair, Britain's Prime Minister, all did better than ever in the last elections -- without having to promise any courageous initiatives to get peace talks going.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peace talks would require Mr. Adams to take the risk of getting the I.R.A. to declare an open-ended cease-fire, without any guarantees about the timing and outcome of those talks. They would require Mr. Trimble to risk sitting down with Sinn Fein and negotiating a power-sharing arrangement with the Catholics. And they would require Mr. Blair's fracturing the bipartisan British consensus on Northern Ireland and negotiating with the I.R.A. before it turned in every weapon or gave ironclad assurances that the cease-fire wouldn't be broken again. All three would have to take these risks while their opponents denounced them for "selling 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they will show such courage. But it won't be easy. The public longing here for peace is very real, but passive. Life here is already 85 percent normal and the political price for getting the last 15 percent is very high. It would require bringing into the peace process the hardest-core elements on both sides, such as the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and Protestants who still live in the pockets of very high unemployment, and for whom the Irish wars still burn white hot. The brutal murders last week -- a Catholic stomped to death by a Protestant gang in Portadown and a Protestant gunned down by Catholic guerrillas in a Belfast bar -- remind us how the pockets of abnormality here could still blow apart the web of normalcy. And such an explosion would really set back the chances for peace . . . or would it?</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1997</w:t>
      </w:r>
    </w:p>
    <w:p>
      <w:pPr>
        <w:pStyle w:val="Normal320"/>
      </w:pPr>
    </w:p>
    <w:p>
      <w:pPr>
        <w:pStyle w:val="Normal320"/>
        <w:ind w:left="200"/>
        <w:sectPr>
          <w:type w:val="continuous"/>
          <w:pgMar w:top="840" w:right="1000" w:bottom="840" w:left="1000" w:header="400" w:footer="400"/>
          <w:pgNumType w:fmt="decimal"/>
          <w:cols w:space="720"/>
        </w:sectPr>
      </w:pPr>
      <w:r>
        <w:br/>
      </w:r>
      <w:r>
        <w:pict>
          <v:line id="_x0000_s2236"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733"/>
          <w:headerReference w:type="default" r:id="rId2734"/>
          <w:footerReference w:type="even" r:id="rId2735"/>
          <w:footerReference w:type="default" r:id="rId2736"/>
          <w:headerReference w:type="first" r:id="rId2737"/>
          <w:footerReference w:type="first" r:id="rId2738"/>
          <w:pgSz w:w="12240" w:h="15840"/>
          <w:pgMar w:top="840" w:right="1000" w:bottom="840" w:left="1000" w:header="400" w:footer="400"/>
          <w:pgNumType w:fmt="decimal"/>
          <w:cols w:space="720"/>
          <w:titlePg w:val="0"/>
        </w:sectPr>
      </w:pPr>
    </w:p>
    <w:p>
      <w:pPr>
        <w:pStyle w:val="Normal321"/>
      </w:pPr>
    </w:p>
    <w:p>
      <w:pPr>
        <w:pStyle w:val="Normal321"/>
      </w:pPr>
      <w:r>
        <w:pict>
          <v:shape id="_x0000_i2237" type="#_x0000_t75" alt="LexisNexis®" style="width:147.75pt;height:30pt">
            <v:imagedata r:id="rId17" o:title=""/>
          </v:shape>
        </w:pict>
      </w:r>
      <w:r>
        <w:cr/>
      </w:r>
    </w:p>
    <w:p>
      <w:pPr>
        <w:pStyle w:val="Heading1319"/>
        <w:keepNext w:val="0"/>
        <w:spacing w:after="200" w:line="340" w:lineRule="atLeast"/>
        <w:ind w:left="0" w:right="0" w:firstLine="0"/>
        <w:jc w:val="center"/>
      </w:pPr>
      <w:hyperlink r:id="rId2739" w:history="1">
        <w:r>
          <w:rPr>
            <w:rFonts w:ascii="arial" w:eastAsia="arial" w:hAnsi="arial" w:cs="arial"/>
            <w:b/>
            <w:i/>
            <w:strike w:val="0"/>
            <w:color w:val="0077CC"/>
            <w:sz w:val="28"/>
            <w:u w:val="single"/>
            <w:vertAlign w:val="baseline"/>
          </w:rPr>
          <w:t>THE 1992 CAMPAIGN: In the Suburbs;</w:t>
        </w:r>
      </w:hyperlink>
      <w:r>
        <w:br/>
      </w:r>
      <w:hyperlink r:id="rId2740" w:history="1">
        <w:r>
          <w:rPr>
            <w:rFonts w:ascii="arial" w:eastAsia="arial" w:hAnsi="arial" w:cs="arial"/>
            <w:b/>
            <w:i/>
            <w:strike w:val="0"/>
            <w:color w:val="0077CC"/>
            <w:sz w:val="28"/>
            <w:u w:val="single"/>
            <w:vertAlign w:val="baseline"/>
          </w:rPr>
          <w:t>Clinton Pursues Disaffected Democrats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1992, Friday, Late Edition - Final</w:t>
      </w:r>
    </w:p>
    <w:p>
      <w:pPr>
        <w:pStyle w:val="Normal321"/>
        <w:keepNext w:val="0"/>
        <w:spacing w:after="0" w:line="240" w:lineRule="atLeast"/>
        <w:ind w:right="0"/>
        <w:jc w:val="both"/>
      </w:pPr>
      <w:bookmarkStart w:id="650" w:name="Bookmark_321"/>
      <w:bookmarkEnd w:id="65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17; Column 1; National Desk; Column 1;</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GWEN IFILL,</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GWEN IFILL,  Special to The New York Times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WARREN, Mich., March 12</w:t>
      </w:r>
    </w:p>
    <w:p>
      <w:pPr>
        <w:pStyle w:val="Normal321"/>
        <w:keepNext/>
        <w:spacing w:before="240" w:after="0" w:line="340" w:lineRule="atLeast"/>
        <w:ind w:left="0" w:right="0" w:firstLine="0"/>
        <w:jc w:val="left"/>
      </w:pPr>
      <w:bookmarkStart w:id="651" w:name="Body_319"/>
      <w:bookmarkEnd w:id="65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38" style="position:absolute;z-index:25256140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Governor Bill Clinton set out to woo disaffected Democrats in suburban Macomb County today, appearing at an organized question-and-answer session where he tried to blend "old Democratic values" with a call for greater individual responsibility.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he said, has no strategy to preserve the automobile industry, reform health insurance or decrease crime.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calls for everyone, including members of unions, to accept change that would include relaxed work rules and increased opportunities for education and health care.</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Values'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is being punished now because your national Government has no strategy to take advantage of trade," Mr. Clinton told an overflow crowd at Macomb Community College 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give you a new Democratic Party based on old values that will make you want to come home to the Democrats in this county," he said. "But I'm telling you, there's nothing I can do to get around the fact that we have got to come together around values and across racial lines. And if we're not prepared to do it, we're not going to make it as a country."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Clinton must convince the alienated Democrats who have voted for the Republican Presidential nominee in three successive elections here that the Governor of a small state who favored legislation promoting increased trade with Mexico is the best alternative.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taken of voters as they have left the polls around the nation in recent weeks have shown that Mr. Clinton is more likely to be an attractive choice for blue-collar and black voters.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Macomb County,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white-majority area, has become the most fashionable political laboratory for Democrats seeking to win back first the Senate and now the White House.</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Believe'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served no less a purpose today. "I want to believe in Bush," said Joan Telton, a registered nurse who came to hear Mr. Clinton speak today. "But look at what's happened in the last four years. It hasn't really touched my family, but that's because my husband is willing to go out and work 15 or 20-hour days. We're spending all of our time working."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and his advisers are convinced that Paul E. Tsongas holds little appeal to such voters because the former Massachusetts senator has become so closely identified with business interests. And Mr. Clinton is determined, as well, to neutralize Edmund G. Brown Jr.'s potential for attracting angry votes seeking to register a protest.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Greenberg, Mr. Clinton's poll-taker, noted that Mr. Brown, the former Governor of California, is using Michigan as a base from which to broaden his appeal by pitching hard to union voters. But Mr. Clinton is seeking to convince these same voters that he can address their unhappiness more effectively.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must first quell some fears among voters in Illinois and especially Michigan who distrust his record on labor issues, a subject that has been raised repeatedly during two days of campaigning in and around Chicago and Detroit. Union members have been particularly skeptical of his support for speeding up a free-trade agreement with Mexico that they feel will reduce American manufacturing jobs.</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Nonunion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pro-worker," Mr. Clinton said in Chicago today. "I am not anti-union. I believe that most people in the work force work in nonunion jobs, so I have to address union and nonunion. This is a false fight. We get into the choice of union and nonunion. That is the choice of the people in the work force."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Mr. Clinton again faced criticism from Mr. Tsongas, who has continued to paint Mr. Clinton as someone unfit to be President.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said Mr. Tsongas's attacks on his character were rooted in frustration because in Michigan and Illinois "we finally started having an economic debate again."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Clinton predicted that he would survive the criticism leveled at him by political opponents or by any further investigations into his background.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control over what you write or what others say," Mr. Clinton told reporters. "I know what my character is, and the only way to demonstrate it is by living.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called everything but a blue goose," he said.</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1992</w:t>
      </w:r>
    </w:p>
    <w:p>
      <w:pPr>
        <w:pStyle w:val="Normal321"/>
      </w:pPr>
    </w:p>
    <w:p>
      <w:pPr>
        <w:pStyle w:val="Normal321"/>
        <w:ind w:left="200"/>
        <w:sectPr>
          <w:type w:val="continuous"/>
          <w:pgMar w:top="840" w:right="1000" w:bottom="840" w:left="1000" w:header="400" w:footer="400"/>
          <w:pgNumType w:fmt="decimal"/>
          <w:cols w:space="720"/>
        </w:sectPr>
      </w:pPr>
      <w:r>
        <w:br/>
      </w:r>
      <w:r>
        <w:pict>
          <v:line id="_x0000_s2239"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22"/>
      </w:pPr>
    </w:p>
    <w:p>
      <w:pPr>
        <w:pStyle w:val="Normal322"/>
      </w:pPr>
      <w:r>
        <w:pict>
          <v:shape id="_x0000_i2240" type="#_x0000_t75" alt="LexisNexis®" style="width:147.75pt;height:30pt">
            <v:imagedata r:id="rId17" o:title=""/>
          </v:shape>
        </w:pict>
      </w:r>
      <w:r>
        <w:cr/>
      </w:r>
    </w:p>
    <w:p>
      <w:pPr>
        <w:pStyle w:val="Heading1320"/>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FILM REVIEW;</w:t>
        </w:r>
      </w:hyperlink>
      <w:r>
        <w:br/>
      </w:r>
      <w:hyperlink r:id="rId2748" w:history="1">
        <w:r>
          <w:rPr>
            <w:rFonts w:ascii="arial" w:eastAsia="arial" w:hAnsi="arial" w:cs="arial"/>
            <w:b/>
            <w:i/>
            <w:strike w:val="0"/>
            <w:color w:val="0077CC"/>
            <w:sz w:val="28"/>
            <w:u w:val="single"/>
            <w:vertAlign w:val="baseline"/>
          </w:rPr>
          <w:t>How a Knowing Child Shapes Up Her Parents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1997, Friday, Late Edition - Final</w:t>
      </w:r>
    </w:p>
    <w:p>
      <w:pPr>
        <w:pStyle w:val="Normal322"/>
        <w:keepNext w:val="0"/>
        <w:spacing w:after="0" w:line="240" w:lineRule="atLeast"/>
        <w:ind w:right="0"/>
        <w:jc w:val="both"/>
      </w:pPr>
      <w:bookmarkStart w:id="652" w:name="Bookmark_322"/>
      <w:bookmarkEnd w:id="65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1; Weekend Desk ; Column 1; ; Review</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22"/>
        <w:keepNext/>
        <w:spacing w:before="240" w:after="0" w:line="340" w:lineRule="atLeast"/>
        <w:ind w:left="0" w:right="0" w:firstLine="0"/>
        <w:jc w:val="left"/>
      </w:pPr>
      <w:bookmarkStart w:id="653" w:name="Body_320"/>
      <w:bookmarkEnd w:id="65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41" style="position:absolute;z-index:25256345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silence speaks much louder than words. And when the unnamed 7-year-old girl (Chloe Ferguson) who is the central character in Rolf de Heer's magical film "The Quiet Room" senses her parents' worsening marital strife, her instinctive reaction is to clam up. Her refusal to talk as the weeks go by becomes both an exasperating form of protest and a calculated maneuver to try to reunite them through their worry over 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has a movie entered the consciousness of a child as deeply and convincingly as "The Quiet Room," which was filmed in Adelaide, Australia. What holds together this beautifully woven series of impressionistic family scenes and occasional flashbacks is the girl's artless voice-over narration. You never question for a second whether her observations or vocabulary might be precocious for someone her 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years away from developing a sophisticated psychological sense of the world, she has an unerring instinct for the essential truth of a situation. She knows when she's being lied to, can instantly gauge the emotional temperature in a room, and is highly critical of the quality of attention being paid 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overwhelming desire is to restore the happy equilibrium of four years earlier, when her parents used to pick her up in their arms for delicious, warm "family hugs." And the movie's snippets of the girl as a 3-year-old (played by Miss Ferguson's younger sister Phoebe) roughhousing with her parents capture the delirious joy of a child absorbing familial love through every pore. One of the film's most poignant moments is a scene in which the girl, now silent, pleads wordlessly for a family hug, and the estranged parents tensely go through the motions of a ritual that feels like an excruciating sham.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Brooding in her spare blue bedroom with its rows of Barbie dolls stacked in one corner, the girl spends much of her spare time making stick figure crayon drawings that illustrate her anxiety about the unraveling family knot. She longs for a dog and a home in the country. And in the film's few cliched images, she fantasizes about running on the beach with a golden retriever.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Quiet Room" deliberately withholds information about the source of her parents' marital strife. We overhear pieces of arguments, and in the most painful scenes, the girl cringes as she hears them coming to blows. She also senses ahead of time the moment when each parent (Paul Blackwell is the hot-tempered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and Celine O'Leary the more elegant and scaldingly critical mother) is about to take her aside to explain they are separating. The film's credibility relies heavily on Miss Ferguson's carefully understated central performance. Not only does the girl refuse to talk, in most of her encounters with her family she maintains a poker-faced expression as part of her dramatically withholding attitude. But because she is also a little girl, her air of secret superiority is extremely fragile. Her recurrent nightmares of panthers menacing the house require parental comforting.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cinematography (by Tony Clark) does a nicely inconspicuous job of conveying a child-eye's view of the world. The patterns in the carpeting loom large. And the camera continually finds her looking up at the grown-ups.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Room" is much more than a portrait of an adorable child coping with a potentially traumatic family crisis. It is an exploration of the power that children wield over their parents and an almost intimidating reminder that not much escapes our children's vision, as much as we wish it might. Every joyous hug, every casual dismissal, every harsh word registers and is recorded.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falters only in its final minutes, when it gives the story an abrupt, absurdly sentimental resolution. Until that moment, it evokes the seismic tremors of family life with a remarkable sensitivity to every tiny shift.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Room" is rated PG (Parental guidance suggested). Young children could be upset by a physical battle between the parents.</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ROOM</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Rolf de Heer; director of photography, Tony Clark; edited by Tania Nehme; music by Graham Tardif; production designer, Fiona Paterson; produced by Domenico Procacci and Mr. de Heer; released by Fine Line Features. At the 68th Street Playhouse, at Third Avenue, Manhattan. Running time: 91 minutes. This film is rated PG.</w:t>
      </w:r>
    </w:p>
    <w:p>
      <w:pPr>
        <w:pStyle w:val="Normal322"/>
      </w:pPr>
    </w:p>
    <w:p>
      <w:pPr>
        <w:pStyle w:val="Normal3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Celine O'Leary (Mother), Paul Blackwell (Father), Chloe Ferguson (Girl, age 7) and Phoebe Ferguson (Girl, age 3).</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242" style="position:absolute;z-index:25256448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Chloe Ferguson. (Fine Line Features)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1997</w:t>
      </w:r>
    </w:p>
    <w:p>
      <w:pPr>
        <w:pStyle w:val="Normal322"/>
      </w:pPr>
    </w:p>
    <w:p>
      <w:pPr>
        <w:pStyle w:val="Normal322"/>
        <w:ind w:left="200"/>
        <w:sectPr>
          <w:type w:val="continuous"/>
          <w:pgMar w:top="840" w:right="1000" w:bottom="840" w:left="1000" w:header="400" w:footer="400"/>
          <w:pgNumType w:fmt="decimal"/>
          <w:cols w:space="720"/>
        </w:sectPr>
      </w:pPr>
      <w:r>
        <w:br/>
      </w:r>
      <w:r>
        <w:pict>
          <v:line id="_x0000_s2243"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749"/>
          <w:headerReference w:type="default" r:id="rId2750"/>
          <w:footerReference w:type="even" r:id="rId2751"/>
          <w:footerReference w:type="default" r:id="rId2752"/>
          <w:headerReference w:type="first" r:id="rId2753"/>
          <w:footerReference w:type="first" r:id="rId2754"/>
          <w:pgSz w:w="12240" w:h="15840"/>
          <w:pgMar w:top="840" w:right="1000" w:bottom="840" w:left="1000" w:header="400" w:footer="400"/>
          <w:pgNumType w:fmt="decimal"/>
          <w:cols w:space="720"/>
          <w:titlePg w:val="0"/>
        </w:sectPr>
      </w:pPr>
    </w:p>
    <w:p>
      <w:pPr>
        <w:pStyle w:val="Normal323"/>
      </w:pPr>
    </w:p>
    <w:p>
      <w:pPr>
        <w:pStyle w:val="Normal323"/>
      </w:pPr>
      <w:r>
        <w:pict>
          <v:shape id="_x0000_i2244" type="#_x0000_t75" alt="LexisNexis®" style="width:147.75pt;height:30pt">
            <v:imagedata r:id="rId17" o:title=""/>
          </v:shape>
        </w:pict>
      </w:r>
      <w:r>
        <w:cr/>
      </w:r>
    </w:p>
    <w:p>
      <w:pPr>
        <w:pStyle w:val="Heading1321"/>
        <w:keepNext w:val="0"/>
        <w:spacing w:after="200" w:line="340" w:lineRule="atLeast"/>
        <w:ind w:left="0" w:right="0" w:firstLine="0"/>
        <w:jc w:val="center"/>
      </w:pPr>
      <w:hyperlink r:id="rId2755" w:history="1">
        <w:r>
          <w:rPr>
            <w:rFonts w:ascii="arial" w:eastAsia="arial" w:hAnsi="arial" w:cs="arial"/>
            <w:b/>
            <w:i/>
            <w:strike w:val="0"/>
            <w:color w:val="0077CC"/>
            <w:sz w:val="28"/>
            <w:u w:val="single"/>
            <w:vertAlign w:val="baseline"/>
          </w:rPr>
          <w:t>China's Focus on Food Cost May Ignore Inflation Risk</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2010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54" w:name="Bookmark_323"/>
      <w:bookmarkEnd w:id="65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KEITH BRADSHER; Zhang Jing contributed research from Beijing.</w:t>
      </w:r>
    </w:p>
    <w:p>
      <w:pPr>
        <w:pStyle w:val="Normal323"/>
        <w:keepNext/>
        <w:spacing w:before="240" w:after="0" w:line="340" w:lineRule="atLeast"/>
        <w:ind w:left="0" w:right="0" w:firstLine="0"/>
        <w:jc w:val="left"/>
      </w:pPr>
      <w:bookmarkStart w:id="655" w:name="Body_321"/>
      <w:bookmarkEnd w:id="65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45" style="position:absolute;z-index:25256652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China took steps Wednesday to control rising prices at the most basic consumer level. But Beijing faces a severe challenge in preventing higher global commodity prices from igniting broader inflation that could threaten China's streak of powerful economic growth.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prices rising this autumn for many commodities like sugar and cotton, the country's cabinet announced on Wednesday evening that it would impose price controls on food, introduce subsidies for the needy and increase the availability of fuel supplies.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inflation in consumer goods in China has been largely confined to food and energy, and government policy makers want to keep it that way. But avoiding more general inflation could prove difficult.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terms of economic diplomacy, the measures announced Wednesday were almost precisely the opposite of the steps the Obama administration and many Western economists have been urging Beijing to take.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broadly measured money supply has surged in the last two years, soaring 54 percent as its central bank has supported the export economy by intervening in currency markets to keep the renminbi artificially low. Considerable cash is also sloshing around the Chinese economy because of two years of extremely heavy lending by state-owned banks to finance a highly successful economic stimulus program that has returned the country to double-digit growth.</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China's leaders are now clearly worried about the inflationary side effects of those financial policies. The premier, Wen Jiabao, has toured southern China over the last week and was shown on national television late Tuesday night expressing concern about rising food prices and promising that the government would take action.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Zhou Xiaochuan, the governor of the central bank, had said earlier on Tuesday that the amount of money racing through the global economy was putting pressure on emerging economies that want to control inflation. And Yao Jian, a commerce ministry spokesman, said at a press conference on Tuesday that the government would tighten scrutiny of foreign investment so as to prevent too much money from pouring into China as foreign investors seek higher returns than are currently available in the West.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price controls and other administrative controls on the Chinese economy runs counter to the steps recommended by many Western experts. They have suggested that China should further deregulate its economy, let the renminbi appreciate and otherwise rely on market forces to tame inflation.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policy prescription from Washington has been that China should raise interest rates, as a way to slow investment and prevent the economy from overheating. And American policy makers from President Obama down have argued that if China would let the renminbi rise against the dollar, oil and other commodities would be less expensive in China, helping to tame inflation. But Beijing has resisted, in large part because Washington's prescribed medicine would reduce the price competitiveness of Chinese exports to the United States and elsewhere.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as China is zigging when Washington would rather it zag, some corporate economists are cautiously optimistic that China may be able to tame inflation with its approach -- for now, at least.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food prices are spearheading immediate inflationary pressures, supply-side measures should be more effective than rate hikes,'' Qu Hongbin, the co-head of Asian economics research at the international bank HSBC, wrote in a research note on Wednesday night. ''There's no need to panic, as Beijing has more than enough effective policy options to combat inflation.''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while there may be limits to China's ability to keep a lid on inflation, it is better prepared than many countries to cope with rising world commodity prices. That is because China is self-sufficient in most foods, has an enormous trade surplus and has accumulated copious foreign reserves that reached $2.65 trillion at the end of September.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United Nations Food and Agriculture Organization warned on Wednesday that food import bills were up 10 percent this year for the world's poorest countries.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were surprised by the accelerated inflation in China that the National Bureau of Statistics disclosed in Beijing last week. Overall consumer prices were 4.4 percent higher last month than a year earlier.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leaders have repeatedly made clear over the years that fighting inflation is a top priority, because it could fuel social unrest. And they have publicly set a target of not allowing the annual increase in consumer prices to reach 5 percent again. It peaked at 8.5 percent in the spring of 2008.</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food and energy prices are removed from the consumer price index, the prices for everything else are up only 1.3 percent from a year earlier, according to the government. But that is not necessarily a reassuring measure, some economists suggest.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and Western economists worry that the Chinese price index may underestimate inflation separate from food and energy. The Chinese index has longstanding methodological problems -- like measuring apartment rents but not the cost of buying and living in an apartment, which has soared in recent years.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climbing food and energy prices are a global problem, they particularly affect lower-income countries like China, where such necessities claim a far larger share of household incomes than in more affluent nations. China's consumer price index, which is based mainly on urban spending patterns, assumes that groceries represent a third of a family's spending.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extremely high by Western standards. And it shows how far China must still go to create the kind of broad-based consumer society that American officials recommend and that Chinese leaders say they want to adopt in the long term in place of their current export-led model. In the United States, groceries represent only 8 percent of the Consumer Price Index.</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Council, China's cabinet of ministers, decided on Wednesday that it would stabilize prices for grain, oil, sugar and cotton in particular, according to a statement on a government Web site. The State Council also said that the government would make sure that more diesel reached filling stations, to fuel trucks, and that utility power stations had ample supplies of coal.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prices and relative scarcity of diesel fuel have resulted in part from its use by factories, which have been burning it in backyard generators as power companies have cut back electricity generation to meet national targets for limiting energy consumption.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utilities have struggled to buy enough coal because the government requires coal mines to sell it to power companies at low, regulated prices. The mines, of course, prefer to sell their coal at higher prices on the open market.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in another move against inflation, Beijing ordered commercial banks to put more of their assets in low-yield accounts at the central bank. The measure, an increase in the so-called reserve requirement, was meant to cool a frenzy of lending over the last two years that has priced urban real estate beyond the reach of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Liang Huoqiao, a 22-year-old plastics worker, said in an interview earlier this year in Guangzhou in southern China that his pay was rising 10 percent a year, to around $300 a month. But his entire annual pay would be enough to buy only about two square meters of an apartment, or 21.5 square feet.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planned to buy a car as soon as possible, and worry about a home later.</w:t>
      </w:r>
    </w:p>
    <w:p>
      <w:pPr>
        <w:pStyle w:val="Normal323"/>
        <w:keepNext w:val="0"/>
        <w:spacing w:before="240" w:after="0" w:line="260" w:lineRule="atLeast"/>
        <w:ind w:left="0" w:right="0" w:firstLine="0"/>
        <w:jc w:val="left"/>
      </w:pPr>
      <w:r>
        <w:br/>
      </w:r>
      <w:hyperlink r:id="rId2756"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46" style="position:absolute;z-index:25256755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rising costs for food and energy distort China's consumer price index, whose methodology has long been criticized. (PHOTOGRAPH BY AGENCE FRANCE-PRESSE -- GETTY IMAGES) (B5) CHART: Price Pressure: Consumer prices are rising in China mainly because of higher food and energy prices. (Source: China's National Bureau of Statistics, via CEIC Data)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2010</w:t>
      </w:r>
    </w:p>
    <w:p>
      <w:pPr>
        <w:pStyle w:val="Normal323"/>
      </w:pPr>
    </w:p>
    <w:p>
      <w:pPr>
        <w:pStyle w:val="Normal323"/>
        <w:ind w:left="200"/>
        <w:sectPr>
          <w:type w:val="continuous"/>
          <w:pgMar w:top="840" w:right="1000" w:bottom="840" w:left="1000" w:header="400" w:footer="400"/>
          <w:pgNumType w:fmt="decimal"/>
          <w:cols w:space="720"/>
        </w:sectPr>
      </w:pPr>
      <w:r>
        <w:br/>
      </w:r>
      <w:r>
        <w:pict>
          <v:line id="_x0000_s2247"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757"/>
          <w:headerReference w:type="default" r:id="rId2758"/>
          <w:footerReference w:type="even" r:id="rId2759"/>
          <w:footerReference w:type="default" r:id="rId2760"/>
          <w:headerReference w:type="first" r:id="rId2761"/>
          <w:footerReference w:type="first" r:id="rId2762"/>
          <w:pgSz w:w="12240" w:h="15840"/>
          <w:pgMar w:top="840" w:right="1000" w:bottom="840" w:left="1000" w:header="400" w:footer="400"/>
          <w:pgNumType w:fmt="decimal"/>
          <w:cols w:space="720"/>
          <w:titlePg w:val="0"/>
        </w:sectPr>
      </w:pPr>
    </w:p>
    <w:p>
      <w:pPr>
        <w:pStyle w:val="Normal324"/>
      </w:pPr>
    </w:p>
    <w:p>
      <w:pPr>
        <w:pStyle w:val="Normal324"/>
      </w:pPr>
      <w:r>
        <w:pict>
          <v:shape id="_x0000_i2248" type="#_x0000_t75" alt="LexisNexis®" style="width:147.75pt;height:30pt">
            <v:imagedata r:id="rId17" o:title=""/>
          </v:shape>
        </w:pict>
      </w:r>
      <w:r>
        <w:cr/>
      </w:r>
    </w:p>
    <w:p>
      <w:pPr>
        <w:pStyle w:val="Heading1322"/>
        <w:keepNext w:val="0"/>
        <w:spacing w:after="200" w:line="340" w:lineRule="atLeast"/>
        <w:ind w:left="0" w:right="0" w:firstLine="0"/>
        <w:jc w:val="center"/>
      </w:pPr>
      <w:hyperlink r:id="rId2763" w:history="1">
        <w:r>
          <w:rPr>
            <w:rFonts w:ascii="arial" w:eastAsia="arial" w:hAnsi="arial" w:cs="arial"/>
            <w:b/>
            <w:i/>
            <w:strike w:val="0"/>
            <w:color w:val="0077CC"/>
            <w:sz w:val="28"/>
            <w:u w:val="single"/>
            <w:vertAlign w:val="baseline"/>
          </w:rPr>
          <w:t>In the Background, but No Bit Player</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2005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4"/>
        <w:keepNext w:val="0"/>
        <w:spacing w:after="0" w:line="240" w:lineRule="atLeast"/>
        <w:ind w:right="0"/>
        <w:jc w:val="both"/>
      </w:pPr>
      <w:bookmarkStart w:id="656" w:name="Bookmark_324"/>
      <w:bookmarkEnd w:id="65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1; House &amp; Home/Style Desk; Pg. 5</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324"/>
        <w:keepNext/>
        <w:spacing w:before="240" w:after="0" w:line="340" w:lineRule="atLeast"/>
        <w:ind w:left="0" w:right="0" w:firstLine="0"/>
        <w:jc w:val="left"/>
      </w:pPr>
      <w:bookmarkStart w:id="657" w:name="Body_322"/>
      <w:bookmarkEnd w:id="65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49" style="position:absolute;z-index:252569600"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rises like a glistening flute of Champagne from the beer-bottle skyline, as if in toast to a New Year's mix of emotions: hope and loss; love found and love betrayed; what can be and what almost was. And when you see it, you know instantly, absolutely, where the movie wants you to be.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 the Chrysler Building: Manhattan.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even the Empire State Building is as immediately identifiable, or can say so much so quickly. Shimmering in the morning sun or under spotlight beams at midnight, the Chrysler Building can evoke everything from East Side sophistication to Big City hollowness. In ''Someone to Watch Over Me,'' Ridley Scott's 1987 thriller, a police detective and family man from Queens obsesses over a beautiful Manhattan socialite. And what dominates the western horizon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Queens, almost in taunt, is the Chrysler Building, seductive, unreal.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the building has rarely glittered as brightly on film as it does in real life. Beyond anchoring the establishing shot of many movies set in New York over the last several decades, it is almost never the star. More often it has served as the dependable character actor who gamely supports the marquee attraction, a Van Johnson to Gene Kelly.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second-billing relegation began when the Chrysler Building was but an ingenue. Movie lore has it that in the 1933 picture that bears his name, King Kong was originally going to swat airplanes from the building's silvery spire. But the Empire State Building, finished in 1931, soon stole the thunder, and the gig, when it eclipsed the Chrysler Building's blink-of-an-eye reign as the world's tallest. In clips and stills from that movie, there in the background sulks a dwarfed Chrysler Building.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Sanders, the author of ''Celluloid Skyline: New York and the Movies'' (Knopf, 2001), jokes that any essay regarding the Chrysler Building in movies should be titled, ''And the Award for Best Supporting Skyscraper Goes to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always appearing in establishing shots, and never quite getting the center of attention that maybe it should have had,'' he said. ''There was always the Empire State Building there to upstage it.''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Chrysler Building figured in a few movies in the 40's, 50's and 60's, including ''Young Man With a Horn,'' a 1950 drama that starred Kirk Douglas as a gifted jazz trumpeter reaching for a high note the way the skyscraper reaches for the clouds. Better remembered, though, is ''An Affair to Remember,'' in which two lovers, played by Cary Grant and Deborah Kerr, agree to test the endurance of their love by meeting six months hence -- at the top of the Empire State Building, of course.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as Mr. Sanders suggests, the Chrysler Building's distinctive look made it too much of a scene-stealing risk. Or maybe the fact that it was not illuminated at night for many years tempered its romantic allure. Whatever the reason, movies almost never exploited its symbolic potential -- until, perhaps, the release in 1978 of ''The Wiz,'' an all-black, all-New York version of ''The Wizard of Oz.'' The director, Sidney Lumet, used not one but five Chrysler Building crowns to evoke the Emerald City at the end of the yellow-brick road. The Manhattan skyline would not have worked, nor would five Empire State Buildings. But five Chrysler Buildings? Perfect.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1982, Larry Cohen directed ''Q: The Winged Serpent,'' in which a flying monster nests at the peak of the Chrysler Building. A cult favorite for some and a waste of time for others, the movie nevertheless tapped into the building's darker mood, reflected best by the gargoyles that coil in sentry at the base of the crown. The Empire State Building has its giant ape; now, at least, the Chrysler Building has its giant serpent.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Cohen once said as much in an interview with the online magazine Cinema Gotham: ''I've always thought the Chrysler Building was the most interesting building in the city and that it deserved to have its own monster.''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years immediately before 9/11, when real horror overtook the fantastic, the Chrysler Building became a frequent cinematic casualty. In 1998 alone, the asteroids of ''Armageddon'' lopped off the top of the building, the tidal waves of ''Deep Impact'' lapped against its telltale spire and an errant missile intended for the scaly star of ''Godzilla'' hit the Art Deco landmark instead. Oops.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these movies intended the Chrysler Building to serve as a sleek symbol of humankind's hubris -- fitting, given the folly of its developer's quest to build the world's tallest building -- they were outdone by Steven Spielberg in 2001. Toward the end of his futuristic film ''A.I.: Artificial Intelligence,'' aliens guide their craft through the underwater ruins of Manhattan, hooking a right at the Chrysler Building, stilled, beautiful and heartbreaking.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and more, it seems, the building is finally emerging from the stage shadows of others. Matthew Barney's myth-laden, often alluring art film ''Cremaster 3'' reimagines the construction of the Chrysler Building as the building of a glittery false idol. In ''Spider-Man,'' the hero, played by Tobey Maguire, mourns a beloved relative's murder by perching on one of the Chrysler Building's silvery gargoyles and staring into the starry urban abyss.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 forgettable 2002 comedy called ''Two Weeks Notice,'' the building shares a long scene with Sandra Bullock and Hugh Grant, who discuss their love for the landmark while flying past it in a helicopter. But their witless banter turns to white noise as their silent co-star steals the film with the easy guile of a Barrymore.</w:t>
      </w:r>
    </w:p>
    <w:p>
      <w:pPr>
        <w:pStyle w:val="Normal324"/>
      </w:pPr>
    </w:p>
    <w:p>
      <w:pPr>
        <w:pStyle w:val="Normal324"/>
        <w:keepNext w:val="0"/>
        <w:spacing w:before="240" w:after="0" w:line="260" w:lineRule="atLeast"/>
        <w:ind w:left="0" w:right="0" w:firstLine="0"/>
        <w:jc w:val="left"/>
      </w:pPr>
      <w:r>
        <w:br/>
      </w:r>
      <w:hyperlink r:id="rId2764" w:history="1">
        <w:r>
          <w:rPr>
            <w:rFonts w:ascii="arial" w:eastAsia="arial" w:hAnsi="arial" w:cs="arial"/>
            <w:b w:val="0"/>
            <w:i/>
            <w:strike w:val="0"/>
            <w:color w:val="0077CC"/>
            <w:sz w:val="20"/>
            <w:u w:val="single"/>
            <w:vertAlign w:val="baseline"/>
          </w:rPr>
          <w:t>http://www.nytimes.com</w:t>
        </w:r>
      </w:hyperlink>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50" style="position:absolute;z-index:252570624"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HOLLYWOOD AND LEXINGTON -- From left: underwater in ''A.I.: Artificial Intelligence'' (2001)</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that other skyscraper in ''King Kong'' (1933)</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''Armageddon'' (1998). ''The Wiz'' (1978), left, used five Chrysler Buildings in its Emerald City. (Photographs by Photofest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left, DreamWorks)                                               </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2005</w:t>
      </w:r>
    </w:p>
    <w:p>
      <w:pPr>
        <w:pStyle w:val="Normal324"/>
      </w:pPr>
    </w:p>
    <w:p>
      <w:pPr>
        <w:pStyle w:val="Normal324"/>
        <w:ind w:left="200"/>
        <w:sectPr>
          <w:type w:val="continuous"/>
          <w:pgMar w:top="840" w:right="1000" w:bottom="840" w:left="1000" w:header="400" w:footer="400"/>
          <w:pgNumType w:fmt="decimal"/>
          <w:cols w:space="720"/>
        </w:sectPr>
      </w:pPr>
      <w:r>
        <w:br/>
      </w:r>
      <w:r>
        <w:pict>
          <v:line id="_x0000_s2251"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765"/>
          <w:headerReference w:type="default" r:id="rId2766"/>
          <w:footerReference w:type="even" r:id="rId2767"/>
          <w:footerReference w:type="default" r:id="rId2768"/>
          <w:headerReference w:type="first" r:id="rId2769"/>
          <w:footerReference w:type="first" r:id="rId2770"/>
          <w:pgSz w:w="12240" w:h="15840"/>
          <w:pgMar w:top="840" w:right="1000" w:bottom="840" w:left="1000" w:header="400" w:footer="400"/>
          <w:pgNumType w:fmt="decimal"/>
          <w:cols w:space="720"/>
          <w:titlePg w:val="0"/>
        </w:sectPr>
      </w:pPr>
    </w:p>
    <w:p>
      <w:pPr>
        <w:pStyle w:val="Normal325"/>
      </w:pPr>
    </w:p>
    <w:p>
      <w:pPr>
        <w:pStyle w:val="Normal325"/>
      </w:pPr>
      <w:r>
        <w:pict>
          <v:shape id="_x0000_i2252" type="#_x0000_t75" alt="LexisNexis®" style="width:147.75pt;height:30pt">
            <v:imagedata r:id="rId17" o:title=""/>
          </v:shape>
        </w:pict>
      </w:r>
      <w:r>
        <w:cr/>
      </w:r>
    </w:p>
    <w:p>
      <w:pPr>
        <w:pStyle w:val="Heading1323"/>
        <w:keepNext w:val="0"/>
        <w:spacing w:after="200" w:line="340" w:lineRule="atLeast"/>
        <w:ind w:left="0" w:right="0" w:firstLine="0"/>
        <w:jc w:val="center"/>
      </w:pPr>
      <w:hyperlink r:id="rId2771" w:history="1">
        <w:r>
          <w:rPr>
            <w:rFonts w:ascii="arial" w:eastAsia="arial" w:hAnsi="arial" w:cs="arial"/>
            <w:b/>
            <w:i/>
            <w:strike w:val="0"/>
            <w:color w:val="0077CC"/>
            <w:sz w:val="28"/>
            <w:u w:val="single"/>
            <w:vertAlign w:val="baseline"/>
          </w:rPr>
          <w:t>Savoring the Magic, One Run at a Time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2014 Tuesday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58" w:name="Bookmark_325"/>
      <w:bookmarkEnd w:id="65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14</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MELISSA HOPPERT</w:t>
      </w:r>
    </w:p>
    <w:p>
      <w:pPr>
        <w:pStyle w:val="Normal325"/>
        <w:keepNext/>
        <w:spacing w:before="240" w:after="0" w:line="340" w:lineRule="atLeast"/>
        <w:ind w:left="0" w:right="0" w:firstLine="0"/>
        <w:jc w:val="left"/>
      </w:pPr>
      <w:bookmarkStart w:id="659" w:name="Body_323"/>
      <w:bookmarkEnd w:id="65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53" style="position:absolute;z-index:25257267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Kentucky Derby and the Preakness, California Chrome dazzled on the racetrack. Afterward, though, his team stole the show. The fairy-tale run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owners, Steve and Carolyn Coburn and Perry and Denise Martin, has captured even the most casual fan's attention. At 77, the trainer Art Sherman finally made it to the sport's biggest stage. His 41-year-old jockey, Victor Espinoza, battled back from a slump to partake in his second Triple Crown run. Most important, they are all having fun. Following are excerpts from their post-Preakness news conference, where they were cracking jokes as if they were part of an improv show.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is the sixth straight win for California Chrome. What has been the No. 1 ingredient for that winning streak right now?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ESPINOZA I think the way I ride him.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SHERMAN I'll drink to that.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We can probably end that right there. (Laughing.) Great answer, though.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will you be at the barn tomorrow so the media can talk to you tomorrow morning, and when are you thinking about taking the horse out of 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think he'll probably have a couple of days here to unwind and just be a horse. You know what I mean? Even though it's not that far a van drive, he needs to just, he's going to be tired in the morning. I'm going to be there early like I always 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 Me, too.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Give him a little kiss for myself. I tell you, he's my superstar, I can tell you that.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is it dealing with all the outside distractions pulling at you both before the race and now after the race?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I'm kind of getting used to it. After I won the Kentucky Derby, I said, Wow, all of a sudden I feel like Willie Nelson the old rock star coming through the airport. So I'm getting kind of used to it. Sometimes I need to take my little siesta for about an hour. I call it just charging my battery a little bit, and then I'm O.K.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always had a great feeling about this horse. You keep predicting wins, and he keeps winning for you. What's next?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COBURN The Triple Crown. This is a nice horse. He loves people. He loves what he does, and that's why he's America's horse, because in my opinion, this horse, what he's doing for two guys that work their butts off every day just to put beans and bacon on the table, this horse has given everybody else out there the incentive to say, You know what? We can do it, too. It may not be a racehorse. It may be the idea that they have in their head or a new product or whatever the case may be, but we just hope that this horse is letting America know that the little guy can win. The little guy can do it, because this is the little guy here (Sherman). Have you ever seen him? He's only about that tall (laughing).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imagine the kind of reception you're going to get when you get to New York?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 I know is my wife already bugged me she wanted to go see a play downtown, so I know I'm in trouble right away.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So your wife's been talking to my wife, right?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That's right.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Steve, how about you?</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I've never been to Kentucky. It was always on our bucket list to go there. Not necessarily for the Kentucky Derby, but just to go to Churchill Downs. We went to Kentucky as the favorite to win the Kentucky Derby, and we did. We came to Maryland with the favorite to win the Preakness, and we did. I think I'm going incognito to New York. I'm going to go buy me some dreadlocks, and some Billy Bob teeth, and I'm sliding in the back door (laughing).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get some dreadlocks for Art?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They're on the way.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take us through your emotions watching the race?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Well, honestly, when he broke good, and he held his line, I had so many cameras in my face, I didn't even get to see the race. Carolyn says he's in the lead. I said, where is he? She said he's in the lead. He's going to win the race, and then I saw him, I said he's winning the damn race (laughing). I had so many cameras in my face that I actually couldn't see the race. But you know what? Ladies and gentlemen of this wonderful, wonderful state, I cannot tell you how much I appreciate what you've done for us. We're just everyday people. I looked in the mirror this morning, and I thought I had me like a royal birthmark on my butt.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crazy as it sounds, can you look back now and think that turning down the $6 million [offer to buy the horse] was a good decision?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Actually, he knew more than I did, and now the horse is worth $30 million.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That's my boy.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the answer is an emphatic yes?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big yes.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retrospect now, the deal you turned down for $6 million was it the best business deal you didn't make?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Not only yes, but hell yes. No, honestly, we were here yesterday, and the man I said ''not only no, but hell no'' to was also. And he shook my hand and said I respect what you did. So that tells me this man actually believed in us because we knew we had a good horse. This horse wouldn't be who he is today without the trainer, Art Sherman. The exercise rider, Willie, and Raul, because Raul sleeps with this horse more than he sleeps with his wife.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Raul, thank you. I love you. You're doing a great job. Art, you have a lot of competition in front of you. So when you see Raul, you tell him I said thank you from the bottom of my heart.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Mr. Martin not here?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Well, all I can say is my partner, Perry Martin, is a very private person. And Perry, I hope you're listening to this because, you know what? We love you, and we really wanted you to be here. But I can understand why he's not here. The hospitality we received at Churchill Downs wasn't very good, and Perry Martin, he decided that he and his family were going to watch the race some place within the world -- I can't tell you where it's at because I don't even know where in the hell it's at -- and then go have a good supper. So, Perry, I hope I did you proud, because you saw me crying on camera.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a question in regards to the Churchill Downs comment you made to NBC? You said Churchill Downs could take a lesson from the Maryland Jockey Club.</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Yes, and I'm serious about this. I'm serious as a heart attack. Because you know what? We got to Churchill, and not only did I complain, but there were other trainers and owners and even the jockeys were complaining about the way they were treated. I've said this once, I've said it 50 times, Churchill Downs needs to call Maryland to get a lesson in hospitality. Because these people right here, they've treated us like we're royalty, and I can't say thank you enough.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gentleman out here, his name's John. That's our driver. John, say hi to the folks. There is John. He's saying hi to the folks. But you know what? We're not royalty. We don't expect to be treated like royalty, but the hospitality that these folks in Maryland have shown us is top shelf. I'm talking above top-shelf liquor. Hopefully we'll be back next year for the Black-eyed Susan because California Chrome has a foal sis.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Perry Martin will be able to make the Belmont?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Well, you know what? I know a lot of people that can throw a good loop, and we'll drag his butt to Belmont if he doesn't want to show up on his own. Because he needs to be. He's missing out on a lot of fun. He really, really is. I know how him and Denise are, and I'll talk to him. I can't guarantee nothing, but I'll talk to him.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talk to Perry right after the race? If so, what did he say?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I have not talked to Perry yet. My phone's turned off, but I'm sure that when I turn it back on, there are going to be a lot of buzzes coming on that thing. Perry and I, we talk a lot. It's back and forth. It's like, Hey, partner, how you doing? Fine. How you doing? It's very casual. I don't know what else to tell you. But Perry, we need to go to New York, New York, New York.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much does this sport need a Triple Crown winner?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I believe that there are a lot of good horses running out there, and 19 of them started in the Kentucky Derby. I honestly believe that they need to change this sport to where those 20 horses that start in the Kentucky Derby are the only 20 eligible to run in all three races. If you bow out in the Preakness, you don't come back for the Belmont. I honestly believe that if the Triple Crown is not won this year by California Chrome, I will never see it in my lifetime because there are people out there trying to upset the apple cart. They don't want a Triple Crown winner. They want a paycheck. So that's my honest opinion. If they don't like it, I don't care. But that's my opinion. Thank you, folks.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25"/>
        <w:keepNext w:val="0"/>
        <w:spacing w:before="240" w:after="0" w:line="260" w:lineRule="atLeast"/>
        <w:ind w:left="0" w:right="0" w:firstLine="0"/>
        <w:jc w:val="left"/>
      </w:pPr>
      <w:r>
        <w:br/>
      </w:r>
      <w:hyperlink r:id="rId2772" w:history="1">
        <w:r>
          <w:rPr>
            <w:rFonts w:ascii="arial" w:eastAsia="arial" w:hAnsi="arial" w:cs="arial"/>
            <w:b w:val="0"/>
            <w:i/>
            <w:strike w:val="0"/>
            <w:color w:val="0077CC"/>
            <w:sz w:val="20"/>
            <w:u w:val="single"/>
            <w:vertAlign w:val="baseline"/>
          </w:rPr>
          <w:t>http://www.nytimes.com/2014/05/20/sports/after-california-chrome-wins-the-preakness-his-team-steals-the-show.html</w:t>
        </w:r>
      </w:hyperlink>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2014</w:t>
      </w:r>
    </w:p>
    <w:p>
      <w:pPr>
        <w:pStyle w:val="Normal325"/>
      </w:pPr>
    </w:p>
    <w:p>
      <w:pPr>
        <w:pStyle w:val="Normal325"/>
        <w:ind w:left="200"/>
        <w:sectPr>
          <w:type w:val="continuous"/>
          <w:pgMar w:top="840" w:right="1000" w:bottom="840" w:left="1000" w:header="400" w:footer="400"/>
          <w:pgNumType w:fmt="decimal"/>
          <w:cols w:space="720"/>
        </w:sectPr>
      </w:pPr>
      <w:r>
        <w:br/>
      </w:r>
      <w:r>
        <w:pict>
          <v:line id="_x0000_s2254"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26"/>
      </w:pPr>
    </w:p>
    <w:p>
      <w:pPr>
        <w:pStyle w:val="Normal326"/>
      </w:pPr>
      <w:r>
        <w:pict>
          <v:shape id="_x0000_i2255" type="#_x0000_t75" alt="LexisNexis®" style="width:147.75pt;height:30pt">
            <v:imagedata r:id="rId17" o:title=""/>
          </v:shape>
        </w:pict>
      </w:r>
      <w:r>
        <w:cr/>
      </w:r>
    </w:p>
    <w:p>
      <w:pPr>
        <w:pStyle w:val="Heading1324"/>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Big Homes for Town Founded by Slaves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2005 Sunday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60" w:name="Bookmark_326"/>
      <w:bookmarkEnd w:id="66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14; IN THE REGION/New Jersey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ANTOINETTE MARTIN</w:t>
      </w:r>
    </w:p>
    <w:p>
      <w:pPr>
        <w:pStyle w:val="Normal326"/>
        <w:keepNext/>
        <w:spacing w:before="240" w:after="0" w:line="340" w:lineRule="atLeast"/>
        <w:ind w:left="0" w:right="0" w:firstLine="0"/>
        <w:jc w:val="left"/>
      </w:pPr>
      <w:bookmarkStart w:id="661" w:name="Body_324"/>
      <w:bookmarkEnd w:id="66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56" style="position:absolute;z-index:25257472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LAWNSIDE, a haven for African Americans since the days of the Underground Railroad, when former slaves secretly built homes there on land made available by a Quaker from the adjacent settlement of Haddonfield, is now reaching out to higher-income home buyers with a new development of 25 spacious homes.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basic price for a single-family house at the Woods at River Run, as the development is called, is $460,000, but it is expected that many will sell for well above that.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Community Preservation Corporation of New Jersey, a nonprofit lending institution set up six years ago to aid community-based developers, is providing construction financing through its $4.1 million revolving fund.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 at River Run is a most unusual project for the corporation, said its vice president, Annemarie Uebbing. ''These are big, beautiful homes,'' Ms. Uebbing said, '' and that is not traditionally what we do.'' But, she added, there is a special need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Lawnside for such upscale houses.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Lawnside is traditionally an African-American community,'' she said, ''as residents increased their income or as children went off to college and wanted to return, they didn't want to have to move out of their borough -- and yet they wanted nicer homes.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homes will allow them to remain.''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is being done by American Real Estate Developers Inc., a small but long-established firm whose president, Ernest Edwards, is a resident of Lawnside, a semirural town in Camden County.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homes at Woods of River Run will range in size from 4,000 to 5,000 square feet, with five traditional styles available, plus the option of customizing. One option that Mr. Edwards believes might be very popular is a covered front porch in the Southern style that permits ''neighborly visits on warm summer days.'' At the same time, he noted, home buyers also have the option of adding various state-of-the-art automated home-operating systems.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homes, if built in a ritzy suburb, would sell for millions,'' Mr. Edwards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houses have been sold and are under construction; the others are being marketed now.</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Real Estate's last project in Lawnside, a recently completed group of 50 town house condominiums, fetched prices of $180,000 to $240,000, Mr. Edwards said. In that case, as with the Woods at River Run project, Mr. Edwards bought ''raw'' wooded land and started building a neighborhood from the ground up.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builder said the Lawnside project represents the fulfillment of a personal and professional dream that he has nurtured for years. ''Today,'' Mr. Edwards said at the recent groundbreaking, attended by local officials and several descendants of Lawnside's original settlers, ''we are creating modern, distinguished residences for upwardly mobile families who want to enjoy the best of community life in this historic area.''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Edwards, who has built numerous other residential projects in southern New Jersey and Pennsylvania over the last three decades, including the 600-unit apartment complex at Forrestal Village in Princeton, said he feels almost reverent about his hometown. ''For any Afro-centric person who wants to live in a beautiful community, there is no better location than this,'' he asserted. Not only is African-American culture vibrantly alive in Lawnside, Mr. Edwards said, but the land is lovely, with open wooded fields that remind many people of North Carolina.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Lawnside is one of a handful of historically black self-governing towns that still exist in the United States. According to the latest United States census figures, 94 percent of Lawnside's population, which is almost 3,000, is black.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known as Free Haven, according to the town historian, Clarence Still, the community was settled by freed and runaway African slaves and others, who farmed its land.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Still, like many others in Lawnside, is a relative of the former slave William Still, who had 17 siblings. William Still served as secretary of the Philadelphia Vigilance Committee, an organization that operated in clandestine fashion to help slaves to freedom. In 1871, he published a book called ''The Underground Railroad,'' which provided the first record of the system that escaped slaves used to assist others to freedom in the Northern states and Canada.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Lawnside's history has mainly been preserved through oral tradition, in the stories that families pass along from generation to generation, according to Mr. Still.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years ago, when a developer was preparing to tear down a dilapidated old house that town residents knew to be the last remaining structure that served as a stop on the Underground Railroad, the community rallied.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was preserved and turned into a modest museum. Each year, children in the Lawnside School District dress up as Peter Mott, who owned the house in the 1840's, and other characters of the time and participate in local Heritage Day festivities.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 Edwards and Ms. Uebbing of the Community Preservation Corporation took note of the fact that Lawnside's population is rapidly aging, because its young people tend to move away to find homes when they are ready to buy. The median age for residents was 42 when the census was taken five years ago, and Mr. Edwards said many residents are over age 65.</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Median household income at the time of the census was $45,192. ''So many of our young people have been very successful in life,'' Mr. Edwards said. ''They earn at a much higher level, and now we can offer them homes to reflect that.''</w:t>
      </w:r>
    </w:p>
    <w:p>
      <w:pPr>
        <w:pStyle w:val="Normal326"/>
      </w:pPr>
    </w:p>
    <w:p>
      <w:pPr>
        <w:pStyle w:val="Normal326"/>
        <w:keepNext w:val="0"/>
        <w:spacing w:before="240" w:after="0" w:line="260" w:lineRule="atLeast"/>
        <w:ind w:left="0" w:right="0" w:firstLine="0"/>
        <w:jc w:val="left"/>
      </w:pPr>
      <w:r>
        <w:br/>
      </w:r>
      <w:hyperlink r:id="rId2780" w:history="1">
        <w:r>
          <w:rPr>
            <w:rFonts w:ascii="arial" w:eastAsia="arial" w:hAnsi="arial" w:cs="arial"/>
            <w:b w:val="0"/>
            <w:i/>
            <w:strike w:val="0"/>
            <w:color w:val="0077CC"/>
            <w:sz w:val="20"/>
            <w:u w:val="single"/>
            <w:vertAlign w:val="baseline"/>
          </w:rPr>
          <w:t>http://www.nytimes.com</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57" style="position:absolute;z-index:252575744"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NEW IN LAWNSIDE -- Annemarie Uebbing, vice president of the Community Preservation Corporation of New Jersey, and Ernest Edwards, president of American Real Estate Developers Inc., in the first framed residence at the Woods at River Run. (Photographs by Ronald L. Glassman)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2005</w:t>
      </w:r>
    </w:p>
    <w:p>
      <w:pPr>
        <w:pStyle w:val="Normal326"/>
      </w:pPr>
    </w:p>
    <w:p>
      <w:pPr>
        <w:pStyle w:val="Normal326"/>
        <w:ind w:left="200"/>
        <w:sectPr>
          <w:type w:val="continuous"/>
          <w:pgMar w:top="840" w:right="1000" w:bottom="840" w:left="1000" w:header="400" w:footer="400"/>
          <w:pgNumType w:fmt="decimal"/>
          <w:cols w:space="720"/>
        </w:sectPr>
      </w:pPr>
      <w:r>
        <w:br/>
      </w:r>
      <w:r>
        <w:pict>
          <v:line id="_x0000_s2258"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27"/>
      </w:pPr>
    </w:p>
    <w:p>
      <w:pPr>
        <w:pStyle w:val="Normal327"/>
      </w:pPr>
      <w:r>
        <w:pict>
          <v:shape id="_x0000_i2259" type="#_x0000_t75" alt="LexisNexis®" style="width:147.75pt;height:30pt">
            <v:imagedata r:id="rId17" o:title=""/>
          </v:shape>
        </w:pict>
      </w:r>
      <w:r>
        <w:cr/>
      </w:r>
    </w:p>
    <w:p>
      <w:pPr>
        <w:pStyle w:val="Heading1325"/>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On My Mind;</w:t>
        </w:r>
      </w:hyperlink>
      <w:r>
        <w:br/>
      </w:r>
      <w:hyperlink r:id="rId2788" w:history="1">
        <w:r>
          <w:rPr>
            <w:rFonts w:ascii="arial" w:eastAsia="arial" w:hAnsi="arial" w:cs="arial"/>
            <w:b/>
            <w:i/>
            <w:strike w:val="0"/>
            <w:color w:val="0077CC"/>
            <w:sz w:val="28"/>
            <w:u w:val="single"/>
            <w:vertAlign w:val="baseline"/>
          </w:rPr>
          <w:t>A Family of Eight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Friday, Late Edition - Final</w:t>
      </w:r>
    </w:p>
    <w:p>
      <w:pPr>
        <w:pStyle w:val="Normal327"/>
        <w:keepNext w:val="0"/>
        <w:spacing w:after="0" w:line="240" w:lineRule="atLeast"/>
        <w:ind w:right="0"/>
        <w:jc w:val="both"/>
      </w:pPr>
      <w:bookmarkStart w:id="662" w:name="Bookmark_327"/>
      <w:bookmarkEnd w:id="66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37; Column 2; Editorial Desk ; Column 2; ; Op-Ed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 ROSENTHAL </w:t>
      </w:r>
    </w:p>
    <w:p>
      <w:pPr>
        <w:pStyle w:val="Normal3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A.M. ROSENTHAL </w:t>
      </w:r>
    </w:p>
    <w:p>
      <w:pPr>
        <w:pStyle w:val="Normal327"/>
        <w:keepNext/>
        <w:spacing w:before="240" w:after="0" w:line="340" w:lineRule="atLeast"/>
        <w:ind w:left="0" w:right="0" w:firstLine="0"/>
        <w:jc w:val="left"/>
      </w:pPr>
      <w:bookmarkStart w:id="663" w:name="Body_325"/>
      <w:bookmarkEnd w:id="66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60" style="position:absolute;z-index:252577792"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seventh birthday, my sister Elizabeth gave me a book, as she had on my sixth. On the flyleaf she wrote "I love you." I rushed off to show it to my parents and to the others in their bouquet of daughters, Bess, Rose, Ruth and Anne.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gobbled it up, I put the book among those the girls had collected with money they had earned, because although this book was mine, it was also part of the family.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work and I love you -- family. A lifetime later, on another birthday, I am still a member of that family of two parents, five daughters and a son, the youngest. Death could not destroy that family.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died when I was nearing 13. My mother and my sisters kept the family together, but something important helped.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Bronx everybody had a family. In the cluster of apartment buildings, in school, on the street, in the park, families. So even with my father gone, I felt part of a whole universe of families, bereft but not outside.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 died. Then Elizabeth, and Ruth. All died in the fullness of their young adulthood. Later, Anne and my mother, Sarah. She would no longer have to bury her children. The living family became only Rose, everlastingly so bright, and me, just two of us.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me she is still part of that bouquet. And I know that we are part of a family that is not two alone but eight together. That is not metaphysical but reality -- not only our memories but the way we two think and act, what we have become, are all connected to that family, not as something that was but is, five daughters, one son, two parents.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mind today is full of the other six members of that family. But I think too about the fearful thing that has been happening in America, the destruction of so many families, and about children who never had a family at 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that be? I feel personal terror. What would have become of me if I had not had the love, protection and rudder of a family? How can a society survive if it allows the destruction, or postulates the non-existence in the future, of families of parents and children, the units around which all other social units have been built? It cannot -- other than as a cold void.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we save family for those who have it only in remnant? Create it for those who have it not at all? Provide it for children yet unborn, so they do not emerge into the darkness of knowing only aloneness and the ultimate poverty of the absence of love?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how, nor anybody who does. But to give up searching for ways is not within the right of anybody who ever has known the family love and sustenance that lives beyond death.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Colin Powell is saying, I believe. And that is why, although I think more promotion should await more results, the campaign for volunteerism and mentoring of children who need it should be supported in full heart. And I hope he accepts in full heart the warnings of Mario Cuomo that volunteerism must not become an excuse for snatching away government support to children in need or drifting away.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for a minute think that volunteerism itself gives us the answer but that we must accept a number of ways -- sophisticated government help plus volunteerism, not either/or. And we will have to look carefully into what we have supported in the past.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those of us who accepted sex education for birth and disease control must now examine, in a hurry, any evidence that sex education is becoming sex instruction, so vivid that it leads to more family-destroying teen-age pregnancies, not fewer.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Chapter Five of "The Assault on Parenthood" by Dana Mack (Simon and Schuster) and decide whether you want your kindergartener to be taught how nice it feels when a penis is inserted in a vagina or a high school student taught details of how to prolong intercourse, whoever is on top. This is birth control? How do these kids go on to the next class?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Specialists instruct us that children must be taught the importance of education and the need to work. Strange, I cannot remember my mother or father "teaching" that. Living as family, we all just understood it, the eight of us -- and we all still do.</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1997</w:t>
      </w:r>
    </w:p>
    <w:p>
      <w:pPr>
        <w:pStyle w:val="Normal327"/>
      </w:pPr>
    </w:p>
    <w:p>
      <w:pPr>
        <w:pStyle w:val="Normal327"/>
        <w:ind w:left="200"/>
        <w:sectPr>
          <w:type w:val="continuous"/>
          <w:pgMar w:top="840" w:right="1000" w:bottom="840" w:left="1000" w:header="400" w:footer="400"/>
          <w:pgNumType w:fmt="decimal"/>
          <w:cols w:space="720"/>
        </w:sectPr>
      </w:pPr>
      <w:r>
        <w:br/>
      </w:r>
      <w:r>
        <w:pict>
          <v:line id="_x0000_s2261"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789"/>
          <w:headerReference w:type="default" r:id="rId2790"/>
          <w:footerReference w:type="even" r:id="rId2791"/>
          <w:footerReference w:type="default" r:id="rId2792"/>
          <w:headerReference w:type="first" r:id="rId2793"/>
          <w:footerReference w:type="first" r:id="rId2794"/>
          <w:pgSz w:w="12240" w:h="15840"/>
          <w:pgMar w:top="840" w:right="1000" w:bottom="840" w:left="1000" w:header="400" w:footer="400"/>
          <w:pgNumType w:fmt="decimal"/>
          <w:cols w:space="720"/>
          <w:titlePg w:val="0"/>
        </w:sectPr>
      </w:pPr>
    </w:p>
    <w:p>
      <w:pPr>
        <w:pStyle w:val="Normal328"/>
      </w:pPr>
    </w:p>
    <w:p>
      <w:pPr>
        <w:pStyle w:val="Normal328"/>
      </w:pPr>
      <w:r>
        <w:pict>
          <v:shape id="_x0000_i2262" type="#_x0000_t75" alt="LexisNexis®" style="width:147.75pt;height:30pt">
            <v:imagedata r:id="rId17" o:title=""/>
          </v:shape>
        </w:pict>
      </w:r>
      <w:r>
        <w:cr/>
      </w:r>
    </w:p>
    <w:p>
      <w:pPr>
        <w:pStyle w:val="Heading1326"/>
        <w:keepNext w:val="0"/>
        <w:spacing w:after="200" w:line="340" w:lineRule="atLeast"/>
        <w:ind w:left="0" w:right="0" w:firstLine="0"/>
        <w:jc w:val="center"/>
      </w:pPr>
      <w:hyperlink r:id="rId2795" w:history="1">
        <w:r>
          <w:rPr>
            <w:rFonts w:ascii="arial" w:eastAsia="arial" w:hAnsi="arial" w:cs="arial"/>
            <w:b/>
            <w:i/>
            <w:strike w:val="0"/>
            <w:color w:val="0077CC"/>
            <w:sz w:val="28"/>
            <w:u w:val="single"/>
            <w:vertAlign w:val="baseline"/>
          </w:rPr>
          <w:t>Ivory Coast Ruler Declares Himself Winner</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 Late Edition - Final</w:t>
      </w:r>
    </w:p>
    <w:p>
      <w:pPr>
        <w:pStyle w:val="Normal328"/>
        <w:keepNext w:val="0"/>
        <w:spacing w:after="0" w:line="240" w:lineRule="atLeast"/>
        <w:ind w:right="0"/>
        <w:jc w:val="both"/>
      </w:pPr>
      <w:bookmarkStart w:id="664" w:name="Bookmark_328"/>
      <w:bookmarkEnd w:id="66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6; Column 4; Foreign Desk ; Column 4; </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3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ABIDJAN, Ivory Coast, Oct. 24</w:t>
      </w:r>
    </w:p>
    <w:p>
      <w:pPr>
        <w:pStyle w:val="Normal328"/>
        <w:keepNext/>
        <w:spacing w:before="240" w:after="0" w:line="340" w:lineRule="atLeast"/>
        <w:ind w:left="0" w:right="0" w:firstLine="0"/>
        <w:jc w:val="left"/>
      </w:pPr>
      <w:bookmarkStart w:id="665" w:name="Body_326"/>
      <w:bookmarkEnd w:id="66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63" style="position:absolute;z-index:25257984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ruler, Gen. Robert Guei, declared himself winner of Sunday's presidential election today, dissolving the electoral commission that had shown him trailing his main opponent and dashing hopes that the vote would reverse this West African country's yearlong slide into political instability.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set off immediate and widespread protests here and in several other cities. On Monday, after preliminary results indicated that the main opposition leader, Laurent Gbagbo, had an 11-point lead, soldiers invaded the offices of the National Electoral Commission and halted the vote-counting.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Gbagbo reacted furiously to the announcement, which had been read out by a mid-ranking electoral official at a hastily called news conference at the Interior Ministry. Declaring himself the country's rightful new president, Mr. Gbagbo called on his supporters "to stand up against the impostor." His party said later that two people were killed in a confrontation with soldiers.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took to the streets late this afternoon, marching through several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setting up roadblocks and burning tires. Gunfire punctuated chants of "Guei, thief!" Soldiers fired shots in the air and tear gas at protesters who had approached the national radio building.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moved toward the two bridges leading to downtown Abidjan and the presidential palace. But the security forces, who appeared to remain loyal to General Guei, blocked their advance.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said Juliette Adjoua Koffi, a woman who had joined marchers in the neighborhood of Port Bouet. "I have never participated in a demonstration before. I'm sick over this. It's a masquerade, a fraud. Guei has to leave power. If he doesn't leave, it's war."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the crowd expressed anger that the military government had annulled an election that many ordinary Ivoirians had supported through small donations, after Western countries had cut off support, to protest what they said would be an unfair vote. "All of us gave what we could because we believed in democracy," he said. "But now we see that this transition will never end. We've been waiting and waiting."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of Abidjan was quiet tonight after the government declared a state of emergency and imposed a nighttime curfew throughout the country. Earlier in the day, before the announcement, the military had placed tanks at critical spots in downtown Abidjan. As the electoral commission kept an ominous silence, shops closed early, schoolchildren went home, and Air France canceled its daily flight here from Paris.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drew strong condemnation the European Union, including France, the former colonial power, and the United States. "We call on the military junta to respect the will of the Ivoirian people," said Philip Reeker, the State Department spokesman. "General Guei cannot legitimize his rule through a military coup, followed by an illegitimate election."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European Union and Washington had said they would not endorse the election after a court controlled by General Guei eliminated the candidates of the two major parties. But privately, foreign diplomats had said that a victory by Mr. Gbagbo would have helped the Ivory Coast re-establish ties with the West and international donors.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turn of events cast a shadow on this region of Africa, where the Ivory Coast had long been an anchor of stability and one of the few African nations not to have experienced a coup until last December.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a Dec. 24 putsch that General Guei toppled the unpopular civilian government of President Henri Konan Bedie. The general claimed not to be interested in long-term power, but he sidelined his political and military rivals in recent months and eventually declared his intention to run as president.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Friday, General Guei promised on national television that he would respect the election's results. But clearly he did not like what he saw on Monday morning, the day after what was widely considered a well-organized and fair vote.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8 percent of the ballots counted, the electoral commission had Mr. Gbagbo ahead with 11 percentage points. Mr. Gbagbo's own numbers, based on tallies given to each party representative at the voting booths, gave the politician an overwhelming lead.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military government accused the commission of incompetence and said that "massive fraud organized by certain political parties" had been committed.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president, Honore Guie, was taken away in a sport-utility vehicle by soldiers. Shortly afterward, at the Interior Ministry, a mid-ranking electoral official, Daniel Bamba Cheik, said that the commission had been dissolved. He said that it had counted the ballots in "confusion" and that its conclusions were worthless.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Cheik announced the junta's election results, which gave the general 53 percent of the votes, compared with 48 percent for Mr. Gbagbo. A couple of hours later, General Guei gave a short speech declaring himself the new president.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Complimenting Ivoirians for their "maturity and solidarity," General Guei said: "You have fulfilled your civic duty, the results of which have made this humble person the first president of the second Republic."</w:t>
      </w:r>
    </w:p>
    <w:p>
      <w:pPr>
        <w:pStyle w:val="Normal328"/>
        <w:keepNext w:val="0"/>
        <w:spacing w:before="240" w:after="0" w:line="260" w:lineRule="atLeast"/>
        <w:ind w:left="0" w:right="0" w:firstLine="0"/>
        <w:jc w:val="left"/>
      </w:pPr>
      <w:r>
        <w:br/>
      </w:r>
      <w:hyperlink r:id="rId2796" w:history="1">
        <w:r>
          <w:rPr>
            <w:rFonts w:ascii="arial" w:eastAsia="arial" w:hAnsi="arial" w:cs="arial"/>
            <w:b w:val="0"/>
            <w:i/>
            <w:strike w:val="0"/>
            <w:color w:val="0077CC"/>
            <w:sz w:val="20"/>
            <w:u w:val="single"/>
            <w:vertAlign w:val="baseline"/>
          </w:rPr>
          <w:t>http://www.nytimes.com</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64" style="position:absolute;z-index:25258086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Crowds ran for safety in Abidjan, Ivory Coast, yesterday after soldiers shot into the air to disperse street protests against Gen. Robert Guei. (Reuters)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2000</w:t>
      </w:r>
    </w:p>
    <w:p>
      <w:pPr>
        <w:pStyle w:val="Normal328"/>
      </w:pPr>
    </w:p>
    <w:p>
      <w:pPr>
        <w:pStyle w:val="Normal328"/>
        <w:ind w:left="200"/>
        <w:sectPr>
          <w:type w:val="continuous"/>
          <w:pgMar w:top="840" w:right="1000" w:bottom="840" w:left="1000" w:header="400" w:footer="400"/>
          <w:pgNumType w:fmt="decimal"/>
          <w:cols w:space="720"/>
        </w:sectPr>
      </w:pPr>
      <w:r>
        <w:br/>
      </w:r>
      <w:r>
        <w:pict>
          <v:line id="_x0000_s2265"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797"/>
          <w:headerReference w:type="default" r:id="rId2798"/>
          <w:footerReference w:type="even" r:id="rId2799"/>
          <w:footerReference w:type="default" r:id="rId2800"/>
          <w:headerReference w:type="first" r:id="rId2801"/>
          <w:footerReference w:type="first" r:id="rId2802"/>
          <w:pgSz w:w="12240" w:h="15840"/>
          <w:pgMar w:top="840" w:right="1000" w:bottom="840" w:left="1000" w:header="400" w:footer="400"/>
          <w:pgNumType w:fmt="decimal"/>
          <w:cols w:space="720"/>
          <w:titlePg w:val="0"/>
        </w:sectPr>
      </w:pPr>
    </w:p>
    <w:p>
      <w:pPr>
        <w:pStyle w:val="Normal329"/>
      </w:pPr>
    </w:p>
    <w:p>
      <w:pPr>
        <w:pStyle w:val="Normal329"/>
      </w:pPr>
      <w:r>
        <w:pict>
          <v:shape id="_x0000_i2266" type="#_x0000_t75" alt="LexisNexis®" style="width:147.75pt;height:30pt">
            <v:imagedata r:id="rId17" o:title=""/>
          </v:shape>
        </w:pict>
      </w:r>
      <w:r>
        <w:cr/>
      </w:r>
    </w:p>
    <w:p>
      <w:pPr>
        <w:pStyle w:val="Heading1327"/>
        <w:keepNext w:val="0"/>
        <w:spacing w:after="200" w:line="340" w:lineRule="atLeast"/>
        <w:ind w:left="0" w:right="0" w:firstLine="0"/>
        <w:jc w:val="center"/>
      </w:pPr>
      <w:hyperlink r:id="rId2803" w:history="1">
        <w:r>
          <w:rPr>
            <w:rFonts w:ascii="arial" w:eastAsia="arial" w:hAnsi="arial" w:cs="arial"/>
            <w:b/>
            <w:i/>
            <w:strike w:val="0"/>
            <w:color w:val="0077CC"/>
            <w:sz w:val="28"/>
            <w:u w:val="single"/>
            <w:vertAlign w:val="baseline"/>
          </w:rPr>
          <w:t>To: Ex-V.P., A.I.G. From: The Taxpayer</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2009 Thursday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9"/>
        <w:keepNext w:val="0"/>
        <w:spacing w:after="0" w:line="240" w:lineRule="atLeast"/>
        <w:ind w:right="0"/>
        <w:jc w:val="both"/>
      </w:pPr>
      <w:bookmarkStart w:id="666" w:name="Bookmark_329"/>
      <w:bookmarkEnd w:id="66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 LETTERS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pStyle w:val="Normal329"/>
        <w:keepNext/>
        <w:spacing w:before="240" w:after="0" w:line="340" w:lineRule="atLeast"/>
        <w:ind w:left="0" w:right="0" w:firstLine="0"/>
        <w:jc w:val="left"/>
      </w:pPr>
      <w:bookmarkStart w:id="667" w:name="Body_327"/>
      <w:bookmarkEnd w:id="66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67" style="position:absolute;z-index:25258291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''Dear A.I.G., I Quit!'' (Op-Ed, March 25):</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DeSantis, the injured A.I.G. executive vice president who exercised his right of quitting his job with a dramatic e-mail message to his ungrateful boss, still does not get it. Millions, just as virtuous and hard-working as Mr. DeSantis, did not have the luxury of quitting; they were fired like dogs.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happy that the DeSantis family was not a victim of the A.I.G. malfeasance and has kept its home. Across America, in scenes worthy of ''The Grapes of Wrath,'' people must squeeze their possessions into their cars or -- if they can afford them -- into storage units, under the eyes of their children because, unlike Mr. DeSantis, they have also lost their homes.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 Dedina  Imperial Beach, Calif.,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Jake DeSantis, I come from a solidly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 am a professional for whom a 10-plus-hour day away from my family is not unusual. Unlike Mr. DeSantis, I earn in the mid-s$40.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$742,000 ''retention payment'' Mr. DeSantis received for one year's work is more than I have earned in my working life. I also worked hard during the economic boom. Somehow, I cannot afford to write a showy resignation like his; I must keep working.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A.I.G. is not our economic problem. It is a symbol, as Mr. DeSantis now is a symbol. While most Americans dread unemployment, his ability to choose unemployment freely seems perverse. The problem is not Mr. DeSantis's bonus, or A.I.G., but the stagnancy of most Americans' wages over decades while compensation for people like Mr. DeSantis has surged. The problem is income disparity.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P. Millies Aiken, S.C.,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DeSantis's letter of resignation to Edward M. Liddy, the chief executive of A.I.G., was breathtaking. His was indeed a profile in courage.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obvious deep sorrow, Mr. DeSantis was not afraid to put his finger on the wound and name names. With his firm example he has bolstered the courage and determination of the American people in these difficult times. He still has much to offer.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Gino Dalpiaz  Chicago,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of resignation to A.I.G. from Jake DeSantis argues that those employees not responsible for the company's excesses and meltdown are being deprived of promised bonus money and unfairly targeted by politicians and the public. One can easily agree with some of that, especially Congress's holier-than-thou attitude about the spending of public money.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working stiffs of the country still don't get how someone is entitled to a bonus when his unscrupulous employer nearly brings down a national economy.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performance of A.I.G. completely unrelated to the compensation of its employees, or is $165 million an extremely low bonus pool that correlates to A.I.G.'s huge financial losses?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Vasi Santa Barbara, Calif.,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last! It's about time that one of the targets of the A.I.G. witch hunt stood up and defended him or herself, since Edward M. Liddy, the chief executive of A.I.G., has conspicuously failed to do so, and the news media have failed utterly to tell the story of those who are working to salvage what they can for the company and the American taxpayer.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applaud Jake DeSantis for sharing his resignation letter with the public. I also offer my condolences to Mr. DeSantis, whose only failing seems to be having trusted his employer to live up to its end of the bargain.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difference between the people who made the mess at A.I.G. and those who rolled up their sleeves and went to work to clean it up. No one seems to have noticed that crucial distinction.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anger at grandstanding politicians, attorneys general and double-crossing bureaucrats knows no bounds when it causes capable people to throw up their hands and leave. Our elected representatives have now taken out a player who could have helped minimize the damage that I as a taxpayer will suffer because of the A.I.G. mess. I hope they're satisfied.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A. Thompson Latham, N.Y.,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strategic and financial adviser involved in corporate management and merger-acquisition consulting.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with interest the resignation letter of Jake DeSantis. He makes a strong case for understanding that not all A.I.G. employees are responsible for the financial manipulations that have contributed to the world economic meltdown.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providing insight into the behavior of those individuals who were responsible for the derivatives operations would go a long way in tamping down the pitch-fork-wielding populist rage that is distracting both political leaders and anxious citizens from the real problems facing the Obama administration as it seeks solutions to a very complex problem.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Silverglate Pembroke Pines, Fla.,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be satisfying that Jake DeSantis is willing to give his A.I.G. bonus to charity so that others far less fortunate than he will receive at least some benefit from the A.I.G. debacle, but his unwarranted self-pity and sense of entitlement truly poison the gesture.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making anyone on self-serving Wall Street look any better with this tirade.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economic times we will all be ruined if we view giving as a painful sacrifice. To Mr. DeSantis, Wall Street and conservatives everywhere I offer this paraphrased proverb: There are those who are not pained by giving, nor do they seek joy. They give as naturally as the flowers in the meadow breathe their fragrance into the air.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Oltman Phillipsburg, N.J.,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DeSantis holds that employees who were not directly responsible for A.I.G.'s ''meltdown'' should no more be ''cheated'' out of their bonuses than ''a plumber should be cheated after he has fixed the pipes but a careless electrician causes a fire that burns down the house.''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effort to draw an analogy between Wall Street millionaires and the blue-collar workers who build and repair their homes is not only extremely self-serving but also ignores the obvious fact that unlike A.I.G. executives, who by definition rise and fall together, the plumber and the electrician are independent contractors who bear no legal relationship to each other.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Schrank Albuquerque, March 25, 2009</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Jake DeSantis for bringing us his supersized version of the American dream.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labored my life under the illusion that the American dream held that if you worked hard, saved diligently and invested prudently, you stood a good chance of enjoying a modest retirement. Mr. DeSantis and the spectacularly overpaid financial class he represents used the liquidity provided by us ordinary savers and investors to achieve this bloated version of their American dream.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the contribution of his bonus to charitable causes eases his transition to a comfortable early retirement. The rest of us will keep working for our own delayed dream.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Carney South Bend, Ind., March 25, 2009</w:t>
      </w:r>
    </w:p>
    <w:p>
      <w:pPr>
        <w:pStyle w:val="Normal329"/>
        <w:keepNext w:val="0"/>
        <w:spacing w:before="240" w:after="0" w:line="260" w:lineRule="atLeast"/>
        <w:ind w:left="0" w:right="0" w:firstLine="0"/>
        <w:jc w:val="left"/>
      </w:pPr>
      <w:r>
        <w:br/>
      </w:r>
      <w:hyperlink r:id="rId2804" w:history="1">
        <w:r>
          <w:rPr>
            <w:rFonts w:ascii="arial" w:eastAsia="arial" w:hAnsi="arial" w:cs="arial"/>
            <w:b w:val="0"/>
            <w:i/>
            <w:strike w:val="0"/>
            <w:color w:val="0077CC"/>
            <w:sz w:val="20"/>
            <w:u w:val="single"/>
            <w:vertAlign w:val="baseline"/>
          </w:rPr>
          <w:t>http://www.nytimes.com</w:t>
        </w:r>
      </w:hyperlink>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68" style="position:absolute;z-index:252583936"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DAVID SUTER)                                   </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2009</w:t>
      </w:r>
    </w:p>
    <w:p>
      <w:pPr>
        <w:pStyle w:val="Normal329"/>
      </w:pPr>
    </w:p>
    <w:p>
      <w:pPr>
        <w:pStyle w:val="Normal329"/>
        <w:ind w:left="200"/>
        <w:sectPr>
          <w:type w:val="continuous"/>
          <w:pgMar w:top="840" w:right="1000" w:bottom="840" w:left="1000" w:header="400" w:footer="400"/>
          <w:pgNumType w:fmt="decimal"/>
          <w:cols w:space="720"/>
        </w:sectPr>
      </w:pPr>
      <w:r>
        <w:br/>
      </w:r>
      <w:r>
        <w:pict>
          <v:line id="_x0000_s2269"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805"/>
          <w:headerReference w:type="default" r:id="rId2806"/>
          <w:footerReference w:type="even" r:id="rId2807"/>
          <w:footerReference w:type="default" r:id="rId2808"/>
          <w:headerReference w:type="first" r:id="rId2809"/>
          <w:footerReference w:type="first" r:id="rId2810"/>
          <w:pgSz w:w="12240" w:h="15840"/>
          <w:pgMar w:top="840" w:right="1000" w:bottom="840" w:left="1000" w:header="400" w:footer="400"/>
          <w:pgNumType w:fmt="decimal"/>
          <w:cols w:space="720"/>
          <w:titlePg w:val="0"/>
        </w:sectPr>
      </w:pPr>
    </w:p>
    <w:p>
      <w:pPr>
        <w:pStyle w:val="Normal330"/>
      </w:pPr>
    </w:p>
    <w:p>
      <w:pPr>
        <w:pStyle w:val="Normal330"/>
      </w:pPr>
      <w:r>
        <w:pict>
          <v:shape id="_x0000_i2270" type="#_x0000_t75" alt="LexisNexis®" style="width:147.75pt;height:30pt">
            <v:imagedata r:id="rId17" o:title=""/>
          </v:shape>
        </w:pict>
      </w:r>
      <w:r>
        <w:cr/>
      </w:r>
    </w:p>
    <w:p>
      <w:pPr>
        <w:pStyle w:val="Heading1328"/>
        <w:keepNext w:val="0"/>
        <w:spacing w:after="200" w:line="340" w:lineRule="atLeast"/>
        <w:ind w:left="0" w:right="0" w:firstLine="0"/>
        <w:jc w:val="center"/>
      </w:pPr>
      <w:hyperlink r:id="rId2811" w:history="1">
        <w:r>
          <w:rPr>
            <w:rFonts w:ascii="arial" w:eastAsia="arial" w:hAnsi="arial" w:cs="arial"/>
            <w:b/>
            <w:i/>
            <w:strike w:val="0"/>
            <w:color w:val="0077CC"/>
            <w:sz w:val="28"/>
            <w:u w:val="single"/>
            <w:vertAlign w:val="baseline"/>
          </w:rPr>
          <w:t>De Klerk Hits the Campaign Trail for Reform</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1992, Wednesday, Late Edition - Final</w:t>
      </w:r>
    </w:p>
    <w:p>
      <w:pPr>
        <w:pStyle w:val="Normal330"/>
        <w:keepNext w:val="0"/>
        <w:spacing w:after="0" w:line="240" w:lineRule="atLeast"/>
        <w:ind w:right="0"/>
        <w:jc w:val="both"/>
      </w:pPr>
      <w:bookmarkStart w:id="668" w:name="Bookmark_330"/>
      <w:bookmarkEnd w:id="668"/>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11; Column 1; Foreign Desk; Column 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S. WREN</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CHRISTOPHER S. WREN</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March 3</w:t>
      </w:r>
    </w:p>
    <w:p>
      <w:pPr>
        <w:pStyle w:val="Normal330"/>
        <w:keepNext/>
        <w:spacing w:before="240" w:after="0" w:line="340" w:lineRule="atLeast"/>
        <w:ind w:left="0" w:right="0" w:firstLine="0"/>
        <w:jc w:val="left"/>
      </w:pPr>
      <w:bookmarkStart w:id="669" w:name="Body_328"/>
      <w:bookmarkEnd w:id="66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71" style="position:absolute;z-index:25258598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her plate of lasagna precariously in one hand, Charlene Beukes trotted out of the student cafeteria in pursuit of President F. W. de Klerk, who was striding across the green campus of Rand Afrikaans University with aides and journalists in tow.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F. W.," said Miss Beukes, echoing a slogan printed on the sticker adorning her pink dress. "He's thinking. He's not babbling."</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Beukes, who at 19 years is old enough to vote, was one of the white South Africans courted by Mr. de Klerk as he hit the campaign trail this week to drum up support for the whites-only referendum that he has scheduled for March 17, seeking a mandate for his efforts to create a nonracial society.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 American politician running hard for re-election, President de Klerk is pumping outstretched hands, signing autographs, hugging babies, munching fast food and repeating his message that negotiated power-sharing with blacks is the only real alternative for South Africa's white minority.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yes to insure your future," Mr. de Klerk told the applauding students as some scrambled atop tables for a better look. "Your future is dark if a no vote wins."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personal and casual contact is rare in South Africa's white politics, where candidates address voters at formal evening meetings and local volunteers ring doorbells later. With the referendum two weeks away, Mr. de Klerk decided to break with tradition to attract the largest possible support for his policies of change.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is not only the future of his reforms but also Mr. de Klerk's political survival. He promised to resign and fight a new election if his referendum was defeated by the Conservative opposition, which opposes giving equal rights to blacks.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Klerk began his campaign on Monday in the region around Cape Town, where he shared a platform with Zach de Beer, the leader of the liberal Democratic Party, which supports the referendum. The tour will take Mr. de Klerk into virtually every corner of South Africa, winding up in Conservative strongholds of the northern Transvaal on March 14.</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lapel of his blue pinstripe suit displaying a National Party badge that pleaded "yes," the President worked the blue-collar white suburbs of Johannesburg today, popping out of his gray BMW sedan as bodyguards scanned the crowd. He visited a home for the aged, an explosives factory, Rand Afrikaans University, the Johannesburg Chamber of Commerce, a feeding program for needy whites, a firehouse, a school and a meeting of Portuguese and Greek immigrants.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stop, Mr. de Klerk offered an impromptu variation of his political gospel. He denied the Conservative Party's accusation that he was conniving with the African National Congress or asking for a blank check from white voters. A yes vote would strengthen the Government's hand in protecting white interests in the continuing negotiations with the congress and other black groups, Mr. de Klerk said, while "a no vote will mean chaos and darkness."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live with the other people, because they are also South Africans," Mr. de Klerk said in Afrikaans to an unresponsive audience of elderly whites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Jan Hofmeyr. "We have to treat each other fairly, because it is in the Bible."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de Klerk spoke, Margaret Souter asked why he did not stop the rising violence afflicting the country. He told her that he was trying. Crime and violence are among his biggest problems in selling change to whites.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had the violence here prior to two years back, and I demanded to understand why we have it now," said Mrs. Souter. "He didn't answer me." She said she would support President de Klerk anyway.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 Party came in, we'd have a blood bath," she said. "You cannot take away from a black man what you've given him."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leader Andries Treurnicht, campaigning last night in the town of Worcester, promised that if his party came to power it would restore racially segregated neighborhoods, whites-only schools and the pass laws that had been used to restrict the movements of blacks.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1992</w:t>
      </w:r>
    </w:p>
    <w:p>
      <w:pPr>
        <w:pStyle w:val="Normal330"/>
      </w:pPr>
    </w:p>
    <w:p>
      <w:pPr>
        <w:pStyle w:val="Normal330"/>
        <w:ind w:left="200"/>
        <w:sectPr>
          <w:type w:val="continuous"/>
          <w:pgMar w:top="840" w:right="1000" w:bottom="840" w:left="1000" w:header="400" w:footer="400"/>
          <w:pgNumType w:fmt="decimal"/>
          <w:cols w:space="720"/>
        </w:sectPr>
      </w:pPr>
      <w:r>
        <w:br/>
      </w:r>
      <w:r>
        <w:pict>
          <v:line id="_x0000_s2272"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331"/>
      </w:pPr>
    </w:p>
    <w:p>
      <w:pPr>
        <w:pStyle w:val="Normal331"/>
      </w:pPr>
      <w:r>
        <w:pict>
          <v:shape id="_x0000_i2273" type="#_x0000_t75" alt="LexisNexis®" style="width:147.75pt;height:30pt">
            <v:imagedata r:id="rId17" o:title=""/>
          </v:shape>
        </w:pict>
      </w:r>
      <w:r>
        <w:cr/>
      </w:r>
    </w:p>
    <w:p>
      <w:pPr>
        <w:pStyle w:val="Heading1329"/>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Israel Withdraws From Gaza as Truce Begins, Unsteadily</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2006 Monday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1"/>
        <w:keepNext w:val="0"/>
        <w:spacing w:after="0" w:line="240" w:lineRule="atLeast"/>
        <w:ind w:right="0"/>
        <w:jc w:val="both"/>
      </w:pPr>
      <w:bookmarkStart w:id="670" w:name="Bookmark_331"/>
      <w:bookmarkEnd w:id="670"/>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DINA KRAFT</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SDEROT, Israel, Nov. 26 </w:t>
      </w:r>
    </w:p>
    <w:p>
      <w:pPr>
        <w:pStyle w:val="Normal331"/>
        <w:keepNext/>
        <w:spacing w:before="240" w:after="0" w:line="340" w:lineRule="atLeast"/>
        <w:ind w:left="0" w:right="0" w:firstLine="0"/>
        <w:jc w:val="left"/>
      </w:pPr>
      <w:bookmarkStart w:id="671" w:name="Body_329"/>
      <w:bookmarkEnd w:id="67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74" style="position:absolute;z-index:25258803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in Gaza appeared to be holding on Sunday after Palestinian factions stopped firing rockets at Israel in exchange for an Israeli troop withdrawal from the territory.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cease-fire, part of an agreement reached late Saturday by Israeli and Palestinian leaders to end five months of fighting in the territory, was to have taken effect at 6 a.m. but got off to a shaky start when Palestinian militants belonging to Hamas and Islamic Jihad launched nine rockets into southern Israel.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rocket crashed through the roof of a house in this Israeli border town but caused no injuries. The other rockets landed in open areas. By 10:15 a.m., the rocket fire had stopped.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Ehud Olmert of Israel, who had been under intense domestic pressure to authorize an even bigger military operation in Gaza to stop the rocket attacks, spoke of restraint.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Israel is a very strong country,'' Mr. Olmert said. ''It is strong enough to fight terror, and it is strong enough to show restraint in order to give an opportunity for the cease-fire to come into full comprehensive and practical effect.''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Sderot, which has borne the brunt of the Qassam rocket attacks, residents ventured out in the streets to shop and get some air, some of them for the first time in days.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street of spacious private homes in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Daniel Gigi, 45, oversaw friends and neighbors helping clean up glass and broken tiles after a rocket crashed through his roof at dawn. They were also helping him, his wife and four children pack up boxes of belongings.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endured rocket fire for six years, they had decided to move farther north, out of range, and had already sold their home. But the rocket strike accelerated their plans.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tension is always in the air,'' said Mr. Gigi, a forester. ''We call the children 10 times a day, tell them to stay inside all the time. It simply takes its toll.''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to stop the rocket fire was brokered with the various Palestinian factions by the Palestinian Authority president, Mahmoud Abbas of the Fatah faction. While some say they think it will be short-lived, like previous cease-fires, others say it is the most important chance so far to end the fighting. Mr. Olmert even suggested it might set off a revival of peace efforts after years of stalemate.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Abbas fanned his security forces out across the Gaza border with Israel Sunday in a bid to prevent further rocket fire. He has taken such actions in the past, with mixed results. The numerous and unruly factions that have claimed responsibility for launching Qassam rockets have rarely been reined in by the Palestinian Authority for long.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Israeli perspective, the cease-fire, which does not cover the West Bank, is a result of its military tactics and pressure in Gaza. After withdrawing all its settlers and soldiers from the Gaza Strip in September 2005, Israel re-entered parts of Gaza in late June after the capture of one of its soldiers in a cross-border raid by Palestinian militants, including members of Hamas, which runs the Palestinian Authority.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Olmert said the re-entry was to win the release of the captured soldier, Cpl. Gilad Shalit, but many Israelis said they viewed the move as a chance to quash the rocket fire.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justified its capture of the soldier and its involvement in the rocket attacks as a response to Israeli shelling that has killed civilians. Israel has consistently countered that all its military actions were in response to Palestinian aggression, like the Qassam rockets fired almost randomly into towns and farms.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Israel's previous withdrawal in 2005, most of the rocket fire was aimed at Jewish settlements in Gaza. Since then, at least 1,100 rockets have been fired into Israel itself. With the escalation of the fighting in June, about 400 Palestinians have been killed, a number of them militants, along with three Israeli soldiers. Four Israelis have been killed by rocket fire in the past 14 months, two of them in the past two weeks as the rocket barrages have intensified and become more accurate.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cease-fire is noteworthy also for including Islamic Jihad, which has rarely respected such agreements in the past. Its representatives said Sunday that Islamic Jihad would abide by the truce but vowed to respond to any Israeli attacks on Palestinians, the customary formulation.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truce, if it holds, could be part of a larger effort to break the stalemate, including an exchange of Palestinian prisoners for Corporal Shalit and the formation of a national unity government for the Palestinian Authority. A unity government could end the economic and political embargo imposed by Western countries after Hamas was elected in January.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cease-fire is to be anything more than a temporary fragile arrangement, the West Bank also has to be a factor, and I think that on this issue our interests and those of Hamas coincide,'' Giora Eiland, a former Israeli general and former director of the national security council, told Israel Radio.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barrage of rockets was shot toward Sderot around the time school began on Sunday. An alarm sounded across the city and children scrambled under desks and tables.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in both southern Israel and Gaza reported anxious and fearful children, many showing signs of trauma and regression like bed-wetting and nightmares after the long months of back and forth fighting, rockets, shelling and airstrikes.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friends and I talk about the Qassams, how close we have all been to them at different times,'' said Avi Grunov, 11, who was treated for shock last week after seeing a rocket fall just 50 feet away as he walked to school. ''I'm still scared because I don't think this is a real cease-fire. They are still shooting at us.''</w:t>
      </w:r>
    </w:p>
    <w:p>
      <w:pPr>
        <w:pStyle w:val="Normal331"/>
        <w:keepNext w:val="0"/>
        <w:spacing w:before="240" w:after="0" w:line="260" w:lineRule="atLeast"/>
        <w:ind w:left="0" w:right="0" w:firstLine="0"/>
        <w:jc w:val="left"/>
      </w:pPr>
      <w:r>
        <w:br/>
      </w:r>
      <w:hyperlink r:id="rId2819" w:history="1">
        <w:r>
          <w:rPr>
            <w:rFonts w:ascii="arial" w:eastAsia="arial" w:hAnsi="arial" w:cs="arial"/>
            <w:b w:val="0"/>
            <w:i/>
            <w:strike w:val="0"/>
            <w:color w:val="0077CC"/>
            <w:sz w:val="20"/>
            <w:u w:val="single"/>
            <w:vertAlign w:val="baseline"/>
          </w:rPr>
          <w:t>http://www.nytimes.com</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75" style="position:absolute;z-index:252589056"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rocket tore through the ceiling of a home in Sderot, Israel, at dawn, but by 10:15 a.m. the truce took hold. (Photo by Rina Castelnuovo for The New York Times)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security officers moved into Beit Lahiya yesterday after Israeli troops withdrew. (Photo by Hatem Moussa/Associated Press)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2006</w:t>
      </w:r>
    </w:p>
    <w:p>
      <w:pPr>
        <w:pStyle w:val="Normal331"/>
      </w:pPr>
    </w:p>
    <w:p>
      <w:pPr>
        <w:pStyle w:val="Normal331"/>
        <w:ind w:left="200"/>
        <w:sectPr>
          <w:type w:val="continuous"/>
          <w:pgMar w:top="840" w:right="1000" w:bottom="840" w:left="1000" w:header="400" w:footer="400"/>
          <w:pgNumType w:fmt="decimal"/>
          <w:cols w:space="720"/>
        </w:sectPr>
      </w:pPr>
      <w:r>
        <w:br/>
      </w:r>
      <w:r>
        <w:pict>
          <v:line id="_x0000_s2276"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820"/>
          <w:headerReference w:type="default" r:id="rId2821"/>
          <w:footerReference w:type="even" r:id="rId2822"/>
          <w:footerReference w:type="default" r:id="rId2823"/>
          <w:headerReference w:type="first" r:id="rId2824"/>
          <w:footerReference w:type="first" r:id="rId2825"/>
          <w:pgSz w:w="12240" w:h="15840"/>
          <w:pgMar w:top="840" w:right="1000" w:bottom="840" w:left="1000" w:header="400" w:footer="400"/>
          <w:pgNumType w:fmt="decimal"/>
          <w:cols w:space="720"/>
          <w:titlePg w:val="0"/>
        </w:sectPr>
      </w:pPr>
    </w:p>
    <w:p>
      <w:pPr>
        <w:pStyle w:val="Normal332"/>
      </w:pPr>
    </w:p>
    <w:p>
      <w:pPr>
        <w:pStyle w:val="Normal332"/>
      </w:pPr>
      <w:r>
        <w:pict>
          <v:shape id="_x0000_i2277" type="#_x0000_t75" alt="LexisNexis®" style="width:147.75pt;height:30pt">
            <v:imagedata r:id="rId17" o:title=""/>
          </v:shape>
        </w:pict>
      </w:r>
      <w:r>
        <w:cr/>
      </w:r>
    </w:p>
    <w:p>
      <w:pPr>
        <w:pStyle w:val="Heading1330"/>
        <w:keepNext w:val="0"/>
        <w:spacing w:after="200" w:line="340" w:lineRule="atLeast"/>
        <w:ind w:left="0" w:right="0" w:firstLine="0"/>
        <w:jc w:val="center"/>
      </w:pPr>
      <w:hyperlink r:id="rId2826" w:history="1">
        <w:r>
          <w:rPr>
            <w:rFonts w:ascii="arial" w:eastAsia="arial" w:hAnsi="arial" w:cs="arial"/>
            <w:b/>
            <w:i/>
            <w:strike w:val="0"/>
            <w:color w:val="0077CC"/>
            <w:sz w:val="28"/>
            <w:u w:val="single"/>
            <w:vertAlign w:val="baseline"/>
          </w:rPr>
          <w:t>Dickens and the Business Cycle: The Victorian Way of Debt</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2009 Saturday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2"/>
        <w:keepNext w:val="0"/>
        <w:spacing w:after="0" w:line="240" w:lineRule="atLeast"/>
        <w:ind w:right="0"/>
        <w:jc w:val="both"/>
      </w:pPr>
      <w:bookmarkStart w:id="672" w:name="Bookmark_332"/>
      <w:bookmarkEnd w:id="672"/>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TELEVISION REVIEW 'MASTERPIECE CLASSIC: LITTLE DORRIT'</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332"/>
        <w:keepNext/>
        <w:spacing w:before="240" w:after="0" w:line="340" w:lineRule="atLeast"/>
        <w:ind w:left="0" w:right="0" w:firstLine="0"/>
        <w:jc w:val="left"/>
      </w:pPr>
      <w:bookmarkStart w:id="673" w:name="Body_330"/>
      <w:bookmarkEnd w:id="67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78" style="position:absolute;z-index:25259110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promised high and unwavering annual returns, but you had to know someone to get in on it. And that was really all it took to attract credulous investors, that and the sterling reputation of the banker behind it, a financier revered in privileged circles as ''the Man of the Age.''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looked into it,'' is how one investor reassured a friend who wondered what would happen if the fund should fail. ''Name up everywhere, immense resources, high connections, government influence -- can't be done.''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Bernard L. Madoff's fund, it's the one created -- and wrecked -- by Mr. Merdle, the legendary London banker who brings masses of wealthy, well-meaning people to ruin in Charles Dickens's classic ''Little Dorrit.'' And that uncanny parallel is one of many reasons that this adaptation by Andrew Davies, which begins on PBS this Sunday, is so timely.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whose interpretations of the classics include the 1995 BBC version of ''Pride and Prejudice,'' as well as ''Middlemarch'' and ''Vanity Fair,'' has become the Cecil B. DeMille of the A.P. English canon. Here he flushes out the similarities between The City of Victorian London and 21st-century Wall Street without losing sight of the larger vision of Dickens's story.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Dorrit'' is particularly apt and enjoyable at this moment in history because the story focuses intently on something deeper and more universal than real estate bubbles or bank runs: unfairness.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so many variations on injustice in the tale. Matthew Macfadyen, who starred in ''MI-5'' and the film version of ''Pride and Prejudice,'' plays Arthur Clennam, a fair-minded businessman who returns to England after decades in China and finds himself stymied by the Office of Circumlocution, a suffocating, impenetrable government agency.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Dorrit, played magnificently by Tom Courtenay, is the title heroine's father, a man of pride and breeding who has spent more than 20 years in the infamous Marshalsea debtors' prison for unpaid bills he cannot remember, let alone ever repay, while wealthier, better-connected cheats and fat cats elude creditors in government sinecures, private clubs and villas overseas -- too fat to fail.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 collectors stalk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crammed into a crumbling neighborhood named Bleeding Heart Yard. As soon as they can pay up, the landlord ruthlessly raises the rates.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inequities of feeling as well as of station, like the myopia and self-absorption of a self-deluding father like Mr. Dorrit, who exploits the kindness and filial piety of his youngest daughter, Amy (Claire Foy), who was born in the Marshalsea. Tiny, tender-hearted and taking care of her relatives with what Dickens described as a ''pitiful and plaintive look,'' Amy is known as Little Dorrit, beloved by the good and the brave and mistreated by almost everyone else.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Dickens heroines are rarely spirited or saucy; his world was not populated by the likes of Jane Eyre or Elizabeth Bennet. Mostly, they are closer to the mold of the meek, self-sacrificing girl in ''The Old Curiosity Shop,'' who drove Oscar Wilde to joke, ''One must have a heart of stone to read the death of little Nell without laughing.''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Dorrit is boringly good, and that highlights the deliciously bad characters around her. The story's main villain, the French thief and murderer Rigaud (Andy Serkis), is the exception, Gothic and one-dimensional. ''Little Dorrit'' is as rich at the margins as at the center with strange, and strangely believable, characters from almost all levels of society, rendered in quick, firm strokes.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Pancks (Eddie Marsan), an unsavory debt collector, is especially well drawn. He seems at first like a heartless and decidedly repulsive specimen, but beneath his coarse speech and strange facial tics, Pancks reveals a good heart and a sharp nose for unraveling secrets; he forms an unlikely alliance with the genteel Clennam to revive the Dorrit family fortunes.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Merdle (Amanda Redman) is a great beauty and social tyrant who bullies her banker husband while trying to prevent her idiot son, Edmund (Sebastian Armesto), from marrying Amy's older sister, Fanny (Emma Pierson).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Fanny, a dancer, is as callous and greedily ambitious as Thackeray's Becky Sharp, but she feels genuine love for her little sister, though she takes advantage of her kindness and belittles her naivete.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Marshalsea has its pecking order and social intrigues, and the relationships between jailers and prisoners are as delicate and complex as those in the wealthiest bankers' drawing rooms. Mr. Chivery (Ron Cook), the turnkey, has kept a watchful eye on the prison for decades, treating Dorrit, despite all his airs and delusions, with courtesy and also calculation.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Chivery is determined to keep his son John (Russell Tovey) in the family business, and that means helping the young man woo Little Dorrit. John and his father have the power to punish and even coerce their prisoners, but both display unexpected moments of nobility that few other characters can match.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Davies is well known for giving minor characters their humorous due; he is even better known for spicing up the most strait-laced classics with hints of sex and carnal yearning.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Dorrit'' is no exception, adding a hint of lesbian attraction to the opaque friendship between Miss Wade (Maxine Peake) and Tattycorum (Freema Agyeman), a girl adopted and perhaps exploited by the otherwise kindly Meagles family. In the novel Tattycorum is a dark-haired orphan, a status that in Victorian times was likely to condemn her to be treated more as a servant than as a companion. In the television version she is black.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Ms. Foy, as Amy, and Mr. Macfadyen, as Clennam, are persuasive and touching. But William Dorrit is at the core of this tale, and Mr. Courtenay does the role full justice, layering the pathos of the elderly debtor with rich swaths of self-pity and vanity.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Merdle's fund is too good to be true, but ''Little Dorrit'' lives up to Dickens's every word.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DORRIT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most PBS stations on Sunday nights through April 26 (check local listings).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for television by Andrew Davies; Dearbhla Walsh, Adam Smith and Diarmuid Lawrence, directors; Lisa Osborne, producer; Anne Pivcevic for BBC and Rebecca Eaton for WGBH, executive producers.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Claire Foy (Amy Dorrit), Matthew Macfadyen (Arthur Clennam), Tom Courtenay (William Dorrit), Andy Serkis (Rigaud), Emma Pierson (Fanny Dorrit), Eddie Marsan (Pancks), Russell Tovey (John Chivery), Judy Parfitt (Mrs. Clennam), Freema Agyeman (Tattycorum), Sebastian Armesto (Edmund Sparkler), Ron Cook (Mr. Chivery), Anton Lesser (Mr. Merdle), Amanda Redman (Mrs. Merdle) and Maxine Peake (Miss Wade).</w:t>
      </w:r>
    </w:p>
    <w:p>
      <w:pPr>
        <w:pStyle w:val="Normal332"/>
        <w:keepNext w:val="0"/>
        <w:spacing w:before="240" w:after="0" w:line="260" w:lineRule="atLeast"/>
        <w:ind w:left="0" w:right="0" w:firstLine="0"/>
        <w:jc w:val="left"/>
      </w:pPr>
      <w:r>
        <w:br/>
      </w:r>
      <w:hyperlink r:id="rId2827" w:history="1">
        <w:r>
          <w:rPr>
            <w:rFonts w:ascii="arial" w:eastAsia="arial" w:hAnsi="arial" w:cs="arial"/>
            <w:b w:val="0"/>
            <w:i/>
            <w:strike w:val="0"/>
            <w:color w:val="0077CC"/>
            <w:sz w:val="20"/>
            <w:u w:val="single"/>
            <w:vertAlign w:val="baseline"/>
          </w:rPr>
          <w:t>http://www.nytimes.com</w:t>
        </w:r>
      </w:hyperlink>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79" style="position:absolute;z-index:252592128"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Little Dorrit: This adaptation of the Dickens novel begins on most PBS stations on Sunday. Above, Claire Foy in the title role, threatened by Rigaud, played by Andy Serkis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Courtenay, left, stars as William Dorrit.(PHOTOGRAPHS BY MIKE HOGAN/BBC) (C1)</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Marsan, left, as Pancks, and Matthew Macfadyen as Arthur Clennam in an adaptation of Dickens's ''Little Dorrit.''(PHOTOGRAPH BY ED MILLER/BBC)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Dorrit sisters: Claire Foy, left, as Amy, and Emma Pierson as Fanny.(PHOTOGRAPH BY NICK BRIGGS/BBC)(C8)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2011</w:t>
      </w:r>
    </w:p>
    <w:p>
      <w:pPr>
        <w:pStyle w:val="Normal332"/>
      </w:pPr>
    </w:p>
    <w:p>
      <w:pPr>
        <w:pStyle w:val="Normal332"/>
        <w:ind w:left="200"/>
        <w:sectPr>
          <w:type w:val="continuous"/>
          <w:pgMar w:top="840" w:right="1000" w:bottom="840" w:left="1000" w:header="400" w:footer="400"/>
          <w:pgNumType w:fmt="decimal"/>
          <w:cols w:space="720"/>
        </w:sectPr>
      </w:pPr>
      <w:r>
        <w:br/>
      </w:r>
      <w:r>
        <w:pict>
          <v:line id="_x0000_s2280"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33"/>
      </w:pPr>
    </w:p>
    <w:p>
      <w:pPr>
        <w:pStyle w:val="Normal333"/>
      </w:pPr>
      <w:r>
        <w:pict>
          <v:shape id="_x0000_i2281" type="#_x0000_t75" alt="LexisNexis®" style="width:147.75pt;height:30pt">
            <v:imagedata r:id="rId17" o:title=""/>
          </v:shape>
        </w:pict>
      </w:r>
      <w:r>
        <w:cr/>
      </w:r>
    </w:p>
    <w:p>
      <w:pPr>
        <w:pStyle w:val="Heading1331"/>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Strict Steps Are Unveiled To Tighten British Welfare</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74" w:name="Bookmark_333"/>
      <w:bookmarkEnd w:id="674"/>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 and ALAN COWELL; John F. Burns reported from London, and Alan Cowell from Paris. Sarah Lyall contributed reporting from London.</w:t>
      </w:r>
    </w:p>
    <w:p>
      <w:pPr>
        <w:pStyle w:val="Normal333"/>
        <w:keepNext/>
        <w:spacing w:before="240" w:after="0" w:line="340" w:lineRule="atLeast"/>
        <w:ind w:left="0" w:right="0" w:firstLine="0"/>
        <w:jc w:val="left"/>
      </w:pPr>
      <w:bookmarkStart w:id="675" w:name="Body_331"/>
      <w:bookmarkEnd w:id="67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82" style="position:absolute;z-index:2525941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 day after central London was shaken by violent protests against government-decreed increases in college tuition, Prime Minister David Cameron's administration braved a potential for further popular unrest on Thursday when it unveiled details of the biggest shake-up in Britain's sprawling welfare system since the years immediately after World War II.</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were described by the government as a step toward mending what it called the country's ''broken society.'' They include an array of changes aimed at eliminating waste and inefficiency in a cradle-to-grave system of welfare benefits for families, the unemployed, the sick and the disabled that has been one of modern Britain's proudest hallmarks, as well as one of its greatest financial burdens.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include tough and politically contentious penalties aimed at what government ministers have described as the ''work-shy'' and ''scroungers'' among Britain's five million long-term unemployed.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partly from American welfare-to-work programs adopted in the 30 years since President Ronald Reagan made overhauling welfare part of his drive for the White House, the Cameron government is proposing a ''three strikes and you're out'' rule for unemployed people who refuse jobs. The proposal, to take effect next year, would strip a $100-a-week job seekers' allowance for up to three years from those who reject three consecutive job offers, with shorter suspensions for those refusing a first and second offer.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penalties would be applied to those who refuse to take part in unpaid community work programs the government plans as part of its efforts to familiarize jobless people with the world of work. The new proposals provide for able-bodied jobseekers to do regular four-week stints of manual labor, at tasks like removing graffiti, sweeping streets or gardening in public parks, as the price of retaining their state allowances -- and, as the government has explained it, to learn basic disciplines like working a 9-to-5 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would also include a strict new medical assessment starting in 2013 for many of the three million people on disability allowances, with the government aiming to save more than 10 percent of the $12 billion it currently spends annually on the program by expunging fraudulent claimants.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one man who claimed benefits by saying he had to use a wheelchair ended up in court for fraud after he was filmed running around a soccer field as a referee. Dozens of other such cases have been chronicled in Britain's newspapers.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curbs were announced on a range of benefits that filled page after page in a government handout detailing allowances that have proliferated since the late 1940s, when a Labour government set out to build a welfare state founded on the National Health Service, the country's socialized system of medical care, and other measures aimed at protecting and uplifting Britain's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decades, despite repeated government pledges to reform the system, it has grown to the point that it now costs taxpayers more than $305 billion a year, nearly five times the annual defense budget, and more than the national budgets for the police and education combined.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Cameron government had previously announced plans to sharply curtail one of the government's costliest benefits, an $18 billion program that has paid $32.50 a week to every family for a first child, and $21.50 for every subsequent child, until they turn 19. Starting in 2013, any parent earning more than $70,500 a year will lose the benefit payments. Another measure already announced will curb the $32 billion annual cost of government housing subsidies, limiting payments to low-income families to a maximum of $640 a week.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that British newspapers have highlighted in upmarket London neighborhoods like Kensington, immigrant families have been receiving housing subsidies exceeding $160,000 a year.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Cameron government has said that the benefits programs are so prolific that billions of dollars go unclaimed because Britons are unaware the programs exist. Examples include funeral payments to those on low incomes; winter fuel allowances of $40 a week for pensioners; a ''bereavement allowance'' of up to $155 a week, for a year, for the death of a spouse or a civil partner; and a tax-free lump sum of $3,200 for those losing a spouse or partner who was under state pension age.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governing coalition of Conservatives and Liberal Democrats, now ending their first six months in office after ousting the Labour Party, the welfare reforms are at the center of a harsh austerity program hailed by influential economic bodies like the International Monetary Fund as a pacesetter for cutting growing government deficits across the industrialized world.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focusing on welfare expenditures that account for nearly a third of Britain's annual budget, the Cameron government aims to save about $30 billion, about 10 percent of its welfare outlays, over the next four years. But the wider cuts in government spending, amounting to $130 billion and averaging nearly 20 percent for most government departments up to 2015, are a huge political gamble. The risks became starker when 50,000 people, mostly students, marched through the Whitehall government district on Wednesday to protest education spending cuts and the stiff increase in college tuition.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set off scenes of violence that alarmed many Britons, fearful of a new era of street turbulence on a scale not seen since Prime Minister Margaret Thatcher's economic overhaul in the early 1980s. Apprehension has spread as the full impact of the cuts begins to be felt. Labor unions have threatened coordinated strikes aimed at crippling government services. The welfare changes, affecting hundreds of thousands of recipients, could stir more unrest.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Wednesday's violence, Scotland Yard's chief, Sir Paul Stephenson, said that the 300 officers deployed for the protests had been grossly inadequate, and that his force had been ''embarrassed'' when a hard core of protesters, many wearing ski masks, stormed the Conservative Party's Thames embankment headquarters, shouting ''Tory scum!'' and forcing senior Conservative officials to barricade themselves. The protesters smashed windows, set fires and threw eggs, bottles and other projectiles. A dozen police officers were injured, and a similar number of protesters were arrested.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occurred as Mr. Cameron, 44, arrived in South Korea for the Group of 20 summit meeting of the world's leading economic powers, and he promised a stern response. ''What is not part of our democracy is that sort of violence and lawbreaking,'' he said. On the welfare cuts, he was similarly unyielding, saying the government was committed to changing a situation in which many people lived off benefits because doing so paid better than going to work.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the work and pensions secretary, told Parliament that plans to replace about 30 different benefit payments for housing, unemployment, disabilities and other needs with a single payment would improve the lot of millions of recipients by simplifying the system, and, in many cases, give those in genuine need more money, not less.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losers,'' Mr. Smith said. Rebutting critics who said that Britain's sluggish climb out of recession had left no jobs for the unemployed to fill, he said government job centers had posted more than a million job vacancies in the past three months.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signs that the government had aroused a formidable opposition among aid groups and unions, which could further galvanize resistance. ''Changes to the benefits system proposed today will expose people to the risk of destitution,'' said Kate Wareing of Oxfam, one of Britain's best-known charities. ''Removing benefits and leaving people with no income will result in extreme hardship for them and their families.''</w:t>
      </w:r>
    </w:p>
    <w:p>
      <w:pPr>
        <w:pStyle w:val="Normal333"/>
        <w:keepNext w:val="0"/>
        <w:spacing w:before="240" w:after="0" w:line="260" w:lineRule="atLeast"/>
        <w:ind w:left="0" w:right="0" w:firstLine="0"/>
        <w:jc w:val="left"/>
      </w:pPr>
      <w:r>
        <w:br/>
      </w:r>
      <w:hyperlink r:id="rId2835" w:history="1">
        <w:r>
          <w:rPr>
            <w:rFonts w:ascii="arial" w:eastAsia="arial" w:hAnsi="arial" w:cs="arial"/>
            <w:b w:val="0"/>
            <w:i/>
            <w:strike w:val="0"/>
            <w:color w:val="0077CC"/>
            <w:sz w:val="20"/>
            <w:u w:val="single"/>
            <w:vertAlign w:val="baseline"/>
          </w:rPr>
          <w:t>http://www.nytimes.com</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83" style="position:absolute;z-index:252595200"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man scrubbed off graffiti at the Conservative Party offices in London on Thursday, a day after protests against tuition increases. (PHOTOGRAPH BY CARL COURT/AGENCE FRANCE-PRESSE -- GETTY IMAGES)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333"/>
      </w:pPr>
    </w:p>
    <w:p>
      <w:pPr>
        <w:pStyle w:val="Normal333"/>
        <w:ind w:left="200"/>
        <w:sectPr>
          <w:type w:val="continuous"/>
          <w:pgMar w:top="840" w:right="1000" w:bottom="840" w:left="1000" w:header="400" w:footer="400"/>
          <w:pgNumType w:fmt="decimal"/>
          <w:cols w:space="720"/>
        </w:sectPr>
      </w:pPr>
      <w:r>
        <w:br/>
      </w:r>
      <w:r>
        <w:pict>
          <v:line id="_x0000_s2284"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836"/>
          <w:headerReference w:type="default" r:id="rId2837"/>
          <w:footerReference w:type="even" r:id="rId2838"/>
          <w:footerReference w:type="default" r:id="rId2839"/>
          <w:headerReference w:type="first" r:id="rId2840"/>
          <w:footerReference w:type="first" r:id="rId2841"/>
          <w:pgSz w:w="12240" w:h="15840"/>
          <w:pgMar w:top="840" w:right="1000" w:bottom="840" w:left="1000" w:header="400" w:footer="400"/>
          <w:pgNumType w:fmt="decimal"/>
          <w:cols w:space="720"/>
          <w:titlePg w:val="0"/>
        </w:sectPr>
      </w:pPr>
    </w:p>
    <w:p>
      <w:pPr>
        <w:pStyle w:val="Normal334"/>
      </w:pPr>
    </w:p>
    <w:p>
      <w:pPr>
        <w:pStyle w:val="Normal334"/>
      </w:pPr>
      <w:r>
        <w:pict>
          <v:shape id="_x0000_i2285" type="#_x0000_t75" alt="LexisNexis®" style="width:147.75pt;height:30pt">
            <v:imagedata r:id="rId17" o:title=""/>
          </v:shape>
        </w:pict>
      </w:r>
      <w:r>
        <w:cr/>
      </w:r>
    </w:p>
    <w:p>
      <w:pPr>
        <w:pStyle w:val="Heading1332"/>
        <w:keepNext w:val="0"/>
        <w:spacing w:after="200" w:line="340" w:lineRule="atLeast"/>
        <w:ind w:left="0" w:right="0" w:firstLine="0"/>
        <w:jc w:val="center"/>
      </w:pPr>
      <w:hyperlink r:id="rId2842" w:history="1">
        <w:r>
          <w:rPr>
            <w:rFonts w:ascii="arial" w:eastAsia="arial" w:hAnsi="arial" w:cs="arial"/>
            <w:b/>
            <w:i/>
            <w:strike w:val="0"/>
            <w:color w:val="0077CC"/>
            <w:sz w:val="28"/>
            <w:u w:val="single"/>
            <w:vertAlign w:val="baseline"/>
          </w:rPr>
          <w:t>New Orleans Journal;</w:t>
        </w:r>
      </w:hyperlink>
      <w:r>
        <w:br/>
      </w:r>
      <w:hyperlink r:id="rId2843" w:history="1">
        <w:r>
          <w:rPr>
            <w:rFonts w:ascii="arial" w:eastAsia="arial" w:hAnsi="arial" w:cs="arial"/>
            <w:b/>
            <w:i/>
            <w:strike w:val="0"/>
            <w:color w:val="0077CC"/>
            <w:sz w:val="28"/>
            <w:u w:val="single"/>
            <w:vertAlign w:val="baseline"/>
          </w:rPr>
          <w:t>Behind the Fears, Mardi Gras as Usual</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1992, Tuesday, Late Edition - Final</w:t>
      </w:r>
    </w:p>
    <w:p>
      <w:pPr>
        <w:pStyle w:val="Normal334"/>
        <w:keepNext w:val="0"/>
        <w:spacing w:after="0" w:line="240" w:lineRule="atLeast"/>
        <w:ind w:right="0"/>
        <w:jc w:val="both"/>
      </w:pPr>
      <w:bookmarkStart w:id="676" w:name="Bookmark_334"/>
      <w:bookmarkEnd w:id="67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12; Column 4; National Desk; Column 4;</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 FRANK MARCUS,</w:t>
      </w:r>
    </w:p>
    <w:p>
      <w:pPr>
        <w:pStyle w:val="Normal3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FRANCES FRANK MARCUS,  Special to The New York Times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ORLEANS, Feb. 24</w:t>
      </w:r>
    </w:p>
    <w:p>
      <w:pPr>
        <w:pStyle w:val="Normal334"/>
        <w:keepNext/>
        <w:spacing w:before="240" w:after="0" w:line="340" w:lineRule="atLeast"/>
        <w:ind w:left="0" w:right="0" w:firstLine="0"/>
        <w:jc w:val="left"/>
      </w:pPr>
      <w:bookmarkStart w:id="677" w:name="Body_332"/>
      <w:bookmarkEnd w:id="67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86" style="position:absolute;z-index:252597248"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Claudia Glassman muttered to no one in particular, "I must remember to act like a grown-up." Then the mother of two, enveloped in the spirit of Mardi Gras, jumped up and down like the rest of the crowd.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city is celebrating its way toward Fat Tuesday on March 3, the day that ushers in Lent. The city is teeming with parties, dress balls, glittering parades with celebrity guests and ragtag processions that stop at every corner bar.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Glassman was among the hordes at the Sunday night parade held by Freret, a social club. Like thousands of other fans, the former Manhattan resident reached for the trinkets that rained from the passing floats and rocked to the beat of jazz played by the marching bands.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Freret is a low-key parade that rolls through uptown neighborhoods to the central business district. And at first glance it was the usual mix of mock royalty dripping with rhinestones, babies sleeping in strollers, toddlers tied to the tops of ladders, and parents at the end of their tethers. Carnival as usual.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others here, Ms. Glassman was also conscious of unusual fears beneath the surface of the celebration, fears lurking in every neighborhood from the toniest to the tattiest.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began last year with a new city ordinance meant to integrate Mardi Gras social clubs, or krewes. The ordinance forbids parade clubs from discriminating on the basis of "race, creed, color, religion, national origin, ancestry, sex or sexual orientation, age, physical condition or disability."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outcry from many club members and others, the city on Feb. 6 softened the ordinance, removing a maximum five-month jail sentence. The City Council also removed the burden of proof from the clubs and placed it on complainants who accuse the clubs of discrimination.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tensions remained, including a fear that some clubs would stir up racial incidents along parade routes.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Stean Cowart, who is black and lives in a racially mixed neighborhood near the parade route, had wanted to send her children alone to see Freret on Sunday. Instead she leaned against a crape myrtle tree on Napoleon Avenue and kept close watch on 11-year-old Kizzy, 8-year-old Ashley and 7-year-old Nathaniell.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keep my eye on them," Mrs. Cowart said. "A fight might break out. I'm just taking a little precaution."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Cowart, like others in New Orleans, said she felt that Mardi Gras should have stayed the way it was. "I wouldn't want to be a member of a club that doesn't want me," she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concerns and reports of some scuffles, Sam Fradella, the New Orleans Police Department's Commander of Public Affairs, said, "We made it through the weekend without any major incident regardless of the fears from the public."</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parades' gaudy front lines are the marching clubs, accommapanied by brass bands, like the Corner Club, which holds two parades, one on Mardi Gras and one for practice.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falls into the motley crew genre but it boasts a loyal following. Members straggle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pausing at bars for beer. One fan, Betty (Big Mama) Rankin, a 73-year-old jazz expert and disk jockey at radio station WWOZ, hasn't missed it for 30 years.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Rankin marched beside the practice parade on Sunday despite her "tricky knee." She doesn't know why the club holds a practice parade. "I'm not sure, she said, "whether it's to practice moving together or to practice getting drunk." Whatever the reason, she said, even the practice parade is "an art form."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Richard Stafford, who plays the fiddle at O'Flaherty's Irish Channel bar in the French Quarter, tells himself, "I'm sick of Mardi Gras," the traffic jams and the crowds. But as usual he found himself at the parades on Sunday, hoisting a succession of children onto his shoulders to see the sights.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"Mardi Gras keeps everybody sane," he said, "It's a sort of safety valve."</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87" style="position:absolute;z-index:252598272"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torch carrier dancing with Lisa Monrose during the Sparta Parade in New Orleans on Sunday. Saturday's rain washed out several parades, leaving Sunday with eight major parades. (Matt Anderson for The New York Times)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1992</w:t>
      </w:r>
    </w:p>
    <w:p>
      <w:pPr>
        <w:pStyle w:val="Normal334"/>
      </w:pPr>
    </w:p>
    <w:p>
      <w:pPr>
        <w:pStyle w:val="Normal334"/>
        <w:ind w:left="200"/>
        <w:sectPr>
          <w:type w:val="continuous"/>
          <w:pgMar w:top="840" w:right="1000" w:bottom="840" w:left="1000" w:header="400" w:footer="400"/>
          <w:pgNumType w:fmt="decimal"/>
          <w:cols w:space="720"/>
        </w:sectPr>
      </w:pPr>
      <w:r>
        <w:br/>
      </w:r>
      <w:r>
        <w:pict>
          <v:line id="_x0000_s2288"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35"/>
      </w:pPr>
    </w:p>
    <w:p>
      <w:pPr>
        <w:pStyle w:val="Normal335"/>
      </w:pPr>
      <w:r>
        <w:pict>
          <v:shape id="_x0000_i2289" type="#_x0000_t75" alt="LexisNexis®" style="width:147.75pt;height:30pt">
            <v:imagedata r:id="rId17" o:title=""/>
          </v:shape>
        </w:pict>
      </w:r>
      <w:r>
        <w:cr/>
      </w:r>
    </w:p>
    <w:p>
      <w:pPr>
        <w:pStyle w:val="Heading1333"/>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Congress, Eyes on Elections, Taking Up Minimum Wage</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1988, Monday, Late City Final Edition</w:t>
      </w:r>
    </w:p>
    <w:p>
      <w:pPr>
        <w:pStyle w:val="Normal335"/>
        <w:keepNext w:val="0"/>
        <w:spacing w:after="0" w:line="240" w:lineRule="atLeast"/>
        <w:ind w:right="0"/>
        <w:jc w:val="both"/>
      </w:pPr>
      <w:bookmarkStart w:id="678" w:name="Bookmark_335"/>
      <w:bookmarkEnd w:id="678"/>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National Desk</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F. RASKY, Special to the New York Times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Sept. 18</w:t>
      </w:r>
    </w:p>
    <w:p>
      <w:pPr>
        <w:pStyle w:val="Normal335"/>
        <w:keepNext/>
        <w:spacing w:before="240" w:after="0" w:line="340" w:lineRule="atLeast"/>
        <w:ind w:left="0" w:right="0" w:firstLine="0"/>
        <w:jc w:val="left"/>
      </w:pPr>
      <w:bookmarkStart w:id="679" w:name="Body_333"/>
      <w:bookmarkEnd w:id="67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90" style="position:absolute;z-index:25260032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 the next two weeks, and the House, shortly afterward, will decide how much to increase the minimum wage of millions of American workers at the lowest end of the economic scale.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two chambers have played a game of legislative chicken, inviting each other to be the first to tackle this prickly issue in the midst of a Presidential election campaign.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five million Americans who earn the current minimum of $3.35 an hour, the noisy debate that began in the Senate last Thursday is, in practical terms, an argument over pennies. Even the most generous of the increases under consideration would do little more than make up for the effects of inflation since 1981, when the last minimum-wage increase took effect.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backed by organized labor and the Democratic leadership of both houses, would increase the minimum by 40-cent increments over the next three years, bringing it to $4.55 an hour in 1991.</w:t>
      </w:r>
    </w:p>
    <w:p>
      <w:pPr>
        <w:pStyle w:val="Normal33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G.O.P Seeks Phase-In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favor a smaller and as yet unspecified increase but so far lack the Senate votes to secure it. They have proposed a plan coupling any rise in the minimum wage with a plan that would allow employers to pay a subminimum wage equal to 80 percent of the new minimum for the first 90 days that any employee is on the payroll.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has amassed a mountain of contradictory statistics and economic studies to bolster its case on who would be hurt or helped by increasing the hourly minimum and how a change would affect the economy as a whole. So conflicting are the data that proponents and opponents cannot even agree on who the Americans at the lowest end of the country's economic scale are.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to increase the minimum wage has been stymied for months in Congress as lawmakers, their eye to their own re-election as well as the Presidential race, sought to craft a bill acceptable to the labor movement but mild enough to avoid a showdown with the United States Chamber of Commerce and the National Federation of Independent Business, which vehemently oppose an increase.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Wary of forcing an election-year vote on an issue so sensitive to each of these powerful constituencies and unable to come up with a compromise, Congressional leaders all but gave up two weeks ago and pronounced a minimum By SUSAN F. RASKY WASHINGTON, Sept. 18 - The Senate, in the next two weeks, and the House, shortly afterward, will decide how much to increase the minimum wage of millions of American workers at the lowest end of the economic scale.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two chambers have played a game of legislative chicken, inviting each other to be the first to tackle this prickly issue in the midst of a Presidential election campaign.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five million Americans who earn the current minimum of $3.35 an hour, the noisy debate that began in the Senate last Thursday is, in practical terms, an argument over pennies. Even the most generous of the increases under consideration would do little more than make up for the effects of inflation since 1981, when the last minimum wage increase took effect.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backed by organized labor and the Democratic leadership of both houses, would increase the minimum by 40-cent increments over the next three years, bringing it to $4.55 an hour in 1991. Republicans favor a smaller and as yet unspecified increase but so far lack the Senate votes to secure it. They have proposed a plan coupling any rise in the minimum wage with a plan that would allow employers to pay a subminimum wage equal to 80 percent of the new minimum for the first 90 days that any employee is on the payroll.</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Contradictory Statistics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side has amassed a mountain of contradictory statistics and economic studies to bolster its case on who would be hurt or helped by increasing the hourly minimum and how a change would affect the economy as a whole. So conflicting are the data that proponents and opponents cannot even agree on who the Americans at the lowest end of the country's economic scale are.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to increase the minimum wage has been stymied for months in Congress as lawmakers, their eye to their own re-election as well as the Presidential race, sought to craft a bill acceptable to the labor movement but mild enough to avoid a showdown with the United States Chamber of Commerce and the National Federation of Independent Business, which vehemently oppose an increase in the minimum wage.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Wary of forcing an election-year vote on an issue so sensitive to each of these powerful constituencies and unable to come up with a compromise, Congressional leaders all but gave up two weeks ago and pronounced a minimum wage increase dead for this year.</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Raises Issue Again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Vice President Bush shifted the political equation by endorsing an unspecified increase in the minimum wage, provided that it was accompanied by the ''training wage'' for new workers set below the minimum standard. Although Democrats assailed Mr. Bush for a campaign conversion to a wage increase the Reagan Administration has steadfastly opposed, they moved, with the agreement of labor leaders, to bring the minimum wage legislation to the Senate floor and take their chances on beating back attempts to attach a subminimum.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concerned that Bush's support would lead to something even worse,'' said John J. Sweeney, president of the 850,000-member Service Employees International Union, which represents about 1,700 workers who make under $4 an hour.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second-tier wage is anathema to organized labor and to many liberal Democrats who argue that it undermines the very point of a federally set minimum. But it has appeal among some moderate and conservative Democrats, particularly those from Southern states and in rural areas, where wages tend to be lower than the national average.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the Republican approach, Senate Democrats have proposed an amendment to broaden a current law that permits employers to pay 85 percent of the minimum wage - currently $2.85 an hour - to full-time students. The amendment would allow employers to hire additional students at the lower wage. Democrats say they have the votes to pass their plan, but are less certain of the additional votes that would be needed to block a filibuster should the Republicans try 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Thomas E. Petri, Republican of Wisconsin, along with a handful of House members in both parties, is pushing for another alternative, which would raise the minimum wage to $4 an hour while expanding and revamping existing provisions in the tax code that give low-income workers a special tax credit to bolster their earnings.</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Representing the </w:t>
      </w:r>
      <w:r>
        <w:rPr>
          <w:rFonts w:ascii="arial" w:eastAsia="arial" w:hAnsi="arial" w:cs="arial"/>
          <w:b/>
          <w:i/>
          <w:strike w:val="0"/>
          <w:noProof w:val="0"/>
          <w:color w:val="000000"/>
          <w:position w:val="0"/>
          <w:sz w:val="20"/>
          <w:u w:val="single"/>
          <w:vertAlign w:val="baseline"/>
        </w:rPr>
        <w:t>Working Class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Underlying the minimum wage debate, and largely obscured by the posturing over which political party is a truer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are two fundamental questions: Should the Federal Government dictate a minimum wage to maintain a threshold standard of living for the nation's poorest workers, and is the guarantee of a minimum wage really the most sensible and equitable way to assist those at the bottom of the income scale?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tenor of the Senate debate thus far is any indication, the underlying issues stand little chance of serious examination, let alone resolution, in the weeks ahead. Senator Edward M. Kennedy, the Massachusetts Democrat who heads the Senate Labor and Human Resources Committee, extolled the Democratic plan as one that would ''lift many individuals out of poverty,'' make work a more attractive option for those who might otherwise choose welfare benefits over employment and help non-poverty teen-agers meet the rising costs of college tuition.</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Consequences of Increase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Orrin G. Hatch of Utah, the senior Republican on the labor committee, warned of dire economic consequences if the Democratic plan is enacted. It would eliminate jobs, he said, perhaps as many as 1 million, increase inflation and cut off opportunities for unskilled workers to enter the job market.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Hatch said the Republican-backed ''training wage'' would encourage employers to hire unskilled or inexperienced workers, train them for 90 days and then take them on at the full minimum wage. But Mr. Kennedy denounced the Republican proposal as a windfall for businesses that do not require any job training and he charged that the plan would give employers a powerful economic incentive every three months to turn out workers in low-skill jobs and hire new ones.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all over this country will get the Bush Push into the unemployment lines once every 90 days if the Republican plan is adopted,'' Mr. Kennedy told his colleagues. ''Who in this body honestly believes that it takes three months for someone to learn to mop a floor or change the sheets on a bed?''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went on to note that Mr. Hatch, as a young man, worked at a minimum wage janitorial job. ''Does anyone really think that it took Orrin three months to learn to sweep the floor,'' the Massachusetts senator continued. ''Of course not.''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Hatch responded that Mr. Kennedy had ''denigrated all the custodians in this country,'' and added, ''At least I've had the experience of working at the minimum wage, which he never has and never will.''</w:t>
      </w:r>
    </w:p>
    <w:p>
      <w:pPr>
        <w:pStyle w:val="Normal335"/>
      </w:pPr>
    </w:p>
    <w:p>
      <w:pPr>
        <w:pStyle w:val="Normal335"/>
        <w:ind w:left="200"/>
        <w:sectPr>
          <w:type w:val="continuous"/>
          <w:pgMar w:top="840" w:right="1000" w:bottom="840" w:left="1000" w:header="400" w:footer="400"/>
          <w:pgNumType w:fmt="decimal"/>
          <w:cols w:space="720"/>
        </w:sectPr>
      </w:pPr>
      <w:r>
        <w:br/>
      </w:r>
      <w:r>
        <w:pict>
          <v:line id="_x0000_s2291"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36"/>
      </w:pPr>
    </w:p>
    <w:p>
      <w:pPr>
        <w:pStyle w:val="Normal336"/>
      </w:pPr>
      <w:r>
        <w:pict>
          <v:shape id="_x0000_i2292" type="#_x0000_t75" alt="LexisNexis®" style="width:147.75pt;height:30pt">
            <v:imagedata r:id="rId17" o:title=""/>
          </v:shape>
        </w:pict>
      </w:r>
      <w:r>
        <w:cr/>
      </w:r>
    </w:p>
    <w:p>
      <w:pPr>
        <w:pStyle w:val="Heading1334"/>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THREE MEN ESCAPE BRIDGEPORT JAIL</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1992, Sunday, Late Edition - Final</w:t>
      </w:r>
    </w:p>
    <w:p>
      <w:pPr>
        <w:pStyle w:val="Normal336"/>
        <w:keepNext w:val="0"/>
        <w:spacing w:after="0" w:line="240" w:lineRule="atLeast"/>
        <w:ind w:right="0"/>
        <w:jc w:val="both"/>
      </w:pPr>
      <w:bookmarkStart w:id="680" w:name="Bookmark_336"/>
      <w:bookmarkEnd w:id="680"/>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24; Column 6; Metropolitan Desk; Part 1;; Column 6;</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L. YARROW,</w:t>
      </w:r>
    </w:p>
    <w:p>
      <w:pPr>
        <w:pStyle w:val="Normal3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ANDREW L. YARROW,  Special to The New York Times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BRIDGEPORT, Conn., Jan. 25</w:t>
      </w:r>
    </w:p>
    <w:p>
      <w:pPr>
        <w:pStyle w:val="Normal336"/>
        <w:keepNext/>
        <w:spacing w:before="240" w:after="0" w:line="340" w:lineRule="atLeast"/>
        <w:ind w:left="0" w:right="0" w:firstLine="0"/>
        <w:jc w:val="left"/>
      </w:pPr>
      <w:bookmarkStart w:id="681" w:name="Body_334"/>
      <w:bookmarkEnd w:id="68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93" style="position:absolute;z-index:252602368"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including one charged with a murder in the Bronx, escaped from the Bridgeport Correctional Center here Friday night in what was the second escape at the center in 10 weeks.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escape, which happened between 9 and 11 P.M., occurred without any apparent damage to windows, bars or 12-foot razor wire fences at the medium security jail, according to prison officials.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an escape but it's not a textbook, movie breakout of sawing through a window," said Deputy Warden Ed Davies. "We discovered them missing in our 11 P.M. count and we searched the jail for three hours. It's terribly unsettling to know that three people got out of our top security unit but not know how they did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Correction Department, the Connecticut State Police, the F.B.I. and local police departments in Bridgeport, Norwalk and Stamford were investigating the escape, and there had been several unconfirmed reported sightings of the escapees by mid-afternoon.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18, two other inmates at the Bridgeport Correctional Center also escaped, sawing their way through a window.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earlier this month, two men, one a stockbroker and transvestite convicted of killing a client, hacked their way out of Connecticut's maximum security prison in Somers.</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Effect Pondered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Somers incident revived considerable protest against last year's budget cuts for Connecticut's correction system, proposed by Gov. Lowell P. Weicker Jr. As a result of the cuts, formerly staffed guard towers at Somers were empty on New Year's Eve when the escape occurred.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Bridgeport jail does not have guard towers and its parameter is not secure, Mr. Davies acknowledged, who added that budget cuts had affected the jail by keeping staffing low.</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Bill Flower, a spokesman for the Connecticut Department of Correction, said, "There's no direct correlation between budget cuts and this escape."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enough correction officers,"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who escaped last night include John Cosby, a 22-year-old Stamford man who has been held since Aug. 17, 1990, on a governor's warrant for a murder in the Bronx and was awaiting extradition, said Lieut. John McGoldrick of the Major Crime Squad of the Connecticut State Police.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escapees are Jose Roque, 25, and Hector Gonzalez, 24, who is also known as Zachary Cruzado, both of Bridgeport. Both face assault and "numerous other charges," Lieutenant McGoldrick said.</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Charge Laxity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Bridgeport jail, used mostly to hold inmates awaiting trial in Fairfield County, houses about 960 inmates, Mr. Flower said. The three men escaped from what is called the new center, one of five one- to three-story red-and-beige-brick buildings that date from about 1880. One building still is closed and scarred by a 1990 fire.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employs 216 guards, although only about one third of them were on duty when the escape occurred, prison officials say. Two of the men who escaped had been let out of their cellblock to attend a Narcotics Anonymous meeting earlier in the evening.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this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Connecticut city were fearful and angry about yesterday's escape.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strange and pretty scary," said Gimmie Peruss, a Bridgeport resident shopping at Tint King, a window-tinting shop across the street from the jail. "This really shouldn't happen if this really is a prison."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M&amp;R Variety Store, who spoke on the condition of anonymity, said: "They're too overcrowded there. I'm not in any way comfortable."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along North Avenue across from the jail were especially angry. A woman who did not want to be identified said, "There was a fire over a year ago there and they haven't done anything. They're not managed well, they have too many inmates and there is obviously no tight security."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a neighborhood furniture store who only identified himself as Elias said: "They let guys out too freely. They take inmates to clean up parks and work in the yard, where they whistle at women walking by. This kind of place should be in the woods, not in the middle of a neighborhood and a lot of kids."</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94" style="position:absolute;z-index:252603392"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Connecticut, indicating Bridgeport Correctional Center.</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1992</w:t>
      </w:r>
    </w:p>
    <w:p>
      <w:pPr>
        <w:pStyle w:val="Normal336"/>
      </w:pPr>
    </w:p>
    <w:p>
      <w:pPr>
        <w:pStyle w:val="Normal336"/>
        <w:ind w:left="200"/>
        <w:sectPr>
          <w:type w:val="continuous"/>
          <w:pgMar w:top="840" w:right="1000" w:bottom="840" w:left="1000" w:header="400" w:footer="400"/>
          <w:pgNumType w:fmt="decimal"/>
          <w:cols w:space="720"/>
        </w:sectPr>
      </w:pPr>
      <w:r>
        <w:br/>
      </w:r>
      <w:r>
        <w:pict>
          <v:line id="_x0000_s2295"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337"/>
      </w:pPr>
    </w:p>
    <w:p>
      <w:pPr>
        <w:pStyle w:val="Normal337"/>
      </w:pPr>
      <w:r>
        <w:pict>
          <v:shape id="_x0000_i2296" type="#_x0000_t75" alt="LexisNexis®" style="width:147.75pt;height:30pt">
            <v:imagedata r:id="rId17" o:title=""/>
          </v:shape>
        </w:pict>
      </w:r>
      <w:r>
        <w:cr/>
      </w:r>
    </w:p>
    <w:p>
      <w:pPr>
        <w:pStyle w:val="Heading1335"/>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A City's Once-Lowly Bungalows Rise to Beloved Status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2005 Saturday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7"/>
        <w:keepNext w:val="0"/>
        <w:spacing w:after="0" w:line="240" w:lineRule="atLeast"/>
        <w:ind w:right="0"/>
        <w:jc w:val="both"/>
      </w:pPr>
      <w:bookmarkStart w:id="682" w:name="Bookmark_337"/>
      <w:bookmarkEnd w:id="682"/>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11; Chicago Journal</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DAVEY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April 29 </w:t>
      </w:r>
    </w:p>
    <w:p>
      <w:pPr>
        <w:pStyle w:val="Normal337"/>
        <w:keepNext/>
        <w:spacing w:before="240" w:after="0" w:line="340" w:lineRule="atLeast"/>
        <w:ind w:left="0" w:right="0" w:firstLine="0"/>
        <w:jc w:val="left"/>
      </w:pPr>
      <w:bookmarkStart w:id="683" w:name="Body_335"/>
      <w:bookmarkEnd w:id="68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97" style="position:absolute;z-index:25260544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city's brand of bungalow, common and sturdy and squat, long seemed to reflect its typical owners -- practical and down-to-earth, never showy in the least. After all, Chicago's so-called bungalow belt was the broad crescent of affordable neighborhoods along the city's outer edges, political code for a swath once depended on at election time for its bloc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almost a century after the bungalow began popping up on block after block, eventually accounting for 80,000 of this city's homes, this simple stock of small, brick, one-and-a-half story homes with modestly pitched roofs is suddenly receiving revered treatment usually reserved for Chicago's fancier, grander architectural styles, its best-known architects, its beloved skyline.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''Bungalows are as hot as can be now,'' said Bob Shaeffer, a 47-year-old florist who bought his own four years ago. ''The bungalow is almost becoming a collectible around here.''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Homeowners may now send photographs of their bungalows, front and back, to an organization called the Historic Chicago Bungalow Association, which may choose to certify them officially as Historic Chicago Bungalows. Tourists will find architectural bus tours that just wander the city's endless rows of bungalows. And this Saturday, thousands of people here are expected to attend the ''Bungalow Expo,'' a place where owners may listen in on workshops addressing nearly every inch of their homes, with titles like ''The Vintage Bungalow Interior,'' ''Renovating the Bungalow Garden'' and ''Your Bungalow Bricks.''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enormous shift for the modest bungalow, and one that John Brinkmann, an expert on the style, says he has seen echoed in smaller ways across the country.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when Mr. Brinkmann founded his magazine, American Bungalow, he was met with a blunt reaction, he said. ''People asked me, 'Why would you want a magazine on these horrid things?''' he said. ''But once they began to see bungalows done properly, there was an amazing awareness that spread and spread.''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Mr. Brinkmann said he does not know exactly how many bungalows exist across the country. The truth is, he said, that bungalows vary in appearance from city to city and even defining them is no simple task.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bungalow is more of a frame of mind,'' he said. ''Basically, if you give a kid a crayon and a piece of paper, he will draw a sun and a mommy and a daddy and something closely resembling a bungalow. That simple image, that appeal, stays with us through our lives.''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Chicago's brick bungalows were built from 1910 to 1940, the city's first truly modern homes with plumbing, electric and heat, then costing from $6,000 to $15,000, said Charles Shanabruch, the executive director of the bungalow association here.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ago, with help from City Hall and Mayor Richard M. Daley, who himself grew up in a bungalow in the Bridgeport neighborhood, the bungalow association formed, Mr. Shanabruch said, because bungalows were being unfairly besmirched.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image was that bungalows had nothing special to offer and were for working people,'' he said. ''Bungalows were being taken for granted. They were underappreciated. They had made significant contributions to the city but were the least valued.''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the association has certified about 6,500 bungalows. The association turns down 5 percent or 10 percent of those who apply -- people who sometimes try to pass off a stucco or frame or raised ranch-style home as a bungalow.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designation makes owners who are rehabilitating their bungalows eligible for financial grants for energy conservation efforts. So far, three neighborhoods of bungalows have received National Register of Historic Places designations, entitling their residents to receive tax breaks if they make significant improvements to their homes.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here are still trying to determine how much the value of the bungalow has increased in Chicago. Mr. Shanabruch said that estimates put the average cost now around $235,000, and that ownership now includes a wide range of races, ethnicities and levels of income. But some bungalow owners point to far higher prices in some neighborhoods, and wonder whether the day may come when a bungalow costs too much for the kinds of families who once owned them.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irony here is that the bungalow, in some cases, may now be getting out of reach for some people,'' said Ann Durkin Keating, a professor of history at North Central College and the co-editor of The Encyclopedia of Chicago. ''That's kind of the antithesis of what the bungalow was supposed to be.''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though, bungalow owners are uniting in pride here. ''Everyone on my block is registering theirs,'' said Will Taylor, 80, who bought his South Side bungalow in 1964 for $19,000. ''These are beautiful buildings, and we're going to keep them up.''</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so much attention now lavished on the bungalow, what of the other architectural styles here that once may have carried a bit more cachet? What of the Georgian, the Cape Cod, the cottage, the Queen Anne?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 Markowski, commissioner of the city's Department of Housing, acknowledged on Friday that he may have heard a few hints of envy about the sudden love of the bungalow from some owners of the city's 220,000 other single-family homes.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other building style is as emblematic as the bungalow for the city of Chicago,'' Mr. Markowski said. ''The city's future is completely tied up with the bungalow.''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another group of homeowners formed not long ago. They are in the planning stages, Mr. Markowski said, hoping for their own initiative, their own renaissance. They are the owners of Chicago's graystones.</w:t>
      </w:r>
    </w:p>
    <w:p>
      <w:pPr>
        <w:pStyle w:val="Normal337"/>
      </w:pPr>
    </w:p>
    <w:p>
      <w:pPr>
        <w:pStyle w:val="Normal337"/>
        <w:keepNext w:val="0"/>
        <w:spacing w:before="240" w:after="0" w:line="260" w:lineRule="atLeast"/>
        <w:ind w:left="0" w:right="0" w:firstLine="0"/>
        <w:jc w:val="left"/>
      </w:pPr>
      <w:r>
        <w:br/>
      </w:r>
      <w:hyperlink r:id="rId2865" w:history="1">
        <w:r>
          <w:rPr>
            <w:rFonts w:ascii="arial" w:eastAsia="arial" w:hAnsi="arial" w:cs="arial"/>
            <w:b w:val="0"/>
            <w:i/>
            <w:strike w:val="0"/>
            <w:color w:val="0077CC"/>
            <w:sz w:val="20"/>
            <w:u w:val="single"/>
            <w:vertAlign w:val="baseline"/>
          </w:rPr>
          <w:t>http://www.nytimes.com</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98" style="position:absolute;z-index:25260646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''These are beautiful buildings, and we're going to keep them up,'' said Will Taylor, 80, who bought his South Side bungalow in 1964.</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Historic Chicago Bungalow Association has certified more than 6,500 of the city's 80,000 bungalows, built from 1910 to 1940. (Photographs by Sally Ryan for The New York Times)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2005</w:t>
      </w:r>
    </w:p>
    <w:p>
      <w:pPr>
        <w:pStyle w:val="Normal337"/>
      </w:pPr>
    </w:p>
    <w:p>
      <w:pPr>
        <w:pStyle w:val="Normal337"/>
        <w:ind w:left="200"/>
        <w:sectPr>
          <w:type w:val="continuous"/>
          <w:pgMar w:top="840" w:right="1000" w:bottom="840" w:left="1000" w:header="400" w:footer="400"/>
          <w:pgNumType w:fmt="decimal"/>
          <w:cols w:space="720"/>
        </w:sectPr>
      </w:pPr>
      <w:r>
        <w:br/>
      </w:r>
      <w:r>
        <w:pict>
          <v:line id="_x0000_s2299"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866"/>
          <w:headerReference w:type="default" r:id="rId2867"/>
          <w:footerReference w:type="even" r:id="rId2868"/>
          <w:footerReference w:type="default" r:id="rId2869"/>
          <w:headerReference w:type="first" r:id="rId2870"/>
          <w:footerReference w:type="first" r:id="rId2871"/>
          <w:pgSz w:w="12240" w:h="15840"/>
          <w:pgMar w:top="840" w:right="1000" w:bottom="840" w:left="1000" w:header="400" w:footer="400"/>
          <w:pgNumType w:fmt="decimal"/>
          <w:cols w:space="720"/>
          <w:titlePg w:val="0"/>
        </w:sectPr>
      </w:pPr>
    </w:p>
    <w:p>
      <w:pPr>
        <w:pStyle w:val="Normal338"/>
      </w:pPr>
    </w:p>
    <w:p>
      <w:pPr>
        <w:pStyle w:val="Normal338"/>
      </w:pPr>
      <w:r>
        <w:pict>
          <v:shape id="_x0000_i2300" type="#_x0000_t75" alt="LexisNexis®" style="width:147.75pt;height:30pt">
            <v:imagedata r:id="rId17" o:title=""/>
          </v:shape>
        </w:pict>
      </w:r>
      <w:r>
        <w:cr/>
      </w:r>
    </w:p>
    <w:p>
      <w:pPr>
        <w:pStyle w:val="Heading1336"/>
        <w:keepNext w:val="0"/>
        <w:spacing w:after="200" w:line="340" w:lineRule="atLeast"/>
        <w:ind w:left="0" w:right="0" w:firstLine="0"/>
        <w:jc w:val="center"/>
      </w:pPr>
      <w:hyperlink r:id="rId2872" w:history="1">
        <w:r>
          <w:rPr>
            <w:rFonts w:ascii="arial" w:eastAsia="arial" w:hAnsi="arial" w:cs="arial"/>
            <w:b/>
            <w:i/>
            <w:strike w:val="0"/>
            <w:color w:val="0077CC"/>
            <w:sz w:val="28"/>
            <w:u w:val="single"/>
            <w:vertAlign w:val="baseline"/>
          </w:rPr>
          <w:t>ANDROPOV'S PRE-EMINENCE IS STRESSED ON SOVIET TV</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1983, Thursday, Late City Final Edition</w:t>
      </w:r>
    </w:p>
    <w:p>
      <w:pPr>
        <w:pStyle w:val="Normal338"/>
        <w:keepNext w:val="0"/>
        <w:spacing w:after="0" w:line="240" w:lineRule="atLeast"/>
        <w:ind w:right="0"/>
        <w:jc w:val="both"/>
      </w:pPr>
      <w:bookmarkStart w:id="684" w:name="Bookmark_338"/>
      <w:bookmarkEnd w:id="684"/>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8, Column 1; Foreign Desk</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Dec. 28</w:t>
      </w:r>
    </w:p>
    <w:p>
      <w:pPr>
        <w:pStyle w:val="Normal338"/>
        <w:keepNext/>
        <w:spacing w:before="240" w:after="0" w:line="340" w:lineRule="atLeast"/>
        <w:ind w:left="0" w:right="0" w:firstLine="0"/>
        <w:jc w:val="left"/>
      </w:pPr>
      <w:bookmarkStart w:id="685" w:name="Body_336"/>
      <w:bookmarkEnd w:id="68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01" style="position:absolute;z-index:25260851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V. Andropov was absent again today when the Soviet leadership assembled for the winter session of the Supreme Soviet, the nominal legislature. But other developments, including a television news show, reinforced indications that he remained the pre-eminent leader.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time that illness had caused Mr. Andropov to miss a major political event, but this time there was little surprise.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failed to attend a two-day meeting of the Communist Party's Central Committee earlier in the week, continuing a four-month absence from public view that also kept him from the Revolution Day festivities Nov. 7, there were few who expected him to appear.</w:t>
      </w:r>
    </w:p>
    <w:p>
      <w:pPr>
        <w:pStyle w:val="Normal33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Yuri V Androprov is again absent when Soviet leadership assembles for winter session of Supreme Soviet, but other developments, including television news show, reinforce indications that he remains pre-eminent leader (M)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signs indicated that the leadership was eager to discourage any notion that indisposition might force him to surrender power. One came in an unusual show of backing for Mr. Andropov that formed the centerpiece of the evening television news.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minutes of the half-hour show was given over to film of voters in a Moscow electoral district nominating Mr. Andropov as a candidate in the single-slate elections for a new Supreme Soviet scheduled for March. Although such sequences have been shown in the past, there has rarely been such emphasis on an otherwise routine event.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indication of concern to shore up confidence in his leadership came when a reporter for United Press International approached a senior Soviet official outside the Supreme Soviet chamber in the Kremlin.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Press International dispatch based on the discussion identified the official as a member of the Central Committee staff and quoted him as having said that Mr. Andropov was recovering in a hospital from an illness that would not have required hospitalization for a younger man.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dispatch, the official sought to play down the seriousness of the ailment by saying that, contrary to Western reports, the problem was not related to the kidneys.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situation was ''complicated'' by the party leader's age. Mr. Andropov is 69.</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tenor of the endorsement offered by voters in the Proletarian election district suggested a concern to present Mr. Andropov's position as secure.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half a dozen speakers shown on the television news, a worker named Konstantin N. Malin, identified as a Hero of Socialist Labor, told fellow workers at the nomination meeting that Mr. Andropov embodied Communist ideals of diligence, humanitarianism and experience.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Malin, who works in the ZIL automotive plant, said the text of a economic speech delivered Monday in the Central Committee session on Mr. Andropov's behalf, read as though he ''were right here in the factory,'' sharing workers' problems.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Mr. Andropov by first name and patronymic, in Russian fashion, Mr. Malin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Yuri Vladimirovich, you can rest assured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supports with all their heart the policies laid down by you and by the Central Committee.''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Mr. Andropov, all the members of the Politburo attended the Supreme Soviet session, with Prime Minister Nikolai A. Tikhonov sitting on the dais in the seat normally occupied by Mr. Andropov.</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him was Konstantin U. Chernenko, the second-ranking party leader, followed by Foreign Minister Andrei A. Gromyko and Defense Minister Dmitri F. Ustinov.</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members of the Politburo - Mikhail S. Gorbachev, 52; Grigory V. Romanov, 60, and Vitaly I. Vorotnikov, 57 - sat in the row behind.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focused attention on Mr. Vorotnikov, a bespectacled figure with a thick sweep of black hair. Relegated in 1979 by Leonid I. Brezhnev to the post of ambassador to Cuba,Mr. Vorotnikov came back to the Soviet Union last year and has rapidly risen to the top under Mr. Andropov's aegis as Premier of the Soviet Union's Russian Republic and now a full member of the Politburo.</w:t>
      </w:r>
    </w:p>
    <w:p>
      <w:pPr>
        <w:pStyle w:val="Normal338"/>
      </w:pPr>
    </w:p>
    <w:p>
      <w:pPr>
        <w:pStyle w:val="Normal338"/>
        <w:ind w:left="200"/>
        <w:sectPr>
          <w:type w:val="continuous"/>
          <w:pgMar w:top="840" w:right="1000" w:bottom="840" w:left="1000" w:header="400" w:footer="400"/>
          <w:pgNumType w:fmt="decimal"/>
          <w:cols w:space="720"/>
        </w:sectPr>
      </w:pPr>
      <w:r>
        <w:br/>
      </w:r>
      <w:r>
        <w:pict>
          <v:line id="_x0000_s2302"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39"/>
      </w:pPr>
    </w:p>
    <w:p>
      <w:pPr>
        <w:pStyle w:val="Normal339"/>
      </w:pPr>
      <w:r>
        <w:pict>
          <v:shape id="_x0000_i2303" type="#_x0000_t75" alt="LexisNexis®" style="width:147.75pt;height:30pt">
            <v:imagedata r:id="rId17" o:title=""/>
          </v:shape>
        </w:pict>
      </w:r>
      <w:r>
        <w:cr/>
      </w:r>
    </w:p>
    <w:p>
      <w:pPr>
        <w:pStyle w:val="Heading1337"/>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In Speech, Obama to Draw Line on the Economy</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2012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86" w:name="Bookmark_339"/>
      <w:bookmarkEnd w:id="686"/>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339"/>
        <w:keepNext/>
        <w:spacing w:before="240" w:after="0" w:line="340" w:lineRule="atLeast"/>
        <w:ind w:left="0" w:right="0" w:firstLine="0"/>
        <w:jc w:val="left"/>
      </w:pPr>
      <w:bookmarkStart w:id="687" w:name="Body_337"/>
      <w:bookmarkEnd w:id="68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04" style="position:absolute;z-index:25261056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Obama will use his election-year State of the Union address on Tuesday to argue that it is government's role to promote a prosperous and equitable society, drawing a stark contrast between the parties in a time of deep economic uncertainty.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preview e-mailed to millions of supporters on Saturday, as South Carolina Republicans went to the polls to help pick an alternative to him, Mr. Obama promised a populist ''blueprint for an American economy that's built to last,'' with the government assisting the private sector and individuals to ensure ''an America where everybody gets a fair shot, everyone does their fair share and everybody plays by the same set of rules.''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honed that message for months as he has attacked Republicans in Congress and on the presidential campaign trail, contrasting it with what he has described as Republicans' ''go it alone'' free-market views.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at fund-raisers in New York, he told supporters that his push for a government hand had a precedent dating to the construction of canals and interstate highways, and the creation of land-grant colleges and the G.I. Bill. He said that Republicans had moved so far to the right that 2012 will be a ''hugely consequential election.''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Mr. Obama will again propose changes to the tax code so the wealthy pay more, despite Republicans' consistent opposition. Americans overwhelmingly support the idea, polls show, and the White House hopes that it gains traction with voters, given last week's acknowledgment by the Republican presidential candidate Mitt Romney that he pays taxes at a lower rate than many middle-class Americans because most of his income comes from investments.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Americans registering disapproval of the president's economic record after three years, it is all the more imperative for Mr. Obama to define the election not as a referendum on him but as a choice between his vision and that of his eventual Republican rival.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third State of the Union address is widely seen in parallel with the one delivered in 1996 by President Bill Clinton. Mr. Clinton likewise was seeking re-election, after voters in the midterm elections had put Republicans in power in Congress as a rebuke to his perceived big-government liberalism.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Clinton sought to co-opt Republicans' small-government message; his State of the Union line ''the era of big government is over'' is among the most memorable of his presidency. Mr. Obama is confronting them instead, and framing the election-year debate in a way that aides say will challenge Republicans' support for unfettered American markets and ''you're-on-your-own economics,'' as he put it in December in Osawatomie, Kan., in a speech that was a prelude for Tuesday's address.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and other people familiar with the speech say Mr. Obama will expand again on the administration's effort to resolve the housing crisis with both carrots and sticks to lenders dealing with homeowners behind on their mortgage payments -- after yet another debate between his economic and political advisers.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team has long argued that most Americans oppose bold government action to stem home foreclosures, like forcing lenders to reduce borrowers' principal, seeing it as rewarding those who had bought houses they could not afford. The economic team holds that until the housing market recovers, the broader economy cannot -- and that all Americans suffer.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Mr. Obama will flesh out his populist message with new proposals to spur manufacturing, including tax breaks for companies that ''insource'' jobs back to the United States; to double-down on clean-energy incentives; and to improve education and job training initiatives, especially for the millions of long-term unemployed, the officials familiar with the speech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is expected to harden his challenge to China to increase its currency's value for fairer trade -- addressing the one area in which Mr. Romney has struck a more populist chord that appeals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Mr. Obama will need if he is to be re-elected. The Obama team still views Mr. Romney, despite his defeat in the South Carolina primary on Saturday, as the president's most likely Republican challenger.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preview, like one sent to supporters last year, Mr. Obama said he would call for ''a return to American values of fairness for all and responsibility from 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go in two directions,'' he said. ''One is towards less opportunity and less fairness. Or we can fight for where I think we need to go: building an economy that works for everyone, not just a wealthy few.''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people familiar with his draft speech say, Mr. Obama will again call for changing the corporate and individual income-tax codes so the wealthy pay more, both to finance government investments and to alleviate the rise in income inequality in recent years.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will revive his call, made in September, to rewrite the individual tax code in a way that follows what he termed the ''Buffett Rule'' -- making sure that, as the billionaire Warren Buffett has said, no secretaries or other employees pay a higher effective tax rate than their better-paid bosses.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proposal takes on heightened political importance after Mr. Romney, who so far has not released his tax returns, said he paid a rate of about 15 percent. That is a lower rate than many taxpayers who make much less income pay, reflecting a tax break opened in the past decade by the Bush administration and a Republican-led Congress for taxpayers whose income relies on investments rather than wages.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candidates have countered that government should get out of the way. Mr. Romney, a former Massachusetts governor, said after his victory in the New Hampshire primary that Mr. Obama ''wants to put free enterprise on trial'' and divide Americans ''with the bitter politics of envy.''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offer an alternative vision,'' Mr. Romney said. ''I stand ready to lead us down a different path, where we are lifted up by our desire to succeed, not dragged down by a resentment of success.''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will also propose political changes, perhaps in campaign finance. Those would tap the sentiment of many Americans, expressed among both Tea Party and Occupy protesters on the political right and left, that the system is rigged against them in favor of a privileged few.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if Congress went along, an unlikely prospect for much of the president's agenda because Republicans' opposition is expected to intensify in this election year, any changes would not affect this campaign season. Already it has been influenced by independent ''super PACs'' of wealthy individuals, corporations and unions that the Supreme Court's Citizens United ruling unleashed to spend unlimited sums on behalf of candidates.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and allies cautioned that the language and proposals for Mr. Obama's Tuesday address to a joint session of Congress could change before then. ''I'm actually not done writing it yet,'' Mr. Obama told supporters in the video, ''so there might be a few late nights between now and then.''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new policies, he will revive politically popular proposals from the $447 billion job-creation package that he announced after Labor Day, but that Congressional Republicans blocked. He will again call for subsidies to struggling states to keep teachers and first-responders in their jobs, for money for roads and other infrastructure projects, and for extending for the remainder of the year both the temporary payroll tax cut for 160 million workers and federal payments to the long-term unemployed.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resistance to that agenda last fall, because they oppose both government stimulus measures and Mr. Obama's proposed taxes on the wealthy to pay for them, helped depress their already low poll ratings. That leaves them at a disadvantage to Mr. Obama at the start of an election year. His ratings in national polls have picked up, though he is still struggling to regain support for his handling of the economy.</w:t>
      </w:r>
    </w:p>
    <w:p>
      <w:pPr>
        <w:pStyle w:val="Normal339"/>
        <w:keepNext w:val="0"/>
        <w:spacing w:before="240" w:after="0" w:line="260" w:lineRule="atLeast"/>
        <w:ind w:left="0" w:right="0" w:firstLine="0"/>
        <w:jc w:val="left"/>
      </w:pPr>
      <w:r>
        <w:br/>
      </w:r>
      <w:hyperlink r:id="rId2880" w:history="1">
        <w:r>
          <w:rPr>
            <w:rFonts w:ascii="arial" w:eastAsia="arial" w:hAnsi="arial" w:cs="arial"/>
            <w:b w:val="0"/>
            <w:i/>
            <w:strike w:val="0"/>
            <w:color w:val="0077CC"/>
            <w:sz w:val="20"/>
            <w:u w:val="single"/>
            <w:vertAlign w:val="baseline"/>
          </w:rPr>
          <w:t>http://www.nytimes.com</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305" style="position:absolute;z-index:252611584"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Obama says all Americans need ''a fair shot.'' (PHOTOGRAPH BY JEWEL SAMAD/A.F.P. -- GETTY IMAGES) (A1)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signer interpreted for President Obama on Thursday at the Apollo Theater in New York. His third State of the Union message to Congress is set for Tuesday. (PHOTOGRAPH BY STEPHEN CROWLEY/THE NEW YORK TIMES) (A18)                                                          </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2012</w:t>
      </w:r>
    </w:p>
    <w:p>
      <w:pPr>
        <w:pStyle w:val="Normal339"/>
      </w:pPr>
    </w:p>
    <w:p>
      <w:pPr>
        <w:pStyle w:val="Normal339"/>
        <w:ind w:left="200"/>
        <w:sectPr>
          <w:type w:val="continuous"/>
          <w:pgMar w:top="840" w:right="1000" w:bottom="840" w:left="1000" w:header="400" w:footer="400"/>
          <w:pgNumType w:fmt="decimal"/>
          <w:cols w:space="720"/>
        </w:sectPr>
      </w:pPr>
      <w:r>
        <w:br/>
      </w:r>
      <w:r>
        <w:pict>
          <v:line id="_x0000_s2306"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40"/>
      </w:pPr>
    </w:p>
    <w:p>
      <w:pPr>
        <w:pStyle w:val="Normal340"/>
      </w:pPr>
      <w:r>
        <w:pict>
          <v:shape id="_x0000_i2307" type="#_x0000_t75" alt="LexisNexis®" style="width:147.75pt;height:30pt">
            <v:imagedata r:id="rId17" o:title=""/>
          </v:shape>
        </w:pict>
      </w:r>
      <w:r>
        <w:cr/>
      </w:r>
    </w:p>
    <w:p>
      <w:pPr>
        <w:pStyle w:val="Heading1338"/>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With Rent Rollbacks and Refunds Looming, Landlords Fight Back</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2009 Sunday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0"/>
        <w:keepNext w:val="0"/>
        <w:spacing w:after="0" w:line="240" w:lineRule="atLeast"/>
        <w:ind w:right="0"/>
        <w:jc w:val="both"/>
      </w:pPr>
      <w:bookmarkStart w:id="688" w:name="Bookmark_340"/>
      <w:bookmarkEnd w:id="688"/>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28</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340"/>
        <w:keepNext/>
        <w:spacing w:before="240" w:after="0" w:line="340" w:lineRule="atLeast"/>
        <w:ind w:left="0" w:right="0" w:firstLine="0"/>
        <w:jc w:val="left"/>
      </w:pPr>
      <w:bookmarkStart w:id="689" w:name="Body_338"/>
      <w:bookmarkEnd w:id="68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08" style="position:absolute;z-index:25261363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industry in New York City is mobilizing with an intensity not seen in years as it faces an almost unheard-of possibility: a court order that it may have to return hundreds of millions of dollars in rent.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appeals court decision bars New York City landlords from deregulating apartment rents while receiving a popular tax break meant to encourage building renovations. Industry officials say the decision could affect as many as 80,000 apartments in the city, trigger widespread defaults on loans, eliminate construction jobs and reduce property tax revenues for the city.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understand that this would be disastrous,'' said Joseph Strasburg, president of the Rent Stabilization Association, a group representing 25,000 property owners and managers.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advocates said the real estate industry was exaggerating the impact of the decision. The problem is not the decision, but the landlords who misinterpreted state law, they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Appellate Division of the State Supreme Court ruled on March 5 that the landlord for Stuyvesant Town and Peter Cooper Village, adjoining complexes with 11,232 apartments on the East Side of Manhattan, had improperly deregulated more than 3,000 apartments and raised rents beyond prescribed levels, while receiving special property tax breaks from the city.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lawyer for the tenants who brought the suit estimated that the decision could cost the landlord, Tishman Speyer Properties, more than $200 million if it is forced to repay tenants for improper rent increases over the last four years.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consequences extend far beyond Stuyvesant Town.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breaks, known as the J-51 program, have been given to thousands of landlords, large and small, for building renovations. If the ruling stands, any landlord who deregulated rents after receiving the tax exemptions might have to repay tenants for rent overcharges.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afternoon, Tishman Speyer filed a motion asking the Appellate Division for permission to take the case to the Court of Appeals and to hold off carrying out the decision until there is a final resolution.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granted the stay on Friday, but put off deciding whether to allow the appeal. It also said that starting in April, Tishman Speyer must put into an interest-bearing escrow account the difference between the rent it charged for the affected apartments and the rent it would have charged if the apartments were still subject to rent regulations.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about a million apartments with regulated rents in New York City. Under state law, landlords can deregulate an apartment when the rent for a vacant apartment reaches $2,000 or more per month, or the rent is above $2,000 and a tenant's household income is above $175,000 for two consecutive years. Once deregulated, the landlord can raise the rent to market rate.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cases where landlords make significant building renovations, they are allowed to pass along a portion of the renovation costs to the tenants' rent. As a result, landlords can raise rents that exceed or approach the $2,000 deregulation threshold.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Bloomberg administration, which had supported Tishman Speyer's record-$5breaking.4 billion purchase of Stuyvesant Town in 2006, has not taken a position on the case.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decision has also intensified the real estate industry's opposition to proposed legislation in Albany that would expand rent regulations and severely undercut building owners' abilities to raise rents quickly. Tenant advocates, citing skyrocketing rents and the loss of housing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during the real estate boom, have made a concerted effort to lobby elected officials to strengthen the regulatory system.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package of 10 pro-tenant bills was approved by the State Assembly earlier this year and sent to the Senate, where landlords have focused their lobbying efforts. In the past, the real estate industry depended on Republican leadership in the Senate -- which the Democrats now control, by  32 to 30 members -- or a sympathetic Republican governor to block such bills.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worried,'' said Steven Spinola, president of the Real Estate Board of New York, the industry's influential lobbying arm. ''This is legislation that'll ruin housing and ruin investment.''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Spinola was in Albany two weeks ago, lobbying the Senate majority leader, Malcolm A. Smith; Senator Pedro Espada Jr. of the Bronx; Senator Dean G. Skelos of Long Island, the Republican minority leader; and others. This week, members of the Community Housing Improvement Program, an association representing apartment building owners in the city, made their own lobbying trip to Albany.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Strasburg, of the stabilization association, has called for an industry summit meeting in April. His group is also appealing to building contractors and unions that it says would lose work if landlords stopped renovating their buildings because of the proposed legislation or the court decision.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a sudden, people who had dropped off the face of our earth have re-emerged and seen the seriousness of this,'' Mr. Strasburg said.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advocates say that hundreds of thousands of formerly rent-regulated apartments have been converted to luxury rentals over the past decade, contributing to a housing crisis in New York. Michael McKee, treasurer of the Tenants Political Action Committee, said he argued 12 years ago that the state was improperly allowing landlords of buildings receiving J-51 tax breaks to deregulate apartments and raise rents.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tenant movement has never been more united,'' Mr. McKee said.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2006 sale of Stuyvesant Town, a traditionally working- and middle-class enclave where more than three-quarters of the apartments were rent-regulated, that galvanized tenant advocates. Tishman Speyer's purchase was based on the idea that it could profit by removing apartments from rent stabilization after significant renovations.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tenants facing rent increases of 20 to 30 percent filed a lawsuit in 2007 arguing that Tishman Speyer had no right to deregulate apartments in buildings that had received $24.5 million in tax breaks since 1992 under the J-51 program.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was designed to encourage landlords to make building improvements.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Supreme Court initially dismissed the case, but the Appellate Division ruled in the tenants' favor, seriously undercutting Tishman Speyer's ability to increase revenues from the complexes. The company was already under financial pressure from bondholders because the process of converting apartments to market rates has gone more slowly than expected.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court decision stands, apartments that had been improperly deregulated would again be subject to rent regulations and landlords would have to repay tenants for rent increases that exceeded annual increases set by the Rent Guidelines Board over the past four years. In some cases, the law allows tenants to seek triple damages.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large landlords contend they relied on the guidance of the state's housing agency when they deregulated apartments. But the Appellate Division also relied on documents from the housing agency, as well as state law. Indeed, the state Division of Housing and Community Renewal, in a 1995 operational guideline, insisted that buildings receiving tax breaks could not be deregulated.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Division of Housing and Community Renewal advised tenants on its Web site to file complaints against their landlords for rent overcharges if they think they were affected by the court decision.</w:t>
      </w:r>
    </w:p>
    <w:p>
      <w:pPr>
        <w:pStyle w:val="Normal340"/>
        <w:keepNext w:val="0"/>
        <w:spacing w:before="240" w:after="0" w:line="260" w:lineRule="atLeast"/>
        <w:ind w:left="0" w:right="0" w:firstLine="0"/>
        <w:jc w:val="left"/>
      </w:pPr>
      <w:r>
        <w:br/>
      </w:r>
      <w:hyperlink r:id="rId2888" w:history="1">
        <w:r>
          <w:rPr>
            <w:rFonts w:ascii="arial" w:eastAsia="arial" w:hAnsi="arial" w:cs="arial"/>
            <w:b w:val="0"/>
            <w:i/>
            <w:strike w:val="0"/>
            <w:color w:val="0077CC"/>
            <w:sz w:val="20"/>
            <w:u w:val="single"/>
            <w:vertAlign w:val="baseline"/>
          </w:rPr>
          <w:t>http://www.nytimes.com</w:t>
        </w:r>
      </w:hyperlink>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309" style="position:absolute;z-index:25261465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Tishman Speyer's purchase of Stuyvesant Town, above, was predicated on the notion that it could deregulate apartments.(PHOTOGRAPH BY JOHN MARSHALL MANTEL FOR THE NEW YORK TIMES)(A31)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2009</w:t>
      </w:r>
    </w:p>
    <w:p>
      <w:pPr>
        <w:pStyle w:val="Normal340"/>
      </w:pPr>
    </w:p>
    <w:p>
      <w:pPr>
        <w:pStyle w:val="Normal340"/>
        <w:ind w:left="200"/>
        <w:sectPr>
          <w:type w:val="continuous"/>
          <w:pgMar w:top="840" w:right="1000" w:bottom="840" w:left="1000" w:header="400" w:footer="400"/>
          <w:pgNumType w:fmt="decimal"/>
          <w:cols w:space="720"/>
        </w:sectPr>
      </w:pPr>
      <w:r>
        <w:br/>
      </w:r>
      <w:r>
        <w:pict>
          <v:line id="_x0000_s2310"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889"/>
          <w:headerReference w:type="default" r:id="rId2890"/>
          <w:footerReference w:type="even" r:id="rId2891"/>
          <w:footerReference w:type="default" r:id="rId2892"/>
          <w:headerReference w:type="first" r:id="rId2893"/>
          <w:footerReference w:type="first" r:id="rId2894"/>
          <w:pgSz w:w="12240" w:h="15840"/>
          <w:pgMar w:top="840" w:right="1000" w:bottom="840" w:left="1000" w:header="400" w:footer="400"/>
          <w:pgNumType w:fmt="decimal"/>
          <w:cols w:space="720"/>
          <w:titlePg w:val="0"/>
        </w:sectPr>
      </w:pPr>
    </w:p>
    <w:p>
      <w:pPr>
        <w:pStyle w:val="Normal341"/>
      </w:pPr>
    </w:p>
    <w:p>
      <w:pPr>
        <w:pStyle w:val="Normal341"/>
      </w:pPr>
      <w:r>
        <w:pict>
          <v:shape id="_x0000_i2311" type="#_x0000_t75" alt="LexisNexis®" style="width:147.75pt;height:30pt">
            <v:imagedata r:id="rId17" o:title=""/>
          </v:shape>
        </w:pict>
      </w:r>
      <w:r>
        <w:cr/>
      </w:r>
    </w:p>
    <w:p>
      <w:pPr>
        <w:pStyle w:val="Heading1339"/>
        <w:keepNext w:val="0"/>
        <w:spacing w:after="200" w:line="340" w:lineRule="atLeast"/>
        <w:ind w:left="0" w:right="0" w:firstLine="0"/>
        <w:jc w:val="center"/>
      </w:pPr>
      <w:hyperlink r:id="rId2895" w:history="1">
        <w:r>
          <w:rPr>
            <w:rFonts w:ascii="arial" w:eastAsia="arial" w:hAnsi="arial" w:cs="arial"/>
            <w:b/>
            <w:i/>
            <w:strike w:val="0"/>
            <w:color w:val="0077CC"/>
            <w:sz w:val="28"/>
            <w:u w:val="single"/>
            <w:vertAlign w:val="baseline"/>
          </w:rPr>
          <w:t>Fashion Week Diary;</w:t>
        </w:r>
      </w:hyperlink>
      <w:r>
        <w:br/>
      </w:r>
      <w:hyperlink r:id="rId2896" w:history="1">
        <w:r>
          <w:rPr>
            <w:rFonts w:ascii="arial" w:eastAsia="arial" w:hAnsi="arial" w:cs="arial"/>
            <w:b/>
            <w:i/>
            <w:strike w:val="0"/>
            <w:color w:val="0077CC"/>
            <w:sz w:val="28"/>
            <w:u w:val="single"/>
            <w:vertAlign w:val="baseline"/>
          </w:rPr>
          <w:t>An Atypical Beauty Throws Pie at the Conventional Face</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2000, Thursday, Late Edition - Final</w:t>
      </w:r>
    </w:p>
    <w:p>
      <w:pPr>
        <w:pStyle w:val="Normal341"/>
        <w:keepNext w:val="0"/>
        <w:spacing w:after="0" w:line="240" w:lineRule="atLeast"/>
        <w:ind w:right="0"/>
        <w:jc w:val="both"/>
      </w:pPr>
      <w:bookmarkStart w:id="690" w:name="Bookmark_341"/>
      <w:bookmarkEnd w:id="690"/>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15; Column 1; Style Desk; Fashion Page; Column 1; ; Fashion Page</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GUY TREBAY </w:t>
      </w:r>
    </w:p>
    <w:p>
      <w:pPr>
        <w:pStyle w:val="Normal3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GUY TREBAY </w:t>
      </w:r>
    </w:p>
    <w:p>
      <w:pPr>
        <w:pStyle w:val="Normal341"/>
        <w:keepNext/>
        <w:spacing w:before="240" w:after="0" w:line="340" w:lineRule="atLeast"/>
        <w:ind w:left="0" w:right="0" w:firstLine="0"/>
        <w:jc w:val="left"/>
      </w:pPr>
      <w:bookmarkStart w:id="691" w:name="Body_339"/>
      <w:bookmarkEnd w:id="69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12" style="position:absolute;z-index:25261670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Erin O'Connor suggested last week that beauty is boring, the actual term she used was unprintable French gutter slang. If hers was a remark unexpected from a model, it should be noted that Ms. O'Connor in no way typifies the breed.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there are her looks. Unlike the certifiably gorgeous stick figures who Richard Avedon once complained have faces as nuanced as pie plates, Ms. O'Connor has a complex and unconventional beauty. With her high-bridged and prominent nose, her milky complexion, her full lips and almost exaggeratedly long neck she bears more than a passing resemblance to Jacqueline de Ribes, the French noblewoman and fashion designer. And in fact, Ms. O'Connor, 22, has the kind of looks that are often termed aristocratic, whatever that might mean, although she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Birmingham, England.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 known that all models are discovered either while shopping or at an airport baggage carousel. As for Ms. O'Connor, she was spotted in a London department store in 1996, and was soon thereafter cast by Tom Ford for a Gucci runway show.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she has worked nonstop -- not just on the runway, which might be expected given her coat-hanger shoulders and air of languid remove -- but in editorial collaborations with a Who's Who of fashion photographers, in spreads for Vogue, Bazaar, Elle and such hipster magazines as I.D. and The Face. More important, both to Ms. O'Connor's bank account and in terms of expanding beauty ideals, she has done campaigns for Chanel and Armani, and is the face of Jean Paul Gaultier perfume.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backstage at the tents before the Oscar de la Renta show Tuesday, Ms. O'Connor was philosophical about her success. "I am not considered a beautiful person," she said. Seated beside a makeup table, her arms wrapped around her knees, she added that "faces with character can be so much more beautiful, and I don't say that in a vain way." After all, she noted, "there are plenty of women in the world with pale skin and very slim figures and big noses. Maybe it's freeing if they can see pictures of someone like 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it was a rough week for reptiles. First, there was a front page article in this newspaper about some nutty Floridians who make a living putting alligators into half nelsons. More worrying still for anyone with a soft spot for snouted cylindrical creatures with pea brains and scaly hides was the proliferation during Fashion Week of former alligators now turned into Hermes Kelly bags, Ralph Lauren car coats, Calvin Klein trousers and Cynthia Rowley skirts.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not seen sporting alligator was probably dressed in the pelt of another lizard. Anna Wintour of Vogue was spotted in a white belted knee-length python coat. The socialite Blaine Trump turned up for a round of shows wearing an alligator Ralph Lauren jacket. Kate Betts, the editor in chief of Harper's Bazaar, preferred her crocodile in the form of sexy Manolo Blahnik stilettos, dyed blue. They were by no means alone.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animal rights campaigners did not stage sneak attacks, as they did during the February showings of Michael Kors's and Oscar de la Renta's collections for fall. (Mr. de la Renta now makes public appearances shadowed by a bodyguard.)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try to defend the least popular animals," Dan Mathews, media director of People for the Ethical Treatment of Animals, said by phone, before tonight's PETA party at Spa, whose hosts are to be Sandra Bernhard and Todd Oldham. The theme of the party is summed up by buttons the group had made up for the occasion: Animals Are Not Fabric.</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possibly more effective form of antipelt propaganda was suggested by a venture capitalist attending some shows. Maybe the animal rights people could get</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fashionistas to change, this man suggested, "by playing up the symbolic aspect of dressing as a coldhearted snake."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send me all these nice clothes," said Kristin Davis, the actress who plays an unctuous, marriage-crazed art dealer in "Sex and the City." Seated in the front row alongside Milla Jovovich at Mr. Kors's show, Ms. Davis was wearing a red silk shirt, a skirt with a geometric pattern and lizard stilettos.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out of the ordinary about that. She is, to quote Ray Davies, a dedicated follower of fashion. What seemed odd, however, was that only a short while earlier she had been spotted in the front row of Ralph Lauren's show, dressed head to toe in garments of his.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very quick change," said Ms. Davis, explaining that she had raced to her Upper West Side apartment between shows to switch outfits. "It's not hard since I'm only going to shows that I like," she explained. "I mean, I'm not going to be like Cher or anything, checking into bathrooms to change."</w:t>
      </w:r>
    </w:p>
    <w:p>
      <w:pPr>
        <w:pStyle w:val="Normal341"/>
        <w:keepNext w:val="0"/>
        <w:spacing w:before="240" w:after="0" w:line="260" w:lineRule="atLeast"/>
        <w:ind w:left="0" w:right="0" w:firstLine="0"/>
        <w:jc w:val="left"/>
      </w:pPr>
      <w:r>
        <w:br/>
      </w:r>
      <w:hyperlink r:id="rId2897" w:history="1">
        <w:r>
          <w:rPr>
            <w:rFonts w:ascii="arial" w:eastAsia="arial" w:hAnsi="arial" w:cs="arial"/>
            <w:b w:val="0"/>
            <w:i/>
            <w:strike w:val="0"/>
            <w:color w:val="0077CC"/>
            <w:sz w:val="20"/>
            <w:u w:val="single"/>
            <w:vertAlign w:val="baseline"/>
          </w:rPr>
          <w:t>http://www.nytimes.com</w:t>
        </w:r>
      </w:hyperlink>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313" style="position:absolute;z-index:252617728"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Tracy Murphy, left, helps make Erin O'Connor's distinctive looks runway-ready. (Christopher Smith for The New York Times)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2000</w:t>
      </w:r>
    </w:p>
    <w:p>
      <w:pPr>
        <w:pStyle w:val="Normal341"/>
      </w:pPr>
    </w:p>
    <w:p>
      <w:pPr>
        <w:pStyle w:val="Normal341"/>
        <w:ind w:left="200"/>
        <w:sectPr>
          <w:type w:val="continuous"/>
          <w:pgMar w:top="840" w:right="1000" w:bottom="840" w:left="1000" w:header="400" w:footer="400"/>
          <w:pgNumType w:fmt="decimal"/>
          <w:cols w:space="720"/>
        </w:sectPr>
      </w:pPr>
      <w:r>
        <w:br/>
      </w:r>
      <w:r>
        <w:pict>
          <v:line id="_x0000_s2314"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42"/>
      </w:pPr>
    </w:p>
    <w:p>
      <w:pPr>
        <w:pStyle w:val="Normal342"/>
      </w:pPr>
      <w:r>
        <w:pict>
          <v:shape id="_x0000_i2315" type="#_x0000_t75" alt="LexisNexis®" style="width:147.75pt;height:30pt">
            <v:imagedata r:id="rId17" o:title=""/>
          </v:shape>
        </w:pict>
      </w:r>
      <w:r>
        <w:cr/>
      </w:r>
    </w:p>
    <w:p>
      <w:pPr>
        <w:pStyle w:val="Heading1340"/>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Looking for the Hamptons? Go the Other Way</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2013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2"/>
        <w:keepNext w:val="0"/>
        <w:spacing w:after="0" w:line="240" w:lineRule="atLeast"/>
        <w:ind w:right="0"/>
        <w:jc w:val="both"/>
      </w:pPr>
      <w:bookmarkStart w:id="692" w:name="Bookmark_342"/>
      <w:bookmarkEnd w:id="692"/>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 OVERNIGHTER</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342"/>
        <w:keepNext/>
        <w:spacing w:before="240" w:after="0" w:line="340" w:lineRule="atLeast"/>
        <w:ind w:left="0" w:right="0" w:firstLine="0"/>
        <w:jc w:val="left"/>
      </w:pPr>
      <w:bookmarkStart w:id="693" w:name="Body_340"/>
      <w:bookmarkEnd w:id="69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16" style="position:absolute;z-index:2526197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line, the very last stop on the Long Island Rail Road, there is a huge rusted anchor. Beyond it, there is water and there are boats. The ferry to Shelter Island chugs back and forth, a purposeful ship among the flighty sailboats.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arrived in Greenport, N.Y., on a late-summer afternoon not by rail, ferry or yacht, but by tiny hatchback. So when we found ourselves stepping over train tracks near the waterfront later that night, my husband, Tim, did not believe at first that they belonged to the L.I.R.R. Though we had driven only two hours from our apartment in New York City, Greenport, at the far end of the North Fork on the island's East End, felt as far away as Maine, as distant as the Oregon coast.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North Fork feels more culturally akin to the fishing villages of New England or the Pacific Northwest than to the haughty cosmopolitanism of the Hamptons or the sophisticated art and food scenes of the Hudson Valley. To relatively recent New York transplants like Tim and me, the idea that a $19.75 train ticket and a straight shot from Penn Station could deposit us among fish shacks and farm stands, upstart breweries and biodynamic vineyards, seemed somehow unreal.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deepwater bay and sheltered channel, Greenport has been home to one sea-centric industry after another: from whaling to shipbuilding, menhaden fishing to oyster processing. In Greenport's 175-year existence as an incorporated village, the surrounding area has changed relatively little. The railroad, which was completed in 1844, helped establish the local economy by giving East End farmers access to city markets.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notable change over the last several decades is the number of vineyards -- ones with ever-growing reputations -- that have begun to encroach on Long Island's established crops. But the fields of potatoes, white corn and berries are still there, being cultivated alongside the North Fork's 40 or so wineries. Most of the farm stands are open well into fall, when the weather cools, the pumpkin patches open and the wineries celebrate their harvests.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Greenport, we had driven past the suburbs and the pine barrens to where the highway turns from eight lanes to two and the roadsides open into farmland. At the end of driveways, there were hand-scrawled advertisements for fresh eggs and raw milk. One modest stand brought us to an abrupt stop with a sign for Holy Schmitt's fresh horseradish mustard, a bracing condiment that has become a household favorite.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brake-screeching moments happened again and again during our three days on the North Fork. It was a pattern of enthusiastic bad behavior that, I can only imagine, contributes to the local perception of people like us -- urbanites in town for the weekend or an overnight. We're referred to as ''cidiots,'' I was told: city idiots.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nickname I learned from Peter Pace. Mr. Pace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Hell's Kitchen, went on to success on Madison Avenue and, two years ago, started one of Greenport's better restaurants, First and South, with his business partner, Sarah Phillips. A frenetic, comically gregarious 48-year-old with a shaved head and a fondness for sherbet-toned sweaters, he seems to savor his own cidiot status. I met Mr. Pace when, coincidentally, we sat a couple of tables over from him at Love Lane Kitchen in Mattituck, about 20 minutes west of Greenport, the morning after having happy-hour drinks at First and South. Recognizing us from the night before, he struck up a conversation and, before long, insisted on showing us around.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half-hour later, Mr. Pace was driving us down narrow farm lanes and apologizing again and again for the weather, as if the threatening clouds were a personal failing. He took us past ''Private Road'' signs and through a dense wall of vine-choked trees until we came upon an elegant home, large yet unobtrusive, with stunning views of the pacific blue of Long Island Sound.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point: the most sublime places on the North Fork are ones like this -- hidden spots, side roads, even graveyards. As we drove on, Mr. Pace practically yelped at the sight of aging potato trucks on Oregon Road, lined up side by side. (''A photographer's dream come true,'' 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more interested in what those tractors helped produce, what the boats pulled in, what the farm stands sold and what the wineries poured. With so much to eat and drink, and only three days to do it, the North Fork had thrown me into a gluttonous frenzy.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first night in Greenport, Tim and I had done what city people do in seaside towns in the summertime: we walked the waterfront, inhaling briny air in deep gulps. We passed the ice cream shop, with a line out the door; the famous century-old carousel (now housed in its own pavilion), closed for the night; and the vintage seafood restaurants. Nearby, the town's former train station, built in 1894, has been converted into a maritime museum, a repository of retired lighthouse lenses and antique sextants. At night, its roof is lighted with blue neon, which cast a nostalgic glow through the fog.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aging fireboats and modest pleasure craft rested alongside impossibly opulent megayachts. We gawked at their dimensions, watched tiny fish school at their waterline and laughed at the ''Private: Do not board'' sign hung above the deck. Having spent a lot of money on a mediocre meal at a new restaurant called Main Restaurant and Oyster Bar, Tim and I felt disenchanted by the lifestyles of the rich and famous, and so focused the remainder of our dining at takeout windows and deli counters.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complex, if untraditional, pozole at the Lunch Truck, an RV parked behind a painted mural of a cartoonish farmscape in the parking lot of the North Fork Table &amp; Inn in nearby Southold, which is said by many to be the area's best restaurant. At Fork &amp; Anchor, in East Marion, there were uncommonly flavorful deli sandwiches, including one that combined truly crispy chicken with sriracha mayonnaise. At the Winemaker Studio in Peconic, there were simple, satisfying small plates to accompany North Fork wines. The sit-down exception to all these casual meals would be a return visit to First and South. On the front patio, we ate a fried calamari dish, with candied lemons and smoked yogurt, and a generous burger topped with house-made kimchi.</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there were reds, whites and rosés, Greenport Harbor Brewing beer and even a vodka tasting at Long Island Spirits, which looks out over potato fields. Our final stop was Shinn Estate Vineyards, one of the first wineries to make a name for itself on the North Fork. David Page, who started the winery with his wife, Barbara Shinn, in 1998, is both furiously passionate about his creations and inclined toward experimentation. An early adopter of sustainable winemaking, Shinn is powered solely by the sun and wind. Though Mr. Page bought a 400-liter copper still from Portugal three years ago and began producing brandy and grappa, he is still very much a winemaker.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cellar, which is built of salvaged heartwood pine from a circa 1870 barn, he held his ear to a barrel of his wild fermented merlot, listening to the ''healthy, natural populations of yeast.'' Tim and I took turns doing the same; it crackled like Pop Rocks. Then Mr. Page poured a small taste into a glass. It's ''honest juice,'' he said, proud of the simplicity of his process, the lack of ''inputs,'' as he calls the additives most wines contain. ''All it is is juice in a barrel.''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Page also sees wine as the harbinger of a sophisticated local culture.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gone to the Napa Valley in 1975, there were these guys growing grapes, but you couldn't go out to a restaurant,'' he said. ''So it's the wine of the region, and then the food that gives us cuisine, and from that can grow culture. That's what's happening 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bed-and-breakfast treatment, Fordham House (817 Main Street, Greenport, N.Y.; 631-477-8998; fordhamhouse.com), in a former shipbuilder's home from 1901, offers three rooms (starting at $275 on weekends), a wraparound porch and lawn croquet out back.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Greenporter Hotel (326 Front Street, Greenport; 631-477-0066; thegreenporter.com) is a former motor lodge that has been renovated and expanded, but remains a relatively affordable option. Rates from $159.</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SHOP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Oysterponds Farm (24850 Main Road, Orient; 631-323-2463; oysterpondsfarm.com). Jams and seasonal berries, all grown on the family-run farm.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Catapano Dairy Farm (33705 County Road 48, Peconic; 631-765-8042; catapanodairyfarm.com). Goat milk cheeses, fudge and skin care products.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Briermere Farms (4414 Sound Avenue, Riverhead; 631-722-3931; briermere.com) offers more than two dozen varieties of pie.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South 100 South Street, Greenport; (631) 333-2200; firstandsouth.com.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Lunch Truck North Fork Table &amp; Inn; 57225 Main Road, Southold; (631) 765-0177; nofoti.com.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Fork &amp; Anchor 8955 Main Road, East Marion; (631) 477-3277; forkandanchor.com.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Winemaker Studio 2885 Peconic Lane, Peconic; (774) 641-7488; winemaker-studio.com.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DRINK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Greenport Harbor Brewing Co. 234 Carpenter Street, Greenport; (631) 477-6681; harborbrewing.com.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 Spirits 2182 Sound Avenue, Baiting Hollow; (631) 630-9322; lispirits.com.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Shinn Estate Vineyards and Farmhouse 2000 Oregon Road, Mattituck; (631) 804-0367; shinnestatevineyards.com.</w:t>
      </w:r>
    </w:p>
    <w:p>
      <w:pPr>
        <w:pStyle w:val="Normal342"/>
        <w:keepNext w:val="0"/>
        <w:spacing w:before="240" w:after="0" w:line="260" w:lineRule="atLeast"/>
        <w:ind w:left="0" w:right="0" w:firstLine="0"/>
        <w:jc w:val="left"/>
      </w:pPr>
      <w:r>
        <w:br/>
      </w:r>
      <w:hyperlink r:id="rId2905" w:history="1">
        <w:r>
          <w:rPr>
            <w:rFonts w:ascii="arial" w:eastAsia="arial" w:hAnsi="arial" w:cs="arial"/>
            <w:b w:val="0"/>
            <w:i/>
            <w:strike w:val="0"/>
            <w:color w:val="0077CC"/>
            <w:sz w:val="20"/>
            <w:u w:val="single"/>
            <w:vertAlign w:val="baseline"/>
          </w:rPr>
          <w:t>http://travel.nytimes.com/2013/09/29/travel/looking-for-the-hamptons-go-the-other-way.html</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317" style="position:absolute;z-index:25262080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Pumpkin season is in full swing at the farm stands in Greenport, N.Y., on the North Fork of Long Island. Below, harvesting oysters off East Marion. Culturally, the area feels akin to New England fishing villages.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Greenport is the last stop on the Long Island Rail Road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landscapes give artists plenty of inspiration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century-old carousel in its pavilion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farm stands are open well into the fall. (PHOTOGRAPHS BY PIOTR REDLINSKI FOR THE NEW YORK TIMES) MAPS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2013</w:t>
      </w:r>
    </w:p>
    <w:p>
      <w:pPr>
        <w:pStyle w:val="Normal342"/>
      </w:pPr>
    </w:p>
    <w:p>
      <w:pPr>
        <w:pStyle w:val="Normal342"/>
        <w:ind w:left="200"/>
        <w:sectPr>
          <w:type w:val="continuous"/>
          <w:pgMar w:top="840" w:right="1000" w:bottom="840" w:left="1000" w:header="400" w:footer="400"/>
          <w:pgNumType w:fmt="decimal"/>
          <w:cols w:space="720"/>
        </w:sectPr>
      </w:pPr>
      <w:r>
        <w:br/>
      </w:r>
      <w:r>
        <w:pict>
          <v:line id="_x0000_s231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906"/>
          <w:headerReference w:type="default" r:id="rId2907"/>
          <w:footerReference w:type="even" r:id="rId2908"/>
          <w:footerReference w:type="default" r:id="rId2909"/>
          <w:headerReference w:type="first" r:id="rId2910"/>
          <w:footerReference w:type="first" r:id="rId2911"/>
          <w:pgSz w:w="12240" w:h="15840"/>
          <w:pgMar w:top="840" w:right="1000" w:bottom="840" w:left="1000" w:header="400" w:footer="400"/>
          <w:pgNumType w:fmt="decimal"/>
          <w:cols w:space="720"/>
          <w:titlePg w:val="0"/>
        </w:sectPr>
      </w:pPr>
    </w:p>
    <w:p>
      <w:pPr>
        <w:pStyle w:val="Normal343"/>
      </w:pPr>
    </w:p>
    <w:p>
      <w:pPr>
        <w:pStyle w:val="Normal343"/>
      </w:pPr>
      <w:r>
        <w:pict>
          <v:shape id="_x0000_i2319" type="#_x0000_t75" alt="LexisNexis®" style="width:147.75pt;height:30pt">
            <v:imagedata r:id="rId17" o:title=""/>
          </v:shape>
        </w:pict>
      </w:r>
      <w:r>
        <w:cr/>
      </w:r>
    </w:p>
    <w:p>
      <w:pPr>
        <w:pStyle w:val="Heading1341"/>
        <w:keepNext w:val="0"/>
        <w:spacing w:after="200" w:line="340" w:lineRule="atLeast"/>
        <w:ind w:left="0" w:right="0" w:firstLine="0"/>
        <w:jc w:val="center"/>
      </w:pPr>
      <w:hyperlink r:id="rId2912" w:history="1">
        <w:r>
          <w:rPr>
            <w:rFonts w:ascii="arial" w:eastAsia="arial" w:hAnsi="arial" w:cs="arial"/>
            <w:b/>
            <w:i/>
            <w:strike w:val="0"/>
            <w:color w:val="0077CC"/>
            <w:sz w:val="28"/>
            <w:u w:val="single"/>
            <w:vertAlign w:val="baseline"/>
          </w:rPr>
          <w:t>Where Existential Despair Meets Elvis</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2006 Saturday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3"/>
        <w:keepNext w:val="0"/>
        <w:spacing w:after="0" w:line="240" w:lineRule="atLeast"/>
        <w:ind w:right="0"/>
        <w:jc w:val="both"/>
      </w:pPr>
      <w:bookmarkStart w:id="694" w:name="Bookmark_343"/>
      <w:bookmarkEnd w:id="694"/>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The Arts/Cultural Desk; Pg. 7; THEATER REVIEW</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343"/>
        <w:keepNext/>
        <w:spacing w:before="240" w:after="0" w:line="340" w:lineRule="atLeast"/>
        <w:ind w:left="0" w:right="0" w:firstLine="0"/>
        <w:jc w:val="left"/>
      </w:pPr>
      <w:bookmarkStart w:id="695" w:name="Body_341"/>
      <w:bookmarkEnd w:id="69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20" style="position:absolute;z-index:25262284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 jealousy, loneliness -- Elvis Presley gave luxuriant voice to these less than cheerful emotions. But did you ever think of him as a balladeer of the unbearable bleakness of being, of the horror of existing without purpose in a godless universe?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improbably vivacious London-born production of ''Woyzeck'' that runs through Dec. 3 at St. Ann's Warehouse in Brooklyn, vintage Elvis recordings provide much of the background music for Daniel Kramer's adaptation of Georg Buchner's great, prophetic drama of existential emptiness from the 1830's.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 Parton and, more predictably, Beethoven make aural guest appearances. But it's the voice of the Pelvis that sets the rhythm of life. And if the wedding of Presley and Buchner is more shotgun marriage than natural love match, at least you leave the theater feeling less suicidal than you normally do after two hours with one of the grimmest heroes in Western literature.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critical and popular sensation for the small and inventive Gate Theater in London, Mr. Kramer's copiously accessorized staging works hard to make ''Woyzeck'' fun with a capital F, while retaining the play's heart of darkness. In truth, it works much harder than it needs to, piling on interpretive frills that sometimes all but smother the raw power of its source.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there's no denying that Mr. Kramer, a 29-year-old American based in London, has solid theatrical instincts. His revamping of Buchner's fragmented and never-completed portrait of the human animal includes beautiful painterly images that are chilling to the point of frostbite, expertly rendered by a crack technical team that includes Neil Irish (set and costumes) and David Howe (lighting).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title role of a soldier descending into madness and Othello-strength jealousy, Edward Hogg packs an inescapable, throbbing anguish within the outlines of a gymnastically stylized portrait. It's a performance that captures both the intellectual sense and emotional sensibility of Buchner.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cannot be said of the production as a whole, which nearly always makes sense thematically but only rarely grabs the guts. With its time-traveling mix of references and deliberately mismatched acting, Mr. Kramer's eclectic technique recalls the days when the American theater was discovering postmodernism several decades ago.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Accordingly, Woyzeck tools around the stage on a tricycle, performing his soldierly duties or taking his doomed common-law wife, Marie (Myriam Acharki), for a spin. The army doctor (Tony Guilfoyle) who is using Woyzeck as a guinea pig in a medical experiment, behaves like a tic-ridden parody of the mad scientist Frankenstein and has a creepy fondness for groping his patients' genitals and dressing up like Tammy Wynette.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Woyzeck's captain (Fred Pearson) brings to mind a cheerfully obtuse Victorian commander out of Gilbert and Sullivan. Much is made of the really big baton carried by the strapping drum major (David Harewood), Woyzeck's rival for Marie. And the ambisexual showman (Josh Cole) who runs a traveling carnival sideshow might be a runaway from a Fellini circus (despite his mustard-thick French accent).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literal-minded portrayals sound more groan-making than they usually are. Mr. Kramer's flashiness is never symbolically inappropriate and is sometimes even illuminating, especially in the carnival sequence's gleeful blurring of the lines between the human audience and the performing animals.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that juxtaposes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industry (set to Ms. Parton singing ''Nine to Five'') with ruling-class indolence is staged with balletic precision. And Mr. Hogg and Mr. Harewood perform a smashingly savage apache dance in a bar scene, as Mr. Harewood lip-synchs to Presley's recording of ''Trouble.'' (Ann Yee is the choreographer.)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these zesty interpolations, entertaining though they may be, make ''Woyzeck'' seem cruder and more obvious than it is. It's like reading a great poem that has been annotated with brightly underlined passages and enthusiastic marginal notes. (''This Buchner dude really gets it!'') The sting of the open wound of the play's agonized nihilism is partly anesthetized by its being so painstakingly explained to 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the quieter moments that the dazzling darkness of ''Woyzeck'' shimmers anew. The opening vision of Woyzeck and his pal Andres (Roger Evans), slumped together on a dead-leaf-strewn stage like discarded marionettes, is ravishing. So is the scene when the naked Woyzeck, bathing in a metal tub, seems to turn into a cold, angular slab of dead flesh.</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Hogg is first-rate throughout. Even when Woyzeck behaves like a military robot, all jerky mechanical gestures, the fever of madness and unspeakable pain radiates from his bright eyes and tight mouth. There is always an organic connection between style and substance.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its rock 'n' roll thunder, the production's most wrenching moment is so quiet that it almost passes unnoticed. That's when Woyzeck, visiting the carnival sideshow with his girl, sees a monkey dressed up as a soldier.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this point, Woyzeck has listened uneasily to various people talking about the animal in man. But when he sees that monkey, a subtle click of recognition registers on Mr. Hogg's face that spells the end of hope for his character. That expression is sadder, and truer to the abiding resonance of ''Woyzeck,'' than any of the violent sound and fury that follow.</w:t>
      </w:r>
    </w:p>
    <w:p>
      <w:pPr>
        <w:pStyle w:val="Normal343"/>
      </w:pP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Woyzeck</w:t>
      </w:r>
    </w:p>
    <w:p>
      <w:pPr>
        <w:pStyle w:val="Normal343"/>
      </w:pP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Georg Buchner; adapted and directed by Daniel Kramer; sets and costumes by Neil Irish; lighting by David Howe; sound by Adrienne Quartly; choreographer, Ann Yee; assistant director, Kendall O'Neill; production managers, John Titcombe and Owen Hughes; stage manager, Dan Ayling. A Gate Theater London production; presented by Tali Pelman, KLN Productions and Arts at St. Ann's. At St. Ann's Warehouse, 38 Water Street, at Dock Street, Brooklyn; (718) 254-8779. Through Dec. 3. Running time: 2 hours 20 minutes.</w:t>
      </w:r>
    </w:p>
    <w:p>
      <w:pPr>
        <w:pStyle w:val="Normal343"/>
      </w:pPr>
    </w:p>
    <w:p>
      <w:pPr>
        <w:pStyle w:val="Normal3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Edward Hogg (Woyzeck), Roger Evans (Andres), Clive Brunt (Sergeant), David Harewood (Drum Major), Myriam Acharki (Marie), Rachel Lumberg (Margaret), Fred Pearson (Captain), Tony Guilfoyle (Doctor), Diana Payne-Myers (Grandmother) and Josh Cole (Showman).</w:t>
      </w:r>
    </w:p>
    <w:p>
      <w:pPr>
        <w:pStyle w:val="Normal343"/>
      </w:pPr>
    </w:p>
    <w:p>
      <w:pPr>
        <w:pStyle w:val="Normal343"/>
        <w:keepNext w:val="0"/>
        <w:spacing w:before="240" w:after="0" w:line="260" w:lineRule="atLeast"/>
        <w:ind w:left="0" w:right="0" w:firstLine="0"/>
        <w:jc w:val="left"/>
      </w:pPr>
      <w:r>
        <w:br/>
      </w:r>
      <w:hyperlink r:id="rId2913" w:history="1">
        <w:r>
          <w:rPr>
            <w:rFonts w:ascii="arial" w:eastAsia="arial" w:hAnsi="arial" w:cs="arial"/>
            <w:b w:val="0"/>
            <w:i/>
            <w:strike w:val="0"/>
            <w:color w:val="0077CC"/>
            <w:sz w:val="20"/>
            <w:u w:val="single"/>
            <w:vertAlign w:val="baseline"/>
          </w:rPr>
          <w:t>http://www.nytimes.com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321" style="position:absolute;z-index:252623872"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Edward Hogg, Myriam Acharki and David Harewood in ''Woyzeck,'' an adaptation including the music of Elvis Presley. (Photo by Michael Falco for The New York Times)(pg. B7)</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Hogg plays the title role of a soldier going mad in ''Woyzeck,'' the defining and unfinished play from the dramatist Georg Buchner. (Photo by Michael Falco for The New York Times)(pg. B12)</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2006</w:t>
      </w:r>
    </w:p>
    <w:p>
      <w:pPr>
        <w:pStyle w:val="Normal343"/>
      </w:pPr>
    </w:p>
    <w:p>
      <w:pPr>
        <w:pStyle w:val="Normal343"/>
        <w:ind w:left="200"/>
        <w:sectPr>
          <w:type w:val="continuous"/>
          <w:pgMar w:top="840" w:right="1000" w:bottom="840" w:left="1000" w:header="400" w:footer="400"/>
          <w:pgNumType w:fmt="decimal"/>
          <w:cols w:space="720"/>
        </w:sectPr>
      </w:pPr>
      <w:r>
        <w:br/>
      </w:r>
      <w:r>
        <w:pict>
          <v:line id="_x0000_s2322"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914"/>
          <w:headerReference w:type="default" r:id="rId2915"/>
          <w:footerReference w:type="even" r:id="rId2916"/>
          <w:footerReference w:type="default" r:id="rId2917"/>
          <w:headerReference w:type="first" r:id="rId2918"/>
          <w:footerReference w:type="first" r:id="rId2919"/>
          <w:pgSz w:w="12240" w:h="15840"/>
          <w:pgMar w:top="840" w:right="1000" w:bottom="840" w:left="1000" w:header="400" w:footer="400"/>
          <w:pgNumType w:fmt="decimal"/>
          <w:cols w:space="720"/>
          <w:titlePg w:val="0"/>
        </w:sectPr>
      </w:pPr>
    </w:p>
    <w:p>
      <w:pPr>
        <w:pStyle w:val="Normal344"/>
      </w:pPr>
    </w:p>
    <w:p>
      <w:pPr>
        <w:pStyle w:val="Normal344"/>
      </w:pPr>
      <w:r>
        <w:pict>
          <v:shape id="_x0000_i2323" type="#_x0000_t75" alt="LexisNexis®" style="width:147.75pt;height:30pt">
            <v:imagedata r:id="rId17" o:title=""/>
          </v:shape>
        </w:pict>
      </w:r>
      <w:r>
        <w:cr/>
      </w:r>
    </w:p>
    <w:p>
      <w:pPr>
        <w:pStyle w:val="Heading1342"/>
        <w:keepNext w:val="0"/>
        <w:spacing w:after="200" w:line="340" w:lineRule="atLeast"/>
        <w:ind w:left="0" w:right="0" w:firstLine="0"/>
        <w:jc w:val="center"/>
      </w:pPr>
      <w:hyperlink r:id="rId2920" w:history="1">
        <w:r>
          <w:rPr>
            <w:rFonts w:ascii="arial" w:eastAsia="arial" w:hAnsi="arial" w:cs="arial"/>
            <w:b/>
            <w:i/>
            <w:strike w:val="0"/>
            <w:color w:val="0077CC"/>
            <w:sz w:val="28"/>
            <w:u w:val="single"/>
            <w:vertAlign w:val="baseline"/>
          </w:rPr>
          <w:t xml:space="preserve">Building Residents Prepare To Step In if Workers Strike </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2003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4"/>
        <w:keepNext w:val="0"/>
        <w:spacing w:after="0" w:line="240" w:lineRule="atLeast"/>
        <w:ind w:right="0"/>
        <w:jc w:val="both"/>
      </w:pPr>
      <w:bookmarkStart w:id="696" w:name="Bookmark_344"/>
      <w:bookmarkEnd w:id="696"/>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2</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TINA KELLEY and STEVEN GREENHOUSE</w:t>
      </w:r>
    </w:p>
    <w:p>
      <w:pPr>
        <w:pStyle w:val="Normal344"/>
        <w:keepNext/>
        <w:spacing w:before="240" w:after="0" w:line="340" w:lineRule="atLeast"/>
        <w:ind w:left="0" w:right="0" w:firstLine="0"/>
        <w:jc w:val="left"/>
      </w:pPr>
      <w:bookmarkStart w:id="697" w:name="Body_342"/>
      <w:bookmarkEnd w:id="69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24" style="position:absolute;z-index:25262592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apartment building workers preparing for a possible strike after midnight tonight, residents in about 3,000 unionized buildings in New York City are planning ways to step in for their doormen, janitors, elevator operators, superintendents and handymen.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residents, that means being ready to serve a stint at the front desk. For others, it means preparing to bring in their own takeout food and to pick up their laundry instead of having it delivered.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hired a temporary security guard, and all the tenants are going to take turns sitting with him, and sorting mail and so forth," said Ruth Kraus, who was walking near her building on Riverside Drive and 72nd Street yesterday afternoon. "It's all on a volunteer basis so far."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said yesterday that there was a real possibility that many of the city's apartment building workers would go on strike early tomorrow morning. The union representing 28,000 workers and the organization of building owners reported little progress after repeated negotiating sessions yesterday, the first day they had met face to face in more than a week. The strike would affect about one million residents.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progress to report," said Michael Fishman, president of Local 32BJ of the Service Employees International Union, at an afternoon news conference. "At this point we are not close. We are so far apart that a strike is a good possibility."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separate news conference minutes later, James F. Berg, president of the Realty Advisory Board, which negotiates for building owners and managers, was a bit more optimistic. "Both sides are far apart," Mr. Berg said. "But we're talking, and as long as we're talking, that's a good sign."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would involve doormen, janitors, elevator operators, superintendents and handymen at buildings in Manhattan, Brooklyn, Queens and Staten Island. Unionized buildings in the Bronx are covered by a separate agreement.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said they were presenting modified offers in their talks yesterday at the Sheraton New York Hotel, but declined to discuss details.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new offers, Mr. Berg said, "I think we've moved at least a tiny bit closer together."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top negotiators made it clear that wages were the main point of contention. In its original offer, management proposed a wage freeze for three years, with one-time payments of $500 in the second and third years. Without giving specific numbers, Local 32BJ officials said they were seeking a substantial raise that more than kept up with inflation.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Berg argued that a wage freeze was appropriate because the real estate market was weak and because building operating costs have soared as a result of higher property taxes, fuel costs and insurance premiums. "The real estate market has had a very difficult time over the past year," he said. "Operating costs are sky high."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Fishman said he would not compromise on his refusal to accept a wage freeze. He said that real estate prices remained well above levels of the late 1990's and that apartment building workers, too, had faced higher costs, including subway fares and gasoline prices. "To ask us to give up a raise when the industry is still healthy is not reasonable," Mr. Fishman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union had appointed 450 strike captains and set up eight strike offices around the city to distribute about 30,000 picket signs and coordinate shifts for pickets. Under the union's plan, if there is a strike, doormen will demonstrate outside the buildings where they work.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Battle, a doorman on the East Side, said, "We believe the tenants are backing us 100 percent."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Realty Advisory Board has sent manuals to its unionized buildings, advising tenants on preparations. Many buildings have asked tenants to carry garbage downstairs and have set up a schedule for tenants who have volunteered to watch the front door. Some building managers also plan to hire security guards for the front door.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salary for doormen and janitors is $27,400, rising to $34,300 after 30 months, making them the nation's highest-paid building service workers.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Asserting that this level of pay was not unreasonable, Mr. Fishman said, "In the highest-cost city in the country, these are not very high wages."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Berg said wage restraint was needed because with fringe benefits, the total compensation for Local 32BJ's members was $53,000 a year. While refusing to say what the union was demanding, Mr. Berg said Local 32BJ was asking for raises of more than 3 percent a year. He indicated that both sides would change their wage offers as the evening progressed.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Fishman said, "I'm hopeful that we reach an agreement, but I'm not optimistic."</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Park Belvedere Condominiums at 101 West 79th Street, where residents were told they could not have painting or construction done during a strike and should minimize entertaining, a 35-year-old resident spoke in favor of the union.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both my parents were blue collar," said the man, a lawyer who gave only his first name, Richard. "I'm happy to support these guys, and I can take my own garbage out."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doorman at the Majestic, at Central Park West and 72nd Street, said his tenants had been compassionate. "They're worried about their security, but they understand that we've got to do what we've got to do," he said. "It's a real problem: after Sept. 11, everyone wants extra security, but they're not willing to pay for it." </w:t>
      </w:r>
    </w:p>
    <w:p>
      <w:pPr>
        <w:pStyle w:val="Normal344"/>
        <w:keepNext w:val="0"/>
        <w:spacing w:before="240" w:after="0" w:line="260" w:lineRule="atLeast"/>
        <w:ind w:left="0" w:right="0" w:firstLine="0"/>
        <w:jc w:val="left"/>
      </w:pPr>
      <w:r>
        <w:br/>
      </w:r>
      <w:hyperlink r:id="rId2921" w:history="1">
        <w:r>
          <w:rPr>
            <w:rFonts w:ascii="arial" w:eastAsia="arial" w:hAnsi="arial" w:cs="arial"/>
            <w:b w:val="0"/>
            <w:i/>
            <w:strike w:val="0"/>
            <w:color w:val="0077CC"/>
            <w:sz w:val="20"/>
            <w:u w:val="single"/>
            <w:vertAlign w:val="baseline"/>
          </w:rPr>
          <w:t>http://www.nytimes.com</w:t>
        </w:r>
      </w:hyperlink>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2003</w:t>
      </w:r>
    </w:p>
    <w:p>
      <w:pPr>
        <w:pStyle w:val="Normal344"/>
      </w:pPr>
    </w:p>
    <w:p>
      <w:pPr>
        <w:pStyle w:val="Normal344"/>
        <w:ind w:left="200"/>
        <w:sectPr>
          <w:type w:val="continuous"/>
          <w:pgMar w:top="840" w:right="1000" w:bottom="840" w:left="1000" w:header="400" w:footer="400"/>
          <w:pgNumType w:fmt="decimal"/>
          <w:cols w:space="720"/>
        </w:sectPr>
      </w:pPr>
      <w:r>
        <w:br/>
      </w:r>
      <w:r>
        <w:pict>
          <v:line id="_x0000_s2325"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345"/>
      </w:pPr>
    </w:p>
    <w:p>
      <w:pPr>
        <w:pStyle w:val="Normal345"/>
      </w:pPr>
      <w:r>
        <w:pict>
          <v:shape id="_x0000_i2326" type="#_x0000_t75" alt="LexisNexis®" style="width:147.75pt;height:30pt">
            <v:imagedata r:id="rId17" o:title=""/>
          </v:shape>
        </w:pict>
      </w:r>
      <w:r>
        <w:cr/>
      </w:r>
    </w:p>
    <w:p>
      <w:pPr>
        <w:pStyle w:val="Heading1343"/>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About New York;</w:t>
        </w:r>
      </w:hyperlink>
      <w:r>
        <w:br/>
      </w:r>
      <w:hyperlink r:id="rId2929" w:history="1">
        <w:r>
          <w:rPr>
            <w:rFonts w:ascii="arial" w:eastAsia="arial" w:hAnsi="arial" w:cs="arial"/>
            <w:b/>
            <w:i/>
            <w:strike w:val="0"/>
            <w:color w:val="0077CC"/>
            <w:sz w:val="28"/>
            <w:u w:val="single"/>
            <w:vertAlign w:val="baseline"/>
          </w:rPr>
          <w:t>Dem Bums? Brooklyn Is Spoken For</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1997, Wednesday, Late Edition - Final</w:t>
      </w:r>
    </w:p>
    <w:p>
      <w:pPr>
        <w:pStyle w:val="Normal345"/>
        <w:keepNext w:val="0"/>
        <w:spacing w:after="0" w:line="240" w:lineRule="atLeast"/>
        <w:ind w:right="0"/>
        <w:jc w:val="both"/>
      </w:pPr>
      <w:bookmarkStart w:id="698" w:name="Bookmark_345"/>
      <w:bookmarkEnd w:id="69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345"/>
        <w:keepNext/>
        <w:spacing w:before="240" w:after="0" w:line="340" w:lineRule="atLeast"/>
        <w:ind w:left="0" w:right="0" w:firstLine="0"/>
        <w:jc w:val="left"/>
      </w:pPr>
      <w:bookmarkStart w:id="699" w:name="Body_343"/>
      <w:bookmarkEnd w:id="69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327" style="position:absolute;z-index:25262796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training was in sweaty full swing in Red Hook last Sunday. Eager anticipation of the Dodgers's return to the borough they spurned 40 years ago? Later for that. This is soccer central, where dozens of teams scramble to prepare for the tournaments held on the scruffy fields ringed by the Gowanus Expressway, factories and housing projects.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anybody gets any ideas about plopping a baseball stadium down here, Ivan Othman would like to point out that these fields are spoken for (in English, Italian, Spanish, Portuguese and Arabic, to boot). So, too, is their interest.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got the Yankees and they got the Mets," he said while putting on his shiny green shorts in the semiprivacy of a livery cab. "Who's left for the Dodgers? Like, old people?"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Gov. George E. Pataki, who last week formed a commission to undertake "an all-out effort" to lure Dem Bums back to Brooklyn. The Governor might as well bring back the trolleys while he's indulging his nostalgia for the Brooklyn that was. Or maybe he should start by getting former Gov. Hugh L. Carey, a commission member, to leave Manhattan and move back to Brooklyn as a sign of true commitment.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busy soccer fields in Red Hook, Bay Ridge or Prospect Park are any indication, today's borough is home to countless fans who hail from countries where the sport reigns supreme. But like the old Dodgers that broke barriers with Jackie Robinson, the soccer leagues also embody an inclusive spirit.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Jordanian, but I play in a Spanish league," Mr. Othman said. "Anything, just to play soccer."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you need much. While the Governor's commission looks into how to find the estimated $300 million it would take to buy the Dodgers, soccer fans think a fraction of that amount would be better spent on more fields.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men stood on the sidelines of one field -- where a cracked asphalt path circles the grass -- watching two Mexican teams square off. They were excited about a third league with 30 teams that is about to join the two already in existence.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is expensive: you need gloves and bats," Darwin Nunez said, then, using the worldwide term for soccer, added: "In football, you need only the ball. If you don't have uniforms, one team takes off their shirts and one keeps them on. At least until the championship."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Thriftiness is just one of the sport's qualities that the borough's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can relate to -- as opposed to the small capital outlay required to buy a hot dog at a big league ball park. It's part of the work ethic that spills into the sport, said Mauricio Grandinetti, who watched a game with his friend Pasquale Ferro.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run 90 minutes in a game," Mr. Grandinetti said. "We don't have time outs. You get hit. You get hurt."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Ferro interrupted.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guy's on the field crippled and you've already made your three substitutions, he's got to play," Mr. Ferro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a certain stubborn chauvinism, though, with all the talk about bringing baseball to Brooklyn. "This country is into physical sports," Mr. Ferro said. "They want to see teeth knocked out!"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big, American-sized scores.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play soccer you have to understand the game," Mr. Grandinetti admitted. "It doesn't have many goals in a game. It could be 0-0, and it would be very exciting."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yards away, Ahmad Nader was still excited about the indoor soccer championship game he went to Saturday night at Erasmus Hall High School. Too bad there wasn't a better place for the game, but he said he has grown accustomed to the sport's second-class status. He contrasted that with the 1980's, when he said soccer scouts from Brooklyn College went overseas to sweet-talk prospects.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he said. "They used to send coaches to all the best teams and say, 'Come to Brooklyn College, and we'll take care of you.'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 more. Budget cuts forced the college to withdraw from Division 1 N.C.A.A. competition in 1992, said Richard Coniglione, the college's spokesman. They now field teams in Division 3, he said, which prohibits athletic scholarships. They have yet to field a soccer team.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athletics are completely supported by student fee money," he said. "Our budgets have not gone up since 1992. We only had cuts or status quo budgets."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state budget offered by Governor Pataki calls for a $400 tuition increase and more cuts in student aid. No word yet if he'll create a panel to restore the college's athletic past.</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1997</w:t>
      </w:r>
    </w:p>
    <w:p>
      <w:pPr>
        <w:pStyle w:val="Normal345"/>
      </w:pPr>
    </w:p>
    <w:p>
      <w:pPr>
        <w:pStyle w:val="Normal345"/>
        <w:ind w:left="200"/>
        <w:sectPr>
          <w:type w:val="continuous"/>
          <w:pgMar w:top="840" w:right="1000" w:bottom="840" w:left="1000" w:header="400" w:footer="400"/>
          <w:pgNumType w:fmt="decimal"/>
          <w:cols w:space="720"/>
        </w:sectPr>
      </w:pPr>
      <w:r>
        <w:br/>
      </w:r>
      <w:r>
        <w:pict>
          <v:line id="_x0000_s2328"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930"/>
          <w:headerReference w:type="default" r:id="rId2931"/>
          <w:footerReference w:type="even" r:id="rId2932"/>
          <w:footerReference w:type="default" r:id="rId2933"/>
          <w:headerReference w:type="first" r:id="rId2934"/>
          <w:footerReference w:type="first" r:id="rId2935"/>
          <w:pgSz w:w="12240" w:h="15840"/>
          <w:pgMar w:top="840" w:right="1000" w:bottom="840" w:left="1000" w:header="400" w:footer="400"/>
          <w:pgNumType w:fmt="decimal"/>
          <w:cols w:space="720"/>
          <w:titlePg w:val="0"/>
        </w:sectPr>
      </w:pPr>
    </w:p>
    <w:p>
      <w:pPr>
        <w:pStyle w:val="Normal346"/>
      </w:pPr>
    </w:p>
    <w:p>
      <w:pPr>
        <w:pStyle w:val="Normal346"/>
      </w:pPr>
      <w:r>
        <w:pict>
          <v:shape id="_x0000_i2329" type="#_x0000_t75" alt="LexisNexis®" style="width:147.75pt;height:30pt">
            <v:imagedata r:id="rId17" o:title=""/>
          </v:shape>
        </w:pict>
      </w:r>
      <w:r>
        <w:cr/>
      </w:r>
    </w:p>
    <w:p>
      <w:pPr>
        <w:pStyle w:val="Heading1344"/>
        <w:keepNext w:val="0"/>
        <w:spacing w:after="200" w:line="340" w:lineRule="atLeast"/>
        <w:ind w:left="0" w:right="0" w:firstLine="0"/>
        <w:jc w:val="center"/>
      </w:pPr>
      <w:hyperlink r:id="rId2936" w:history="1">
        <w:r>
          <w:rPr>
            <w:rFonts w:ascii="arial" w:eastAsia="arial" w:hAnsi="arial" w:cs="arial"/>
            <w:b/>
            <w:i/>
            <w:strike w:val="0"/>
            <w:color w:val="0077CC"/>
            <w:sz w:val="28"/>
            <w:u w:val="single"/>
            <w:vertAlign w:val="baseline"/>
          </w:rPr>
          <w:t>Empress of Romance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2006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700" w:name="Bookmark_346"/>
      <w:bookmarkEnd w:id="700"/>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61</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SOPHIE HARRISON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Harrison is a contributing editor at Granta.</w:t>
      </w:r>
    </w:p>
    <w:p>
      <w:pPr>
        <w:pStyle w:val="Normal346"/>
        <w:keepNext/>
        <w:spacing w:before="240" w:after="0" w:line="340" w:lineRule="atLeast"/>
        <w:ind w:left="0" w:right="0" w:firstLine="0"/>
        <w:jc w:val="left"/>
      </w:pPr>
      <w:bookmarkStart w:id="701" w:name="Body_344"/>
      <w:bookmarkEnd w:id="70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330" style="position:absolute;z-index:252630016"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of Substance</w:t>
      </w: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Life That Inspired the Renowned Storyteller</w:t>
      </w: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Taylor Bradford.</w:t>
      </w: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Piers Dudgeon.</w:t>
      </w: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347 pp.</w:t>
      </w:r>
    </w:p>
    <w:p>
      <w:pPr>
        <w:pStyle w:val="Normal3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$25.95.</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dinner party at Barbara Taylor Bradford's Manhattan apartment is a nerve-racking event for her biographer, Piers Dudgeon. Biographer and subject have something in common: he lives and she was raised in what Dudgeon calls ''the hard-bitten culture of the North'' and others call Yorkshire. However, Bradford's current headquarters -- 5,000-odd square feet of silk-upholstered walls and crystal chandeliers -- suggest she has managed to put some distance between herself and her homely childhood. Dudgeon himself is not a total ingenue, having previously written lives of Catherine Cookson, Josephine Cox and Edward de Bono, but a social event this ritzy makes him anxious. His gift, a jar of Yorkshire honey, knows its place -- ''my bees, Barbara's moor,'' as he puts it -- but Dudgeon is less sure of his own.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talk is a minefield. He asks one of the other guests what she does, but realizes his mistake right away: Rex Harrison's widow ''does not do.'' At dinner, there's a mix-up over seating, and Dudgeon finds himself next to a divorce lawyer. This alarms him further. ''Was switching my place-card the first step in a strategy aimed at my own marriage?'' he trembles. Dudgeon, it is clear, is not made for New York dinner parties.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is made for is fossicking about in libraries, and he brings to the task all the industry for which his subject's characters are famous. Like Emma Harte, the heroine of Bradford's 1979 best seller, ''A Woman of Substance,'' Dudgeon never rests. But while Emma spends hundreds of pages transforming herself from starveling kitchen maid to ruthless millionaire businesswoman by scrubbing, sewing and shopkeeping, Dudgeon collects facts. He is as avid for them as Emma is for brass, and that is -- for readers unfamiliar with what Dudgeon calls ''the eighth most popular novel in the history of the world'' -- pretty avid. We learn that the library in Upper Armley, Barbara's hometown, cost ''$:5,121.14s'' to build back in 1902. We learn that Barbara's father, Winston, served on a ''2,284-ton, 84-gun ship with a ship's company of 800.'' We learn the price of just about everything in several different historical periods. In his passion for the tiniest fact, Dudgeon is reminiscent of his subject, whose books take a concrete approach to fantasy. In them, every rag and all of the riches are described in covetous detail; the moors in which they're set become great exterior design, dramatically lit and marvelously textured.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child of adoring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Bradford had a comfortable upbringing. For entertainment, mother and daughter visited stately homes: Bradford's mother ''loved to see furniture,'' a love the author has clearly inherited. Bradford left school at 15 to work for The Yorkshire Evening Post. After The Post, she moved to London, where she met and married the equally industrious German-born film producer Robert Bradford -- ''he calls me Napoleon, and I call him Bismarck'' -- acquired the first in a series of bichon frise puppies and settled into the uncompromising writing routine she follows to this day, the dogs at her feet like a pair of living slippers. (''It's the salt mines. I do 10 or 12 hours a day, seven days a week.'') Perhaps the most interesting parts of the book deal with Bradford's marriage to Robert, who paid for full-page advertisements in The New York Times to promote ''A Woman of Substance'' and who has been managing what the couple calls ''the Barbara Taylor Bradford franchise'' ever since. Because Bradford's heroines resemble their author in their fabulous wealth and determination -- and because the author has a passing resemblance to Margaret Thatcher in the matters of hair-span and go-getter ideology -- it seems to have got around that Bradford is a feminist. Well, perhaps, in the same way that Imelda Marcos is a feminist. Bradford certainly towers over the tremulous likes of Piers Dudgeon, but hers is still a world in which a woman is nothing without a husband.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Dudgeon passes along the basic facts about Bradford's life, and fills the gaps with speculation. Having discovered that Bradford's mother, Freda, was illegitimate -- the author's grandmother, Edith, never disclosed who fathered her children -- Dudgeon decides that Bradford's grandfather was in fact Frederick Oliver Robinson, the Second Marquess of Ripon, a man who once shot 249 game birds in one day. Bradford, presented with these revelations, is first shocked but then grows skeptical, as well she might given that Dudgeon's argument largely consists of unanswerable questions. ''Could this be Edith's elder sister?'' ''Did Frederick foreclose on Edith in 1909-10?'' ''Is this how Freda met Winston?'' Will Dudgeon ever give up?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her biographer's stamina, Bradford remains elusive. She once proclaimed her ''Six D's of Success'': ''Desire, Determination, Discipline, Dedication, Drive and Distractions to be avoided.'' It is hard not to fear that Dudgeon may have fallen into the last category. He has only praise for his subject, who was ''unstintingly generous with her time'' and so on. But she appears to have told him little more than she's shared on her Web site. Rather less, in fact, as the Web site features an unmissable selection of photographs -- ''Barbara's Passion for Fashion''; ''The Pooch Page'' (do not open unless you really, really like dogs); and ''Bob and Barbara -- 40 Years of Living Romantically.'' (This last page is an accompaniment of sorts to Bradford's 2002 book ''Living Romantically Every Day,'' which nicely illustrated Barbara's practical take on love. ''Go out and warm up your spouse's car before he or she leaves for work,'' she suggested, in between the usual guff about patting your partner on the knee from time to time and not turning into a slattern.) But here and elsewhere, in all her groomed and ultimately guarded manifestations, the original woman of substance feels as oddly made-up as one of her own creations.</w:t>
      </w:r>
    </w:p>
    <w:p>
      <w:pPr>
        <w:pStyle w:val="Normal346"/>
      </w:pPr>
    </w:p>
    <w:p>
      <w:pPr>
        <w:pStyle w:val="Normal346"/>
        <w:keepNext w:val="0"/>
        <w:spacing w:before="240" w:after="0" w:line="260" w:lineRule="atLeast"/>
        <w:ind w:left="0" w:right="0" w:firstLine="0"/>
        <w:jc w:val="left"/>
      </w:pPr>
      <w:r>
        <w:br/>
      </w:r>
      <w:hyperlink r:id="rId2937" w:history="1">
        <w:r>
          <w:rPr>
            <w:rFonts w:ascii="arial" w:eastAsia="arial" w:hAnsi="arial" w:cs="arial"/>
            <w:b w:val="0"/>
            <w:i/>
            <w:strike w:val="0"/>
            <w:color w:val="0077CC"/>
            <w:sz w:val="20"/>
            <w:u w:val="single"/>
            <w:vertAlign w:val="baseline"/>
          </w:rPr>
          <w:t>http://www.nytimes.com</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331" style="position:absolute;z-index:252631040"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Barbara Taylor in 1953, age 20, just before she left Leeds for London to work as a fashion editor at Woman's Own. (Photo by Bradford Enterprises)</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2006</w:t>
      </w:r>
    </w:p>
    <w:p>
      <w:pPr>
        <w:pStyle w:val="Normal346"/>
      </w:pPr>
    </w:p>
    <w:p>
      <w:pPr>
        <w:pStyle w:val="Normal346"/>
        <w:ind w:left="200"/>
        <w:sectPr>
          <w:type w:val="continuous"/>
          <w:pgMar w:top="840" w:right="1000" w:bottom="840" w:left="1000" w:header="400" w:footer="400"/>
          <w:pgNumType w:fmt="decimal"/>
          <w:cols w:space="720"/>
        </w:sectPr>
      </w:pPr>
      <w:r>
        <w:br/>
      </w:r>
      <w:r>
        <w:pict>
          <v:line id="_x0000_s2332"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347"/>
      </w:pPr>
    </w:p>
    <w:p>
      <w:pPr>
        <w:pStyle w:val="Normal347"/>
      </w:pPr>
      <w:r>
        <w:pict>
          <v:shape id="_x0000_i2333" type="#_x0000_t75" alt="LexisNexis®" style="width:147.75pt;height:30pt">
            <v:imagedata r:id="rId17" o:title=""/>
          </v:shape>
        </w:pict>
      </w:r>
      <w:r>
        <w:cr/>
      </w:r>
    </w:p>
    <w:p>
      <w:pPr>
        <w:pStyle w:val="Heading1345"/>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Rising Above The Image Of a Rodent With Wings - Correction Appended</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2006 Wednesday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7"/>
        <w:keepNext w:val="0"/>
        <w:spacing w:after="0" w:line="240" w:lineRule="atLeast"/>
        <w:ind w:right="0"/>
        <w:jc w:val="both"/>
      </w:pPr>
      <w:bookmarkStart w:id="702" w:name="Bookmark_347"/>
      <w:bookmarkEnd w:id="702"/>
    </w:p>
    <w:p>
      <w:pPr>
        <w:pStyle w:val="Normal347"/>
        <w:keepNext w:val="0"/>
        <w:spacing w:after="0" w:line="260" w:lineRule="atLeast"/>
        <w:ind w:left="0" w:right="0" w:firstLine="0"/>
        <w:jc w:val="left"/>
      </w:pPr>
      <w:r>
        <w:br/>
      </w:r>
      <w:r>
        <w:pict>
          <v:shape id="_x0000_i2334"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 BOOKS OF THE TIMES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GRIMES</w:t>
      </w:r>
    </w:p>
    <w:p>
      <w:pPr>
        <w:pStyle w:val="Normal347"/>
        <w:keepNext/>
        <w:spacing w:before="240" w:after="0" w:line="340" w:lineRule="atLeast"/>
        <w:ind w:left="0" w:right="0" w:firstLine="0"/>
        <w:jc w:val="left"/>
      </w:pPr>
      <w:bookmarkStart w:id="703" w:name="Body_345"/>
      <w:bookmarkEnd w:id="70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35" style="position:absolute;z-index:25263308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Pigeons</w:t>
      </w: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Fascinating Saga of the World's Most</w:t>
      </w: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Revered and Reviled Bird</w:t>
      </w: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Andrew D. Blechman</w:t>
      </w:r>
    </w:p>
    <w:p>
      <w:pPr>
        <w:pStyle w:val="Normal3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 pages. Grove Press. $24.</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Pity the pigeon. In cities around the world, it ekes out a precarious existence, subsisting on pizza crust, stale doughnuts and bread crumbs. Like any other immigrant group (pigeons were introduced to North America by the French), pigeons wish only to live in peace and raise their families. Instead they are persecuted by hostile landlords and crusading city officials, who pursue them with nets, poisons and guns. They are denounced as rats with wings, cursed by every car owner who has ever scraped droppings off a freshly waxed fender, kidnapped by poachers and blasted from the sky by sportsmen tired of shooting at clay pigeons.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 bird is a hard sell, but in ''Pigeons,'' an amiable, mildly engaging tour of the species and its fans, Andrew D. Blechman does his level best to inspire respect, perhaps even affection, for ''a scruffy-looking bird with a brain the size of a lima bean.''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much more than that. Mr. Blechman starts out on a high note, invoking the hero pigeons of yore that, in the days before the telegraph, carried messages at top speed. Who delivered the results of the first Olympics in 776 B.C.? A pigeon. In wartime it was the pigeon, with its uncannily accurate homing instincts, that could be relied on to brave enemy fire and deliver secret dispatches.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greatest of them all, Cher Ami, suffered multiple gunshot wounds but pressed on and delivered the message that saved the surviving members of the Lost Battalion during World War I, a feat that won him the Croix de Guerre. On a more domestic note, Mr. Blechman points out that pigeons mate for life, adding that ''the sexual act itself is relatively gentle and completely consensual.''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not to like? Well, perhaps the fact that the average pigeon produces more than 25 pounds of droppings a year. The feral members of the tribe, whose higher-class relatives race for prize money or preen at fancy bird shows, have the unfortunate habit of gathering in large flocks and staying put, which brings the waste issue front and center.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Mr. Blechman concedes, ''look less than manicured.'' Pest-control companies have done an excellent job of convincing the public that pigeons carry a host of unspeakable diseases, a canard, if that's the right word here, that several experts cited by Mr. Blechman refute convincingly.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to this troubled public image a very strange fan base. In the course of his wanderings Mr. Blechman encounters some extremely marginal characters. Some are dully obsessional, like train spotters. Some defy categorization. Muard Melvin MacRae Naugle Jr., a revered judge at the contests run by the National Pigeon Association, lives in a cabin with no heat, no running water and a chamber pot for a toilet. Better known as Dr. Pigeon, he once lived on 50 cents a week, eating nothing but dried spaghetti that he soaked for days in cold water until it became soft enough to chew.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seem to be a lot of people like him in the pigeon world. Mr. Blechman, who comes across as rather finicky, a bit of a Felix Unger, walks straight into a horror film when he looks up Dave Roth, the founder, president and sole member of the Urban Wildlife Society, in the Phoenix house he shares with countless pigeon friends.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Hollywood, the lone survivor of a spectacular building demolition in the Charlie Sheen film ''No Code of Conduct.'' Rescued birds, their droppings encrusting the interior of the house, share space with mountains of papers and piled-up junk, to which Mr. Roth remains oblivious as he fulminates against all those who torment pigeons -- not just poisoners and hunters, but those who order squab in restaurants. ''That's like Jeffrey Dahmer eating your kid,'' he tells Mr. Blechman.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Blechman adopts the pose of a curious outsider, making the rounds and asking innocent questions. For no particular reason, he writes in the first person and the present tense. In theory, this should lend color and immediacy to what, admittedly, can be less than riveting material.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I like pigeons because they're pretty,'' one pigeon breeder offers by way of self-analysis. In practice, the first-person approach drags the reader into the mechanics of reporting a story, with far too many sentences describing telephone calls and trips in the car. It adds nothing to know that Mr. Blechman prefers fat-free dressing on his salad.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time spent on Mr. Blechman would have left more for Orlando Martinez, a New York pigeon racer whose quest to win the big race provides the narrative spine of the book and gives the author a window onto a vanishing subculture with a rich history. Breeders like Mr. Martinez, nearly all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invest thousands of dollars each year in special feed, medicines and, yes, steroids, in pursuit of racing glory and substantial prize money. The rich race thoroughbreds, the poor race pigeons (and the Queen of England races both).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Blechman delves into the fine points of racing, the image of the rat with wings fades away. The homing instinct of the pigeon, an unsolved mystery perhaps related to the magnetic field of the earth, inspires something like awe, as does the gutsy performance of the top racers, which can cover distances of 500 to 800 miles, nonstop, at speeds of more than 60 miles per hour. One of Mr. Martinez's birds, after breaking a wing on a 300-mile race, persevered and walked back to Brooklyn.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 doesn't sway you, Mr. Blechman includes a recipe for pigeon pot pie.</w:t>
      </w:r>
    </w:p>
    <w:p>
      <w:pPr>
        <w:pStyle w:val="Normal347"/>
      </w:pPr>
    </w:p>
    <w:p>
      <w:pPr>
        <w:pStyle w:val="Normal347"/>
        <w:keepNext w:val="0"/>
        <w:spacing w:before="240" w:after="0" w:line="260" w:lineRule="atLeast"/>
        <w:ind w:left="0" w:right="0" w:firstLine="0"/>
        <w:jc w:val="left"/>
      </w:pPr>
      <w:r>
        <w:br/>
      </w:r>
      <w:hyperlink r:id="rId2945" w:history="1">
        <w:r>
          <w:rPr>
            <w:rFonts w:ascii="arial" w:eastAsia="arial" w:hAnsi="arial" w:cs="arial"/>
            <w:b w:val="0"/>
            <w:i/>
            <w:strike w:val="0"/>
            <w:color w:val="0077CC"/>
            <w:sz w:val="20"/>
            <w:u w:val="single"/>
            <w:vertAlign w:val="baseline"/>
          </w:rPr>
          <w:t>http://www.nytimes.com</w:t>
        </w:r>
      </w:hyperlink>
    </w:p>
    <w:p>
      <w:pPr>
        <w:pStyle w:val="Normal347"/>
        <w:keepNext/>
        <w:spacing w:before="240" w:after="0" w:line="340" w:lineRule="atLeast"/>
        <w:ind w:left="0" w:right="0" w:firstLine="0"/>
        <w:jc w:val="left"/>
      </w:pPr>
      <w:bookmarkStart w:id="704" w:name="Correction_9"/>
      <w:bookmarkEnd w:id="704"/>
      <w:r>
        <w:rPr>
          <w:rFonts w:ascii="arial" w:eastAsia="arial" w:hAnsi="arial" w:cs="arial"/>
          <w:b/>
          <w:i w:val="0"/>
          <w:strike w:val="0"/>
          <w:noProof w:val="0"/>
          <w:color w:val="000000"/>
          <w:position w:val="0"/>
          <w:sz w:val="28"/>
          <w:u w:val="none"/>
          <w:vertAlign w:val="baseline"/>
        </w:rPr>
        <w:t>Correction</w:t>
      </w:r>
    </w:p>
    <w:p>
      <w:pPr>
        <w:pStyle w:val="Normal347"/>
        <w:spacing w:line="60" w:lineRule="exact"/>
      </w:pPr>
      <w:r>
        <w:pict>
          <v:line id="_x0000_s2336" style="position:absolute;z-index:25263411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on Wednesday with the Books of The Times review, about ''Pigeons,'' by Andrew D. Blechman, carried an erroneous credit provided by the publisher. The picture, of Mr. Blechman, was by Holly Rockwell, not Layne Gardner.</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17, 2006</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337" style="position:absolute;z-index:252635136"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D. Blechman (Photo by Layne Gardner)(pg. E6)</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2006</w:t>
      </w:r>
    </w:p>
    <w:p>
      <w:pPr>
        <w:pStyle w:val="Normal347"/>
      </w:pPr>
    </w:p>
    <w:p>
      <w:pPr>
        <w:pStyle w:val="Normal347"/>
        <w:ind w:left="200"/>
        <w:sectPr>
          <w:type w:val="continuous"/>
          <w:pgMar w:top="840" w:right="1000" w:bottom="840" w:left="1000" w:header="400" w:footer="400"/>
          <w:pgNumType w:fmt="decimal"/>
          <w:cols w:space="720"/>
        </w:sectPr>
      </w:pPr>
      <w:r>
        <w:br/>
      </w:r>
      <w:r>
        <w:pict>
          <v:line id="_x0000_s2338"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946"/>
          <w:headerReference w:type="default" r:id="rId2947"/>
          <w:footerReference w:type="even" r:id="rId2948"/>
          <w:footerReference w:type="default" r:id="rId2949"/>
          <w:headerReference w:type="first" r:id="rId2950"/>
          <w:footerReference w:type="first" r:id="rId2951"/>
          <w:pgSz w:w="12240" w:h="15840"/>
          <w:pgMar w:top="840" w:right="1000" w:bottom="840" w:left="1000" w:header="400" w:footer="400"/>
          <w:pgNumType w:fmt="decimal"/>
          <w:cols w:space="720"/>
          <w:titlePg w:val="0"/>
        </w:sectPr>
      </w:pPr>
    </w:p>
    <w:p>
      <w:pPr>
        <w:pStyle w:val="Normal348"/>
      </w:pPr>
    </w:p>
    <w:p>
      <w:pPr>
        <w:pStyle w:val="Normal348"/>
      </w:pPr>
      <w:r>
        <w:pict>
          <v:shape id="_x0000_i2339" type="#_x0000_t75" alt="LexisNexis®" style="width:147.75pt;height:30pt">
            <v:imagedata r:id="rId17" o:title=""/>
          </v:shape>
        </w:pict>
      </w:r>
      <w:r>
        <w:cr/>
      </w:r>
    </w:p>
    <w:p>
      <w:pPr>
        <w:pStyle w:val="Heading1346"/>
        <w:keepNext w:val="0"/>
        <w:spacing w:after="200" w:line="340" w:lineRule="atLeast"/>
        <w:ind w:left="0" w:right="0" w:firstLine="0"/>
        <w:jc w:val="center"/>
      </w:pPr>
      <w:hyperlink r:id="rId2952" w:history="1">
        <w:r>
          <w:rPr>
            <w:rFonts w:ascii="arial" w:eastAsia="arial" w:hAnsi="arial" w:cs="arial"/>
            <w:b/>
            <w:i/>
            <w:strike w:val="0"/>
            <w:color w:val="0077CC"/>
            <w:sz w:val="28"/>
            <w:u w:val="single"/>
            <w:vertAlign w:val="baseline"/>
          </w:rPr>
          <w:t>LARGE QUESTIONS IN SMALL PLACES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1984, Sunday, Late City Final Edition</w:t>
      </w:r>
    </w:p>
    <w:p>
      <w:pPr>
        <w:pStyle w:val="Normal348"/>
        <w:keepNext w:val="0"/>
        <w:spacing w:after="0" w:line="240" w:lineRule="atLeast"/>
        <w:ind w:right="0"/>
        <w:jc w:val="both"/>
      </w:pPr>
      <w:bookmarkStart w:id="705" w:name="Bookmark_348"/>
      <w:bookmarkEnd w:id="70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11LI; Page 2, Column 5; Long Island Weekly Desk</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VAN GELDER</w:t>
      </w:r>
    </w:p>
    <w:p>
      <w:pPr>
        <w:pStyle w:val="Normal348"/>
        <w:keepNext/>
        <w:spacing w:before="240" w:after="0" w:line="340" w:lineRule="atLeast"/>
        <w:ind w:left="0" w:right="0" w:firstLine="0"/>
        <w:jc w:val="left"/>
      </w:pPr>
      <w:bookmarkStart w:id="706" w:name="Body_346"/>
      <w:bookmarkEnd w:id="70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40" style="position:absolute;z-index:25263718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boy who grew up in Blue Point, where he liked to fish for flounder and fluke. Let him become a teen-ager made aware of social distinctions by rapid transfers from the middle-class student body of Bayport High School to the social elite of Phillips Andover Academy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of North Babylon High in the mid- 1960's. Add to that an affinity for Irish literature, and the result is an anthropologist named Lawrence J. Taylor, whose research so far has focused largely on those whose lives and communities center on harvesting the resources of the sea.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Dr. Taylor - who earned his Ph.D. in 1977 from the State University of New York at Stony Brook with a dissertation on the Gaelic-speaking community of salmon fisherman in Teelin, Ireland - now lives in Easton, Pa., where he is an assistant professor of anthropology at Lafayette College. But Long Island's history and people are still much on his mind.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author of the recently published ''Dutchmen on the Bay,'' (University of Pennsylvania Press; $30 hardcover; $12.95 paperback), a 206- page study of the oystering community of West Sayville from 1849, when the first Dutch families arrived, until the period around World War I.</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what we call ethnohistory or anthropological history,'' he said. ''There is a perspective that may be said to lie somewhere between that of a local historian entranced with the particularity of a distinctive way of life and the grand theorist who is equally transfixed by the sweeping processes of universal history, and that is the perspective of the anthropologist, who is well known for asking large questions in small places.''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intrigued him about West Sayville was the chance to study a community that, with its Calvinist background, offered its own version of the immigrant story and, with its oystering heritage, offered a variation on industrialization in which individual fishermen coexisted with heavily capitalized fishing companies. Not only were there rich church records to draw upon, but, he said: ''There were a lot of old people around from whom I could get a great deal of oral history. Everybody was able to discuss things that went on in their youth and their parents' youth.''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 from the National Endowment for the Humanities that helped finance his work is also responsible for a permanent exhibition of West Sayville's history - ''Oysters, Dutchmen and the Baymen'' - situated on the shorefront in an old oyster-opening house that is part of the Suffolk Marine Museum.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Taylor traces his interest in anthropology in part to his dissatisfaction with the abstractions of philosophy as an undergraduate at Stony Brook. ''It was always how hypothetical people thought as opposed to real people, and at the same time I was taking an anthropology course, and thought, 'Well, this is posing some of the same sorts of questions but investigating them in a more empirical way, looking at some actual group of human beings.' And I found that much more satisfying.''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Lafayette in 1978. His wife, the former Michiko Okaya, whom he met at Stony Brook, where she was studying anthropology, is director of Lafayette's art gallery.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''Dutchmen on the Bay'' in print, Dr. Taylor is at work on a new study, born out of consulting work on Victorian mourning paraphernalia that he did for museums in Stony Brook. He is now studying death rituals of 19th-century America.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one of the reasons I went into anthropology as opposed to some other academic pursuit,'' he said, ''is that it is so broadly defined that I figured that however my interests changed throughout my life, I could call whatever I did anthropology. And so far it has worked.''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ISLANDERS</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41" style="position:absolute;z-index:25263820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Lawrence Taylor</w:t>
      </w:r>
    </w:p>
    <w:p>
      <w:pPr>
        <w:pStyle w:val="Normal348"/>
      </w:pPr>
    </w:p>
    <w:p>
      <w:pPr>
        <w:pStyle w:val="Normal348"/>
        <w:ind w:left="200"/>
        <w:sectPr>
          <w:type w:val="continuous"/>
          <w:pgMar w:top="840" w:right="1000" w:bottom="840" w:left="1000" w:header="400" w:footer="400"/>
          <w:pgNumType w:fmt="decimal"/>
          <w:cols w:space="720"/>
        </w:sectPr>
      </w:pPr>
      <w:r>
        <w:br/>
      </w:r>
      <w:r>
        <w:pict>
          <v:line id="_x0000_s2342"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953"/>
          <w:headerReference w:type="default" r:id="rId2954"/>
          <w:footerReference w:type="even" r:id="rId2955"/>
          <w:footerReference w:type="default" r:id="rId2956"/>
          <w:headerReference w:type="first" r:id="rId2957"/>
          <w:footerReference w:type="first" r:id="rId2958"/>
          <w:pgSz w:w="12240" w:h="15840"/>
          <w:pgMar w:top="840" w:right="1000" w:bottom="840" w:left="1000" w:header="400" w:footer="400"/>
          <w:pgNumType w:fmt="decimal"/>
          <w:cols w:space="720"/>
          <w:titlePg w:val="0"/>
        </w:sectPr>
      </w:pPr>
    </w:p>
    <w:p>
      <w:pPr>
        <w:pStyle w:val="Normal349"/>
      </w:pPr>
    </w:p>
    <w:p>
      <w:pPr>
        <w:pStyle w:val="Normal349"/>
      </w:pPr>
      <w:r>
        <w:pict>
          <v:shape id="_x0000_i2343" type="#_x0000_t75" alt="LexisNexis®" style="width:147.75pt;height:30pt">
            <v:imagedata r:id="rId17" o:title=""/>
          </v:shape>
        </w:pict>
      </w:r>
      <w:r>
        <w:cr/>
      </w:r>
    </w:p>
    <w:p>
      <w:pPr>
        <w:pStyle w:val="Heading1347"/>
        <w:keepNext w:val="0"/>
        <w:spacing w:after="200" w:line="340" w:lineRule="atLeast"/>
        <w:ind w:left="0" w:right="0" w:firstLine="0"/>
        <w:jc w:val="center"/>
      </w:pPr>
      <w:hyperlink r:id="rId2959" w:history="1">
        <w:r>
          <w:rPr>
            <w:rFonts w:ascii="arial" w:eastAsia="arial" w:hAnsi="arial" w:cs="arial"/>
            <w:b/>
            <w:i/>
            <w:strike w:val="0"/>
            <w:color w:val="0077CC"/>
            <w:sz w:val="28"/>
            <w:u w:val="single"/>
            <w:vertAlign w:val="baseline"/>
          </w:rPr>
          <w:t>Sneaking Back, From Out Of Nowhere</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2012 Sunday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9"/>
        <w:keepNext w:val="0"/>
        <w:spacing w:after="0" w:line="240" w:lineRule="atLeast"/>
        <w:ind w:right="0"/>
        <w:jc w:val="both"/>
      </w:pPr>
      <w:bookmarkStart w:id="707" w:name="Bookmark_349"/>
      <w:bookmarkEnd w:id="70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MT; Column 0; Arts and Leisure Desk; Pg. 2; THE OSCARS ISSUE</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TERRENCE RAFFERTY</w:t>
      </w:r>
    </w:p>
    <w:p>
      <w:pPr>
        <w:pStyle w:val="Normal349"/>
        <w:keepNext/>
        <w:spacing w:before="240" w:after="0" w:line="340" w:lineRule="atLeast"/>
        <w:ind w:left="0" w:right="0" w:firstLine="0"/>
        <w:jc w:val="left"/>
      </w:pPr>
      <w:bookmarkStart w:id="708" w:name="Body_347"/>
      <w:bookmarkEnd w:id="70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44" style="position:absolute;z-index:25264025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JEAN-LOUIS TRINTIGNANT has been, for better than half a century, one of the great stealth actors of the movies. He knows how to catch an audience unaware.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film, Michael Haneke's ''Amour,'' the first surprise, in a way, is simply his presence on the screen. He hadn't starred in a movie in this millennium -- his last major role was in Patrice Chéreau's florid pansexual soap opera ''Those Who Love Me Can Take the Train,'' 14 years ago -- and most filmgoers assumed he had retired.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even better, surprise is the quiet confidence of his performance. He seems frailer than we remember him, of course; his face is lined and a little puffy, and his hair, once impeccable, now has that sketchy, every-which-way look that old guys get. At the outset you might be a bit worried for him, because the part (written for him by Mr. Haneke) is so demanding.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man caring for his dying wife (Emmanuelle Riva) Mr. Trintignant appears in practically every scene, and the movie is, besides, almost literally a chamber piece: after the first few minutes, the action takes place entirely within the walls of the couple's Paris apartment. But he takes his backbreaking job in stride, and although his gait, in beat-up trainers, is more deliberate than it was, emotionally he's as sure-footed as ever. Mr. Trintignant never was a large man, and age has made him smaller, but he remains, at 82, an actor who can put a movie on his shoulders and carry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actors in the world,'' he once said, ''are those who feel the most and show the least.'' This aesthetic of feeling the most and showing the least can be tricky -- there's a fine line between underacting and nonacting -- and it isn't always rewarded at prize-giving time, when flashier turns tend to carry the day. When Mr. Trintignant was named best actor (for ''Amour'') at the recent European Film Awards, it was his first acting honor of any kind in four decades. He was not, in fact, heavily laureled even in the period of his greatest success, the 1960s and '70s, when he starred in more than his share of international hits -- pictures like ''A Man and a Woman'' (1966), directed by Claude Lelouch; Eric Rohmer's ''My Night at Maud's'' (1969); Costa-Gavras's ''Z'' (1969); and Bernardo Bertolucci's ''Conformist'' (1970) -- and seemed to be working constantly, primarily in his native France, sometimes elsewhere in the world.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a hard actor to get a fix on, though, because he never really had a type, and he didn't take especially flamboyant, awards-ready roles, either. What he had -- and what kept him in demand -- was an extraordinary gift for playing ordinary men. He had that right from the start of his career, as you could see in his first feature film, Roger Vadim's ''And God Created Woman'' (1956), in which the camera seems to take no notice of him for the longest time -- it is otherwise engaged, training a close eye on the startling, young Brigitte Bardot -- until, little by little, he becomes the most interesting character in the picture. He keeps his thoughts and feelings to himself until he needs them. Toward the end, when he springs his emotional surprises, their effect is powerful.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slow-building performance, patient and crafty, became, over time, his characteristic style, and directors began to understand that he was an unusual, even a unique, kind of movie star: He didn't need big scenes to make his points. He didn't, for that matter, even require all that much screen time.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political thriller ''Z'' (for which he won one of his infrequent awards, for best actor at the Cannes Film Festival) Mr. Trintignant, playing a prosecutor, pops up briefly in an early scene, then disappears until the second half of the movie, when his character's investigation of an assassination becomes the driver of the film's accelerating suspense. Throughout, he wears thick horn-rimmed glasses, an off-the-rack gray suit and the unsmiling, unreadable expression of a bored bureaucrat. But this unremarkable-looking lawyer is, we gradually realize, a good deal smarter and fiercer than he seems. If we'd known that from the start, the performance (and the movie) would be less effective. Mr. Trintignant allows us the pleasure of discovery.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 is just one of many pictures in which Mr. Trintignant's character enters rather late. André Téchiné's ''Rendez-vous'' (1985), Krzysztof Kieslowski's ''Three Colors: Red'' (1994) and ''Those Who Love Me Can Take the Train'' make us wait for him too and in each case -- especially ''Red'' -- it's worth it. It's hard to think of another actor who uses self-effacement so skillfully; most wouldn't dare.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Trintignant appears to have realized early on that he was, in the usual terms of movie stardom, only an average specimen of homo cinematicus: of modest height, medium good looking, possessed of a pleasant, expressive, but not terribly memorable voice. And he wasn't distinctive enough to settle into a particular character type, either: not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like Jean Gabin, or an aristocrat like Pierre Fresnay, or a wise guy like Jean-Paul Belmondo, or an existentialist heartthrob like his ''Z'' co-star Yves Montand.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chose to do was amazing. He emphasized his averageness, turned his lack of apparent definition into a weird kind of strength. In movie after movie he presents himself as a man so unremarkable that you have to wonder if anything at all is going on underneath that opaque surface. And then slowly, painstakingly, he unwraps the package and shows you what's inside. He always seems cautious and watchful, waiting for the moment when he can (or must) reveal himself.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number of his films his character is shown framed in a window, ever on the inside looking out. (There's an especially beautiful shot of that kind at the end of ''Red.'') Something about Mr. Trintignant -- a stubborn, willful mysteriousness -- seems to make directors see him that way.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Night at Maud's,'' in which Mr. Trintignant plays a provincial engineer trying to resolve the philosophical contradictions of his feelings and his principles, Mr. Rohmer allows his actor to revel in the character's indeterminacy -- to explore every nuance of a puzzled, irresolute life -- and Mr. Trintignant looks perfectly at home in that role. He's able to be lucid about men who are mysteries to themselves, a talent that Mr. Bertolucci makes gaudier (and more poetic) use of in ''The Conformist,'' whose title character yearns for a sort of social normality he doesn't quite feel.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tense fascist played by Mr. Trintignant in that movie is so tightly buttoned up that he appears on the verge of exploding in a million tiny fragments at any given moment. In this role he restricts his gestures even more rigorously than usual. His stride is short and quick, his hands stay in his pockets; even his hat looks a half size too small. He moves through the world like a bullet seeking a target.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hints of that audaciously occluded style in his portrayal of another political misfit in Alain Cavalier's ''Combat Dans l'Île,'' a fascinating quasi-thriller made in 1962 but not shown in the United States until 2009. And if you listen closely, you can hear faint echoes of it too in ''Three Colors: Red,'' in which Mr. Trintignant, as a bitter, reclusive retired judge, creates a character who has disappeared into himself so completely that he can only interact with the world by spying on it. Huddled in his rambling house, swaddled in bulky cardigans, he eavesdrops on his neighbors' phone calls and stays silent, hermetic in his alienation. (It's a shame Mr. Trintignant never had the chance to play any of Camus's antiheroes.)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character changes, though, as Mr. Trintignant's creatures often do, by degrees. It happens in ''Amour'' too, at a rhythm that feels daringly slow even by his standards but appropriate to his advancing years: a geriatric pace.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been an actor who makes virtues of his limitations, and though those limitations are more pronounced than ever, he's still doing it. The many and sudden irritabilities of old age are done full justice in this latest performance, the irksome hesitations of slowed thought and reduced mobility, the unshakable fatigue, the explosive impatience. This performance feels like a kind of apotheosis, the culmination of this actor's craft or sullen art.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''Amour'' is constructed to prepare us, moment by painful moment, for an unexpected end. Mr. Trintignant delivers the surprise as he always has and, as always, makes it seem inevitable.</w:t>
      </w:r>
    </w:p>
    <w:p>
      <w:pPr>
        <w:pStyle w:val="Normal349"/>
        <w:keepNext w:val="0"/>
        <w:spacing w:before="240" w:after="0" w:line="260" w:lineRule="atLeast"/>
        <w:ind w:left="0" w:right="0" w:firstLine="0"/>
        <w:jc w:val="left"/>
      </w:pPr>
      <w:r>
        <w:br/>
      </w:r>
      <w:hyperlink r:id="rId2960" w:history="1">
        <w:r>
          <w:rPr>
            <w:rFonts w:ascii="arial" w:eastAsia="arial" w:hAnsi="arial" w:cs="arial"/>
            <w:b w:val="0"/>
            <w:i/>
            <w:strike w:val="0"/>
            <w:color w:val="0077CC"/>
            <w:sz w:val="20"/>
            <w:u w:val="single"/>
            <w:vertAlign w:val="baseline"/>
          </w:rPr>
          <w:t>http://www.nytimes.com/2012/12/30/movies/awardsseason/jean-louis-trintignant-surprises-in-amour.html</w:t>
        </w:r>
      </w:hyperlink>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45" style="position:absolute;z-index:25264128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Mr. Trintignant, top, in the 1970 film ''The Conformist,'' directed by Bernardo Bertolucci, and with Emmanuelle Riva in Michael Haneke's ''Amour.'' (PHOTOGRAPHS BY PARAMOUNT FILMS OF ITALY, VIA EVERETT COLLECTION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 PICTURES CLASSICS)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82, Jean-Louis Trintignant has returned to the screen in ''Amour.'' (PHOTOGRAPH BY MICHEL EULER/ASSOCIATED PRE) (MT2)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Jean-Louis Trintignant has made a career of slowly unraveling mysterious characters in films like ''Three Colors: Red,'' left, with Irène Jacob, and ''My Night at Maud's,'' with Françoise Fabian. (PHOTOGRAPHS BY MIRAMAX FILMS/PHOTOFEST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PATHÉ CONTEMPORARY FILMS) (MT15)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2012</w:t>
      </w:r>
    </w:p>
    <w:p>
      <w:pPr>
        <w:pStyle w:val="Normal349"/>
      </w:pPr>
    </w:p>
    <w:p>
      <w:pPr>
        <w:pStyle w:val="Normal349"/>
        <w:ind w:left="200"/>
        <w:sectPr>
          <w:type w:val="continuous"/>
          <w:pgMar w:top="840" w:right="1000" w:bottom="840" w:left="1000" w:header="400" w:footer="400"/>
          <w:pgNumType w:fmt="decimal"/>
          <w:cols w:space="720"/>
        </w:sectPr>
      </w:pPr>
      <w:r>
        <w:br/>
      </w:r>
      <w:r>
        <w:pict>
          <v:line id="_x0000_s2346"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350"/>
      </w:pPr>
    </w:p>
    <w:p>
      <w:pPr>
        <w:pStyle w:val="Normal350"/>
      </w:pPr>
      <w:r>
        <w:pict>
          <v:shape id="_x0000_i2347" type="#_x0000_t75" alt="LexisNexis®" style="width:147.75pt;height:30pt">
            <v:imagedata r:id="rId17" o:title=""/>
          </v:shape>
        </w:pict>
      </w:r>
      <w:r>
        <w:cr/>
      </w:r>
    </w:p>
    <w:p>
      <w:pPr>
        <w:pStyle w:val="Heading1348"/>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HEROIN ADDICTION SAID TO BE INCREASING IN EUROPE</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1983, Sunday, Late City Final Edition</w:t>
      </w:r>
    </w:p>
    <w:p>
      <w:pPr>
        <w:pStyle w:val="Normal350"/>
        <w:keepNext w:val="0"/>
        <w:spacing w:after="0" w:line="240" w:lineRule="atLeast"/>
        <w:ind w:right="0"/>
        <w:jc w:val="both"/>
      </w:pPr>
      <w:bookmarkStart w:id="709" w:name="Bookmark_350"/>
      <w:bookmarkEnd w:id="70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24, Column 1; Foreign Desk</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NORDHEIMER</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Nov. 12</w:t>
      </w:r>
    </w:p>
    <w:p>
      <w:pPr>
        <w:pStyle w:val="Normal350"/>
        <w:keepNext/>
        <w:spacing w:before="240" w:after="0" w:line="340" w:lineRule="atLeast"/>
        <w:ind w:left="0" w:right="0" w:firstLine="0"/>
        <w:jc w:val="left"/>
      </w:pPr>
      <w:bookmarkStart w:id="710" w:name="Body_348"/>
      <w:bookmarkEnd w:id="71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48" style="position:absolute;z-index:25264332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addicted to heroin is increasing rapidly in Western Europe, and officials say the problem is spreading into areas where it had been previously unknown.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Ireland, according to the police in Dublin, there are an estimated 6,000 heroin users today in a country where hard drugs were difficult to obtain before 1979.</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where drug trafficking had been confined for some time to drifters and maritime workers in international centers like Amsterdam and Rotterdam, officials say hard drugs are finding their way to middle class youth in outlying areas. Similarly, Swedish authorities report that heroin use is no longer the problem of just a few cities.</w:t>
      </w:r>
    </w:p>
    <w:p>
      <w:pPr>
        <w:pStyle w:val="Normal35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Number of people addicted to heroin is increasing rapidly in Western Europe, and officials say problem is spreading into areas where it had been unknown (M)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heroin is making addicts of unemployed young men and teen- agers in the depressed industrial cities of England and Scotland.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with which the supply of cheap heroin has become available in Europe is causing alarm because of its appeal to youths in countries where unemployment has created boredom and anxiety.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of ordinary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the salt of the earth who have never heard of heroin before, have habits needing from £50 to £200 a week to feed,'' a man working with addicted youths in Edinburgh said in a television interview last week.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Lane, Lord Chief Justice in Great Britain, said in a recent lecture at Cambridge University that it was possible that number of heroin addicts in the country could be five times the figure of 4,700 individuals officially registered with the Government as receiving treatment. This latter figure itself has grown at a 30 percent annual rate over the past two years, according to the Home Office.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Government's own figures show that there are now about 40,000 users of opiates in the country, with the biggest activity in sniffing, smoking or injecting heroin.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most of the heroin seized by the authorities here originated in Pakistan, Lord Lane said that cooperation by that country was the only way to interrupt the flow.</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wait, so far in vain, for any indication that steps are being taken at any level to stop this flood of death at its source,'' he said in his Cambridge speech.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 officials have pledged cooperation and claim that heroin bound for Europe that is shipped from Pakistan actually is grown in Afghanistan. The Pakistan Army has managed to cut some of the supplies in recent months but the border with Afghanistan is 1,400 miles long and difficult to control, according to Pakistani officials 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startling aspect of this new wave of heroin was the speed with which it was introduced in areas where addiction was practically unknown and the relative cheapness of its street price.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price of heroin in London has fallen in the last year to about $60 a gram, according to Sir Kenneth Newman, Commissioner of London's Metropolitan Police. Because it is in plentiful supply, it is not only cheaper but also more pure than in the past, Sir Kenneth said. The result is that addiction is much more rapid, producing costlier habits.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is contributing to a surge in crime as heroin users steal to pay for the drug. Nearly one-third of all burglars arrested recently in the suburbs of Edinburgh were regular drug users, according to a survey.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Dublin, a lone drug treatment center cared for five heroin addicts a month four years ago. Now it handles 250 a month, and the Irish capital is combating a surge in juvenile crime.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Dublin survey said 12 percent of children between 15 and 19 years old experimented with heroin in some form this year. In the most economically depressed section of North Dublin, it was believed that perhaps 10 percent of those in the 15-24 age group were already addicts.</w:t>
      </w:r>
    </w:p>
    <w:p>
      <w:pPr>
        <w:pStyle w:val="Normal350"/>
      </w:pPr>
    </w:p>
    <w:p>
      <w:pPr>
        <w:pStyle w:val="Normal350"/>
        <w:ind w:left="200"/>
        <w:sectPr>
          <w:type w:val="continuous"/>
          <w:pgMar w:top="840" w:right="1000" w:bottom="840" w:left="1000" w:header="400" w:footer="400"/>
          <w:pgNumType w:fmt="decimal"/>
          <w:cols w:space="720"/>
        </w:sectPr>
      </w:pPr>
      <w:r>
        <w:br/>
      </w:r>
      <w:r>
        <w:pict>
          <v:line id="_x0000_s2349"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351"/>
      </w:pPr>
    </w:p>
    <w:p>
      <w:pPr>
        <w:pStyle w:val="Normal351"/>
      </w:pPr>
      <w:r>
        <w:pict>
          <v:shape id="_x0000_i2350" type="#_x0000_t75" alt="LexisNexis®" style="width:147.75pt;height:30pt">
            <v:imagedata r:id="rId17" o:title=""/>
          </v:shape>
        </w:pict>
      </w:r>
      <w:r>
        <w:cr/>
      </w:r>
    </w:p>
    <w:p>
      <w:pPr>
        <w:pStyle w:val="Heading1349"/>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Swan Song for a Tough Old Bird; Television Review</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2006 Friday 00:00 EST</w:t>
      </w:r>
    </w:p>
    <w:p>
      <w:pPr>
        <w:pStyle w:val="Normal351"/>
        <w:keepNext w:val="0"/>
        <w:spacing w:after="0" w:line="240" w:lineRule="atLeast"/>
        <w:ind w:right="0"/>
        <w:jc w:val="both"/>
      </w:pPr>
      <w:bookmarkStart w:id="711" w:name="Bookmark_351"/>
      <w:bookmarkEnd w:id="71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ALESSANDRA STANLEY</w:t>
      </w:r>
    </w:p>
    <w:p>
      <w:pPr>
        <w:pStyle w:val="Normal3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Helen Mirren mesmerizes as the obsessively driven detective in the final installment of PBS's "Prime Suspect."</w:t>
      </w:r>
    </w:p>
    <w:p>
      <w:pPr>
        <w:pStyle w:val="Normal351"/>
        <w:keepNext/>
        <w:spacing w:before="240" w:after="0" w:line="340" w:lineRule="atLeast"/>
        <w:ind w:left="0" w:right="0" w:firstLine="0"/>
        <w:jc w:val="left"/>
      </w:pPr>
      <w:bookmarkStart w:id="712" w:name="Body_349"/>
      <w:bookmarkEnd w:id="71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51" style="position:absolute;z-index:25264537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grim, mesmerizing thing about the final season of "Prime Suspect" is not vicious murder, it's Jane Tennison. This detective superintendent, white haired and retirement bound, is back and treated by her peers with the same snide condescension that greeted her 15 years ago when she led her first murder investigation.</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Act," the seventh and final installment of the British crime series "Prime Suspect,"  begins as brutally as all the others and is as good and in some ways better than the rest. The series, which stars the extraordinary </w:t>
      </w:r>
      <w:hyperlink r:id="rId2975" w:history="1">
        <w:r>
          <w:rPr>
            <w:rFonts w:ascii="arial" w:eastAsia="arial" w:hAnsi="arial" w:cs="arial"/>
            <w:b w:val="0"/>
            <w:i/>
            <w:strike w:val="0"/>
            <w:noProof w:val="0"/>
            <w:color w:val="0077CC"/>
            <w:position w:val="0"/>
            <w:sz w:val="20"/>
            <w:u w:val="single"/>
            <w:vertAlign w:val="baseline"/>
          </w:rPr>
          <w:t>Helen Mirren</w:t>
        </w:r>
      </w:hyperlink>
      <w:r>
        <w:rPr>
          <w:rFonts w:ascii="arial" w:eastAsia="arial" w:hAnsi="arial" w:cs="arial"/>
          <w:b w:val="0"/>
          <w:i w:val="0"/>
          <w:strike w:val="0"/>
          <w:noProof w:val="0"/>
          <w:color w:val="000000"/>
          <w:position w:val="0"/>
          <w:sz w:val="20"/>
          <w:u w:val="none"/>
          <w:vertAlign w:val="baseline"/>
        </w:rPr>
        <w:t xml:space="preserve"> as Tennison, was never just a murder mystery. Each new case added a different, unsparing look at the underside of multicultural Britain:  a catalog of the seven deadly sins of modern life that ranged from sexual discrimination and homophobia to racism and child abuse.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all "Prime Suspect" turned the evolving portrait of Tennison, obsessively driven, arrogant and single, into a cautionary tale: the seven ages of career woman.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season, which was shown in Britain in 1991 and here in 1992, introduced Tennison as an eager detective,  not quite young anymore but still junior in the pecking order and so consumed with catching the killer and advancing her career that she let the man in her life slip away. By the second season she was in charge, gruff but dedicated, an attractive older woman respected by her subordinates and prone to fleeting affairs with unsuitable men. Tennison began the fourth season with an abortion. Season six, which ran in 2004, charted her slow, lonely decline as younger officers jostled to take her place. </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Final Act," which is on </w:t>
      </w:r>
      <w:hyperlink r:id="rId2976" w:history="1">
        <w:r>
          <w:rPr>
            <w:rFonts w:ascii="arial" w:eastAsia="arial" w:hAnsi="arial" w:cs="arial"/>
            <w:b w:val="0"/>
            <w:i/>
            <w:strike w:val="0"/>
            <w:noProof w:val="0"/>
            <w:color w:val="0077CC"/>
            <w:position w:val="0"/>
            <w:sz w:val="20"/>
            <w:u w:val="single"/>
            <w:vertAlign w:val="baseline"/>
          </w:rPr>
          <w:t>PBS</w:t>
        </w:r>
      </w:hyperlink>
      <w:r>
        <w:rPr>
          <w:rFonts w:ascii="arial" w:eastAsia="arial" w:hAnsi="arial" w:cs="arial"/>
          <w:b w:val="0"/>
          <w:i w:val="0"/>
          <w:strike w:val="0"/>
          <w:noProof w:val="0"/>
          <w:color w:val="000000"/>
          <w:position w:val="0"/>
          <w:sz w:val="20"/>
          <w:u w:val="none"/>
          <w:vertAlign w:val="baseline"/>
        </w:rPr>
        <w:t xml:space="preserve"> this Sunday and next, Tennison is battered by full-blown alcoholism, a dying father and the needling of younger colleagues who cannot wait for her to take her pension and go away. "Final countdown, eh?" her boss asks her in a corridor. "How long now?" Tennison, nursing a hangover after  a blackout the night before, murmurs that she is not sure exactly. He replies, stingingly, "Not long."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detectives have become commonplace on prime time since "Prime Suspect" became a hit on PBS in 1992. But American crime shows favor postfeminist role models, women who solve crimes without sacrificing their personal lives or their femininity. On "The Closer," a TNT series that echoes many of  the elements of "Prime Suspect," the deputy police chief played by Kyra Sedgwick is a strong-willed workaholic, but adorably so. She has a devoted live-in lover and a loyal staff, and her one shameful vice is candy, not scotch. Tennison is a generation older, her appearance and personality hardened by the sexism she battled in her youth and the demands of her hard-won career.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her flaws and brusque schoolmarmish cool, Tennison has a special sensitivity to victims, a repressed compassion that fuels her zeal to see justice done. That ardor leads Tennison to track down Sallie Sturdy, a 14-year-old girl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London who vanishes on her way to a school basketball practice.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begins with a man and woman running down a street. It's not immediately clear whether they are being chased or are themselves in pursuit, but something looks terribly wrong.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Tennison wakes up in her apartment in gray silk pajamas, unable to remember how she got to bed or what caused the red bruise on her forehead. When she arrives, shakily, at work, she indignantly scolds a detective for not calling her at home to inform her about the missing teenager. That was a blunder: he called and spoke to her for three minutes. Tennison, who has no memory of the conversation, blusters her way past it, issuing orders and revving up for the case.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quickly learns that Sallie, who is described by her distraught parents, Ruth (Katy Murphy) and Tony (Gary Lewis), as a model student, has a less savory secret life. Tennison relies on Sallie's headmaster, Sean Philips (Stephen Tompkinson), and most of all Sallie's best friend, Penny (Laura Greenwood), the headmaster's daughter, to put together the missing pieces. When Sallie's stabbed body is finally discovered in a park, no one is surprised except her agonized parents.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the beginning of her career Tennison had a way with children, a tenderness that clashed with her crisp, brittle office manner. Upset about her father, estranged from her sister and nieces, Tennison becomes attached to Penny, in whom she sees as a younger version of herself.</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relationship more than anything signals Tennison's loss of self-control. Penny is a witness, first and foremost, but Tennison's efforts to befriend her go far beyond the needs of her investigation. She takes Penny to a museum, shows her childhood books and records, and eventually drives her around London; she's so drunk that Penny is terrified and demands to be let 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drinking is not a secret;  she reeks of liquor even in the interrogation room. Her boss, who is not without compassion, orders her to take a sick leave until retirement. Tennison, cornered, promises to pull herself together and retire as soon as she uncovers Sallie's killer.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Threads from previous seasons are woven through Tennison's tale. When she reluctantly attends her first Alcoholics Anonymous meeting, she runs into an old adversary, Sgt. Bill Otley (Tom Bell), a rival detective who did his best to undermine Tennison on her first murder case. Retired and six years sober, Otley wants to make amends and becomes the one ally Tennison can rely on as she deals with her father's death and her own drinking. Yet even that frail crutch is knocked away before she can complete her last investigation.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Mirren, who played Elizabeth II in the recent film "The Queen," is a fearless actress, and never more than when portraying this dedicated, redoubtable, not always lovable detective.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aging Tennison is pitiable, but only up to a point. Even at her most desperate - and we first see her getting ready for the day's work by pouring herself a glass of vodka and gulping it down like milk - Tennison has inner resources and a cranky determination to survive.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SUSPECT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Act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most </w:t>
      </w:r>
      <w:hyperlink r:id="rId2977" w:history="1">
        <w:r>
          <w:rPr>
            <w:rFonts w:ascii="arial" w:eastAsia="arial" w:hAnsi="arial" w:cs="arial"/>
            <w:b w:val="0"/>
            <w:i/>
            <w:strike w:val="0"/>
            <w:noProof w:val="0"/>
            <w:color w:val="0077CC"/>
            <w:position w:val="0"/>
            <w:sz w:val="20"/>
            <w:u w:val="single"/>
            <w:vertAlign w:val="baseline"/>
          </w:rPr>
          <w:t>PBS</w:t>
        </w:r>
      </w:hyperlink>
      <w:r>
        <w:rPr>
          <w:rFonts w:ascii="arial" w:eastAsia="arial" w:hAnsi="arial" w:cs="arial"/>
          <w:b w:val="0"/>
          <w:i w:val="0"/>
          <w:strike w:val="0"/>
          <w:noProof w:val="0"/>
          <w:color w:val="000000"/>
          <w:position w:val="0"/>
          <w:sz w:val="20"/>
          <w:u w:val="none"/>
          <w:vertAlign w:val="baseline"/>
        </w:rPr>
        <w:t xml:space="preserve"> stations Sunday and Nov. 19; check local listings.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Phillip Martin; Andy Harries and Rebecca Eaton, executive producer; Andrew Benson, producer; Frank Deasy, writer; Ms. Eaton, series executive producer. Produced by ITV Productions and WGBH, Boston.</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978" w:history="1">
        <w:r>
          <w:rPr>
            <w:rFonts w:ascii="arial" w:eastAsia="arial" w:hAnsi="arial" w:cs="arial"/>
            <w:b w:val="0"/>
            <w:i/>
            <w:strike w:val="0"/>
            <w:noProof w:val="0"/>
            <w:color w:val="0077CC"/>
            <w:position w:val="0"/>
            <w:sz w:val="20"/>
            <w:u w:val="single"/>
            <w:vertAlign w:val="baseline"/>
          </w:rPr>
          <w:t>Helen Mirren</w:t>
        </w:r>
      </w:hyperlink>
      <w:r>
        <w:rPr>
          <w:rFonts w:ascii="arial" w:eastAsia="arial" w:hAnsi="arial" w:cs="arial"/>
          <w:b w:val="0"/>
          <w:i w:val="0"/>
          <w:strike w:val="0"/>
          <w:noProof w:val="0"/>
          <w:color w:val="000000"/>
          <w:position w:val="0"/>
          <w:sz w:val="20"/>
          <w:u w:val="none"/>
          <w:vertAlign w:val="baseline"/>
        </w:rPr>
        <w:t xml:space="preserve"> (Jane Tennison), Katy Murphy (Ruth), Gary Lewis (Tony), Stephen Tompkinson (Sean Philips), Laura Greenwood (Penny), Tom Bell (Sgt. Bill Otley) and Heshima Thompson (Curtis Flynn).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tormented London sleuth shows she still has determination.</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2017</w:t>
      </w:r>
    </w:p>
    <w:p>
      <w:pPr>
        <w:pStyle w:val="Normal351"/>
      </w:pPr>
    </w:p>
    <w:p>
      <w:pPr>
        <w:pStyle w:val="Normal351"/>
        <w:ind w:left="200"/>
        <w:sectPr>
          <w:type w:val="continuous"/>
          <w:pgMar w:top="840" w:right="1000" w:bottom="840" w:left="1000" w:header="400" w:footer="400"/>
          <w:pgNumType w:fmt="decimal"/>
          <w:cols w:space="720"/>
        </w:sectPr>
      </w:pPr>
      <w:r>
        <w:br/>
      </w:r>
      <w:r>
        <w:pict>
          <v:line id="_x0000_s2352"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979"/>
          <w:headerReference w:type="default" r:id="rId2980"/>
          <w:footerReference w:type="even" r:id="rId2981"/>
          <w:footerReference w:type="default" r:id="rId2982"/>
          <w:headerReference w:type="first" r:id="rId2983"/>
          <w:footerReference w:type="first" r:id="rId2984"/>
          <w:pgSz w:w="12240" w:h="15840"/>
          <w:pgMar w:top="840" w:right="1000" w:bottom="840" w:left="1000" w:header="400" w:footer="400"/>
          <w:pgNumType w:fmt="decimal"/>
          <w:cols w:space="720"/>
          <w:titlePg w:val="0"/>
        </w:sectPr>
      </w:pPr>
    </w:p>
    <w:p>
      <w:pPr>
        <w:pStyle w:val="Normal352"/>
      </w:pPr>
    </w:p>
    <w:p>
      <w:pPr>
        <w:pStyle w:val="Normal352"/>
      </w:pPr>
      <w:r>
        <w:pict>
          <v:shape id="_x0000_i2353" type="#_x0000_t75" alt="LexisNexis®" style="width:147.75pt;height:30pt">
            <v:imagedata r:id="rId17" o:title=""/>
          </v:shape>
        </w:pict>
      </w:r>
      <w:r>
        <w:cr/>
      </w:r>
    </w:p>
    <w:p>
      <w:pPr>
        <w:pStyle w:val="Heading1350"/>
        <w:keepNext w:val="0"/>
        <w:spacing w:after="200" w:line="340" w:lineRule="atLeast"/>
        <w:ind w:left="0" w:right="0" w:firstLine="0"/>
        <w:jc w:val="center"/>
      </w:pPr>
      <w:hyperlink r:id="rId2985" w:history="1">
        <w:r>
          <w:rPr>
            <w:rFonts w:ascii="arial" w:eastAsia="arial" w:hAnsi="arial" w:cs="arial"/>
            <w:b/>
            <w:i/>
            <w:strike w:val="0"/>
            <w:color w:val="0077CC"/>
            <w:sz w:val="28"/>
            <w:u w:val="single"/>
            <w:vertAlign w:val="baseline"/>
          </w:rPr>
          <w:t>New &amp; Noteworthy Paperbacks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1997, Sunday, Late Edition - Final</w:t>
      </w:r>
    </w:p>
    <w:p>
      <w:pPr>
        <w:pStyle w:val="Normal352"/>
        <w:keepNext w:val="0"/>
        <w:spacing w:after="0" w:line="240" w:lineRule="atLeast"/>
        <w:ind w:right="0"/>
        <w:jc w:val="both"/>
      </w:pPr>
      <w:bookmarkStart w:id="713" w:name="Bookmark_352"/>
      <w:bookmarkEnd w:id="71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32; Column 1; Book Review Desk ; Column 1; ; Review</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3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352"/>
        <w:keepNext/>
        <w:spacing w:before="240" w:after="0" w:line="340" w:lineRule="atLeast"/>
        <w:ind w:left="0" w:right="0" w:firstLine="0"/>
        <w:jc w:val="left"/>
      </w:pPr>
      <w:bookmarkStart w:id="714" w:name="Body_350"/>
      <w:bookmarkEnd w:id="71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54" style="position:absolute;z-index:25264742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BEAUTY OF THE LILIES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Updike. Fawcett Columbine, $12.95.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explores the American search for faith and transcendence through four generations of a family. From Clarence Wilmot, a disillusioned minister, to his great-grandson Clark, a film fan and a member of a cult, the author shows how both religion and the movies become tools of self-transformation. Mr. Updike is "in full control of his subtle, crafty and incessantly observing art," Julian Barnes said here last year.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HITLER'S WILLING EXECUTIONERS: Ordinary Germans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Holocaust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Daniel Jonah Goldhagen. Vintage, $16.</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argues that the Nazis' campaign of genocide against the Jews was far from a secret plan unleashed by a small cadre of powerful men. Analyzing documents and testimony from the era, he contends that most Germans shared Hitler's attitude, and it was their complicity that made the Final Solution possible. In many cases, he states, "ordinary Germans," like the men in local police battalions, participated directly in the murders. In 1996 our reviewer, V. R. Berghahn, called the book a "tour de force" that "will stimulate fresh research."</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OF THE UNIFIED FIELD: Selected Poems,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1974-1994</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Jorie Graham. Ecco, $15.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Pulitzer Prize-winning collection illustrates the author's preoccupation with the difficulty of capturing objects and moments, and her sense that the act of naming often effects change. Hers "is among the most sensuously embodied and imaginative writing we have," Peter Sacks wrote in these pages last year.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LANDING: The Epic Contest for Power and Profits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Plunged the Airlines Into Chaos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Thomas Petzinger Jr.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Times Business/Random House, $17.</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airlines had ignored operating costs for years, deregulation forced them to face business realities. According to the author, the combination of labor intransigence and unschooled management resulted in devastating losses. "Mr. Petzinger's fly-on-the-wall reporting is always engaging," Stephen D. Solomon said in the Book Review last year. Deregulation's legacy is also a theme of THE AIRPORT: Planes, People, Triumphs, and Disasters at John F. Kennedy International, by James Kaplan (Quill/Morrow, $14). Nevertheless, the author presents an affectionate portrait of a huge quasi metropolis. "His interviews are punctuated by good in-depth writing," Keith Dixon wrote here in 1994.</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SCENES AT THE MUSEUM</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Kate Atkinson. Picador USA, $14.</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her story at the moment of her conception, the narrator, Ruby Lennox, excavates the rather messy archeology of her family,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Yorkshire residents whose struggling lives hold a secret she has yet to discover. Last year our reviewer, Ben Macintyre, described this first novel as "one of the funniest works of fiction to come out of Britain in years."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DINOSAUR IN A HAYSTACK: Reflections in Natural History</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Stephen Jay Gould. Crown, $15.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essays demonstrate both the author's ability to find drama in the quotidian and his grasp of concepts that lie far outside the everyday, like punctuated equilibrium (the theory that evolution occurs in bursts). His work is "consistently graceful . . . and he is an incomparable explainer of difficult ideas," Phillip Lopate said in these pages in 1996. Essays on natural history also make up THE RAREST OF THE RARE: Vanishing Animals, Timeless Worlds, by Diane Ackerman (Vintage, $12). A tireless explorer of points ranging from the Antarctic to the Amazon, the author writes of endangered species like short-tailed albatrosses and golden lion tamarins, who "do not realize how lucky they are to have the indomitable Diane Ackerman as their advocate," Elizabeth Hanson wrote here last year.</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INFINITE JEST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David Foster Wallace.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Bay/Little, Brown, $14.95.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novel's pages approach four figures, there's usually a lot going on. The characters here include Quebec separatists, recovering drug addicts and sensitive geniuses, all of whom inhabit a very polluted North America in the not-too-distant future. In 1996 our reviewer, Jay McInerney, praised "Mr. Wallace's talent -- as a stylist, a satirist and a mimic."</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MILLER: The Paris Years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Brassai. Translated by Timothy Bent.</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Arcade, $13.95.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Hungarian-born photographer who was as fascinated by the Parisian nether world as Miller was, Brassai constructs a portrait of the writer and his artistic flowering during the 1930's. The result, illustrated with Brassai's photographs, is "wonderfully evocative," Michelle Green said in these pages in 1995.</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RESISTANCE</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Anita Shreve. Back Bay/Little, Brown, $12.95.</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refers not only to the underground in World War II but also to the struggle to repress passion -- a difficult task for Ted Brice, a wounded American pilot, and Claire Daussois, the married Belgian woman who hides him. "Ms. Shreve adds subtle gray shadings to a familiar morality tale," Rollene Saal wrote in the Book Review in 1995.   Laurel Graeber</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55" style="position:absolute;z-index:25264844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D. Sloan/Knopf)</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1997</w:t>
      </w:r>
    </w:p>
    <w:p>
      <w:pPr>
        <w:pStyle w:val="Normal352"/>
      </w:pPr>
    </w:p>
    <w:p>
      <w:pPr>
        <w:pStyle w:val="Normal352"/>
        <w:ind w:left="200"/>
        <w:sectPr>
          <w:type w:val="continuous"/>
          <w:pgMar w:top="840" w:right="1000" w:bottom="840" w:left="1000" w:header="400" w:footer="400"/>
          <w:pgNumType w:fmt="decimal"/>
          <w:cols w:space="720"/>
        </w:sectPr>
      </w:pPr>
      <w:r>
        <w:br/>
      </w:r>
      <w:r>
        <w:pict>
          <v:line id="_x0000_s2356"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986"/>
          <w:headerReference w:type="default" r:id="rId2987"/>
          <w:footerReference w:type="even" r:id="rId2988"/>
          <w:footerReference w:type="default" r:id="rId2989"/>
          <w:headerReference w:type="first" r:id="rId2990"/>
          <w:footerReference w:type="first" r:id="rId2991"/>
          <w:pgSz w:w="12240" w:h="15840"/>
          <w:pgMar w:top="840" w:right="1000" w:bottom="840" w:left="1000" w:header="400" w:footer="400"/>
          <w:pgNumType w:fmt="decimal"/>
          <w:cols w:space="720"/>
          <w:titlePg w:val="0"/>
        </w:sectPr>
      </w:pPr>
    </w:p>
    <w:p>
      <w:pPr>
        <w:pStyle w:val="Normal353"/>
      </w:pPr>
    </w:p>
    <w:p>
      <w:pPr>
        <w:pStyle w:val="Normal353"/>
      </w:pPr>
      <w:r>
        <w:pict>
          <v:shape id="_x0000_i2357" type="#_x0000_t75" alt="LexisNexis®" style="width:147.75pt;height:30pt">
            <v:imagedata r:id="rId17" o:title=""/>
          </v:shape>
        </w:pict>
      </w:r>
      <w:r>
        <w:cr/>
      </w:r>
    </w:p>
    <w:p>
      <w:pPr>
        <w:pStyle w:val="Heading1351"/>
        <w:keepNext w:val="0"/>
        <w:spacing w:after="200" w:line="340" w:lineRule="atLeast"/>
        <w:ind w:left="0" w:right="0" w:firstLine="0"/>
        <w:jc w:val="center"/>
      </w:pPr>
      <w:hyperlink r:id="rId2992" w:history="1">
        <w:r>
          <w:rPr>
            <w:rFonts w:ascii="arial" w:eastAsia="arial" w:hAnsi="arial" w:cs="arial"/>
            <w:b/>
            <w:i/>
            <w:strike w:val="0"/>
            <w:color w:val="0077CC"/>
            <w:sz w:val="28"/>
            <w:u w:val="single"/>
            <w:vertAlign w:val="baseline"/>
          </w:rPr>
          <w:t>More Resigned Than Angry, Voters Seek a Fix for the Economy</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2010 Wednesday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3"/>
        <w:keepNext w:val="0"/>
        <w:spacing w:after="0" w:line="240" w:lineRule="atLeast"/>
        <w:ind w:right="0"/>
        <w:jc w:val="both"/>
      </w:pPr>
      <w:bookmarkStart w:id="715" w:name="Bookmark_353"/>
      <w:bookmarkEnd w:id="71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P; Column 0; National Desk; Pg. 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SEVERSON; Reporting was contributed by Damien Cave from Florida, Erik Eckholm from West Virginia, Dan Frosch and Kirk Johnson from Colorado, Ian Lovett from California, Kevin Sack from Georgia, Susan Saulny from Illinois, Katharine Q. Seelye from Wisconsin, A. G. Sulzberger from Iowa, Sabrina Tavernise from Delaware and Katie Zezima from New Hampshire and Maine.</w:t>
      </w:r>
    </w:p>
    <w:p>
      <w:pPr>
        <w:pStyle w:val="Normal353"/>
        <w:keepNext/>
        <w:spacing w:before="240" w:after="0" w:line="340" w:lineRule="atLeast"/>
        <w:ind w:left="0" w:right="0" w:firstLine="0"/>
        <w:jc w:val="left"/>
      </w:pPr>
      <w:bookmarkStart w:id="716" w:name="Body_351"/>
      <w:bookmarkEnd w:id="71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58" style="position:absolute;z-index:25265049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Want to know what's wrong with this country? Just ask everyone.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in business knows you can't have debt like this,'' said Marty Yanke, 76, a retired meat processing plant supervisor from Waunakee, Wis., who said he voted for Republicans.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 Sankey, 57,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Columbus and chose all Democrats, said, ''You can't expect changes in two years for what took eight years to screw up.''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Nguyen, a construction subcontractor in Orlando, Fla., said, ''Nobody is listening to the people, especially small-business people.''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went Tuesday. In urban elementary schools, country churches and suburban recreational centers across the United States, worried voters talked of wanting to find the right mix of political leaders to lift the nation out of its economic crisis.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at the polls was more about grim resignation than anger. Certainly, issues like immigration, war and education reform mattered to people, including Rafaela Suarez, who voted in East Los Angeles.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six kids in my house,'' Ms. Suarez said. ''I want them to have a future.''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friends and relatives out of work, neighboring houses in foreclosure and their own savings accounts to consider, voters put fixing the economy first. And if that meant voting in ways that seemed out of the question two years ago, so be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Morse, a homemaker from Epping, N.H., described herself as a centrist-leaning independent, but this time she voted for anyone with an R next to his or her name. ''I just went with it,'' Ms. Morse said. ''I mean, it can't be any worse.''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Marcia Rutledge, 71, supported a measure that would allow a casino in western Maine, despite her opposition to gambling. ''I know it's addictive,'' Ms. Rutledge said, ''but it will give some people up in that area work.''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the student union at Ohio State University, young voters were more preoccupied with the economy than with war or social issues.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find a job, and the way it's going I don't know that I'm going to,'' said John Breedlove, 22, a business student who supported President Obama in 2008 but backed Republicans on Tuesday.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for many voters was to throw the bums out -- but replace them with whom? That answer was less clear.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voting for what I think will be a great winner,'' said Lee Esker, 35, a finance director at a medical research center in Chicago, having just marked his ballot for the Republicans. ''I think I'm caught between the parties, and I'm voting for the lesser of two evils.''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Duncan, 52, a Democrat who voted for Gov. Charlie Crist of Florida, a former Republican now running as an independent for the Senate, did so reluctantly. ''I was looking for candidates who can cross the aisle and get things done,'' Ms. Duncan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some voters stood firmly behind President Obama. ''We haven't given Obama enough time, and we're rushing to judge his administration on a lot of issues that were out of his control,'' said Emily Pechar, 22, who voted in the Fulton County suburbs north of Atlanta. ''Obama's become a scapegoat, and that's not appropriate.''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saw the president and the lawmakers who supported his ambitious early agenda, including the health care overhaul and his stimulus plan, as clear villains. The country, many voters said, was veering dangerously to the left and needed to return to the center.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voters could not find solace anywhere. Mark Munn, a boilermaker from Savannah, Ga., whose three children attend a private Christian school, has sometimes voted for conservative Democrats, but he has not seen one in a while. Republican candidates, Mr. Munn said, have too many ties to big-money interests, even though he agrees with their social policies. The Tea Party is not a good fit, either.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not comfortable with any of them,''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 voters were so hungry for change that experience did not seem to matter. Fifty-seven percent of the registered voters surveyed as part of a New York Times/CBS News poll released late last week said that this year they were more willing to take a chance on a candidate with little previous political experience.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Nicholson, 69, a registered independent who voted at the Church of God in Camden Wyoming, Del., preferred Christine O'Donnell, the Republican nominee for Senate, mainly because she had never been in politics before. ''Everybody thinks she's ditzy, but she can learn like anyone else,'' Mr. Nicholson said. ''You have to give people like that a chance.''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2008 election, when liberals celebrated the politics of hope and change to address the country's problems and some conservatives began to embrace what would become the Tea Party's brand of revolution, Tuesday's contests were underscored by a deep sense of malaise on all sides.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just don't feel right in the country right now,'' said Damon Gillette, 44, a business owner in Denver.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grim feel in many polling places was the realization that the most expensive midterm election in history -- a record $3.8 billion was spent -- brought what appeared to be a new low in civil discourse, voters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elections have been a freak show all over the country,'' said David Morgan, a retired Air Force officer, in Beckley, W.Va. His wife found the campaigns so distasteful that she refused to vote.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just pleaded for the bickering to stop.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Perelli, 75, of Chicago's South Side, who said he had voted reluctantly for all Democrats, considers himself a middle-of-the-road voter. But middle-of-the-road candidates were elusive. Instead, he found himself buried in rhetoric from both ends of the political spectrum.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get to the bottom of what's really right for this country, and that's kind of hard while they're all calling each other names,'' Mr. Perelli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Bachar, 45, an investment manager in Denver, echoed that view. He said his biggest hope for the months ahead centered on one word: pragmatism. ''The political discourse in the course of the past several years has gotten so that both parties are talking past each other,''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feeling echoed by Carla Kaiser, who was laid off by an insurance company and relied on unemployment checks. She is scared about the economy and politicians who might want to feed off the fear of people like her, who are enduring hard times.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Americans need to pull together,'' she said. ''We need to stop looking at the Democrats and the Republicans and just look at the problems.''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Correction: November 2, 2010, Tuesday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used an incorrect gender reference for Marty Yanke, a voter.</w:t>
      </w:r>
    </w:p>
    <w:p>
      <w:pPr>
        <w:pStyle w:val="Normal353"/>
        <w:keepNext w:val="0"/>
        <w:spacing w:before="240" w:after="0" w:line="260" w:lineRule="atLeast"/>
        <w:ind w:left="0" w:right="0" w:firstLine="0"/>
        <w:jc w:val="left"/>
      </w:pPr>
      <w:r>
        <w:br/>
      </w:r>
      <w:hyperlink r:id="rId2993" w:history="1">
        <w:r>
          <w:rPr>
            <w:rFonts w:ascii="arial" w:eastAsia="arial" w:hAnsi="arial" w:cs="arial"/>
            <w:b w:val="0"/>
            <w:i/>
            <w:strike w:val="0"/>
            <w:color w:val="0077CC"/>
            <w:sz w:val="20"/>
            <w:u w:val="single"/>
            <w:vertAlign w:val="baseline"/>
          </w:rPr>
          <w:t>http://www.nytimes.com</w:t>
        </w:r>
      </w:hyperlink>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59" style="position:absolute;z-index:252651520"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Voters cast their ballots at a polling site at the Robertson Honda dealership north of Los Angeles. Across the nation, voters talked of wanting to find the right mix of political leaders. (PHOTOGRAPH BY MONICA ALMEIDA/THE NEW YORK TIMES) (P1)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 official passed out ''I voted'' stickers to Kentucky voters who cast their ballots early.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campaign volunteer and her son, Rand Paul supporters, waved to passing motorists in Bowling Green, Ky., on Tuesday. (PHOTOGRAPHS BY LUKE SHARRETT FOR THE NEW YORK TIMES) (P9)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2010</w:t>
      </w:r>
    </w:p>
    <w:p>
      <w:pPr>
        <w:pStyle w:val="Normal353"/>
      </w:pPr>
    </w:p>
    <w:p>
      <w:pPr>
        <w:pStyle w:val="Normal353"/>
        <w:ind w:left="200"/>
        <w:sectPr>
          <w:type w:val="continuous"/>
          <w:pgMar w:top="840" w:right="1000" w:bottom="840" w:left="1000" w:header="400" w:footer="400"/>
          <w:pgNumType w:fmt="decimal"/>
          <w:cols w:space="720"/>
        </w:sectPr>
      </w:pPr>
      <w:r>
        <w:br/>
      </w:r>
      <w:r>
        <w:pict>
          <v:line id="_x0000_s2360"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994"/>
          <w:headerReference w:type="default" r:id="rId2995"/>
          <w:footerReference w:type="even" r:id="rId2996"/>
          <w:footerReference w:type="default" r:id="rId2997"/>
          <w:headerReference w:type="first" r:id="rId2998"/>
          <w:footerReference w:type="first" r:id="rId2999"/>
          <w:pgSz w:w="12240" w:h="15840"/>
          <w:pgMar w:top="840" w:right="1000" w:bottom="840" w:left="1000" w:header="400" w:footer="400"/>
          <w:pgNumType w:fmt="decimal"/>
          <w:cols w:space="720"/>
          <w:titlePg w:val="0"/>
        </w:sectPr>
      </w:pPr>
    </w:p>
    <w:p>
      <w:pPr>
        <w:pStyle w:val="Normal354"/>
      </w:pPr>
    </w:p>
    <w:p>
      <w:pPr>
        <w:pStyle w:val="Normal354"/>
      </w:pPr>
      <w:r>
        <w:pict>
          <v:shape id="_x0000_i2361" type="#_x0000_t75" alt="LexisNexis®" style="width:147.75pt;height:30pt">
            <v:imagedata r:id="rId17" o:title=""/>
          </v:shape>
        </w:pict>
      </w:r>
      <w:r>
        <w:cr/>
      </w:r>
    </w:p>
    <w:p>
      <w:pPr>
        <w:pStyle w:val="Heading1352"/>
        <w:keepNext w:val="0"/>
        <w:spacing w:after="200" w:line="340" w:lineRule="atLeast"/>
        <w:ind w:left="0" w:right="0" w:firstLine="0"/>
        <w:jc w:val="center"/>
      </w:pPr>
      <w:hyperlink r:id="rId3000" w:history="1">
        <w:r>
          <w:rPr>
            <w:rFonts w:ascii="arial" w:eastAsia="arial" w:hAnsi="arial" w:cs="arial"/>
            <w:b/>
            <w:i/>
            <w:strike w:val="0"/>
            <w:color w:val="0077CC"/>
            <w:sz w:val="28"/>
            <w:u w:val="single"/>
            <w:vertAlign w:val="baseline"/>
          </w:rPr>
          <w:t>JERSEY;</w:t>
        </w:r>
      </w:hyperlink>
      <w:r>
        <w:br/>
      </w:r>
      <w:hyperlink r:id="rId3001" w:history="1">
        <w:r>
          <w:rPr>
            <w:rFonts w:ascii="arial" w:eastAsia="arial" w:hAnsi="arial" w:cs="arial"/>
            <w:b/>
            <w:i/>
            <w:strike w:val="0"/>
            <w:color w:val="0077CC"/>
            <w:sz w:val="28"/>
            <w:u w:val="single"/>
            <w:vertAlign w:val="baseline"/>
          </w:rPr>
          <w:t>On the Sunny Side of the Street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1997, Sunday, Late Edition - Final</w:t>
      </w:r>
    </w:p>
    <w:p>
      <w:pPr>
        <w:pStyle w:val="Normal354"/>
        <w:keepNext w:val="0"/>
        <w:spacing w:after="0" w:line="240" w:lineRule="atLeast"/>
        <w:ind w:right="0"/>
        <w:jc w:val="both"/>
      </w:pPr>
      <w:bookmarkStart w:id="717" w:name="Bookmark_354"/>
      <w:bookmarkEnd w:id="71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13NJ; ; Section 13NJ; Page 1; Column 3; New Jersey Weekly Desk ; Column 3; </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SHARKEY </w:t>
      </w:r>
    </w:p>
    <w:p>
      <w:pPr>
        <w:pStyle w:val="Normal3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 SHARKEY </w:t>
      </w:r>
    </w:p>
    <w:p>
      <w:pPr>
        <w:pStyle w:val="Normal354"/>
        <w:keepNext/>
        <w:spacing w:before="240" w:after="0" w:line="340" w:lineRule="atLeast"/>
        <w:ind w:left="0" w:right="0" w:firstLine="0"/>
        <w:jc w:val="left"/>
      </w:pPr>
      <w:bookmarkStart w:id="718" w:name="Body_352"/>
      <w:bookmarkEnd w:id="71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62" style="position:absolute;z-index:25265356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ran into David (Tee) Theresa back in November, on Monroe Street in Hoboken, where a couple of hundred people showed up for the dedication of a sidewalk plaque outside the vacant lot on the site of the home where Frank Sinatra grew up.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Sinatra has rarely encouraged such good will. Over the years, as he honed his tough-guy image, he often derided his hometown as a "sewer." Still, a small Sinatra cottage industry grew up around Monroe Street. And on that celebratory day in November, it was thronged with marketers of memorabilia, with claimants to fame's vapors and, of course, with graying groupies who have aged into pilgrims over the 60 years since the young Frank Sinatra, fresh out of Hoboken, revolutionized popular music while simultaneously stamping the mold for what the writer Pete Hamill called "the original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this man, it must be said that while many parents would be proud to have a son who sang like Mr. Sinatra, few would be happy about one who behaved like him. But at the final curtain, the man exits; the music lives 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Theresa, 29 and Hoboken-born, is determined on that count. Mr. Theresa sings so much like Mr. Sinatra that some of the old fans had tears in their eyes that day on Monroe Street. Mr. Theresa stood on a stage, and his Sinatra songs filled the narrow street like sunshine.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a card-carrying member of Generation X end up in an act he calls "The Frank Sinatra Show"? What do we have here, some new breed of Elvis impersonator?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grudge against that word impersonator," the dark-haired Mr. Theresa said one night last week over dinner at the Malibu, a local diner. He impaled some macaroni on his fork and added, "You say impersonator, people think maybe I got a shrine to Sinatra somewhere in the house or something weird like that. Sinatra as a young man idolized Bing Crosby, learned from him. You think the young Sinatra had a shrine of Bing Crosby?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put it this way, O.K.?" he continued. "You could say I sing Sinatra hits with the same Hoboken attitude. But if you say impersonator, people think, 'Here's a guy without a life, wants to be Sinatra.' But everybody that wanted to be a Sinatra already did it by the end of the 50's."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Theresa impersonates Mr. Sinatra well enough to have appeared on New York television programs commemorating the singer when he turned 80 last year. In April, Mr. Theresa is booked at the Trump Taj Mahal in Atlantic City to do his Sinatra show with the Jimmy Dorsey Orchestra. This spring, he is to appear as Mr. Sinatra in New Orleans in a revue also featuring impersonators of Jimmy Durante, Ethel Merman and Nat (King) Cole. Musically trained Sinatra fans for whom I played Mr. Theresa's demo tapes agreed that the young man has a nice voice, with a real flair for Mr. Sinatra's masterly phrasing.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Hoboken High graduate, Mr. Theresa still lives with his parents -- Dominick, a bail bondsman, and Beatrice, who once sang local gigs with another Hoboken crooner, Jimmy Roselli. Mr. Theresa's godfather, Freddy (Tamby) Tamburro, was a member, along with Mr. Sinatra, in the Hoboken Four, the quartet in which Mr. Sinatra got his start. But Mr. Theresa is no swaggering tough guy ready to fight, like Mr. Sinatra in his prime. He is, rather, the kind of doting sibling who takes a younger brother, Joey, who has Down syndrome, to the weddings, anniversaries and banquets that are most of his jobs.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Theresa, perhaps the new big-time gigs are just the overture announcing the start of his 15 minutes of fame. He hopes not because he thinks Mr. Sinatra leaves a musical monument to be built on, not enshrined. "There's got to be new songwriters out there who want to continue that kind of music," he said. "Who you going to give a beautiful song to? Barry Manilow? I want them to give those songs to 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wall of the diner was a photo of the Manhattan skyline. I asked whether he, like Mr. Sinatra, dreamed of crossing that river to chase his dreams. The reply was a friendly dose of vintage Hoboken: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"Dreaming of New York? All's Sinatra had to do was take a 5--cent ferry ride," Mr. Theresa snorted. "He was dreaming just to get a job singing somewhere. Like 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Theresa is working his way through the Sinatra repertoire. There are more than 2,000 songs. Asked if he considered Mr. Sinatra his hero, the young singer showed where his head was.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put it this way, O.K.?" Mr. Theresa said. "My hero was my high school music teacher."</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363" style="position:absolute;z-index:252654592"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1997</w:t>
      </w:r>
    </w:p>
    <w:p>
      <w:pPr>
        <w:pStyle w:val="Normal354"/>
      </w:pPr>
    </w:p>
    <w:p>
      <w:pPr>
        <w:pStyle w:val="Normal354"/>
        <w:ind w:left="200"/>
        <w:sectPr>
          <w:type w:val="continuous"/>
          <w:pgMar w:top="840" w:right="1000" w:bottom="840" w:left="1000" w:header="400" w:footer="400"/>
          <w:pgNumType w:fmt="decimal"/>
          <w:cols w:space="720"/>
        </w:sectPr>
      </w:pPr>
      <w:r>
        <w:br/>
      </w:r>
      <w:r>
        <w:pict>
          <v:line id="_x0000_s2364"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002"/>
          <w:headerReference w:type="default" r:id="rId3003"/>
          <w:footerReference w:type="even" r:id="rId3004"/>
          <w:footerReference w:type="default" r:id="rId3005"/>
          <w:headerReference w:type="first" r:id="rId3006"/>
          <w:footerReference w:type="first" r:id="rId3007"/>
          <w:pgSz w:w="12240" w:h="15840"/>
          <w:pgMar w:top="840" w:right="1000" w:bottom="840" w:left="1000" w:header="400" w:footer="400"/>
          <w:pgNumType w:fmt="decimal"/>
          <w:cols w:space="720"/>
          <w:titlePg w:val="0"/>
        </w:sectPr>
      </w:pPr>
    </w:p>
    <w:p>
      <w:pPr>
        <w:pStyle w:val="Normal355"/>
      </w:pPr>
    </w:p>
    <w:p>
      <w:pPr>
        <w:pStyle w:val="Normal355"/>
      </w:pPr>
      <w:r>
        <w:pict>
          <v:shape id="_x0000_i2365" type="#_x0000_t75" alt="LexisNexis®" style="width:147.75pt;height:30pt">
            <v:imagedata r:id="rId17" o:title=""/>
          </v:shape>
        </w:pict>
      </w:r>
      <w:r>
        <w:cr/>
      </w:r>
    </w:p>
    <w:p>
      <w:pPr>
        <w:pStyle w:val="Heading1353"/>
        <w:keepNext w:val="0"/>
        <w:spacing w:after="200" w:line="340" w:lineRule="atLeast"/>
        <w:ind w:left="0" w:right="0" w:firstLine="0"/>
        <w:jc w:val="center"/>
      </w:pPr>
      <w:hyperlink r:id="rId3008" w:history="1">
        <w:r>
          <w:rPr>
            <w:rFonts w:ascii="arial" w:eastAsia="arial" w:hAnsi="arial" w:cs="arial"/>
            <w:b/>
            <w:i/>
            <w:strike w:val="0"/>
            <w:color w:val="0077CC"/>
            <w:sz w:val="28"/>
            <w:u w:val="single"/>
            <w:vertAlign w:val="baseline"/>
          </w:rPr>
          <w:t>JAPAN OPPOSITION HOPES TO TRIM RULING PARTY'S LEAD</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1983, Saturday, Late City Final Edition</w:t>
      </w:r>
    </w:p>
    <w:p>
      <w:pPr>
        <w:pStyle w:val="Normal355"/>
        <w:keepNext w:val="0"/>
        <w:spacing w:after="0" w:line="240" w:lineRule="atLeast"/>
        <w:ind w:right="0"/>
        <w:jc w:val="both"/>
      </w:pPr>
      <w:bookmarkStart w:id="719" w:name="Bookmark_355"/>
      <w:bookmarkEnd w:id="71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7, Column 1; Foreign Desk</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TOKYO, Dec. 16</w:t>
      </w:r>
    </w:p>
    <w:p>
      <w:pPr>
        <w:pStyle w:val="Normal355"/>
        <w:keepNext/>
        <w:spacing w:before="240" w:after="0" w:line="340" w:lineRule="atLeast"/>
        <w:ind w:left="0" w:right="0" w:firstLine="0"/>
        <w:jc w:val="left"/>
      </w:pPr>
      <w:bookmarkStart w:id="720" w:name="Body_353"/>
      <w:bookmarkEnd w:id="72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66" style="position:absolute;z-index:25265664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Japan's opposition parties, out of political power almost without interruption since World War II, say they are hoping Sunday's national elections will enable them to restore a balance to government.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stands now, the Liberal Democratic Party has such a majority in Parliament that the role of its rivals seems all but irrelevant. Political change here is regarded as largely a question of who gains or loses strength within the ruling party itself, a conservative federation of five intensely competitive factions.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indications are that the Liberal Democrats will lose seats in the balloting for the House of Representatives, the powerful lower chamber in Japan's Parliament. While no one expects their majority to dissolve entirely, officials believe there is a possibility that it might shrink enough so that the majority will be forced to pay greater attention to the opposition.</w:t>
      </w:r>
    </w:p>
    <w:p>
      <w:pPr>
        <w:pStyle w:val="Normal35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Corruption Is Major Issue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six opposition parties the big issue in this campaign has been political corruption, which the opposition has presented as a Liberal Democratic monopoly. The focus of their campaign is the bribery conviction in October of former Prime Minister Kakuei Tanaka, still the most powerful figure in the governing party.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opposition's hope that the public is so unhappy with Mr. Tanaka in particular and the Liberal Democrats in general that it will take its votes elewhere in large numbers. But there is no reason to assume that will be the case. In fact, much of the opposition is in danger of losing parliamentary seats as much as the Liberal Democrats.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opinion polls, the only likely big winner is the Clean Government Party, a highly disciplined, Buddhist-oriented group appealing particularly to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34 seats in the lower house and most surveys predict that figure will rise to about 50.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parties are not considered likely to deviate greatly from their present strength. In the Parliament that was dissolved Nov. 28, this was the lineup: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Democrats, 286 seats; Socialist Party, 100; Clean Government Party, 34; Democratic Socialist Party, a group of relatively conservative breakaway Socialists, 31; Communist Party, 29; New Liberal Club, a conservative splinter group, 10; Social Democratic League, another Socialist breakway, 3; and independents and vacancies, 18.</w:t>
      </w:r>
    </w:p>
    <w:p>
      <w:pPr>
        <w:pStyle w:val="Normal3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Has Little in Common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opposition parties have been working together more vigorously than usual. A record number of candidates, 58, have multiparty support, with the Clean Government Party and the Democratic Socialists the most active in this regard.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though, the parties have little in common.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out of power for so long they seem to have lost the ability to take advantage even when the ruling party stumbles.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for example, has been unable to offer alternatives that would attract large numbers of voters in a fundamentally conservative country. Other than to denounce the Liberal Democrats and restate their basic charters, none of them in this campaign have proposed fresh programs on domestic or foreign issues.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Socialists typify the problem. They governed briefly in the late 1940's and are still the No. 2 party in terms of parliamentary seats held.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number has steadily declined for two decades, and may slip again Sunday. The Socialists, who are supported chiefly by large labor unions and are clinging steadfastly to a policy of ''unarmed neutrality'' for Japan, seem unable to figure out how to broaden their appeal to include, for instance, the growing number of young, affluent city dwellers.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leader, Masashi Ishibashi, agrees it is ''unrealistic'' to think of his party taking charge of the government. What it can do, he said in a recent interview, is to keep the Liberal Democrats from getting whatever it wants right away on matters such as increased defense spending.</w:t>
      </w:r>
    </w:p>
    <w:p>
      <w:pPr>
        <w:pStyle w:val="Normal355"/>
      </w:pPr>
    </w:p>
    <w:p>
      <w:pPr>
        <w:pStyle w:val="Normal355"/>
        <w:ind w:left="200"/>
        <w:sectPr>
          <w:type w:val="continuous"/>
          <w:pgMar w:top="840" w:right="1000" w:bottom="840" w:left="1000" w:header="400" w:footer="400"/>
          <w:pgNumType w:fmt="decimal"/>
          <w:cols w:space="720"/>
        </w:sectPr>
      </w:pPr>
      <w:r>
        <w:br/>
      </w:r>
      <w:r>
        <w:pict>
          <v:line id="_x0000_s2367"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009"/>
          <w:headerReference w:type="default" r:id="rId3010"/>
          <w:footerReference w:type="even" r:id="rId3011"/>
          <w:footerReference w:type="default" r:id="rId3012"/>
          <w:headerReference w:type="first" r:id="rId3013"/>
          <w:footerReference w:type="first" r:id="rId3014"/>
          <w:pgSz w:w="12240" w:h="15840"/>
          <w:pgMar w:top="840" w:right="1000" w:bottom="840" w:left="1000" w:header="400" w:footer="400"/>
          <w:pgNumType w:fmt="decimal"/>
          <w:cols w:space="720"/>
          <w:titlePg w:val="0"/>
        </w:sectPr>
      </w:pPr>
    </w:p>
    <w:p>
      <w:pPr>
        <w:pStyle w:val="Normal356"/>
      </w:pPr>
    </w:p>
    <w:p>
      <w:pPr>
        <w:pStyle w:val="Normal356"/>
      </w:pPr>
      <w:r>
        <w:pict>
          <v:shape id="_x0000_i2368" type="#_x0000_t75" alt="LexisNexis®" style="width:147.75pt;height:30pt">
            <v:imagedata r:id="rId17" o:title=""/>
          </v:shape>
        </w:pict>
      </w:r>
      <w:r>
        <w:cr/>
      </w:r>
    </w:p>
    <w:p>
      <w:pPr>
        <w:pStyle w:val="Heading1354"/>
        <w:keepNext w:val="0"/>
        <w:spacing w:after="200" w:line="340" w:lineRule="atLeast"/>
        <w:ind w:left="0" w:right="0" w:firstLine="0"/>
        <w:jc w:val="center"/>
      </w:pPr>
      <w:hyperlink r:id="rId3015" w:history="1">
        <w:r>
          <w:rPr>
            <w:rFonts w:ascii="arial" w:eastAsia="arial" w:hAnsi="arial" w:cs="arial"/>
            <w:b/>
            <w:i/>
            <w:strike w:val="0"/>
            <w:color w:val="0077CC"/>
            <w:sz w:val="28"/>
            <w:u w:val="single"/>
            <w:vertAlign w:val="baseline"/>
          </w:rPr>
          <w:t>Damaged Goods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2006 Sunday 00:00 EST</w:t>
      </w:r>
    </w:p>
    <w:p>
      <w:pPr>
        <w:pStyle w:val="Normal356"/>
        <w:keepNext w:val="0"/>
        <w:spacing w:after="0" w:line="240" w:lineRule="atLeast"/>
        <w:ind w:right="0"/>
        <w:jc w:val="both"/>
      </w:pPr>
      <w:bookmarkStart w:id="721" w:name="Bookmark_356"/>
      <w:bookmarkEnd w:id="72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ALLEN</w:t>
      </w:r>
    </w:p>
    <w:p>
      <w:pPr>
        <w:pStyle w:val="Normal3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Mary Gordon’s stories often display a heartbreaking understanding of childhood grief.</w:t>
      </w:r>
    </w:p>
    <w:p>
      <w:pPr>
        <w:pStyle w:val="Normal356"/>
        <w:keepNext/>
        <w:spacing w:before="240" w:after="0" w:line="340" w:lineRule="atLeast"/>
        <w:ind w:left="0" w:right="0" w:firstLine="0"/>
        <w:jc w:val="left"/>
      </w:pPr>
      <w:bookmarkStart w:id="722" w:name="Body_354"/>
      <w:bookmarkEnd w:id="72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69" style="position:absolute;z-index:25265868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GORDON is often described as a gifted depicter of Irish-American life, but the classification is misleading: that subject is just one among the many she has memorably treated. Starting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Irish-American communities of her 1950s childhood, Gordon’s fiction — six novels, so far, and more than three dozen short stories and novellas — takes us through scenes that suggest her own life’s expanding vistas: from the conservative Roman Catholic school in Queens to the liberal women’s college in Manhattan, from the capitals of Europe to the Upper West Side cocktail party.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Gordon’s greatest asset is probably her ear: she brings myriad voices directly and faithfully to the page. But this virtuosity can have the odd effect of hiding Gordon’s own voice beneath those of the characters she reproduces so easily. A gifted chameleon, Gordon lacks a distinctly recognizable style. In “The Stories of Mary Gordon” (which combines new and previously uncollected stories with material from an earlier collection, “Temporary Shelter”), you’ll find work that resembles an Alice Adams story, a Grace Paley story, a Barbara Pym story, a Louis Auchincloss story. But what exactly is a Mary Gordon story, and how do you recognize it?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specifically autobiographical tales here, and readers familiar with Gordon’s work will recognize certain themes. Gordon’s bizarre and disturbing memoir, “The Shadow Man,” provides a key to many of her preoccupations. “My father died when I was 7 years old,” it begins. “I’ve always thought that was the most important thing anyone could know about me.” Gordon goes on to describe her inconsolable grief for her adored and adoring father and the shocks she later received on discovering that this devout, scholarly Catholic had been born Jewish, had converted and had subsequently become both a ferocious anti-Semite and a writer of pornography.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motifs of Gordon’s life resurface throughout her stories. Several display a heartbreaking understanding of childhood grief and the way it isolates the sufferer, who through age and inexperience lacks the capacity to communicate its depth. She knows that the too-rare moments of real comfort often come from unexpected sources.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story, the narrator remembers her bereaved small self and her unpredictable reaction to a slatternly neighbor: “For the first time, I understood what all those adults were trying to do for me. I understood what was meant by comfort. Perhaps I was able to accept it from Mrs. Lynch as I had from no other because there was no self-love in what she did, nothing showed me she had one eye on some mirror checking her posture as the comforter of a grief-stricken child. She was not congratulating herself for her tact, her understanding, her tough-mindedness. ... It was her sense of the inevitability of what had happened, and its permanence, its falling into the category of natural affliction, that I received as such a gift.”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repeatedly demonstrates the ways in which damage done in youth can twist a person’s future. In her work, as in life itself, there is often a fine line within families between innocent love and pathological attachment. She makes us recognize that distinction in her characters’ relationships — and search for it in our own. She also conveys the painful truth that real childhood damage can never be entirely overcome. Thus in the opening story we come to understand the emotional roots of a young woman’s fanatical sense of order by tracing it back to the squalid existence she once lived with her parents, a pair of hopeless alcoholics. “She heard, as if from a great distance, people using the word ‘beautiful’ in relation to things like trees or sunsets, but her faculty for understanding things like this had been so crippled that the attempt to comprehend what people were saying when they spoke like this filled her with a kind of panic.”</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Gordon’s depictions of Irish-American culture are particularly acute. When she ruthlessly skewers the O’Reillys, an extended family of first-generation immigrants who appear in several stories, you feel that Gordon herself has lived among such people, has seen them — and seen through them. “All the sisters,” the O’Reillys’ young niece notes, “thought of marriage as a sign of weakness: they made only partial exceptions for themselves.” The girl and her cousin, hemmed in by the narrow mores of their culture, gaze at a holy picture of St. Catherine of Siena as “a sign of something that they valued but could not find or even name in the world that they inhabited; excellence, simplicity.”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Gordon’s powers of observation can be considerable. In one story, she suggests the depths of frustration in a nun’s brief description of a teacher at a Catholic school in Manhattan, a pathetic man she deplores but finally doesn’t have the heart to get rid of: “It was as if he had sat passively by and allowed someone to push his face in; the area from his cheekbones to his lower teeth was a dent, a declivity, a ditch; his lower teeth jutted above his upper ones like a bulldog’s. Something about the way his teeth fit made it difficult for him to breathe quietly; he often snorted, and he blew his nose with what Joan thought of as excessive, and therefore irritating, frequency. His ears were two-dimensional and flat, like the plastic ears that came with Mr. Potato Head kits. His clothes were so loose on him that she could not envision the shape of his body. He wore orthopedic shoes.”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collection’s shorter, more impressionistic pieces are heavy on whimsy and light on substance. Gordon has more success with long, expository stories that allow wider scope for her descriptive skills and her gift for building a character. Throughout the book, there are many happy surprises: an original and pragmatic point of view, a distinctive intermingling of humor and tragedy, a high level of empathy. It’s a shame, though, that the stories haven’t been provided with dates or arranged in a clear chronology. Tracking the progression of a writer’s career is always instructive — and in a career like Mary Gordon’s particularly so.</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Allen’s new book, “Moral Minority: Our Skeptical Founding Fathers,” has just been published.</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Pr>
        <w:pStyle w:val="Normal356"/>
      </w:pPr>
    </w:p>
    <w:p>
      <w:pPr>
        <w:pStyle w:val="Normal356"/>
        <w:ind w:left="200"/>
        <w:sectPr>
          <w:type w:val="continuous"/>
          <w:pgMar w:top="840" w:right="1000" w:bottom="840" w:left="1000" w:header="400" w:footer="400"/>
          <w:pgNumType w:fmt="decimal"/>
          <w:cols w:space="720"/>
        </w:sectPr>
      </w:pPr>
      <w:r>
        <w:br/>
      </w:r>
      <w:r>
        <w:pict>
          <v:line id="_x0000_s2370"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016"/>
          <w:headerReference w:type="default" r:id="rId3017"/>
          <w:footerReference w:type="even" r:id="rId3018"/>
          <w:footerReference w:type="default" r:id="rId3019"/>
          <w:headerReference w:type="first" r:id="rId3020"/>
          <w:footerReference w:type="first" r:id="rId3021"/>
          <w:pgSz w:w="12240" w:h="15840"/>
          <w:pgMar w:top="840" w:right="1000" w:bottom="840" w:left="1000" w:header="400" w:footer="400"/>
          <w:pgNumType w:fmt="decimal"/>
          <w:cols w:space="720"/>
          <w:titlePg w:val="0"/>
        </w:sectPr>
      </w:pPr>
    </w:p>
    <w:p>
      <w:pPr>
        <w:pStyle w:val="Normal357"/>
      </w:pPr>
    </w:p>
    <w:p>
      <w:pPr>
        <w:pStyle w:val="Normal357"/>
      </w:pPr>
      <w:r>
        <w:pict>
          <v:shape id="_x0000_i2371" type="#_x0000_t75" alt="LexisNexis®" style="width:147.75pt;height:30pt">
            <v:imagedata r:id="rId17" o:title=""/>
          </v:shape>
        </w:pict>
      </w:r>
      <w:r>
        <w:cr/>
      </w:r>
    </w:p>
    <w:p>
      <w:pPr>
        <w:pStyle w:val="Heading1355"/>
        <w:keepNext w:val="0"/>
        <w:spacing w:after="200" w:line="340" w:lineRule="atLeast"/>
        <w:ind w:left="0" w:right="0" w:firstLine="0"/>
        <w:jc w:val="center"/>
      </w:pPr>
      <w:hyperlink r:id="rId3022" w:history="1">
        <w:r>
          <w:rPr>
            <w:rFonts w:ascii="arial" w:eastAsia="arial" w:hAnsi="arial" w:cs="arial"/>
            <w:b/>
            <w:i/>
            <w:strike w:val="0"/>
            <w:color w:val="0077CC"/>
            <w:sz w:val="28"/>
            <w:u w:val="single"/>
            <w:vertAlign w:val="baseline"/>
          </w:rPr>
          <w:t>The Charge That Obama Can't Shake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2010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7"/>
        <w:keepNext w:val="0"/>
        <w:spacing w:after="0" w:line="240" w:lineRule="atLeast"/>
        <w:ind w:right="0"/>
        <w:jc w:val="both"/>
      </w:pPr>
      <w:bookmarkStart w:id="723" w:name="Bookmark_357"/>
      <w:bookmarkEnd w:id="72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 ELECTION 2010</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357"/>
        <w:keepNext/>
        <w:spacing w:before="240" w:after="0" w:line="340" w:lineRule="atLeast"/>
        <w:ind w:left="0" w:right="0" w:firstLine="0"/>
        <w:jc w:val="left"/>
      </w:pPr>
      <w:bookmarkStart w:id="724" w:name="Body_355"/>
      <w:bookmarkEnd w:id="72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72" style="position:absolute;z-index:25266073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the Boston-area home of a wealthy hospital executive one Saturday evening this month, President Obama departed from his usual campaign stump speech and offered an explanation as to why Democrats were seemingly doing so poorly this election season. Voters, he said, just aren't thinking straight.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that our politics seems so tough right now, and facts and science and argument does not seem to be winning the day all the time, is because we're hard-wired not to always think clearly when we're scared,'' he told a roomful of doctors who chipped in at least $15,200 each to Democratic coffers. ''And the country is scared, and they have good reason to be.''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voters would reject Democrats only because they don't understand the facts prompted a round of recriminations -- ''Obama the snob,'' read the headline on a Washington Post column by Michael Gerson, the former speechwriter for President George W. Bush -- and fueled the underlying argument of the campaign that ends Tuesday. For all the discussion of health care and spending and jobs, at the core of the nation's debate this fall has been the battle of elitism.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remark that autumn evening played into a perception promoted by his critics that he is a Harvard-educated millionaire elitist who is sure that he knows best and thinks that those who disagree just aren't in their right minds. Never mind that Mr. Obama was raised in less exalted circumstances by a single mother who he said once needed food stamps. Or that although he went to private school, he took years to pay off his college loans. Something about Mr. Obama's cerebral confidence has made him into a symbol of something he never used to be.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elitism war has raged this fall, the president has fought back. His closing argument, too, centered on the theme. In the last weeks of the campaign, he hammered away at the gusher of secret money poured in by special interests to influence the outcome of the elections, arguing in effect that the elites of Wall Street and corporate America were trying to hoodwink everyday voters into casting ballots against their own interests to benefit the powerful. The other side's central economic plan, he tells virtually every audience, is to extend tax cuts for the rich.</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elitism argument is kind of a false one because the president talks about people's economic interests and middle-class families,'' said Anita Dunn, a Democratic strategist who advises Mr. Obama. ''And those who are supporting Republican candidates right now -- because they think they'll look out for their interests -- are going to be very surprised when they find out what the corporate sponsorship of that party is buying.''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Ron Bonjean, a Republican strategist, said Mr. Obama had not connected with popular discontent. ''A lot of people have never been to Washington or New York, and they feel people there are so out of touch,'' he said. ''When you're unemployed and you're sitting in your living room and you hear the president say, 'You don't understand what the problems really are -- you're just scared,' that makes people really, really angry.''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new, of course. The parties have been jockeying to get on the right side of the elitism argument for generations. Think back to Richard Nixon's affiliation with the ''silent majority'' or Al Gore's charge for ''the people, not the powerful.''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regularly described himself to audiences as a C student (without mentioning that he attended Yale and Harvard). Just two years ago, Mr. Obama tried to explain away his comment about ''bitter''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''cling to guns or religion,'' while his Republican opponent, Senator John McCain, could not remember how many homes he owned.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has taken on particular resonance in a time of economic distress, underscoring the socioeconomic divide in America amid sky-high unemployment and deficit spending. Michelle Obama's summer vacation at a five-star Spanish resort might not have generated quite the same heat in a different environment. And if Mr. Obama managed to deflect it in 2008, he seems to be having more trouble this time as the leader of the party in power.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hurt him much two years ago -- or not as much as we wished it would have,'' said Mark Salter, a longtime McCain adviser who worked on the campaign. But ''he'd probably be wise to keep the sociology lectures to himself.''</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many voters like to be told there's something wrong with them,'' Mr. Salter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to antielitism has played out throughout the country this fall. In Delaware, Christine O'Donnell, the Republican Senate candidate, started one television advertisement this way: ''I didn't go to Yale. I didn't inherit millions like my opponent.''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Senatorial Campaign Committee issued a sarcastic statement last week ''extending congratulations'' to ''multimillionaire John Raese,'' the Republican Senate candidate in West Virginia, after authorities granted permission to build a glass conservatory on his Palm Beach, Fla., property.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Jacob Weisberg documented in Slate, ''elitist'' has become one of the favorite attack lines of the surging Republican campaign effort this year, from Kentucky, where the Senate candidate Rand Paul called Mr. Obama ''a liberal elitist,'' to California, where the Senate candidate Carly Fiorina warned that the American Dream is endangered by ''elitists'' in government.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elitist, politicians do not mean simply those with money, since Ms. Fiorina is a wealthy former corporate chief executive herself, but those who control the state and the culture, including news media outfits like The New York Times. (Katie Couric of CBS News, the bete noire of Sarah Palin supporters, probably did not help last week when she talked to the Daily Beast about visiting ''the great unwashed middle of the country'' in the Midwest; she later said she meant overlooked people who are politically in the middle.)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Elitist or not, the thesis of Mr. Obama's remarks in Boston does reflect a certain frustration on the part of the president and his team that, in their view, the public might not be listening. Rather than entertaining the possibility that the program they have pursued is genuinely and even legitimately unpopular, the White House and its allies have concluded that their political troubles amount to mainly a message and image problem.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Bill Clinton has a riff in his standard speech as he campaigns for Democrats in which he mocks voters for knowing more about their local college football team statistics than they do about the issues that will determine the future of the country. ''Don't bother us with facts; we've got our minds made up,'' he said in Michigan last week, mimicking such voters.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understood the facts, he continued, they would naturally vote Democratic. ''If it's a choice and we're thinking, he wins big and America wins big,'' Mr. Clinton told a crowd in Battle Creek, pointing to Representative Mark Schauer, an endangered first-term Democrat.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Kerry of Massachusetts, who was lambasted in television ads as ''another rich liberal elitist'' during the 2004 presidential campaign, used similar language in his introduction of Mr. Obama at the Boston fund-raiser two weeks ago. ''Facts, science, truth seem to be significantly absent from what we call our political dialogue,'' 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like Ms. Dunn said that's not elitism, but a reasonable reaction to what they call a Republican fear-based campaign. ''The president I don't think has an elitist bone in his body,'' she said. ''The fact that Republicans claim that we're the party of elitism doesn't mean that it's true or that everyone believes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more days, voters will finally register what they're thinking. Clearly or not.</w:t>
      </w:r>
    </w:p>
    <w:p>
      <w:pPr>
        <w:pStyle w:val="Normal357"/>
        <w:keepNext w:val="0"/>
        <w:spacing w:before="240" w:after="0" w:line="260" w:lineRule="atLeast"/>
        <w:ind w:left="0" w:right="0" w:firstLine="0"/>
        <w:jc w:val="left"/>
      </w:pPr>
      <w:r>
        <w:br/>
      </w:r>
      <w:hyperlink r:id="rId3023"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73" style="position:absolute;z-index:252661760"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PICK ONE: Barack Obama is either a snob or misunderstood. (PHOTOGRAPH BY DREW ANGERER/THE NEW YORK TIMES) (WK1)</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 ME?:  As the elitism war has raged this fall, the president has fought back. (PHOTOGRAPH BY DOUG MILLS/THE NEW YORK TIMES) (WK6)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2010</w:t>
      </w:r>
    </w:p>
    <w:p>
      <w:pPr>
        <w:pStyle w:val="Normal357"/>
      </w:pPr>
    </w:p>
    <w:p>
      <w:pPr>
        <w:pStyle w:val="Normal357"/>
        <w:ind w:left="200"/>
        <w:sectPr>
          <w:type w:val="continuous"/>
          <w:pgMar w:top="840" w:right="1000" w:bottom="840" w:left="1000" w:header="400" w:footer="400"/>
          <w:pgNumType w:fmt="decimal"/>
          <w:cols w:space="720"/>
        </w:sectPr>
      </w:pPr>
      <w:r>
        <w:br/>
      </w:r>
      <w:r>
        <w:pict>
          <v:line id="_x0000_s2374"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358"/>
      </w:pPr>
    </w:p>
    <w:p>
      <w:pPr>
        <w:pStyle w:val="Normal358"/>
      </w:pPr>
      <w:r>
        <w:pict>
          <v:shape id="_x0000_i2375" type="#_x0000_t75" alt="LexisNexis®" style="width:147.75pt;height:30pt">
            <v:imagedata r:id="rId17" o:title=""/>
          </v:shape>
        </w:pict>
      </w:r>
      <w:r>
        <w:cr/>
      </w:r>
    </w:p>
    <w:p>
      <w:pPr>
        <w:pStyle w:val="Heading1356"/>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A New Bloc of Little-Guy Votes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2000, Thursday, Late Edition - Final</w:t>
      </w:r>
    </w:p>
    <w:p>
      <w:pPr>
        <w:pStyle w:val="Normal358"/>
        <w:keepNext w:val="0"/>
        <w:spacing w:after="0" w:line="240" w:lineRule="atLeast"/>
        <w:ind w:right="0"/>
        <w:jc w:val="both"/>
      </w:pPr>
      <w:bookmarkStart w:id="725" w:name="Bookmark_358"/>
      <w:bookmarkEnd w:id="72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2; Editorial Desk ; Column 2; ; Op-Ed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Reed; </w:t>
      </w:r>
    </w:p>
    <w:p>
      <w:pPr>
        <w:pStyle w:val="Normal3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Tom Reed owns Lake Motors, an auto dealership in Eagle Lake, Tex.</w:t>
      </w:r>
    </w:p>
    <w:p>
      <w:pPr>
        <w:pStyle w:val="Normal3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Tom Reed;  Tom Reed owns Lake Motors, an auto dealership in Eagle Lake, Tex.</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EAGLE LAKE, Tex.</w:t>
      </w:r>
    </w:p>
    <w:p>
      <w:pPr>
        <w:pStyle w:val="Normal358"/>
        <w:keepNext/>
        <w:spacing w:before="240" w:after="0" w:line="340" w:lineRule="atLeast"/>
        <w:ind w:left="0" w:right="0" w:firstLine="0"/>
        <w:jc w:val="left"/>
      </w:pPr>
      <w:bookmarkStart w:id="726" w:name="Body_356"/>
      <w:bookmarkEnd w:id="72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76" style="position:absolute;z-index:252663808"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doctors, insurance agents and auto dealers form unions, organize boycotts and otherwise band together against larger corporate forces, economic changes are at work that can also alter the political landscape. Why are these groups of traditional Republican voters behaving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of old? Because they face a greater threat to their livelihood than big government ever posed. And it could change their votes.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is from the large corporations with which these small businesses deal as franchisees, sales representatives and providers of health care. And it is a fight for their very survival. Not content with record profits derived from Wall Street, the sales floor and underwriting over the decade of the 90's, big business wants even more. It wants all the business now, even if that means competing against and destroying the very partners that made the big boys big in the first place.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industry is one example. The Big Three automakers are working actively in all 50 states to change dealer franchise laws that prohibit them from retailing directly to the public through the Internet and factory-owned stores. If the automakers' strategy is successful, they could eliminate or marginalize 20,000 dealerships, dramatically altering the lives of the one million people they employ and the welfare of thousands of communities. Bankruptcies and the selling off of capital built up by families over decades would precede the fundamentally new arrangement in the retail marketplace.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travel industry, big companies' embrace of the Internet is already causing massive shakeouts. Travel agents are being squeezed as the public books directly with the airlines, hotels and Internet businesses. Airlines have cut the commissions of travel agents in half in a clear effort to eliminate their former business partners.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industry following the trend is insurance. Big companies have pressed doctors, hospitals and consumers to the limit with scant reimbursements, poor service, rules that dictate which doctors can be used, and unjustified premium increases. More than one-third of hospitals nationwide are not profitable.  Group health premiums rose by 12 percent, on average, this last year.  My own small business's premiums went up 22 percent, and though the ostensible reason was spiraling health costs, my insurance company's net profits increased 53 percent.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squeeze on independent insurance agencies. Although 90 percent of all small businesses and homeowners choose to write their health, life, property and casualty insurance through independent agents, big insurers have cut their commissions to these agents in half. If the strategy is to eliminate the independents, it is working: since 1987, the ranks of these agencies have been reduced by 37 percent.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economy putting this kind of pressure on independent small-business people, the old political paradigms -- capital versus labor, free enterprise versus big government -- are less relevant than a new one: big capital versus small capital. Consumers tempted to think the consolidation of power in the hands of big companies may streamline costs and lower prices should ask themselves how well airline deregulation worked in practice.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seeking to maximize profits is nothing new. What is new is the degree to which big business is cannibalizing its own small partners and displacing arrangements in retailing, health care and insurance that give customers someone in their community to connect with directly.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fault line in the American economy has the capacity to put traditional political allegiances up for grabs. Small-business owners are looking for political help when franchise laws are attacked and commission payments are gutted. Doctors, patients and independent insurance agents are looking for help when the insurance companies are calling the shots.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new, fundamentally different fight between competing capitalists, it would be difficult for the Republican ticket to champion the small-business banner, given George W. Bush's and Dick Cheney's personal and political ties to corporate America. The Democrats, therefore, have the opening they need to lay claim once again to being champion of the little guy.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Gore's populist rhetoric and Joseph Lieberman's service on the Senate Small Business Committee may help them articulate just what is at stake in this new cleavage in American politics (although Mr. Lieberman's longtime links to Connecticut's big insurance companies could pose a problem). But can they ally the Democratic Party in two months with the 13 million small-business voters who have been hammered for two decades with the message that Democrats are their enemies?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Democratic Party was the undeniable defender of the little guy, the worker, in the face of corporate oppression. Then the Republicans usurped that role, among small-business owners at least, by defending small business against the excesses of big government. Now, if the Democrats can convince small business that their party stands with them in their biggest battle, they have a real opportunity to win this presidential election and regain a majority in Congress as well.</w:t>
      </w:r>
    </w:p>
    <w:p>
      <w:pPr>
        <w:pStyle w:val="Normal358"/>
        <w:keepNext w:val="0"/>
        <w:spacing w:before="240" w:after="0" w:line="260" w:lineRule="atLeast"/>
        <w:ind w:left="0" w:right="0" w:firstLine="0"/>
        <w:jc w:val="left"/>
      </w:pPr>
      <w:r>
        <w:br/>
      </w:r>
      <w:hyperlink r:id="rId3031" w:history="1">
        <w:r>
          <w:rPr>
            <w:rFonts w:ascii="arial" w:eastAsia="arial" w:hAnsi="arial" w:cs="arial"/>
            <w:b w:val="0"/>
            <w:i/>
            <w:strike w:val="0"/>
            <w:color w:val="0077CC"/>
            <w:sz w:val="20"/>
            <w:u w:val="single"/>
            <w:vertAlign w:val="baseline"/>
          </w:rPr>
          <w:t>http://www.nytimes.com</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77" style="position:absolute;z-index:252664832"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(Stephen Savage)</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2000</w:t>
      </w:r>
    </w:p>
    <w:p>
      <w:pPr>
        <w:pStyle w:val="Normal358"/>
      </w:pPr>
    </w:p>
    <w:p>
      <w:pPr>
        <w:pStyle w:val="Normal358"/>
        <w:ind w:left="200"/>
        <w:sectPr>
          <w:type w:val="continuous"/>
          <w:pgMar w:top="840" w:right="1000" w:bottom="840" w:left="1000" w:header="400" w:footer="400"/>
          <w:pgNumType w:fmt="decimal"/>
          <w:cols w:space="720"/>
        </w:sectPr>
      </w:pPr>
      <w:r>
        <w:br/>
      </w:r>
      <w:r>
        <w:pict>
          <v:line id="_x0000_s2378"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032"/>
          <w:headerReference w:type="default" r:id="rId3033"/>
          <w:footerReference w:type="even" r:id="rId3034"/>
          <w:footerReference w:type="default" r:id="rId3035"/>
          <w:headerReference w:type="first" r:id="rId3036"/>
          <w:footerReference w:type="first" r:id="rId3037"/>
          <w:pgSz w:w="12240" w:h="15840"/>
          <w:pgMar w:top="840" w:right="1000" w:bottom="840" w:left="1000" w:header="400" w:footer="400"/>
          <w:pgNumType w:fmt="decimal"/>
          <w:cols w:space="720"/>
          <w:titlePg w:val="0"/>
        </w:sectPr>
      </w:pPr>
    </w:p>
    <w:p>
      <w:pPr>
        <w:pStyle w:val="Normal359"/>
      </w:pPr>
    </w:p>
    <w:p>
      <w:pPr>
        <w:pStyle w:val="Normal359"/>
      </w:pPr>
      <w:r>
        <w:pict>
          <v:shape id="_x0000_i2379" type="#_x0000_t75" alt="LexisNexis®" style="width:147.75pt;height:30pt">
            <v:imagedata r:id="rId17" o:title=""/>
          </v:shape>
        </w:pict>
      </w:r>
      <w:r>
        <w:cr/>
      </w:r>
    </w:p>
    <w:p>
      <w:pPr>
        <w:pStyle w:val="Heading1357"/>
        <w:keepNext w:val="0"/>
        <w:spacing w:after="200" w:line="340" w:lineRule="atLeast"/>
        <w:ind w:left="0" w:right="0" w:firstLine="0"/>
        <w:jc w:val="center"/>
      </w:pPr>
      <w:hyperlink r:id="rId3038" w:history="1">
        <w:r>
          <w:rPr>
            <w:rFonts w:ascii="arial" w:eastAsia="arial" w:hAnsi="arial" w:cs="arial"/>
            <w:b/>
            <w:i/>
            <w:strike w:val="0"/>
            <w:color w:val="0077CC"/>
            <w:sz w:val="28"/>
            <w:u w:val="single"/>
            <w:vertAlign w:val="baseline"/>
          </w:rPr>
          <w:t>In the Nation;</w:t>
        </w:r>
      </w:hyperlink>
      <w:r>
        <w:br/>
      </w:r>
      <w:hyperlink r:id="rId3039" w:history="1">
        <w:r>
          <w:rPr>
            <w:rFonts w:ascii="arial" w:eastAsia="arial" w:hAnsi="arial" w:cs="arial"/>
            <w:b/>
            <w:i/>
            <w:strike w:val="0"/>
            <w:color w:val="0077CC"/>
            <w:sz w:val="28"/>
            <w:u w:val="single"/>
            <w:vertAlign w:val="baseline"/>
          </w:rPr>
          <w:t>Mr. Bush's Socks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1991, Sunday, Late Edition - Final</w:t>
      </w:r>
    </w:p>
    <w:p>
      <w:pPr>
        <w:pStyle w:val="Normal359"/>
        <w:keepNext w:val="0"/>
        <w:spacing w:after="0" w:line="240" w:lineRule="atLeast"/>
        <w:ind w:right="0"/>
        <w:jc w:val="both"/>
      </w:pPr>
      <w:bookmarkStart w:id="727" w:name="Bookmark_359"/>
      <w:bookmarkEnd w:id="72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15; Column 1; Editorial Desk; Column 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WICKER</w:t>
      </w:r>
    </w:p>
    <w:p>
      <w:pPr>
        <w:pStyle w:val="Normal3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TOM WICKER</w:t>
      </w:r>
    </w:p>
    <w:p>
      <w:pPr>
        <w:pStyle w:val="Normal359"/>
        <w:keepNext/>
        <w:spacing w:before="240" w:after="0" w:line="340" w:lineRule="atLeast"/>
        <w:ind w:left="0" w:right="0" w:firstLine="0"/>
        <w:jc w:val="left"/>
      </w:pPr>
      <w:bookmarkStart w:id="728" w:name="Body_357"/>
      <w:bookmarkEnd w:id="72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80" style="position:absolute;z-index:252666880"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expected a new chief of staff to produce a fast turnaround in White House attitudes toward the slumping national economy must have been disappointed last week by testimony from President Bush's principal economic advisers.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told the Senate Finance Committee that the President </w:t>
      </w:r>
      <w:r>
        <w:rPr>
          <w:rFonts w:ascii="arial" w:eastAsia="arial" w:hAnsi="arial" w:cs="arial"/>
          <w:b w:val="0"/>
          <w:i/>
          <w:strike w:val="0"/>
          <w:noProof w:val="0"/>
          <w:color w:val="000000"/>
          <w:position w:val="0"/>
          <w:sz w:val="20"/>
          <w:u w:val="none"/>
          <w:vertAlign w:val="baseline"/>
        </w:rPr>
        <w:t xml:space="preserve">might </w:t>
      </w:r>
      <w:r>
        <w:rPr>
          <w:rFonts w:ascii="arial" w:eastAsia="arial" w:hAnsi="arial" w:cs="arial"/>
          <w:b w:val="0"/>
          <w:i w:val="0"/>
          <w:strike w:val="0"/>
          <w:noProof w:val="0"/>
          <w:color w:val="000000"/>
          <w:position w:val="0"/>
          <w:sz w:val="20"/>
          <w:u w:val="none"/>
          <w:vertAlign w:val="baseline"/>
        </w:rPr>
        <w:t xml:space="preserve">propose an investment tax credit for business -- but only for </w:t>
      </w:r>
      <w:r>
        <w:rPr>
          <w:rFonts w:ascii="arial" w:eastAsia="arial" w:hAnsi="arial" w:cs="arial"/>
          <w:b w:val="0"/>
          <w:i/>
          <w:strike w:val="0"/>
          <w:noProof w:val="0"/>
          <w:color w:val="000000"/>
          <w:position w:val="0"/>
          <w:sz w:val="20"/>
          <w:u w:val="none"/>
          <w:vertAlign w:val="baseline"/>
        </w:rPr>
        <w:t xml:space="preserve">some </w:t>
      </w:r>
      <w:r>
        <w:rPr>
          <w:rFonts w:ascii="arial" w:eastAsia="arial" w:hAnsi="arial" w:cs="arial"/>
          <w:b w:val="0"/>
          <w:i w:val="0"/>
          <w:strike w:val="0"/>
          <w:noProof w:val="0"/>
          <w:color w:val="000000"/>
          <w:position w:val="0"/>
          <w:sz w:val="20"/>
          <w:u w:val="none"/>
          <w:vertAlign w:val="baseline"/>
        </w:rPr>
        <w:t>investments.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the Treasury, the budget director and the chairman of Mr. Bush's Council of Economic Advisers called once more for a capital-gains tax reduction. They said they were considering but were not committed to a tax break for the middle class, and squarely opposed a tax increase on higher incomes.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Bush decides on any kind of tax action, he'll let Congress and the nation know in next month's State of the Union and Budget Messages.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urgency, what would apathy be like?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a tax credit for investment is a bad idea; the tax code included such a credit most of the time from 1961 to 1986. But if Mr. Bush won't even propose the idea -- even if he decides in favor of it -- until next month, many months more would pass before anyone could be assisted.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would take time to act -- perhaps a lot of time because, under the present budget agreement, any revenues to be lost would have to be made up by tax increases somewhere else, or by spending cuts. Businesses would need further time to plan and make investments, particularly since the credit would be available only for those not already scheduled.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more time then would be required for such investments actually to put people to work. Besides, even a tax credit might not persuade business people to make costly new investments when consumers seem to have so little confidence in the economy.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evidenced once again in the Commerce Department's report that retail sales rose only three-tenths of a percent in November, as holiday shopping supposedly began -- a statistic that anyone can verify empirically by checking the uncrowded aisles of department and other stores. And retail sales account for a third of all economic activity.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future, the 24-nation Organization for Economic Cooperation and Development is reported to have again lowered its estimate of U.S. economic growth for 1992. Ten weeks ago, it forecast 3.1 percent growth; in two revisions, that figure has fallen to 2.2 percent.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such gloomy economic news, Samuel Skinner, the new White House chief of staff, pointedly said he would focus on action to stimulate the national economy. He hardly has had time to have much impact on policy, but the Administration's testimony to the Finance Committee suggests that Mr. Skinner may need a good deal more than time to achieve his goal.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advisers, while paying lip service to the need for helping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seemed more concerned about the rich. They not only touted again a capital-gains tax break and ruled out a new tax on million-dollar incomes; but Treasury Secretary Brady pointed out that wealthy people's share of the total tax burden already had gone up. So, of course, has their share of the total national income.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may have hit inadvertently upon a better idea than any of these advisers seem to have, though his Administration's policies do not reflect it. In the kind of symbolic action for which he is justly renowned -- proposing the flag-burning amendment at the Iwo Jima Monument, for instance -- Mr. Bush ventured out to J.C. Penney's and bought $28 worth of socks.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sum will not put any of the more than eight million unemployed Americans back to work. But they and millions of others who used to be consumers either have no money to spend because they have no jobs, or are hoarding what money they do have because they fear they'll lose their jobs. So Mr. Bush's socks symbolize the need to stimulate consumer spending, hence the economy, by putting jobless people back to work.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cost money -- for public investment, for instance, in highways, bridges, sewage facilities, etc. Like a tax credit, public investment will take time to have effect. It may require breaking the budget agreement. But it will get help directly to those who most need it; and more people working will mean more people spending -- and not just for socks.</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1991</w:t>
      </w:r>
    </w:p>
    <w:p>
      <w:pPr>
        <w:pStyle w:val="Normal359"/>
      </w:pPr>
    </w:p>
    <w:p>
      <w:pPr>
        <w:pStyle w:val="Normal359"/>
        <w:ind w:left="200"/>
        <w:sectPr>
          <w:type w:val="continuous"/>
          <w:pgMar w:top="840" w:right="1000" w:bottom="840" w:left="1000" w:header="400" w:footer="400"/>
          <w:pgNumType w:fmt="decimal"/>
          <w:cols w:space="720"/>
        </w:sectPr>
      </w:pPr>
      <w:r>
        <w:br/>
      </w:r>
      <w:r>
        <w:pict>
          <v:line id="_x0000_s2381"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040"/>
          <w:headerReference w:type="default" r:id="rId3041"/>
          <w:footerReference w:type="even" r:id="rId3042"/>
          <w:footerReference w:type="default" r:id="rId3043"/>
          <w:headerReference w:type="first" r:id="rId3044"/>
          <w:footerReference w:type="first" r:id="rId3045"/>
          <w:pgSz w:w="12240" w:h="15840"/>
          <w:pgMar w:top="840" w:right="1000" w:bottom="840" w:left="1000" w:header="400" w:footer="400"/>
          <w:pgNumType w:fmt="decimal"/>
          <w:cols w:space="720"/>
          <w:titlePg w:val="0"/>
        </w:sectPr>
      </w:pPr>
    </w:p>
    <w:p>
      <w:pPr>
        <w:pStyle w:val="Normal360"/>
      </w:pPr>
    </w:p>
    <w:p>
      <w:pPr>
        <w:pStyle w:val="Normal360"/>
      </w:pPr>
      <w:r>
        <w:pict>
          <v:shape id="_x0000_i2382" type="#_x0000_t75" alt="LexisNexis®" style="width:147.75pt;height:30pt">
            <v:imagedata r:id="rId17" o:title=""/>
          </v:shape>
        </w:pict>
      </w:r>
      <w:r>
        <w:cr/>
      </w:r>
    </w:p>
    <w:p>
      <w:pPr>
        <w:pStyle w:val="Heading1358"/>
        <w:keepNext w:val="0"/>
        <w:spacing w:after="200" w:line="340" w:lineRule="atLeast"/>
        <w:ind w:left="0" w:right="0" w:firstLine="0"/>
        <w:jc w:val="center"/>
      </w:pPr>
      <w:hyperlink r:id="rId3046" w:history="1">
        <w:r>
          <w:rPr>
            <w:rFonts w:ascii="arial" w:eastAsia="arial" w:hAnsi="arial" w:cs="arial"/>
            <w:b/>
            <w:i/>
            <w:strike w:val="0"/>
            <w:color w:val="0077CC"/>
            <w:sz w:val="28"/>
            <w:u w:val="single"/>
            <w:vertAlign w:val="baseline"/>
          </w:rPr>
          <w:t>A Giant to Dominate Low-Rise Queens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1988, Sunday, Late City Final Edition</w:t>
      </w:r>
    </w:p>
    <w:p>
      <w:pPr>
        <w:pStyle w:val="Normal360"/>
        <w:keepNext w:val="0"/>
        <w:spacing w:after="0" w:line="240" w:lineRule="atLeast"/>
        <w:ind w:right="0"/>
        <w:jc w:val="both"/>
      </w:pPr>
      <w:bookmarkStart w:id="729" w:name="Bookmark_360"/>
      <w:bookmarkEnd w:id="72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10; Page 7, Column 2; Real Estate Desk</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DePALMA</w:t>
      </w:r>
    </w:p>
    <w:p>
      <w:pPr>
        <w:pStyle w:val="Normal360"/>
        <w:keepNext/>
        <w:spacing w:before="240" w:after="0" w:line="340" w:lineRule="atLeast"/>
        <w:ind w:left="0" w:right="0" w:firstLine="0"/>
        <w:jc w:val="left"/>
      </w:pPr>
      <w:bookmarkStart w:id="730" w:name="Body_358"/>
      <w:bookmarkEnd w:id="73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83" style="position:absolute;z-index:25266892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due east from the corner of 53d Street and Lexington Avenue in midtown Manhattan, and the huge new skyscraper taking up almost the entire plane of view appears to be just a few blocks away. But walk a few blocks in that direction and it becomes clear that the building is farther away than it seems - that it is, in fact, a Manhattan-sized tower sprouting up across the East River in Queens.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weeks, as the steel superstructure has been completed and hundreds of green glass panels have been put in place, the building - Citicorp at Court Square - has made its presence strikingly known in Manhattan, just as it has for some time in the Hunters Point section of Long Island City, Queens.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visible from everywhere, and that's good,'' said Claire Shulman, the Borough President of Queens and a supporter of the huge Citicorp undertaking - a 48-story office building connected to a four-story corporate services building. ''For Queens County to have over one million square feet of front-office space from a very sophisticated corporation is nothing to sneeze at.''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precisely, it is 1.3 million square feet of space that Citicorp is boldly putting up in what is essentially a low-rise,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Queens on Jackson Avenue, not far from the approach road to the Queensboro Bridge.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new building, designed by Skidmore Owings &amp; Merrill, is only a three-minute subway ride (on the E or F line) from the Citicorp Center building at 53d Street and Lexington Avenue in Manhattan, it is leagues away in terms of the neighborhood where it stands.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660-foot-high building dominates the Queens skyline like a sequoia in the desert, and the difference is even more striking on the ground. The new giant's neighbors are three-story rowhouses and 15-foot-high commercial buildings whose primary architectural features are steel garage doors.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contrasts underscore several important facts about real estate in New York. Land costs in Manhattan have made it difficult for businesses to assemble the parcels they need to build the office space they require. For much of the past 15 years, this has led companies to cast an eye outside of Manhattan for less expensive alternatives. Most often, that search leads them out of New York City altogether.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city economic development officials have tried to staunch that loss by offering incentives and tax breaks to build in the boroughs outside Manhattan, and they have tried for years to stimulate commercial development in Long Island City.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from the new Citicorp complex, the city's Public Development Corporation, which led the city's effort to get Citicorp to Queens, is working with the Port Authority of New York and New Jersey on a 92-acre mixed-use office and residential project at Hunters Point. The International Design Center opened in the area a few years ago. And the city Planning Department is conducting a survey of the development potential along a substantial stretch of Jackson Avenue - all part of a borough development strategy.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hit pay dirt with Citicorp. After considering sites in New Jersey, Westchester County and Long Island, Citicorp decided the combination of low cost and convenience made the Queens site the best choice.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qualifies for the city's Industrial Commercial Incentive Program tax abatement, which phases in property taxes on the building over 13 years.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4,000 Citicorp employees will be transferred to the new building, starting in the first three months of 1989, but Citicorp would not identify which offices would be moved, nor would it make any of its real-estate services executives available for an interview.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Citicorp had planned to occupy half the building and lease out the rest. But John J. Maloney, director of press information, said 4/5ore business groups than had been expected within the corporation wanted to move into the new building. Now Citicorp will occupy the entire 1.3 million square feet of space.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transferring workers are in leased space throughout Manhattan, but some executives from the corporate headquarters will also be transferred because Citicorp sold off portions of its prime New York real-estate holdings last October.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 deal to raise capital, the corporation sold the 23d to 59th floors of its slant-roofed Citicorp Center headquarters complex and the 17th to 39th floors in its building at 399 Park Avenue, to the Dai-Ichi Mutual Life Insurance Company of Japan for $670 million.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Citicorp continues to occupy the space it sold in those buildings, leasing it back on a short-term basis from the insurance company, until the new building is complete.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Citicorp complex is being built in the Court Square subdistrict of the Hunters Point mixed-use zoning district. To allow the maximum density (a floor- to-area ratio of 15, which allows 15 square feet of office space for every square foot of land) the zoning had to be changed two years ago.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A. Mackintosh, deputy director of the Queens office of the Department of City Planning, said the subdistrict covers the irregular block occupied by Citicorp (44th Drive to 45th Avenue, Jackson Avenue to 23d Street) as well as two more blocks east of Jackson Avenue.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is enough land there for another building of similar density, though not necessarily the same height, to be built if mandatory lot-improvement standards are met.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Citicorp complex, the improvements include construction of an $8.5 million subway concourse to link the E and F subway lines with the G line.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environmental concerns about car traffic caused by the complex, Citicorp is constructing a 750-car parking garage on the site of the old jail behind the historic Supreme Court of the State of New York building on Court Square Park. The city will eventually assume ownership of the garage.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Citicorp has also been required, as part of the city's project approval process, to satisfy community concerns about the impact of its project. It will do that by landscaping a 16,000-square-foot public plaza, providing 2,500 square feet of space in its four-story services building for use as a public library branch and donating $350,000 to be distributed for low-income housing and various other needs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surrounds the new tower.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neighborhood is already feeling the substantial impact of the Citicorp project, six months before the complex is scheduled to open. Many residents are unhappy with the glass-and-steel monolith, but businesses welcome it. A three-story residential building with ground-floor offices that is for sale on 44th Place and 23d Street bears what could be considered a sign of the times. It reads: ''Join Citicorp Now!''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real-estate agents said there have been a number of significant transactions of late in the immediate area. The busiest investor has been Richard Zirinsky Associates, a New York real-estate company active in Long Island City for over 30 years.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affiliated with Citicorp but we're very much behind them,'' said Richard W. Zirinsky Jr., a vice president. ''We feel they're going to be the leaders and a lot of people will be following them over.''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four years, the Zirinsky firm has purchased four commercial buildings with close to 350,000 square feet of space in the Court Square area in anticipation of the Citicorp construction.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prominent buildings is at 45-18 Court Square, one block from the Citicorp complex. The 122,000-square-foot building was once used to store county court records. Later a tomato paste manufacturer set up a processing plant there.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Zirinsky said his company is completely renovating the six-story structure and will market the space inside for offices. He plans to charge $20 to $25 per square foot and expects his location will be all the marketing advantage he needs.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Maltz, a principal in the Greiner-Maltz Company, a real-estate concern in Queens, said commercial property owners in the area are anticipating a huge run-up on property prices when the Citicorp complex is completed. But he said there have not yet been many sizable transactions.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of talk about guys wanting to buy sites,'' Mr. Maltz said, ''but really nothing major has taken place in the immediate area.''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Maltz said that some buyers are too eager to invest. In one recent transaction, a 6,000-square-foot three-story commercial building on Jackson Avenue sold for $150 per foot, which he said was too costly at this point since it requires that the owner get an unrealistically high rent of over $30 per square foot to break even. He said the building has been empty for about four months.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market, very new, so it's hard to gauge demand,''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 McLaughlin decided 18 months ago that the demand would be great enough across Jackson Avenue from the Citicorp building for him to open a new restaurant called The Corp.</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good months and bad months,'' Mr. McLaughlin said of his business so far. Local businessmen have kept him going, but he said he will be glad when Citicorp finally opens and the thousands of employees settle in across the street.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key to everyone who owns a business in the area,'' Mr. McLaughlin said. ''How can it miss?''</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84" style="position:absolute;z-index:252669952"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Citicorp at Court Square in the Hunter's Point section of Long Island City, Queens (NYT/Sara Krulwich)</w:t>
      </w:r>
    </w:p>
    <w:p>
      <w:pPr>
        <w:pStyle w:val="Normal360"/>
      </w:pPr>
    </w:p>
    <w:p>
      <w:pPr>
        <w:pStyle w:val="Normal360"/>
        <w:ind w:left="200"/>
        <w:sectPr>
          <w:type w:val="continuous"/>
          <w:pgMar w:top="840" w:right="1000" w:bottom="840" w:left="1000" w:header="400" w:footer="400"/>
          <w:pgNumType w:fmt="decimal"/>
          <w:cols w:space="720"/>
        </w:sectPr>
      </w:pPr>
      <w:r>
        <w:br/>
      </w:r>
      <w:r>
        <w:pict>
          <v:line id="_x0000_s2385"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047"/>
          <w:headerReference w:type="default" r:id="rId3048"/>
          <w:footerReference w:type="even" r:id="rId3049"/>
          <w:footerReference w:type="default" r:id="rId3050"/>
          <w:headerReference w:type="first" r:id="rId3051"/>
          <w:footerReference w:type="first" r:id="rId3052"/>
          <w:pgSz w:w="12240" w:h="15840"/>
          <w:pgMar w:top="840" w:right="1000" w:bottom="840" w:left="1000" w:header="400" w:footer="400"/>
          <w:pgNumType w:fmt="decimal"/>
          <w:cols w:space="720"/>
          <w:titlePg w:val="0"/>
        </w:sectPr>
      </w:pPr>
    </w:p>
    <w:p>
      <w:pPr>
        <w:pStyle w:val="Normal361"/>
      </w:pPr>
    </w:p>
    <w:p>
      <w:pPr>
        <w:pStyle w:val="Normal361"/>
      </w:pPr>
      <w:r>
        <w:pict>
          <v:shape id="_x0000_i2386" type="#_x0000_t75" alt="LexisNexis®" style="width:147.75pt;height:30pt">
            <v:imagedata r:id="rId17" o:title=""/>
          </v:shape>
        </w:pict>
      </w:r>
      <w:r>
        <w:cr/>
      </w:r>
    </w:p>
    <w:p>
      <w:pPr>
        <w:pStyle w:val="Heading1359"/>
        <w:keepNext w:val="0"/>
        <w:spacing w:after="200" w:line="340" w:lineRule="atLeast"/>
        <w:ind w:left="0" w:right="0" w:firstLine="0"/>
        <w:jc w:val="center"/>
      </w:pPr>
      <w:hyperlink r:id="rId3053" w:history="1">
        <w:r>
          <w:rPr>
            <w:rFonts w:ascii="arial" w:eastAsia="arial" w:hAnsi="arial" w:cs="arial"/>
            <w:b/>
            <w:i/>
            <w:strike w:val="0"/>
            <w:color w:val="0077CC"/>
            <w:sz w:val="28"/>
            <w:u w:val="single"/>
            <w:vertAlign w:val="baseline"/>
          </w:rPr>
          <w:t>Home Video</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1997, Friday, Late Edition - Final</w:t>
      </w:r>
    </w:p>
    <w:p>
      <w:pPr>
        <w:pStyle w:val="Normal361"/>
        <w:keepNext w:val="0"/>
        <w:spacing w:after="0" w:line="240" w:lineRule="atLeast"/>
        <w:ind w:right="0"/>
        <w:jc w:val="both"/>
      </w:pPr>
      <w:bookmarkStart w:id="731" w:name="Bookmark_361"/>
      <w:bookmarkEnd w:id="73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14; Column 1; Weekend Desk ; Column 1; ; Review</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 Nichols </w:t>
      </w:r>
    </w:p>
    <w:p>
      <w:pPr>
        <w:pStyle w:val="Normal3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 Nichols </w:t>
      </w:r>
    </w:p>
    <w:p>
      <w:pPr>
        <w:pStyle w:val="Normal361"/>
        <w:keepNext/>
        <w:spacing w:before="240" w:after="0" w:line="340" w:lineRule="atLeast"/>
        <w:ind w:left="0" w:right="0" w:firstLine="0"/>
        <w:jc w:val="left"/>
      </w:pPr>
      <w:bookmarkStart w:id="732" w:name="Body_359"/>
      <w:bookmarkEnd w:id="73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87" style="position:absolute;z-index:25267200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British Imports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video arrives here regularly, of course, with the latest infusion led by Edina (Jennifer Saunders) and Patsy (Joanna Lumley) in terminal throes of angst in "Absolutely Fabulous: The Last Shout." On Jan. 19, the two-hour movie, which is billed as the pair's finale, was shown on Comedy Central, and two days later it was available on videocassette from Polygram.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11, BBC Video will add six new episodes to the supplies of "Doctor Who," the world's longest-running sci-fi series. Among dozens of new developments, the doctor, a favorite in this country despite what sci-fi purists consider to be the show's flip attitude, battles the Time Lord over the ancient secrets of Gallifrey, and Sarah Jane is definitely not her old self after being buried under tons of rock.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Feb. 11, it's on to the Grace Department Store in three new volumes (with three episodes each) of "Are You Being Served?," another comedy from BBC Video.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date, too, Kino will issue perhaps the most interesting British imports of the winter: six films from the 1930's and 40's including "Jamaica Inn," a pirate tale set in Cornwall and adapted from a story by Daphne du Maurier. The film, starring Charles Laughton, Robert Newton and Maureen O'Hara, was directed by, of all people, Alfred Hitchcock, in a somewhat lumpy interlude between his classic 1938 thriller "The Lady Vanishes" and an altogether superior du Maurier adaptation in 1940, "Rebecca."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Hitchcockian is Carol Reed's "Night Train to Munich" (1940), with a Czechoslovak munitions expert (James Harcourt) coveted by both the Nazis and the British; his trophy daughter (Margaret Lockwood) nabbed by the Gestapo as she tries to escape in flowing fur coat with the requisite pooch under her arm, and Rex Harrison in high gear as a British spy archly dismissing the German high command like so many preening fops.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Kino titles are "St. Martin's Lane" (1938), with Vivien Leigh as a dancer on the way to stardom; "Wings of the Morning" (1937), with Henry Fonda as a Canadian horse trainer; "On Approval" (1943), about the trial marriage between an Edwardian duke (Clive Barker) and an American heiress (Beatrice Lillie), and "South Riding" (1937), about wartime life in a small town, with Ralph Richardson. The tapes are $24.95 each. Information: (800) 562-3330.</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Desperate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the kind of friend every young person should have," says a fellow photographer of Lewis Hine, whose stark, probing and infinitely loving portraits of child laborers, not to mention their desperate adult counterparts, form a remarkable chronicle of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deprivation in the early part of this century.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cigar rollers, river boys, glass workers, the 3-year-old who glued 340 flowers for 5 cents a day -- all peer hauntingly in "America and Lewis Hine," Nina Rosenblum's 1984 documentary. So do miners, immigrants at Ellis Island and men a quarter mile up the Empire State Building. The tape is released by New Video and costs $24.95. Information: (800) 314-8822.</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Screenwriter Roaming From Dinosaurs to Tabloids</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noir drama "The Trigger Effect," which was released on Tuesday, is the first feature directed by David Koepp, a screenwriter of note. Here are some of his other films on tape.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ZERO. In a script written with Martin Donovan, strange doings transpire in Buenos Aires when a film buff (Colin Firth) gets a new roommate (Hart Bochner) who may be involved with the Government's death squads. 1988. Not in distribution but rental copies available. 124 minutes. 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BECOMES HER. Mr. Koepp and Mr. Donovan teamed up again for Robert Zemeckis's film about an aging actress (Meryl Streep) who will do anything to stay young. 1992. MCA/Universal. $14.95. 103 minutes. Closed captioned. PG-13.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CARLITO'S WAY. In Brian De Palma's film a major crime figure (Al Pacino) leaves prison determined to go straight but gets sucked back into the old life by his lawyer (Sean Penn) and other bad influences. 1993. MCA/Universal. $19.95. 144 minutes. Closed captioned. 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JURASSIC PARK. Mr. Koepp wrote the Steven Spielberg film with Michael Crichton, who adapted it from his book. 1993. MCA/Universal. $14.95. 127 minutes. Closed captioned. PG-13.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The media's reputation isn't polished by Ron Howard's film, written by Mr. Koepp and his brother, Steven, and set at the tabloid New York Sun. 1994. MCA/Universal. $14.95. 112 minutes. Closed captioned. 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IMPOSSIBLE. Writing again for Mr. De Palma, Mr. Koepp teamed up with Robert Towne for this film based on the television series. 1996. Paramount. $19.95. 110 minutes. Closed captioned. PG-13.</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88" style="position:absolute;z-index:252673024"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Henry Fonda and the French star Annabella in "Wings of the Morning" (1937), one of five classic British films to be released next month. (Kino Video)</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1997</w:t>
      </w:r>
    </w:p>
    <w:p>
      <w:pPr>
        <w:pStyle w:val="Normal361"/>
      </w:pPr>
    </w:p>
    <w:p>
      <w:pPr>
        <w:pStyle w:val="Normal361"/>
        <w:ind w:left="200"/>
        <w:sectPr>
          <w:type w:val="continuous"/>
          <w:pgMar w:top="840" w:right="1000" w:bottom="840" w:left="1000" w:header="400" w:footer="400"/>
          <w:pgNumType w:fmt="decimal"/>
          <w:cols w:space="720"/>
        </w:sectPr>
      </w:pPr>
      <w:r>
        <w:br/>
      </w:r>
      <w:r>
        <w:pict>
          <v:line id="_x0000_s2389"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054"/>
          <w:headerReference w:type="default" r:id="rId3055"/>
          <w:footerReference w:type="even" r:id="rId3056"/>
          <w:footerReference w:type="default" r:id="rId3057"/>
          <w:headerReference w:type="first" r:id="rId3058"/>
          <w:footerReference w:type="first" r:id="rId3059"/>
          <w:pgSz w:w="12240" w:h="15840"/>
          <w:pgMar w:top="840" w:right="1000" w:bottom="840" w:left="1000" w:header="400" w:footer="400"/>
          <w:pgNumType w:fmt="decimal"/>
          <w:cols w:space="720"/>
          <w:titlePg w:val="0"/>
        </w:sectPr>
      </w:pPr>
    </w:p>
    <w:p>
      <w:pPr>
        <w:pStyle w:val="Normal362"/>
      </w:pPr>
    </w:p>
    <w:p>
      <w:pPr>
        <w:pStyle w:val="Normal362"/>
      </w:pPr>
      <w:r>
        <w:pict>
          <v:shape id="_x0000_i2390" type="#_x0000_t75" alt="LexisNexis®" style="width:147.75pt;height:30pt">
            <v:imagedata r:id="rId17" o:title=""/>
          </v:shape>
        </w:pict>
      </w:r>
      <w:r>
        <w:cr/>
      </w:r>
    </w:p>
    <w:p>
      <w:pPr>
        <w:pStyle w:val="Heading1360"/>
        <w:keepNext w:val="0"/>
        <w:spacing w:after="200" w:line="340" w:lineRule="atLeast"/>
        <w:ind w:left="0" w:right="0" w:firstLine="0"/>
        <w:jc w:val="center"/>
      </w:pPr>
      <w:hyperlink r:id="rId3060" w:history="1">
        <w:r>
          <w:rPr>
            <w:rFonts w:ascii="arial" w:eastAsia="arial" w:hAnsi="arial" w:cs="arial"/>
            <w:b/>
            <w:i/>
            <w:strike w:val="0"/>
            <w:color w:val="0077CC"/>
            <w:sz w:val="28"/>
            <w:u w:val="single"/>
            <w:vertAlign w:val="baseline"/>
          </w:rPr>
          <w:t>Brazil's President Roars Back to Win Vote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2006 Monday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2"/>
        <w:keepNext w:val="0"/>
        <w:spacing w:after="0" w:line="240" w:lineRule="atLeast"/>
        <w:ind w:right="0"/>
        <w:jc w:val="both"/>
      </w:pPr>
      <w:bookmarkStart w:id="733" w:name="Bookmark_362"/>
      <w:bookmarkEnd w:id="73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Foreign Desk; Pg. 6</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DE JANEIRO, Oct. 29 </w:t>
      </w:r>
    </w:p>
    <w:p>
      <w:pPr>
        <w:pStyle w:val="Normal362"/>
        <w:keepNext/>
        <w:spacing w:before="240" w:after="0" w:line="340" w:lineRule="atLeast"/>
        <w:ind w:left="0" w:right="0" w:firstLine="0"/>
        <w:jc w:val="left"/>
      </w:pPr>
      <w:bookmarkStart w:id="734" w:name="Body_360"/>
      <w:bookmarkEnd w:id="73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91" style="position:absolute;z-index:25267507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Overcoming a series of corruption and political scandals that tarred his image and undermined his credibility, President Luiz Inacio Lula da Silva of Brazil won a landslide re-election victory in a runoff vote on Sunday.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99 percent of the vote counted, Mr. da Silva, a former factory worker and labor union leader running as the candidate of the left-wing Workers Party, had 60.8 percent of the vote. The percentage of the vote going to his opponent, Geraldo Alckmin of the center-left Brazilian Social Democratic Party, dropped in comparison with the 41.6 percent he won in the first round of balloting on Oct. 1, when Mr. da Silva fell just short of the majority he needed to win outright.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extraordinary result, one that gives him a legitimacy that all the accusations had perhaps broken,'' said Jairo Nicolau, a television commentator and political science professor at the Candido Mendes University here, referring to Mr. da Silva. ''It's one thing to win a narrow victory and something else altogether to register this level of support after all that has happened.''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T-shirt that proclaimed ''The victory is Brazil's,'' Mr. da Silva spoke to supporters at a hotel in Sao Paulo on Sunday night, saying that ''Brazil is living a magical moment'' and expressing his gratitude to voters for their faith in him. ''The people knew how to distinguish between what was true and what wasn't,'' he said, before adding that he had ''learned a lot'' in power and promising to make a greater effort to combat corruption.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took office in January 2003, promising a new era of social justice and clean government in this nation of 185 million people, the world's fourth-largest democracy. But his luster began to fade a year later, when an aide was caught on film soliciting campaign donations from numbers-game kingpins here.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May of last year, a much larger scandal erupted. Though it was initially limited to corruption in government contracts, investigations by congressional committees and the news media soon established the existence of an illegal multimillion-dollar slush fund used to finance Mr. da Silva's 2002 campaign, and to pay off legislators from small political parties to support his government.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metastasizing scandals forced the resignation of Mr. da Silva's chief of staff and his minister of finance, as well as the president, treasurer and secretary general of the party Mr. da Silva founded in 1980 and has led ever since. As a result, opinion polls taken late last year consistently indicated that the president would be defeated if he ran for re-election.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make matters worse, the police last month apprehended operatives of Mr. da Silva's party as they were about to pay $792,000 in cash for a dossier they apparently thought would damage Mr. Alckmin's chances. Though that weakened Mr. da Silva in the first round of balloting, he benefited from an improved economy and a welfare program that delivers a monthly stipend of about $45 to nearly 12 million poor families.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''Lula's turnaround is based mostly on the economy,'' said Alberto Carlos Almeida, a political scientist. ''That, combined with the social programs, gives the electorate the impression that he is really taking care of the poor. There is the appearance of stability, and so people want continuity.''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chastised by the first-round vote on Oct. 1, Mr. da Silva adopted a new campaign slogan: ''Don't trade the sure thing for the dubious.'' That clearly resonated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always provided his electoral base.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cares about the poor, and that's what matters to me, more than all this talk about corruption, which we've always had,'' Jane Cunha, a 56-year-old maid, said at a polling place here Sunday morning. ''I earn the minimum wage, and thanks to him, my salary has gone up $20 a month and the price of food has gone down enough that I'm eating a lot more meat than in the past.''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has governed on the right, at least as regards his conservative economic policy. He has run up the kind of budget surpluses that delight Wall Street and the International Monetary Fund, and bank profits are at an all-time high.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weeks, he has ''campaigned on the left,'' in the words of Marco Aurelio Garcia, Mr. da Silva's national security adviser. A loan repayment to the I.M.F., for example, was repackaged as Mr. da Silva giving the organization its walking papers, and telling it to keep its nose out of Brazil's affairs.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president repeatedly accused Mr. Alckmin of planning to dismantle the government's social welfare programs and to privatize state-owned companies and banks.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''Alckmin was pushed to the right and placed on the defensive, and was never able to get out of that posture,'' Mr. Nicolau said. ''He could neither defend himself nor offer his own program.''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is often the case, the candidates' personalities also played a part in voters' calculations. Mr. da Silva never passed up an opportunity to refer to his humble origins, similar to those of a majority of the electorate, while Mr. Alckmin, a physician whose specialty is anesthesiology, proved unable to shake his image as a bland and somewhat pedantic son of the middle class.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Alckmin had the better platform, but he lacks charisma,'' said Renato Bruzzi, a 57- year-old engineer who voted for the challenger nonetheless. ''Lula is a fighter and the people identify with him. Alckmin is well-qualified to be a good president. But he has that professorial air that irritates people a bit.''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Alckmin sought to capitalize on the corruption scandals, making them the centerpiece of his campaign. But he was perceived as being too aggressive on the subject, and the lack of progress in the official investigation of the dossier scandal undermined his argument that Mr. da Silva was ultimately responsible.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all the corruption denunciations, I voted for Alckmin in the first round, based on emotion,'' said Valmir Moura, a 38-year-old office clerk here. ''But this time I stopped to reason things through, and I realized his whole campaign is based on nothing but accusations and that he hasn't presented a program for governing. So I went back to Lula.'' </w:t>
      </w:r>
    </w:p>
    <w:p>
      <w:pPr>
        <w:pStyle w:val="Normal362"/>
      </w:pPr>
    </w:p>
    <w:p>
      <w:pPr>
        <w:pStyle w:val="Normal362"/>
        <w:keepNext w:val="0"/>
        <w:spacing w:before="240" w:after="0" w:line="260" w:lineRule="atLeast"/>
        <w:ind w:left="0" w:right="0" w:firstLine="0"/>
        <w:jc w:val="left"/>
      </w:pPr>
      <w:r>
        <w:br/>
      </w:r>
      <w:hyperlink r:id="rId3061" w:history="1">
        <w:r>
          <w:rPr>
            <w:rFonts w:ascii="arial" w:eastAsia="arial" w:hAnsi="arial" w:cs="arial"/>
            <w:b w:val="0"/>
            <w:i/>
            <w:strike w:val="0"/>
            <w:color w:val="0077CC"/>
            <w:sz w:val="20"/>
            <w:u w:val="single"/>
            <w:vertAlign w:val="baseline"/>
          </w:rPr>
          <w:t>http://www.nytimes.com</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92" style="position:absolute;z-index:25267609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Luiz Inacio Lula da Silva walked by an image of himself in Sao Paulo yesterday before giving his first speech after being re-elected. (Photo by Antonio Scorza/Agence France-Presse -- Getty Images)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Silva's supporters in Rio de Janeiro last night. The president is still seen as a champion of the poor. (Photo by Bruno Domingos/Reuters)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2006</w:t>
      </w:r>
    </w:p>
    <w:p>
      <w:pPr>
        <w:pStyle w:val="Normal362"/>
      </w:pPr>
    </w:p>
    <w:p>
      <w:pPr>
        <w:pStyle w:val="Normal362"/>
        <w:ind w:left="200"/>
        <w:sectPr>
          <w:type w:val="continuous"/>
          <w:pgMar w:top="840" w:right="1000" w:bottom="840" w:left="1000" w:header="400" w:footer="400"/>
          <w:pgNumType w:fmt="decimal"/>
          <w:cols w:space="720"/>
        </w:sectPr>
      </w:pPr>
      <w:r>
        <w:br/>
      </w:r>
      <w:r>
        <w:pict>
          <v:line id="_x0000_s2393"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062"/>
          <w:headerReference w:type="default" r:id="rId3063"/>
          <w:footerReference w:type="even" r:id="rId3064"/>
          <w:footerReference w:type="default" r:id="rId3065"/>
          <w:headerReference w:type="first" r:id="rId3066"/>
          <w:footerReference w:type="first" r:id="rId3067"/>
          <w:pgSz w:w="12240" w:h="15840"/>
          <w:pgMar w:top="840" w:right="1000" w:bottom="840" w:left="1000" w:header="400" w:footer="400"/>
          <w:pgNumType w:fmt="decimal"/>
          <w:cols w:space="720"/>
          <w:titlePg w:val="0"/>
        </w:sectPr>
      </w:pPr>
    </w:p>
    <w:p>
      <w:pPr>
        <w:pStyle w:val="Normal363"/>
      </w:pPr>
    </w:p>
    <w:p>
      <w:pPr>
        <w:pStyle w:val="Normal363"/>
      </w:pPr>
      <w:r>
        <w:pict>
          <v:shape id="_x0000_i2394" type="#_x0000_t75" alt="LexisNexis®" style="width:147.75pt;height:30pt">
            <v:imagedata r:id="rId17" o:title=""/>
          </v:shape>
        </w:pict>
      </w:r>
      <w:r>
        <w:cr/>
      </w:r>
    </w:p>
    <w:p>
      <w:pPr>
        <w:pStyle w:val="Heading1361"/>
        <w:keepNext w:val="0"/>
        <w:spacing w:after="200" w:line="340" w:lineRule="atLeast"/>
        <w:ind w:left="0" w:right="0" w:firstLine="0"/>
        <w:jc w:val="center"/>
      </w:pPr>
      <w:hyperlink r:id="rId3068" w:history="1">
        <w:r>
          <w:rPr>
            <w:rFonts w:ascii="arial" w:eastAsia="arial" w:hAnsi="arial" w:cs="arial"/>
            <w:b/>
            <w:i/>
            <w:strike w:val="0"/>
            <w:color w:val="0077CC"/>
            <w:sz w:val="28"/>
            <w:u w:val="single"/>
            <w:vertAlign w:val="baseline"/>
          </w:rPr>
          <w:t>Soaring Above India's Poverty, a 27-Story Single-Family Home</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2010 Friday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5" w:name="Bookmark_363"/>
      <w:bookmarkEnd w:id="73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YARDLEY</w:t>
      </w:r>
    </w:p>
    <w:p>
      <w:pPr>
        <w:pStyle w:val="Normal363"/>
        <w:keepNext/>
        <w:spacing w:before="240" w:after="0" w:line="340" w:lineRule="atLeast"/>
        <w:ind w:left="0" w:right="0" w:firstLine="0"/>
        <w:jc w:val="left"/>
      </w:pPr>
      <w:bookmarkStart w:id="736" w:name="Body_361"/>
      <w:bookmarkEnd w:id="73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95" style="position:absolute;z-index:25267814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 The newest and most exclusive residential tower for this city's superrich is a cantilevered sheath of steel and glass soaring 27 floors into the sky. The parking garage fills six levels. Three helipads are on the roof. There are terraces upon terraces, airborne swimming pools and hanging gardens in a Blade Runner-meets-Babylon edifice overlooking India's most dynamic city.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nine elevators, a spa, a 50-seat theater and a grand ballroom. Hundreds of servants and staff are expected to work inside. And now, finally, after several years of planning and construction, the residents are about to move in.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of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known as Antilia, is the new home of India's richest person, Mukesh Ambani, whose $27 billion fortune also ranks him among the richest people in the world. And even here in the country's financial capital, where residents bear daily witness to the stark extremes of Indian wealth and poverty, Mr. Ambani's building is so spectacularly over the top that the city's already elastic boundaries of excess and disparity are being stretched to new dimensions.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is going to live in that?'' said Prahlad Kakkar, an advertising filmmaker and prominent city resident. ''Either it is a landmark, or a symbol, or it is Mammon.'' He added: ''There is shock and awe -- both at the same time.''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Ambani, his wife, Nita, and their three children are expected to move into the building after a housewarming party with 200 guests scheduled for Nov. 28. For his part, Mr. Ambani has refused to comment about the project and required his designers, decorators and other contractors to sign confidentiality agreements, as if a cone of silence could be erected around a skyscraper rising near the edge of the Arabian Sea.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and perhaps by design, the opposite has happened. Details have spilled out -- many of them confirmed or disputed anonymously. Some reports have estimated the total residential space at 400,000 square feet, though people close to the project say the real number is a humbler 60,000 square feet. Press accounts also have estimated the value of the building at $1 billion, a figure disputed by people familiar with the project.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a gawking city has greeted the new tower with a mixture of moralizing and astonishment, envy and condemnation, all sprinkled with Freudian analysis of the most basic question: Why did he do 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sort of perplexed,'' said Alyque Padamsee, a long-time advertising executive and actor in the city. ''I think people see it as a bit show-offy.''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Ambani family has been India's most famous corporate soap opera. The father, Dhirubhai Ambani, was a brazen, rags-to-riches tycoon who established Reliance Industries after rising out of the city's Dickensian tenements, known as chawls. Today, Reliance is the world's biggest producer of polyester fibers and yarns and accounts for almost 15 percent of India's exports, according to the company's annual report. The two sons, Mukesh and Anil, inherited and divided the empire and have spent years feuding, including a nasty recent fight over natural gas rights that brought a reprimand from the prime minister before India's Supreme Court settled the case in Mukesh's favor.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two brothers, Anil is the more flamboyant and outgoing, while Mukesh is regarded as more staid -- less likely, at least, to build at 27-story house for himself. The new tower is located on Altamount Road, the same leafy residential street in south Mumbai where the father bought his first home after moving the family out of the tenements. Later, he purchased a 14-story apartment building named Sea Wind, where both Mukesh and Anil have lived with their families on different floors, even during their feud. (Their mother refereed from her own residence in the building.)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Mukesh is moving into a tower that makes Sea Wind seem like a guest house.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returning with a vengeance to where they made it into the middle class and trumping everybody,'' said Hamish McDonald, who chronicled the family's history in his new book, ''Mahabharata in Polyester: The Making of the World's Richest Brothers and Their Feud.''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sort of saying, 'I'm rich and I don't care what you think,' '' Mr. McDonald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Mumbai, once known as Bombay, is India's most cosmopolitan city, with a metropolitan area of roughly 20 million people. Migrants have poured into the city during the past decade, drawn by Mumbai's reputation as India's ''city of dreams,'' where anyone can become rich. But it is also a city infamous for its poor: a recent study found that roughly 62 percent of the population lived in slums, including one of Asia's biggest, Dharavi, which houses more than one million people.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prices are among the highest in the world, pushing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into slums, even as developers have brazenly cleared land for a new generation of high-rise apartment towers for the affluent. High-rises are considered necessary, given the city's limited land, yet the rising towers have further insulated the rich from the teeming metropolis below. With his helipads, which still await operating approval, Mr. Ambani could conceivably live in Mumbai without ever touching the ground.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gated community in the sky,'' said Gyan Prakash, author of the new book ''Mumbai Fables.'' ''It is in a way reflective of how the rich are turning their faces away from the city.''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Altamount Road, which is also home to other industrialists, the reaction to the new neighbor is mixed. Some senior citizens along the street worry about the noise from the comings and goings of helicopters. But Utsav Unadkat and Harsh Daga, college students who grew up in the neighborhood, stared up at the tower on a recent afternoon as if it were a dream realized.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he has a BMW service station inside,'' said Mr. Unadkat, dragging on a cigarette (unconfirmed). ''There's also a room where you can create artificial weather,'' Mr. Daga added (apparently true).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nearby, Laxmi Kant Pujari, 26, a decorator's assistant, waited to carry glass samples into the building. If his samples are selected, Mr. Pujari, a migrant, would handle the installation -- a task he considered an honor. ''Whether it is a beggar or an Ambani, the desire to be rich is in everyone's heart,'' he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Farther down the street, Sushala Pawar admitted struggling to comprehend the difference in Mr. Ambani's life and her own. She cooks for a family in a nearby apartment, earning 4,000 rupees a month, or about $90. She sleeps on the floor of the hallway after the family has gone to bed.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human being,'' she said. ''And Mukesh Ambani is a human being. Sometimes I feel bad that I live on 4,000 rupees and Mukesh Ambani lives there.''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nodding toward the building, she perked up.</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said, ''I could get a job there.''</w:t>
      </w:r>
    </w:p>
    <w:p>
      <w:pPr>
        <w:pStyle w:val="Normal363"/>
        <w:keepNext w:val="0"/>
        <w:spacing w:before="240" w:after="0" w:line="260" w:lineRule="atLeast"/>
        <w:ind w:left="0" w:right="0" w:firstLine="0"/>
        <w:jc w:val="left"/>
      </w:pPr>
      <w:r>
        <w:br/>
      </w:r>
      <w:hyperlink r:id="rId3069" w:history="1">
        <w:r>
          <w:rPr>
            <w:rFonts w:ascii="arial" w:eastAsia="arial" w:hAnsi="arial" w:cs="arial"/>
            <w:b w:val="0"/>
            <w:i/>
            <w:strike w:val="0"/>
            <w:color w:val="0077CC"/>
            <w:sz w:val="20"/>
            <w:u w:val="single"/>
            <w:vertAlign w:val="baseline"/>
          </w:rPr>
          <w:t>http://www.nytimes.com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96" style="position:absolute;z-index:25267916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Mukesh Ambani's $27 billion fortune helped him build his 27-story house in Mumbai, India. (PHOTOGRAPH BY KUNI TAKAHASHI FOR THE NEW YORK TIMES) (A1)</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in Mumbai of Mukesh Ambani, where he will live with his wife, Nita, and three children. Mr. Ambani, right, is India's richest person, and lives in a city of extremes of wealth and poverty, where most people live in slums. Hanging gardens, airborne swimming pools and helipads are among the house's amenities. (PHOTOGRAPHS BY KUNI TAKAHASHI FOR THE NEW YORK TIMES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PUNIT PARANJPE/AGENCE FRANCE-PRESSE -- GETTY IMAGES) (A10)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2010</w:t>
      </w:r>
    </w:p>
    <w:p>
      <w:pPr>
        <w:pStyle w:val="Normal363"/>
      </w:pPr>
    </w:p>
    <w:p>
      <w:pPr>
        <w:pStyle w:val="Normal363"/>
        <w:ind w:left="200"/>
        <w:sectPr>
          <w:type w:val="continuous"/>
          <w:pgMar w:top="840" w:right="1000" w:bottom="840" w:left="1000" w:header="400" w:footer="400"/>
          <w:pgNumType w:fmt="decimal"/>
          <w:cols w:space="720"/>
        </w:sectPr>
      </w:pPr>
      <w:r>
        <w:br/>
      </w:r>
      <w:r>
        <w:pict>
          <v:line id="_x0000_s2397"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364"/>
      </w:pPr>
    </w:p>
    <w:p>
      <w:pPr>
        <w:pStyle w:val="Normal364"/>
      </w:pPr>
      <w:r>
        <w:pict>
          <v:shape id="_x0000_i2398" type="#_x0000_t75" alt="LexisNexis®" style="width:147.75pt;height:30pt">
            <v:imagedata r:id="rId17" o:title=""/>
          </v:shape>
        </w:pict>
      </w:r>
      <w:r>
        <w:cr/>
      </w:r>
    </w:p>
    <w:p>
      <w:pPr>
        <w:pStyle w:val="Heading1362"/>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Peru's Military Is Granted Broad Powers in Rebel War</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1991, Tuesday, Late Edition - Final</w:t>
      </w:r>
    </w:p>
    <w:p>
      <w:pPr>
        <w:pStyle w:val="Normal364"/>
        <w:keepNext w:val="0"/>
        <w:spacing w:after="0" w:line="240" w:lineRule="atLeast"/>
        <w:ind w:right="0"/>
        <w:jc w:val="both"/>
      </w:pPr>
      <w:bookmarkStart w:id="737" w:name="Bookmark_364"/>
      <w:bookmarkEnd w:id="73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17; Column 1; Foreign Desk; Column 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BROOKE,</w:t>
      </w:r>
    </w:p>
    <w:p>
      <w:pPr>
        <w:pStyle w:val="Normal3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BROOKE,  Special to The New York Times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LIMA, Peru</w:t>
      </w:r>
    </w:p>
    <w:p>
      <w:pPr>
        <w:pStyle w:val="Normal364"/>
        <w:keepNext/>
        <w:spacing w:before="240" w:after="0" w:line="340" w:lineRule="atLeast"/>
        <w:ind w:left="0" w:right="0" w:firstLine="0"/>
        <w:jc w:val="left"/>
      </w:pPr>
      <w:bookmarkStart w:id="738" w:name="Body_362"/>
      <w:bookmarkEnd w:id="73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99" style="position:absolute;z-index:25268121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Peru's civilian Government has issued tough emergency decrees that sharply widen the military's powers to combat terrorism by the Shining Path movement.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decrees will allow soldiers to requisition private property and draft individuals for the war effort. Military units will also have freedom to enter prisons and universities.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including journalists, who reveal "secret activities" or refuse to give information to Government intelligence agents will face jail sentences of up to 10 years for treason.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decrees, which were issued in a series early in November, will all be in effect by Dec. 15.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army commanders will have authority over all Government activities in Peru's emergency zones, which cover almost two-thirds of South America's third largest nation. The military's authority until now has largely been limited to police and counterinsurgency work in the zones, which were declared over the course of the 1980's as the Shining Path rebels expanded their activities.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Terror's Big Toll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gain greater control over Peru's powerful army, the nation's democratically elected President, Alberto K. Fujimori, issued a decree that gives him power to name all military commanders. The tradition had been to promote according to seniority.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116 often vaguely worded military and economic decrees that spilled out of the President's office are a response to the decade-long expansion of terror by the Shining Path, a Maoist rebel movement. In the first 10 months of this year, 2,683 people have died in political violence in Peru, most of them victims of the Maoists.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Peru's Congress has the power to modify or veto the decrees, but is expected to do so in only a handful of cases, most probably those restricting press freedom.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initial shock, reaction in Lima has ranged from outrage to resignation.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decrees are an absolute menace to freedom and democracy in Peru," said Javier Diez Canseco, a Marxist Senator. "The basic idea of Fujimori is to implant a very tough, uncontrolled military struggle in the country."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Lourdes Flores Nano, a rightist member of the Chamber of Deputies, said: "We need a strong hand. There are some things here that never would have been accepted a few years ago."</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Predicts Victory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widespread acceptance of many measures appears to stem from a fear that the Shining Path is bringing the war to Lima. This Pacific Coast capital is home to one-third of Peru's 22 million people.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group, the Tupac Amaru Revolutionary Movement, is also active in Lima, but appears interested in political negotiations.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violent and dogmatic Shining Path has pledged to implant in Peru "a dictatorship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alliance with the peasantry and the petty bourgeoisie."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that chilled many Peruvians recently, Luis Arce Borja, the movement's spokesman in Europe, predicted that the Shining Path would take over Peru by the end of this decade.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one of the most violent in Latin America, is marching toward the seizure of power," he told the Lima newspaper Expreso. "The party is preparing for insurrections in all Peruvian cities, including Lima.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war has entered its most violent stage. Calculations of the violence to come are unimaginable."</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a Factor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workers fear that if Peru's soldiers are given virtually unchecked power, torture and murders by security forces will increase.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situation in Peru, which leads the world in the number of reported disapearances, was described by State Department officials in Washington last summer as the "worst in the hemisphere."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situation has improved measurably since September, when the United States Congress demanded greater respect for human rights as a condition for American military and economic 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disappearances reported has dropped to 12 since September. Searching for detainees, representatives of the International Committee of the Red Cross have been allowed to inspect 60 police stations and 20 military bases, Armin E. Kobel, the chief Red Cross delegate here,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army has instructed prosecutors to charge six soldiers suspected of massacring 14 Indian peasants in July.</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400" style="position:absolute;z-index:252682240"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President Alberto K. Fujimori, who moved to gain greater control over Peru's army. (Agence France-Presse)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1991</w:t>
      </w:r>
    </w:p>
    <w:p>
      <w:pPr>
        <w:pStyle w:val="Normal364"/>
      </w:pPr>
    </w:p>
    <w:p>
      <w:pPr>
        <w:pStyle w:val="Normal364"/>
        <w:ind w:left="200"/>
        <w:sectPr>
          <w:type w:val="continuous"/>
          <w:pgMar w:top="840" w:right="1000" w:bottom="840" w:left="1000" w:header="400" w:footer="400"/>
          <w:pgNumType w:fmt="decimal"/>
          <w:cols w:space="720"/>
        </w:sectPr>
      </w:pPr>
      <w:r>
        <w:br/>
      </w:r>
      <w:r>
        <w:pict>
          <v:line id="_x0000_s2401"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365"/>
      </w:pPr>
    </w:p>
    <w:p>
      <w:pPr>
        <w:pStyle w:val="Normal365"/>
      </w:pPr>
      <w:r>
        <w:pict>
          <v:shape id="_x0000_i2402" type="#_x0000_t75" alt="LexisNexis®" style="width:147.75pt;height:30pt">
            <v:imagedata r:id="rId17" o:title=""/>
          </v:shape>
        </w:pict>
      </w:r>
      <w:r>
        <w:cr/>
      </w:r>
    </w:p>
    <w:p>
      <w:pPr>
        <w:pStyle w:val="Heading1363"/>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 xml:space="preserve">An Independent School On the Downscale Side Of the Seventh Green </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2006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5"/>
        <w:keepNext w:val="0"/>
        <w:spacing w:after="0" w:line="240" w:lineRule="atLeast"/>
        <w:ind w:right="0"/>
        <w:jc w:val="both"/>
      </w:pPr>
      <w:bookmarkStart w:id="739" w:name="Bookmark_365"/>
      <w:bookmarkEnd w:id="73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Education Page; Pg. 8; ON EDUCATION</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Samuel G. Freedman is a professor of journalism at Columbia University. His e-mail address is </w:t>
      </w:r>
      <w:hyperlink r:id="rId3084" w:history="1">
        <w:r>
          <w:rPr>
            <w:rFonts w:ascii="arial" w:eastAsia="arial" w:hAnsi="arial" w:cs="arial"/>
            <w:b w:val="0"/>
            <w:i/>
            <w:strike w:val="0"/>
            <w:noProof w:val="0"/>
            <w:color w:val="0077CC"/>
            <w:position w:val="0"/>
            <w:sz w:val="20"/>
            <w:u w:val="single"/>
            <w:vertAlign w:val="baseline"/>
          </w:rPr>
          <w:t>sgfreedman@nytimes.com</w:t>
        </w:r>
      </w:hyperlink>
      <w:r>
        <w:rPr>
          <w:rFonts w:ascii="arial" w:eastAsia="arial" w:hAnsi="arial" w:cs="arial"/>
          <w:b w:val="0"/>
          <w:i w:val="0"/>
          <w:strike w:val="0"/>
          <w:noProof w:val="0"/>
          <w:color w:val="000000"/>
          <w:position w:val="0"/>
          <w:sz w:val="20"/>
          <w:u w:val="none"/>
          <w:vertAlign w:val="baseline"/>
        </w:rPr>
        <w:t>.</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STAMFORD, CONN. </w:t>
      </w:r>
    </w:p>
    <w:p>
      <w:pPr>
        <w:pStyle w:val="Normal365"/>
        <w:keepNext/>
        <w:spacing w:before="240" w:after="0" w:line="340" w:lineRule="atLeast"/>
        <w:ind w:left="0" w:right="0" w:firstLine="0"/>
        <w:jc w:val="left"/>
      </w:pPr>
      <w:bookmarkStart w:id="740" w:name="Body_363"/>
      <w:bookmarkEnd w:id="74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03" style="position:absolute;z-index:25268428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mornings when Chip Kruger hacked and sliced his way up the fairways of the Innis Arden Golf Club in Greenwich, Conn., he usually started to lose patience somewhere near the seventh green. The hole was notable for another reason, as well. It ran right up to the border of Stamford's depleted South End, and more than once, a player had been mugged between putts.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Kruger knew from reading the local papers, mugging rated as a gentle crime by South End standards. During one five-day period in 1988, three people were murdered in the South End, largely as a result of drug trafficking around the Southfield Village housing project. A 7-year-old girl in the neighborhood died in 1993, when a stray bullet struck her as she was eating a slice of birthday cake.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own side of the dividing line, Mr. Kruger helped run a brokerage firm. He sent his children to the finest independent schools. One of those was the Brunswick School in Greenwich, with a century-long history, a 118-acre campus and an endowment in the tens of millions of dollars.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of two polar worlds, separated beyond the seventh hole by a rusty wire fence and a tangle of vines, haunted Mr. Kruger. It symbolized the distant chance of achieving the American dream for those on the far side. ''No matter how hard they worked,'' he put it recently, ''they were missing out on the other part, which is education.''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five years ago, Mr. Kruger put together $2.5 million in seed money, much of it his own, and opened a private elementary school in Stamford just a shanked shot outside Innis Arden. He wanted the Waterside School, as it is named, to offer the closest possible approximation of a Brunswick education to children blocked by birth and family circumstance from any realistic hope of attaining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Waterside he has attracted more than a dozen top administrators and faculty members from Brunswick and other elite private schools, educators willing to move beyond the tokenism, noblesse oblige and self-congratulation that can characterize ''diversity'' efforts in their former realms.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director of Waterside, Duncan Edwards, was the headmaster of Brunswick for 14 years before retiring in 2001. The principal, Jody Visage, spent 20 years in various private schools, ascending to assistant head of school at Greenwich Academy. The director of admissions, Ugina Covington, taught at the academy. Jamel Keels, a third-grade teacher, was hired away from New Canaan Country Day School.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struck me about Waterside was the impossibility of it,'' Ms. Visage said. ''It was somebody's dream taking form.''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my years in independent schools,'' she continued, ''the quality of the school was just one aspect of so many advantages, so many good things in those children's lives. And here at Waterside I saw kids for whom school was the main place you could make a difference. The stakes were so much higher.''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every one of the 100 pupils now attending Waterside, which covers kindergarten through fifth grade, is African-American or Latino. Most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with both parents typically holding jobs like housekeeper, nurse's aide, landscaper, secretary. The household income comes to an average of $35,000, hardly abject poverty but a long way from privilege.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Waterside, many of the children would have attended public schools in Stamford. While the system as a whole performs solidly, a racial achievement gap has hobbled it for years. Nine of 20 schools here, including those taking children from the lower-income areas of the South End and West Side, are categorized by the state and federal governments as ''in need of improvement.''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worried my son would've been lost,'' said Angie Murphy, whose son, Khalil, has been at Waterside from opening day. ''There's a lot of kids in public school classes. The teacher can't get to everybody. And I was concerned that as an African-American boy, he'd be even less of a focus.''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morning at Waterside, Khalil was a focus of the principal herself. Ms. Visage worked with groups of six fifth-graders for a half-hour at a time, taking them through a vocabulary lesson -- ''elaborate,'' ''toil,'' ''marine,'' ''temperament.'' Some of the pupils then got personal tutoring from an assistant teacher.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find pupils like Khalil, Waterside administrators have relied mostly on word of mouth, asking around at local churches and Head Start sites, and dropping fliers in the lobbies of apartment houses. In making the admissions choices -- for this year, 22 spots for more than 100 applicants -- the school uses some standardized tests and heavily weighs a family interview.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Ideally, the admitted children come from stable, striving families, but also families that probably have no one with a college education. They are families that abhor being pitied, disdain being described as poor, and yet cannot afford the Broadway shows, overseas vacations and weekend trips that add up to a reservoir of cultural literacy for affluent peers.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educational and financial challenges result. With an annual budget of $1.8 million, Waterside spends about $18,000 to educate each pupil, one-third more than the figure in Stamford public schools. Because each family pays several hundred dollars per child for tuition, Waterside must raise 96 percent of its operating expenses. It rents classroom space from a Roman Catholic church and a nearby business.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Academically, the 5-year-olds who enter Waterside already lag a year and a half behind those starting at Brunswick, said Mr. Edwards, the school's executive director. So Waterside generally embraces a traditional curriculum, believing in its structure and rigor. The school runs mandatory summer classes for all pupils, builds in late-afternoon homework sessions, and holds Saturday classes to prepare fifth graders for the standardized test used by independent schools for admissions.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progress has come, though fitfully. The first group of Waterside children to take the I.S.E.E., as that test is commonly known, scored in the lower and middle ranges. Nine of 15 children in last June's graduating class, the school's first, earned scholarships to private middle schools, with the rest going to regular public or magnet schools.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only raises Mr. Kruger's ambitions. ''It's not enough to create a good factory worker, a good employee,'' he said. ''Maybe I'm naive or romantic, but I wanted to put all my efforts into creating a cadre of leaders.''</w:t>
      </w:r>
    </w:p>
    <w:p>
      <w:pPr>
        <w:pStyle w:val="Normal365"/>
      </w:pPr>
    </w:p>
    <w:p>
      <w:pPr>
        <w:pStyle w:val="Normal365"/>
        <w:keepNext w:val="0"/>
        <w:spacing w:before="240" w:after="0" w:line="260" w:lineRule="atLeast"/>
        <w:ind w:left="0" w:right="0" w:firstLine="0"/>
        <w:jc w:val="left"/>
      </w:pPr>
      <w:r>
        <w:br/>
      </w:r>
      <w:hyperlink r:id="rId3085" w:history="1">
        <w:r>
          <w:rPr>
            <w:rFonts w:ascii="arial" w:eastAsia="arial" w:hAnsi="arial" w:cs="arial"/>
            <w:b w:val="0"/>
            <w:i/>
            <w:strike w:val="0"/>
            <w:color w:val="0077CC"/>
            <w:sz w:val="20"/>
            <w:u w:val="single"/>
            <w:vertAlign w:val="baseline"/>
          </w:rPr>
          <w:t>http://www.nytimes.com</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404" style="position:absolute;z-index:252685312"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David Suter)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2006</w:t>
      </w:r>
    </w:p>
    <w:p>
      <w:pPr>
        <w:pStyle w:val="Normal365"/>
      </w:pPr>
    </w:p>
    <w:p>
      <w:pPr>
        <w:pStyle w:val="Normal365"/>
        <w:ind w:left="200"/>
        <w:sectPr>
          <w:type w:val="continuous"/>
          <w:pgMar w:top="840" w:right="1000" w:bottom="840" w:left="1000" w:header="400" w:footer="400"/>
          <w:pgNumType w:fmt="decimal"/>
          <w:cols w:space="720"/>
        </w:sectPr>
      </w:pPr>
      <w:r>
        <w:br/>
      </w:r>
      <w:r>
        <w:pict>
          <v:line id="_x0000_s2405"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086"/>
          <w:headerReference w:type="default" r:id="rId3087"/>
          <w:footerReference w:type="even" r:id="rId3088"/>
          <w:footerReference w:type="default" r:id="rId3089"/>
          <w:headerReference w:type="first" r:id="rId3090"/>
          <w:footerReference w:type="first" r:id="rId3091"/>
          <w:pgSz w:w="12240" w:h="15840"/>
          <w:pgMar w:top="840" w:right="1000" w:bottom="840" w:left="1000" w:header="400" w:footer="400"/>
          <w:pgNumType w:fmt="decimal"/>
          <w:cols w:space="720"/>
          <w:titlePg w:val="0"/>
        </w:sectPr>
      </w:pPr>
    </w:p>
    <w:p>
      <w:pPr>
        <w:pStyle w:val="Normal366"/>
      </w:pPr>
    </w:p>
    <w:p>
      <w:pPr>
        <w:pStyle w:val="Normal366"/>
      </w:pPr>
      <w:r>
        <w:pict>
          <v:shape id="_x0000_i2406" type="#_x0000_t75" alt="LexisNexis®" style="width:147.75pt;height:30pt">
            <v:imagedata r:id="rId17" o:title=""/>
          </v:shape>
        </w:pict>
      </w:r>
      <w:r>
        <w:cr/>
      </w:r>
    </w:p>
    <w:p>
      <w:pPr>
        <w:pStyle w:val="Heading1364"/>
        <w:keepNext w:val="0"/>
        <w:spacing w:after="200" w:line="340" w:lineRule="atLeast"/>
        <w:ind w:left="0" w:right="0" w:firstLine="0"/>
        <w:jc w:val="center"/>
      </w:pPr>
      <w:hyperlink r:id="rId3092" w:history="1">
        <w:r>
          <w:rPr>
            <w:rFonts w:ascii="arial" w:eastAsia="arial" w:hAnsi="arial" w:cs="arial"/>
            <w:b/>
            <w:i/>
            <w:strike w:val="0"/>
            <w:color w:val="0077CC"/>
            <w:sz w:val="28"/>
            <w:u w:val="single"/>
            <w:vertAlign w:val="baseline"/>
          </w:rPr>
          <w:t>Beyond Cultural Labeling, Beyond Art Versus Craft - Correction Appended</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2005 Tuesday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6"/>
        <w:keepNext w:val="0"/>
        <w:spacing w:after="0" w:line="240" w:lineRule="atLeast"/>
        <w:ind w:right="0"/>
        <w:jc w:val="both"/>
      </w:pPr>
      <w:bookmarkStart w:id="741" w:name="Bookmark_366"/>
      <w:bookmarkEnd w:id="741"/>
    </w:p>
    <w:p>
      <w:pPr>
        <w:pStyle w:val="Normal366"/>
        <w:keepNext w:val="0"/>
        <w:spacing w:after="0" w:line="260" w:lineRule="atLeast"/>
        <w:ind w:left="0" w:right="0" w:firstLine="0"/>
        <w:jc w:val="left"/>
      </w:pPr>
      <w:r>
        <w:br/>
      </w:r>
      <w:r>
        <w:pict>
          <v:shape id="_x0000_i2407"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5; CRITIC'S NOTEBOOK</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JEFFERSON</w:t>
      </w:r>
    </w:p>
    <w:p>
      <w:pPr>
        <w:pStyle w:val="Normal366"/>
        <w:keepNext/>
        <w:spacing w:before="240" w:after="0" w:line="340" w:lineRule="atLeast"/>
        <w:ind w:left="0" w:right="0" w:firstLine="0"/>
        <w:jc w:val="left"/>
      </w:pPr>
      <w:bookmarkStart w:id="742" w:name="Body_364"/>
      <w:bookmarkEnd w:id="74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08" style="position:absolute;z-index:25268736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upon a time (not long ago), what people called primitive art was rarely seen in major museums. Now we see a fair amount, and it has acquired the standard museum perks: handsome exhibitions, critical raves, academic studies and eager audiences.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called non-Western art. And this is not a squeamish politically correct term. It is a bland, functional one, just like ''Western art.'' Both kinds can be organized according to continent, country, ethnic group, period or style. The word ''primitive'' trumped all such categories. It didn't mean ancient or civilized. It meant primal, instinctual and ahistorical.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Primitive was also the term applied to Western folk art. Oh, those whimsical country people painting their religious visions;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eccentrics rooting through garbage for art materials; those prisoners and schizophrenics scribbling on cell walls and paper scraps.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cultural brand names, and they often determine what will be written in or out of art history. Think of the heavy lifting the word ''post'' has done for several decades now. Even a simple ''new,'' judiciously placed before a term like ''portraiture'' can make it as chic as any color just christened ''the new black'' by Vogue.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art formerly known as primitive has undergone a change. Now its practitioners are called folk, self-taught or outsider artists. ''The irony is that the art hasn't gotten better, we have,'' said Brooke Davis Anderson, curator and director of the Contemporary Center at the American Folk Art Museum in New York. ''At last we can recognize its quality.'' That is why she dislikes the term outsider art. ''Outside compared to what?'' she asked. After all, it took what she called ''the cultural machine'' a long time to catch up with what went on inside this world.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People still debate the relative value of art made to be used (crafts and design), and art made to be contemplated (painting, drawing and sculpture). It's the utilitarian versus the high art tradition. But why must high mean better? Why can't it just describe a certain history of techniques and practices?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adulation and money poured into the high art world by collectors and corporations, the notion of art for art's sake seems pretty passe. Maybe we're talking about art for the sake of cultural and financial gain. Maybe the ''vision thing'' is a marketing strategy for a lot of artists.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one key distinction between folk and high art has always been the status of the individual artist. The high artist has been hailed as a genius, a seer, a path breaker. The folk artist has tended to live in anonymity. This is no longer true. Artists like Henry Darger and Bill Traylor have become world-famous.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Whitney Museum's celebrated show ''The Quilts of Gee's Bend'' (2002-3) was a turning point. Here were women from a small, isolated black community in Alabama who had been making quilts for generations. Certain formal qualities united their work. But as with any significant school, gifted individuals had found their own styles. Their experiments could be tracked; their artistic ambition was clear.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Quilts have been an honored, revitalized form for a while now. But now the high art imprimatur was firmly in place. Why? Not only were these quilts beautiful, potent and surprising, but they were also abstract, and in the world of high art, abstraction is treasured. Many people still tend to associate it with the privileges of formal education and middle-class urbanity and sophistication.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elegant show currently on view, ''Ancestry and Innovation: African American Art From the Collection,'' also points up the complex union of traditions and individual talents. (It can be seen through Sept. 4.)</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quilts, paintings and sculptures from three generations of artists. (The oldest were born at the tail end of the 19th century. The best known, like Bessie Harvey and Thornton Dial Sr., were born in the late 1920's. The youngest was born in the 1950's.)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Mary Maxtion's ''Snake Trail Quilt,'' big gnarled black shapes lead -- almost drive -- the eye across fierce pink to borders of black and yellow. Mozell Benson's ''Strip Variation'' quilt is like a tactile map. Each piece of fabric in red, green or black-and-white checks could be an imaginary country. Two sides are framed by floral print material, as though Liberty of London had found its way to Waverly, Alabama.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the gallery center with aggressive majesty is ''The Last Frontier,'' Willie LeRoy Elliot's love seat. It strides the worlds of function and sculpture like a colossus. Swirls of blue, white, red and yellow cover its wood surface. But who would choose to rest one's weary back against the torso of a man with a snake around his neck?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love seat doubles as a vanity (table, tray and mirror, no drawers). Why look at yourself, though, when you can look at tiles, metal, bits of glass and popsicle sticks at odd angles? ''The Last Frontier'' is a marvel.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Happily, institutions and individuals are deciding to throw out the old debates about the relative values of art designated fine, folk, high or utilitarian. The point is to understand each tradition. The point is to open one's eyes to any artist who, as Joseph Conrad said, can make us hear, feel and above all see. </w:t>
      </w:r>
    </w:p>
    <w:p>
      <w:pPr>
        <w:pStyle w:val="Normal366"/>
      </w:pPr>
    </w:p>
    <w:p>
      <w:pPr>
        <w:pStyle w:val="Normal366"/>
        <w:keepNext w:val="0"/>
        <w:spacing w:before="240" w:after="0" w:line="260" w:lineRule="atLeast"/>
        <w:ind w:left="0" w:right="0" w:firstLine="0"/>
        <w:jc w:val="left"/>
      </w:pPr>
      <w:r>
        <w:br/>
      </w:r>
      <w:hyperlink r:id="rId3093" w:history="1">
        <w:r>
          <w:rPr>
            <w:rFonts w:ascii="arial" w:eastAsia="arial" w:hAnsi="arial" w:cs="arial"/>
            <w:b w:val="0"/>
            <w:i/>
            <w:strike w:val="0"/>
            <w:color w:val="0077CC"/>
            <w:sz w:val="20"/>
            <w:u w:val="single"/>
            <w:vertAlign w:val="baseline"/>
          </w:rPr>
          <w:t>http://www.nytimes.com</w:t>
        </w:r>
      </w:hyperlink>
    </w:p>
    <w:p>
      <w:pPr>
        <w:pStyle w:val="Normal366"/>
        <w:keepNext/>
        <w:spacing w:before="240" w:after="0" w:line="340" w:lineRule="atLeast"/>
        <w:ind w:left="0" w:right="0" w:firstLine="0"/>
        <w:jc w:val="left"/>
      </w:pPr>
      <w:bookmarkStart w:id="743" w:name="Correction_10"/>
      <w:bookmarkEnd w:id="743"/>
      <w:r>
        <w:rPr>
          <w:rFonts w:ascii="arial" w:eastAsia="arial" w:hAnsi="arial" w:cs="arial"/>
          <w:b/>
          <w:i w:val="0"/>
          <w:strike w:val="0"/>
          <w:noProof w:val="0"/>
          <w:color w:val="000000"/>
          <w:position w:val="0"/>
          <w:sz w:val="28"/>
          <w:u w:val="none"/>
          <w:vertAlign w:val="baseline"/>
        </w:rPr>
        <w:t>Correction</w:t>
      </w:r>
    </w:p>
    <w:p>
      <w:pPr>
        <w:pStyle w:val="Normal366"/>
        <w:spacing w:line="60" w:lineRule="exact"/>
      </w:pPr>
      <w:r>
        <w:pict>
          <v:line id="_x0000_s2409" style="position:absolute;z-index:25268838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 Critic's Notebook article on Tuesday about primitive art omitted the site of the exhibition ''Ancestry and Innovation: African American Art From the Collection.'' It is the American Folk Art Museum in New York.</w:t>
      </w:r>
    </w:p>
    <w:p>
      <w:pPr>
        <w:pStyle w:val="Normal366"/>
      </w:pP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24, 2005</w:t>
      </w:r>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410" style="position:absolute;z-index:252689408"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''Snail Trail Quilt'' by Mary Maxtion. Vibrant and, more important, abstract, quilts like this one now have the imprimatur of high art. (Photo by American Folk Art Museum)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 Variation,'' a quilt by Mozell Benson of Waverly, Ala., is a kind of ''tactile map.'' (Photo by American Folk Art Museum) </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2005</w:t>
      </w:r>
    </w:p>
    <w:p>
      <w:pPr>
        <w:pStyle w:val="Normal366"/>
      </w:pPr>
    </w:p>
    <w:p>
      <w:pPr>
        <w:pStyle w:val="Normal366"/>
        <w:ind w:left="200"/>
        <w:sectPr>
          <w:type w:val="continuous"/>
          <w:pgMar w:top="840" w:right="1000" w:bottom="840" w:left="1000" w:header="400" w:footer="400"/>
          <w:pgNumType w:fmt="decimal"/>
          <w:cols w:space="720"/>
        </w:sectPr>
      </w:pPr>
      <w:r>
        <w:br/>
      </w:r>
      <w:r>
        <w:pict>
          <v:line id="_x0000_s2411"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094"/>
          <w:headerReference w:type="default" r:id="rId3095"/>
          <w:footerReference w:type="even" r:id="rId3096"/>
          <w:footerReference w:type="default" r:id="rId3097"/>
          <w:headerReference w:type="first" r:id="rId3098"/>
          <w:footerReference w:type="first" r:id="rId3099"/>
          <w:pgSz w:w="12240" w:h="15840"/>
          <w:pgMar w:top="840" w:right="1000" w:bottom="840" w:left="1000" w:header="400" w:footer="400"/>
          <w:pgNumType w:fmt="decimal"/>
          <w:cols w:space="720"/>
          <w:titlePg w:val="0"/>
        </w:sectPr>
      </w:pPr>
    </w:p>
    <w:p>
      <w:pPr>
        <w:pStyle w:val="Normal367"/>
      </w:pPr>
    </w:p>
    <w:p>
      <w:pPr>
        <w:pStyle w:val="Normal367"/>
      </w:pPr>
      <w:r>
        <w:pict>
          <v:shape id="_x0000_i2412" type="#_x0000_t75" alt="LexisNexis®" style="width:147.75pt;height:30pt">
            <v:imagedata r:id="rId17" o:title=""/>
          </v:shape>
        </w:pict>
      </w:r>
      <w:r>
        <w:cr/>
      </w:r>
    </w:p>
    <w:p>
      <w:pPr>
        <w:pStyle w:val="Heading1365"/>
        <w:keepNext w:val="0"/>
        <w:spacing w:after="200" w:line="340" w:lineRule="atLeast"/>
        <w:ind w:left="0" w:right="0" w:firstLine="0"/>
        <w:jc w:val="center"/>
      </w:pPr>
      <w:hyperlink r:id="rId3100" w:history="1">
        <w:r>
          <w:rPr>
            <w:rFonts w:ascii="arial" w:eastAsia="arial" w:hAnsi="arial" w:cs="arial"/>
            <w:b/>
            <w:i/>
            <w:strike w:val="0"/>
            <w:color w:val="0077CC"/>
            <w:sz w:val="28"/>
            <w:u w:val="single"/>
            <w:vertAlign w:val="baseline"/>
          </w:rPr>
          <w:t xml:space="preserve">A Pour. A Staredown. A Civilized Bonding. </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44" w:name="Bookmark_367"/>
      <w:bookmarkEnd w:id="74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1; Escapes; Pg. 10; RITUALS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FINN-OLAF JONES</w:t>
      </w:r>
    </w:p>
    <w:p>
      <w:pPr>
        <w:pStyle w:val="Normal367"/>
        <w:keepNext/>
        <w:spacing w:before="240" w:after="0" w:line="340" w:lineRule="atLeast"/>
        <w:ind w:left="0" w:right="0" w:firstLine="0"/>
        <w:jc w:val="left"/>
      </w:pPr>
      <w:bookmarkStart w:id="745" w:name="Body_365"/>
      <w:bookmarkEnd w:id="74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13" style="position:absolute;z-index:25269145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colicky and fussy baby. During a visit to my grandparents' farm in Denmark, my grandmother found the antidote to my fidgeting; two or three drops of aquavit -- a vodka-like elixir beloved by Scandinavians -- into the baby bottle, and I would calm down. I've had a taste for it ever since. To this day, a bottle of Aalborg Jubilaeums Aquavit, distilled in northern Denmark, is in perpetual residence in my freezer, as it is in that of almost every Dane I know -- even in my current hometown, Los Angeles.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national drinks destined to provoke embarrassing ethnic dancing, folk songs and fierce hangovers. The Russians have vodka. The Greeks have ouzo. The Italians Strega. But aquavit, which the Danes have been drinking for some 500 years, is different.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like vodka, it's distilled from potatoes and wheat. But aquavit is usually distilled several more times than its coarser cousin, often with natural flavorings, from dill to orange rinds.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Aquavit is also widely believed to have distinctive health qualities. This is, after all, a drink whose name means water of life in Latin. In the Middle Ages, there were several reports of dead people rising back to life after a glass of the stuff was poured down their throats -- which, given that aquavit is 40 to 45 percent alcohol, isn't that surprising. Even now, doctors routinely prescribe aquavit for health in Denmark. In fact, aquavit is served in drams, the measurement of a druggist rather than that of a bartender.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Danish grandmother, a thoroughly sober but suspiciously cheerful lady, has had a dram (about a shot) of aquavit most days of her 97 years. She still pours a stemmed shot glass of aquavit every night and places it in her freezer for a gulp every morning.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doctor prescribes it to me -- it's good for the circulation,'' she told me. ''Plus, it heats.''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her doctor about his prescription. ''It certainly can't hurt,'' he responded.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probably doesn't. Until quite recently, she biked and walked in the forest every 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Aquavit's strange attractions go beyond health. There's a mystical quality to the elixir; it's like a Scandinavian version of communion wine, fraught with ritual. The basic ritual goes like this: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Pour into a frozen aquavit glass (a special shot glass with a stem so your fingers won't warm the contents). Lift glass toward mouth and pause. Stare into eyes of everyone else holding a glass. Say the obligatory Danish toast, ''Skaal.'' Drink -- to empty or not to empty; that's up to the individual. Look everyone in the eyes again. Set glass down.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that staring  silently  into the eyes  of  everyone  that can be awkward for novices. For Danes, famed for their uncommunicative style, this might be the most intimate act most will perform their entire lives. And yet they're likely to perform it several times a week, often with strangers and enemies.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recent dinner party, I found myself staring directly into the eyes of a miffed relative who had just announced her intense dislike of my wife and me. Not a flicker of hostility registered in the aquavit stare (though she did gulp down the whole glass).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something so strong, aquavit has a strangely civilizing effect. In fact, it's the only booze I can think of that doesn't ever seem to inspire havoc. I have yet the hear the phrase ''aquavit-fueled crime spree.''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Aquavit wasn't always so proper. In the late 19th and early 20th centuries, aquavit, or ''braendevin,'' which translates to ''burning wine'' in English, was the scourge of the impoverished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much as vodka was in Russia and gin in England. The low esteem with which the ruling class held aquavit is best preserved in the refrain of a popular Danish children's song: ''The cobbler's son is a swine/The cobbler's son drinks burning wine.''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cobbler's son would most likely be considered swinish if he neglected to serve the drink to his guests.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our wedding, my wife and I were given three different sets of aquavit glasses -- a polite way to remind us to have a bottle well chilled for future visitors. It's amazing how many non-Scandinavians now expect a glass also, although I'm not sure how well the taste travels across cultures. I can always expect a glass when visiting my brother-in-law in Texas -- I gave him the bottle five years ago.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Scandinavian country shares the aquavit tradition, though each puts its own spin on it. The Swedes, good forest people, are fond of flavoring their aquavits with berries. The marine-oriented Norwegians ship their Linje Aquavit in oak casks, which they sail back and forth across the equator, the belief being that the transequatorial journey adds to the taste. This might be a good time to point out that many Norwegians also believe in trolls.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Danes, practical farmers at heart, tend to stick to clear, unflavored aquavit, though they're also fond of aquavit brewed with coriander, which gives it a mild flavoring and golden hue the color of wheat fields. In the United States, you'll occasionally find a sophisticated restaurant or bar that offers its patrons a baroque array of flavored aquavit, from horseradish to pineapple. But my reaction to flavored aquavit is the same as some people's disdain for Vanilla Coke. You just don't mess with mother's milk.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our newborn son had colic and was habitually keeping the family awake. Late one night, I tiptoed in, bottle of Aalborg in hand. A few drops were applied into the baby bottle with an eyedropper. If the boy recognized any traces of his ancestral drink, he didn't register it. But minutes later, the crying stopped.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you do?'' my wife asked as I crept back into bed.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much,'' I responded.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didn't know if the aquavit had worked. But isn't that what the best cures have in common?</w:t>
      </w:r>
    </w:p>
    <w:p>
      <w:pPr>
        <w:pStyle w:val="Normal367"/>
      </w:pPr>
    </w:p>
    <w:p>
      <w:pPr>
        <w:pStyle w:val="Normal367"/>
        <w:keepNext w:val="0"/>
        <w:spacing w:before="240" w:after="0" w:line="260" w:lineRule="atLeast"/>
        <w:ind w:left="0" w:right="0" w:firstLine="0"/>
        <w:jc w:val="left"/>
      </w:pPr>
      <w:r>
        <w:br/>
      </w:r>
      <w:hyperlink r:id="rId3101" w:history="1">
        <w:r>
          <w:rPr>
            <w:rFonts w:ascii="arial" w:eastAsia="arial" w:hAnsi="arial" w:cs="arial"/>
            <w:b w:val="0"/>
            <w:i/>
            <w:strike w:val="0"/>
            <w:color w:val="0077CC"/>
            <w:sz w:val="20"/>
            <w:u w:val="single"/>
            <w:vertAlign w:val="baseline"/>
          </w:rPr>
          <w:t>http://www.nytimes.com</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414" style="position:absolute;z-index:252692480"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TRADITION -- Aquavit glasses are often put in the freezer overnight and have stems so the hands won't warm the liquid. (Photo by Tony Cenicola/The New York Times)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2006</w:t>
      </w:r>
    </w:p>
    <w:p>
      <w:pPr>
        <w:pStyle w:val="Normal367"/>
      </w:pPr>
    </w:p>
    <w:p>
      <w:pPr>
        <w:pStyle w:val="Normal367"/>
        <w:ind w:left="200"/>
        <w:sectPr>
          <w:type w:val="continuous"/>
          <w:pgMar w:top="840" w:right="1000" w:bottom="840" w:left="1000" w:header="400" w:footer="400"/>
          <w:pgNumType w:fmt="decimal"/>
          <w:cols w:space="720"/>
        </w:sectPr>
      </w:pPr>
      <w:r>
        <w:br/>
      </w:r>
      <w:r>
        <w:pict>
          <v:line id="_x0000_s2415"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102"/>
          <w:headerReference w:type="default" r:id="rId3103"/>
          <w:footerReference w:type="even" r:id="rId3104"/>
          <w:footerReference w:type="default" r:id="rId3105"/>
          <w:headerReference w:type="first" r:id="rId3106"/>
          <w:footerReference w:type="first" r:id="rId3107"/>
          <w:pgSz w:w="12240" w:h="15840"/>
          <w:pgMar w:top="840" w:right="1000" w:bottom="840" w:left="1000" w:header="400" w:footer="400"/>
          <w:pgNumType w:fmt="decimal"/>
          <w:cols w:space="720"/>
          <w:titlePg w:val="0"/>
        </w:sectPr>
      </w:pPr>
    </w:p>
    <w:p>
      <w:pPr>
        <w:pStyle w:val="Normal368"/>
      </w:pPr>
    </w:p>
    <w:p>
      <w:pPr>
        <w:pStyle w:val="Normal368"/>
      </w:pPr>
      <w:r>
        <w:pict>
          <v:shape id="_x0000_i2416" type="#_x0000_t75" alt="LexisNexis®" style="width:147.75pt;height:30pt">
            <v:imagedata r:id="rId17" o:title=""/>
          </v:shape>
        </w:pict>
      </w:r>
      <w:r>
        <w:cr/>
      </w:r>
    </w:p>
    <w:p>
      <w:pPr>
        <w:pStyle w:val="Heading1366"/>
        <w:keepNext w:val="0"/>
        <w:spacing w:after="200" w:line="340" w:lineRule="atLeast"/>
        <w:ind w:left="0" w:right="0" w:firstLine="0"/>
        <w:jc w:val="center"/>
      </w:pPr>
      <w:hyperlink r:id="rId3108" w:history="1">
        <w:r>
          <w:rPr>
            <w:rFonts w:ascii="arial" w:eastAsia="arial" w:hAnsi="arial" w:cs="arial"/>
            <w:b/>
            <w:i/>
            <w:strike w:val="0"/>
            <w:color w:val="0077CC"/>
            <w:sz w:val="28"/>
            <w:u w:val="single"/>
            <w:vertAlign w:val="baseline"/>
          </w:rPr>
          <w:t>Tense Zaire Is Primped For Return Of Mobutu</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1996, Tuesday, Late Edition - Final</w:t>
      </w:r>
    </w:p>
    <w:p>
      <w:pPr>
        <w:pStyle w:val="Normal368"/>
        <w:keepNext w:val="0"/>
        <w:spacing w:after="0" w:line="240" w:lineRule="atLeast"/>
        <w:ind w:right="0"/>
        <w:jc w:val="both"/>
      </w:pPr>
      <w:bookmarkStart w:id="746" w:name="Bookmark_368"/>
      <w:bookmarkEnd w:id="74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W. FRENCH    </w:t>
      </w:r>
    </w:p>
    <w:p>
      <w:pPr>
        <w:pStyle w:val="Normal3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HOWARD W. FRENCH    </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KINSHASA, Zaire, Dec. 16</w:t>
      </w:r>
    </w:p>
    <w:p>
      <w:pPr>
        <w:pStyle w:val="Normal368"/>
        <w:keepNext/>
        <w:spacing w:before="240" w:after="0" w:line="340" w:lineRule="atLeast"/>
        <w:ind w:left="0" w:right="0" w:firstLine="0"/>
        <w:jc w:val="left"/>
      </w:pPr>
      <w:bookmarkStart w:id="747" w:name="Body_366"/>
      <w:bookmarkEnd w:id="74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17" style="position:absolute;z-index:252694528"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Rushing to complete preparations for the return of President Mobutu Sese Seko, the Zairian Government distributed free cloth bearing Mr. Mobutu's likeness today, hung banners hailing the President's imminent arrival and issued elaborate instructions to dignitaries and journalists for the ceremonies on Tuesday.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four-month absence from Zaire for cancer treatment in Europe, Mr. Mobutu, 66, has seen a newborn rebel movement sweep much of the country's eastern region with virtually no challenge from the largely unpaid national army.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little more than a month, the rebel movement has captured most of the region's large cities and now stands ready to push farther into the country's heartland. The rebel attacks and victories led to the exodus of half a million Rwandan Hutu refugees from camps in Zaire back to their own country.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Mobutu say he has been persuaded that his 31-year grip on the country is imperiled, and decided to interrupt his cancer treatment in France to try to rally Zaire's military and political establishment to put down the rebellion and keep whole what many see as a disintegrating country.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large Russian-made cargo planes landing at Kinshasa's international airport have carried everything from uniforms and small arms to helicopters bought in anticipation of a Government counteroffensive. There have also been reports of efforts to recruit foreign mercenaries to fight for the Government.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Evoking images of Mr. Mobutu's successful battles against past rebellions, the President's aides have sought to portray his return home from the sickbed in a heroic light. "A spirit of nationalism has returned," said Kapasa Lumbana, a presidential aide briefing foreign journalists about arrangements for Mr. Mobutu's return. "Something has changed in this country."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reading is correct, Mr. Mobutu hopes to channel nationalist sentiment into a grandiose return ceremony, with tens of thousands of people massing at Kinshasa's Ndjili airport to greet him. The President then plans to ride in a large motorcade through many city neighborhoods before retreating to a military base in the capital, where he will address the nation.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Mobutu, the stakes have rarely been higher. After years of misrule, and what many perceived as sabotaging of a planned transition to democracy, the President had become so unpopular in Kinshasa that since heavy anti-Government rioting in 1991 he had chosen to live in his native village, Gbadolite, rather than the battered capital.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Zaire's economy has continued a sharp decline, while the political atmosphere has become ever more confused. In conversation after conversation in this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today, almost no one could be found who publicly supported Mr. Mobutu. Many, in fact, boldly cheered the rebels in the east as "liberators."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"Mobutu's return here has no importance whatsoever, because he is a man of empty promises who never changes," said Zassy Leavel, 50, a civil servant whose monthly salary has been shriveled by inflation to the equivalent of little more than $2. "If he has any dignity, he will resign, rather than continuing to drag his country through the mud."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first decisions Mr. Mobutu will have to make is which of two men to recognize as the legitimate Prime Minister.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Kengo wa Dondo was appointed Prime Minister by Mr. Mobutu and has enjoyed the support of Western countries, but he faces deep and widespread revulsion among the people, who blame him for continued high inflation, unemployment and the armed forces' unruliness.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man, Etienne Tshisekedi, a pioneer of opposition politics here who was chosen as Prime Minister in 1992 by a national conference, is widely believed to be the country's most popular politician. He was twice dismissed by Mr. Mobutu, but he and his many supporters contend that his removal was illegal.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Mobutu's reception will immediately be compared with the reception given to Mr. Tshisekedi last month when tens of thousands turned out to greet him on his return from France after talks with Mr. Mobutu.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Mobutu is also expected to move quickly to shuffle the command structure of the country's humiliated but politically powerful armed forces.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doesn't have any margin of error," said one senior Government official, alluding to the Zaire River border separating this country from Congo, its neighbor to the northwest. "If he doesn't read the situation here just right, a lot of us are going to be hurrying across that river, and I am not sure ferry boats will be fast enough."      </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1996</w:t>
      </w:r>
    </w:p>
    <w:p>
      <w:pPr>
        <w:pStyle w:val="Normal368"/>
      </w:pPr>
    </w:p>
    <w:p>
      <w:pPr>
        <w:pStyle w:val="Normal368"/>
        <w:ind w:left="200"/>
        <w:sectPr>
          <w:type w:val="continuous"/>
          <w:pgMar w:top="840" w:right="1000" w:bottom="840" w:left="1000" w:header="400" w:footer="400"/>
          <w:pgNumType w:fmt="decimal"/>
          <w:cols w:space="720"/>
        </w:sectPr>
      </w:pPr>
      <w:r>
        <w:br/>
      </w:r>
      <w:r>
        <w:pict>
          <v:line id="_x0000_s2418"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109"/>
          <w:headerReference w:type="default" r:id="rId3110"/>
          <w:footerReference w:type="even" r:id="rId3111"/>
          <w:footerReference w:type="default" r:id="rId3112"/>
          <w:headerReference w:type="first" r:id="rId3113"/>
          <w:footerReference w:type="first" r:id="rId3114"/>
          <w:pgSz w:w="12240" w:h="15840"/>
          <w:pgMar w:top="840" w:right="1000" w:bottom="840" w:left="1000" w:header="400" w:footer="400"/>
          <w:pgNumType w:fmt="decimal"/>
          <w:cols w:space="720"/>
          <w:titlePg w:val="0"/>
        </w:sectPr>
      </w:pPr>
    </w:p>
    <w:p>
      <w:pPr>
        <w:pStyle w:val="Normal369"/>
      </w:pPr>
    </w:p>
    <w:p>
      <w:pPr>
        <w:pStyle w:val="Normal369"/>
      </w:pPr>
      <w:r>
        <w:pict>
          <v:shape id="_x0000_i2419" type="#_x0000_t75" alt="LexisNexis®" style="width:147.75pt;height:30pt">
            <v:imagedata r:id="rId17" o:title=""/>
          </v:shape>
        </w:pict>
      </w:r>
      <w:r>
        <w:cr/>
      </w:r>
    </w:p>
    <w:p>
      <w:pPr>
        <w:pStyle w:val="Heading1367"/>
        <w:keepNext w:val="0"/>
        <w:spacing w:after="200" w:line="340" w:lineRule="atLeast"/>
        <w:ind w:left="0" w:right="0" w:firstLine="0"/>
        <w:jc w:val="center"/>
      </w:pPr>
      <w:hyperlink r:id="rId3115" w:history="1">
        <w:r>
          <w:rPr>
            <w:rFonts w:ascii="arial" w:eastAsia="arial" w:hAnsi="arial" w:cs="arial"/>
            <w:b/>
            <w:i/>
            <w:strike w:val="0"/>
            <w:color w:val="0077CC"/>
            <w:sz w:val="28"/>
            <w:u w:val="single"/>
            <w:vertAlign w:val="baseline"/>
          </w:rPr>
          <w:t>MARRIED PRIESTS TO PETITION POPE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1983, Sunday, Late City Final Edition</w:t>
      </w:r>
    </w:p>
    <w:p>
      <w:pPr>
        <w:pStyle w:val="Normal369"/>
        <w:keepNext w:val="0"/>
        <w:spacing w:after="0" w:line="240" w:lineRule="atLeast"/>
        <w:ind w:right="0"/>
        <w:jc w:val="both"/>
      </w:pPr>
      <w:bookmarkStart w:id="748" w:name="Bookmark_369"/>
      <w:bookmarkEnd w:id="74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8, Column 1; Foreign Desk</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KAMM</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CHIUSI, Italy, Sept. 2</w:t>
      </w:r>
    </w:p>
    <w:p>
      <w:pPr>
        <w:pStyle w:val="Normal369"/>
        <w:keepNext/>
        <w:spacing w:before="240" w:after="0" w:line="340" w:lineRule="atLeast"/>
        <w:ind w:left="0" w:right="0" w:firstLine="0"/>
        <w:jc w:val="left"/>
      </w:pPr>
      <w:bookmarkStart w:id="749" w:name="Body_367"/>
      <w:bookmarkEnd w:id="74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20" style="position:absolute;z-index:25269657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Roman Catholic priests from six countries, many with their wives and some with their children, gathered here this week for what they called the first international synod of married priests.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Debating with theological fervor in four living languages, with occasional recourse to Latin, the priests and their wives drew up a list of requests and grievances that they will present to the Vatican in the hope of submitting it to Pope John Paul II and the bishops of their countries.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priests' main request was that the church, which has suspended them from all priestly functions, restore them to the ministry. The statement emphasized the continuing decline in the number of priests as well as the drop in young men choosing the priestly vocation to urge that their readiness to serve not be rejected.</w:t>
      </w:r>
    </w:p>
    <w:p>
      <w:pPr>
        <w:pStyle w:val="Normal3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some 50 Roman Catholic priests from 6 nations meet, Chiusi, Italy, for what they call 1st international synod of married priests; will petition Pope and bishops of their nations asking they be restored to their ministry and complaining about Vatican's failure to act on requests from priests for dispensation from celibacy vows (S)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grievances revolved about the suffering of men who find themselves in the quandary of loving a woman while committed to a vocation that excludes physical love. Particular pain was expressed by, and on behalf of, priests who have petitioned the Pope for dispensation from their vows of celibacy, which automatically also means removal from the ministry, and have received no reply.</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7,000 Priests Await Answer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Pope John Paul II was elected in 1978, said Giustino Zampini, who received his dispensation from Pope John XXIII, few requests have been acted upon. Although no reliable statistics on incelibate Catholic priests are available, Mr. Zampini said 7,000 requests remained without answer. Mr. Zampini founded the Italian Union of Catholic Priests With Families, the organization that sponsored the synod here,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priests have left their ministries in anticipation of papal permission to marry. An even greater number have married without asking for dispensation.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cases, priests questioned here said, the men and their wives, most of whom are still practicing Roman Catholics, suffer the anguish of an awareness of sin that only papal dispensation can remove.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dispensation, at the beginning of my new life I felt mutilated and made to feel guilty,'' said Pierre Lautrey, who has been married for 30 years. For Micheline Lautrey, his wife, as well as for other wives, the requirement to give up the ministry to marry is not only a blow to their husbands but also a denigration of women by the church.</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Out of Isolation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'celibatocracy' is a devaluation of women,'' said Julio Perez Pinillos, a former priest from Madrid. ''It says in effect that celibacy makes you better than matrimony. Why should celibates define the norms of morality for others?''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Pinillos, who is 42 years old and has a dauthter, met his wife, a psychologist, while both worked in a factory so that they could be closer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continues this work.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participants questioned, the meeting meant a step out of isolation and anonymity.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alone that people who were in despair and isolation are here to affirm themselves and to say publicly that we have been unjustly punished makes the synod important,'' said Heinz Vogels, a West German who announced his belief in optional celibacy in a book in 1978 before marrying without asking for dispensation.</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Priest Continues Ministry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Dutch priest who is not married but lives with a woman and thought long before asking that his name be withheld ''to spare my superiors embarrassment,'' said Dutch bishops generally knew that many of their priests are married but close their eyes to 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to fill in for other priests in parishes where his rejection of celibacy is not known, although the priests whom he replaces know.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not my wife,'' he said, smiling at his companion of five years.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marry him,'' she replied. ''It would interfere with my independence.''</w:t>
      </w:r>
    </w:p>
    <w:p>
      <w:pPr>
        <w:pStyle w:val="Normal369"/>
      </w:pPr>
    </w:p>
    <w:p>
      <w:pPr>
        <w:pStyle w:val="Normal369"/>
        <w:ind w:left="200"/>
        <w:sectPr>
          <w:type w:val="continuous"/>
          <w:pgMar w:top="840" w:right="1000" w:bottom="840" w:left="1000" w:header="400" w:footer="400"/>
          <w:pgNumType w:fmt="decimal"/>
          <w:cols w:space="720"/>
        </w:sectPr>
      </w:pPr>
      <w:r>
        <w:br/>
      </w:r>
      <w:r>
        <w:pict>
          <v:line id="_x0000_s2421"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370"/>
      </w:pPr>
    </w:p>
    <w:p>
      <w:pPr>
        <w:pStyle w:val="Normal370"/>
      </w:pPr>
      <w:r>
        <w:pict>
          <v:shape id="_x0000_i2422" type="#_x0000_t75" alt="LexisNexis®" style="width:147.75pt;height:30pt">
            <v:imagedata r:id="rId17" o:title=""/>
          </v:shape>
        </w:pict>
      </w:r>
      <w:r>
        <w:cr/>
      </w:r>
    </w:p>
    <w:p>
      <w:pPr>
        <w:pStyle w:val="Heading1368"/>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THE 2000 CAMPAIGN: THE IMPRESSIONS -- COLORADO;</w:t>
        </w:r>
      </w:hyperlink>
      <w:r>
        <w:br/>
      </w:r>
      <w:hyperlink r:id="rId3123" w:history="1">
        <w:r>
          <w:rPr>
            <w:rFonts w:ascii="arial" w:eastAsia="arial" w:hAnsi="arial" w:cs="arial"/>
            <w:b/>
            <w:i/>
            <w:strike w:val="0"/>
            <w:color w:val="0077CC"/>
            <w:sz w:val="28"/>
            <w:u w:val="single"/>
            <w:vertAlign w:val="baseline"/>
          </w:rPr>
          <w:t>For Independents, Much Skepticism</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2000, Saturday, Late Edition - Final</w:t>
      </w:r>
    </w:p>
    <w:p>
      <w:pPr>
        <w:pStyle w:val="Normal370"/>
        <w:keepNext w:val="0"/>
        <w:spacing w:after="0" w:line="240" w:lineRule="atLeast"/>
        <w:ind w:right="0"/>
        <w:jc w:val="both"/>
      </w:pPr>
      <w:bookmarkStart w:id="750" w:name="Bookmark_370"/>
      <w:bookmarkEnd w:id="75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3; National Desk ; Column 3; </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E. MILLOY </w:t>
      </w:r>
    </w:p>
    <w:p>
      <w:pPr>
        <w:pStyle w:val="Normal3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ROSS E. MILLOY </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 Aug. 17</w:t>
      </w:r>
    </w:p>
    <w:p>
      <w:pPr>
        <w:pStyle w:val="Normal370"/>
        <w:keepNext/>
        <w:spacing w:before="240" w:after="0" w:line="340" w:lineRule="atLeast"/>
        <w:ind w:left="0" w:right="0" w:firstLine="0"/>
        <w:jc w:val="left"/>
      </w:pPr>
      <w:bookmarkStart w:id="751" w:name="Body_368"/>
      <w:bookmarkEnd w:id="75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423" style="position:absolute;z-index:252698624"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Rosa watched the television images of Democratic conventioneers whirling like dervishes after Senator Edward M. Kennedy finished his speech on Tuesday night and asked, "Don't these people realize they're going to lose?"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Rosa, a college student, joined three other independent voters in a hotel room here earlier this week to view the convention, cracking jokes at the proceedings and matching notes on what did or did not work about the orchestrated series of speeches presented by Democratic loyalists.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convention's rhetoric, they agreed, seemed specifically focused upon attracting independent voters like themselves without loyalty to any party.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Rosa is perhaps the definition of an independent voter: a member of both the National Rifle Association and the board of the national Gay and Lesbian Task Force, he supported Senator John McCain's presidential bid. Like the other voters gathered here to watch the convention, he approached with an open, if skeptical, mind.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four had supported President Clinton when he first ran for the White House in 1992; two had even done volunteer work in his campaign. But none of them voted for Mr. Clinton in 1996, and not one would support him if he were running today, they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lying and duplicity just bugged me with Clinton," said Sarah Edgell, a 42-year-old graphic designer who voted for Ross Perot in 1996 as a protest against the president. "He is such a complex man. He can seem so honest and then be such a liar."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Smith, 29, an administrator for the University of Colorado's Health Science Center, said, "I didn't trust him then and I don't trust him now."</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Keith, a senior officer with the American Indian College Fund, said that after feeling initial enthusiasm for the Clinton administration, he had become progressively disenchanted with the Democrats over their handling of Indian issues.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 not mean he was willing to leap to the Republicans. "George Bush doesn't understand Indian affairs," said Mr. Smith, a member of the Navajo tribe.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the convention, he had been leaning toward Vice President Al Gore, as was Ms. Edgell; Mrs. Smith had not made up her mind, and Mr. Rosa, 22, planned to vote for Ralph Nader.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Ms. Edgell said, should be about providing homes, education, food, and health care for everybody. "There are so many people out there working for the minimum wage, not getting anywhere," she said. "I don't want someone as president who's just a mouthpiece for big business."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Rosa, a former member of the Reserve Officers Training Corps, said: " 'Don't ask, don't tell' in the military was a big mistake. The Democrats give gays a seat at the table, then bind us to the chair. They don't want to hear us speak.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main issue, gay rights, both parties get an 'F.'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Senator Joseph I. Lieberman's speech on Wednesday night that seemed to most heighten the viewers' interests in the Democratic ticket.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important, said Mr. Smith, 31, was Mr. Lieberman's emphasis on his religion. "Respect for faith is part of the Navajo being," Mr. Smith said. "A lot of our relationships with other people and other tribes are grounded in our respect for others' beliefs."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want to know more about Lieberman," Mr. Smith said. "He was genuine in what he had to say. He was so natural and honest; he didn't sound like a politician."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Mr. Gore took the podium on Thursday night, Mr. Smith was even more inclined to vote for him, as were his wife and Ms. Edgell; Mr. Rosa was still wavering between Mr. Gore and Mr. Nader.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said: "His speech started off slowly, basically rehashing all the stuff we'd heard before. He picked up in the middle, but overall, I was disappointed."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Edgell and Mr. Rosa, though, said the vice president's speech was an unqualified success. "I loved that he talked about traditional Democratic values and working-family issues," Ms. Edgell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the four voters, the most affected by the speech was Mr. Rosa.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it was banal and boring at the beginning, but when he got warmed up it was awesome," Mr. Rosa said. "He covered the whole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he didn't do it in a patronizing way."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one goal of the quadrennial Democratic Party's party was to solidify its base, Mr. Rosa said he thought the vice president's speech accomplished that mission.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energized the activists by talking about Roe v. Wade, and hate crimes and racial profiling," Mr. Rosa said. "Gore did it very well, and I was really impressed. He sold himself to me at the same time. Yeah, I'm going vote for him."</w:t>
      </w:r>
    </w:p>
    <w:p>
      <w:pPr>
        <w:pStyle w:val="Normal370"/>
        <w:keepNext w:val="0"/>
        <w:spacing w:before="240" w:after="0" w:line="260" w:lineRule="atLeast"/>
        <w:ind w:left="0" w:right="0" w:firstLine="0"/>
        <w:jc w:val="left"/>
      </w:pPr>
      <w:r>
        <w:br/>
      </w:r>
      <w:hyperlink r:id="rId3124" w:history="1">
        <w:r>
          <w:rPr>
            <w:rFonts w:ascii="arial" w:eastAsia="arial" w:hAnsi="arial" w:cs="arial"/>
            <w:b w:val="0"/>
            <w:i/>
            <w:strike w:val="0"/>
            <w:color w:val="0077CC"/>
            <w:sz w:val="20"/>
            <w:u w:val="single"/>
            <w:vertAlign w:val="baseline"/>
          </w:rPr>
          <w:t>http://www.nytimes.com</w:t>
        </w:r>
      </w:hyperlink>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2000</w:t>
      </w:r>
    </w:p>
    <w:p>
      <w:pPr>
        <w:pStyle w:val="Normal370"/>
      </w:pPr>
    </w:p>
    <w:p>
      <w:pPr>
        <w:pStyle w:val="Normal370"/>
        <w:ind w:left="200"/>
        <w:sectPr>
          <w:type w:val="continuous"/>
          <w:pgMar w:top="840" w:right="1000" w:bottom="840" w:left="1000" w:header="400" w:footer="400"/>
          <w:pgNumType w:fmt="decimal"/>
          <w:cols w:space="720"/>
        </w:sectPr>
      </w:pPr>
      <w:r>
        <w:br/>
      </w:r>
      <w:r>
        <w:pict>
          <v:line id="_x0000_s2424"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371"/>
      </w:pPr>
    </w:p>
    <w:p>
      <w:pPr>
        <w:pStyle w:val="Normal371"/>
      </w:pPr>
      <w:r>
        <w:pict>
          <v:shape id="_x0000_i2425" type="#_x0000_t75" alt="LexisNexis®" style="width:147.75pt;height:30pt">
            <v:imagedata r:id="rId17" o:title=""/>
          </v:shape>
        </w:pict>
      </w:r>
      <w:r>
        <w:cr/>
      </w:r>
    </w:p>
    <w:p>
      <w:pPr>
        <w:pStyle w:val="Heading1369"/>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ORGANIZE TO FIGHT PROTESTERS, PINOCHET AIDE URGES</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1983, Thursday, Late City Final Edition</w:t>
      </w:r>
    </w:p>
    <w:p>
      <w:pPr>
        <w:pStyle w:val="Normal371"/>
        <w:keepNext w:val="0"/>
        <w:spacing w:after="0" w:line="240" w:lineRule="atLeast"/>
        <w:ind w:right="0"/>
        <w:jc w:val="both"/>
      </w:pPr>
      <w:bookmarkStart w:id="752" w:name="Bookmark_371"/>
      <w:bookmarkEnd w:id="75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5, Column 1; Foreign Desk</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KINZER</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Sept. 7</w:t>
      </w:r>
    </w:p>
    <w:p>
      <w:pPr>
        <w:pStyle w:val="Normal371"/>
        <w:keepNext/>
        <w:spacing w:before="240" w:after="0" w:line="340" w:lineRule="atLeast"/>
        <w:ind w:left="0" w:right="0" w:firstLine="0"/>
        <w:jc w:val="left"/>
      </w:pPr>
      <w:bookmarkStart w:id="753" w:name="Body_369"/>
      <w:bookmarkEnd w:id="75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426" style="position:absolute;z-index:25270067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opposition leaders vowed to carry out plans for a ''day of national protest'' Thursday, Interior Minister Sergio Onofre Jarpa urged supporters of the Government to form ''mutual support groups'' to defend themselves against demonstrators.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expect the police to come everytime public order is threatened,'' Mr. Jarpa told a pro-Government meeting Tuesday night. He said he was not urging violence, but rather pointing out the need for supporters of the Government ''to defend what we have.''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Mr. Jarpa said it would be ''criminal'' for the opposition to proceed with the protests, which he said ''have no justification.'' He said the Government would never yield to ''a small Marxist minority.''</w:t>
      </w:r>
    </w:p>
    <w:p>
      <w:pPr>
        <w:pStyle w:val="Normal37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Chilean Interior Minister, Sergio Onofre Jarpa, urges Government's supporters to defend themselves against opponents of Government that are planning 'day of national protest' on Sept 8; says he is not urging violence, but rather pointing out need for supporters of Government 'to defend what we have' (M)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leaders and opposition politicians remained firm in their support of the planned demonstrations.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there are no fundamental changes in the country, it will be impossible to prevent protests,'' said former Foreign Minister Gabriel Valdes, who heads the opposition Democratic Alliance.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taken to the streets monthly since May, demanding a return to democracy and changes in economic policy. The Democratic Alliance, which includes most of the country's outlawed political parties, has called for the resignation of President Augusto Pinochet, who seized power in a military coup in 1973. This weekend marks the 10th anniversary of the coup.</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Pinochet is scheduled to be decorated as an ''illustrious son of Santiago'' by municipal officials at midday Thursday, not far from where protesters plan to gather. Supporters of the Pinochet regime plan to demonstrate on Friday, and there is widespread fear of violent clashes. More than 30 people were killed during last month's protest.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Secretary of the Interior Alfonso Marquez de la Plata said soldiers had been ordered to remain in their barracks unless called to respond to specific acts of violence. This would be a sharp contrast to last month, when General Pinochet ordered 18,000 soldiers onto the streets.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protest is not scheduled to begin until Thursday morning, there have already been confrontations. The police broke up a march of several hundred Communist Party sympathizers Tuesday, and demonstrators supporting and opposing the Pinochet Government clashed on the campus of the University of Chile here.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Rodolfo Seguel, who heads the powerful Copper Workers' Confederation, said in an interview today that he expects the next few days to be ''very tough'' despite his call for peaceful protest. ''People are not intimidated,''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Workers' Command, a coalition of several important labor unions, has urged its members to ''avoid all forms of confrontation and provocation which could engender violence.''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Seguel, the coalition's chief spokesman, said today that he expects to be arrested before the week is out. The Government charged him on Tuesday with violating a law that prohibits Chileans from defaming public officials.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published here on Sunday, Mr. Seguel called General Pinochet ''an absurd and fanatical dictator'' who had committed ''demented'' acts. On Tuesday, Mr. Seguel predicted that if he is arrested, ''he will only add more force to the protests.''</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Killed by Police in Shootouts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Sept. 7 (AP) - Five people, all suspects in the recent assassination of Santiago's Governor, died tonight in two separate shootouts with the police, the Government press agency reported.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shootout was in the upper-class neighborhood of Las Condes, and the second was more than two hours later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Quinta Normal, the agency said. One policeman was reported wounded.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published here on Sunday, Mr. Seguel called General Pinochet ''an absurd and fanatical dictator'' who had committed ''demented'' acts. On Tuesday, Mr. Seguel predicted that if he is arrested, ''he will only add more force to the protests.</w:t>
      </w:r>
    </w:p>
    <w:p>
      <w:pPr>
        <w:pStyle w:val="Normal371"/>
      </w:pPr>
    </w:p>
    <w:p>
      <w:pPr>
        <w:pStyle w:val="Normal371"/>
        <w:ind w:left="200"/>
        <w:sectPr>
          <w:type w:val="continuous"/>
          <w:pgMar w:top="840" w:right="1000" w:bottom="840" w:left="1000" w:header="400" w:footer="400"/>
          <w:pgNumType w:fmt="decimal"/>
          <w:cols w:space="720"/>
        </w:sectPr>
      </w:pPr>
      <w:r>
        <w:br/>
      </w:r>
      <w:r>
        <w:pict>
          <v:line id="_x0000_s2427"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132"/>
          <w:headerReference w:type="default" r:id="rId3133"/>
          <w:footerReference w:type="even" r:id="rId3134"/>
          <w:footerReference w:type="default" r:id="rId3135"/>
          <w:headerReference w:type="first" r:id="rId3136"/>
          <w:footerReference w:type="first" r:id="rId3137"/>
          <w:pgSz w:w="12240" w:h="15840"/>
          <w:pgMar w:top="840" w:right="1000" w:bottom="840" w:left="1000" w:header="400" w:footer="400"/>
          <w:pgNumType w:fmt="decimal"/>
          <w:cols w:space="720"/>
          <w:titlePg w:val="0"/>
        </w:sectPr>
      </w:pPr>
    </w:p>
    <w:p>
      <w:pPr>
        <w:pStyle w:val="Normal372"/>
      </w:pPr>
    </w:p>
    <w:p>
      <w:pPr>
        <w:pStyle w:val="Normal372"/>
      </w:pPr>
      <w:r>
        <w:pict>
          <v:shape id="_x0000_i2428" type="#_x0000_t75" alt="LexisNexis®" style="width:147.75pt;height:30pt">
            <v:imagedata r:id="rId17" o:title=""/>
          </v:shape>
        </w:pict>
      </w:r>
      <w:r>
        <w:cr/>
      </w:r>
    </w:p>
    <w:p>
      <w:pPr>
        <w:pStyle w:val="Heading1370"/>
        <w:keepNext w:val="0"/>
        <w:spacing w:after="200" w:line="340" w:lineRule="atLeast"/>
        <w:ind w:left="0" w:right="0" w:firstLine="0"/>
        <w:jc w:val="center"/>
      </w:pPr>
      <w:hyperlink r:id="rId3138" w:history="1">
        <w:r>
          <w:rPr>
            <w:rFonts w:ascii="arial" w:eastAsia="arial" w:hAnsi="arial" w:cs="arial"/>
            <w:b/>
            <w:i/>
            <w:strike w:val="0"/>
            <w:color w:val="0077CC"/>
            <w:sz w:val="28"/>
            <w:u w:val="single"/>
            <w:vertAlign w:val="baseline"/>
          </w:rPr>
          <w:t>HOCKEY;</w:t>
        </w:r>
      </w:hyperlink>
      <w:r>
        <w:br/>
      </w:r>
      <w:hyperlink r:id="rId3139" w:history="1">
        <w:r>
          <w:rPr>
            <w:rFonts w:ascii="arial" w:eastAsia="arial" w:hAnsi="arial" w:cs="arial"/>
            <w:b/>
            <w:i/>
            <w:strike w:val="0"/>
            <w:color w:val="0077CC"/>
            <w:sz w:val="28"/>
            <w:u w:val="single"/>
            <w:vertAlign w:val="baseline"/>
          </w:rPr>
          <w:t>Rangers Lose Grip Against Penguins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1991, Wednesday, Late Edition - Final</w:t>
      </w:r>
    </w:p>
    <w:p>
      <w:pPr>
        <w:pStyle w:val="Normal372"/>
        <w:keepNext w:val="0"/>
        <w:spacing w:after="0" w:line="240" w:lineRule="atLeast"/>
        <w:ind w:right="0"/>
        <w:jc w:val="both"/>
      </w:pPr>
      <w:bookmarkStart w:id="754" w:name="Bookmark_372"/>
      <w:bookmarkEnd w:id="754"/>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17; Column 1; Sports Desk; Column 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LAPOINTE,</w:t>
      </w:r>
    </w:p>
    <w:p>
      <w:pPr>
        <w:pStyle w:val="Normal3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 LAPOINTE,  Special to The New York Times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 Dec. 10</w:t>
      </w:r>
    </w:p>
    <w:p>
      <w:pPr>
        <w:pStyle w:val="Normal372"/>
        <w:keepNext/>
        <w:spacing w:before="240" w:after="0" w:line="340" w:lineRule="atLeast"/>
        <w:ind w:left="0" w:right="0" w:firstLine="0"/>
        <w:jc w:val="left"/>
      </w:pPr>
      <w:bookmarkStart w:id="755" w:name="Body_370"/>
      <w:bookmarkEnd w:id="75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429" style="position:absolute;z-index:252702720"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that summed up this Ranger defeat came with 3 minutes 28 seconds left in the game and the Penguins ahead by 5-3, the eventual final score.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Rangers were pressing to come back from earlier mistakes, two of their tough guys, Jeff Beukeboom and Kris King, chased after Pittsburgh's Jaromir Jagr, a stylish forward from Czechoslovakia.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Beukeboom checked him hard and King steer-wrestled him to the ice. Normally, a team trailing by two goals at this stage of the game gets some leniency from the referee. But Terry Gregson couldn't ignore this one and sent King off for two minutes.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only reason the Rangers lost before 16,164 at the Civic Arena, but it sure didn't help.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win games when you do silly things like that," said King, whose grinding style makes him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in his better moments.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Tightly Bunched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Penguins moved to third place in the Patrick Division, with 34 points, one behind the second-place Rangers. The Devils, who lost at Minnesota, are in fourth with 33.</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defending a Stanley Cup championship, are a lightly-penalized team that prefers to set a run-and-gun tempo. The Rangers tried to counter that with physical force.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get us out of our flow game," said Scotty Bowman, the Pittsburgh coach. "They tried to get us to retaliate, they tried to goad us into some calls."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Bowman's team wouldn't take the bait. After trailing by 2-1 at the first intermission, the Penguins surged ahead by 5-3 in the second. The Rangers then started a multiplayer fight that resulted in three ejections, two of them to New York. Later, Mark Messier, the New York captain, rammed Peter Taglianetti and bloodied his face with a stick.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hit hard," said Roger Neilson, the Ranger coach. "We wanted to play a tough game in here. I don't think playing tough or chippy hurt us."</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Night for Moller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a tough time of it and hurting plenty was Randy Moller, a Ranger defenseman whose night disintegrated after he scored his first goal of the season to give the Rangers their only lead, 2-1, at 14:21 of the first period.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Mark Recchi tied the game at 2-2 on the power play at 4:50 of the second period, Recchi got his second of the night at 9:54 when Moller accidentally passed the puck to him in front of the New York net.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exchange of goals made it 4-3 for Pittsburgh, the Rangers were on a power play, trying to tie, when Moller lost control of the puck behind his own net. An instant later, Bob Errey got a short-handed goal that ended the scoring at 14:52.</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really hurt us," said Neilson.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injury to insult was a slap shot by Mario Lemieux that hit Moller in the left foot. When he took his skate off after the game, his foot became sore and he couldn't put any weight on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rains, it pours," Moller said as he limped off to see a doctor in the training room. X-rays are scheduled for Wednesday.</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Goal by Lemieux</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New York goals were scored by Mike Gartner, his 16th, and by Sergei Nemchinov, his 12th. Kevin Stevens got his 24th for Pittsburgh and Mario Lemieux got his 20th. Lemieux's was a thing of beauty, finishing a classic Pittsburgh passing combination that lured the goalie, Mike Richter, out of position.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Pittsburgh's third goal in a span of 6:09.</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score in bunches," Neilson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Rangers tried to be the intimidators, the Penguins delivered the game's two hardest hits. The first, by Paul Stanton, crashed Tie Domi to the ice, where the Rangers' frequent fighter remained until a trainer helped revive him.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Doug Weight of the Rangers left the game with a mild concussion after a collision with Errey that sent Weight's helmet flying off.</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Neilson said he realized something was wrong when he finished some instructions to Weight by asking "Do you see what I mean?" and Weight replied, "To tell you the truth, I don't remember one single thing" about what happened on the ice. In a way, he was fortunate, for this game wasn't all that memorable.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1991</w:t>
      </w:r>
    </w:p>
    <w:p>
      <w:pPr>
        <w:pStyle w:val="Normal372"/>
      </w:pPr>
    </w:p>
    <w:p>
      <w:pPr>
        <w:pStyle w:val="Normal372"/>
        <w:ind w:left="200"/>
        <w:sectPr>
          <w:type w:val="continuous"/>
          <w:pgMar w:top="840" w:right="1000" w:bottom="840" w:left="1000" w:header="400" w:footer="400"/>
          <w:pgNumType w:fmt="decimal"/>
          <w:cols w:space="720"/>
        </w:sectPr>
      </w:pPr>
      <w:r>
        <w:br/>
      </w:r>
      <w:r>
        <w:pict>
          <v:line id="_x0000_s2430"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373"/>
      </w:pPr>
    </w:p>
    <w:p>
      <w:pPr>
        <w:pStyle w:val="Normal373"/>
      </w:pPr>
      <w:r>
        <w:pict>
          <v:shape id="_x0000_i2431" type="#_x0000_t75" alt="LexisNexis®" style="width:147.75pt;height:30pt">
            <v:imagedata r:id="rId17" o:title=""/>
          </v:shape>
        </w:pict>
      </w:r>
      <w:r>
        <w:cr/>
      </w:r>
    </w:p>
    <w:p>
      <w:pPr>
        <w:pStyle w:val="Heading1371"/>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Double-Edged Economic Crisis Whipsaws Brazil Workers and Companies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1999, Sunday, Late Edition - Final</w:t>
      </w:r>
    </w:p>
    <w:p>
      <w:pPr>
        <w:pStyle w:val="Normal373"/>
        <w:keepNext w:val="0"/>
        <w:spacing w:after="0" w:line="240" w:lineRule="atLeast"/>
        <w:ind w:right="0"/>
        <w:jc w:val="both"/>
      </w:pPr>
      <w:bookmarkStart w:id="756" w:name="Bookmark_373"/>
      <w:bookmarkEnd w:id="756"/>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8; Column 1; Foreign Desk ; Column 1;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 </w:t>
      </w:r>
    </w:p>
    <w:p>
      <w:pPr>
        <w:pStyle w:val="Normal3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SAO BERNARDO DO CAMPO, Brazil, Jan. 16</w:t>
      </w:r>
    </w:p>
    <w:p>
      <w:pPr>
        <w:pStyle w:val="Normal373"/>
        <w:keepNext/>
        <w:spacing w:before="240" w:after="0" w:line="340" w:lineRule="atLeast"/>
        <w:ind w:left="0" w:right="0" w:firstLine="0"/>
        <w:jc w:val="left"/>
      </w:pPr>
      <w:bookmarkStart w:id="757" w:name="Body_371"/>
      <w:bookmarkEnd w:id="757"/>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432" style="position:absolute;z-index:252704768"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22 years and 4 months, Luiz Porfirio Diniz reported daily to the bustling Ford do Brasil automotive plant here, where three different car models are manufactured. But then just before Christmas, he got the bad news he had been fearing ever since Brazilian interest rates shot to nearly 50 percent four months ago: He was one of 2,800 assembly-line workers being laid off.</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took over the plant on Jan. 5 to protest that move, so Mr. Diniz still spends his day on the plant floor, playing dominos with his fellow workers. The stoppage means that Ford is no longer producing its daily quota of 1,000 cars, but the company has not moved against the workers -- perhaps because car sales are declining so dramatically in Brazil that Ford has the equivalent of nearly two months of production stockpiled in storage areas here.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wants to work, so all they have to do is give us the word," said Valdecir Aparecido de Souza, another laid-off worker. "But if nobody is spending any money, management is not going to take us back, and we're not going to be able to find jobs anywhere else. It's a real mess."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that has shaken Brazil in recent months, culminating this week in a 21 percent devaluation of a country's currency, the real, is first and foremost a threat to workers and their families. But for that very reason, it also represents a growing danger for the hundreds of multinational companies that have flocked to Brazil and invested billions of dollars in recent years, lured by a market of 165 million people with sustained growth and stable prices.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all of Brazil is now reeling, the once-flourishing automobile industry, centered here in the industrial suburbs south of Sao Paulo, which produced as many as two million vehicles a year at its peak, was hit early and particularly hard. Car sales in Brazil, the world's seventh-largest auto market, slumped 27.5 percent last year, falling from 1.64 million to 1.19 million, with Ford registering an even larger decline, 33.8 percent.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 Cain, a Ford spokesman in Detroit, said the elimination of a shift at the factory here and the resulting layoffs were driven by the conclusion that "we did not believe there would be any substantive improvement in the market in 1999." The company lost money in Brazil in 1998, Mr. Cain said, and it indicated to Wall Street analysts at a briefing on Jan. 7, even before the major devaluation announced Friday, that it was unlikely to earn a profit in Brazil this year either.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top car maker, Volkswagen, is also suffering from a sharp decline in demand, but last month negotiated an agreement with its workers here to reduce pay by 15 percent rather than cut jobs.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Brazil's 275,000 auto workers, once considered the elite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means hard times after years of hard-won improvements in their standard of living. "Yesterday, I was dreaming," reads the bumper sticker on a car parked outside the Ford factory here. "Today I can't even sleep."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Diniz, 44, who is married with two children, is typical. Born in the impoverished northeastern state of Paraiba, he, like millions of others hoping for a better life, came to Sao Paulo as a teen-ager, and by working hard and scrimping, he managed to buy his own house and car.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Ford and think of it as family," he said as he other workers gathered at the Bar do Pascual, outside the plant's gate. "I grew up with this company, so being in this situation is enough to make me cry."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years had been especially good, he and other workers said. The Government's Real Plan, announced in 1994, tied the value of Brazil's currency to the dollar, forcing a level of fiscal discipline that cut inflation from over 1,000 percent a year in the early 1990's to single digits.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down inflation made it easier for people like us to buy food, clothing and appliances," said Adailton Coelho dos Santos, 55, who works on the same line as Mr. Diniz and also came from the northeast. "For the first time in our lives, we were able to figure out what our money was worth."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millions of Brazilians could finally afford to buy televisions, refrigerators, furniture and other consumer goods, secure in the knowledge that their monthly payments would not outstrip their wages. But measures taken by the Government over the past six months, especially the dramatic interest rate increase, have driven the Brazilian economy into recession and forced consumers to economize.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lots of members who can no longer meet their rent or mortgage payments, let alone think about buying appliances," said Luiz Marinho, president of the metalworkers union of Sao Bernardo, which represents auto workers. "We have guys who have had to postpone their weddings because they don't have a cent to spend anymore."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American companies, the belt-tightening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is nothing but bad news. Brazil is the United States' 15th-largest trading partner, and in recent years it has been one of the fastest-growing markets for American-made goods, importing more than $14 billion in 1997, ranging from equipment for heavy industry to potato chips.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banks also have a heavy exposure. As of mid-1998, they had about $16.7 billion in loans and other assets outstanding in Brazil, with Citicorp, Chase Manhattan Bank and BankAmerica each reporting more than $3 billion in assets here.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especially alarming for the estimated 2,000 American businesses operating in Brazil, which has Latin America's largest economy. American concerns have more than $27 billion invested here, giving them a higher profile here than in other troubled areas like Russia or Southeast Asia, and weak results this year, now expected to be the general rule as a result of this week's economic turmoil, could affect their profit statements back home.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Whirlpool and General Electric, for instance, manufacture appliances like refrigerators, stoves and microwave ovens. Companies like Johnson &amp; Johnson and Procter &amp; Gamble make a wide variety of toiletries and cosmetics.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factories north of Sao Paulo, Motorola, Lucent, Qualcomm and other companies turn out telecommunications equipment like cellular phones, whose availability has increased dramatically as the result of the privatization of Brazil's telephone system last year. With the market for computers here having grown by as much as 30 percent a year recently, computer makers like Compaq and Dell have also installed themselves in Brazil.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sudden and dramatic downturn raises the question of whether American, European and Japanese companies that have flocked here in recent years may now have too much manufacturing capacity installed in Brazil. Or as Pedro Reis Correa, a 39-year-old assembly line worker, put it: "If all of us are unemployed, who is going to buy the products these companies make?"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Christmas, Mr. Correa, who earns a salary of about $1,000 a month, had planned to buy a computer, mostly for use by his two children, ages 8 and 11. He had even obtained a bargain price through a nephew who works for a computer manufacturer and saved up the down payment that would have allowed him to buy the $1,600 machine on an installment plan.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received the layoff notice, he had to tell the children that "this is going to have to wait for some other time," he recalled sorrowfully. "I am trying to cut expenses as much as I can, and that means no more car trips to the interior on weekend or movies or candy bars for the kids."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Carlos Santos knows only too well the effects of decisions like that. For the past four years, he has parked every day outside the entrance to the Ford plant here, and from the back of his beat-up station wagon, sold items like kitchen knives, watches, videocassettes and toys to the workers, with gross sales of about $1,300 a month.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sales are down 50 percent in the past month, so of course I am very worried," he said on Friday morning, as a constant drizzle added to his woes by driving his few potential customers indoors. "If the money of the workers here dries up, then people like me are going to go bust. This situation affects everybody."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Santos said his family too has begun economizing, anticipating that the situation is going to worsen before it improves. "We're eating less meat and more rice and beans, buying cheaper brands of shampoo and soap, doing everything we can to save a penny here and there," 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what companies like Coca-Cola or Nabisco, which derives about 17 percent of its worldwide sales from Brazil, want to hear. Brazil is Coke's second-largest overseas market, accounting for about 5 percent of its worldwide profits.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1995, Coke's sales in Brazil expanded by a spectacular 34 percent. But growth was estimated at only 1 percent for last year, and with people like Mr. Santos and his family determined to drink less, the most optimistic projection for this year is flat sales. Furthermore, the money Coca-Cola takes in here is earned in the now drastically devalued local currency.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how Friday's decision by the Brazilian Government to allow the real to float freely against the dollar will affect other companies. In theory, the long-urged devaluation of the real should make Brazilian exports cheaper across the board and therefore more attractive than those of competitors, while also encouraging investment by making Brazilian companies available at bargain prices to foreign purchasers.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economists have expressed concerns that the devaluation of the real could set off a chain reaction across Latin America and the rest of the developing world, with country after country trying to gain a competitive advantage by lowering the value of its currency. In addition, the price of the components, raw materials and finished goods that Brazil buys will now go up, fueling inflation here and cutting consumer purchasing power further.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Brazilians who bought cars on installment opted for financing terms pegging monthly payments to the exchange rate between the dollar and the real. They now must pay much more each month or try to sell their cars before they are repossessed, and the crisis is likely to drive many potential buyers out of the market altogether.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population is frightened and stops consuming, things can only get worse," Mr. Marinho said. "That's what we are confronting right now, a moment that threatens to erase all of the gains we have made."</w:t>
      </w:r>
    </w:p>
    <w:p>
      <w:pPr>
        <w:pStyle w:val="Normal373"/>
        <w:keepNext w:val="0"/>
        <w:spacing w:before="240" w:after="0" w:line="260" w:lineRule="atLeast"/>
        <w:ind w:left="0" w:right="0" w:firstLine="0"/>
        <w:jc w:val="left"/>
      </w:pPr>
      <w:r>
        <w:br/>
      </w:r>
      <w:hyperlink r:id="rId3147" w:history="1">
        <w:r>
          <w:rPr>
            <w:rFonts w:ascii="arial" w:eastAsia="arial" w:hAnsi="arial" w:cs="arial"/>
            <w:b w:val="0"/>
            <w:i/>
            <w:strike w:val="0"/>
            <w:color w:val="0077CC"/>
            <w:sz w:val="20"/>
            <w:u w:val="single"/>
            <w:vertAlign w:val="baseline"/>
          </w:rPr>
          <w:t>http://www.nytimes.com</w:t>
        </w:r>
      </w:hyperlink>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433" style="position:absolute;z-index:252705792"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Sao Bernardo do Campo work stoppage means that the Ford plant no longer meets its quota, but Ford has not moved against the workers. (Paulo Fridman for The New York Times)</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Brazil highlighting Sao Bernardo; Laid-off workers took over a Ford plant in Sao Bernardo do Campo.</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1999</w:t>
      </w:r>
    </w:p>
    <w:p>
      <w:pPr>
        <w:pStyle w:val="Normal373"/>
      </w:pPr>
    </w:p>
    <w:p>
      <w:pPr>
        <w:pStyle w:val="Normal373"/>
        <w:ind w:left="200"/>
        <w:sectPr>
          <w:type w:val="continuous"/>
          <w:pgMar w:top="840" w:right="1000" w:bottom="840" w:left="1000" w:header="400" w:footer="400"/>
          <w:pgNumType w:fmt="decimal"/>
          <w:cols w:space="720"/>
        </w:sectPr>
      </w:pPr>
      <w:r>
        <w:br/>
      </w:r>
      <w:r>
        <w:pict>
          <v:line id="_x0000_s2434"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148"/>
          <w:headerReference w:type="default" r:id="rId3149"/>
          <w:footerReference w:type="even" r:id="rId3150"/>
          <w:footerReference w:type="default" r:id="rId3151"/>
          <w:headerReference w:type="first" r:id="rId3152"/>
          <w:footerReference w:type="first" r:id="rId3153"/>
          <w:pgSz w:w="12240" w:h="15840"/>
          <w:pgMar w:top="840" w:right="1000" w:bottom="840" w:left="1000" w:header="400" w:footer="400"/>
          <w:pgNumType w:fmt="decimal"/>
          <w:cols w:space="720"/>
          <w:titlePg w:val="0"/>
        </w:sectPr>
      </w:pPr>
    </w:p>
    <w:p>
      <w:pPr>
        <w:pStyle w:val="Normal374"/>
      </w:pPr>
    </w:p>
    <w:p>
      <w:pPr>
        <w:pStyle w:val="Normal374"/>
      </w:pPr>
      <w:r>
        <w:pict>
          <v:shape id="_x0000_i2435" type="#_x0000_t75" alt="LexisNexis®" style="width:147.75pt;height:30pt">
            <v:imagedata r:id="rId17" o:title=""/>
          </v:shape>
        </w:pict>
      </w:r>
      <w:r>
        <w:cr/>
      </w:r>
    </w:p>
    <w:p>
      <w:pPr>
        <w:pStyle w:val="Heading1372"/>
        <w:keepNext w:val="0"/>
        <w:spacing w:after="200" w:line="340" w:lineRule="atLeast"/>
        <w:ind w:left="0" w:right="0" w:firstLine="0"/>
        <w:jc w:val="center"/>
      </w:pPr>
      <w:hyperlink r:id="rId3154" w:history="1">
        <w:r>
          <w:rPr>
            <w:rFonts w:ascii="arial" w:eastAsia="arial" w:hAnsi="arial" w:cs="arial"/>
            <w:b/>
            <w:i/>
            <w:strike w:val="0"/>
            <w:color w:val="0077CC"/>
            <w:sz w:val="28"/>
            <w:u w:val="single"/>
            <w:vertAlign w:val="baseline"/>
          </w:rPr>
          <w:t>NYC;</w:t>
        </w:r>
      </w:hyperlink>
      <w:r>
        <w:br/>
      </w:r>
      <w:hyperlink r:id="rId3155" w:history="1">
        <w:r>
          <w:rPr>
            <w:rFonts w:ascii="arial" w:eastAsia="arial" w:hAnsi="arial" w:cs="arial"/>
            <w:b/>
            <w:i/>
            <w:strike w:val="0"/>
            <w:color w:val="0077CC"/>
            <w:sz w:val="28"/>
            <w:u w:val="single"/>
            <w:vertAlign w:val="baseline"/>
          </w:rPr>
          <w:t>On Busy Strip, A Sense Of Disquiet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1996, Friday, Late Edition - Final</w:t>
      </w:r>
    </w:p>
    <w:p>
      <w:pPr>
        <w:pStyle w:val="Normal374"/>
        <w:keepNext w:val="0"/>
        <w:spacing w:after="0" w:line="240" w:lineRule="atLeast"/>
        <w:ind w:right="0"/>
        <w:jc w:val="both"/>
      </w:pPr>
      <w:bookmarkStart w:id="758" w:name="Bookmark_374"/>
      <w:bookmarkEnd w:id="758"/>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w:t>
      </w:r>
    </w:p>
    <w:p>
      <w:pPr>
        <w:pStyle w:val="Normal3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HABERMAN </w:t>
      </w:r>
    </w:p>
    <w:p>
      <w:pPr>
        <w:pStyle w:val="Normal374"/>
        <w:keepNext/>
        <w:spacing w:before="240" w:after="0" w:line="340" w:lineRule="atLeast"/>
        <w:ind w:left="0" w:right="0" w:firstLine="0"/>
        <w:jc w:val="left"/>
      </w:pPr>
      <w:bookmarkStart w:id="759" w:name="Body_372"/>
      <w:bookmarkEnd w:id="759"/>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36" style="position:absolute;z-index:25270784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New York City's great strengths, a virtue of its being a universe unto itself, is an ability to absorb unspeakable horrors and get on with life, almost as though nothing ever happened. Almost.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Scars always remain, and even though they may be hard sometimes to see, you can feel them by letting your fingers brush lightly over the old wounds. You can feel them, for example, in the Pelham Parkway section of the Bronx, where five people were killed -- including a mother and her two young sons, out shopping for sneakers -- when a gunman ran amok in a shoe store on White Plains Road just before Christmas last year.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have gotten over it," said Betty Velazquez, who owns a clothing store next to the ill-fated Little Chester Shoes. In a dress shop a few doors down, Kelly Allazam agreed.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scared," Ms. Allazam, the store's manager, said yesterday. "The day before Christmas Eve, we were open until 7. Around closing time, two guys come in. We're three females in here and two guys come in. You get paranoid. They were O.K., though. They bought some things. But you always feel like you have to be alert."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 since the Little Chester massacre, some nervous shopkeepers along the vibrant commercial strip have felt compelled to hire security guards, a novelty for a neighborhood that had considered itself largely removed from the mindless violence that plagues other parts of the city. Things like that, people say, were simply not supposed to happen in Pelham Parkway, an area that used to be largely Jewish and now has many Russian, Hispanic, Albanian and Arab immigrants. "It's one of the last bastions of a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Assemblyman Jeffrey Klein said at his curbside office on Lydig Avenue, around the corner from the shoe store.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murders, it took months for business to return to normal on White Plains Road. James and Robert Payne, brothers and Pelham Parkway residents, went there on Christmas Eve -- for the first time, they said, in more than a year. "Around the holidays, it's got to be a little iffy," James Payne said. "It's safer to go to the malls."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they obviously were there, and so were many other shoppers from the neighborhood who, merchants say, made for fairly good overall sales in the second half of 1996.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shoe store has new management. The old owner, Choon Bae, whose wife, Kwong, was one of the killer's victims, never came back after that terrible day. Months later, the small store was reborn as Comfort Shoes, and a sign over the door says: "New Image." Not surprisingly, the new owner, who gave his name only as Reuben, has no appetite for rehashing the past. "How is it going to help anybody?" he said. "The sooner people forget, the better." Others in the neighborhood say much the same.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forgetting does not come easily for some. Across the street, one store manager said that he had wanted to lay flowers on the sidewalk outside Comfort Shoes on Dec. 19, the anniversary of the killings. But he was discouraged by the presence of two police officers at the entrance and by something that a friend told him. "He said he thought it would be violating Reuben's space to do that," the manager said. "I don't want to get Reuben in a bad mood."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there will be more painful memories when the accused killer, Michael Vernon, goes on trial. The case against Mr. Vernon, whose lawyer has said he will offer a psychiatric defense, has limped its way through the courts, and until it completes its slow journey, the scars will remain fresh for those along the strip. "I still can't walk across the street," said Arlene Palmieri, who owns a card and gift shop opposite the shoe store.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New Yorkers in general, the Little Chester anniversary may be taken as a reminder of how quickly things can go wrong in a city proud of its sharp drop in crime. As 1996 winds down, it seems increasingly likely that the homicide toll for the year will fall below 1,000, the first time that has happened since 1968. Police officers are out in force in known trouble spots to make sure the numbers stay down. Clearly, sliding below the 1,000 mark would be a psychological boost for the city and -- need we say it? -- a political boon for the Mayor on the eve of an election year.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deaths at the shoe store provide a humbling lesson in how optimism can drown in a sudden burst of blood. Kelly Allazam recognizes that. "You never know," she said. "Anything can happen."</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1996</w:t>
      </w:r>
    </w:p>
    <w:p>
      <w:pPr>
        <w:pStyle w:val="Normal374"/>
      </w:pPr>
    </w:p>
    <w:p>
      <w:pPr>
        <w:pStyle w:val="Normal374"/>
        <w:ind w:left="200"/>
        <w:sectPr>
          <w:type w:val="continuous"/>
          <w:pgMar w:top="840" w:right="1000" w:bottom="840" w:left="1000" w:header="400" w:footer="400"/>
          <w:pgNumType w:fmt="decimal"/>
          <w:cols w:space="720"/>
        </w:sectPr>
      </w:pPr>
      <w:r>
        <w:br/>
      </w:r>
      <w:r>
        <w:pict>
          <v:line id="_x0000_s2437"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375"/>
      </w:pPr>
    </w:p>
    <w:p>
      <w:pPr>
        <w:pStyle w:val="Normal375"/>
      </w:pPr>
      <w:r>
        <w:pict>
          <v:shape id="_x0000_i2438" type="#_x0000_t75" alt="LexisNexis®" style="width:147.75pt;height:30pt">
            <v:imagedata r:id="rId17" o:title=""/>
          </v:shape>
        </w:pict>
      </w:r>
      <w:r>
        <w:cr/>
      </w:r>
    </w:p>
    <w:p>
      <w:pPr>
        <w:pStyle w:val="Heading1373"/>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FILM REVIEW; Love and Other In-Flight Hazards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2003 Friday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75"/>
        <w:keepNext w:val="0"/>
        <w:spacing w:after="0" w:line="240" w:lineRule="atLeast"/>
        <w:ind w:right="0"/>
        <w:jc w:val="both"/>
      </w:pPr>
      <w:bookmarkStart w:id="760" w:name="Bookmark_375"/>
      <w:bookmarkEnd w:id="760"/>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16</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375"/>
        <w:keepNext/>
        <w:spacing w:before="240" w:after="0" w:line="340" w:lineRule="atLeast"/>
        <w:ind w:left="0" w:right="0" w:firstLine="0"/>
        <w:jc w:val="left"/>
      </w:pPr>
      <w:bookmarkStart w:id="761" w:name="Body_373"/>
      <w:bookmarkEnd w:id="761"/>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39" style="position:absolute;z-index:25270988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Gwyneth Paltrow doing squandering her talents on a wan little airline comedy like "View From the Top"? This satire of flight attendants and their career problems is so toothless and scatterbrained that it doesn't really deserve to be called a satire. What keeps it watchable is the unquenchable charm of its star, whose character, Donna Jensen, metamorphoses from a clumsy, panicked freshman recruit for a small California airline into a confident, jet-setting attendant for a top-of-the-line international carrier.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is success without love? Our gal Donna believes she has it all until she finds herself alone in her dream city of Paris at Christmastime and realizes she would chuck everything just to be reunited with the true-blue boyfriend she left behind in Cleveland. Did I say "ick"?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Paltrow is not the only star in the film who tries gamely to churn this cinematic glass of diluted skim milk into something resembling butter. Mike Myers has a one-joke supporting role as John Whitney, a robotic trainer of flight attendants for Royalty Airlines who is painfully self-conscious about the crossed right eye that prevented him from becoming a steward. That soulful human teddy bear, Mark Ruffalo, is Donna's oh-so-sincere sweetheart, Ted, a law school dropout from Cleveland whom she meets while he's on hiatus working for the shore patrol at Lake Havasu.</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Preston is Sherry, and Christina Applegate is Christine, fellow trainees with whom Donna forms a tight clique of mutual support, or at least it seems so at the beginning. Christine, who radiates major slut vibes from the moment she appears, turns out to be less than a friend. The movie reaches its nadir in a scene in which she physically attacks Donna and instigates one of the most awkward and embarrassing catfights ever filmed.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role with a hint of satirical baby teeth is Donna's fanatically success-oriented mentor, Sally Weston (Candice Bergen). Ms. Bergen puts on a modified Southern accent for the role, which is the latest in her growing gallery of grinning, fiery-eyed career women who seem molded in steel. Sally is America's ranking super-stewardess, the author of the best seller "My Life in the Sky" and a woman noted for having butted heads with Dr. Phil on "Oprah" and come out the winner.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From the Top" has been on the shelf for some time; the official reason is that it would have been inappropriate to release an airline comedy in the wake of 9/11. But its flimsiness and questionable commercial outlook may also have played a part.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it been released earlier, "View From the Top" would still have felt oddly and uncomfortably out of date, its references to Dr. Phil and Oprah notwithstanding. Its pop soundtrack uses the Fifth Dimension's "Up Up and Away" (1967) for liftoff and Cyndi Lauper's "Time After Time" (1984) for romance.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the film portrays of jiggly, frozen-smiled babes swiveling down the aisles of jetliners harks back to the swinging 60's and 70's, when female flight attendants were called stewardesses and had the same erotic mystique as cheerleaders. (Recently Steven Spielberg's "Catch MeIf You Can" depicted the same world with far more style and sophistication.) At Sierra, the tiny California airline where Donna gets her start, the attendants are togged out like showgirls in fluorescent blue microminiskirts and skintight tops. The one male flight attendant recognized by the movie is a gay stereotype named Randy (Joshua Malina), who is several cuts in subtlety below "Will and Grace."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Paltrow is ultimately miscast as Donna, a showgirl's daughter from Silver Spring, Nev., who dreams of a more cosmopolitan life after seeing Sally Weston on television. Even wearing big hair and putting on the hint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this actress exudes too much refinement for the role. The movie muffs its first big comic opportunity when Donna, who has never flown before, is freaked out by some minor turbulence during her maiden voyage and lurches down the aisle screaming, "We're going to crash!"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undernourished plot, scraped together by Eric Wald, follows Donna from Sierra to Royalty Express in Cleveland, where she shares an apartment with Ted, whose cozy-as-bugs-in-a-rug family members all don identical maroon sweaters for their annual Christmas portrait. When Paris, first-class, calls, Donna just can't resist.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From the Top," which opens nationwide today, was directed by the Brazilian-born filmmaker Bruno Barreto ("Four Days in September," "Bossa Nova," "Carried Away"), who should have known better than to take an assignment that leaves him stranded in the sky somewhere between Podunk and the moon.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From the Top" is rated PG-13 (Parents strongly cautioned). It has mild sexual situations and some strong language.</w:t>
      </w:r>
    </w:p>
    <w:p>
      <w:pPr>
        <w:pStyle w:val="Normal375"/>
      </w:pP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FROM THE TOP</w:t>
      </w:r>
    </w:p>
    <w:p>
      <w:pPr>
        <w:pStyle w:val="Normal375"/>
      </w:pP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Bruno Barreto; written by Eric Wald; director of photography, Affonso Beato; edited by Ray Hubley; production designer, Dan Davis; produced by Brad Grey, Matthew Baer and Bobby Cohen; released by Miramax Films. Running time: 87 minutes. This film is rated PG-13.</w:t>
      </w:r>
    </w:p>
    <w:p>
      <w:pPr>
        <w:pStyle w:val="Normal375"/>
      </w:pP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Gwyneth Paltrow (Donna Jensen), Christina Applegate (Christine), Mark Ruffalo (Ted), Kelly Preston (Sherry), Candice Bergen (Sally Weston), Joshua Malina (Randy) and Mike Myers (John Whitney).</w:t>
      </w:r>
    </w:p>
    <w:p>
      <w:pPr>
        <w:pStyle w:val="Normal375"/>
        <w:keepNext w:val="0"/>
        <w:spacing w:before="240" w:after="0" w:line="260" w:lineRule="atLeast"/>
        <w:ind w:left="0" w:right="0" w:firstLine="0"/>
        <w:jc w:val="left"/>
      </w:pPr>
      <w:r>
        <w:br/>
      </w:r>
      <w:hyperlink r:id="rId3163" w:history="1">
        <w:r>
          <w:rPr>
            <w:rFonts w:ascii="arial" w:eastAsia="arial" w:hAnsi="arial" w:cs="arial"/>
            <w:b w:val="0"/>
            <w:i/>
            <w:strike w:val="0"/>
            <w:color w:val="0077CC"/>
            <w:sz w:val="20"/>
            <w:u w:val="single"/>
            <w:vertAlign w:val="baseline"/>
          </w:rPr>
          <w:t>http://www.nytimes.com</w:t>
        </w:r>
      </w:hyperlink>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440" style="position:absolute;z-index:252710912"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Christina Applegate, left, and Gwyneth Paltrow begin as friends but end up in a catfight in "View From the Top," a comedy about flight attendants that also stars Kelly Preston and Candice Bergen. (Darren Michaels/Miramax Films)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2003</w:t>
      </w:r>
    </w:p>
    <w:p>
      <w:pPr>
        <w:pStyle w:val="Normal375"/>
      </w:pPr>
    </w:p>
    <w:p>
      <w:pPr>
        <w:pStyle w:val="Normal375"/>
        <w:ind w:left="200"/>
        <w:sectPr>
          <w:type w:val="continuous"/>
          <w:pgMar w:top="840" w:right="1000" w:bottom="840" w:left="1000" w:header="400" w:footer="400"/>
          <w:pgNumType w:fmt="decimal"/>
          <w:cols w:space="720"/>
        </w:sectPr>
      </w:pPr>
      <w:r>
        <w:br/>
      </w:r>
      <w:r>
        <w:pict>
          <v:line id="_x0000_s2441"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376"/>
      </w:pPr>
    </w:p>
    <w:p>
      <w:pPr>
        <w:pStyle w:val="Normal376"/>
      </w:pPr>
      <w:r>
        <w:pict>
          <v:shape id="_x0000_i2442" type="#_x0000_t75" alt="LexisNexis®" style="width:147.75pt;height:30pt">
            <v:imagedata r:id="rId17" o:title=""/>
          </v:shape>
        </w:pict>
      </w:r>
      <w:r>
        <w:cr/>
      </w:r>
    </w:p>
    <w:p>
      <w:pPr>
        <w:pStyle w:val="Heading1374"/>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MANILA ANTIWAR UNIT SEEKS END OF U.S. BASES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1983, Sunday, Late City Final Edition</w:t>
      </w:r>
    </w:p>
    <w:p>
      <w:pPr>
        <w:pStyle w:val="Normal376"/>
        <w:keepNext w:val="0"/>
        <w:spacing w:after="0" w:line="240" w:lineRule="atLeast"/>
        <w:ind w:right="0"/>
        <w:jc w:val="both"/>
      </w:pPr>
      <w:bookmarkStart w:id="762" w:name="Bookmark_376"/>
      <w:bookmarkEnd w:id="762"/>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8, Column 1; Foreign Desk</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TRUMBULL</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MANILA, Oct. 22</w:t>
      </w:r>
    </w:p>
    <w:p>
      <w:pPr>
        <w:pStyle w:val="Normal376"/>
        <w:keepNext/>
        <w:spacing w:before="240" w:after="0" w:line="340" w:lineRule="atLeast"/>
        <w:ind w:left="0" w:right="0" w:firstLine="0"/>
        <w:jc w:val="left"/>
      </w:pPr>
      <w:bookmarkStart w:id="763" w:name="Body_374"/>
      <w:bookmarkEnd w:id="763"/>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43" style="position:absolute;z-index:25271296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Filipino antiwar organization has scheduled an international conference next week to call for the dismantling of United States military installations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the Anti-Base Coalition of the Philippines, is headed by Jose W. Diokno, a leading political opponent of President Ferdinand E. Marcos. Mr. Diokno, a former senator, is one of the most vocal opponents of the American military presence.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point of the conference, which opens Monday and is to end Wednesday, will be the reading of a ''declaration on neutrality and peace'' in front of the United States Embassy at the end of a ''march for Philippine sovereignty and independence.''</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Oppose Bases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Diokno's hostility toward the American bases is widely shared by students at the University of the Philippines, where the conference will be held, but not by the university's 49- year-old president, Dr. Edgardo Angara. Dr. Angara believes the bases have broad popular support if only because, as he said in a recent conversation, ''one in every 50 Filipinos has a relative in the United States.''</w:t>
      </w:r>
    </w:p>
    <w:p>
      <w:pPr>
        <w:pStyle w:val="Normal37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Anti-Base Coalition of the Philippines, antiwar group headed by political dissident Jose W Diokno, sets international conference to call for dismantling of US bases; declaration against bases signed by Salvador Laurel, other figures (S)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Diokno, a lawyer, pointed out in a recent interview that all of the democratic opposition parties signed a joint declaration in June opposing the continued operation of the bases.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have done that if we were not confident that we have the support of the Filipino people,'' he said. But at least two opposition leaders indicated, in separate interviews, that they had signed the declaration with reservations.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Cesar C. Climaco of Zamboanga, in the south, whose outspoken criticism of President Marcos has made him a national figure, said he had signed the opposition statement on behalf of the regional party on Mindanao that he heads with the specific provision that he was withholding endorsement of the antibase clause.</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12-Party Opposition Coalition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Salvador Laurel, a former senator and president of the United Nationalist Democratic Organization, a coalition of 12 opposition parties, said he had signed as a protest when it appeared that the Reagan Administration ''had embraced the Marcos regime.''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Laurel, among other opposition leaders interviewed in Manila and elsewhere, said he would favor honoring the 1966 agreement that allows the United States to maintain the bases at least until 1990. The installations consist of the large Clark Air Base and the major naval station at Subic Bay, both about a two-hour drive from Manila, and several subsidiary facilities.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strong anti-American tone in the street demonstrations against the Government after the assassination of Mr. Marcos's main political rival, Benigno S. Aquino Jr., but this has faded since President Reagan canceled the visit he had been scheduled to pay here in November. Marchers in one recent protest carried a placard that said, ''U.S. bases can stay, Marcos must go!'' Many of the people interviewed in a recent tour in the southern Philippines said they believed most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Filipinos were indifferent to the bases question, if they thought about it at all.</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Couldn't Care Less'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couldn't care less about the bases,'' said the Most Rev. Patricio H. Alo, the Roman Catholic Bishop of Davao. ''They just want to go their way peacefully, making a living.''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in Davao, a major business center in southeastern Mindanao, said ''foreign military bases symbolize the dominance of one country over another.''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official in Cagayan de Oro, a seaport northeast of Davao, suggested the installations should be redesignated as defenses for the five non-Communist countries grouped in the Association of Southeast Asian Nations, thus removing what he termed the American colonial connection. The group's members are the Philippines, Singapore, Indonesia, Malaysia and Thailand.</w:t>
      </w:r>
    </w:p>
    <w:p>
      <w:pPr>
        <w:pStyle w:val="Normal376"/>
      </w:pPr>
    </w:p>
    <w:p>
      <w:pPr>
        <w:pStyle w:val="Normal376"/>
        <w:ind w:left="200"/>
        <w:sectPr>
          <w:type w:val="continuous"/>
          <w:pgMar w:top="840" w:right="1000" w:bottom="840" w:left="1000" w:header="400" w:footer="400"/>
          <w:pgNumType w:fmt="decimal"/>
          <w:cols w:space="720"/>
        </w:sectPr>
      </w:pPr>
      <w:r>
        <w:br/>
      </w:r>
      <w:r>
        <w:pict>
          <v:line id="_x0000_s2444"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377"/>
      </w:pPr>
    </w:p>
    <w:p>
      <w:pPr>
        <w:pStyle w:val="Normal377"/>
      </w:pPr>
      <w:r>
        <w:pict>
          <v:shape id="_x0000_i2445" type="#_x0000_t75" alt="LexisNexis®" style="width:147.75pt;height:30pt">
            <v:imagedata r:id="rId17" o:title=""/>
          </v:shape>
        </w:pict>
      </w:r>
      <w:r>
        <w:cr/>
      </w:r>
    </w:p>
    <w:p>
      <w:pPr>
        <w:pStyle w:val="Heading1375"/>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Extreme Eating</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2013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64" w:name="Bookmark_377"/>
      <w:bookmarkEnd w:id="764"/>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Men's Fashion Magazine; Pg. 158; T MAGAZINE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1555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HOWIE KAHN</w:t>
      </w:r>
    </w:p>
    <w:p>
      <w:pPr>
        <w:pStyle w:val="Normal377"/>
        <w:keepNext/>
        <w:spacing w:before="240" w:after="0" w:line="340" w:lineRule="atLeast"/>
        <w:ind w:left="0" w:right="0" w:firstLine="0"/>
        <w:jc w:val="left"/>
      </w:pPr>
      <w:bookmarkStart w:id="765" w:name="Body_375"/>
      <w:bookmarkEnd w:id="765"/>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46" style="position:absolute;z-index:25271500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food-rich Singapore, where even the cabbies are obsessive gourmands, a new wave of chef-driven restaurants are changing the face of dining.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IGNATIUS CHAN, the gregarious owner of Iggy's restaurant in Singapore, is sitting in his dining room trying to translate the local term shiok. ''It's hard to describe,'' he says, before attempting: ''It's food that nourishes the soul and the stomach.'' A spoonful of cold somen noodles with chives and caviar is set down in front of him. Chan pauses, laughs, his eyes light up in the midst of this eureka moment. ''No,'' he exclaims, ''it's like hitting the G-spot for food.''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Chan has actually described what it means to be in Singapore -- an island nation of 4.5 million people where the pleasurable pursuit of all things shiok has become a fundamental part of the national identity. The obsessive conversation surrounding food here begins as soon as you clear customs. (My first chat in Singapore involved a driver outside the airport conveying his autobiography through the lens of two favorite dishes: chili crab and chicken rice.) Rightfully, plenty of that talk still revolves around the traditional street foods and hawker centers that locals, travelers and big-name food personalities have always revered for their complex flavors and modest prices, but a new generation of innovative restaurants is also producing substantial buzz here, making Singapore one of the most complete and prolific places to eat on the planet. ''You can eat like an absolute king here for five bucks or 500 bucks,'' says Ryan Clift, whose restaurant, Tippling Club, is one of the spots defining the new scene. ''You really can't do that in too many places.''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it up to the Singaporean luxury boom. Despite being a relatively tiny island, Singapore is the fourth largest financial center in the world, behind only London, New York and Hong Kong. Rich nations such as these eat rich-nation food, meaning the high-end local cuisine here has more to do with irrepressible spending and status than it does with whatever might come from the ground or the sea, which, in fact, is virtually nothing.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Singapore's is an import economy. They brought in the banks, they fly in the finest foods, and, now, finally, they've lured in the tourists with their new extravagant Vegas-style resorts like the Marina Bay Sands complex, which includes an opulent casino and a Moshe Safdie-designed hotel with over 2,500 rooms. The country's reputation as the buttoned-up, sterile anomaly of Asia has fallen away in favor of a much more culturally progressive vibe.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locals like Cynthia Chua, a 42-year-old beauty tycoon who has recently expanded her empire into the realm of trend-setting restaurants, coffee shops and bakeries. She continually asks herself: ''How can we reflect the creativity of Singapore?'' The country, an independent nation since only 1965, has long been a melting pot of Malay, Indian and Chinese cultures, with more than a hearty dose of English colonial influence. One way to harness any and all artistic thinking has been to bring it in from elsewhere. ''Singapore's identity is not that deeply rooted,'' says Loh Lik Peng, a lawyer-turned-restaurateur/hotelier who runs some of the country's best boutique hotels (1929, the New Majestic and Wanderlust) and restaurants (Cocotte, Esquina, Keong Saik Snacks) as well as spots in London and Shanghai. ''Other than a few old fishing villages,'' he says, ''our culture is really young.''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Singapore's top chefs come from abroad, including Clift, whom Chua lured from Australia to open Tippling Club in 2008. The restaurant, which sits on the grounds of a former military installation, mashes up molecular gastronomy with the finest in cocktail culture. Myriad bottles of liquor hang from the ceiling like a boozy sculpture, and all the kitchen action -- puffing beef tendons into the form of cracklings, turning white truffle into a Styrofoam-like block -- is visible from the long concrete bar. The plays on textures and shapes are constant. And the flavors don't miss in dishes like applewood-smoked wild eel with bronze fennel as well as in drinks like truffle-infused port. (The mushrooms, Clift explains, are put through a machine called a Sonicprep, which ''shatters the cells of the truffle into the spirit.'') ''The culture is so open here,'' Clift says. ''If you have a vision in Singapore, it's carte blanche here. It's total freedom.''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chefs and diners alike, this anything-goes mentality creates what feels like a utopian mood, which stretches itself out hungrily from early in the morning until well after midnight. A 7 a.m. meeting with Justin Quek, the revered chef of Sky on 57 atop the Marina Bay Sands Hotel, is interrupted by Quek talking on the phone with his 11-year-old son, who, the chef explains, without irony, is home trying to make crackling pork shoulder. ''It starts young here,'' he says, laughing and acknowledging an almost congenital connection with edible excess that makes Singapore so unexpectedly great.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that excess displayed in a more refined way than at Waku Ghin, the Japanese-born Australian chef Tetsuya Yakuda's flagship dining room in the Marina Bay Casino. Dinner here is prepared teppanyaki style, like at an haute Benihana, in one of several five-person dining rooms. It starts with a presentation of raw ingredients that includes sea urchin, langoustine, abalone, lobster and so much more of the ocean's treasures that it's surprising no one presents a bowl of pearls for dessert. The restaurant's signature dish stacks marinated confit shrimp, uni and a scoop of caviar so fat it looks like an engorged blackberry. The next course matches eel with foie gras, and a few dishes later, vintage Champagne, rather than red wine, is paired with sumptuous strips of Wagyu beef, making Singapore seem like the land where money might actually grow on trees.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new age luxury hotels and former military barracks, restaurants of serious ambition like Loh Lik Peng's Esquina are also colonizing Singapore's historic red-light districts. Esquina is set in a low-slung Chinatown shop house, and its customers start lining up for beef tartare with shavings of frozen foie gras and a host of other inspired small plates an hour before the place even opens its doors. Esquina's Irish-born chef, Andrew Walsh, has cooked in Michelin-starred kitchens all around the world but he says that the obsessive attitude toward food here places Singapore in a class of its own. ''Food is everyone's hobby here,'' says Walsh. ''Everyone has a blog. Everyone posts pictures. New York and London are nothing compared to here.''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in a free-standing three-story house, André Chiang, a Taiwanese chef, has set up the kind of intimate, signature dining experience at Restaurant André that attracts well-heeled omnivores not from just Singapore, but from all over the world.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Subscribing to a concept of his own invention called ''Octaphilosophy,'' Chiang breaks his menu down into eight courses, each one based on a component of his own culinary education and named with a single word. ''I do one called 'South,' '' he says, sitting in his third-floor atelier which is decorated with the chef's handmade pottery. The rest of the restaurant features tableware and furniture that he designed himself. ''South'' reflects the spirit of Southern France, where Chiang got his start as a teenager, and today includes a sea urchin chili risotto and an heirloom tomato salad with deeply roasted blue lobster and melon sorbet. Another of Chiang's courses, labeled ''Unique,'' features a fillet of baby barracuda wrapped around chopped morsels of the same fish. All combined, it gives off the same savory, juicy sensation as biting into a sublime soup dumpling. In Singapore, even in haute surroundings, the street -- which is, of course, the basis for all this culinary openness -- never feels too far away.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why, after our 10-course meal at Iggy's, I am zipping through the city with Chan and some companions in a spotless taxi as cold as a meat locker (air-conditioning and cleanliness are Singapore's other dominant obsessions), in search of carrot cake. Characteristically, the cabbie is talking about his favorite foods. When we arrive at the Redhill Market and Food Center in a fast asleep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Chan beelines toward his favorite kiosk, Fu Ming Cooked Foods. Shirtless vendors with ropey arms are cleaning up the day's mess, hauling buckets and drinking from tall-boys, as Chan brings the carrot cake to the table. ''It's not cake,'' he says. ''It's not made with carrots.'' It's more like gnocchi, but made from rice flour, water and shredded daikon radish, and it comes coated with a thick, dark dressing that's composed of egg, molasses, soy sauce, garlic and onion. Everyone digs in fast and keeps going as if we hadn't eaten in days. In Singapore, appetite is a constant, on par with humidity and breathing. ''We can go through 10 courses and still devour this,'' Chan says, working his chopsticks. ''It's got that shiok factor. That G-spot.'' Chan looks around the closing market, sharing the last of the dish. ''O.K.'' he says, ''where should we go for breakfast?''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77"/>
        <w:keepNext w:val="0"/>
        <w:spacing w:before="240" w:after="0" w:line="260" w:lineRule="atLeast"/>
        <w:ind w:left="0" w:right="0" w:firstLine="0"/>
        <w:jc w:val="left"/>
      </w:pPr>
      <w:r>
        <w:br/>
      </w:r>
      <w:hyperlink r:id="rId3178" w:history="1">
        <w:r>
          <w:rPr>
            <w:rFonts w:ascii="arial" w:eastAsia="arial" w:hAnsi="arial" w:cs="arial"/>
            <w:b w:val="0"/>
            <w:i/>
            <w:strike w:val="0"/>
            <w:color w:val="0077CC"/>
            <w:sz w:val="20"/>
            <w:u w:val="single"/>
            <w:vertAlign w:val="baseline"/>
          </w:rPr>
          <w:t>http://tmagazine.blogs.nytimes.com/2013/09/13/a-tiny-nation-with-a-big-appetite/</w:t>
        </w:r>
      </w:hyperlink>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447" style="position:absolute;z-index:252716032"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HAUTE CUISINE: Clockwise from top left: somen noodles topped with caviar at Iggy's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André's modern take on the Spanish classic patatas bravas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chilled red cabbage soup topped with a Gillardeau oyster at Iggy's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''Velvet Fog,'' one of the signature cocktails at the Tippling Club.</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TASTE: Clockwise from above: scallops St. Jacques and potato gnocchi at Restaurant André</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André's fresh herb juice encased in avocado butter balls on top of moss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confit of shrimp, uni and caviar at Waku Ghin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Esquina's slow-cooked eggs with Iberico ham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crispy Swiss chard presented as tree leaves at Restaurant André</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at Esquina.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SHELF: Bottles of liquor hang from the ceiling of the bar at the Tippling Club. For names and addresses of all featured restaurants, go to tmagazine.com. (PHOTOGRAPHS BY BY LOUIS PORTER)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2013</w:t>
      </w:r>
    </w:p>
    <w:p>
      <w:pPr>
        <w:pStyle w:val="Normal377"/>
      </w:pPr>
    </w:p>
    <w:p>
      <w:pPr>
        <w:pStyle w:val="Normal377"/>
        <w:ind w:left="200"/>
        <w:sectPr>
          <w:type w:val="continuous"/>
          <w:pgMar w:top="840" w:right="1000" w:bottom="840" w:left="1000" w:header="400" w:footer="400"/>
          <w:pgNumType w:fmt="decimal"/>
          <w:cols w:space="720"/>
        </w:sectPr>
      </w:pPr>
      <w:r>
        <w:br/>
      </w:r>
      <w:r>
        <w:pict>
          <v:line id="_x0000_s2448"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179"/>
          <w:headerReference w:type="default" r:id="rId3180"/>
          <w:footerReference w:type="even" r:id="rId3181"/>
          <w:footerReference w:type="default" r:id="rId3182"/>
          <w:headerReference w:type="first" r:id="rId3183"/>
          <w:footerReference w:type="first" r:id="rId3184"/>
          <w:pgSz w:w="12240" w:h="15840"/>
          <w:pgMar w:top="840" w:right="1000" w:bottom="840" w:left="1000" w:header="400" w:footer="400"/>
          <w:pgNumType w:fmt="decimal"/>
          <w:cols w:space="720"/>
          <w:titlePg w:val="0"/>
        </w:sectPr>
      </w:pPr>
    </w:p>
    <w:p>
      <w:pPr>
        <w:pStyle w:val="Normal378"/>
      </w:pPr>
    </w:p>
    <w:p>
      <w:pPr>
        <w:pStyle w:val="Normal378"/>
      </w:pPr>
      <w:r>
        <w:pict>
          <v:shape id="_x0000_i2449" type="#_x0000_t75" alt="LexisNexis®" style="width:147.75pt;height:30pt">
            <v:imagedata r:id="rId17" o:title=""/>
          </v:shape>
        </w:pict>
      </w:r>
      <w:r>
        <w:cr/>
      </w:r>
    </w:p>
    <w:p>
      <w:pPr>
        <w:pStyle w:val="Heading1376"/>
        <w:keepNext w:val="0"/>
        <w:spacing w:after="200" w:line="340" w:lineRule="atLeast"/>
        <w:ind w:left="0" w:right="0" w:firstLine="0"/>
        <w:jc w:val="center"/>
      </w:pPr>
      <w:hyperlink r:id="rId3185" w:history="1">
        <w:r>
          <w:rPr>
            <w:rFonts w:ascii="arial" w:eastAsia="arial" w:hAnsi="arial" w:cs="arial"/>
            <w:b/>
            <w:i/>
            <w:strike w:val="0"/>
            <w:color w:val="0077CC"/>
            <w:sz w:val="28"/>
            <w:u w:val="single"/>
            <w:vertAlign w:val="baseline"/>
          </w:rPr>
          <w:t>SQUASHING THE IVIES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2011 Sunday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66" w:name="Bookmark_378"/>
      <w:bookmarkEnd w:id="76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36</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2707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WACHTER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Wachter, a founder of the news aggregator Web site againstdumb.com, last wrote about women's roller derby for the magazine.</w:t>
      </w:r>
    </w:p>
    <w:p>
      <w:pPr>
        <w:pStyle w:val="Normal378"/>
        <w:keepNext/>
        <w:spacing w:before="240" w:after="0" w:line="340" w:lineRule="atLeast"/>
        <w:ind w:left="0" w:right="0" w:firstLine="0"/>
        <w:jc w:val="left"/>
      </w:pPr>
      <w:bookmarkStart w:id="767" w:name="Body_376"/>
      <w:bookmarkEnd w:id="76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50" style="position:absolute;z-index:252718080"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 1996, Trinity College's new president, Evan Dobelle, called the men's squash coach into his office. Dobelle was an unconventional hire. He didn't complete his bachelor's degree until he was 39, working in politics -- mayor of Pittsfield, Mass., aide to President Carter, treasurer of the Democratic National Committee -- then running first one, then another community college. But Trinity was a troubled institution, and the trustees weren't looking for another tweedy scholar. Enrollment was down even as the liberal-arts school was accepting 65 percent of all applicants -- a striking contrast to its rivals Amherst and Williams, which typically admit fewer than 20 percent of their applicant pools. The biggest problem was Trinity's immediate surroundings, the crime-/ridden, blighted neighborhood of Frog Hollow in Hartford. So Dobelle started an ambitious $225 million public-private urban-renewal project to improve the area -- including the construction of three schools and a performing-arts center -- without pushing its residents out. Then he turned to the college's sports programs, wondering if there might not be a quicker way to improve Trinity's brand.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obstacle there was that Trinity is a Division III school, and in Dobelle's view, winning a basketball championship, say, against an obscure college in the Midwest wouldn't make much of a splash. Trinity had a squash team, however, and even if the sport wasn't played everywhere, at least the school competed against Harvard, Yale and Princeton, elite universities known throughout the world. Beating them in anything would be big news. It was still easier said than done, though: no school outside the Ivy League had won the Potter Cup, given to the men's national champion in college squash, since the U.S. Naval Academy's surprise victory in 1967.</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Dobelle asked his squash coach, Paul Assaiante, what it would take to compete with the Ivies.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Dobelle didn't know it at the time, but Assaiante's path to Trinity was as improbable as his 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the Bronx, Assaiante competed in gymnastics at Springfield College in Massachusetts and coached the sport at the U.S. Military Academy. During his downtime there he took up tennis, became an accomplished player and applied as a lark when Army's tennis-coaching job opened up. When other candidates turned down the job after finding out they would have to lead cadets on mandatory early-morning runs, Assaiante got the position in 1977 -- and the added duty of coaching the squash team. He learned the sport quickly, moving on to coach it at Williams and then private clubs before landing the Trinity job in 1994.</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Dobelle posed his question, Assaiante had been around squash long enough to know how to change the preppy American face of the sport. Recruit foreign players, he said, without skipping a beat.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15 years since that short conversation, at which Dobelle gave Assaiante the go-ahead to canvass the globe for players. Dobelle is now the president of Westfield State University in Massachusetts, but Assaiante is leading Trinity's squash team into the national-championship tournament later this week at Harvard as a favorite to win its 13th consecutive title. And if, after this article goes to press, Trinity gets past Princeton and Brown, there will be another streak on the line, too -- The Streak. Over the last dozen years, Trinity has not lost a single match to another school. At 239 matches and counting, as of this writing, it's the longest winning streak, by far, in the history of college sports.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opened its 2010-11 season at Williams in December. As the first snowflakes of winter fell on the campus in Williamstown, Mass., the home team was being pummeled inside the squash center. Down two games to none in a best-of-five match, Will Morris, Williams's top player, slumped against a water fountain and conceded to a teammate, ''I'm tired,'' as his opponent, Trinity's Parth Sharma, casually practiced a few shots on court, barely sweating.</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matriculated from St. Paul's, the New Hampshire boarding school that built the country's first squash court in 1884. His teammates were from Exeter, Choate and other top prep schools; 20 years ago Williams's roster would have been the envy of any school in the country. Today, against Trinity, it didn't stand a chance. Trinity started only one American, Travis Judson, a senior, in its nine-man lineup. Sharma was from Jaipur, India -- he attended a squash academy in Chennai before Trinity -- and behind him was a fellow countryman as well as players from Sweden, South Africa, Malaysia, Colombia, El Salvador and Jamaica.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Assaiante understood in 1996 and what remains the case is that the United States isn't very good at squash. (The highest-ranked male American pro is No. 40: Julian Illingworth, a Yale graduate.) In part, that's because until the last 15 years or so, Americans played a different version of the game, one that employed a harder ball and smaller court. Also, in many other parts of the world, more people are able to play; squash isn't an upper-class sport. ''I grew up in a middle-class, maybe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family,'' says Martin Heath, the Scottish coach at the University of Rochester, who was once ranked No. 4 in the world. ''In Europe, you didn't need to belong to a country club to play the game.''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Sharma and Morris's match, each player was conservative. Occasionally, each sent drop shots to the front corners -- not so much in order to win the point outright, however, as to tire his opponent. Squash is like sex, Assaiante likes to say: the object is to make it last as long as possible, wear the other person out. As in tennis, a point ends when the ball bounces twice or is struck out of bounds. But a squash court is small, a 672-square-foot box, and a good player who's not terribly out of position should be able to reach any ball.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wasn't used to playing the game at Sharma's tempo. ''He forces the pace, and you can't slow it down,'' Morris said after the match. As the errors mounted for Morris, Sharma opened up his bag of trick shots. Lining up to hit a backhand into the front-right corner, he instead played it to the left with a deft flick of the wrist that wrong-footed Morris. ''My favorite part of the game is the deception,'' Sharma told me later. ''I like finding new ways to trick my opponent.''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Sharma finished off Morris, he completed a 9-0 romp for Trinity over the No. 11 team in the country. Only Trinity's No. 5 player, Christopher Binnie from Jamaica, surrendered a game.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Trinity's first international recruit was Marcus Cowie, from Norwich, England. Just out of high school and already ranked among the world's top 100 squash professionals -- he deferred prize money that would have put him afoul of N.C.A.A. regulations -- Cowie first attracted the interest of Harvard's coach, Bill Doyle. But the admissions department turned him down, and Doyle, a Trinity alumnus, put him in touch with Assaiante. ''Trinity made a tremendous pitch,'' says Cowie, who hadn't heard of the college until Assaiante called. He met with Dobelle and was courted by Luke Terry, a Trinity graduate who served at Credit Suisse's London offices. Assaiante took him to a Red Sox game.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arrived on campus in the fall of 1996, Cowie was instantly the best college player in the country; he went on to win the individual intercollegiate championships as a freshman and sophomore. In 1999, Trinity beat Harvard for the first time, in front of 2,000 spectators at home. ''It was so crowded that when I broke a string, I couldn't push the door open to get another racket,'' Cowie recalls. ''It was match ball, and I won that last point with broken strings.'' Later that year, Trinity beat Harvard again to win its first national championship, ending Harvard's own run of eight consecutive titles. Seven international players were on that Trinity squad.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schools have had international recruits, but never in such numbers, and there have been chirps about Trinity's mercenary approach inside genteel squash circles. In 2004, The Harvard Crimson wrote -- erroneously -- that the ''Evil Empire of College Squash'' was handing out athletic scholarships, something schools in the Ivy League and the New England Small College Athletic Conference (which Trinity belongs to) are not allowed to do. ''The feeling was that if you beat Harvard, you had to be cheating,'' Assaiante says.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does enjoy one significant recruiting advantage: lower admission standards. ''The kids that play squash for Trinity could not get into Williams (and Harvard, Yale and Princeton),'' Zafi Levy, Williams's coach, told me by e-mail. (Levy, who is from Israel, played for Assaiante at Trinity and then transferred to Williams.) In some cases, that's certainly true: Randy Lim, a senior from Malaysia, didn't get into Princeton, for example. What's more, Trinity's admissions office, with support from the president, is able to give more slots to squash players than its competitors do. As the Yale coach David Talbott puts it, ''At Yale, where sports aren't the emphasis, the president isn't going to put that much focus on any sport.''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Trinity focuses more on squash than other sports, that's well within the rules set down by the N.E.S.C.A.C., which permits Trinity to devote 71 spots annually to athletes who would not be likely to gain admittance. Schools are free to divvy the slots among the sports as they like. (The Ivy League's numbers are not as transparent.) ''What I say to the critics is that we've never tried to pretend we're Harvard or Princeton,'' Assaiante says, adding that he's proud of his team's academic record. During his tenure, only one player has failed to graduate, and that student returned to his home overseas for financial, not academic, reasons.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now, the Ivies, too, have filled their ranks with international players. Assaiante's scouting advantages -- he coaches the U.S. national team and is also tipped off by the vast web of Trinity squash alumni now scattered around the world -- have been mitigated by the rise of the Internet, which makes it easy for anyone to track junior results in Lahore and Cairo.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played Trinity in the national championship last year, they had nine international players in their top nine, and we had seven,'' Talbott says. Nearly all students will still choose an Ivy League university over Trinity when they can get in. ''Of the top eight squash teams, five are in the Ivy League,'' Bob Callahan, Princeton's coach, says. ''That's what's unique about the sport. You can access the best education in the country and still play at the highest level.''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schools with less lofty admissions standards, including the University of Rochester (ranked No. 4) and Franklin &amp; Marshall (No. 8), are catching up to Trinity by following its model.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Trinity's home match against Yale in mid-January was the most anticipated of this season. Last year, Trinity beat Yale 6-3 to win its 12th national title. And it was a contest that briefly captured the nation's attention, thanks to some histrionics involving the teams' No. 1 players. After the final point, Baset Ashfaq Chaudhry, a Trinity senior from Pakistan, who stands 6-foot-5, ran to his Yale counterpart, Kenneth Chan, who's a foot shorter, leaned over him and let out a primal scream. The footage was broadcast on SportsCenter and went viral online, but ESPN didn't show the moment earlier in the match when Chan made a similar unsporting gesture. Ashfaq apologized and later withdrew from the singles championship, but Trinity's phone lines were deluged with angry calls, and the incident did little to diminish Trinity's image as the bully of college squash.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 was playing at No. 2 this year, as was Sharma, who lost a challenge match to a teammate and countryman, Vikram Malhotra, who was now No. 1 for Trinity. But the biggest shake-up wrought by challenge matches was the arrival, for the first time in several years, of two Americans in Trinity's top nine, both graduates of the Brunswick School in Greenwich, Conn.: Judson was at No. 8, and a freshman, Matthew Mackin, was No. 9. Behind them were another dozen or so Americans, affectionately called the ''bomb squadders'' by Assaiante, who doesn't divide his team into varsity and junior-varsity squads. Instead, he inserts lower players into the lineup against weaker teams.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philosophy that endears Assaiante to parents of all nationalities. ''I kept thinking there has to be something fake about this guy, but I never found it,'' says the author Tom Wolfe, whose son played for Trinity and who gave a party to celebrate Assaiante's recently published memoir, ''Run to the Roar.''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Sharma and Chan took the court, Trinity led the match 2-1; Andres Vargas, from Colombia, and Antonio Diaz, from Mexico, eked out close victories for Trinity, while Mackin lost to Yale's Robby Berner, another Brunswick alumnus. Berner liked his team's chances. ''We were close last year, and they graduated a lot of players,''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and Chan split the first two games. The third game, and the match, tilted on an epic rally with Sharma leading 6-5. Three times Chan dove to the floor, barely able to flick the ball toward the front wall. Finally, Chan couldn't pull himself up in time, and Sharma whacked the ball to the open court. Sharma closed out that game and pulled away in the fourth.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court, Johan Detter, a Swede, avenged a junior-circuit loss to Yale's Neil Martin, from Ireland, and Binnie recorded Trinity's fifth win, clinching the match. Trinity would end up prevailing 7-2, with Judson accounting for the second loss. Yale's Berner told me that it augurs well for American squash that two homegrown players have cracked Trinity's lineup -- but he didn't mention that they were responsible for Trinity's two losses.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streaks come to an end. ''The mathematical odds are so acutely against any continuation ad infinitum of such a historic feat,'' James Jones Jr., Trinity's current president, says. In December, the University of Connecticut's women's basketball team broke the U.C.L.A. men's basketball record of 88 consecutive victories, but then, just two games later, fell to Stanford. In his comments immediately after the game, Connecticut's coach, Geno Auriemma, smiled, praised the Stanford women and said he would probably appreciate his team's run all the more now that it had ended.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is a disease,'' the New York Knights' clubhouse psychologist says in the baseball movie ''The Natural.'' But winning also carries its own heavy burden. As a Trinity freshman, Gustav Detter, Johan's older brother, took the court against Princeton in February 2006 with the match tied at 4. He was facing a senior, Yasser el-Halaby, widely considered to be the best player in the history of college squash. Coming back from a two-game deficit, Detter pulled off a miraculous upset. He fell to the court and raised his arms in ecstasy. Two years ago, however, when Detter was a senior and pulled out the match in a similar situation, he felt only relief. ''I played that match with a completely different feeling, a fear of losing and letting the team down,'' he told 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Assaiante is attuned to this feeling, this burden. ''The streak motivates them, it spurs them on, and it paralyzes them,'' he says of his players. He says he is prepared for the day his team loses, that he has rehearsed many times the speech he'll give. He pictures the match ending 5-4, with the Trinity player who loses the deciding match walking off the court, head down.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I'll ask the five players that lost to raise their hands,'' Assaiante says. ''I'll say: 'All of you lost a point today. You lost the same number of points as the last man on the court. So Johnny, you have nothing to hang your head about.'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invite the team to dinner, where he'll assure his players that ''nothing has changed,'' certainly not how he feels about them or how they feel about one another.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before the team leaves the courts, Assaiante wants to do something else. ''I'm going to dance,'' he says. ''And then I'll yell, 'Yippee!' ''</w:t>
      </w:r>
    </w:p>
    <w:p>
      <w:pPr>
        <w:pStyle w:val="Normal378"/>
        <w:keepNext w:val="0"/>
        <w:spacing w:before="240" w:after="0" w:line="260" w:lineRule="atLeast"/>
        <w:ind w:left="0" w:right="0" w:firstLine="0"/>
        <w:jc w:val="left"/>
      </w:pPr>
      <w:r>
        <w:br/>
      </w:r>
      <w:hyperlink r:id="rId3186" w:history="1">
        <w:r>
          <w:rPr>
            <w:rFonts w:ascii="arial" w:eastAsia="arial" w:hAnsi="arial" w:cs="arial"/>
            <w:b w:val="0"/>
            <w:i/>
            <w:strike w:val="0"/>
            <w:color w:val="0077CC"/>
            <w:sz w:val="20"/>
            <w:u w:val="single"/>
            <w:vertAlign w:val="baseline"/>
          </w:rPr>
          <w:t>http://www.nytimes.com</w:t>
        </w:r>
      </w:hyperlink>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51" style="position:absolute;z-index:252719104"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Andres Vargas (from Colombia), Randy Lim (from Malaysia) and Vikram Malhotra (from India). (PHOTOGRAPH BY PATRIK GIARDINO) (MM36-MM37)</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Streak Maker: The Trinity coach, Paul Assaiante, right, with Wesley Wynne, a senior on the team, which has won 239 straight matches. (PHOTOGRAPH BY SUZY ALLMAN FOR THE NEW YORK TIMES) (MM38)    </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2011</w:t>
      </w:r>
    </w:p>
    <w:p>
      <w:pPr>
        <w:pStyle w:val="Normal378"/>
      </w:pPr>
    </w:p>
    <w:p>
      <w:pPr>
        <w:pStyle w:val="Normal378"/>
        <w:ind w:left="200"/>
        <w:sectPr>
          <w:type w:val="continuous"/>
          <w:pgMar w:top="840" w:right="1000" w:bottom="840" w:left="1000" w:header="400" w:footer="400"/>
          <w:pgNumType w:fmt="decimal"/>
          <w:cols w:space="720"/>
        </w:sectPr>
      </w:pPr>
      <w:r>
        <w:br/>
      </w:r>
      <w:r>
        <w:pict>
          <v:line id="_x0000_s2452"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187"/>
          <w:headerReference w:type="default" r:id="rId3188"/>
          <w:footerReference w:type="even" r:id="rId3189"/>
          <w:footerReference w:type="default" r:id="rId3190"/>
          <w:headerReference w:type="first" r:id="rId3191"/>
          <w:footerReference w:type="first" r:id="rId3192"/>
          <w:pgSz w:w="12240" w:h="15840"/>
          <w:pgMar w:top="840" w:right="1000" w:bottom="840" w:left="1000" w:header="400" w:footer="400"/>
          <w:pgNumType w:fmt="decimal"/>
          <w:cols w:space="720"/>
          <w:titlePg w:val="0"/>
        </w:sectPr>
      </w:pPr>
    </w:p>
    <w:p>
      <w:pPr>
        <w:pStyle w:val="Normal379"/>
      </w:pPr>
    </w:p>
    <w:p>
      <w:pPr>
        <w:pStyle w:val="Normal379"/>
      </w:pPr>
      <w:r>
        <w:pict>
          <v:shape id="_x0000_i2453" type="#_x0000_t75" alt="LexisNexis®" style="width:147.75pt;height:30pt">
            <v:imagedata r:id="rId17" o:title=""/>
          </v:shape>
        </w:pict>
      </w:r>
      <w:r>
        <w:cr/>
      </w:r>
    </w:p>
    <w:p>
      <w:pPr>
        <w:pStyle w:val="Heading1377"/>
        <w:keepNext w:val="0"/>
        <w:spacing w:after="200" w:line="340" w:lineRule="atLeast"/>
        <w:ind w:left="0" w:right="0" w:firstLine="0"/>
        <w:jc w:val="center"/>
      </w:pPr>
      <w:hyperlink r:id="rId3193" w:history="1">
        <w:r>
          <w:rPr>
            <w:rFonts w:ascii="arial" w:eastAsia="arial" w:hAnsi="arial" w:cs="arial"/>
            <w:b/>
            <w:i/>
            <w:strike w:val="0"/>
            <w:color w:val="0077CC"/>
            <w:sz w:val="28"/>
            <w:u w:val="single"/>
            <w:vertAlign w:val="baseline"/>
          </w:rPr>
          <w:t>Book Awards for Poetry, 'Freedom' and 'Mating'</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1991, Thursday, Late Edition - Final</w:t>
      </w:r>
    </w:p>
    <w:p>
      <w:pPr>
        <w:pStyle w:val="Normal379"/>
        <w:keepNext w:val="0"/>
        <w:spacing w:after="0" w:line="240" w:lineRule="atLeast"/>
        <w:ind w:right="0"/>
        <w:jc w:val="both"/>
      </w:pPr>
      <w:bookmarkStart w:id="768" w:name="Bookmark_379"/>
      <w:bookmarkEnd w:id="76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15; Column 4; Cultural Desk; Column 4;</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ESTHER B. FEIN</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ESTHER B. FEIN</w:t>
      </w:r>
    </w:p>
    <w:p>
      <w:pPr>
        <w:pStyle w:val="Normal379"/>
        <w:keepNext/>
        <w:spacing w:before="240" w:after="0" w:line="340" w:lineRule="atLeast"/>
        <w:ind w:left="0" w:right="0" w:firstLine="0"/>
        <w:jc w:val="left"/>
      </w:pPr>
      <w:bookmarkStart w:id="769" w:name="Body_377"/>
      <w:bookmarkEnd w:id="76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54" style="position:absolute;z-index:252721152"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Levine's poetic tribute to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"What Work Is" (Alfred A. Knopf) won the 1991 National Book Award for poetry last night, as the poetry award was revived after an eight-year hiatus.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fellow Knopf author, Norman Rush, won the fiction award for "Mating," a novel about a woman who searches for love and spirituality on a socialist commune in Botswana. Orlando Patterson, a professor of sociology at Harvard University, won the nonfiction prize for "Freedom" (Basic Books/HarperCollins), a study of the Western passion for freedom despite, or even because of, its history of slavery.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Eudora Welty, who has won a National Book Award, a Pulitzer Prize for Literature and a distinctive place in American literature, was awarded the National Book Foundation Medal for Distinguished Contribution to American Letters.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41st annual awards, which carry a $10,000 prize, were given at a dinner and ceremony at the Plaza Hotel.</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 From a Factory Job</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Levine, who first won the poetry award in 1980, approached the podium in obvious disbelief after his name was announced, and it was clear from his comments that he had expected the award to go to Adrienne Rich for "An Atlas of the Difficult World: 1988-1991" (W. W. Norton).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thanking his fellow nominees "for writing the books they wrote and for tomorrow forgiving me my luck tonight," Mr. Levine paid special tribute to Ms. Rich, who won the award in 1974.</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Rich's book, he said, "arrived in my hands when I needed a book of vision and power and when a friend of mine needed a book of vision and power." At a later press conference, Mr. Levine said he had given the book to a young friend of his, a poet, who was dying, and was pleased that Ms. Rich's study of life and death was the last book his friend read.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Levine said that working on a car-production line in Detroit as a young man had been the inspiration not only for this collection, but also for the themes he tried to follow in his work.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finalists for poetry awards, which were suspended seven years ago mostly for financial reasons, were Ms. Rich; Andrew Hudgins for "The Never-Ending" (Houghton Mifflin); Linda McCarriston for "Eva-Mary" (TriQuarterly Books/Northwestern University), and Marilyn Nelson Waniek for "The Homeplace" (Lousiana State University Press).</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Promote Literacy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won the fiction award for his first novel, though he has already published a collection of short stories. Both his previous work and this one are set in Botswana, where he and his wife started the first Peace Corps program in the country and where they lived from 1978 to 1983.</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accepting his award and in remarks later, Mr. Rush bemoaned the intense nationalism that he said was eating away not only at African countries but at the heart of America. He also said he hoped to use the exposure afforded by the award to promote literacy as a means of combating such divisive forces in society.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fiction finalists were "Wartime Lies" (Alfred A. Knopf), by Louis Begley; "Frog" (British-American Publishing), by Stephen Dixon; "The MacGuffin" (Linden Press/Simon &amp; Schuster), by Stanley Elkin, and "Beyond Deserving" (Permanent Press), by Sandra Scofield.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Patterson said his obsession with the concept of freedom began when he was a young boy in Jamaica, and would hear "Hail Britania" played alongside his country's national anthem on national holidays. He said he was struck by the line in the song that says "Britons will never be slaves."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he said he wondered, did the British choose to identify themselves as something they were not rather than something they were?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meaningful way of saying you're free," he said he learned through his long and intensive years of research, "is to say you're not a slave."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nonfiction finalists were "Why Americans Hate Politics" (Simon &amp; Schuster), by E. J. Dionne Jr.; "Praying for Sheetrock" (Addison-Wesley), by Melissa Fay Greene;"The Jameses: A Family Narrative" (Farrar, Straus &amp; Giroux), by R. W. B. Lewis, and "Anne Sexton: A Biography" (Peter Davison Books/ Houghton Mifflin), by Diane Wood Middlebrook.</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1991</w:t>
      </w:r>
    </w:p>
    <w:p>
      <w:pPr>
        <w:pStyle w:val="Normal379"/>
      </w:pPr>
    </w:p>
    <w:p>
      <w:pPr>
        <w:pStyle w:val="Normal379"/>
        <w:ind w:left="200"/>
        <w:sectPr>
          <w:type w:val="continuous"/>
          <w:pgMar w:top="840" w:right="1000" w:bottom="840" w:left="1000" w:header="400" w:footer="400"/>
          <w:pgNumType w:fmt="decimal"/>
          <w:cols w:space="720"/>
        </w:sectPr>
      </w:pPr>
      <w:r>
        <w:br/>
      </w:r>
      <w:r>
        <w:pict>
          <v:line id="_x0000_s2455"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194"/>
          <w:headerReference w:type="default" r:id="rId3195"/>
          <w:footerReference w:type="even" r:id="rId3196"/>
          <w:footerReference w:type="default" r:id="rId3197"/>
          <w:headerReference w:type="first" r:id="rId3198"/>
          <w:footerReference w:type="first" r:id="rId3199"/>
          <w:pgSz w:w="12240" w:h="15840"/>
          <w:pgMar w:top="840" w:right="1000" w:bottom="840" w:left="1000" w:header="400" w:footer="400"/>
          <w:pgNumType w:fmt="decimal"/>
          <w:cols w:space="720"/>
          <w:titlePg w:val="0"/>
        </w:sectPr>
      </w:pPr>
    </w:p>
    <w:p>
      <w:pPr>
        <w:pStyle w:val="Normal380"/>
      </w:pPr>
    </w:p>
    <w:p>
      <w:pPr>
        <w:pStyle w:val="Normal380"/>
      </w:pPr>
      <w:r>
        <w:pict>
          <v:shape id="_x0000_i2456" type="#_x0000_t75" alt="LexisNexis®" style="width:147.75pt;height:30pt">
            <v:imagedata r:id="rId17" o:title=""/>
          </v:shape>
        </w:pict>
      </w:r>
      <w:r>
        <w:cr/>
      </w:r>
    </w:p>
    <w:p>
      <w:pPr>
        <w:pStyle w:val="Heading1378"/>
        <w:keepNext w:val="0"/>
        <w:spacing w:after="200" w:line="340" w:lineRule="atLeast"/>
        <w:ind w:left="0" w:right="0" w:firstLine="0"/>
        <w:jc w:val="center"/>
      </w:pPr>
      <w:hyperlink r:id="rId3200" w:history="1">
        <w:r>
          <w:rPr>
            <w:rFonts w:ascii="arial" w:eastAsia="arial" w:hAnsi="arial" w:cs="arial"/>
            <w:b/>
            <w:i/>
            <w:strike w:val="0"/>
            <w:color w:val="0077CC"/>
            <w:sz w:val="28"/>
            <w:u w:val="single"/>
            <w:vertAlign w:val="baseline"/>
          </w:rPr>
          <w:t>How the Other Half Lives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1996, Sunday, Late Edition - Final</w:t>
      </w:r>
    </w:p>
    <w:p>
      <w:pPr>
        <w:pStyle w:val="Normal380"/>
        <w:keepNext w:val="0"/>
        <w:spacing w:after="0" w:line="240" w:lineRule="atLeast"/>
        <w:ind w:right="0"/>
        <w:jc w:val="both"/>
      </w:pPr>
      <w:bookmarkStart w:id="770" w:name="Bookmark_380"/>
      <w:bookmarkEnd w:id="77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11; Column 1; Book Review Desk ; Column 1; ; Review</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 </w:t>
      </w:r>
    </w:p>
    <w:p>
      <w:pPr>
        <w:pStyle w:val="Normal3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Anita Gates is a staff editor at The New York Times. She writes frequently about popular culture.</w:t>
      </w:r>
    </w:p>
    <w:p>
      <w:pPr>
        <w:pStyle w:val="Normal3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Anita Gates;  Anita Gates is a staff editor at The New York Times. She writes frequently about popular culture.</w:t>
      </w:r>
    </w:p>
    <w:p>
      <w:pPr>
        <w:pStyle w:val="Normal380"/>
        <w:keepNext/>
        <w:spacing w:before="240" w:after="0" w:line="340" w:lineRule="atLeast"/>
        <w:ind w:left="0" w:right="0" w:firstLine="0"/>
        <w:jc w:val="left"/>
      </w:pPr>
      <w:bookmarkStart w:id="771" w:name="Body_378"/>
      <w:bookmarkEnd w:id="77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57" style="position:absolute;z-index:25272320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DOWNSIZE THIS!</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Moore.</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Illustrated. 278 pp. New York:</w:t>
      </w:r>
    </w:p>
    <w:p>
      <w:pPr>
        <w:pStyle w:val="Normal3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Publishers. $21.</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Moore is a very funny guy, but I could swear he's condoning the murder of German tourists in Florida, calling for the burning of Beverly Hills by residents of South-Central Los Angeles and declaring O. J. Simpson despicable but innocent.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maybe he is not completely serious (on the first two points, anyway), since he also suggests renaming the United States either USAWorld or Americapalooza, moving the national capital to Tijuana to save money and alerting the authorities that Steve Forbes is a space alien because he never blinks. But isn't it a little dangerous to literally draw a map (including the instructions "loot" and "burn") for would-be arsonists and to publish the sentences "What were these Jerries thinking?" and "Run for your life, Klaus!"?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collection of tirades is here to stay as a publishing genre, Mr. Moore's first book, "Downsize This!" is at least an entertaining example. The author, who first became famous for stalking the chairman of General Motors in "Roger and Me," the highly praised 1989 documentary film, is so outspoken he can't even go on a book publicity tour without stirring up trouble. Last month, there was some fuss about his urging the employees of one bookstore chain to unionize when he was supposed to be just signing autographs and posing for pictures with the managers.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Moore may not be able to maintain his image (pro-union, plain folks, blue collar, never went to college) much longer. Once a man has negotiated, among other things, a $4 million deal with Warner Brothers (involving "Roger and Me"), there's no going back to Flint, Mich. But he still seems fighting mad at corporations and governments on behalf of women, blacks, Holocaust survivors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Moore has a real talent for cutting through the garbage, digging out the important points and serving them up in delightful, outrageous, sometimes irrefutable ways. He is at his absolute best when confronting his enemies head on, asking the questions everyone else would love to put directly to the people in charge. He has his staff telephone the Secret Service about Senator Jesse Helms's threats against the President's life and the National Right to Life Committee about the possibly criminal nature of masturbation. His arguments are almost always convincing (if you're white and you think black people have "got it made" these days, he asks, then would you willingly trade places, tomorrow?). He's still irreverent, referring to Ross Perot as a "certified fruitcake." He's still pointing out realities that belong in Bizarro World. Did everyone else know, for instance, that prisoners don't just work in the laundry anymore? They book flights on T.W.A., telemarket AT&amp;T's services and make outdoor wear for Eddie Bauer.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Moore's wit is no match for the thorough dullness of corporate crime, even when he puts some of his least favorite chief executive officers on the equivalent of baseball trading cards. And at least once he appears guilty of playing with statistics the same way the bad guys do, comparing what "breaks down to only $1.14 a day from each of us" (for "all of our social programs combined") with "$1,388 from each of us going to provide welfare for the rich!" There is a fast acknowledgment that the $1,388 is an annual figure, but many readers will zip right by it, not realizing that he should be comparing that $1.14 a day with $3.80 a day. Which is bad enough.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Moore were to criticize his own book, he might say: Yeah, yeah, things are bad. The rich get richer, blah, blah, blah. So what else is new and what good is getting all worked up about it? And he would have a point. But maybe "Downsize This!" can provoke people into some rethinking, especially about corporate responsibility as a marriage between company and community. "If a corporation packs up and leaves," he writes, "it should have some serious alimony to pay." Meanwhile, there is his proposed immigration policy to ponder: Henceforth, who gets in and who doesn't will be decided only by people with the surnames on the Mayflower's 1620 passenger list. If Mr. Moore's plan ever goes into effect, the Aldens, Standishes and Winslows will be working with -- among others -- Grant Tinker, John Goodman, Diane English, Marcia Clark and Mr. Rogers.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1996</w:t>
      </w:r>
    </w:p>
    <w:p>
      <w:pPr>
        <w:pStyle w:val="Normal380"/>
      </w:pPr>
    </w:p>
    <w:p>
      <w:pPr>
        <w:pStyle w:val="Normal380"/>
        <w:ind w:left="200"/>
        <w:sectPr>
          <w:type w:val="continuous"/>
          <w:pgMar w:top="840" w:right="1000" w:bottom="840" w:left="1000" w:header="400" w:footer="400"/>
          <w:pgNumType w:fmt="decimal"/>
          <w:cols w:space="720"/>
        </w:sectPr>
      </w:pPr>
      <w:r>
        <w:br/>
      </w:r>
      <w:r>
        <w:pict>
          <v:line id="_x0000_s2458"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381"/>
      </w:pPr>
    </w:p>
    <w:p>
      <w:pPr>
        <w:pStyle w:val="Normal381"/>
      </w:pPr>
      <w:r>
        <w:pict>
          <v:shape id="_x0000_i2459" type="#_x0000_t75" alt="LexisNexis®" style="width:147.75pt;height:30pt">
            <v:imagedata r:id="rId17" o:title=""/>
          </v:shape>
        </w:pict>
      </w:r>
      <w:r>
        <w:cr/>
      </w:r>
    </w:p>
    <w:p>
      <w:pPr>
        <w:pStyle w:val="Heading1379"/>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THE 2000 CAMPAIGN: THE IMPRESSIONS -- NEW JERSEY;</w:t>
        </w:r>
      </w:hyperlink>
      <w:r>
        <w:br/>
      </w:r>
      <w:hyperlink r:id="rId3208" w:history="1">
        <w:r>
          <w:rPr>
            <w:rFonts w:ascii="arial" w:eastAsia="arial" w:hAnsi="arial" w:cs="arial"/>
            <w:b/>
            <w:i/>
            <w:strike w:val="0"/>
            <w:color w:val="0077CC"/>
            <w:sz w:val="28"/>
            <w:u w:val="single"/>
            <w:vertAlign w:val="baseline"/>
          </w:rPr>
          <w:t>In a Swing State, Cheers and Doubts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2000, Saturday, Late Edition - Final</w:t>
      </w:r>
    </w:p>
    <w:p>
      <w:pPr>
        <w:pStyle w:val="Normal381"/>
        <w:keepNext w:val="0"/>
        <w:spacing w:after="0" w:line="240" w:lineRule="atLeast"/>
        <w:ind w:right="0"/>
        <w:jc w:val="both"/>
      </w:pPr>
      <w:bookmarkStart w:id="772" w:name="Bookmark_381"/>
      <w:bookmarkEnd w:id="77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2; National Desk ; Column 2;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w:t>
      </w:r>
    </w:p>
    <w:p>
      <w:pPr>
        <w:pStyle w:val="Normal3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ANDREW JACOBS </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MAPLEWOOD, N.J., Aug. 17</w:t>
      </w:r>
    </w:p>
    <w:p>
      <w:pPr>
        <w:pStyle w:val="Normal381"/>
        <w:keepNext/>
        <w:spacing w:before="240" w:after="0" w:line="340" w:lineRule="atLeast"/>
        <w:ind w:left="0" w:right="0" w:firstLine="0"/>
        <w:jc w:val="left"/>
      </w:pPr>
      <w:bookmarkStart w:id="773" w:name="Body_379"/>
      <w:bookmarkEnd w:id="77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60" style="position:absolute;z-index:25272524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confetti fell and the delegates thundered in Los Angeles, there was a far more modest eruption of glee at the Corcoran home here, where three generations of women were watching Al Gore's long-awaited televised pitch to the nation.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Gore promised that his administration would serve the people, not the powerful, Lois Corcoran, 39, just home from her nursing job, whooped along with the ecstatic throng at the Staples Center. Her daughter, Amanda Orem, 18, who will vote this year for the first time, cheered, as well.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doubting Mr. Gore and his ability to win over a crowd, Ms. Orem and her mother said they were pleased by his speech -- and relieved.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kind of worried he'd be a dud, but he came off great," said Ms. Orem, a sophomore at the College of New Jersey who is registered independent. "His words seemed heartfelt. As a struggling middle-class family, we felt like he was talking to us."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Gore's presidential coming out may not have won over many rock-ribbed Republicans, but interviews with a dozen New Jersey Democrats and independents found that he had enough zest to turn them, at least, from tepid supporters into veritable stalwarts.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Mr. Gore mounted the stage, many Democrats and independents spoke of the vice president as if he were a kindly, if somewhat insufferable, uncle.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he wasn't so stiff and didn't seem so distant," said Jo Allen Henry, 44, a fourth-grade teacher from Plainfield. "He needs to be more lively."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Davis did not look entirely mesmerized as he sat in his living room watching Mr. Gore jab the air with his hands. Still, at least he did not join his wife, who dozed through the entire 52-minute speech.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Gore doesn't compare to Clinton," said Mr. Davis, 36, a medical recruiter from Bloomfield, "but he was much more dynamic than I expected. There were a couple of times where he threw in some fake laughter, but everyone does it. Except Clinton."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Mr. Gore is succeeding in crafting an identity separate from that of his charismatic boss. After watching him speak, Georgianna Walsh, 55, an elementary school teacher from Montville, said she was satisfied that he would be his own man. But most of all, Mrs. Walsh thought he had shown Americans that he would spare them from the indignities of the Clinton years.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wholesome and honest," Mrs. Walsh said, unlike the president, whom she called a disappointment.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Mrs. Walsh has been sold, her husband, Mike, has not. A construction worker, union loyalist and National Rifle Association member, Mr. Walsh, 55, is a registered Democrat who usually hopscotches his way through a ballot without regard to party affiliations. He voted for Ronald Reagan and George Bush, but he also voted for Mr. Clinton the second time around.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he termed a decent performance by the vice president, Mr. Walsh said he had not been entirely impressed by Mr. Gore.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might pick Bush or even Ralph Nader," he said. "We'll see what happens."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swing state like New Jersey, where half the voters are independents and where recent polls show the two candidates neck and neck, pulling in voters like Ms. Orem will be critical. But in his effort to play to the middle and the left, Mr. Gore runs the risk of turning off voters like Mr. Walsh, who sees Mr. Gore as too liberal.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die-hard progressives like Steven Cherry, 44, of Wayne, said Mr. Gore and his running mate, Senator Joseph I. Lieberman, were too conservative. Despite the vice president's populist proposals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and Mr. Lieberman's efforts to recast his positions on affirmative action, Mr. Cherry was not swayed.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is too moralistic and Gore doesn't have any moral fiber," said Mr. Cherry, who edits engineering publications on the Internet. "I'll vote for them, but I'll be holding my nose."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Henry, who is black, said she resented Mr. Gore's emphasis on hiring more police officers, and she complained that the Democrats were not doing enough to ease racism, joblessness and the despair in her community.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keeps talking about this great era of prosperity," Ms. Henry said, "but in the black community, you just don't see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however, she said she would swallow her cynicism, vote for Mr. Gore and hope for the best.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a lot of what he said, especially on education and campaign finance reform," she said, "but I've seen too many candidates make promises they don't keep."</w:t>
      </w:r>
    </w:p>
    <w:p>
      <w:pPr>
        <w:pStyle w:val="Normal381"/>
        <w:keepNext w:val="0"/>
        <w:spacing w:before="240" w:after="0" w:line="260" w:lineRule="atLeast"/>
        <w:ind w:left="0" w:right="0" w:firstLine="0"/>
        <w:jc w:val="left"/>
      </w:pPr>
      <w:r>
        <w:br/>
      </w:r>
      <w:hyperlink r:id="rId3209" w:history="1">
        <w:r>
          <w:rPr>
            <w:rFonts w:ascii="arial" w:eastAsia="arial" w:hAnsi="arial" w:cs="arial"/>
            <w:b w:val="0"/>
            <w:i/>
            <w:strike w:val="0"/>
            <w:color w:val="0077CC"/>
            <w:sz w:val="20"/>
            <w:u w:val="single"/>
            <w:vertAlign w:val="baseline"/>
          </w:rPr>
          <w:t>http://www.nytimes.com</w:t>
        </w:r>
      </w:hyperlink>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61" style="position:absolute;z-index:252726272"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 Allen Henry -- Teacher at a Plainfield, N.J., elementary school "I liked a lot of what he said, especially on education and campaign finance reform." (Richard Perry/The New York Times)</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2000</w:t>
      </w:r>
    </w:p>
    <w:p>
      <w:pPr>
        <w:pStyle w:val="Normal381"/>
      </w:pPr>
    </w:p>
    <w:p>
      <w:pPr>
        <w:pStyle w:val="Normal381"/>
        <w:ind w:left="200"/>
        <w:sectPr>
          <w:type w:val="continuous"/>
          <w:pgMar w:top="840" w:right="1000" w:bottom="840" w:left="1000" w:header="400" w:footer="400"/>
          <w:pgNumType w:fmt="decimal"/>
          <w:cols w:space="720"/>
        </w:sectPr>
      </w:pPr>
      <w:r>
        <w:br/>
      </w:r>
      <w:r>
        <w:pict>
          <v:line id="_x0000_s2462"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382"/>
      </w:pPr>
    </w:p>
    <w:p>
      <w:pPr>
        <w:pStyle w:val="Normal382"/>
      </w:pPr>
      <w:r>
        <w:pict>
          <v:shape id="_x0000_i2463" type="#_x0000_t75" alt="LexisNexis®" style="width:147.75pt;height:30pt">
            <v:imagedata r:id="rId17" o:title=""/>
          </v:shape>
        </w:pict>
      </w:r>
      <w:r>
        <w:cr/>
      </w:r>
    </w:p>
    <w:p>
      <w:pPr>
        <w:pStyle w:val="Heading1380"/>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JERSEY;</w:t>
        </w:r>
      </w:hyperlink>
      <w:r>
        <w:br/>
      </w:r>
      <w:hyperlink r:id="rId3217" w:history="1">
        <w:r>
          <w:rPr>
            <w:rFonts w:ascii="arial" w:eastAsia="arial" w:hAnsi="arial" w:cs="arial"/>
            <w:b/>
            <w:i/>
            <w:strike w:val="0"/>
            <w:color w:val="0077CC"/>
            <w:sz w:val="28"/>
            <w:u w:val="single"/>
            <w:vertAlign w:val="baseline"/>
          </w:rPr>
          <w:t>What Would You Do?</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2000, Sunday, Late Edition - Final</w:t>
      </w:r>
    </w:p>
    <w:p>
      <w:pPr>
        <w:pStyle w:val="Normal382"/>
        <w:keepNext w:val="0"/>
        <w:spacing w:after="0" w:line="240" w:lineRule="atLeast"/>
        <w:ind w:right="0"/>
        <w:jc w:val="both"/>
      </w:pPr>
      <w:bookmarkStart w:id="774" w:name="Bookmark_382"/>
      <w:bookmarkEnd w:id="77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1; Column 1; New Jersey Weekly Desk; Column 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Peter Applebome is a deputy metropolitan editor of The New York Times. This column appeared recently in the Westchester section.</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APPLEBOME; Peter Applebome is a deputy metropolitan editor of The New York Times. This column appeared recently in the Westchester section.</w:t>
      </w:r>
    </w:p>
    <w:p>
      <w:pPr>
        <w:pStyle w:val="Normal382"/>
        <w:keepNext/>
        <w:spacing w:before="240" w:after="0" w:line="340" w:lineRule="atLeast"/>
        <w:ind w:left="0" w:right="0" w:firstLine="0"/>
        <w:jc w:val="left"/>
      </w:pPr>
      <w:bookmarkStart w:id="775" w:name="Body_380"/>
      <w:bookmarkEnd w:id="77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64" style="position:absolute;z-index:252728320"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real life morality play about suburban life and manners in sedate northern Westchester.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pull into a gas station with your 9-year-old daughter in the back seat. At the pump across from you is a black Toyota playing the tape deck so loud it could make a car shake in Bergen County. It's typical boom box fare, thunderous, throbbing rap -- not your kind of music, but it's a free country, more or less, and it takes all kinds.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get out of the car to fill your tank, you realize that almost every word you can decipher is one that can't be used in this newspaper. (Indeed, it strikes you in passing as sort of an intriguing linguistic riddle -- how can the artiste, whoever he may be, spew out so many verboten words in such profusion and still end up with something approximating a real sentence?)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you like to think, a totally clueless, hopeless, addled, over-the-hill, geezer fossil, but this does seem like thoroughly offensive and even provocative behavior. You wouldn't allow that music anywhere near your kids anyplace you had control of. You wouldn't consider imposing it on someone else. Should you sit quietly and live with it on a sunny Sunday at the gas station in Millwood or should you politely tell the other driver you wish he'd keep his music to himself?</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 a complication: the driver is black -- a large black man with his shirt mostly unbuttoned in the midafternoon heat and a badge identifying him as a prison guard. You are white, and the casual encounter is taking place in a part of Westchester that will never win any awards as the diversity capital of America.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the problem with your suburban life is that there's not enough of this -- that it's a big, messy, diverse, often foul world out there and there are worse things than having your kid encounter a minor, harmless sliver of it amid the comfortable monochrome of suburbia. If the guy was implicitly or explicitly (well, let's make that explicitly) sending a signal you didn't want to hear, maybe he was onto something. You could argue that you'll be there for five minutes at the most, so it's no big deal. It's not likely a polite request will produce an instant cessation of the annoyance anyway. And what could be messier than an ugly clash at the gas pump? What good could come out of it?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for confrontation, you fill up and drive on. Still, you wonder. What if the driver were white, some snotty rich kid in his dad's Land Rover? Would it be appropriate then to tell him he's welcome to his own choice of profanity but he doesn't have to share it with you? If appropriate then, why not with the Toyota? What if it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 spewing forth either profane or racist garbage? What if you were black but just as offended by the X-rated rap? Would it be appropriate to speak up?</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safe to assume that in most cases, certainly in the ones focused on race, a sense of suburban politesse trumps everything else. Most people would keep their qualms to themselves and figure their daughter won't be irreparably harmed -- if she's even tuning in -- by a few minutes of syncopated filth. Some people, you assume, would take a welcome-to-the-real world view of the whole thing or provide standard liberal nostrums about the real obscenity being the violence all across the media, not a stream of offensive words thundering out of some prison guard's car.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think -- or would not even want to think -- that living in a green corner of Westchester gives you and your kids a free pass from the messiness hovering just down the road, up the alley, back in the city. Still, the moment with its wisp of race and anger stays with you like an intrusive thought that hovers in your brain.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as this newspaper has been reminding us of late, remains the great divide. But it can seem an invisible one in many corners of the suburbs. It's there, of course, percolating just beneath the surface as close, it turns out, as the car at the next gas pump and the millions of questions that a brief encounter can produce.</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dear reader, over to you. Is there a real dilemma here or just white-bread squeamishness? What would you do? Why would you do or not do it? You can reach me at </w:t>
      </w:r>
      <w:hyperlink r:id="rId3218" w:history="1">
        <w:r>
          <w:rPr>
            <w:rFonts w:ascii="arial" w:eastAsia="arial" w:hAnsi="arial" w:cs="arial"/>
            <w:b w:val="0"/>
            <w:i/>
            <w:strike w:val="0"/>
            <w:noProof w:val="0"/>
            <w:color w:val="0077CC"/>
            <w:position w:val="0"/>
            <w:sz w:val="20"/>
            <w:u w:val="single"/>
            <w:vertAlign w:val="baseline"/>
          </w:rPr>
          <w:t>Jersey@nytimes.com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40" w:after="0" w:line="260" w:lineRule="atLeast"/>
        <w:ind w:left="0" w:right="0" w:firstLine="0"/>
        <w:jc w:val="left"/>
      </w:pPr>
      <w:r>
        <w:br/>
      </w:r>
      <w:hyperlink r:id="rId3219" w:history="1">
        <w:r>
          <w:rPr>
            <w:rFonts w:ascii="arial" w:eastAsia="arial" w:hAnsi="arial" w:cs="arial"/>
            <w:b w:val="0"/>
            <w:i/>
            <w:strike w:val="0"/>
            <w:color w:val="0077CC"/>
            <w:sz w:val="20"/>
            <w:u w:val="single"/>
            <w:vertAlign w:val="baseline"/>
          </w:rPr>
          <w:t>http://www.nytimes.com</w:t>
        </w:r>
      </w:hyperlink>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65" style="position:absolute;z-index:252729344"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2000</w:t>
      </w:r>
    </w:p>
    <w:p>
      <w:pPr>
        <w:pStyle w:val="Normal382"/>
      </w:pPr>
    </w:p>
    <w:p>
      <w:pPr>
        <w:pStyle w:val="Normal382"/>
        <w:ind w:left="200"/>
        <w:sectPr>
          <w:type w:val="continuous"/>
          <w:pgMar w:top="840" w:right="1000" w:bottom="840" w:left="1000" w:header="400" w:footer="400"/>
          <w:pgNumType w:fmt="decimal"/>
          <w:cols w:space="720"/>
        </w:sectPr>
      </w:pPr>
      <w:r>
        <w:br/>
      </w:r>
      <w:r>
        <w:pict>
          <v:line id="_x0000_s2466"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383"/>
      </w:pPr>
    </w:p>
    <w:p>
      <w:pPr>
        <w:pStyle w:val="Normal383"/>
      </w:pPr>
      <w:r>
        <w:pict>
          <v:shape id="_x0000_i2467" type="#_x0000_t75" alt="LexisNexis®" style="width:147.75pt;height:30pt">
            <v:imagedata r:id="rId17" o:title=""/>
          </v:shape>
        </w:pict>
      </w:r>
      <w:r>
        <w:cr/>
      </w:r>
    </w:p>
    <w:p>
      <w:pPr>
        <w:pStyle w:val="Heading1381"/>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Fashion Backward: Ugly, Done Just Right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2006 Thursday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3"/>
        <w:keepNext w:val="0"/>
        <w:spacing w:after="0" w:line="240" w:lineRule="atLeast"/>
        <w:ind w:right="0"/>
        <w:jc w:val="both"/>
      </w:pPr>
      <w:bookmarkStart w:id="776" w:name="Bookmark_383"/>
      <w:bookmarkEnd w:id="77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G; Column 2; Thursday Styles; Pg. 1</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LOLA OGUNNAIKE</w:t>
      </w:r>
    </w:p>
    <w:p>
      <w:pPr>
        <w:pStyle w:val="Normal383"/>
        <w:keepNext/>
        <w:spacing w:before="240" w:after="0" w:line="340" w:lineRule="atLeast"/>
        <w:ind w:left="0" w:right="0" w:firstLine="0"/>
        <w:jc w:val="left"/>
      </w:pPr>
      <w:bookmarkStart w:id="777" w:name="Body_381"/>
      <w:bookmarkEnd w:id="77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68" style="position:absolute;z-index:252731392"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sets of television and film productions, makeup artists, wardrobe consultants and hair stylists are paid, more often than not, to make people look beautiful. Not at ''Ugly Betty,'' the new series on ABC, where the point is to make the title character, an assistant to the editor of a fashion magazine, look more fashion victim than fabulous.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Considering that Betty is played by the raven-haired America Ferrera, who is Hollywood-comely off-camera, her de-beautification is not as easy as it sounds.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hard character to do,'' said Eduardo Castro, who handles the show's wardrobe. ''She can't be totally dumpy. She has to have some dignity to the way she dresses.''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Betty's look isn't what most fashionistas would call dignified. She favors loud graphic blouses more befitting a secretary from the early 1980's, ill-fitting vests only a grandmother would love and large red Sally Jessy Raphael-type glasses. While her co-workers at Mode magazine are partial to whites, beiges and blacks, Betty chooses jackets that are turquoise, tops that are tomato red and braces that are bright blue. Her hair looks as if it would blanch at the phrase ''blow out.''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''Betty's look is no muss, no fuss and no priss,'' said the show's hairstylist, Roddy Stayton. ''Her idea of glamour is putting two rollers in her bangs.''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no muss no fuss is working. The show has an average of 14.8 million viewers a week and is the top-rated new network series of the fall. Critics have also praised the show, which chronicles the life of Betty Suarez,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from Queens who lives at home with her widower father, sassy sister and nephew.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come as little surprise to viewers outside the United States, since ''Ugly Betty'' is based on ''Betty la Fea,'' a Colombian telenovela that began seven years ago and is a hit in 70 countries. This Betty is even more sartorially challenged than her American counterpart.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look over there is little more obtuse,'' said Mr. Castro. ''It looks like they shop at places like Express. We have more money to spend, so we pull pieces from Roberto Cavalli, Dolce &amp; Gabbana and Armani.''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''Sex and the City'' before it, fashion is an integral part of the show, so much so that an ABC Web site sells items worn by various characters -- everything from the leopard print Stuart Weitzman pumps to the Old Navy T-shirt.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 of the threads Betty sports are not designer. Mr. Castro said he often shops at a warehouse for vintage clothes in downtown Los Angeles that has hideous rayon fabrics, sold by the pound, that he has transformed into outfits.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searches stores for the perfect Betty pieces. On the checklist: ''blouses with a strong graphic sense,'' he said. ''Some sort of Art Deco or floral pattern.'' He said that skirts with very large and colorful herringbone prints also work. ''We really want Betty to pop,'' he said. ''It's important that she stands out.''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Betty, hardly the average chopstick-thin aspiring fashion editor, has not been one to fade into the background. In the season premiere, she dressed in a tacky tweed suit that would be a surefire ''don't'' in Glamour magazine. An oblivious Betty looked longingly at the poncho worn by a model sitting beside her. ''My dad got me one in Guadalajara,'' Betty said, in a bid to make small talk. Unimpressed, the model tersely shared the provenance of hers: ''Milan. Dolce Gabbana. Fall.''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later Betty arrives at work in a red poncho that looks as if it came from a roadside kiosk in Mexico.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Stayton, who uses an assortment of wigs to achieve Betty's teased updo, said that the trickiest part is making the hair look natural. His inspiration? ''An around-the-way girl from Queens who is very simple in her fashion sense and a just a hint backwards,''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Beverly Jo Pryor, who styles Betty's wild eyebrows, which have never known the ministrations of a waxer, said she knew instinctively the hirsute look was right. ''Unruly eyebrows is the opposite of glamour,'' she said.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involved in Ms. Ferrera's daily transformation on the set in Los Angeles gush about how attractive the actress is in real life, and they get downright sentimental when discussing the Betty character. ''She represents that part of all of us,'' said Mr. Stayton, ''No matter how beautiful a person is, we all have our shortcomings. None of us are perfect.''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if these beauty experts could give Betty a makeover, transforming her from ugly duckling to swan, like the fashion assistant in ''The Devil Wears Prada,'' the hit summer movie with a similar premise?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Pryor said she would start with the brows and work her way down. ''Let's get the eyebrows waxed first. Let's do a little mascara, a little lipstick, and let's get clear braces,'' she said. ''I would also drop the red eyeglasses and go for contacts. A little lip gloss and a little blush.''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paused. ''She doesn't need a lot,'' she said, chuckling.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maybe it's best to let Betty be Betty. She may just start some trends of her own. Gloria Baume, a fashion editor at Teen Vogue, is a fan of the series, and said her readers are watching as well. She believes that Betty's geek-chic look could trickle down.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obsessed with the nerd look right now,'' Ms. Baume said, adding that a number of designers appear to be similarly taken with all things dorky. ''Paul Smith did it in London,'' she said. ''Lacoste did it here in New York. Luella also did the geek look. In her own kind of funny, twisted way, Betty has her own sense of style. It's kooky, but it's totally her.''</w:t>
      </w:r>
    </w:p>
    <w:p>
      <w:pPr>
        <w:pStyle w:val="Normal383"/>
      </w:pPr>
    </w:p>
    <w:p>
      <w:pPr>
        <w:pStyle w:val="Normal383"/>
        <w:keepNext w:val="0"/>
        <w:spacing w:before="240" w:after="0" w:line="260" w:lineRule="atLeast"/>
        <w:ind w:left="0" w:right="0" w:firstLine="0"/>
        <w:jc w:val="left"/>
      </w:pPr>
      <w:r>
        <w:br/>
      </w:r>
      <w:hyperlink r:id="rId3227" w:history="1">
        <w:r>
          <w:rPr>
            <w:rFonts w:ascii="arial" w:eastAsia="arial" w:hAnsi="arial" w:cs="arial"/>
            <w:b w:val="0"/>
            <w:i/>
            <w:strike w:val="0"/>
            <w:color w:val="0077CC"/>
            <w:sz w:val="20"/>
            <w:u w:val="single"/>
            <w:vertAlign w:val="baseline"/>
          </w:rPr>
          <w:t>http://www.nytimes.com</w:t>
        </w:r>
      </w:hyperlink>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469" style="position:absolute;z-index:252732416"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OUT OF IT -- America Ferrera as Betty Suarez in the ABC series ''Ugly Betty.'' (Photo by Michael Desmond/ABC)(pg. G1)</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THE MAKEOVER -- The glamorous side of America Ferrera is carefully camouflaged for her role as an unsophisticated young working woman from Queens in ''Ugly Betty.'' At left, a scene in a beauty shop with, from left, Thea Vidale, Ms. Ferrera and Ana Ortiz, playing Betty's sister. (Photos by Karen Neal/ABC [left]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Mainz/Getty Images [above])(pg. G7)</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2006</w:t>
      </w:r>
    </w:p>
    <w:p>
      <w:pPr>
        <w:pStyle w:val="Normal383"/>
      </w:pPr>
    </w:p>
    <w:p>
      <w:pPr>
        <w:pStyle w:val="Normal383"/>
        <w:ind w:left="200"/>
        <w:sectPr>
          <w:type w:val="continuous"/>
          <w:pgMar w:top="840" w:right="1000" w:bottom="840" w:left="1000" w:header="400" w:footer="400"/>
          <w:pgNumType w:fmt="decimal"/>
          <w:cols w:space="720"/>
        </w:sectPr>
      </w:pPr>
      <w:r>
        <w:br/>
      </w:r>
      <w:r>
        <w:pict>
          <v:line id="_x0000_s2470"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228"/>
          <w:headerReference w:type="default" r:id="rId3229"/>
          <w:footerReference w:type="even" r:id="rId3230"/>
          <w:footerReference w:type="default" r:id="rId3231"/>
          <w:headerReference w:type="first" r:id="rId3232"/>
          <w:footerReference w:type="first" r:id="rId3233"/>
          <w:pgSz w:w="12240" w:h="15840"/>
          <w:pgMar w:top="840" w:right="1000" w:bottom="840" w:left="1000" w:header="400" w:footer="400"/>
          <w:pgNumType w:fmt="decimal"/>
          <w:cols w:space="720"/>
          <w:titlePg w:val="0"/>
        </w:sectPr>
      </w:pPr>
    </w:p>
    <w:p>
      <w:pPr>
        <w:pStyle w:val="Normal384"/>
      </w:pPr>
    </w:p>
    <w:p>
      <w:pPr>
        <w:pStyle w:val="Normal384"/>
      </w:pPr>
      <w:r>
        <w:pict>
          <v:shape id="_x0000_i2471" type="#_x0000_t75" alt="LexisNexis®" style="width:147.75pt;height:30pt">
            <v:imagedata r:id="rId17" o:title=""/>
          </v:shape>
        </w:pict>
      </w:r>
      <w:r>
        <w:cr/>
      </w:r>
    </w:p>
    <w:p>
      <w:pPr>
        <w:pStyle w:val="Heading1382"/>
        <w:keepNext w:val="0"/>
        <w:spacing w:after="200" w:line="340" w:lineRule="atLeast"/>
        <w:ind w:left="0" w:right="0" w:firstLine="0"/>
        <w:jc w:val="center"/>
      </w:pPr>
      <w:hyperlink r:id="rId3234" w:history="1">
        <w:r>
          <w:rPr>
            <w:rFonts w:ascii="arial" w:eastAsia="arial" w:hAnsi="arial" w:cs="arial"/>
            <w:b/>
            <w:i/>
            <w:strike w:val="0"/>
            <w:color w:val="0077CC"/>
            <w:sz w:val="28"/>
            <w:u w:val="single"/>
            <w:vertAlign w:val="baseline"/>
          </w:rPr>
          <w:t>PUBLIC LIVES; Fashion Designer Champions City's Public Schools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84"/>
        <w:keepNext w:val="0"/>
        <w:spacing w:after="0" w:line="240" w:lineRule="atLeast"/>
        <w:ind w:right="0"/>
        <w:jc w:val="both"/>
      </w:pPr>
      <w:bookmarkStart w:id="778" w:name="Bookmark_384"/>
      <w:bookmarkEnd w:id="77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ROBIN FINN </w:t>
      </w:r>
    </w:p>
    <w:p>
      <w:pPr>
        <w:pStyle w:val="Normal384"/>
        <w:keepNext/>
        <w:spacing w:before="240" w:after="0" w:line="340" w:lineRule="atLeast"/>
        <w:ind w:left="0" w:right="0" w:firstLine="0"/>
        <w:jc w:val="left"/>
      </w:pPr>
      <w:bookmarkStart w:id="779" w:name="Body_382"/>
      <w:bookmarkEnd w:id="77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72" style="position:absolute;z-index:25273446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eye candy is downstairs in Norma Kamali's flagship boutique at 11 West 56th Street: daring, baring swimsuits like the one that made her a bikini-and-maillot icon after Cosmopolitan featured her design -- decorating Christie Brinkley's buff body -- on its cover in 1977. There are also sweatshirt separates (she put the chic in sweatpants a quarter-century ago) and voluminous concoctions made from parachute silk, another of those often copied, never replicated Kamali innovations, along with her trademark jersey pieces, slinky and nonwrinkly.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woman herself, the clothes offer seduction and practicality in one clever package; anyone for a pair of her patented high-heeled sneakers? The Metropolitan Museum of Art is not lending its pair, but vintage samples have sold for four figures. For sneakers!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Kamali, 57, is nothing if not clever. Prescient in her use of video to display a seasonal collection, quick to latch onto the Internet as a shopping service for customers and early to figure out that comfort clothes are as immortal as comfort food, hence her marketing in 1975 of the sleeping bag coat, the macaroni-and-cheese of outerwear. Smart enough to get her mother, a costume maker, to help sew the clothes when she opened her first shop in 1968.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Kamali is her own muse (her hair, worn in bangs and ponytail, has been dyed in fanciful "fruit salad" shades) and her own franchise. The clothes on her back (today it is a curvaceous denim jacket and jeans) were once figments of her imagination. Now they are flattering, tangible, and turning a profit. Ms. Kamali's mother warned her to learn typing; she refused. She wanted to be Michelangelo, not a secretary; public education was her ticket to college.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she is the pride of New York City's public education system with a second career she embarked on eight years ago after her Manhattan high school, Washington Irving, inducted her into its Hall of Fame: Norma Kamali as proselytizer, not for fashion, but for public education. A product of P.S. 158, and a graduate of Washington Irving, where her illustrative skills were so finely honed that she earned a scholarship to the Fashion Institute of Technology, Ms. Kamali is a serious believer in the power of inner city schools to transform a life.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come up through the public school system, nobody can ever accuse you of having a sense of entitlement, and nobody can ever accused you of being spoiled," she says. And she has no quarrel with the curriculum espoused by the new schools chancellor, Joel I. Klein: "There's no room for creativity if you don't have the basics: without them, creativity is baloney."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high school principal one day a year (this year's date is April 3) as part of a citywide program that connects principals with corporate managers. Twice a month she goes to Washington Irving and teaches a course in fashion design in Room 741, her old homeroom. Ms. Kamali gutted the room, painted it white, installed white sewing machines and white cutting tables. Students wear white lab coats.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pristine and it's respected," she says. "I talk to them about how art and commerce can work together. I talk about salaries, about jobs in the industry. Maybe I'll have just one student who actually becomes a fashion designer, but they're all learning to meet deadlines, learning fractions: if you want to stitch a seam, you have to know math."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meets a visitor's eye here in Ms. Kamali's design room, where the walls and floorboards are stark white, the same as Room 741, and skylights entice shards of winter sunlight indoors, is the dark brown gaze of Ms. Kamali: earnest and direct, the same as the gaze from the three 14-year-old dachshunds she coddles. Reports that she does not make a move without a psychic are erroneous. Her best friend happens to be a psychic, but they do not talk astrology. Much. Ms. Kamali does admit hating full moons: after 35 years in retail, she has noticed their adverse effect on business.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very sober person," she says, believably enough. Work is her focal point. She was married for 10 years, but it did not last. Had there been children in the mix, she would have stuck it out. But she said she did not think she could run a business and be a mother; it was a choice, not a sacrifice. "My career was overwhelming, but I didn't want to give it up."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Kamali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Irish neighborhood on East 77th Street. Her father died when she was a child. Her stepfather ran a candy store. "I used to drive him crazy always rearranging the candy by color. I think life is kind of predestined by the childhood you have: it's like I got my artistic side from my mother and retail from my stepfather. I knew early on that the idea of making a profit is important."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foresee herself making clothing until, while working for Northwest Orient Airlines after leaving F.I.T., she took advantage of $29 employee discount fares to London and happened on its fashion scene. "I didn't connect to fashion before then. It was too prim and uptight. But I started bringing back clothes from London and opened my shop. The first time I designed something myself and sold it, I couldn't believe it."</w:t>
      </w:r>
    </w:p>
    <w:p>
      <w:pPr>
        <w:pStyle w:val="Normal384"/>
        <w:keepNext w:val="0"/>
        <w:spacing w:before="240" w:after="0" w:line="260" w:lineRule="atLeast"/>
        <w:ind w:left="0" w:right="0" w:firstLine="0"/>
        <w:jc w:val="left"/>
      </w:pPr>
      <w:r>
        <w:br/>
      </w:r>
      <w:hyperlink r:id="rId3235" w:history="1">
        <w:r>
          <w:rPr>
            <w:rFonts w:ascii="arial" w:eastAsia="arial" w:hAnsi="arial" w:cs="arial"/>
            <w:b w:val="0"/>
            <w:i/>
            <w:strike w:val="0"/>
            <w:color w:val="0077CC"/>
            <w:sz w:val="20"/>
            <w:u w:val="single"/>
            <w:vertAlign w:val="baseline"/>
          </w:rPr>
          <w:t>http://www.nytimes.com</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73" style="position:absolute;z-index:252735488"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NORMA KAMALI (Librado Romero/The New York Times)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2003</w:t>
      </w:r>
    </w:p>
    <w:p>
      <w:pPr>
        <w:pStyle w:val="Normal384"/>
      </w:pPr>
    </w:p>
    <w:p>
      <w:pPr>
        <w:pStyle w:val="Normal384"/>
        <w:ind w:left="200"/>
        <w:sectPr>
          <w:type w:val="continuous"/>
          <w:pgMar w:top="840" w:right="1000" w:bottom="840" w:left="1000" w:header="400" w:footer="400"/>
          <w:pgNumType w:fmt="decimal"/>
          <w:cols w:space="720"/>
        </w:sectPr>
      </w:pPr>
      <w:r>
        <w:br/>
      </w:r>
      <w:r>
        <w:pict>
          <v:line id="_x0000_s2474"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385"/>
      </w:pPr>
    </w:p>
    <w:p>
      <w:pPr>
        <w:pStyle w:val="Normal385"/>
      </w:pPr>
      <w:r>
        <w:pict>
          <v:shape id="_x0000_i2475" type="#_x0000_t75" alt="LexisNexis®" style="width:147.75pt;height:30pt">
            <v:imagedata r:id="rId17" o:title=""/>
          </v:shape>
        </w:pict>
      </w:r>
      <w:r>
        <w:cr/>
      </w:r>
    </w:p>
    <w:p>
      <w:pPr>
        <w:pStyle w:val="Heading1383"/>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Group Says Builder Broke Contracts for House Sales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2005 Wednesday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5"/>
        <w:keepNext w:val="0"/>
        <w:spacing w:after="0" w:line="240" w:lineRule="atLeast"/>
        <w:ind w:right="0"/>
        <w:jc w:val="both"/>
      </w:pPr>
      <w:bookmarkStart w:id="780" w:name="Bookmark_385"/>
      <w:bookmarkEnd w:id="78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85"/>
        <w:keepNext/>
        <w:spacing w:before="240" w:after="0" w:line="340" w:lineRule="atLeast"/>
        <w:ind w:left="0" w:right="0" w:firstLine="0"/>
        <w:jc w:val="left"/>
      </w:pPr>
      <w:bookmarkStart w:id="781" w:name="Body_383"/>
      <w:bookmarkEnd w:id="78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76" style="position:absolute;z-index:252737536"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stood outside the houses they were promised, in a driving rain, with umbrellas and baby carriages and small and large children, and the ink was running on the hand-lettered signs that said ''We Want House'' and ''We Want Justice.''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small demonstration as far as New York City protests go: no more than 20 people in the soggy dirt of a construction zone on a bleak Monday afternoon. But to the protesters, a group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Bangladeshi immigrants, it signified how much they craved owning homes like other Americans and how furious they were that their hopes had been shattered.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was made up of nine families that had contracted as early as December 2003 to buy two- and three-family homes in a development of 22 attached brick-and-clapboard houses in once blighted East New York, Brooklyn. The families contend that the builder, Millennium Homes, has reneged on sales contracts, returning their deposits in recent days, to get higher prices in a soaring real estate market that has embraced even East New York. In a matter of months, prices for the Millennium homes have risen between $50,000 and $75,000, according to a lawyer for one of the protesters.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in this country 25 years and this is my dream; I've never owned a house,'' said Nazmul Chowdhury, a 56-year-old information specialist at Maimonides Medical Center. ''I want my house back; I don't want the money.''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Monday, Danny Vaswani, the president of Millennium, denied that he was exploiting a surging home market. He said the families had failed to satisfy income and other requirements needed for mortgage commitments, and had exhausted several extensions.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protesting families brought letters from banks to the demonstration along with a mortgage broker, Shah S. Haque, to prove that they qualify handily for mortgages. With them also was a powerful ally, Millennium's former sales director, Shariar Uddin, who originally pitched the houses to the families and now says he quit Millennium last week because he could not participate in an ''injustice to my clients.''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thinking these people don't have enough courage, enough support and enough money to go to court,'' Mr. Uddin said of his former boss, Mr. Vaswani. ''These people are working hard, and their only dream is buying a house.''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 for some of the buyers, Dennis R. Sawh, said he had heard anecdotally that other home buyers around the New York area had been thrown into similar predicaments because of soaring house prices. But officials at the State Attorney General's Office, the city's Department of Consumer Affairs and other agencies said they had not noticed a wave of broken contracts. The specific Millennium matter did not seem to fall under their jurisdiction and might be a contractual dispute for lawyers, the officials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Sawh said Millennium's explanation that the buyers had failed to present current mortgage commitments ''is a red herring.'' He said that banks had already approved the buyers, and that the only outstanding issue was the need for an appraisal, which usually requires the builder to complete the house. Since 17 of the 22 houses have not been completed and therefore have not received certificates of occupancy, his clients ''are in a Catch 22'' and their mortgage commitments have expired.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 of those clients was Mr. Chowdhury, a gray-bearded man with gold spectacles who seemed emotionally overcome. He and his wife, Baiby, said they had contracted to buy their house at 410 Shepherd Avenue near Pitkin Avenue on Dec. 15, 2003, for $485,000 and were supposed to close the sale on March 31, 2004. But the house, Mr. Chowdhury said, is not finished, and his $10,000 deposit has been returned.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among the protesters was Mohammed F. Hussein, a sales manager who produced a binding commitment letter dated March 7 from New York Mortgage Corporation saying that financing for his house at 418 Shepherd Avenue had been approved. Mohammed Hamid, a 52-year-old mechanical engineer who was not at the demonstration, said he, too, had an active letter of commitment from HSBC Mortgage Corporation, amended as recently as March 14, approving a mortgage for a house he bought for roughly $560,000 at 405 Essex Street. His $10,000 deposit was also returned.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of Mr. Vaswani, ''I think he's playing a trick so people leave him alone and he can sell it off at a bigger price.''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frustrated buyer is a mortgage officer, Karen Saint, a Jamaica-born mother of three who is a lending consultant for Citimortgage. Ms. Saint said she put down a $10,000 deposit last August for a house at 343 Elton Street. Her paperwork has expired three times because the house did not have a certificate of occupancy, she said. The certificate was received earlier this month and her lawyer, she said, has now scheduled a closing for Thursday, even though her deposit, too, has been returned.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buyer cast blame on Mr. Uddin. Rasheda Khanam, a bakery clerk in Manhattan, and her daughter Tanzia, 21, a student at St. John's University, said they had been paying rent for their small apartment in Astoria, Queens, that could have gone toward a mortgage.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biggest culprit,'' Tanzia Khanam said of Mr. Uddin. ''He sold all of us on that company.''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Uddin, a Bangladeshi immigrant as well, said he, too, felt exploited.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used me,'' he said. ''They used my contacts and my expertise to sell these houses.''</w:t>
      </w:r>
    </w:p>
    <w:p>
      <w:pPr>
        <w:pStyle w:val="Normal385"/>
      </w:pPr>
    </w:p>
    <w:p>
      <w:pPr>
        <w:pStyle w:val="Normal385"/>
        <w:keepNext w:val="0"/>
        <w:spacing w:before="240" w:after="0" w:line="260" w:lineRule="atLeast"/>
        <w:ind w:left="0" w:right="0" w:firstLine="0"/>
        <w:jc w:val="left"/>
      </w:pPr>
      <w:r>
        <w:br/>
      </w:r>
      <w:hyperlink r:id="rId3243" w:history="1">
        <w:r>
          <w:rPr>
            <w:rFonts w:ascii="arial" w:eastAsia="arial" w:hAnsi="arial" w:cs="arial"/>
            <w:b w:val="0"/>
            <w:i/>
            <w:strike w:val="0"/>
            <w:color w:val="0077CC"/>
            <w:sz w:val="20"/>
            <w:u w:val="single"/>
            <w:vertAlign w:val="baseline"/>
          </w:rPr>
          <w:t>http://www.nytimes.com</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77" style="position:absolute;z-index:252738560"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Nazmul Chowdhury led a group of Bangladeshi immigrants in a protest on Monday in East New York, Brooklyn. They say their deposits for house purchases were returned by a builder who wants more money. (Photo by G. Paul Burnett/The New York Times)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2005</w:t>
      </w:r>
    </w:p>
    <w:p>
      <w:pPr>
        <w:pStyle w:val="Normal385"/>
      </w:pPr>
    </w:p>
    <w:p>
      <w:pPr>
        <w:pStyle w:val="Normal385"/>
        <w:ind w:left="200"/>
        <w:sectPr>
          <w:type w:val="continuous"/>
          <w:pgMar w:top="840" w:right="1000" w:bottom="840" w:left="1000" w:header="400" w:footer="400"/>
          <w:pgNumType w:fmt="decimal"/>
          <w:cols w:space="720"/>
        </w:sectPr>
      </w:pPr>
      <w:r>
        <w:br/>
      </w:r>
      <w:r>
        <w:pict>
          <v:line id="_x0000_s2478"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244"/>
          <w:headerReference w:type="default" r:id="rId3245"/>
          <w:footerReference w:type="even" r:id="rId3246"/>
          <w:footerReference w:type="default" r:id="rId3247"/>
          <w:headerReference w:type="first" r:id="rId3248"/>
          <w:footerReference w:type="first" r:id="rId3249"/>
          <w:pgSz w:w="12240" w:h="15840"/>
          <w:pgMar w:top="840" w:right="1000" w:bottom="840" w:left="1000" w:header="400" w:footer="400"/>
          <w:pgNumType w:fmt="decimal"/>
          <w:cols w:space="720"/>
          <w:titlePg w:val="0"/>
        </w:sectPr>
      </w:pPr>
    </w:p>
    <w:p>
      <w:pPr>
        <w:pStyle w:val="Normal386"/>
      </w:pPr>
    </w:p>
    <w:p>
      <w:pPr>
        <w:pStyle w:val="Normal386"/>
      </w:pPr>
      <w:r>
        <w:pict>
          <v:shape id="_x0000_i2479" type="#_x0000_t75" alt="LexisNexis®" style="width:147.75pt;height:30pt">
            <v:imagedata r:id="rId17" o:title=""/>
          </v:shape>
        </w:pict>
      </w:r>
      <w:r>
        <w:cr/>
      </w:r>
    </w:p>
    <w:p>
      <w:pPr>
        <w:pStyle w:val="Heading1384"/>
        <w:keepNext w:val="0"/>
        <w:spacing w:after="200" w:line="340" w:lineRule="atLeast"/>
        <w:ind w:left="0" w:right="0" w:firstLine="0"/>
        <w:jc w:val="center"/>
      </w:pPr>
      <w:hyperlink r:id="rId3250" w:history="1">
        <w:r>
          <w:rPr>
            <w:rFonts w:ascii="arial" w:eastAsia="arial" w:hAnsi="arial" w:cs="arial"/>
            <w:b/>
            <w:i/>
            <w:strike w:val="0"/>
            <w:color w:val="0077CC"/>
            <w:sz w:val="28"/>
            <w:u w:val="single"/>
            <w:vertAlign w:val="baseline"/>
          </w:rPr>
          <w:t>A LA CARTE: BUDGET INN</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1991, Sunday, Late Edition - Final</w:t>
      </w:r>
    </w:p>
    <w:p>
      <w:pPr>
        <w:pStyle w:val="Normal386"/>
        <w:keepNext w:val="0"/>
        <w:spacing w:after="0" w:line="240" w:lineRule="atLeast"/>
        <w:ind w:right="0"/>
        <w:jc w:val="both"/>
      </w:pPr>
      <w:bookmarkStart w:id="782" w:name="Bookmark_386"/>
      <w:bookmarkEnd w:id="78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12LI;; Section 12LI; Page 12; Column 5; Long Island Weekly Desk; Column 5;</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SCHOLEM</w:t>
      </w:r>
    </w:p>
    <w:p>
      <w:pPr>
        <w:pStyle w:val="Normal3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SCHOLEM</w:t>
      </w:r>
    </w:p>
    <w:p>
      <w:pPr>
        <w:pStyle w:val="Normal386"/>
        <w:keepNext/>
        <w:spacing w:before="240" w:after="0" w:line="340" w:lineRule="atLeast"/>
        <w:ind w:left="0" w:right="0" w:firstLine="0"/>
        <w:jc w:val="left"/>
      </w:pPr>
      <w:bookmarkStart w:id="783" w:name="Body_384"/>
      <w:bookmarkEnd w:id="78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80" style="position:absolute;z-index:252740608"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out is often expensive. Desserts and salads for $7 are commonplace, and entrees that top $20 are not uncommon. Even a glass of Coca-Cola can cost $2 or $2.50.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like those are formidable for those with high-paying positions, but impossible for young people. The parents of students or people in their first jobs often ask about restaurants where the young people can eat without exhausting their funds.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Tara Inn, on Main Street in Port Jefferson Station, is such a place. It is part of an underground network of raucous barroom hangouts known to the 20's and 30's age group. But do not be surprised to see more than a sprinkling of bargain-wise older people.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hangouts, the Tara Inn serves large quantities of respectable food at astoundingly low prices. And the prices are for complete dinners of soup, salad, entree and french fries.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filet mignon platter with all three costs $6, and shell steak goes for $1 less. Filet mignon and shrimp with the accompaniments are $7, as is the fishermen's platter of fried scallops, shrimp, clams and flounder.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one-pound lobster dinner is $6. Grilled chicken is $3, fried flounder $3.50, and fried scallops $5.50. A chicken cordon bleu sandwich is $3.50, and hamburgers cost $1.</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not expect bread, butter or desserts. They do not exist at the inn. Nor should you look for a plate under your cup of soup. In fact, any plates other than those of paper are a rarity.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while Tara's, with its five color-television sets, jukebox, pinball machine, pool table and much macho shouting, is easy on the pocketbook, it is hard on the eardrums. In fact, it is as noisy as a jet takeoff, an absolute assault on the nervous system.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should also be said that the basic solid food is more than just a bargain. It can be quite satisfying.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soup of the day recently was a rich homemade cream of mushroom with celery and mushrooms. I enjoyed two cups of it and did not regret the extra calories.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 french fries were frozen, the waiter said: "Yes, I think so. But they're good. Aren't they?"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right on both scores. The fries taste a lot like McDonald's very good frozen variety.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filet mignon was small, thin, tasty and done exactly as ordered. A one-pound lobster is a tiny main course, but it was fresh and fine.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generous chicken cordon bleu sandwich received very positive nods at our table, and the fishermen's platter on a mountain of french fries was the all-around winner.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which is so often dry and overdone restaurants of all price ranges, was lightly breaded, moist and fresh tasting.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thing wrong with the dinner salad, although its dressing is straight from a jar. Nevertheless, it boasts four or five greens and is of a reasonable size.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Chili can be ordered for $1.25 a cup and $1.75 a bowl. It is loaded with beef, kidney beans, cheese and onions. It is also the dipping sauce for a zingy appetizer of small jalapeno-stuffed tacos at $2.25.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fervid scene of 10 tables, beer signs and bedlam is far from the world of fine dining, and far, too, from violins, tuxedos, Rosenthal china and elegant surroundings.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Patrons order at the bar, giving their first names, and pay at the bar. Beer, including Harp lager from Ireland, Bass English ale and, of course, Guinness Stout, is served in mugs or by the pitcher.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menu listings are on paper plates stuck to the walls and mirrors. Customers dodge pool sticks and small children while they stand and wait for tables. Finally, a waiter says, "You guys are next."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moments of being seated, the same waiter reappears with soup and salad, shouting out the first name of the person who ordered. It can fairly be said that Tara's rough-hewn service is always kind, exceedingly pleasant and patient.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inn could be a Dublin pub full of happy noisy Trinity College students or a bar and grill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neighborhood. It is bare-bones eating with no frills.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Tara's were a clothing store, the suits and dresses would be on plain pipe racks. But the inn does not pretend to be anything else. It is an honest eatery, offering straightforward food at better than fair prices.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1991</w:t>
      </w:r>
    </w:p>
    <w:p>
      <w:pPr>
        <w:pStyle w:val="Normal386"/>
      </w:pPr>
    </w:p>
    <w:p>
      <w:pPr>
        <w:pStyle w:val="Normal386"/>
        <w:ind w:left="200"/>
        <w:sectPr>
          <w:type w:val="continuous"/>
          <w:pgMar w:top="840" w:right="1000" w:bottom="840" w:left="1000" w:header="400" w:footer="400"/>
          <w:pgNumType w:fmt="decimal"/>
          <w:cols w:space="720"/>
        </w:sectPr>
      </w:pPr>
      <w:r>
        <w:br/>
      </w:r>
      <w:r>
        <w:pict>
          <v:line id="_x0000_s2481"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251"/>
          <w:headerReference w:type="default" r:id="rId3252"/>
          <w:footerReference w:type="even" r:id="rId3253"/>
          <w:footerReference w:type="default" r:id="rId3254"/>
          <w:headerReference w:type="first" r:id="rId3255"/>
          <w:footerReference w:type="first" r:id="rId3256"/>
          <w:pgSz w:w="12240" w:h="15840"/>
          <w:pgMar w:top="840" w:right="1000" w:bottom="840" w:left="1000" w:header="400" w:footer="400"/>
          <w:pgNumType w:fmt="decimal"/>
          <w:cols w:space="720"/>
          <w:titlePg w:val="0"/>
        </w:sectPr>
      </w:pPr>
    </w:p>
    <w:p>
      <w:pPr>
        <w:pStyle w:val="Normal387"/>
      </w:pPr>
    </w:p>
    <w:p>
      <w:pPr>
        <w:pStyle w:val="Normal387"/>
      </w:pPr>
      <w:r>
        <w:pict>
          <v:shape id="_x0000_i2482" type="#_x0000_t75" alt="LexisNexis®" style="width:147.75pt;height:30pt">
            <v:imagedata r:id="rId17" o:title=""/>
          </v:shape>
        </w:pict>
      </w:r>
      <w:r>
        <w:cr/>
      </w:r>
    </w:p>
    <w:p>
      <w:pPr>
        <w:pStyle w:val="Heading1385"/>
        <w:keepNext w:val="0"/>
        <w:spacing w:after="200" w:line="340" w:lineRule="atLeast"/>
        <w:ind w:left="0" w:right="0" w:firstLine="0"/>
        <w:jc w:val="center"/>
      </w:pPr>
      <w:hyperlink r:id="rId3257" w:history="1">
        <w:r>
          <w:rPr>
            <w:rFonts w:ascii="arial" w:eastAsia="arial" w:hAnsi="arial" w:cs="arial"/>
            <w:b/>
            <w:i/>
            <w:strike w:val="0"/>
            <w:color w:val="0077CC"/>
            <w:sz w:val="28"/>
            <w:u w:val="single"/>
            <w:vertAlign w:val="baseline"/>
          </w:rPr>
          <w:t>Rare Vote Set On a Union In Fast Food</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2010 Thursday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7"/>
        <w:keepNext w:val="0"/>
        <w:spacing w:after="0" w:line="240" w:lineRule="atLeast"/>
        <w:ind w:right="0"/>
        <w:jc w:val="both"/>
      </w:pPr>
      <w:bookmarkStart w:id="784" w:name="Bookmark_387"/>
      <w:bookmarkEnd w:id="78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387"/>
        <w:keepNext/>
        <w:spacing w:before="240" w:after="0" w:line="340" w:lineRule="atLeast"/>
        <w:ind w:left="0" w:right="0" w:firstLine="0"/>
        <w:jc w:val="left"/>
      </w:pPr>
      <w:bookmarkStart w:id="785" w:name="Body_385"/>
      <w:bookmarkEnd w:id="78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83" style="position:absolute;z-index:25274265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The Jimmy John's restaurants here are known for serving attitude with their sandwiches. Many of their young workers wear nose rings, beards and dreadlocks, and the shops sport mottoes like ''The Customer Is Usually Right'' and ''Subs So Fast You'll Freak.''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recently, the employees at the 10 shops here have started to exude more attitude than management would like. Some of the 200 workers wear T-shirts that say, ''Wages So Low You'll Freak,'' and many are backing a campaign to unionize the shops, which compete with Subway and Quiznos.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unionization drive is one of the few efforts to organize fast-food workers in American history. Employees will vote Friday, and if the union wins, organizers say they will seek to unionize fast-food workers in other cities.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that have roused the Jimmy John's workers are typical of what many low-end service-sector workers face: earning the $7.25-an-hour minimum wage or slightly above that, working unpredictable and often short shifts and dealing with their bosses' wrath when they call in sick.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unions have shied away from trying to organize fast-food workers because the employees tend to be young, with high turnover. But that has not dissuaded the Industrial Workers of the World, which tried to organize workers at Starbucks coffee shops without success.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the I.W.W. -- better known as the Wobblies -- was a swaggering, radical union with 100,000 members and legendary leaders like Mary Harris Jones (known as Mother Jones) and Big Bill Haywood. The union often clashed with police officers and Pinkerton security guards as it organized lumberjacks, dockworkers and miners.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Wobblies have just 1,600 members in the United States, and have union contracts with a handful of employers. But if they can flex their muscles anywhere, it may be in organizing the Jimmy John's workers of Minneapolis. Union supporters say more than 60 percent of the workers signed cards asking for a unionization election.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in fast food is an idea whose time has come,'' said Emily Przybylski, a bike delivery worker at Jimmy John's who is also a social work student at the University of Minnesota. ''There are millions of workers in this industry living in poverty, with no consistent scheduling, no job security and no respect. It's time for change.''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Mulligan, the franchisee who owns the Jimmy John's shops here, is pressing employees to vote against joining the I.W.W., which he says is a dangerous ''socialist-anarchist organization'' that ''proudly preaches the overthrow of capitalism.''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group hellbent on bringing down someone, anyone, in the fast-food industry, and we just happened to be the next on the list,'' said Mr. Mulligan, a retired senior vice president with Supervalu, a national grocery company.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I.W.W.'s radical past seems to appeal to the pro-union workers -- some accuse Mr. Mulligan of red-baiting. They see the Wobblies as a proud link to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 a symbol of rage against the machine and an ancestor of the rebellious hip-hop culture that they love.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Jimmy John's chain, based in Champaign, Ill., has more than 1,000 shops nationwide. Mr. Mulligan's 10 restaurants are spread throughout Minneapolis -- in the Skyway, near the Nicollet pedestrian mall, and in Dinkytown, a university neighborhood that many music historians say inspired Bob Dylan's ''Positively 4th Street.''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are slick, sassy places, with bold red and black tiles, dozens of humorous signs, and a menu of two dozen sandwiches, including several $4.50, eight-inch subs.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workplace specialists view the unionization drive with skepticism. ''It's clearly an uphill battle,'' said John W. Budd, a professor of industrial relations at the University of Minnesota's Carlson School of Management. ''It's hard to unionize places like this because of the high turnover and because there are a lot of teen workers who don't want to get involved.''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 Thompson, a mother of two who earns $7.75 an hour as a sandwich maker, said that so many workers were upset with management that the union had an excellent chance. ''The owners are definitely underestimating how many people support the union,'' she said. ''We're tired of getting treated like garbage. We don't get paid well, and we get horrible hours.''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Thompson, 22, whose husband also works at Jimmy John's, said that they earned so little -- she works just 12 hours a week -- that her husband had joined the National Guard in part to bring in more money. One recent evening, after her car broke down, she asked her father to buy diapers for her 18-month-old because she was so financially stretched, she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complaint is how managers handle ill workers. When sandwich makers or delivery workers called in sick, several workers said, managers pressed them to find someone to take their shift. If they could not find a replacement, they were sometimes given a written reprimand. As a result, many employees have shown up to work while sick, the workers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Micah Buckley-Farlee, a bike delivery worker who earns $7.50 an hour plus several dollars an hour in tips, complained that management sometimes required workers to show up for three-hour lunch shifts, but then sent them home after 10 minutes or an hour when business was slow. Workers then were paid for just those short periods.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Buckley-Farlee, who has a collapsed lung condition, said that once when he felt a collapse was imminent, he called in sick and was told to find a replacement.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union for the little things -- if you want a raise and the manager says no, you don't have much redress,'' he said. ''And as for the big things like health coverage, you can't get anywhere without a union.''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Mulligan said his franchise appeared to be the victim of left-wing activists who were looking for an employer to be a target. ''This isn't a situation where our employees decided they were treated unfairly and sought out union representation,'' he said. He added that the Jimmy John's activists include a veteran of the I.W.W.'s long effort to unionize Starbucks baristas.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Mulligan said he was an excellent employer who had hired many minority workers, promoted many workers into management and hired some ex-felons to help them get back on track. He said the fast-food industry was necessarily one of peak periods, part-time work and three-hour shifts. His company, he added, tells workers to stay home when they have the flu or another substantial illness.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headquarters of Jimmy John's backs Mr. Mulligan, saying, ''Our franchisees offer competitive wages, and good local jobs with a stable, growing company, and they value their relationship with their employees.''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Bailey, 29, a stockroom worker who earns $8 an hour after six years at Jimmy John's, said he opposed the union.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that they won't advocate for a wage increase, that they'll advocate for profit-sharing or health care, which sadly the employer can't provide because it would be far too expensive,'' he said. ''I'm worried the union would be happy to force a strike, and I don't believe that is a desirable outcome if you're working on behalf of the work force.''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Smith, a 42-year-old meat cutter who earns $8.35 an hour after three years, also opposes the union. He said it would be difficult for Mr. Mulligan to pay much more than minimum wage because his competitors generally pay the same amount. ''How much do you expect to get paid for making a baloney sandwich or cutting a pickle in half?'' Mr. Smith said. ''This is not rocket science.''</w:t>
      </w:r>
    </w:p>
    <w:p>
      <w:pPr>
        <w:pStyle w:val="Normal387"/>
        <w:keepNext w:val="0"/>
        <w:spacing w:before="240" w:after="0" w:line="260" w:lineRule="atLeast"/>
        <w:ind w:left="0" w:right="0" w:firstLine="0"/>
        <w:jc w:val="left"/>
      </w:pPr>
      <w:r>
        <w:br/>
      </w:r>
      <w:hyperlink r:id="rId3258" w:history="1">
        <w:r>
          <w:rPr>
            <w:rFonts w:ascii="arial" w:eastAsia="arial" w:hAnsi="arial" w:cs="arial"/>
            <w:b w:val="0"/>
            <w:i/>
            <w:strike w:val="0"/>
            <w:color w:val="0077CC"/>
            <w:sz w:val="20"/>
            <w:u w:val="single"/>
            <w:vertAlign w:val="baseline"/>
          </w:rPr>
          <w:t>http://www.nytimes.com</w:t>
        </w:r>
      </w:hyperlink>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484" style="position:absolute;z-index:25274368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 Mulligan, left, whose father owns the Jimmy John's franchise outlets in Minneapolis, and Steven Smith, a worker. (PHOTOGRAPH BY CRAIG LASSIG FOR THE NEW YORK TIMES)                                      </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2010</w:t>
      </w:r>
    </w:p>
    <w:p>
      <w:pPr>
        <w:pStyle w:val="Normal387"/>
      </w:pPr>
    </w:p>
    <w:p>
      <w:pPr>
        <w:pStyle w:val="Normal387"/>
        <w:ind w:left="200"/>
        <w:sectPr>
          <w:type w:val="continuous"/>
          <w:pgMar w:top="840" w:right="1000" w:bottom="840" w:left="1000" w:header="400" w:footer="400"/>
          <w:pgNumType w:fmt="decimal"/>
          <w:cols w:space="720"/>
        </w:sectPr>
      </w:pPr>
      <w:r>
        <w:br/>
      </w:r>
      <w:r>
        <w:pict>
          <v:line id="_x0000_s2485"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388"/>
      </w:pPr>
    </w:p>
    <w:p>
      <w:pPr>
        <w:pStyle w:val="Normal388"/>
      </w:pPr>
      <w:r>
        <w:pict>
          <v:shape id="_x0000_i2486" type="#_x0000_t75" alt="LexisNexis®" style="width:147.75pt;height:30pt">
            <v:imagedata r:id="rId17" o:title=""/>
          </v:shape>
        </w:pict>
      </w:r>
      <w:r>
        <w:cr/>
      </w:r>
    </w:p>
    <w:p>
      <w:pPr>
        <w:pStyle w:val="Heading1386"/>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A Question Audiences Rarely Face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2005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8"/>
        <w:keepNext w:val="0"/>
        <w:spacing w:after="0" w:line="240" w:lineRule="atLeast"/>
        <w:ind w:right="0"/>
        <w:jc w:val="both"/>
      </w:pPr>
      <w:bookmarkStart w:id="786" w:name="Bookmark_388"/>
      <w:bookmarkEnd w:id="78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 CRITIC'S NOTEBOOK</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388"/>
        <w:keepNext/>
        <w:spacing w:before="240" w:after="0" w:line="340" w:lineRule="atLeast"/>
        <w:ind w:left="0" w:right="0" w:firstLine="0"/>
        <w:jc w:val="left"/>
      </w:pPr>
      <w:bookmarkStart w:id="787" w:name="Body_386"/>
      <w:bookmarkEnd w:id="78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87" style="position:absolute;z-index:25274572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new Italian film ''Don't Move'' is an unsettling question that movie audiences rarely face: Can you forgive him?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Timoteo -- played by the film's director, Sergio Castellitto -- is an urbane surgeon who reflects on a passionate, life-changing affair, while his teenage daughter lies near death after an accident. As we see in flashbacks, the affair begins after he rapes a village woman named Italia, played by a deglamorized Penelope Cruz with badly bleached hair and swaths of blue eye shadow. They soon fall desperately in love.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justifies the rape, least of all Timoteo, who is guilt-ridden by his sudden, uncharacteristic act of violence. We are presented with a decent man who has done one truly reprehensible thing, and who is the film's sympathetic hero.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morally compromised hero is unusual anywhere, but is especially alien to American viewers, because the cult of the likable character reigns in Hollywood. Yet challenging the audience to follow Timoteo beyond his criminal and morally repugnant act is part of what makes ''Don't Move'' so haunting and distinctive.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it was the biggest domestic film at the box office last year (although it was still dwarfed by American movies). And like so many foreign-language films, it is getting a tiny American release: it opened last Friday in New York, is scheduled to open this Friday in Los Angeles and Pasadena, and in just over a dozen other cities in the coming weeks.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on which it was based, by Margaret Mazzantini (who is married to Mr. Castellitto), won Italy's most prestigious literary prize, the Premio Strega, and became a best seller. But it was barely noticed when it appeared in English last year despite having a major American publisher, Nan A. Talese/Doubleday. (The paperback will be published by Anchor Books in July.) Both the novel and the film are so accomplished artistically, with the film's visual eloquence matching the book's literary grace, that their limited reach so far may say less about the works than about the American audience's discomfort with a hero who tests its compassion.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Move'' is not a sympathy-for-the-devil movie; those are as common as gangster films and television shows, which depend on the old trick of asking audiences to like a killer. Viewers have let heroes from Don Corleone to Tony Soprano get away with murder, accepting the characters' moral code: it's just business.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current films, viewers carry their own attitudes about abortion into ''Vera Drake.'' But when Vera performs illegal abortions on 1950's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her conviction that she is doing something good is absolute. These characters don't question the ethics of what they do, which is what prevents them from becoming antiheroes.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Movies that ask the audience to forgive a character for a past that he or she regrets may be more scarce because they are so hard to pull off. Last year ''The Woodsman'' tried, with Kevin Bacon as a pedophile released from prison and beginning a new life. The audience watches with the creepy feeling that he may well molest another child, and he comes close in an excruciatingly effective scene in which he befriends a young girl in a park. The film wants viewers to sympathize with his struggle to resist his own impulses, but over all ''The Woodsman'' is too plodding and contrived to accomplish that.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morally compromised hero is portrayed far more successfully in Pedro Almodovar's ''Talk to Her'' (2002), in which a male nurse who cares for and adores a comatose ballet dancer eventually rapes her. Like Timoteo, he is not depicted as a bad person, but as a decent, loving man who has done a horrible thing. But then Mr. Almodovar is a master of fraught emotions and moral ambiguities, and ''Talk to Her'' is one of his greatest films.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Move'' is not such a masterpiece, but it is so vivid that its characters and their sometimes inexplicable actions resonate with real-life questions of guilt and forgiveness. Much of the film's success depends on Timoteo, whom Mr. Castellitto portrays in all his conscience-stricken depths. As he waits to see if his daughter will survive, it becomes clear that he views her accident as retribution for his moral lapses.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 makes her own improbable choices. When Timoteo returns after the rape to apologize, instead of running away she calmly walks to his car, a moment likely to make most viewers wonder what's wrong with both of them. As the film follows them into an affair shown as irresistibly primal, it moves beyond ordinary psychology.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problem of motivation, not the disconcerting hero, is the weakness of the film and the novel. On a hot day Timoteo's car breaks down, he gets cranky and drunk -- and rapes someone? Both the screen and book versions offer facile psychological explanations having to do with fathers: Timoteo's has recently died and Italia's molested her when she was 12. These clues slide by, weightless next to the profound depth of Timoteo and Italia's passion. Believing in that passion means taking a giant leap, accepting that his act of rape and her superhuman forgiveness are credible. But viewers who take that leap will be rewarded with a film of exceptional daring.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plea for forgiveness is the very opposite of an appeal for box-office dollars, though. Just think about the manipulative hero of ''Kinsey'' and the unfaithful couples of ''Closer,'' two exceptionally fine recent films. Consider how those sometimes abrasive characters might have accounted for the films' modest performances at the box office and during awards season, and it's easy to guess why morally flawed heroes are so much more common in life than on screen.</w:t>
      </w:r>
    </w:p>
    <w:p>
      <w:pPr>
        <w:pStyle w:val="Normal388"/>
      </w:pPr>
    </w:p>
    <w:p>
      <w:pPr>
        <w:pStyle w:val="Normal388"/>
        <w:keepNext w:val="0"/>
        <w:spacing w:before="240" w:after="0" w:line="260" w:lineRule="atLeast"/>
        <w:ind w:left="0" w:right="0" w:firstLine="0"/>
        <w:jc w:val="left"/>
      </w:pPr>
      <w:r>
        <w:br/>
      </w:r>
      <w:hyperlink r:id="rId3266" w:history="1">
        <w:r>
          <w:rPr>
            <w:rFonts w:ascii="arial" w:eastAsia="arial" w:hAnsi="arial" w:cs="arial"/>
            <w:b w:val="0"/>
            <w:i/>
            <w:strike w:val="0"/>
            <w:color w:val="0077CC"/>
            <w:sz w:val="20"/>
            <w:u w:val="single"/>
            <w:vertAlign w:val="baseline"/>
          </w:rPr>
          <w:t>http://www.nytimes.com</w:t>
        </w:r>
      </w:hyperlink>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88" style="position:absolute;z-index:252746752"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Penelope Cruz and Sergio Castellitto in the film ''Don't Move.'' (Photo by Northern Arts Entertainment)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2005</w:t>
      </w:r>
    </w:p>
    <w:p>
      <w:pPr>
        <w:pStyle w:val="Normal388"/>
      </w:pPr>
    </w:p>
    <w:p>
      <w:pPr>
        <w:pStyle w:val="Normal388"/>
        <w:ind w:left="200"/>
        <w:sectPr>
          <w:type w:val="continuous"/>
          <w:pgMar w:top="840" w:right="1000" w:bottom="840" w:left="1000" w:header="400" w:footer="400"/>
          <w:pgNumType w:fmt="decimal"/>
          <w:cols w:space="720"/>
        </w:sectPr>
      </w:pPr>
      <w:r>
        <w:br/>
      </w:r>
      <w:r>
        <w:pict>
          <v:line id="_x0000_s2489"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267"/>
          <w:headerReference w:type="default" r:id="rId3268"/>
          <w:footerReference w:type="even" r:id="rId3269"/>
          <w:footerReference w:type="default" r:id="rId3270"/>
          <w:headerReference w:type="first" r:id="rId3271"/>
          <w:footerReference w:type="first" r:id="rId3272"/>
          <w:pgSz w:w="12240" w:h="15840"/>
          <w:pgMar w:top="840" w:right="1000" w:bottom="840" w:left="1000" w:header="400" w:footer="400"/>
          <w:pgNumType w:fmt="decimal"/>
          <w:cols w:space="720"/>
          <w:titlePg w:val="0"/>
        </w:sectPr>
      </w:pPr>
    </w:p>
    <w:p>
      <w:pPr>
        <w:pStyle w:val="Normal389"/>
      </w:pPr>
    </w:p>
    <w:p>
      <w:pPr>
        <w:pStyle w:val="Normal389"/>
      </w:pPr>
      <w:r>
        <w:pict>
          <v:shape id="_x0000_i2490" type="#_x0000_t75" alt="LexisNexis®" style="width:147.75pt;height:30pt">
            <v:imagedata r:id="rId17" o:title=""/>
          </v:shape>
        </w:pict>
      </w:r>
      <w:r>
        <w:cr/>
      </w:r>
    </w:p>
    <w:p>
      <w:pPr>
        <w:pStyle w:val="Heading1387"/>
        <w:keepNext w:val="0"/>
        <w:spacing w:after="200" w:line="340" w:lineRule="atLeast"/>
        <w:ind w:left="0" w:right="0" w:firstLine="0"/>
        <w:jc w:val="center"/>
      </w:pPr>
      <w:hyperlink r:id="rId3273" w:history="1">
        <w:r>
          <w:rPr>
            <w:rFonts w:ascii="arial" w:eastAsia="arial" w:hAnsi="arial" w:cs="arial"/>
            <w:b/>
            <w:i/>
            <w:strike w:val="0"/>
            <w:color w:val="0077CC"/>
            <w:sz w:val="28"/>
            <w:u w:val="single"/>
            <w:vertAlign w:val="baseline"/>
          </w:rPr>
          <w:t>City Plans Middle-Income Project on Queens Waterfront</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88" w:name="Bookmark_389"/>
      <w:bookmarkEnd w:id="78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3</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w:t>
      </w:r>
    </w:p>
    <w:p>
      <w:pPr>
        <w:pStyle w:val="Normal389"/>
        <w:keepNext/>
        <w:spacing w:before="240" w:after="0" w:line="340" w:lineRule="atLeast"/>
        <w:ind w:left="0" w:right="0" w:firstLine="0"/>
        <w:jc w:val="left"/>
      </w:pPr>
      <w:bookmarkStart w:id="789" w:name="Body_387"/>
      <w:bookmarkEnd w:id="78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91" style="position:absolute;z-index:25274880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announced plans yesterday to buy 24 acres of Queens waterfront property for a towering development, which would be the largest middle-income housing complex built in New York City in more than 30 years.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proposal, the city would bring as many 5,000 new rental units to a largely industrial area of Long Island City, where chic restaurants are just beginning to appear amid low-slung factories and three-family homes.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apartments, Mr. Bloomberg said, would be for families of four earning between $60,000 and $145,000 a year, who would pay $1,200 to $2,500 a month in rent.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ratio of middle-income apartments to market-rate units would depend on environmental studies and potential cleanup costs, city officials said they were hoping to make the entire complex affordable and to keep it that way for 40 years.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will it give birth to a new community that's going encourage new growth in Long Island City, and complement our efforts to revive the city's waterfront,'' Mr. Bloomberg said, ''it will also provide much needed housing for the real backbone of our city, our teachers, nurses, police officers.''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emphasized that the deal -- in which the city purchased the land from the Port Authority of New York and New Jersey for about $146 million -- was ''a smart investment'' that exemplified his administration's plan to build and preserve 165,000 units of lower-cost housing over 10 years.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compared the proposed complex to the most ambitious previous efforts to create middle-class housing in New York: Starrett City, which added 5,888 new units to Brooklyn in 1974, and Stuyvesant Town and Peter Cooper Village in Manhattan, a sprawling set of 110 brick towers with 11,232 apartments that has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 for six decades.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sale of Stuyvesant Town and Peter Cooper Village, across the East River from the new site, seemed to hover over the deal announced yesterday.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Metropolitan Life, the owner of the Manhattan complexes, agreed to sell the property for $5.4 billion to a real estate firm, in a plan that could lead to the loss of many of the buildings' rent-regulated units over the next few decades. Even as tenants pulled together a bid with support from the City Council, the mayor stayed on the sidelines, drawing rebukes from housing activists who questioned his dedication to affordability.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Mayor Daniel L. Doctoroff had said it was a matter of efficient use of public dollars: preserving the historic units would have cost about $107,000 per unit. In contrast, he said yesterday, the units in the new Queens development would be built for about $54,000 each in city funds.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can get two units here for every one there,'' he said at the press conference announcing the deal, ''plus we get a major increase in the housing stock.''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Bloomberg interjected, ''You must remember that a lot of the housing units in Stuyvesant and Peter Cooper Village are affordable and will stay affordable for many, many years.''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new development ''really is a net plus to the city.'' He said its location on the water, where it looks out on the United Nations and the Empire State Building, showed the city's determination to weave affordable housing into areas that might otherwise have become enclaves for the wealthy.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as good a piece of property as you will find,'' Mr. Bloomberg said.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plans to complete the purchase within 90 days, develop a master plan for a mixed-use development including retail shops and parks, and then solicit bids from private builders, perhaps as early as next year.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activists reacted mainly with praise, but also with measures of skepticism.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questioned the income limits, suggesting that they overshot the families in greatest need. But the larger issue seemed to be one of scope and emphasis.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McKee, treasurer of the Tenants Political Action Committee, and Tom Waters, a housing analyst with the Community Service Society, repeated a longstanding complaint that new construction will never be enough to offset the loss of rental units that are rapidly moving from regulated to market rate.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study in May by the Community Service Society found that between 1990 and 2005, nearly a quarter of the roughly 121,000 apartments built under federal and state subsidy programs dating from the 1960's and 70's left those programs. This year alone, by the authors' count, New York City will lose more than 5,000 apartments for low- and middle-income families.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blind spot on the part of the mayor and the administration,'' Mr. McKee said. ''They are stubbornly refusing to recognize that they are taking one step forward, three steps back.''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Richard Brodsky, a Westchester Democrat who heads a committee of the State Legislature that oversees public authorities, also questioned whether the deal would make efficient use of the Port Authority's land.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sale price of about $29 a square foot was ''infinitely less than what the market would bear.''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many in Queens, the project seemed to be welcome, and overdue. The waterfront area known as Queens West, of which the land sold yesterday is a part, has been the subject of promised development since the early 1980's. Had the city's bid for the 2012 Olympic Games been accepted, the site would have been used for the Olympic Village. The new development would fill the fallow land just south of a handful of high-rise apartment buildings that have appeared only in the past few years.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one more example of how Long Island City is in the midst of a renaissance,'' said Councilman Eric Gioia, who represents Long Island City and lives in one of the buildings along the water. ''For too long, our waterfront has been neglected and forgotten.''</w:t>
      </w:r>
    </w:p>
    <w:p>
      <w:pPr>
        <w:pStyle w:val="Normal389"/>
      </w:pPr>
    </w:p>
    <w:p>
      <w:pPr>
        <w:pStyle w:val="Normal389"/>
        <w:keepNext w:val="0"/>
        <w:spacing w:before="240" w:after="0" w:line="260" w:lineRule="atLeast"/>
        <w:ind w:left="0" w:right="0" w:firstLine="0"/>
        <w:jc w:val="left"/>
      </w:pPr>
      <w:r>
        <w:br/>
      </w:r>
      <w:hyperlink r:id="rId3274" w:history="1">
        <w:r>
          <w:rPr>
            <w:rFonts w:ascii="arial" w:eastAsia="arial" w:hAnsi="arial" w:cs="arial"/>
            <w:b w:val="0"/>
            <w:i/>
            <w:strike w:val="0"/>
            <w:color w:val="0077CC"/>
            <w:sz w:val="20"/>
            <w:u w:val="single"/>
            <w:vertAlign w:val="baseline"/>
          </w:rPr>
          <w:t>http://www.nytimes.com</w:t>
        </w:r>
      </w:hyperlink>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92" style="position:absolute;z-index:252749824"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Land along the East River in Queens would be the site of up to 5,000 rental apartments for the middle class, under plans announced yesterday. (Photo by Uli Seit for The New York Times)Map of Queens highlighting Queens West development site: The city would pay the Port Authority $146 million for 24 acres.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2006</w:t>
      </w:r>
    </w:p>
    <w:p>
      <w:pPr>
        <w:pStyle w:val="Normal389"/>
      </w:pPr>
    </w:p>
    <w:p>
      <w:pPr>
        <w:pStyle w:val="Normal389"/>
        <w:ind w:left="200"/>
        <w:sectPr>
          <w:type w:val="continuous"/>
          <w:pgMar w:top="840" w:right="1000" w:bottom="840" w:left="1000" w:header="400" w:footer="400"/>
          <w:pgNumType w:fmt="decimal"/>
          <w:cols w:space="720"/>
        </w:sectPr>
      </w:pPr>
      <w:r>
        <w:br/>
      </w:r>
      <w:r>
        <w:pict>
          <v:line id="_x0000_s2493"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275"/>
          <w:headerReference w:type="default" r:id="rId3276"/>
          <w:footerReference w:type="even" r:id="rId3277"/>
          <w:footerReference w:type="default" r:id="rId3278"/>
          <w:headerReference w:type="first" r:id="rId3279"/>
          <w:footerReference w:type="first" r:id="rId3280"/>
          <w:pgSz w:w="12240" w:h="15840"/>
          <w:pgMar w:top="840" w:right="1000" w:bottom="840" w:left="1000" w:header="400" w:footer="400"/>
          <w:pgNumType w:fmt="decimal"/>
          <w:cols w:space="720"/>
          <w:titlePg w:val="0"/>
        </w:sectPr>
      </w:pPr>
    </w:p>
    <w:p>
      <w:pPr>
        <w:pStyle w:val="Normal390"/>
      </w:pPr>
    </w:p>
    <w:p>
      <w:pPr>
        <w:pStyle w:val="Normal390"/>
      </w:pPr>
      <w:r>
        <w:pict>
          <v:shape id="_x0000_i2494" type="#_x0000_t75" alt="LexisNexis®" style="width:147.75pt;height:30pt">
            <v:imagedata r:id="rId17" o:title=""/>
          </v:shape>
        </w:pict>
      </w:r>
      <w:r>
        <w:cr/>
      </w:r>
    </w:p>
    <w:p>
      <w:pPr>
        <w:pStyle w:val="Heading1388"/>
        <w:keepNext w:val="0"/>
        <w:spacing w:after="200" w:line="340" w:lineRule="atLeast"/>
        <w:ind w:left="0" w:right="0" w:firstLine="0"/>
        <w:jc w:val="center"/>
      </w:pPr>
      <w:hyperlink r:id="rId3281" w:history="1">
        <w:r>
          <w:rPr>
            <w:rFonts w:ascii="arial" w:eastAsia="arial" w:hAnsi="arial" w:cs="arial"/>
            <w:b/>
            <w:i/>
            <w:strike w:val="0"/>
            <w:color w:val="0077CC"/>
            <w:sz w:val="28"/>
            <w:u w:val="single"/>
            <w:vertAlign w:val="baseline"/>
          </w:rPr>
          <w:t>ASSAULTS ON ASIAN IMMIGRANTS INCREASE IN BOSTON</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1983, Thursday, Late City Final Edition</w:t>
      </w:r>
    </w:p>
    <w:p>
      <w:pPr>
        <w:pStyle w:val="Normal390"/>
        <w:keepNext w:val="0"/>
        <w:spacing w:after="0" w:line="240" w:lineRule="atLeast"/>
        <w:ind w:right="0"/>
        <w:jc w:val="both"/>
      </w:pPr>
      <w:bookmarkStart w:id="790" w:name="Bookmark_390"/>
      <w:bookmarkEnd w:id="79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11, Column 1; National Desk</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Aug. 10</w:t>
      </w:r>
    </w:p>
    <w:p>
      <w:pPr>
        <w:pStyle w:val="Normal390"/>
        <w:keepNext/>
        <w:spacing w:before="240" w:after="0" w:line="340" w:lineRule="atLeast"/>
        <w:ind w:left="0" w:right="0" w:firstLine="0"/>
        <w:jc w:val="left"/>
      </w:pPr>
      <w:bookmarkStart w:id="791" w:name="Body_388"/>
      <w:bookmarkEnd w:id="79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95" style="position:absolute;z-index:25275187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Keo Sopheap walks home from work, a group of young men with a dog waits in the street for him. ''They just try to make a lot of quarrel,'' Mr. Keo said with a shrug.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Youths also taunt him at Brighton High School, where Mr. Keo, a slight but muscular 19-year-old, finished his sophomore year in the spring. ''They want to send me back to Cambodia,'' he said. ''I feel so angry, but I go to school to learn, not for fighting.''</w:t>
      </w:r>
    </w:p>
    <w:p>
      <w:pPr>
        <w:pStyle w:val="Normal39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increased incidence of violence and harassment against Asian-Americans living in Boston (M)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16 incidents of harrassment against Asian immigrants have been officially reported in Boston, four more than in 1982, according to S. Chuck Wexler, director of the Police Department's community disorders unit. The unit investigates incidents with racial overtones.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incidents of violence against Asians has increased as their numbers have increased,'' Mr. Wexler said. Recently his unit hired a full-time Vietnamese interpreter.</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12,000 Settle in Boston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exact figures, but the International Rescue Committee, which helps settle refugees, estimates 12,000 Cambodians, Laotians and Vietnamese have settled in Boston.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Asians ''are the new guy on the block, and they tend to become easy targets for hoodlums,'' Mr. Wexler said, adding, ''They don't know the language, and they don't tend to call the police.''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 said, few cases involving racial harrassment are brought to trial. ''The price isn't high for violating their civil rights,'' he said. ''We're trying to increase the price.''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 morning of July 24, a Sunday, a 24- year-old Vietnamese man, Anh Mai, was stabbed to death and three Vietnamese who lived in the same house were wounded when they asked a noisy group outside the house to quiet down. A marine on leave, Robert E. Glass Jr., 19, has been charged with murder and assault and battery. The Vietnamese who lived in the house moved away immediately, before city officials could relocate them.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Wexler said the area in Dorchester where the killing occurred was racially mixed and reported, ''There is no indication at this time that it was racially motivated.''</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to Distinguish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Robert Upshur, executive director of the city's Fair Housing Commission, said of the stabbings that ''it's very difficult to separate out that kind of violence, those kinds of motivations'' into racial or nonracial incidents.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it was directly racial is not the point,'' he said, adding that the important point was that there had been a ''substantial rise'' in harassment of Asians.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recent Asian immigrants have settled in Dorchester, a predominantly Irish-American,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Boston. A year ago a black family living on Melbourne Street in Dorchester moved after their house was firebombed. In June a Vietnamese man living in the same house moved after someone smashed his car windows.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street, young men have thrown bricks and rotten eggs at another house where a Vietnamese family lives.</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Stones, Broken Windows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a vinyl couch in his family's apartment in Brighton, Mr. Keo talked about his experiences. He said the first day his family was there, a year ago, someone set fire to a trash can next to the house.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Cambodian families on the block have moved away since then, he said, one after all the downstairs windows were broken and the other after their baby was hit on the head by a stone thrown through an upstairs window.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or three months the street has been quiet, but Mr. Keo said he was still nervous. ''I think that anywhere that a Cambodian lives is not good, because the problems always happen,'' he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Upshur of the housing commission said he believed Boston had such problems because, more than other cities, it was divided into distinctly ethnic neighborhoods. Some people in poor, all-white neighborhoods, he said, are afraid their way of life will be changed by newcomers, whether black, Hispanic or Asian.</w:t>
      </w:r>
    </w:p>
    <w:p>
      <w:pPr>
        <w:pStyle w:val="Normal390"/>
      </w:pPr>
    </w:p>
    <w:p>
      <w:pPr>
        <w:pStyle w:val="Normal390"/>
        <w:ind w:left="200"/>
        <w:sectPr>
          <w:type w:val="continuous"/>
          <w:pgMar w:top="840" w:right="1000" w:bottom="840" w:left="1000" w:header="400" w:footer="400"/>
          <w:pgNumType w:fmt="decimal"/>
          <w:cols w:space="720"/>
        </w:sectPr>
      </w:pPr>
      <w:r>
        <w:br/>
      </w:r>
      <w:r>
        <w:pict>
          <v:line id="_x0000_s2496"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282"/>
          <w:headerReference w:type="default" r:id="rId3283"/>
          <w:footerReference w:type="even" r:id="rId3284"/>
          <w:footerReference w:type="default" r:id="rId3285"/>
          <w:headerReference w:type="first" r:id="rId3286"/>
          <w:footerReference w:type="first" r:id="rId3287"/>
          <w:pgSz w:w="12240" w:h="15840"/>
          <w:pgMar w:top="840" w:right="1000" w:bottom="840" w:left="1000" w:header="400" w:footer="400"/>
          <w:pgNumType w:fmt="decimal"/>
          <w:cols w:space="720"/>
          <w:titlePg w:val="0"/>
        </w:sectPr>
      </w:pPr>
    </w:p>
    <w:p>
      <w:pPr>
        <w:pStyle w:val="Normal391"/>
      </w:pPr>
    </w:p>
    <w:p>
      <w:pPr>
        <w:pStyle w:val="Normal391"/>
      </w:pPr>
      <w:r>
        <w:pict>
          <v:shape id="_x0000_i2497" type="#_x0000_t75" alt="LexisNexis®" style="width:147.75pt;height:30pt">
            <v:imagedata r:id="rId17" o:title=""/>
          </v:shape>
        </w:pict>
      </w:r>
      <w:r>
        <w:cr/>
      </w:r>
    </w:p>
    <w:p>
      <w:pPr>
        <w:pStyle w:val="Heading1389"/>
        <w:keepNext w:val="0"/>
        <w:spacing w:after="200" w:line="340" w:lineRule="atLeast"/>
        <w:ind w:left="0" w:right="0" w:firstLine="0"/>
        <w:jc w:val="center"/>
      </w:pPr>
      <w:hyperlink r:id="rId3288" w:history="1">
        <w:r>
          <w:rPr>
            <w:rFonts w:ascii="arial" w:eastAsia="arial" w:hAnsi="arial" w:cs="arial"/>
            <w:b/>
            <w:i/>
            <w:strike w:val="0"/>
            <w:color w:val="0077CC"/>
            <w:sz w:val="28"/>
            <w:u w:val="single"/>
            <w:vertAlign w:val="baseline"/>
          </w:rPr>
          <w:t>TUNNEL VISION; Tokens May Be Back in Style, for a Bit</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2003 Tuesday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1"/>
        <w:keepNext w:val="0"/>
        <w:spacing w:after="0" w:line="240" w:lineRule="atLeast"/>
        <w:ind w:right="0"/>
        <w:jc w:val="both"/>
      </w:pPr>
      <w:bookmarkStart w:id="792" w:name="Bookmark_391"/>
      <w:bookmarkEnd w:id="79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Randy Kennedy </w:t>
      </w:r>
    </w:p>
    <w:p>
      <w:pPr>
        <w:pStyle w:val="Normal391"/>
        <w:keepNext/>
        <w:spacing w:before="240" w:after="0" w:line="340" w:lineRule="atLeast"/>
        <w:ind w:left="0" w:right="0" w:firstLine="0"/>
        <w:jc w:val="left"/>
      </w:pPr>
      <w:bookmarkStart w:id="793" w:name="Body_389"/>
      <w:bookmarkEnd w:id="79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98" style="position:absolute;z-index:25275392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1948 there was no hoarding. The price of a subway ride doubled from a nickel to a dime, and while you could have saved up a gunnysack full of nickels, it still took two to get you a dime for the turnstile.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later a hoarder was still yet to be born. As far as the subway was concerned, a dime was worthless and a tiny yellow slug called a token became the coin of the new 15-cent realm.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every fare increase since then -- a dozen, counting last week's mark-up to $2 -- a vast, strange and entertaining game of odds playing and psychological chicken has ensued in the days between the decision and the switchover to a higher fare.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perspective of the subway rider, think of it as a simplistic version of the stock option. He can buy a currency instrument at a certain price. The price of the instrument is going up. So if he buys at the cheaper price and "exercises" these later at the turnstile, he can realize marginal savings after the increase. If he buys a lot -- at 10 or 15 cents per transaction, it takes quite a few to amount to much -- he can at least savor the lifelong satisfaction of having briefly beaten the system.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hoarding begins.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transit officials tend not to like having their system beaten. So after each fare increase, they turn to what must certainly be a secret team of crack former C.I.A. mind-operations officers who deploy a clever plan to defeat the hoarders.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usually begins like this: An announcement that old tokens will no longer work in the turnstiles, that a new one is already being minted or that a very old one will be extracted from the vaults and reintroduced.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for example, such stories were leaked to the press and some turnstiles were said to have been "repaired" for the change, discouraging all but the most long-odds token-hoarding gamblers. Then, at the last minute, just as the fare went up, the old subway switcheroo: The token remains unchanged. (In fact, while there have been 13 fare increases since the token was introduced, the token has changed only five times so far, not counting commemorative or variant tokens.)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straphangers are even wilier and transit officials must constantly be on their toes. In 1966, in the weeks surrounding a 12-day transit strike, token reserves mysteriously dwindled as New Yorkers collectively seemed to intuit that a new union contract would mean a fare increase. A transit official tried to discourage this run on tokens. "If the fare is ever raised," he warned sternly, "we intend to use a token of a different size."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lied. Or maybe he just changed his mind. (Maybe at the direction of the mind-operations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2003 and the latest fare increase, which is far more complicated and yet in many ways still no big lift for the experienced mass-transit oddsmaker. Transit officials say that unlimited weekly and monthly MetroCards based on the $1.50 fare will almost certainly -- pay close attention to the language -- not work at turnstiles after the fare increase becomes effective on May 4. Riders, they say, will have to redeem the remaining value on the old cards for a newer, more expensive one.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believe it? If you win the present gamble, the upside is much greater: a stack of $63 monthly MetroCards in your bag at a time when all the suckers will be paying $70. But keep in mind, also, that an electronic turnstile is much more easily converted and the incentives for officials to do so are much greater this time.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follows is a safer and more modest betting proposal, suggested by a mathematically inclined colleague who asked to be described only as a curmudgeon and longtime subway rider. The suggestion is, of course, completely socially irresponsible and should be considered only -- repeat only -- as a theoretical exercise.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for the subway rider who now rides using pay-per-ride MetroCards -- a substantial number, including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 -- the fare increase will mean a new price per ride of about $1.67. This isbecause a $10 card will buy 6 rides, $20 will buy 12 and so on. No matter how many rides are paid for after $10, they will never get cheaper.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something that will, at least for a while, be cheaper: the humble and historic subway token. The chances that the token will be switched this time around are slimmer than ever, because the subway system is planning to phase them out over the next several months anyway.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 far, transit officials have not placed tight restrictions on the number of tokens riders can buy, as they did during past fare increases.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ironically, just as the token goes the way of the trolley and the Third Avenue elevated, never to be hoarded again, it has never made more sense to hoard them. Only theoretically, of course.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subway riding.</w:t>
      </w:r>
    </w:p>
    <w:p>
      <w:pPr>
        <w:pStyle w:val="Normal391"/>
        <w:keepNext w:val="0"/>
        <w:spacing w:before="240" w:after="0" w:line="260" w:lineRule="atLeast"/>
        <w:ind w:left="0" w:right="0" w:firstLine="0"/>
        <w:jc w:val="left"/>
      </w:pPr>
      <w:r>
        <w:br/>
      </w:r>
      <w:hyperlink r:id="rId3289" w:history="1">
        <w:r>
          <w:rPr>
            <w:rFonts w:ascii="arial" w:eastAsia="arial" w:hAnsi="arial" w:cs="arial"/>
            <w:b w:val="0"/>
            <w:i/>
            <w:strike w:val="0"/>
            <w:color w:val="0077CC"/>
            <w:sz w:val="20"/>
            <w:u w:val="single"/>
            <w:vertAlign w:val="baseline"/>
          </w:rPr>
          <w:t>http://www.nytimes.com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99" style="position:absolute;z-index:252754944"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Some subway riders use MetroCards, while others use tokens for their fares. Some passengers are hoping to use cards and tokens bought before the fare rises to $2 to save a few nickels. (Fred R. Conrad/The New York Times)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2003</w:t>
      </w:r>
    </w:p>
    <w:p>
      <w:pPr>
        <w:pStyle w:val="Normal391"/>
      </w:pPr>
    </w:p>
    <w:p>
      <w:pPr>
        <w:pStyle w:val="Normal391"/>
        <w:ind w:left="200"/>
        <w:sectPr>
          <w:type w:val="continuous"/>
          <w:pgMar w:top="840" w:right="1000" w:bottom="840" w:left="1000" w:header="400" w:footer="400"/>
          <w:pgNumType w:fmt="decimal"/>
          <w:cols w:space="720"/>
        </w:sectPr>
      </w:pPr>
      <w:r>
        <w:br/>
      </w:r>
      <w:r>
        <w:pict>
          <v:line id="_x0000_s2500"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290"/>
          <w:headerReference w:type="default" r:id="rId3291"/>
          <w:footerReference w:type="even" r:id="rId3292"/>
          <w:footerReference w:type="default" r:id="rId3293"/>
          <w:headerReference w:type="first" r:id="rId3294"/>
          <w:footerReference w:type="first" r:id="rId3295"/>
          <w:pgSz w:w="12240" w:h="15840"/>
          <w:pgMar w:top="840" w:right="1000" w:bottom="840" w:left="1000" w:header="400" w:footer="400"/>
          <w:pgNumType w:fmt="decimal"/>
          <w:cols w:space="720"/>
          <w:titlePg w:val="0"/>
        </w:sectPr>
      </w:pPr>
    </w:p>
    <w:p>
      <w:pPr>
        <w:pStyle w:val="Normal392"/>
      </w:pPr>
    </w:p>
    <w:p>
      <w:pPr>
        <w:pStyle w:val="Normal392"/>
      </w:pPr>
      <w:r>
        <w:pict>
          <v:shape id="_x0000_i2501" type="#_x0000_t75" alt="LexisNexis®" style="width:147.75pt;height:30pt">
            <v:imagedata r:id="rId17" o:title=""/>
          </v:shape>
        </w:pict>
      </w:r>
      <w:r>
        <w:cr/>
      </w:r>
    </w:p>
    <w:p>
      <w:pPr>
        <w:pStyle w:val="Heading1390"/>
        <w:keepNext w:val="0"/>
        <w:spacing w:after="200" w:line="340" w:lineRule="atLeast"/>
        <w:ind w:left="0" w:right="0" w:firstLine="0"/>
        <w:jc w:val="center"/>
      </w:pPr>
      <w:hyperlink r:id="rId3296" w:history="1">
        <w:r>
          <w:rPr>
            <w:rFonts w:ascii="arial" w:eastAsia="arial" w:hAnsi="arial" w:cs="arial"/>
            <w:b/>
            <w:i/>
            <w:strike w:val="0"/>
            <w:color w:val="0077CC"/>
            <w:sz w:val="28"/>
            <w:u w:val="single"/>
            <w:vertAlign w:val="baseline"/>
          </w:rPr>
          <w:t>After a Child's Death, a Religious Politician Became a Cultural Warrior - Correction Appended</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2012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2"/>
        <w:keepNext w:val="0"/>
        <w:spacing w:after="0" w:line="240" w:lineRule="atLeast"/>
        <w:ind w:right="0"/>
        <w:jc w:val="both"/>
      </w:pPr>
      <w:bookmarkStart w:id="794" w:name="Bookmark_392"/>
      <w:bookmarkEnd w:id="794"/>
    </w:p>
    <w:p>
      <w:pPr>
        <w:pStyle w:val="Normal392"/>
        <w:keepNext w:val="0"/>
        <w:spacing w:after="0" w:line="260" w:lineRule="atLeast"/>
        <w:ind w:left="0" w:right="0" w:firstLine="0"/>
        <w:jc w:val="left"/>
      </w:pPr>
      <w:r>
        <w:br/>
      </w:r>
      <w:r>
        <w:pict>
          <v:shape id="_x0000_i2502"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 MAN IN THE NEWS RICHARD JOHN SANTORUM</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1387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392"/>
        <w:keepNext/>
        <w:spacing w:before="240" w:after="0" w:line="340" w:lineRule="atLeast"/>
        <w:ind w:left="0" w:right="0" w:firstLine="0"/>
        <w:jc w:val="left"/>
      </w:pPr>
      <w:bookmarkStart w:id="795" w:name="Body_390"/>
      <w:bookmarkEnd w:id="79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03" style="position:absolute;z-index:252756992"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a teenager growing up in Butler, Pa., Rick Santorum spent Sunday mornings as an altar boy, taking wheelchair-bound veterans to Roman Catholic Mass. In the ninth grade, he announced his intention to hold elective office. ''I'm going to be governor of Pennsylvania,'' he declared, according to his brother Dan.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as a married man and a member of Congress, Mr. Santorum wove these two strands of his life -- his faith and his political aspirations -- into one. Then, in 1996, when he was a freshman senator, his wife, Karen, delivered a child when she was just 20 weeks pregnant. The baby, a boy they named Gabriel, died after two hours.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I noticed a marked difference in Rick,'' said Robert Traynham, who spent 10 years as a Santorum aide. ''He became much more philosophical, much more deeply religious. You could tell; he was walking with his faith.''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helped deepen Mr. Santorum's opposition to abortion, and he went on to become one of Washington's most outspoken cultural warriors. He prodded Congress to outlaw the procedure known as partial-birth abortion, broke with a Republican president, George W. Bush, over embryonic stem cell research and pushed for a constitutional amendment banning same-sex marriage, insisting that it is ''right for children to have moms and dads.''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views helped put Mr. Santorum within a whisker of beating Mitt Romney in the Iowa caucuses on Tuesday night. Mr. Santorum has spent months waging a low-budget, shoe-leather-intensive quest for the Republican nomination; he visited all 99 counties in Iowa and moved his wife and seven children (including a disabled 3-year-old daughter) there for three weeks before the Ames Straw Poll last summer. Now, suddenly, he is a viable candidate.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asked me how I've done this, sitting back at the polls and not getting a whole lot of attention paid to us,'' Mr. Santorum told supporters in Iowa on Tuesday night. ''How did you keep going out to Iowa, in 99 counties, and 381 town hall meetings and speeches?''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went on, ''every morning when I was getting up in the morning to take on that challenge, I've required a strength from another particular friendship, one that is sacred. I've survived the challenges so far by the daily grace that comes from God.''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Brash and blunt at 53, Mr. Santorum is a what-you-see-is-what-you-get politician, unapologetic if his views offend, which they often do. He once offhandedly invoked bestiality in arguing that states should have the right to regulate homosexual acts. ''That is not to pick on homosexuality,'' he said. ''It's not, you know, man on child, man on dog.'' That prompted critics to create a Web site promoting a vulgar definition of his name. He is now feuding with Google, because the site comes up first on a search for him.</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he makes the case that traditional marriage is one prescription for the nation's economic ills. During a swing through South Carolina this fall, he dropped in on a Christian radio station, where the host of the drive-time talk show, Tony Beam, asked Mr. Santorum how social issues would play in an election dominated by the economy.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did not miss a beat, launching into a long discourse on how single-parent homes spawn poverty and government intervention. ''Government gets bigger,'' he argued, ''when families get weaker.''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John Santorum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the son of an Italian immigrant father who eventually became a clinical psychologist at the Veterans Administration Hospital in Butler. Mr. Santorum's mother was the chief nurse there, and the Santorums -- Rick is the middle child of three -- lived in a small three-bedroom, one-bathroom brick house on the hospital grounds. Mr. Santorum bunked with his younger brother, Dan.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you had to be on your deathbed not to go to church,'' Dan Santorum said. ''It was 200 yards from our house to walk to the church. Before Mass, my brother and I would get the patients who were not ambulatory and we wheeled them from their hospital rooms to the services. He served Mass and I would help wheel the patients up for Communion, and when it was over we would wheel them back and go home and have a family breakfast.''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Santorum said he and his friends laughed at his older brother when Rick declared he would be Pennsylvania's governor one day. But in college, at Pennsylvania State University, Mr. Santorum studied political science and eventually became state chairman of the College Republicans. He went on to earn a business degree from the University of Pittsburgh and a law degree from the Dickinson School of Law. He broke into politics working as an administrative assistant for a state senator.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issues were not high on Mr. Santorum's agenda when he first ran for Congress in 1990, said G. Terry Madonna, a political scientist at Franklin and Marshall College who has followed Mr. Santorum for 30 years. That year, Mr. Santorum narrowly defeated the Democratic incumbent, Doug Walgren, by painting Mr. Walgren as an absentee congressman who spent too much time in Washington -- a charge that would later cost Mr. Santorum his Senate seat in 2006.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in Washington in 1991 and promptly made a name for himself (along with John A. Boehner, now the speaker of the House) as a member of the so-called Gang of Seven, who helped expose scandal in the banking practices of the House. All seven were freshmen, all had won in a difficult year for Republicans, and they felt emboldened.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were back-benchers who felt like they had been largely abandoned by the national party and had a formula for success, which was connecting with blue-collar and nontraditional Republican voters on values and economic populism,'' said Ralph Reed, who at the time ran the Christian Coalition, an evangelical group. ''They came into the House loaded for bear.''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promoted school vouchers and changing the welfare system, blending his Roman Catholicism with a small-government philosophy that foreshadowed what Mr. Bush would later call his ''compassionate conservative'' agenda. (Mr. Santorum called it the ''community renewal agenda.'') In 1996, he was instrumental in passing the welfare overhaul that President Bill Clinton signed into law. He was already at work on the partial-birth abortion bill when his son died; it did not pass until 2003.</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swing state like Pennsylvania, Mr. Santorum was an unusual breed -- a conservative Republican who could win. In 1994, he ran for the Senate, ousting Harris Wofford, a Democrat. In 2000, after winning a second term, he became chairman of the Senate Republican Conference, a leadership post that gave him a platform. He used it.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liked him because he spoke their language,'' Professor Madonna said. ''He was aggressive, and vigorous and very polarizing.''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2006, Mr. Santorum was in a tough political spot. He had championed Mr. Bush's agenda and was closely aligned with him, but the country, soured on the Iraq war, had turned against the president.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Santorum's finances also came under scrutiny amid disclosures that he was home-schooling his children at his family residence in Virginia while receiving money from a Pennsylvania school district to enroll them in ''cyber school.'' He lost badly to Bob Casey, who remains in the Senate, and his political career was presumed dead.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Santorum's challenge is to position himself as a credible alternative to Mr. Romney with little money and hardly any staff. His friends say he is clear-eyed about the challenges. In New Hampshire, the next stop on the Republican primary tour, voters are far more animated by fiscal issues than the social causes that shape Mr. Santorum's political identity.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in New Hampshire,'' he told backers in Iowa on Tuesday night. ''We'll leave tomorrow. We'll spend our time there. And with your help and God's grace, we'll have another fun night a week from now.''</w:t>
      </w:r>
    </w:p>
    <w:p>
      <w:pPr>
        <w:pStyle w:val="Normal392"/>
        <w:keepNext w:val="0"/>
        <w:spacing w:before="240" w:after="0" w:line="260" w:lineRule="atLeast"/>
        <w:ind w:left="0" w:right="0" w:firstLine="0"/>
        <w:jc w:val="left"/>
      </w:pPr>
      <w:r>
        <w:br/>
      </w:r>
      <w:hyperlink r:id="rId3297" w:history="1">
        <w:r>
          <w:rPr>
            <w:rFonts w:ascii="arial" w:eastAsia="arial" w:hAnsi="arial" w:cs="arial"/>
            <w:b w:val="0"/>
            <w:i/>
            <w:strike w:val="0"/>
            <w:color w:val="0077CC"/>
            <w:sz w:val="20"/>
            <w:u w:val="single"/>
            <w:vertAlign w:val="baseline"/>
          </w:rPr>
          <w:t>http://www.nytimes.com</w:t>
        </w:r>
      </w:hyperlink>
    </w:p>
    <w:p>
      <w:pPr>
        <w:pStyle w:val="Normal392"/>
        <w:keepNext/>
        <w:spacing w:before="240" w:after="0" w:line="340" w:lineRule="atLeast"/>
        <w:ind w:left="0" w:right="0" w:firstLine="0"/>
        <w:jc w:val="left"/>
      </w:pPr>
      <w:bookmarkStart w:id="796" w:name="Correction_11"/>
      <w:bookmarkEnd w:id="796"/>
      <w:r>
        <w:rPr>
          <w:rFonts w:ascii="arial" w:eastAsia="arial" w:hAnsi="arial" w:cs="arial"/>
          <w:b/>
          <w:i w:val="0"/>
          <w:strike w:val="0"/>
          <w:noProof w:val="0"/>
          <w:color w:val="000000"/>
          <w:position w:val="0"/>
          <w:sz w:val="28"/>
          <w:u w:val="none"/>
          <w:vertAlign w:val="baseline"/>
        </w:rPr>
        <w:t>Correction</w:t>
      </w:r>
    </w:p>
    <w:p>
      <w:pPr>
        <w:pStyle w:val="Normal392"/>
        <w:spacing w:line="60" w:lineRule="exact"/>
      </w:pPr>
      <w:r>
        <w:pict>
          <v:line id="_x0000_s2504" style="position:absolute;z-index:25275801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picture caption on Thursday with a Man in the News article about Rick Santorum misidentified a network that interviewed Mr. Santorum. He was shown on Wednesday waiting to talk to Fox News, not CNN.</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6, 2012</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505" style="position:absolute;z-index:252759040"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Rick Santorum waiting to be interviewed on CNN on Wednesday. His weaving of religion and politics helped him come close to beating Mitt Romney in Iowa.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Tyler Carlisle, a freshman at Yale, cleaned the New Hampshire office in preparation for the arrival of the candidate, who has spent months waging a low-budget campaign. (PHOTOGRAPHS BY EVAN MCGLINN FOR THE NEW YORK TIMES)                                        </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2012</w:t>
      </w:r>
    </w:p>
    <w:p>
      <w:pPr>
        <w:pStyle w:val="Normal392"/>
      </w:pPr>
    </w:p>
    <w:p>
      <w:pPr>
        <w:pStyle w:val="Normal392"/>
        <w:ind w:left="200"/>
        <w:sectPr>
          <w:type w:val="continuous"/>
          <w:pgMar w:top="840" w:right="1000" w:bottom="840" w:left="1000" w:header="400" w:footer="400"/>
          <w:pgNumType w:fmt="decimal"/>
          <w:cols w:space="720"/>
        </w:sectPr>
      </w:pPr>
      <w:r>
        <w:br/>
      </w:r>
      <w:r>
        <w:pict>
          <v:line id="_x0000_s2506"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298"/>
          <w:headerReference w:type="default" r:id="rId3299"/>
          <w:footerReference w:type="even" r:id="rId3300"/>
          <w:footerReference w:type="default" r:id="rId3301"/>
          <w:headerReference w:type="first" r:id="rId3302"/>
          <w:footerReference w:type="first" r:id="rId3303"/>
          <w:pgSz w:w="12240" w:h="15840"/>
          <w:pgMar w:top="840" w:right="1000" w:bottom="840" w:left="1000" w:header="400" w:footer="400"/>
          <w:pgNumType w:fmt="decimal"/>
          <w:cols w:space="720"/>
          <w:titlePg w:val="0"/>
        </w:sectPr>
      </w:pPr>
    </w:p>
    <w:p>
      <w:pPr>
        <w:pStyle w:val="Normal393"/>
      </w:pPr>
    </w:p>
    <w:p>
      <w:pPr>
        <w:pStyle w:val="Normal393"/>
      </w:pPr>
      <w:r>
        <w:pict>
          <v:shape id="_x0000_i2507" type="#_x0000_t75" alt="LexisNexis®" style="width:147.75pt;height:30pt">
            <v:imagedata r:id="rId17" o:title=""/>
          </v:shape>
        </w:pict>
      </w:r>
      <w:r>
        <w:cr/>
      </w:r>
    </w:p>
    <w:p>
      <w:pPr>
        <w:pStyle w:val="Heading1391"/>
        <w:keepNext w:val="0"/>
        <w:spacing w:after="200" w:line="340" w:lineRule="atLeast"/>
        <w:ind w:left="0" w:right="0" w:firstLine="0"/>
        <w:jc w:val="center"/>
      </w:pPr>
      <w:hyperlink r:id="rId3304" w:history="1">
        <w:r>
          <w:rPr>
            <w:rFonts w:ascii="arial" w:eastAsia="arial" w:hAnsi="arial" w:cs="arial"/>
            <w:b/>
            <w:i/>
            <w:strike w:val="0"/>
            <w:color w:val="0077CC"/>
            <w:sz w:val="28"/>
            <w:u w:val="single"/>
            <w:vertAlign w:val="baseline"/>
          </w:rPr>
          <w:t>PUBLIC LIVES; From Amman, Jordan, to Broadway, Via Brooklyn</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3"/>
        <w:keepNext w:val="0"/>
        <w:spacing w:after="0" w:line="240" w:lineRule="atLeast"/>
        <w:ind w:right="0"/>
        <w:jc w:val="both"/>
      </w:pPr>
      <w:bookmarkStart w:id="797" w:name="Bookmark_393"/>
      <w:bookmarkEnd w:id="797"/>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LYNDA RICHARDSON</w:t>
      </w:r>
    </w:p>
    <w:p>
      <w:pPr>
        <w:pStyle w:val="Normal393"/>
        <w:keepNext/>
        <w:spacing w:before="240" w:after="0" w:line="340" w:lineRule="atLeast"/>
        <w:ind w:left="0" w:right="0" w:firstLine="0"/>
        <w:jc w:val="left"/>
      </w:pPr>
      <w:bookmarkStart w:id="798" w:name="Body_391"/>
      <w:bookmarkEnd w:id="798"/>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08" style="position:absolute;z-index:25276108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SUHEIR HAMMAD cannot stop talking about red velvet cake. "Oh, honey," and "Yes, girl," she says, savoring the idea of tasting it, cracking up a visitor. That's how the conversation begins in her small dressing room at the Longacre Theater, where she performs in "Russell Simmons Def Poetry Jam on Broadway," and how it ends at a nearby bakery, when she gets a slice. "It's just so nasty," she says gleefully, by which she means sinfully good.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Hammad, 29, does not look like she indulges in five hefty slices of layered cake each week. She is a willowy 5-foot-9, with olive skin and soaring cheekbones. She giggles, saying the calories melt off because she performs eight shows a week. "Girl, please! Your adrenaline is up for two hours."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nine young poets onstage, Ms. Hammad is the one who is introduced as being from Brooklyn, by way of Palestine. Gliding across the floor, she lets loose about racial stereotypes and the suffering of dispossessed people. Two poems are from her book of poetry, "Born Palestinian, Born Black," which was published by Harlem River Press, a mainly African-American publishing house. The title is an homage to June Jordan, the late black poet.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a city of immigrants thrown together in a mixed cultural milieu, Ms. Hammad's strong identification with African-Americans is striking. Born in a Palestinian refugee camp in Amman, Jordan, she moved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at age 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part of it is that I read so much as a kid, and African-American literature is the outsider literature in the American canon, especially for poetry," she says one recent afternoon in her dressing room. Long-legged and dressed in a white jogging suit and sneakers, she has her dark, wavy hair tucked under a coral-colored Kangol cap.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has a slight Southern intonation as she ticks off the names of poets she admires, including Ms. Jordan and Audre Lorde, whose writing careers were imbued with advocacy for the poor, women and the disenfranchised. "It wasn't a calculated move. I guess I found the political voices, and those were the voices that made the most sense to me."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grocer and a homemaker, Ms. Hammad was raised in a traditional Muslim household in a mainly Puerto Rican neighborhood of Sunset Park. She says she hung out mostly with black children because they did not speak good Spanish either. (Ms. Hammad speaks fluent Arabic.) Her cultural affinity grew when she worked with her father for five years in a supermarket in Hollis, Queens. The community was heavily populated by black Southerners.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I learned the term 'high yellow,' " she says, recalling how black customers often told her she looked like a light-skinned relative.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Hammad shrugs now, as if to say, what's the big deal? She recalls simply being a scrawny teenager who scrawled graffiti in school hallways and enjoyed break dancing at a time when hip-hop culture was emerging.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all of us come from more than one community and also benefit from that," she says. "It's kind of narrow-minded to think one community is all you come from, as far as the language you speak, the religion you keep, particularly in a place like New York."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rage on the stage of "Def Poetry Jam" about the sorry state of the world. In a theater review in The New York Times, Ben Brantley describes Ms. Hammad and a fellow poet, Lemon, as "probably the most accomplished writers, with their gifts for slyly changing and mixing cadences and tones."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the show, Ms. Hammad talks about the killing of young Palestinians by Israeli rubber bullets. Her politics become more evident in her dressing room, where a photograph of a dead uncle is tucked in a mirror. She says he was part of the Palestinian resistance when, at age 18, he was gunned down by Israeli soldiers in Beirut during the civil war there. "He's the ancestor who is looking out for me on stage," she says. A scarf that resembles the Palestinian flag hangs on the wall.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different story to tell, and if people are serious about communication, we have to hear other people's stories. It is a special time to be Palestinian-American, and I want to take advantage of the opportunity."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Ms. Hammad published two books, "Drops of This Story," and "Born Palestinian, Born Black," which is currently out of print. A poem that she circulated on the Internet after the Sept. 11 terrorist attacks propelled her to prominence. She recited it on the HBO television premiere of "Def Poetry Jam," from which the Broadway show descends. In that poem, she expressed anguish that the hijackers were anyone who looked like her brothers.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widespread labeling of Arabs as potential terrorists, Ms. Hammad says she still anguishes. She has two brothers and a Palestinian-American boyfriend, who works at I.B.M., helping minority businesses secure contracts.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Hammad's slice of red velvet cake is packed up. She will take it home to suburban New Jersey. One more question: how does she feel about about her increased visibility?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thankful," she says softly. "I'm doing this for a little girl somewhere in the middle of America with fuzzy hair and yellow skin, who will see my name and the power of an Eastern name that is not Osama bin Laden or Saddam Hussein."</w:t>
      </w:r>
    </w:p>
    <w:p>
      <w:pPr>
        <w:pStyle w:val="Normal393"/>
        <w:keepNext w:val="0"/>
        <w:spacing w:before="240" w:after="0" w:line="260" w:lineRule="atLeast"/>
        <w:ind w:left="0" w:right="0" w:firstLine="0"/>
        <w:jc w:val="left"/>
      </w:pPr>
      <w:r>
        <w:br/>
      </w:r>
      <w:hyperlink r:id="rId3305" w:history="1">
        <w:r>
          <w:rPr>
            <w:rFonts w:ascii="arial" w:eastAsia="arial" w:hAnsi="arial" w:cs="arial"/>
            <w:b w:val="0"/>
            <w:i/>
            <w:strike w:val="0"/>
            <w:color w:val="0077CC"/>
            <w:sz w:val="20"/>
            <w:u w:val="single"/>
            <w:vertAlign w:val="baseline"/>
          </w:rPr>
          <w:t>http://www.nytimes.com</w:t>
        </w:r>
      </w:hyperlink>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509" style="position:absolute;z-index:252762112"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SUHEIR HAMMAD (Chester Higgins Jr./The New York Times)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2003</w:t>
      </w:r>
    </w:p>
    <w:p>
      <w:pPr>
        <w:pStyle w:val="Normal393"/>
      </w:pPr>
    </w:p>
    <w:p>
      <w:pPr>
        <w:pStyle w:val="Normal393"/>
        <w:ind w:left="200"/>
        <w:sectPr>
          <w:type w:val="continuous"/>
          <w:pgMar w:top="840" w:right="1000" w:bottom="840" w:left="1000" w:header="400" w:footer="400"/>
          <w:pgNumType w:fmt="decimal"/>
          <w:cols w:space="720"/>
        </w:sectPr>
      </w:pPr>
      <w:r>
        <w:br/>
      </w:r>
      <w:r>
        <w:pict>
          <v:line id="_x0000_s2510"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394"/>
      </w:pPr>
    </w:p>
    <w:p>
      <w:pPr>
        <w:pStyle w:val="Normal394"/>
      </w:pPr>
      <w:r>
        <w:pict>
          <v:shape id="_x0000_i2511" type="#_x0000_t75" alt="LexisNexis®" style="width:147.75pt;height:30pt">
            <v:imagedata r:id="rId17" o:title=""/>
          </v:shape>
        </w:pict>
      </w:r>
      <w:r>
        <w:cr/>
      </w:r>
    </w:p>
    <w:p>
      <w:pPr>
        <w:pStyle w:val="Heading1392"/>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Bad Manners Then, Cause for Arrest Today</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2012 Saturday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4"/>
        <w:keepNext w:val="0"/>
        <w:spacing w:after="0" w:line="240" w:lineRule="atLeast"/>
        <w:ind w:right="0"/>
        <w:jc w:val="both"/>
      </w:pPr>
      <w:bookmarkStart w:id="799" w:name="Bookmark_394"/>
      <w:bookmarkEnd w:id="799"/>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1308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GOLDSTEIN and CHRISTINE HAUGHNEY</w:t>
      </w:r>
    </w:p>
    <w:p>
      <w:pPr>
        <w:pStyle w:val="Normal394"/>
        <w:keepNext/>
        <w:spacing w:before="240" w:after="0" w:line="340" w:lineRule="atLeast"/>
        <w:ind w:left="0" w:right="0" w:firstLine="0"/>
        <w:jc w:val="left"/>
      </w:pPr>
      <w:bookmarkStart w:id="800" w:name="Body_392"/>
      <w:bookmarkEnd w:id="800"/>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12" style="position:absolute;z-index:25276416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D. Peppers recalled how empty the subway car was. It was not yet 4 a.m. on a Friday, so most of New York was still asleep, but he was already late for his job at a Bronx bakery. As his train passed through Midtown Manhattan, Mr. Peppers stretched out, closed his eyes and nodded off.</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tap. It was a police officer.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Peppers had put his feet up on a subway seat, and that, the officer informed him, was a crime -- one that in his case would lead to his arrest. He spent 12 hours in jail before he saw a judge, and was released after pleading guilty.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if it was rush hour, but there was no one else on the train. Why not just say, 'Put your feet down'? '' said Mr. Peppers, a maintenance man at the bakery. ''I lost a day of work because of their pettiness.''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perhaps the most minor crime New Yorkers are routinely arrested for: sitting improperly on a subway seat. Seven years ago, rule 1050(7)(J) of the city's transit code criminalized what was once simply bad etiquette: passengers putting their feet on a subway seat. They also cannot take up more than one seat if it interferes with other passengers' comfort, nor can they block movement on a subway by doing something like standing too close to the doors.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handed out more than 6,000 tickets for these violations in 2011. But a $50 ticket would have been welcome compared with the trouble many passengers found themselves in; roughly 1,600 people like Mr. Peppers were arrested, sometimes waiting more than a day to be brought before a judge and released, according to statistics from district attorneys' offices.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instances, passengers were arrested because they had outstanding warrants, or did not have photo identification. Some arrests were harder to explain, with no apparent cause other than the seat violation. In at least one case, the arrest led to deportation.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why Mr. Peppers was not just given a ticket. He had an arrest record that dated back three decades and involved firearm possession, robbery and the sale of crack cocaine; in 2009 he was released from prison, where he has spent much of his adult life. But he and his lawyer said there was no warrant for his arrest.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public defenders who represent many of the passengers arrested say their clients tend to be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often kitchen workers who are exhausted as they begin or end long shifts at Manhattan restaurants. Lawyers say many of the cases originate on the F train at the Rockefeller Center stop.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decision, a Brooklyn judge, Noach Dear, dismissed the case of a man cited for taking up more than one seat on an A train at 3:10 a.m. on Dec. 24. ''There appears to be a disconnect between the code's goals and its enforcement,'' Judge Dear wrote in his decision. He said that he and other Brooklyn judges had found these arrests happened ''late at night or early in the morning when subways are generally at their least crowded levels.''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have cost the city. In November, court records show, New York City paid $150,000 to Juan Castillo, a diabetic, who was arrested for putting his feet on a subway seat after he briefly lifted his leg to inject himself with insulin while riding a Manhattan-bound F train to work. Police officers put him in jail and refused to give him access to his insulin for 30 hours, Mr. Castillo said in court papers. He ended up hospitalized for two days.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now defending itself against a lawsuit brought by Abdi Omar, a 30-year-old messenger who was arrested on Sept. 1 at 10:40 p.m. and charged with having his feet on a subway seat. Mr. Omar said that an officer told him after removing him from the train that there was an outstanding warrant for his arrest, which he denied. When Mr. Omar refused to be fingerprinted without proof of a warrant, officers sent him to Bellevue Hospital Center for a psychiatric evaluation, according to Mr. Omar's suit. Ultimately, it says, the police never produced a warrant for Mr. Omar; he contested the seat summons and won.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 Browne, the New York Police Department's chief spokesman, said enforcement of subway regulations had made the transit system much safer.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that crime on the subways has plummeted from almost 50 crimes a day in 1990 to only seven now is because the N.Y.P.D. enforces violations large and small, often encountering armed or wanted felons engaged in relatively minor offenses, like putting their feet up, smoking on a platform, walking or riding between cars, or fare beating,'' Mr. Browne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for instance, the police arrested a 19-year-old man, Kyron Hughes, for stretching out across a number of subway seats. After officers at the police station recognized him from a wanted poster, Mr. Hughes was charged with a string of robberies, Mr. Browne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episode, officers arrested a man for taking up two seats in car at 3 a.m., and later discovered he was a suspect in a gunpoint robbery, Mr. Browne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Banks, the chief attorney for the city's Legal Aid Society, which represents many riders arrested for seat violations, suggested that police officers who make arrests for seat violations are driven by the prospect of overtime pay and the pressure to produce arrests periodically.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arrests are made by the Police Department's homeless outreach unit, even though many of those arrested are not homeless. Defense lawyers suggested in interviews that homeless outreach officers found these arrests easier to make than their primary job, coaxing homeless people into shelters.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far easier to give the back of the hand than a helping hand,'' Mr. Banks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officer who works in the transit system acknowledged that there were a lot of ''petty arrests,'' but he said that officers were under pressure from supervisors to ''bring in one collar'' each month. The officer, speaking anonymously, was generally disdainful of making arrests for seat violations, but pointed out that stopping people on these charges allowed officers to check them for outstanding warrants.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quite often happens with people laying down on the seats -- sure, it could be an empty train, but you stop them and if they don't have their ID, you have your collar,'' he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defense lawyers question if the Police Department has taken these cases too far.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Weaver, 20, a construction worker, was heading home to Harlem after having Thanksgiving dinner with his girlfriend's family. As he rode an empty E train, Mr. Weaver said, he nodded off and his right knee and thigh leaned on the empty seat next to him. Just before 1 a.m., he said, he was jolted awake by a police officer who accused him of taking up more than one seat.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spent the night in a cell with two dozen men, he appeared before Judge Toko Serita. The judge offered to dismiss the case if he stayed out of trouble for six months.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cases that makes people lose faith in our criminal justice system,'' Joel Schmidt, the Legal Aid lawyer representing Mr. Weaver, said at his arraignment. ''Makes me wonder what our police officers are really doing at 1 o'clock in the morning.''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extreme result was the deportation of Flavio Uzhca. Mr. Uzhca, a 32-year-old line chef from Ecuador, was returning home to Woodside, Queens, from his gym before 8 p.m. on March 10. When he stood at the door of a packed No. 7 train, an officer escorted him off and asked to see identification, he said in an e-mail. Mr. Uzhca said he showed identification from Ecuador. By the time he was arraigned, the authorities learned that an immigration judge had issued an order in 2002 for his deportation.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Uzhca called his bosses the owners of Bistro Vendome, a French restaurant in Midtown where he worked, to tell them he would not be at work that day. He never did return.</w:t>
      </w:r>
    </w:p>
    <w:p>
      <w:pPr>
        <w:pStyle w:val="Normal394"/>
        <w:keepNext w:val="0"/>
        <w:spacing w:before="240" w:after="0" w:line="260" w:lineRule="atLeast"/>
        <w:ind w:left="0" w:right="0" w:firstLine="0"/>
        <w:jc w:val="left"/>
      </w:pPr>
      <w:r>
        <w:br/>
      </w:r>
      <w:hyperlink r:id="rId3313" w:history="1">
        <w:r>
          <w:rPr>
            <w:rFonts w:ascii="arial" w:eastAsia="arial" w:hAnsi="arial" w:cs="arial"/>
            <w:b w:val="0"/>
            <w:i/>
            <w:strike w:val="0"/>
            <w:color w:val="0077CC"/>
            <w:sz w:val="20"/>
            <w:u w:val="single"/>
            <w:vertAlign w:val="baseline"/>
          </w:rPr>
          <w:t>http://www.nytimes.com</w:t>
        </w:r>
      </w:hyperlink>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513" style="position:absolute;z-index:25276518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Taking up more than one seat is among the small violations that can lead to passengers' being stopped by police officers, even on empty subway trains. (PHOTOGRAPH BY MICHAEL APPLETON FOR THE NEW YORK TIMES)(A17)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D. Peppers says he was arrested for having his feet on a subway seat. He spent 12 hours in jail waiting to see a judge. (PHOTOGRAPH BY ERIC MICHAEL JOHNSON FOR THE NEW YORK TIMES)(A18)                                           </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2012</w:t>
      </w:r>
    </w:p>
    <w:p>
      <w:pPr>
        <w:pStyle w:val="Normal394"/>
      </w:pPr>
    </w:p>
    <w:p>
      <w:pPr>
        <w:pStyle w:val="Normal394"/>
        <w:ind w:left="200"/>
        <w:sectPr>
          <w:type w:val="continuous"/>
          <w:pgMar w:top="840" w:right="1000" w:bottom="840" w:left="1000" w:header="400" w:footer="400"/>
          <w:pgNumType w:fmt="decimal"/>
          <w:cols w:space="720"/>
        </w:sectPr>
      </w:pPr>
      <w:r>
        <w:br/>
      </w:r>
      <w:r>
        <w:pict>
          <v:line id="_x0000_s2514"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395"/>
      </w:pPr>
    </w:p>
    <w:p>
      <w:pPr>
        <w:pStyle w:val="Normal395"/>
      </w:pPr>
      <w:r>
        <w:pict>
          <v:shape id="_x0000_i2515" type="#_x0000_t75" alt="LexisNexis®" style="width:147.75pt;height:30pt">
            <v:imagedata r:id="rId17" o:title=""/>
          </v:shape>
        </w:pict>
      </w:r>
      <w:r>
        <w:cr/>
      </w:r>
    </w:p>
    <w:p>
      <w:pPr>
        <w:pStyle w:val="Heading1393"/>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SOAPBOX;</w:t>
        </w:r>
      </w:hyperlink>
      <w:r>
        <w:br/>
      </w:r>
      <w:hyperlink r:id="rId3321" w:history="1">
        <w:r>
          <w:rPr>
            <w:rFonts w:ascii="arial" w:eastAsia="arial" w:hAnsi="arial" w:cs="arial"/>
            <w:b/>
            <w:i/>
            <w:strike w:val="0"/>
            <w:color w:val="0077CC"/>
            <w:sz w:val="28"/>
            <w:u w:val="single"/>
            <w:vertAlign w:val="baseline"/>
          </w:rPr>
          <w:t>What Would You Have Done?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2000, Sunday, Late Edition - Final</w:t>
      </w:r>
    </w:p>
    <w:p>
      <w:pPr>
        <w:pStyle w:val="Normal395"/>
        <w:keepNext w:val="0"/>
        <w:spacing w:after="0" w:line="240" w:lineRule="atLeast"/>
        <w:ind w:right="0"/>
        <w:jc w:val="both"/>
      </w:pPr>
      <w:bookmarkStart w:id="801" w:name="Bookmark_395"/>
      <w:bookmarkEnd w:id="80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Section 14CN; Page 4; Column 4; Connecticut Weekly Desk; Column 4;</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author is a deputy metropolitan editor of The New York Times and a columnist for the Westchester section.</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APPLEBOME; The author is a deputy metropolitan editor of The New York Times and a columnist for the Westchester section.</w:t>
      </w:r>
    </w:p>
    <w:p>
      <w:pPr>
        <w:pStyle w:val="Normal395"/>
        <w:keepNext/>
        <w:spacing w:before="240" w:after="0" w:line="340" w:lineRule="atLeast"/>
        <w:ind w:left="0" w:right="0" w:firstLine="0"/>
        <w:jc w:val="left"/>
      </w:pPr>
      <w:bookmarkStart w:id="802" w:name="Body_393"/>
      <w:bookmarkEnd w:id="80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516" style="position:absolute;z-index:25276723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real life morality play about suburban life and manners in sedate northern Westchester County.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pull into a gas station with your 9-year-old daughter in the back seat. At the pump across from you is a black Toyota playing the tape deck so loud it could make a car shake in Fairfield County. It's typical boom box fare, thunderous, throbbing rap -- not your kind of music, but it's a free country, more or less, and it takes all kinds.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get out of the car to fill your tank, you realize that almost every word you can decipher is one that can't be used in this newspaper. (Indeed, it strikes you in passing as sort of an intriguing linguistic riddle -- how can the artiste, whoever he may be, spew out so many verboten words in such profusion and still end up with something approximating a real sentence?)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you like to think, a totally clueless, hopeless, addled, over-the-hill, geezer fossil, but this does seem like thoroughly offensive and even provocative behavior. You wouldn't allow that music anywhere near your kids anyplace you had control of. You wouldn't consider imposing it on someone else.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you sit quietly and live with it on a sunny Sunday at the gas station in Millwood or should you politely tell the other driver you wish he'd keep his music to himself?</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add a complication: the driver is black -- a large black man with his shirt mostly unbuttoned in the midafternoon heat and a badge identifying him as a prison guard. You are white, and the casual encounter is taking place in a part of Westchester that will never win any awards as the diversity capital of America.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the problem with your suburban life is that there's not enough of this -- that it's a big, messy, diverse, often foul world out there and there are worse things than having your kid encounter a minor, harmless sliver of it amid the comfortable monochrome of suburbia. If the guy was implicitly or explicitly (well, let's make that explicitly) sending a signal you didn't want to hear, maybe he was onto something.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you'll be there for five minutes at the most, so it's no big deal. It's not likely a polite request will produce an instant cessation of the annoyance anyway. And what could be messier than an ugly clash at the gas pump? What good could come out of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for confrontation, you fill up and drive on. Still, you wonder. What if the driver were white, some snotty rich kid in his dad's Land Rover? Would it be appropriate then to tell him he's welcome to his own choice of profanity but he doesn't have to share it with you? If appropriate then, why not with the Toyota? What if it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 spewing forth either profane or racist garbage? What if you were black but just as offended by the X-rated rap? Would it be appropriate to speak up?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safe to assume that in most cases, certainly in the ones focused on race, a sense of suburban politesse trumps everything else. Most people would keep their qualms to themselves and figure their daughter won't be irreparably harmed -- if she's even tuning in -- by a few minutes of syncopated filth. Some people, you assume, would take a welcome-to-the-real world view of the whole thing or provide standard liberal nostrums about the real obscenity being the violence all across the media, not a stream of offensive words thundering out of some prison guard's car.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think -- or would not even want to think -- that living in a green corner of Westchester gives you and your kids a free pass from the messiness hovering just down the road, up the alley, back in the city. Still, the moment with its wisp of race and anger stays with you like an intrusive thought that hovers in your brain.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as this newspaper has been reminding us of late, remains the great divide. But it can seem an invisible one in many corners of the suburbs. It's there, of course, percolating just beneath the surface as close, it turns out, as the car at the next gas pump and the millions of questions that a brief encounter can produce.</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dear reader, over to you. Is there a real dilemma here or just white-bread squeamishness? What would you do? Why would you do or not do it? You can reach me at </w:t>
      </w:r>
      <w:hyperlink r:id="rId3322" w:history="1">
        <w:r>
          <w:rPr>
            <w:rFonts w:ascii="arial" w:eastAsia="arial" w:hAnsi="arial" w:cs="arial"/>
            <w:b w:val="0"/>
            <w:i/>
            <w:strike w:val="0"/>
            <w:noProof w:val="0"/>
            <w:color w:val="0077CC"/>
            <w:position w:val="0"/>
            <w:sz w:val="20"/>
            <w:u w:val="single"/>
            <w:vertAlign w:val="baseline"/>
          </w:rPr>
          <w:t>connmail@nytimes.com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40" w:after="0" w:line="260" w:lineRule="atLeast"/>
        <w:ind w:left="0" w:right="0" w:firstLine="0"/>
        <w:jc w:val="left"/>
      </w:pPr>
      <w:r>
        <w:br/>
      </w:r>
      <w:hyperlink r:id="rId3323"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517" style="position:absolute;z-index:252768256"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(Nancy Doniger)</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2000</w:t>
      </w:r>
    </w:p>
    <w:p>
      <w:pPr>
        <w:pStyle w:val="Normal395"/>
      </w:pPr>
    </w:p>
    <w:p>
      <w:pPr>
        <w:pStyle w:val="Normal395"/>
        <w:ind w:left="200"/>
        <w:sectPr>
          <w:type w:val="continuous"/>
          <w:pgMar w:top="840" w:right="1000" w:bottom="840" w:left="1000" w:header="400" w:footer="400"/>
          <w:pgNumType w:fmt="decimal"/>
          <w:cols w:space="720"/>
        </w:sectPr>
      </w:pPr>
      <w:r>
        <w:br/>
      </w:r>
      <w:r>
        <w:pict>
          <v:line id="_x0000_s2518"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324"/>
          <w:headerReference w:type="default" r:id="rId3325"/>
          <w:footerReference w:type="even" r:id="rId3326"/>
          <w:footerReference w:type="default" r:id="rId3327"/>
          <w:headerReference w:type="first" r:id="rId3328"/>
          <w:footerReference w:type="first" r:id="rId3329"/>
          <w:pgSz w:w="12240" w:h="15840"/>
          <w:pgMar w:top="840" w:right="1000" w:bottom="840" w:left="1000" w:header="400" w:footer="400"/>
          <w:pgNumType w:fmt="decimal"/>
          <w:cols w:space="720"/>
          <w:titlePg w:val="0"/>
        </w:sectPr>
      </w:pPr>
    </w:p>
    <w:p>
      <w:pPr>
        <w:pStyle w:val="Normal396"/>
      </w:pPr>
    </w:p>
    <w:p>
      <w:pPr>
        <w:pStyle w:val="Normal396"/>
      </w:pPr>
      <w:r>
        <w:pict>
          <v:shape id="_x0000_i2519" type="#_x0000_t75" alt="LexisNexis®" style="width:147.75pt;height:30pt">
            <v:imagedata r:id="rId17" o:title=""/>
          </v:shape>
        </w:pict>
      </w:r>
      <w:r>
        <w:cr/>
      </w:r>
    </w:p>
    <w:p>
      <w:pPr>
        <w:pStyle w:val="Heading1394"/>
        <w:keepNext w:val="0"/>
        <w:spacing w:after="200" w:line="340" w:lineRule="atLeast"/>
        <w:ind w:left="0" w:right="0" w:firstLine="0"/>
        <w:jc w:val="center"/>
      </w:pPr>
      <w:hyperlink r:id="rId3330" w:history="1">
        <w:r>
          <w:rPr>
            <w:rFonts w:ascii="arial" w:eastAsia="arial" w:hAnsi="arial" w:cs="arial"/>
            <w:b/>
            <w:i/>
            <w:strike w:val="0"/>
            <w:color w:val="0077CC"/>
            <w:sz w:val="28"/>
            <w:u w:val="single"/>
            <w:vertAlign w:val="baseline"/>
          </w:rPr>
          <w:t>As Smoking Decreases in the West, Philip Morris Seeks to Buy a Rival in Indonesia</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2005 Tuesday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6"/>
        <w:keepNext w:val="0"/>
        <w:spacing w:after="0" w:line="240" w:lineRule="atLeast"/>
        <w:ind w:right="0"/>
        <w:jc w:val="both"/>
      </w:pPr>
      <w:bookmarkStart w:id="803" w:name="Bookmark_396"/>
      <w:bookmarkEnd w:id="80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Business/Financial Desk; Pg. 7</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DONALD GREENLEES; Wayne Arnold contributed reporting from Singapore for this article.</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International Herald Tribune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HONG KONG, March 14 </w:t>
      </w:r>
    </w:p>
    <w:p>
      <w:pPr>
        <w:pStyle w:val="Normal396"/>
        <w:keepNext/>
        <w:spacing w:before="240" w:after="0" w:line="340" w:lineRule="atLeast"/>
        <w:ind w:left="0" w:right="0" w:firstLine="0"/>
        <w:jc w:val="left"/>
      </w:pPr>
      <w:bookmarkStart w:id="804" w:name="Body_394"/>
      <w:bookmarkEnd w:id="80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520" style="position:absolute;z-index:25277030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Signaling the growing enthusiasm of big tobacco companies for the lucrative Asian cigarette market, Philip Morris International said Monday that it would offer $5.2 billion to buy H.M. Sampoerna, Indonesia's third-largest cigarette maker.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agreement with the family-run Sampoerna, Philip Morris said it would pay 18.6 trillion rupiah, or $2 billion, to buy a 40 percent stake of the company from the family. It would make a public tender for the remaining 60 percent, offering a 20 percent premium over last Thursday's closing price.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Putera Sampoerna, head of the company and grandson of its founder, recommended acceptance of the offer.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to take over Sampoerna, which makes Indonesia's pungent tobacco-and-clove kretek cigarettes, underscores the importance of Asia to the future of global tobacco companies.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cigarette sales stagnate or decline in North America and Western Europe, Asians are smoking more than ever.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world's 1.2 billion smokers, half are in Asia. China, India and Indonesia are seen as especially attractive markets because of large populations and growing affluence. The World Health Organization has projected that cigarette smoking will increase 6.5 percent in East Asia in the 10 years to 2008, as it declines 8 percent in Western Europe and stagnates in the Americas.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Indonesia, more than 6 out of 10 Indonesians smoke, and nearly all of them smoke kreteks, named for the crackling sound they make as they burn. Sampoerna's best-selling brand is also the country's most expensive smoke, Dji Sam Soe. Among the sprawling archipelago's rural villagers and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unfiltered Dji Sam Soes are considered a special treat, and are smoked more like fine Cuban cigars than cigarettes.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imposes an excise tax on cigarettes, raising 10 percent of its revenue from them, which has made it dependent in its own way on the continued habit of smoking. Sampoerna, based in Surabaya in East Java, said it sold 41.4 billion cigarettes last year, 13 percent more than in 2003, taking in 16.8 trillion rupiah ($1.8 billion) in revenue.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incomes rise, cigarette makers hope that Indonesians will smoke more. Among Indonesia's masses, the ability to buy a pack of kreteks is as identified with affluence as buying a motorcycle.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Morris's acquisition of Sampoerna would substantially expand its share of the Indonesian cigarette market, the world's fifth largest. Based in New York, Philip Morris is a unit of the world's biggest cigarette maker, the Altria Group, and already has the biggest share of the non-kretek market in Indonesia through its Marlboro brand.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kretek sales, dominated by the three big local companies -- Gudang Garam and Djarum, the top two, and Sampoerna -- make up 92 percent of the Indonesian cigarette market.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this is a kretek market, in order to succeed, we have to be in that market,'' said David Davies, a Philip Morris International senior vice president. Sampoerna's ''terrific brands give us an opportunity to grow.''</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Sampoerna has a 19.4 percent share of the 200 billion cigarettes sold each year in Indonesia, making it the country's third-largest cigarette company in terms of sales. The purchase of Sampoerna would make the combined company the No.2 cigarette maker in Indonesia, Mr. Davies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analysts say there is huge potential for further growth in Indonesia, Philip Morris is paying a premium to enter the kretek market. The company said it was offering 20 percent more than the March 10 closing share price of 8,850 rupiah for 60 percent of Sampoerna.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Timothy Ghriskey, chief financial officer at Solaris Asset Management in New York, told Bloomberg News that a ''20 percent premium is not excessive'' given the high-growth potential of Indonesia.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Cigarette sales in Indonesia are forecast to grow more than 10 percent in the decade to 2008, according to the World Health Organization. Kreteks are as addictive as any cigarette, if not more so: each Dji Sam Soe, for example, contains twice the nicotine and triple the tar of a conventional cigarette.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57,000 Indonesians die each year because of smoking-related illnesses, according to Ministry of Health figures.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on cigarette consumption in Asia say global cigarette companies are increasing their drive into the region as more countries in the West tighten laws on smoking in public places and on marketing.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their eyes on the big markets, and that has to be Asia,'' said Dr. Judith Mackay, executive director of the Asian Consultancy on Tobacco Control, an antismoking group in Hong Kong.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396"/>
            </w:pPr>
          </w:p>
        </w:tc>
        <w:tc>
          <w:tcPr>
            <w:tcW w:w="4800" w:type="dxa"/>
            <w:tcBorders>
              <w:bottom w:val="nil"/>
              <w:right w:val="nil"/>
            </w:tcBorders>
          </w:tcPr>
          <w:p>
            <w:pPr>
              <w:pStyle w:val="Normal396"/>
            </w:pPr>
          </w:p>
        </w:tc>
        <w:tc>
          <w:tcPr>
            <w:tcW w:w="2400" w:type="dxa"/>
            <w:tcBorders>
              <w:bottom w:val="nil"/>
            </w:tcBorders>
          </w:tcPr>
          <w:p>
            <w:pPr>
              <w:pStyle w:val="Normal396"/>
            </w:pPr>
          </w:p>
        </w:tc>
      </w:tr>
      <w:tr>
        <w:tblPrEx>
          <w:tblW w:w="0" w:type="auto"/>
          <w:tblLayout w:type="fixed"/>
        </w:tblPrEx>
        <w:tc>
          <w:tcPr>
            <w:tcW w:w="2400" w:type="dxa"/>
            <w:tcBorders>
              <w:right w:val="nil"/>
            </w:tcBorders>
            <w:tcMar>
              <w:top w:w="20" w:type="dxa"/>
              <w:bottom w:w="20" w:type="dxa"/>
            </w:tcMar>
            <w:vAlign w:val="top"/>
          </w:tcPr>
          <w:p>
            <w:pPr>
              <w:pStyle w:val="Normal396"/>
            </w:pPr>
          </w:p>
        </w:tc>
        <w:tc>
          <w:tcPr>
            <w:tcW w:w="4800" w:type="dxa"/>
            <w:tcBorders>
              <w:right w:val="nil"/>
            </w:tcBorders>
            <w:tcMar>
              <w:top w:w="20" w:type="dxa"/>
              <w:bottom w:w="20" w:type="dxa"/>
            </w:tcMar>
            <w:vAlign w:val="top"/>
          </w:tcPr>
          <w:p>
            <w:pPr>
              <w:pStyle w:val="Normal396"/>
              <w:spacing w:before="60"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2400" w:type="dxa"/>
          </w:tcPr>
          <w:p>
            <w:pPr>
              <w:pStyle w:val="Normal396"/>
            </w:pPr>
          </w:p>
        </w:tc>
      </w:tr>
    </w:tbl>
    <w:p>
      <w:pPr>
        <w:pStyle w:val="Normal396"/>
      </w:pP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in a Lawsuit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Bloomberg News) -- Philip Morris USA, a unit of the Altria Group, said yesterday that it had won a $173 million trademark infringement judgment against Otamedia, an Internet cigarette retailer based in Switzerland.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Morris sued in federal court in New York in 2002, accusing Otamedia of infringing on its trademarks by selling illegally imported Philip Morris cigarettes through the Internet.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pleased with the court's decision,'' said Virginia Murphy, senior vice president of compliance and brand integrity at Philip Morris. ''We believe it sends a clear message that the law imposes significant penalties on those who infringe our intellectual property rights through unlawful Internet cigarette sales.''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Morris said its ability to collect the money from Otamedia was uncertain. Otamedia's lawyer, Joseph F. Nicholson, did not respond to a message seeking comment. </w:t>
      </w:r>
    </w:p>
    <w:p>
      <w:pPr>
        <w:pStyle w:val="Normal396"/>
      </w:pPr>
    </w:p>
    <w:p>
      <w:pPr>
        <w:pStyle w:val="Normal396"/>
        <w:keepNext w:val="0"/>
        <w:spacing w:before="240" w:after="0" w:line="260" w:lineRule="atLeast"/>
        <w:ind w:left="0" w:right="0" w:firstLine="0"/>
        <w:jc w:val="left"/>
      </w:pPr>
      <w:r>
        <w:br/>
      </w:r>
      <w:hyperlink r:id="rId3331" w:history="1">
        <w:r>
          <w:rPr>
            <w:rFonts w:ascii="arial" w:eastAsia="arial" w:hAnsi="arial" w:cs="arial"/>
            <w:b w:val="0"/>
            <w:i/>
            <w:strike w:val="0"/>
            <w:color w:val="0077CC"/>
            <w:sz w:val="20"/>
            <w:u w:val="single"/>
            <w:vertAlign w:val="baseline"/>
          </w:rPr>
          <w:t>http://www.nytimes.com</w:t>
        </w:r>
      </w:hyperlink>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521" style="position:absolute;z-index:252771328"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smoker in Jakarta, next to a Sampoerna ad. The number of cigarette smokers is rising throughout Asia, making the region an attractive target for tobacco companies whose markets are contracting in the West. (Photo by Bay Ismoyo/Agence France-Presse -- Getty Images)                                                                               </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2005</w:t>
      </w:r>
    </w:p>
    <w:p>
      <w:pPr>
        <w:pStyle w:val="Normal396"/>
      </w:pPr>
    </w:p>
    <w:p>
      <w:pPr>
        <w:pStyle w:val="Normal396"/>
        <w:ind w:left="200"/>
        <w:sectPr>
          <w:type w:val="continuous"/>
          <w:pgMar w:top="840" w:right="1000" w:bottom="840" w:left="1000" w:header="400" w:footer="400"/>
          <w:pgNumType w:fmt="decimal"/>
          <w:cols w:space="720"/>
        </w:sectPr>
      </w:pPr>
      <w:r>
        <w:br/>
      </w:r>
      <w:r>
        <w:pict>
          <v:line id="_x0000_s2522"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332"/>
          <w:headerReference w:type="default" r:id="rId3333"/>
          <w:footerReference w:type="even" r:id="rId3334"/>
          <w:footerReference w:type="default" r:id="rId3335"/>
          <w:headerReference w:type="first" r:id="rId3336"/>
          <w:footerReference w:type="first" r:id="rId3337"/>
          <w:pgSz w:w="12240" w:h="15840"/>
          <w:pgMar w:top="840" w:right="1000" w:bottom="840" w:left="1000" w:header="400" w:footer="400"/>
          <w:pgNumType w:fmt="decimal"/>
          <w:cols w:space="720"/>
          <w:titlePg w:val="0"/>
        </w:sectPr>
      </w:pPr>
    </w:p>
    <w:p>
      <w:pPr>
        <w:pStyle w:val="Normal397"/>
      </w:pPr>
    </w:p>
    <w:p>
      <w:pPr>
        <w:pStyle w:val="Normal397"/>
      </w:pPr>
      <w:r>
        <w:pict>
          <v:shape id="_x0000_i2523" type="#_x0000_t75" alt="LexisNexis®" style="width:147.75pt;height:30pt">
            <v:imagedata r:id="rId17" o:title=""/>
          </v:shape>
        </w:pict>
      </w:r>
      <w:r>
        <w:cr/>
      </w:r>
    </w:p>
    <w:p>
      <w:pPr>
        <w:pStyle w:val="Heading1395"/>
        <w:keepNext w:val="0"/>
        <w:spacing w:after="200" w:line="340" w:lineRule="atLeast"/>
        <w:ind w:left="0" w:right="0" w:firstLine="0"/>
        <w:jc w:val="center"/>
      </w:pPr>
      <w:hyperlink r:id="rId3338" w:history="1">
        <w:r>
          <w:rPr>
            <w:rFonts w:ascii="arial" w:eastAsia="arial" w:hAnsi="arial" w:cs="arial"/>
            <w:b/>
            <w:i/>
            <w:strike w:val="0"/>
            <w:color w:val="0077CC"/>
            <w:sz w:val="28"/>
            <w:u w:val="single"/>
            <w:vertAlign w:val="baseline"/>
          </w:rPr>
          <w:t>Police Looking For Sex Photos Find an Arsenal</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1991, Wednesday, Late Edition - Final</w:t>
      </w:r>
    </w:p>
    <w:p>
      <w:pPr>
        <w:pStyle w:val="Normal397"/>
        <w:keepNext w:val="0"/>
        <w:spacing w:after="0" w:line="240" w:lineRule="atLeast"/>
        <w:ind w:right="0"/>
        <w:jc w:val="both"/>
      </w:pPr>
      <w:bookmarkStart w:id="805" w:name="Bookmark_397"/>
      <w:bookmarkEnd w:id="80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6; Metropolitan Desk; Column 6;</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JAMES</w:t>
      </w:r>
    </w:p>
    <w:p>
      <w:pPr>
        <w:pStyle w:val="Normal3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GEORGE JAMES</w:t>
      </w:r>
    </w:p>
    <w:p>
      <w:pPr>
        <w:pStyle w:val="Normal397"/>
        <w:keepNext/>
        <w:spacing w:before="240" w:after="0" w:line="340" w:lineRule="atLeast"/>
        <w:ind w:left="0" w:right="0" w:firstLine="0"/>
        <w:jc w:val="left"/>
      </w:pPr>
      <w:bookmarkStart w:id="806" w:name="Body_395"/>
      <w:bookmarkEnd w:id="80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524" style="position:absolute;z-index:25277337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found more than 150 guns, tens of thousands of rounds of ammunition and a hand grenade when they entered a Brooklyn apartment yesterday to arrest a 52-year-old handicapped man on charges of using children to pose for pornography, the police said. The officers also found hundreds of sexually explicit photographs of dozens of girls, 10 to 16 years of age, and dozens of cameras, they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from the Brooklyn South Public Morals Squad found the arsenal in the top-floor apartment of George William Palmer at 475 Fourth Avenue in the Park Slope section. Crammed in two bedrooms, the living room and the kitchen were firearms, ranging from antique ball and powder pistols and muskets to semi-automatic handguns and assault rifles.</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Were Everywhere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spokesman, Lieut. Raymond O'Donnell, said the weapons were "everywhere, hanging on the walls, near the bed, in the closets."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to the police whether Mr. Palmer, a former telephone company employee who lived on Social Security, was collecting or selling the guns, but they were investigating the possibility he may have been involved with gunrunning. The guns were operable and they did not appear to be licensed, the police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feels shocked," said Tommy Fagan, 34, owner of T. K. Floral Design, across Fourth Avenue. "I would never expect it going on in this neighborhood."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arrested Vivian Lovett, Mr. Palmer's companion, who was in the apartment with him when the police entered. Ms. Palmer, described as being in her 40's, was arrested on a charge of criminal possession of deadly weapons.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sight of officers carrying out armfuls of rifles and milk crates of handguns along with stacks of pictures startled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Many people said they knew Mr. Palmer as an affable man who got around with canes or a walker and often sat on his stoop, listening to the radio, chatting with neighbors or snapping pictures of passers-by.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said he took pictures all the time of passers-by in the street, including babies in carriages. "Everybody knew he took their pictures," said the neighbor, Evelyn Brier, "and then he gave them to them, but regular pictures, not the kind the police are talking about."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three-story, light-blue brick tenement with royal-blue trim was evacuated briefly earlier in the day as the police department bomb squad searched the apartment for incendiary devices. The hand grenade was found to be inactive.</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Girls Identified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girls in the photographs have been identified, according to Inspector Frank Biehler, commander of the Public Morals Division. Mr. Palmer recruited many girls from the street, offering money to pose, but the police were investigating whether at least one child was forced to pose by her parents, said Lieutenant O'Donnell.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Brier, 49, who has lived on the first floor of Mr. Palmer's building for 15 years, said he had lived there as long. Because he had difficulty walking -- he had to take a cab to a check-cashing place just two blocks away -- he did not seem to pose a threat to anyone,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Brier said Mr. Palmer had at least seven children and his oldest daughter often visited him with her five children. Ms. Lovett also had grown children, Ms. Brier said. In their apartment they kept three live ferrets in cages and had two cats.</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Handguns, 55 RiflesPhotographed Babies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found 40 cameras, tripods, floodlights and backdrops in the apartment. They also found 100 handguns, 55 rifles, black powder for filling muskets, and 100,000 rounds of ammunition.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Palmer was arrested on charges of promoting sexual performance of a child, use of a child in a sexual performance, first degree sexual abuse and criminal possession of deadly weapons.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Telese, 30, owner of the L.J.T. Car and Limousine Service next door, added: "Everybody wants to know where in the hell he got all these guns from. This guy could have wigged out and started shooting people."</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525" style="position:absolute;z-index:252774400"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William Palmer, center, in police custody last night at the 72d Precinct in Brooklyn after being arrested on charges of using children in pornography. More than 150 guns were found in his apartment. (Nick Malter for The New York Times)</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1991</w:t>
      </w:r>
    </w:p>
    <w:p>
      <w:pPr>
        <w:pStyle w:val="Normal397"/>
      </w:pPr>
    </w:p>
    <w:p>
      <w:pPr>
        <w:pStyle w:val="Normal397"/>
        <w:ind w:left="200"/>
        <w:sectPr>
          <w:type w:val="continuous"/>
          <w:pgMar w:top="840" w:right="1000" w:bottom="840" w:left="1000" w:header="400" w:footer="400"/>
          <w:pgNumType w:fmt="decimal"/>
          <w:cols w:space="720"/>
        </w:sectPr>
      </w:pPr>
      <w:r>
        <w:br/>
      </w:r>
      <w:r>
        <w:pict>
          <v:line id="_x0000_s2526"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339"/>
          <w:headerReference w:type="default" r:id="rId3340"/>
          <w:footerReference w:type="even" r:id="rId3341"/>
          <w:footerReference w:type="default" r:id="rId3342"/>
          <w:headerReference w:type="first" r:id="rId3343"/>
          <w:footerReference w:type="first" r:id="rId3344"/>
          <w:pgSz w:w="12240" w:h="15840"/>
          <w:pgMar w:top="840" w:right="1000" w:bottom="840" w:left="1000" w:header="400" w:footer="400"/>
          <w:pgNumType w:fmt="decimal"/>
          <w:cols w:space="720"/>
          <w:titlePg w:val="0"/>
        </w:sectPr>
      </w:pPr>
    </w:p>
    <w:p>
      <w:pPr>
        <w:pStyle w:val="Normal398"/>
      </w:pPr>
    </w:p>
    <w:p>
      <w:pPr>
        <w:pStyle w:val="Normal398"/>
      </w:pPr>
      <w:r>
        <w:pict>
          <v:shape id="_x0000_i2527" type="#_x0000_t75" alt="LexisNexis®" style="width:147.75pt;height:30pt">
            <v:imagedata r:id="rId17" o:title=""/>
          </v:shape>
        </w:pict>
      </w:r>
      <w:r>
        <w:cr/>
      </w:r>
    </w:p>
    <w:p>
      <w:pPr>
        <w:pStyle w:val="Heading1396"/>
        <w:keepNext w:val="0"/>
        <w:spacing w:after="200" w:line="340" w:lineRule="atLeast"/>
        <w:ind w:left="0" w:right="0" w:firstLine="0"/>
        <w:jc w:val="center"/>
      </w:pPr>
      <w:hyperlink r:id="rId3345" w:history="1">
        <w:r>
          <w:rPr>
            <w:rFonts w:ascii="arial" w:eastAsia="arial" w:hAnsi="arial" w:cs="arial"/>
            <w:b/>
            <w:i/>
            <w:strike w:val="0"/>
            <w:color w:val="0077CC"/>
            <w:sz w:val="28"/>
            <w:u w:val="single"/>
            <w:vertAlign w:val="baseline"/>
          </w:rPr>
          <w:t>36 Hours: Rome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2010 Sunday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8"/>
        <w:keepNext w:val="0"/>
        <w:spacing w:after="0" w:line="240" w:lineRule="atLeast"/>
        <w:ind w:right="0"/>
        <w:jc w:val="both"/>
      </w:pPr>
      <w:bookmarkStart w:id="807" w:name="Bookmark_398"/>
      <w:bookmarkEnd w:id="80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12</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398"/>
        <w:keepNext/>
        <w:spacing w:before="240" w:after="0" w:line="340" w:lineRule="atLeast"/>
        <w:ind w:left="0" w:right="0" w:firstLine="0"/>
        <w:jc w:val="left"/>
      </w:pPr>
      <w:bookmarkStart w:id="808" w:name="Body_396"/>
      <w:bookmarkEnd w:id="80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528" style="position:absolute;z-index:25277644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is the city that oversleeps. Unlike other European cultural capitals, this glorious jumble of history and art changes slowly. But lately, Rome has welcomed some new sparkle. A futuristic museum in the historic center has added color to the city's architectural scene. Around town young chefs are experimenting with local ingredients to create new tastes. Even old palazzos have been given makeovers. After years of hitting snooze, this ancient city might just be waking up.</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1)MODERN CURVES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Maxxi (Via Guido Reni, 4; 39-06-3996-7350; fondazionemaxxi.it), opened in April, is still the talk of Rome. Designed by Zaha Hadid, it is the city's most ambitious contemporary art museum, and offers playful views with its odd-angled ramps, hidden corners and oblique windows. And although still young, its permanent collection features works by a respectable range of contemporary artists, including Francesco Clemente, William Kentridge and Gerhard Richter.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2)ARCHITECTURAL APERITIVO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modern aperitivo, glide over to ReD (Via Pietro de Coubertin, 12, 16; 39-06-8069-1630; www.redrestaurant.roma.it), a trendy restaurant with a lively lounge bar that draws concertgoers and musicians alike. The lounge is situated on the sidewalk outside the Auditorium (auditorium.com), a multifunction complex, designed by Renzo Piano, which has become a cultural hub since opening in 2002. If it's fall, check out the Roma Europa Festival (romaeuropa.net), which brings music, dance and theater from around the world.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3)PASTA NOUVELLE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change from the usual spaghetti all'amatriciana that dominate Roman menus, head to the residential neighborhood of Prati where Settembrini (Via Settembrini, 27; 39-06-323-2617; ristorantesettembrini.it), a chic new restaurant, uses classic ingredients in novel ways. Mullet on a bed of vegetables (16 euros, about $22 at $1.33 to the euro), tender rabbit (12 euros) and a risotto with the deconstructed ingredients of eggplant Parmesan (14 euros) are standouts. Decor is minimal but warm and the outside tables on a broad boulevard are roomy.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p.m. 4)FRUIT SCOOPS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Skip dessert and grab a cone at the Gelateria dei Gracchi (Via dei Gracchi, 272; 39-06-3216668) or Al Settimo Gelo (Via Vodice, 21a; 39-06-372-5567; alsettimogelo.it), two of the city's best gelaterias, in a city full of them. At Gracchi, the fruit and nut flavors taste fresh off the tree, and might just be worth the price of the plane ticket.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a.m. 5) RESTING PLACES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Pere Lachaise in Paris, the Protestant Cemetery (Via Caio Cestio, 6; 39-06-574-1900; cemeteryrome.it) is one of Rome's most meditative and overlooked spots. The final resting spot of non-Catholics for centuries, the cemetery counts John Keats among its permanent residents -- his tomb reads ''Here lies one whose name was writ in water.'' Besides romantics, there's often a steady stream of graying lefties, who pay tribute to Antonio Gramsci, the founder of the Italian Communist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6)PROVINCIAL MARKET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great food, friendly service and low prices -- and priceless views of Trajan's Column -- head to the Enoteca ''Provincia Romana'' (Largo del Foro Traiano, 82-84; 39-06-6766-2424). The sleek new wine bar was started by Rome's province of Lazio to promote local products and wines. The meats and cheeses are excellent, as are its salads. Sit and enjoy the scene, or take a delicious pressed sandwich of spicy grilled eggplant with fresh mozzarella and basil (about 3.50 euros) for a picnic in the nearby Roman Forum.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p.m. 7)MADE IN ROME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Rome is set in stone. For a dose of neo-realism, stroll around San Lorenzo (madeinsanlorenzo.it),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near the Termini station that's come alive with chic boutiques and workshops. Find handmade women's clothing and jewelry at Myriam B. (Via dei Volsci, 75; 39-06-4436-1305; myriamb.it). Claudio Sano (Largo degli Osci 67/A; 39-06-4469-284; claudiosano.it) makes custom bags and other leather goods, and Candle's Store (Via dei Campani, 49; 39-06-446-4849; candlestore.it) has artisanal candles.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 8)CREATIVE KITCHEN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restaurants specialize in what Italians call ''creative cuisine,'' new takes on old standards. One of the newest is Pastificio San Lorenzo (Via Tiburtina, 196; 39-06-9727-3519; pastificiocerere.com), an upscale yet informal restaurant and wine bar that opened last year in a former pasta factory. Favorites include a breaded poached egg in a delicate Mornay sauce (10 euros), grilled tuna with a yogurt sauce (20 euros) and a roasted suckling pig with sugar-coated figs and blanched French beans (18 euros).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p.m. 9)STREET LIFE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night on the town would be complete without a stop in the once gritty, now hopping neighborhood of Trastevere. Cool bars include Freni e Frizioni (Via del Politeama, 4-6; 39-06-4549-7499; freniefrizioni.com), where you can drink while looking out on the Tiber. Or you can grab an artisanal beer at the pub around the corner, Ma Che Siete Venuti a Fa' (Via di Benedetta, 25; 39-380-507-4938; football-pub.com). If you prefer to stay in San Lorenzo instead, follow the party to Aurunci 42 (Via degli Aurunci, 46; 39-06-445-4425; arcoaurunci.it), a friendly bar in the Piazza dell'Immacolata, which becomes an open-air lounge on weekend nights.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a.m. 10)CHARM OF THE BOURGEOISIE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Galleria Borghese to the Palazzo Massimo, Rome has a daunting array of boutique museums in varying degrees of repair. Just reopened after an extensive renovation is the National Gallery of Ancient Art of Barberini Palace (Via delle Quattro Fontane, 13; 39-06-482-4184; galleriaborghese.it). Its formidable collection, now reorganized on freshly painted walls, includes Caravaggio's ''Judith and Holofernes,'' in which the biblical heroine winces slightly as she draws her blade.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 11) PIZZA BY THE SLICE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two ambitious young chefs, Stefano Callegari and Gabriele Gatti, took over a hole-in-the-wall in the Testaccio neighborhood and opened Pizzeria 00100 (Via Giovanni Branca, 88; 39-06-4341-9624; 00100pizza.com), named for the grade of semolina flour. The popular pizzeria specializes in ''trappizzini'' -- triangular pieces of thick pizza bianca, which they fill with pillowy meatballs, tripe and other savory stuffings (from 3 euros).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p.m. 12)KEY TO THE CITY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general chaos, the city has wonderful pockets of calm. Stroll up the quiet Aventine Hill to find the city's best Baroque joke: a keyhole at the headquarters of the Sovereign Order of the Knights of Malta (Piazza Cavalieri di Malta) that perfectly frames a view of St. Peter's Basilica. In the orange garden down the street, the view of the city stretching out beneath you is breathtaking. That is, after all, why you came.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airlines fly nonstop between Rome and New York, including American, Alitalia and Continental. A recent Web search found round-trip fares from about $700 for travel in October. The Leonardo Express train runs every 30 minutes from the airport to the Termini train station (14 euros). Taxis to the historic center are a fixed 40 euros.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sisters at the Donna Camilla Savelli have converted part of their 17th-century convent into a 78-room hotel, the Hotel Donna Camilla Savelli (Via Garibaldi, 27; 39-06-588861; hoteldonnacamillasavelli.com). Situated in a quiet corner of Trastevere, it has simply appointed rooms from 250 euros ($338).</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Opened in 2008, the sleekly modern Leon's Place Hotel (Via XX Settembre, 90/94; 39-06-890871; leonsplace.it) is near the Termini station and has 56 smallish rooms with large beds, from 270 euros.</w:t>
      </w:r>
    </w:p>
    <w:p>
      <w:pPr>
        <w:pStyle w:val="Normal398"/>
        <w:keepNext w:val="0"/>
        <w:spacing w:before="240" w:after="0" w:line="260" w:lineRule="atLeast"/>
        <w:ind w:left="0" w:right="0" w:firstLine="0"/>
        <w:jc w:val="left"/>
      </w:pPr>
      <w:r>
        <w:br/>
      </w:r>
      <w:hyperlink r:id="rId3346" w:history="1">
        <w:r>
          <w:rPr>
            <w:rFonts w:ascii="arial" w:eastAsia="arial" w:hAnsi="arial" w:cs="arial"/>
            <w:b w:val="0"/>
            <w:i/>
            <w:strike w:val="0"/>
            <w:color w:val="0077CC"/>
            <w:sz w:val="20"/>
            <w:u w:val="single"/>
            <w:vertAlign w:val="baseline"/>
          </w:rPr>
          <w:t>http://www.nytimes.com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529" style="position:absolute;z-index:252777472"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Maxxi is an ambitious contemporary art museum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gardens by the Barberini Palace, home of a gallery of ancient art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aperitivo time at ReD, a restaurant by a concert and event site. (PHOTOGRAPHS BY NADIA SHIRA COHEN FOR THE NEW YORK TIMES)  MAPS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2010</w:t>
      </w:r>
    </w:p>
    <w:p>
      <w:pPr>
        <w:pStyle w:val="Normal398"/>
      </w:pPr>
    </w:p>
    <w:p>
      <w:pPr>
        <w:pStyle w:val="Normal398"/>
        <w:ind w:left="200"/>
        <w:sectPr>
          <w:type w:val="continuous"/>
          <w:pgMar w:top="840" w:right="1000" w:bottom="840" w:left="1000" w:header="400" w:footer="400"/>
          <w:pgNumType w:fmt="decimal"/>
          <w:cols w:space="720"/>
        </w:sectPr>
      </w:pPr>
      <w:r>
        <w:br/>
      </w:r>
      <w:r>
        <w:pict>
          <v:line id="_x0000_s2530"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347"/>
          <w:headerReference w:type="default" r:id="rId3348"/>
          <w:footerReference w:type="even" r:id="rId3349"/>
          <w:footerReference w:type="default" r:id="rId3350"/>
          <w:headerReference w:type="first" r:id="rId3351"/>
          <w:footerReference w:type="first" r:id="rId3352"/>
          <w:pgSz w:w="12240" w:h="15840"/>
          <w:pgMar w:top="840" w:right="1000" w:bottom="840" w:left="1000" w:header="400" w:footer="400"/>
          <w:pgNumType w:fmt="decimal"/>
          <w:cols w:space="720"/>
          <w:titlePg w:val="0"/>
        </w:sectPr>
      </w:pPr>
    </w:p>
    <w:p>
      <w:pPr>
        <w:pStyle w:val="Normal399"/>
      </w:pPr>
    </w:p>
    <w:p>
      <w:pPr>
        <w:pStyle w:val="Normal399"/>
      </w:pPr>
      <w:r>
        <w:pict>
          <v:shape id="_x0000_i2531" type="#_x0000_t75" alt="LexisNexis®" style="width:147.75pt;height:30pt">
            <v:imagedata r:id="rId17" o:title=""/>
          </v:shape>
        </w:pict>
      </w:r>
      <w:r>
        <w:cr/>
      </w:r>
    </w:p>
    <w:p>
      <w:pPr>
        <w:pStyle w:val="Heading1397"/>
        <w:keepNext w:val="0"/>
        <w:spacing w:after="200" w:line="340" w:lineRule="atLeast"/>
        <w:ind w:left="0" w:right="0" w:firstLine="0"/>
        <w:jc w:val="center"/>
      </w:pPr>
      <w:hyperlink r:id="rId3353" w:history="1">
        <w:r>
          <w:rPr>
            <w:rFonts w:ascii="arial" w:eastAsia="arial" w:hAnsi="arial" w:cs="arial"/>
            <w:b/>
            <w:i/>
            <w:strike w:val="0"/>
            <w:color w:val="0077CC"/>
            <w:sz w:val="28"/>
            <w:u w:val="single"/>
            <w:vertAlign w:val="baseline"/>
          </w:rPr>
          <w:t>At Two Extremes of a Housing Market - Correction Appended</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2005 Sunday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9"/>
        <w:keepNext w:val="0"/>
        <w:spacing w:after="0" w:line="240" w:lineRule="atLeast"/>
        <w:ind w:right="0"/>
        <w:jc w:val="both"/>
      </w:pPr>
      <w:bookmarkStart w:id="809" w:name="Bookmark_399"/>
      <w:bookmarkEnd w:id="809"/>
    </w:p>
    <w:p>
      <w:pPr>
        <w:pStyle w:val="Normal399"/>
        <w:keepNext w:val="0"/>
        <w:spacing w:after="0" w:line="260" w:lineRule="atLeast"/>
        <w:ind w:left="0" w:right="0" w:firstLine="0"/>
        <w:jc w:val="left"/>
      </w:pPr>
      <w:r>
        <w:br/>
      </w:r>
      <w:r>
        <w:pict>
          <v:shape id="_x0000_i2532"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1; Real Estate Desk; Pg. 11; IN THE REGION/New Jersey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ANTOINETTE MARTIN</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BRUNSWICK </w:t>
      </w:r>
    </w:p>
    <w:p>
      <w:pPr>
        <w:pStyle w:val="Normal399"/>
        <w:keepNext/>
        <w:spacing w:before="240" w:after="0" w:line="340" w:lineRule="atLeast"/>
        <w:ind w:left="0" w:right="0" w:firstLine="0"/>
        <w:jc w:val="left"/>
      </w:pPr>
      <w:bookmarkStart w:id="810" w:name="Body_397"/>
      <w:bookmarkEnd w:id="81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533" style="position:absolute;z-index:25277952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condominium developments are under way in this university town that are aimed at serving opposite ends of the housing market -- from the sublime to the ''affordable,'' one might say.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are being built on formerly forsaken sites by developers with deep decades-old roots in the community.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Boraie Development, founded by Omar Boraie, an Egyptian immigrant who came to New Brunswick 40 years ago to get his Ph.D. in chemistry before hearing the siren call of real estate, is putting up a New York-style apartment tower at One Spring Street downtown.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going to be super-high-end,'' said Wasseem Boraie, one of two Boraie sons who are partners in the company. ''There is nothing else that rivals this in New Jersey. Our architect is Costas Kondylis &amp; Partners, the firm that does all of Donald Trump's buildings in New York City, and our tenants are going to be a who's who of this area.''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blocks away, on the site of a former junkyard near Elmwood Cemetery, Jack Morris, the founder of Edgewood Development and a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Brunswick, is working with the city to build 190 lower-end condos and town homes; 85 are to be sold for less than market rate to qualified buyers.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be housing for people I know, people I grew up with,'' Mr. Morris said, as he surveyed the land now being cleared of old oil tanks, building foundations, boulders and gnarly tree roots. ''This is for firemen, teachers, people who earn a normal salary. I'm already getting a lot of calls, and it touches my heart.''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elder Mr. Boraie can remember how the neighborhood around the site of the new apartment tower he is building was burnt out and derelict looking for decades after race riots in 1968 wreaked devastation.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1985, he built a two-tower commercial building at 120 Albany Street near the corner of Spring Street, and ''it was still sort of a gamble,'' he said. Only the enduring presence of the pharmaceutical giant Johnson &amp; Johnson, whose headquarters are across Albany Street, allowed him to make the leap of faith, Mr. Boraie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he can stand in a windowed hallway of 120 Albany Street -- where Boraie Development has its headquarters -- and point to an array of commercial structures he owns nearby and survey progress on the 25-story residential tower under construction.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Spring Street will house 120 one-, two- and three-bedroom apartments, each with floor-to-ceiling windows and full balconies. The majority of apartments will be two-bedroom units, available in several designs, and priced from $400,000 to the mid-$500,000's, Wasseem Boraie said. Prices for one-bedroom units start at $350,000, he said, and three-bedroom penthouses are priced well above the other units, he added.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Sales began three weeks ago, and many condos have already been spoken for,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apartment tower will have its own fitness center. In addition, a glass-enclosed pool and community garden will grace the roof of an attached seven-story garage with 425 parking spaces. The tower and roof gardens will offer views of the Raritan River four blocks east.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Fulton Square, Mr. Morris said, environmental cleanup work is nearly complete, and construction will begin this spring. Plans call for 13 three-story buildings of varying sizes with brick-accented exteriors and bay windows. Each unit will have a balcony and built-in one-car garage.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Brunswick's mayor, Jim Cahill, said the Fulton Square plan is in line with a move the city made several years ago to begin ''blending'' market-rate and so-called Mount Laurel units in redevelopment projects.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 court decision on a lack of fair housing in the town of Mount Laurel, N.J., led to requirements that developers provide a certain percentage of ''affordable'' units in larger residential housing projects or else ''trade'' that obligation with a financial contribution to a state fund for subsidizing such units so they could be included in some other project.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Brunswick, the process has worked extremely well,'' Mr. Cahill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Morris is also working on a proposal to put housing on a piece of redevelopment property on Jersey Avenue at Handy Street, where a new Walgreens drugstore and the foundation for a bank building have already been installed. That property backs up to the Penn Central railroad tracks that Mr. Cahill said he grew up ''on the wrong side of,'' in the neighborhood where Mr. Morris's uncle owned a tire store.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Cahill said both developers had demonstrated long-term and particular interest in New Brunswick.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Boraie and Edgewood have helped take underutilized parcels and turn them into high-quality products,'' he said, ''and both continue to come up with exciting ideas for the city's future.''</w:t>
      </w:r>
    </w:p>
    <w:p>
      <w:pPr>
        <w:pStyle w:val="Normal399"/>
      </w:pPr>
    </w:p>
    <w:p>
      <w:pPr>
        <w:pStyle w:val="Normal399"/>
        <w:keepNext w:val="0"/>
        <w:spacing w:before="240" w:after="0" w:line="260" w:lineRule="atLeast"/>
        <w:ind w:left="0" w:right="0" w:firstLine="0"/>
        <w:jc w:val="left"/>
      </w:pPr>
      <w:r>
        <w:br/>
      </w:r>
      <w:hyperlink r:id="rId3354" w:history="1">
        <w:r>
          <w:rPr>
            <w:rFonts w:ascii="arial" w:eastAsia="arial" w:hAnsi="arial" w:cs="arial"/>
            <w:b w:val="0"/>
            <w:i/>
            <w:strike w:val="0"/>
            <w:color w:val="0077CC"/>
            <w:sz w:val="20"/>
            <w:u w:val="single"/>
            <w:vertAlign w:val="baseline"/>
          </w:rPr>
          <w:t>http://www.nytimes.com</w:t>
        </w:r>
      </w:hyperlink>
    </w:p>
    <w:p>
      <w:pPr>
        <w:pStyle w:val="Normal399"/>
        <w:keepNext/>
        <w:spacing w:before="240" w:after="0" w:line="340" w:lineRule="atLeast"/>
        <w:ind w:left="0" w:right="0" w:firstLine="0"/>
        <w:jc w:val="left"/>
      </w:pPr>
      <w:bookmarkStart w:id="811" w:name="Correction_12"/>
      <w:bookmarkEnd w:id="811"/>
      <w:r>
        <w:rPr>
          <w:rFonts w:ascii="arial" w:eastAsia="arial" w:hAnsi="arial" w:cs="arial"/>
          <w:b/>
          <w:i w:val="0"/>
          <w:strike w:val="0"/>
          <w:noProof w:val="0"/>
          <w:color w:val="000000"/>
          <w:position w:val="0"/>
          <w:sz w:val="28"/>
          <w:u w:val="none"/>
          <w:vertAlign w:val="baseline"/>
        </w:rPr>
        <w:t>Correction</w:t>
      </w:r>
    </w:p>
    <w:p>
      <w:pPr>
        <w:pStyle w:val="Normal399"/>
        <w:spacing w:line="60" w:lineRule="exact"/>
      </w:pPr>
      <w:r>
        <w:pict>
          <v:line id="_x0000_s2534" style="position:absolute;z-index:2527805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 the Region'' article in some copies last Sunday about two new housing developments in New Brunswick, N.J., quoted incorrectly from a comment by the city's mayor, Jim Cahill, about where he grew up relative to the Penn Central railroad tracks that run along a piece of property on Jersey Avenue that is being developed for stores and housing. Mr. Cahill said he grew up ''on the other side of'' the tracks from the site, not ''on the wrong side.''               </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13, 2005</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535" style="position:absolute;z-index:25278156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HIGH END, LOW END -- Above, Jack Morris, founder of Edgewood Development, at the site of Fulton Square, where there are to be 190 lower-end condos and town homes. Left, Sam, Omar and Wasseem Boraie at One Spring Street, a New York-style high-end 25-story apartment tower that is to have 120 apartments. (Photographs by Frank C. Dougherty for The New York Times)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2005</w:t>
      </w:r>
    </w:p>
    <w:p>
      <w:pPr>
        <w:pStyle w:val="Normal399"/>
      </w:pPr>
    </w:p>
    <w:p>
      <w:pPr>
        <w:pStyle w:val="Normal399"/>
        <w:ind w:left="200"/>
        <w:sectPr>
          <w:type w:val="continuous"/>
          <w:pgMar w:top="840" w:right="1000" w:bottom="840" w:left="1000" w:header="400" w:footer="400"/>
          <w:pgNumType w:fmt="decimal"/>
          <w:cols w:space="720"/>
        </w:sectPr>
      </w:pPr>
      <w:r>
        <w:br/>
      </w:r>
      <w:r>
        <w:pict>
          <v:line id="_x0000_s2536"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355"/>
          <w:headerReference w:type="default" r:id="rId3356"/>
          <w:footerReference w:type="even" r:id="rId3357"/>
          <w:footerReference w:type="default" r:id="rId3358"/>
          <w:headerReference w:type="first" r:id="rId3359"/>
          <w:footerReference w:type="first" r:id="rId3360"/>
          <w:pgSz w:w="12240" w:h="15840"/>
          <w:pgMar w:top="840" w:right="1000" w:bottom="840" w:left="1000" w:header="400" w:footer="400"/>
          <w:pgNumType w:fmt="decimal"/>
          <w:cols w:space="720"/>
          <w:titlePg w:val="0"/>
        </w:sectPr>
      </w:pPr>
    </w:p>
    <w:p>
      <w:pPr>
        <w:pStyle w:val="Normal400"/>
      </w:pPr>
    </w:p>
    <w:p>
      <w:pPr>
        <w:pStyle w:val="Normal400"/>
      </w:pPr>
      <w:r>
        <w:pict>
          <v:shape id="_x0000_i2537" type="#_x0000_t75" alt="LexisNexis®" style="width:147.75pt;height:30pt">
            <v:imagedata r:id="rId17" o:title=""/>
          </v:shape>
        </w:pict>
      </w:r>
      <w:r>
        <w:cr/>
      </w:r>
    </w:p>
    <w:p>
      <w:pPr>
        <w:pStyle w:val="Heading1398"/>
        <w:keepNext w:val="0"/>
        <w:spacing w:after="200" w:line="340" w:lineRule="atLeast"/>
        <w:ind w:left="0" w:right="0" w:firstLine="0"/>
        <w:jc w:val="center"/>
      </w:pPr>
      <w:hyperlink r:id="rId3361" w:history="1">
        <w:r>
          <w:rPr>
            <w:rFonts w:ascii="arial" w:eastAsia="arial" w:hAnsi="arial" w:cs="arial"/>
            <w:b/>
            <w:i/>
            <w:strike w:val="0"/>
            <w:color w:val="0077CC"/>
            <w:sz w:val="28"/>
            <w:u w:val="single"/>
            <w:vertAlign w:val="baseline"/>
          </w:rPr>
          <w:t>FOR A LABOR CRUSADER, THE PLAY'S THE THING</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1983, Monday, Late City Final Edition</w:t>
      </w:r>
    </w:p>
    <w:p>
      <w:pPr>
        <w:pStyle w:val="Normal400"/>
        <w:keepNext w:val="0"/>
        <w:spacing w:after="0" w:line="240" w:lineRule="atLeast"/>
        <w:ind w:right="0"/>
        <w:jc w:val="both"/>
      </w:pPr>
      <w:bookmarkStart w:id="812" w:name="Bookmark_400"/>
      <w:bookmarkEnd w:id="812"/>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4; National Desk</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GAMAREKIAN, Special to the New York Times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June 19</w:t>
      </w:r>
    </w:p>
    <w:p>
      <w:pPr>
        <w:pStyle w:val="Normal400"/>
        <w:keepNext/>
        <w:spacing w:before="240" w:after="0" w:line="340" w:lineRule="atLeast"/>
        <w:ind w:left="0" w:right="0" w:firstLine="0"/>
        <w:jc w:val="left"/>
      </w:pPr>
      <w:bookmarkStart w:id="813" w:name="Body_398"/>
      <w:bookmarkEnd w:id="813"/>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538" style="position:absolute;z-index:25278361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years, Jehane Dyllan has traveled from Appalachia to Alaska with her one-woman dramatization of the Karen Silkwood story, re-creating in union halls, churches and universities the life of the labor organizer who died in a mysterious automobile wreck.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Dyllan, an intense 38-year-old Washingtonian, writes and performs plays about the working men and women of the labor movement, and she is fast building a reputation as a leading practitioner of this particular stage genre. Her company, Union Sister Productions, which operates out of the basement of her Capitol Hill home, was recently commissioned by two unions, the Communications Workers of America and the United Food and Commercial Workers, to produce plays about their members.</w:t>
      </w:r>
    </w:p>
    <w:p>
      <w:pPr>
        <w:pStyle w:val="Normal4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June 19 - Over the last three years, Jehane Dyllan has traveled from Appalachia to Alaska with her one-woman dramatization of the Karen Silkwood story, re-creating in union halls, churches and universities the life of the labor organizer who died in a mysterious automobile wreck.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Shakespearean theater in a way,'' Miss Dyllan said of her productions, makeshift stages and audiences. ''There are always lots of crying babies, and many in my audiences have never seen a play before. Sometimes people will talk to me right in the middle of it and the dialogue with the audience that takes place afterwards can go on for as long as the play.''</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of Plutonium Worker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Karen Silkwood, who fought for better health and security standards in a plutonium plant, captured Miss Dyllan's interest because, she explained, ''Silkwood came from the same kind of dirt-poor,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background that I did.''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Dylann was born in Memphis, the daughter of Irish-Italian immigrants. She wore gunnysack dresses as a child and worked part time in a factory as a teen-ager. But she went on to win a scholarship to St. Louis University, then did graduate work in theater at Boston University, worked in little theater groups and taught acting at Harvard. Eventually she decided to make a career of union theater and headed for Washington, the headquarters for many unions.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job here was writing film scripts for a painters' union in conjunction with an Occupational Safety and Health Administration project. A colleague suggested Karen Silkwood as a possible subject for a play, and Miss Dyllan spent a year researching and writing the drama, which has now played to more than 200 audiences around the country, often as fund-raising benefits for union causes.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Workers' union has invested $50,000 in Miss Dyllan's latest production, ''Lineman and Sweet Lightnin','' a story of a new union and the tensions that arise beween a man and woman as they battle over the first contract. It was presented twice last week at the Communication Workers' annual convention in Los Angeles.</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 Workers' Theater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concept of workers' theater has a long history in the labor movement dating back to 'Pins and Needles,' a musical about the garment industry, '' said Glenn E. Watt, president of the Communications Workers. ''I think 'Lineman and Sweet Lightnin' ' captures the essence of the lives of people who get involved in our union. We hope to take it to a number of audiences around the country. The labor movement needs to do a lot in terms of interpreting itself to the public.''</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sitting down to write ''Lineman,'' Miss Dyllan spent nine months on the road in research. The play is drawn from the struggles of daily life that were related to her in 500 taped conversations with members of the C.W.A.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telling the stories of working people, Miss Dyllan feels she has come full circle and returned to her roots. ''What I am doing, is taking down their story and giving it back to them across the footlights,'' she said.</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39" style="position:absolute;z-index:252784640"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Jehane Dyllan</w:t>
      </w:r>
    </w:p>
    <w:p>
      <w:pPr>
        <w:pStyle w:val="Normal400"/>
      </w:pPr>
    </w:p>
    <w:p>
      <w:pPr>
        <w:pStyle w:val="Normal400"/>
        <w:ind w:left="200"/>
        <w:sectPr>
          <w:type w:val="continuous"/>
          <w:pgMar w:top="840" w:right="1000" w:bottom="840" w:left="1000" w:header="400" w:footer="400"/>
          <w:pgNumType w:fmt="decimal"/>
          <w:cols w:space="720"/>
        </w:sectPr>
      </w:pPr>
      <w:r>
        <w:br/>
      </w:r>
      <w:r>
        <w:pict>
          <v:line id="_x0000_s2540"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362"/>
          <w:headerReference w:type="default" r:id="rId3363"/>
          <w:footerReference w:type="even" r:id="rId3364"/>
          <w:footerReference w:type="default" r:id="rId3365"/>
          <w:headerReference w:type="first" r:id="rId3366"/>
          <w:footerReference w:type="first" r:id="rId3367"/>
          <w:pgSz w:w="12240" w:h="15840"/>
          <w:pgMar w:top="840" w:right="1000" w:bottom="840" w:left="1000" w:header="400" w:footer="400"/>
          <w:pgNumType w:fmt="decimal"/>
          <w:cols w:space="720"/>
          <w:titlePg w:val="0"/>
        </w:sectPr>
      </w:pPr>
    </w:p>
    <w:p>
      <w:pPr>
        <w:pStyle w:val="Normal401"/>
      </w:pPr>
    </w:p>
    <w:p>
      <w:pPr>
        <w:pStyle w:val="Normal401"/>
      </w:pPr>
      <w:r>
        <w:pict>
          <v:shape id="_x0000_i2541" type="#_x0000_t75" alt="LexisNexis®" style="width:147.75pt;height:30pt">
            <v:imagedata r:id="rId17" o:title=""/>
          </v:shape>
        </w:pict>
      </w:r>
      <w:r>
        <w:cr/>
      </w:r>
    </w:p>
    <w:p>
      <w:pPr>
        <w:pStyle w:val="Heading1399"/>
        <w:keepNext w:val="0"/>
        <w:spacing w:after="200" w:line="340" w:lineRule="atLeast"/>
        <w:ind w:left="0" w:right="0" w:firstLine="0"/>
        <w:jc w:val="center"/>
      </w:pPr>
      <w:hyperlink r:id="rId3368" w:history="1">
        <w:r>
          <w:rPr>
            <w:rFonts w:ascii="arial" w:eastAsia="arial" w:hAnsi="arial" w:cs="arial"/>
            <w:b/>
            <w:i/>
            <w:strike w:val="0"/>
            <w:color w:val="0077CC"/>
            <w:sz w:val="28"/>
            <w:u w:val="single"/>
            <w:vertAlign w:val="baseline"/>
          </w:rPr>
          <w:t>Sports of The Times;</w:t>
        </w:r>
      </w:hyperlink>
      <w:r>
        <w:br/>
      </w:r>
      <w:hyperlink r:id="rId3369" w:history="1">
        <w:r>
          <w:rPr>
            <w:rFonts w:ascii="arial" w:eastAsia="arial" w:hAnsi="arial" w:cs="arial"/>
            <w:b/>
            <w:i/>
            <w:strike w:val="0"/>
            <w:color w:val="0077CC"/>
            <w:sz w:val="28"/>
            <w:u w:val="single"/>
            <w:vertAlign w:val="baseline"/>
          </w:rPr>
          <w:t>Even the Bills' Fans Have Their Worries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1996, Monday, Late Edition - Final</w:t>
      </w:r>
    </w:p>
    <w:p>
      <w:pPr>
        <w:pStyle w:val="Normal401"/>
        <w:keepNext w:val="0"/>
        <w:spacing w:after="0" w:line="240" w:lineRule="atLeast"/>
        <w:ind w:right="0"/>
        <w:jc w:val="both"/>
      </w:pPr>
      <w:bookmarkStart w:id="814" w:name="Bookmark_401"/>
      <w:bookmarkEnd w:id="814"/>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3; Column 5; Sports Desk ; Column 5;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 RHODEN </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C. RHODEN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BUFFALO</w:t>
      </w:r>
    </w:p>
    <w:p>
      <w:pPr>
        <w:pStyle w:val="Normal401"/>
        <w:keepNext/>
        <w:spacing w:before="240" w:after="0" w:line="340" w:lineRule="atLeast"/>
        <w:ind w:left="0" w:right="0" w:firstLine="0"/>
        <w:jc w:val="left"/>
      </w:pPr>
      <w:bookmarkStart w:id="815" w:name="Body_399"/>
      <w:bookmarkEnd w:id="815"/>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42" style="position:absolute;z-index:25278668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loaded the bus at the terminal in this city's desolate downtown.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Forty-seven Bills fans were ready to make the 25-minute drive to Rich Stadium in suburban Orchard Park. It was a gray and cold day, though one passenger after another remarked that it was not nearly as gray and not nearly as cold as it would be in a few weeks.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Costello, Shirley Wassman and Willie Singleton sat near the front. While most passengers settled into the ride in silence, this trio held the animated, familiar conversation of season-ticket holders.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wore a Bills cap covered with Bills pins. He fretted. He was nervous about Jim Kelly, the veteran quarterback. In his last two home games, Kelly had thrown two interceptions that had been returned for touchdowns.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scares me," Costello said. "He scares 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baffled.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they realize? Hadn't they heard that the Jets are everybody's Dr. Feelgood? If only they could have looked into the future and known: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day's end, Buffalo would be</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35-10 victors and on top of the American Football Conference East Division with a 9-3 record. The Jets would maintain their eternal grip on last place with a 1-11 record.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would throw for 176 yards and 3 touchdowns in the first half.</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replacement, Todd Collins, would throw a touchdown pass in the second half.</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Steve Tasker, a 12-year veteran, would enjoy the first 100-yard receiving day of his career.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Bills would return a kickoff 96 yards for a touchdown -- their first since 1991.</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 Jackson, a rookie cornerback from Colorado State, would make his first interception as a professional.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teams like Buffalo have problems that perennial losers like the Jets can't imagine. Today Bills fans would get a glimpse of life without Thurman Thomas and Kelly. Thomas was injured with 4 minutes 26 seconds left in the first quarter and never returned. Kelly was hurt at the end of the first half and never returned.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source of insecurity for Bills fans involves the future of the Bills in Buffalo. The team's lease is up at the end of next season and Costello wondered what will happen if the city -- and its citizens -- don't ante up.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season the idea of Buffalo without the Bills was unthinkable. But Art Modell's decision to move his team from Cleveland to Baltimore introduced a new level of insecurity.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to build a new stadium," Singleton said. "Where? Who's going to pay for 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Wassman wondered, too, and expressed the hope that the team would not adopt the increasingly popular personal lease arrangement, by which fans must lease a seat in addition to buying season tickets.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spoke of sky boxes, higher prices and the possibility that the blue-collar fan will become an endangered species.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predict that the rich will inherit sports," said Costello, who is in his 30's. "That's where we're headed."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who is in his 40's, took the concept to another level.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he said solemnly, "toward two societies. One rich, one poor. There'll be no in between."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rumbled on toward Rich Stadium.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Singleton wondered whether Buffalo could afford to keep the Bills at any cost. Public education was lagging, the inner city was crumbling and it seemed that a certain part of the city was being left to rot.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people in the county, they think the city is totally black, and they don't want anything to do with it," Singleton said. "They didn't want buses from the city going out to the malls. People who live in the county don't come downtown."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Wassman, a retired nurse in her 60's, admitted she hadn't been downtown in years, but pointed out that the city was creating Waterfront, a development of condominiums just west of downtown. The area is the target of a five-year renewal plan.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Singleton said. "If you don't look the right way, they'll ask you to stop and ask you 'What do you want here?'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he said. "That's what's bringing the country down."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had grown silent. No arguments, no debates.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it seemed, was simply eager to watch a football game.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tailgaters along the road, the sound of loud, pounding music brought them back, via a circuitous route, to The Game.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the stadium issue would work itself out. And the Jets, of course, would be easy prey.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for solvable problems.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1996</w:t>
      </w:r>
    </w:p>
    <w:p>
      <w:pPr>
        <w:pStyle w:val="Normal401"/>
      </w:pPr>
    </w:p>
    <w:p>
      <w:pPr>
        <w:pStyle w:val="Normal401"/>
        <w:ind w:left="200"/>
        <w:sectPr>
          <w:type w:val="continuous"/>
          <w:pgMar w:top="840" w:right="1000" w:bottom="840" w:left="1000" w:header="400" w:footer="400"/>
          <w:pgNumType w:fmt="decimal"/>
          <w:cols w:space="720"/>
        </w:sectPr>
      </w:pPr>
      <w:r>
        <w:br/>
      </w:r>
      <w:r>
        <w:pict>
          <v:line id="_x0000_s2543" style="position:absolute;z-index:25278771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370"/>
          <w:headerReference w:type="default" r:id="rId3371"/>
          <w:footerReference w:type="even" r:id="rId3372"/>
          <w:footerReference w:type="default" r:id="rId3373"/>
          <w:headerReference w:type="first" r:id="rId3374"/>
          <w:footerReference w:type="first" r:id="rId3375"/>
          <w:pgSz w:w="12240" w:h="15840"/>
          <w:pgMar w:top="840" w:right="1000" w:bottom="840" w:left="1000" w:header="400" w:footer="400"/>
          <w:pgNumType w:fmt="decimal"/>
          <w:cols w:space="720"/>
          <w:titlePg w:val="0"/>
        </w:sectPr>
      </w:pPr>
    </w:p>
    <w:p>
      <w:pPr>
        <w:pStyle w:val="Normal402"/>
      </w:pPr>
    </w:p>
    <w:p>
      <w:pPr>
        <w:pStyle w:val="Normal402"/>
      </w:pPr>
      <w:r>
        <w:pict>
          <v:shape id="_x0000_i2544" type="#_x0000_t75" alt="LexisNexis®" style="width:147.75pt;height:30pt">
            <v:imagedata r:id="rId17" o:title=""/>
          </v:shape>
        </w:pict>
      </w:r>
      <w:r>
        <w:cr/>
      </w:r>
    </w:p>
    <w:p>
      <w:pPr>
        <w:pStyle w:val="Heading1400"/>
        <w:keepNext w:val="0"/>
        <w:spacing w:after="200" w:line="340" w:lineRule="atLeast"/>
        <w:ind w:left="0" w:right="0" w:firstLine="0"/>
        <w:jc w:val="center"/>
      </w:pPr>
      <w:hyperlink r:id="rId3376" w:history="1">
        <w:r>
          <w:rPr>
            <w:rFonts w:ascii="arial" w:eastAsia="arial" w:hAnsi="arial" w:cs="arial"/>
            <w:b/>
            <w:i/>
            <w:strike w:val="0"/>
            <w:color w:val="0077CC"/>
            <w:sz w:val="28"/>
            <w:u w:val="single"/>
            <w:vertAlign w:val="baseline"/>
          </w:rPr>
          <w:t>THE YEAR IN FILM;</w:t>
        </w:r>
      </w:hyperlink>
      <w:r>
        <w:br/>
      </w:r>
      <w:hyperlink r:id="rId3377" w:history="1">
        <w:r>
          <w:rPr>
            <w:rFonts w:ascii="arial" w:eastAsia="arial" w:hAnsi="arial" w:cs="arial"/>
            <w:b/>
            <w:i/>
            <w:strike w:val="0"/>
            <w:color w:val="0077CC"/>
            <w:sz w:val="28"/>
            <w:u w:val="single"/>
            <w:vertAlign w:val="baseline"/>
          </w:rPr>
          <w:t>Big Events, Little Gems, Lots of Shakespeare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1996, Sunday, Late Edition - Final</w:t>
      </w:r>
    </w:p>
    <w:p>
      <w:pPr>
        <w:pStyle w:val="Normal402"/>
        <w:keepNext w:val="0"/>
        <w:spacing w:after="0" w:line="240" w:lineRule="atLeast"/>
        <w:ind w:right="0"/>
        <w:jc w:val="both"/>
      </w:pPr>
      <w:bookmarkStart w:id="816" w:name="Bookmark_402"/>
      <w:bookmarkEnd w:id="816"/>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9; Column 1; Arts and Leisure Desk; Column 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LINDA LEE</w:t>
      </w:r>
    </w:p>
    <w:p>
      <w:pPr>
        <w:pStyle w:val="Normal4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LINDA LEE</w:t>
      </w:r>
    </w:p>
    <w:p>
      <w:pPr>
        <w:pStyle w:val="Normal402"/>
        <w:keepNext/>
        <w:spacing w:before="240" w:after="0" w:line="340" w:lineRule="atLeast"/>
        <w:ind w:left="0" w:right="0" w:firstLine="0"/>
        <w:jc w:val="left"/>
      </w:pPr>
      <w:bookmarkStart w:id="817" w:name="Body_400"/>
      <w:bookmarkEnd w:id="817"/>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45" style="position:absolute;z-index:25278873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HYPE AND bluster attached to the year's "event" movies -- in which twisters ravaged Oklahoma, Madonna was "Evita," aliens invaded (twice), and Tom Cruise hovered over a top-secret computer -- the year's most important films seemed to drift in quietly from someplace other than Hollywood. Many were made abroad, and even those that weren't had the feel of imported products.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idiosyncratic "Fargo," Joel and Ethan Coen's droll spoof of Minnesota folkways, became the highest-grossing Coen film ever. A laconic tale of Texas lawmen past and present was told by John Sayles in "Lone Star." Stanley Tucci's "Big Night" had the feel of an Italian "Babette's Feast," even though it was in English. "Shine," the story of a troubled pianist, came from Australia, and "Secrets and Lies,"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motherhood, was from the British director Mike Leigh. Lars von Trier's first film in English, the haunting "Breaking the Waves," was set in Scotland and starred the English actress Emily Watson.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English Patient," which was produced by Americans, had an exotic air: the only American in the cast was Willem Dafoe, who played a Canadian thief. "Trainspotting," a film that offered Scottish losers struggling with drugs, was among the most talked-about movies of the year, inspiring headlines and a flurry of articles about Heroin Chic. And though few foreign-language films made much of an impression, "The Postman" ("Il Postino"), released in 1995, became the all-time box-office champ, earning more than $21 million.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Hollywood, the big news was "Independence Day," a summer movie heralded by movie trailers six months in advance and television commercials during the Super Bowl in January. Apparently the barrage of publicity worked: the film dominated the Fourth of July weekend, bringing in a record $100 million in its first week.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gave children Eddie Murphy in a comeback (the mean-spirited "Nutty Professor"), evil aunts ("James and the Giant Peach") and a cuddly outcast ("The Hunchback of Notre Dame"), complete with a Disney-style marketing blitz.</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Audiences got the chance to find out what would happen when a Hollywood actor was paid $20 million to do whatever he wanted. The first actor to hit that mark was the funny man Jim Carrey, who had scored in several crude comedies. What he wanted to do this time was make a dark comedy called "The Cable Guy." It bombed.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classics, which don't necessarily do well at the box office but offer prestige and have video and cable potential, the year saw the end of the Jane Austen cycle, with a luminous Gwyneth Paltrow in "Emma," and the beginning of the Henry James cycle, with a stony-faced Nicole Kidman in "The Portrait of a Lady." Even "The Crucible" turned up as a movie. It was also a banner year for Shakespeare: a bouyant "Twelfth Night," Kenneth Branagh's lavish four-hour "Hamlet," Al Pacino's idiosyncratic documentary "Looking for Richard" and the kinetic, MTV version of "Romeo and Juliet," complete with neon. Is a "Titus Andronicus" by Tim Burton next?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year Greer Garson, Dorothy Lamour, Howard Rollins, Marcello Mastroianni and Claudette Colbert died. Michael Ovitz and Disney parted ways. And fresh faces arrived: not only Ms. Paltrow and Ms. Watson but also Renee Zellweger, Courtney Love, Edward Norton, Liv Tyler and Matthew McConaughey.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biggest movie stories of the year were films audiences didn't get to see, notably "Crash," David Cronenberg's ode to eroticism and car accidents, and Adrian Lyne's version of that ode to pedophilia, "Lolita," starring Jeremy Irons and a 15-year-old newcomer named Dominique Swain. Maybe next year.   LINDA LEE</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46" style="position:absolute;z-index:25278976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Better Than the Trailer Bill Paxton and Helen Hunt ran for their lives in Jan De Bont's "Twister," one of the year's "event" movies. (Warner Brothers); Calling on God The English actress Emily Watson starred in "Breaking the Waves," a film set in Scotland by the Danish director Lars von Trier. (October Films); Salesmanship "The Hunchback of Notre Dame" offered vast marketing possibilities. (Naum Kazhdan/The New York Times); Almost Foreign Kristin Scott Thomas and Ralph Fiennes starred in "The English Patient," based on a Canadian novel and directed by an Englishman. (Phil Bray/Miramax Films); And the Winner Was . . .  "The Postman" ("Il Postino"), a 1995 film that proved this year to be the most popular foreign-language film ever. (Miramax); Fallen Star Jim Carrey got $20 million to star in "The Cable Guy," a summer movie that bombed. (Melinda Sue Gordon/Columbia Pictures); There Goes the White House The much anticipated "Independence Day" was the hottest movie of the summer. (20th Century Fox); On the Skids "Trainspotting," left, a British film about drug addiction starring Ewan McGregor, brought a raft of news articles about Heroin Chic. (Liam Longman/Miramax)</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1996</w:t>
      </w:r>
    </w:p>
    <w:p>
      <w:pPr>
        <w:pStyle w:val="Normal402"/>
      </w:pPr>
    </w:p>
    <w:p>
      <w:pPr>
        <w:pStyle w:val="Normal402"/>
        <w:ind w:left="200"/>
        <w:sectPr>
          <w:type w:val="continuous"/>
          <w:pgMar w:top="840" w:right="1000" w:bottom="840" w:left="1000" w:header="400" w:footer="400"/>
          <w:pgNumType w:fmt="decimal"/>
          <w:cols w:space="720"/>
        </w:sectPr>
      </w:pPr>
      <w:r>
        <w:br/>
      </w:r>
      <w:r>
        <w:pict>
          <v:line id="_x0000_s2547"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403"/>
      </w:pPr>
    </w:p>
    <w:p>
      <w:pPr>
        <w:pStyle w:val="Normal403"/>
      </w:pPr>
      <w:r>
        <w:pict>
          <v:shape id="_x0000_i2548" type="#_x0000_t75" alt="LexisNexis®" style="width:147.75pt;height:30pt">
            <v:imagedata r:id="rId17" o:title=""/>
          </v:shape>
        </w:pict>
      </w:r>
      <w:r>
        <w:cr/>
      </w:r>
    </w:p>
    <w:p>
      <w:pPr>
        <w:pStyle w:val="Heading1401"/>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ART;</w:t>
        </w:r>
      </w:hyperlink>
      <w:r>
        <w:br/>
      </w:r>
      <w:hyperlink r:id="rId3385" w:history="1">
        <w:r>
          <w:rPr>
            <w:rFonts w:ascii="arial" w:eastAsia="arial" w:hAnsi="arial" w:cs="arial"/>
            <w:b/>
            <w:i/>
            <w:strike w:val="0"/>
            <w:color w:val="0077CC"/>
            <w:sz w:val="28"/>
            <w:u w:val="single"/>
            <w:vertAlign w:val="baseline"/>
          </w:rPr>
          <w:t>TRENTON: A THEME OF SADNESS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1983, Sunday, Late City Final Edition</w:t>
      </w:r>
    </w:p>
    <w:p>
      <w:pPr>
        <w:pStyle w:val="Normal403"/>
        <w:keepNext w:val="0"/>
        <w:spacing w:after="0" w:line="240" w:lineRule="atLeast"/>
        <w:ind w:right="0"/>
        <w:jc w:val="both"/>
      </w:pPr>
      <w:bookmarkStart w:id="818" w:name="Bookmark_403"/>
      <w:bookmarkEnd w:id="818"/>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11NJ; Page 28, Column 1; New Jersey Weekly Desk; review</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L. SHIREY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403"/>
        <w:keepNext/>
        <w:spacing w:before="240" w:after="0" w:line="340" w:lineRule="atLeast"/>
        <w:ind w:left="0" w:right="0" w:firstLine="0"/>
        <w:jc w:val="left"/>
      </w:pPr>
      <w:bookmarkStart w:id="819" w:name="Body_401"/>
      <w:bookmarkEnd w:id="819"/>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49" style="position:absolute;z-index:25279180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SPENCER would have fashioned a singular spot for himself in American Impressionism were it only for his unusual subject matter.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American Impressionists and their French counterparts were painting the most pleasantly agreeable and enticingly complaisant pictures, Spencer was painting canvases tinged with a disturbing sadness.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on view at the State Museum here, Spencer doesn't portray the merriment of carefree people. His subjects are the rustic poor amidst harsher landscapes and buildings whose tumble-down gray walls aptly reflect their spirit.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the gaunt, disquieting truth of these paintings that sets them apart from those of Spencer's Impressionist contemporaries like Redfield, Lathrop and Rosen, who in recent times have been celebrated in exhibitions. Their cheer becomes Spencer's gloom and their pastoral paradise is superseded by the burdens of bucolic existence.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Folk, curator of this show and the champion and resurrector of American Impressionists, has done well to bring us yet another Impressionist of a distinctly different stamp.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Spencer's men and women work in stark factories, mills and shops. They stintingly repair dilapidated bridges and toil over washboards.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sits about luxuriating under leafy trees and friendly sunshine. Their moments of inactivity, which are seen occasionally, are respites to ponder the tedious work at hand.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makes sure that we are mindful of the plight of his people by emphasizing their importance in his compositions.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size the people are, they occupy a remarkable part of the canvases, spiritually and physically. Their presence is never invoked simply to complete a color strategy or to provide pictorial balance, although Spencer is decidedly interested in such effects.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rubs our eyes in his peoples' lives and surroundings by bringing them up close to the picture surface, creating a mise en sc ene with shallow depth and small skies that sharply focus our attention on his themes and not allow for much distraction.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anonymity of the unfeatured faces depicted by Spencer invites our identification with them. There is also a sharp frontal disposition to the works, as if the artist wanted everything to be as clear and unambiguous as he could make it.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his brief experience as an engineering draftsman was an inducement to a more lucid and incisive visual expression than can be seen in most Impressionists.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paintings must not be interpreted as calls to sympathize with their characters, and there is no romantic sentimentality.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Spencer depicts in his way, with an Impressionist's brush, is just as much a fact of his time, maybe more so, than the gardens of Eden that other Impressionists depicted.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palette rightfully affects somber tonalities consistent with his moods. Gray is one of his favorite colors, and he uses it with an expressive intensity.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who once lived in the Hunterdon County community of Frenchtown, can calibrate his colors to get just the temperature he wants, and it usually runs from chilly to cold.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its subject matter, Spencer's art has drawn comparison with paintings of the Ashcan School, which made icons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however, more markedly underscored that life's travails than its gaiety, inclining toward a subdued sorrow. Some of his melancholic nature may have had something to do with his suicide in 1931 at the age of 51.</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kinships with different artists, Spencer remains a full-fledged practitioner of Impressionism. He uses its fleck techniques, its chromatic methods and its preference for the outdoors. Very few examples of hiawork reveal interiors.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paintings are not of a blithe spirit, they nonetheless have original bite and do expand the essences and scope of Impressionist painting.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will remain on view through Aug. 28. The museum is open from 9 A.M. to 4:45 P.M., Tuesday through Saturday, and from 1 to 5 P.M. on Sundays. It is closed Mondays.</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50" style="position:absolute;z-index:25279283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'The Gray House' by Robert Spencer</w:t>
      </w:r>
    </w:p>
    <w:p>
      <w:pPr>
        <w:pStyle w:val="Normal403"/>
      </w:pPr>
    </w:p>
    <w:p>
      <w:pPr>
        <w:pStyle w:val="Normal403"/>
        <w:ind w:left="200"/>
        <w:sectPr>
          <w:type w:val="continuous"/>
          <w:pgMar w:top="840" w:right="1000" w:bottom="840" w:left="1000" w:header="400" w:footer="400"/>
          <w:pgNumType w:fmt="decimal"/>
          <w:cols w:space="720"/>
        </w:sectPr>
      </w:pPr>
      <w:r>
        <w:br/>
      </w:r>
      <w:r>
        <w:pict>
          <v:line id="_x0000_s2551"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404"/>
      </w:pPr>
    </w:p>
    <w:p>
      <w:pPr>
        <w:pStyle w:val="Normal404"/>
      </w:pPr>
      <w:r>
        <w:pict>
          <v:shape id="_x0000_i2552" type="#_x0000_t75" alt="LexisNexis®" style="width:147.75pt;height:30pt">
            <v:imagedata r:id="rId17" o:title=""/>
          </v:shape>
        </w:pict>
      </w:r>
      <w:r>
        <w:cr/>
      </w:r>
    </w:p>
    <w:p>
      <w:pPr>
        <w:pStyle w:val="Heading1402"/>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Our Towns;</w:t>
        </w:r>
      </w:hyperlink>
      <w:r>
        <w:br/>
      </w:r>
      <w:hyperlink r:id="rId3393" w:history="1">
        <w:r>
          <w:rPr>
            <w:rFonts w:ascii="arial" w:eastAsia="arial" w:hAnsi="arial" w:cs="arial"/>
            <w:b/>
            <w:i/>
            <w:strike w:val="0"/>
            <w:color w:val="0077CC"/>
            <w:sz w:val="28"/>
            <w:u w:val="single"/>
            <w:vertAlign w:val="baseline"/>
          </w:rPr>
          <w:t>Getting By In Shadow Of a Boom</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2000, Wednesday, Late Edition - Final</w:t>
      </w:r>
    </w:p>
    <w:p>
      <w:pPr>
        <w:pStyle w:val="Normal404"/>
        <w:keepNext w:val="0"/>
        <w:spacing w:after="0" w:line="240" w:lineRule="atLeast"/>
        <w:ind w:right="0"/>
        <w:jc w:val="both"/>
      </w:pPr>
      <w:bookmarkStart w:id="820" w:name="Bookmark_404"/>
      <w:bookmarkEnd w:id="820"/>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1; Metropolitan Desk ; Column 1; </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PURDY </w:t>
      </w:r>
    </w:p>
    <w:p>
      <w:pPr>
        <w:pStyle w:val="Normal4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MATTHEW PURDY </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ELIZABETH, N.J.</w:t>
      </w:r>
    </w:p>
    <w:p>
      <w:pPr>
        <w:pStyle w:val="Normal404"/>
        <w:keepNext/>
        <w:spacing w:before="240" w:after="0" w:line="340" w:lineRule="atLeast"/>
        <w:ind w:left="0" w:right="0" w:firstLine="0"/>
        <w:jc w:val="left"/>
      </w:pPr>
      <w:bookmarkStart w:id="821" w:name="Body_402"/>
      <w:bookmarkEnd w:id="821"/>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53" style="position:absolute;z-index:25279488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half expect to find the door covered with cobwebs and a couple of clerks sitting around playing solitaire on the computer. But even before the unemployment office opens here Monday morning, 20 exiles from the job-rich economy are awaiting sanctuary.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account analyst who recently lost his job with a firm that advises companies in bankruptcy. There's a financial counselor whose job at a health clinic was eliminated in a state financing cut. There's a former Toys "R" Us salesman.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on TV that there's 3 percent unemployment," Nicholas Riccio said, "but a lot of people don't believe it."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Riccio is one of them. He recently lost his job as a metal polisher in a medical device factory that suffered competition from overseas. Suddenly he found himself on the unemployment line. "I always had a job," Mr. Riccio said. "I'm 73, but I'm looking for a job. I don't want to sit around."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figures remain stellar, even if they have slipped recently. The national rate has risen just slightly from the 30-year low of 3.9 percent recorded earlier this year. Here in Union County, the unemployment rate is 3.7 percent, just below the state's 3.8 percent rate.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unemployment office is still open for business, and the sidewalk outside is a chat room for tales of woe often muffled in the booming economy.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bit odd standing in this line," Kathy Cherry said. "I've been working since I'm 16." She worked steadily for 25 years, the last 9 as a financial counselor at a state-financed hospital clinic, until it shut down in April.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there are jobs to be had, but it is hard without a college degree. "I guess they're really going to the college grads with M.A.'s and B.A.'s," she said. "They really want education over experience."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among the unemployed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the job market improved with the recent opening of a huge discount mall, the economy breeds optimism.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you can find a job anywhere," said William Montalbo, 23, a junior at Union County College. He lost his job at Toys "R" Us a few months ago (he said the boss didn't like him) and collected unemployment benefits for a month before taking a job in cellular phone sales. He was at the employment office on Monday to help a friend navigate the system. "It's a benefit you have," Mr. Montalbo said of unemployment payments. "Use it. Why not?"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Montalbo's touch-and-go view of unemployment fits government officials' vision of how the benefit should be used. But the office on North Broad Street still draws the hard-core unemployed whose misfortunes seem impervious to economic trends.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Karaema Thomas, 27, said that since losing her job at McDonald's a few months back, she has worked as a prostitute in Newark. A high school graduate, Ms. Thomas said that she once worked as a home health aide, but that her license lapsed while she was recovering from head injuries after being mugged. "I've degraded myself, but I have to eat," she said. "It's hard." She was denied unemployment benefits, but said she would not consider applying for welfare because "it's not a lot of money and you have to go through verbal abuse."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Thomas was with a friend, Mecca Daniels, 25, who said she had sold drugs for money and spent three years in prison. The women said they struck out applying for jobs and were mystified that some considered these flush times. "The economy stinks," Ms. Thomas said. "You have to do what you have to do to get by."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getting by is easier with the economy strong.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25-year-old man named Namil said he started playing the markets while collecting unemployment benefits and seeking a better computer job. "I got into investments, commodities futures," he said. "Soybeans, cotton, corn." He lost his computer tech support job a few months ago. He said he was working part-time jobs he hoped would lead to a permanent work. "I need a little more experience," said Namil, who would not give his last name. "Another year, I'll be fine. This is just temporary."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what temporary means in today's economy better than Patti Jackson, a clerk in the unemployment office for 11 years until she was laid off last month. With claims declining, Ms. Jackson, 47, said she went on unemployment herself, hoping the economy would take care of her one way or the other.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The unemployment office apparently needed extra help this week. So Monday morning, Ms. Jackson was sitting behind a desk here, with a big smile for her former brethren on the unemployment line.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transitional time," she said.</w:t>
      </w:r>
    </w:p>
    <w:p>
      <w:pPr>
        <w:pStyle w:val="Normal404"/>
        <w:keepNext w:val="0"/>
        <w:spacing w:before="240" w:after="0" w:line="260" w:lineRule="atLeast"/>
        <w:ind w:left="0" w:right="0" w:firstLine="0"/>
        <w:jc w:val="left"/>
      </w:pPr>
      <w:r>
        <w:br/>
      </w:r>
      <w:hyperlink r:id="rId3394" w:history="1">
        <w:r>
          <w:rPr>
            <w:rFonts w:ascii="arial" w:eastAsia="arial" w:hAnsi="arial" w:cs="arial"/>
            <w:b w:val="0"/>
            <w:i/>
            <w:strike w:val="0"/>
            <w:color w:val="0077CC"/>
            <w:sz w:val="20"/>
            <w:u w:val="single"/>
            <w:vertAlign w:val="baseline"/>
          </w:rPr>
          <w:t>http://www.nytimes.com</w:t>
        </w:r>
      </w:hyperlink>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2000</w:t>
      </w:r>
    </w:p>
    <w:p>
      <w:pPr>
        <w:pStyle w:val="Normal404"/>
      </w:pPr>
    </w:p>
    <w:p>
      <w:pPr>
        <w:pStyle w:val="Normal404"/>
        <w:ind w:left="200"/>
        <w:sectPr>
          <w:type w:val="continuous"/>
          <w:pgMar w:top="840" w:right="1000" w:bottom="840" w:left="1000" w:header="400" w:footer="400"/>
          <w:pgNumType w:fmt="decimal"/>
          <w:cols w:space="720"/>
        </w:sectPr>
      </w:pPr>
      <w:r>
        <w:br/>
      </w:r>
      <w:r>
        <w:pict>
          <v:line id="_x0000_s2554"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05"/>
      </w:pPr>
    </w:p>
    <w:p>
      <w:pPr>
        <w:pStyle w:val="Normal405"/>
      </w:pPr>
      <w:r>
        <w:pict>
          <v:shape id="_x0000_i2555" type="#_x0000_t75" alt="LexisNexis®" style="width:147.75pt;height:30pt">
            <v:imagedata r:id="rId17" o:title=""/>
          </v:shape>
        </w:pict>
      </w:r>
      <w:r>
        <w:cr/>
      </w:r>
    </w:p>
    <w:p>
      <w:pPr>
        <w:pStyle w:val="Heading1403"/>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Chavez Wins Bid to End Term Limits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2009 Monday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22" w:name="Bookmark_405"/>
      <w:bookmarkEnd w:id="822"/>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ROMERO; Sandra La Fuente P. and Maria Eugenia Diaz contributed reporting.</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CARACAS, Venezuela </w:t>
      </w:r>
    </w:p>
    <w:p>
      <w:pPr>
        <w:pStyle w:val="Normal405"/>
        <w:keepNext/>
        <w:spacing w:before="240" w:after="0" w:line="340" w:lineRule="atLeast"/>
        <w:ind w:left="0" w:right="0" w:firstLine="0"/>
        <w:jc w:val="left"/>
      </w:pPr>
      <w:bookmarkStart w:id="823" w:name="Body_403"/>
      <w:bookmarkEnd w:id="823"/>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56" style="position:absolute;z-index:252796928"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Hugo Chavez handily won a referendum on Sunday that will end presidential term limits, allowing him to run for re-election indefinitely and injecting fresh vibrancy into his socialist-inspired revolution.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coming after voters had rejected a similar effort by Mr. Chavez just 15 months ago, pointed to his resilience after a decade in power, as well as to the fragmentation of his opposition, which as recently as November had won key mayoralties and governorships.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opens the way not only for Mr. Chavez to run for a new six-year term when his current one expires in 2013, but could also bolster his ambitious agenda as an icon of the left and a counterweight to American policies in Latin America.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creates a new foreign policy challenge for the Obama administration, strengthening a leader who has made a career of taunting and deriding the United States, even though Mr. Chavez just this weekend seemed to open the door for a different relationship.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risk of polarizing Venezuela's deeply divided society further, the victory could also strengthen Mr. Chavez's current mandate as he reacts to a sharp fall in the price of oil, the export commodity that has financed his broadly popular poverty-reduction projects.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he appeared on national television from the balcony of Miraflores Palace in Caracas before a cheering crowd of supporters, moments after electoral officials announced the results, a palpable fear was setting in among the opposition that this former army officer could become their president for life.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soldier of the people,'' an ebullient Mr. Chavez exclaimed. ''I will obey the people's mandate.''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54.4 percent of voters supported the proposal, with 45.6 percent voting against it, electoral officials said  late Sunday, based on preliminary results with nearly complete returns.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Chavez's support ebbed from the 63 percent he secured in a presidential election in 2006, he remains by far Venezuela's dominant political personality.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destiny of the country is in play,'' said Alicia Villegas, 59, an economist who voted in favor of the president's proposal on Sunday morning at the Pedro Emilio Coll School in Coche,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southern Caracas. ''I'm voting for the continuation of the process that we have begun.''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referendum was closely followed across Latin America. Populist leaders in several countries in the region, including Alvaro Uribe, Colombia's conservative president, and Nicaragua's leftist leader, Daniel Ortega, have recently been trying to remove legal barriers to running for re-election.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a frequent target of Mr. Chavez's ire, was also watching. The Obama administration so far has toned down its approach to dealing with Venezuela, one of the largest sources of imported crude oil to the United States.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Mr. Chavez's view of Mr. Obama seems to have evolved. Relations have been tense between the two countries since the Bush administration tacitly supported a coup that briefly ousted Mr. Chavez in 2002. Just last month, he described Mr. Obama as having the ''same stench'' as Mr. Bush.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Saturday he said he was ready to engage in direct talks in an effort to repair relations with the United States.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 which was hastily arranged in the last two months, followed weeks of fierce campaigning on both sides. The campaigning was marked by antigovernment protests and attacks by supporters of Mr. Chavez on institutions viewed as critical of the president, including media organizations like the Globovision television network.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representatives of opposition parties swiftly recognized Mr. Chavez's victory. Freddy Guevara, a prominent opposition leader, said the result called for  ''a process of internal reflection.''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Corina Machado, the leader of Sumate, an election-monitoring group here that is critical of Mr. Chavez's government, said,  ''This was a victory imposed by the abuse of state power.''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 not be seen as a defeat but as a national challenge,'' she said, citing elections next year for the National Assembly. Nevertheless, she did not significantly dispute the results.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Chavez resurrected the push to lift term limits after voters narrowly rejected the previous effort, which was bundled within a broader constitutional overhaul in December 2007. In recent weeks, the fractious opposition here used the slogan ''No means no,'' to remind voters of the outcome of the earlier vote.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Chavez, 54, who was first elected president in 1998 amid broad disenchantment with Venezuela's political class, surprised opponents by recasting the referendum to include removing constitutional term limits for other elected officials. He has long argued that he needs  time beyond his current six-year term to complete his transformation of the country.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Chavez threw the weight of institutions controlled by his supporters, including the National Assembly and the entire federal bureaucracy, behind the proposal. Petroleos de Venezuela, the powerful national oil company, and CANTV, the national telephone company, were among state entities that mobilized employees to campaign for the measure.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Antonio Ledezma of Caracas and other recently elected mayors and governors who are critical of the president led the opposition in the campaign against Mr. Chavez's proposal. Antigovernment student groups joined the fray, facing tear-gas reprisals from security forces in protests in Caracas and provincial cities in recent weeks.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I had woken up this Sunday morning trying to resolve the problem of trash collection or the problem of crime,'' Mr. Ledezma told reporters as he cast his ballot here. ''But, well, they shoved us into this referendum alley.''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days before the vote, life in this capital city seemed to shift into slow motion. Public offices shut down so government workers could attend rallies in favor of the proposal. Restaurants and bars obeyed an edict prohibiting liquor sales.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Chavez also tried to assert control over the activities of diehard supporters who attacked opposition-controlled institutions in recent weeks. Claiming last week that one group that supports him, La Piedrita, had been infiltrated by the C.I.A., he ordered the arrest of its leader, Valentin Santana.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of a sharp economic slowdown this year seemed to weigh on some voters, despite Mr. Chavez's pledge to continue financing antipoverty programs.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''Chavez is trying to camouflage the oil-price crisis with his elections and shows,'' said Carlos Segundo Moreno, 52, a businessman who voted in the Coche.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time has come to ask this man to leave,'' Mr. Moreno said. ''We are tired of the same government, the same president, the same shouting and the same insults.''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across the country unfolded calmly, without reports of widespread irregularities, electoral officials said.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polling stations here, the sway of Mr. Chavez's ideology, which combines elements of Christian liberation theology and oil-financed social welfare projects with a fierce rejection of Washington's policies in Latin America, influenced some voters.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is the people's weapon for defending our beliefs,'' said Ricardo Gauna, 47, a publicist in the slums of Catia in western Caracas who voted for the proposal. ''We have cut our umbilical cord to the United States.''</w:t>
      </w:r>
    </w:p>
    <w:p>
      <w:pPr>
        <w:pStyle w:val="Normal405"/>
        <w:keepNext w:val="0"/>
        <w:spacing w:before="240" w:after="0" w:line="260" w:lineRule="atLeast"/>
        <w:ind w:left="0" w:right="0" w:firstLine="0"/>
        <w:jc w:val="left"/>
      </w:pPr>
      <w:r>
        <w:br/>
      </w:r>
      <w:hyperlink r:id="rId3402"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57" style="position:absolute;z-index:252797952"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Hugo Chavez, in a photo released by the government, addressed supporters Sunday. (PHOTOGRAPH BY PRENSA MIRAFLORES, VIA EUROPEAN PRESSPHOTO AGENCY) (pg.A9)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2009</w:t>
      </w:r>
    </w:p>
    <w:p>
      <w:pPr>
        <w:pStyle w:val="Normal405"/>
      </w:pPr>
    </w:p>
    <w:p>
      <w:pPr>
        <w:pStyle w:val="Normal405"/>
        <w:ind w:left="200"/>
        <w:sectPr>
          <w:type w:val="continuous"/>
          <w:pgMar w:top="840" w:right="1000" w:bottom="840" w:left="1000" w:header="400" w:footer="400"/>
          <w:pgNumType w:fmt="decimal"/>
          <w:cols w:space="720"/>
        </w:sectPr>
      </w:pPr>
      <w:r>
        <w:br/>
      </w:r>
      <w:r>
        <w:pict>
          <v:line id="_x0000_s2558"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06"/>
      </w:pPr>
    </w:p>
    <w:p>
      <w:pPr>
        <w:pStyle w:val="Normal406"/>
      </w:pPr>
      <w:r>
        <w:pict>
          <v:shape id="_x0000_i2559" type="#_x0000_t75" alt="LexisNexis®" style="width:147.75pt;height:30pt">
            <v:imagedata r:id="rId17" o:title=""/>
          </v:shape>
        </w:pict>
      </w:r>
      <w:r>
        <w:cr/>
      </w:r>
    </w:p>
    <w:p>
      <w:pPr>
        <w:pStyle w:val="Heading1404"/>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BRINK'S DEFENSE LAWYER CALLS PROSECUTORS 'THE REAL CRIMINALS'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1983, Thursday, Late City Final Edition</w:t>
      </w:r>
    </w:p>
    <w:p>
      <w:pPr>
        <w:pStyle w:val="Normal406"/>
        <w:keepNext w:val="0"/>
        <w:spacing w:after="0" w:line="240" w:lineRule="atLeast"/>
        <w:ind w:right="0"/>
        <w:jc w:val="both"/>
      </w:pPr>
      <w:bookmarkStart w:id="824" w:name="Bookmark_406"/>
      <w:bookmarkEnd w:id="824"/>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1; Metropolitan Desk</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ARNOLD H. LUBASCH</w:t>
      </w:r>
    </w:p>
    <w:p>
      <w:pPr>
        <w:pStyle w:val="Normal406"/>
        <w:keepNext/>
        <w:spacing w:before="240" w:after="0" w:line="340" w:lineRule="atLeast"/>
        <w:ind w:left="0" w:right="0" w:firstLine="0"/>
        <w:jc w:val="left"/>
      </w:pPr>
      <w:bookmarkStart w:id="825" w:name="Body_404"/>
      <w:bookmarkEnd w:id="825"/>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60" style="position:absolute;z-index:25280000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defense lawyer in the Federal trial involving the Brink's robbery and murders in Rockland County told the jury yesterday that the prosecutors were ''the real criminals.''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Chokwe Lumumba, described the defendants as ''political activists'' who supported the ''black liberation movement.'' The trial, he said in his opening statement, is ''only an effort to crush the movement.''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wrong people are on trial here,'' Mr. Lumumba said, accusing the prosecutors and Federal agents of being criminals.  ''They ought to be the defendants in this case,'' he added, waving his right hand at the table where the prosecutors were sitting.</w:t>
      </w:r>
    </w:p>
    <w:p>
      <w:pPr>
        <w:pStyle w:val="Normal40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defense lawyer in the Federal trial involving the Brink's robbery and murders in Rockland County told the jury yesterday that the prosecutors were ''the real criminals.''Prosecution Is Overruled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Kevin Thomas Duffy, rejecting prosecution objections, allowed defense lawyers to express lengthy political views in their opening statements in Federal District Court in Manhattan.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Lumumba described his client, Bilal Sunni-Ali, formerly called William Johnson, as a musician and citizen of the Republic of New Africa, which seeks to establish a separate nation in the South.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the minister of justice of the provisional government of the Republic of New Africa,'' the lawyer said. He addressed the jury, which includes several black people, as ''brothers and sisters of the jury.''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jurors had been selected anonymously, he accused the Government of trying to frighten them by using extreme secrecy and security.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please,'' interjected Judge Duffy, who told the jurors that he had selected them without disclosing their names to shield them from inquiries by the press.</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on Radical Politics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Lumumba and four other lawyers made it clear that the defense would stress the radical politics of the defendants while attacking the credibility of the prosecution witnesses.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V. Tipograph, the lawyer for Silvia Baraldini, one of the six defendants, read an opening statement in Miss Baraldini's own words as if the defendant were speaking. Miss Baraldini has worked as Miss Tipograph's legal assistant.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described Miss Baraldini as a member of the May 19 Communist Organization seeking to organize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''an anti-imperialist movement.''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supported and defended black revolutionaries,'' her statement said, adding that she was a white person conducting public activities, not an armed ''soldier'' in an underground movement.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lawyer, Jesse Berman, told the jury that the evidence would show that his client, Cecil Ferguson, had been ''framed.''</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Karate Expert and an Actor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perfect candidate for a frame-up,'' Mr. Berman said, because Mr. Ferguson had pleaded guilty and served four years for a 1976 armored-car robbery.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Mogulescu, the lawyer for Edward L. Joseph, said his client was a former member of the Black Panther Party, a karate expert and an Off Broadway actor. He added, ''Everybody here is not the same.''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M. Stern, the lawyer for Iliana Robinson, stressed that his client was accused only of being ''an accessory after the fact'' and not a participant in violent crimes. He portrayed her as the innocent victim of ''a net thrown by an all-powerful Government.''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the defense's first statement, Sekou Odinga declared that the defendants were ''freedom fighters.'' Mr. Odinga, formerly Nathaniel Burns, is acting as his own lawyer.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prosecutor, Robert S. Litt, told the jury on Tuesday that the murders of two police officers and a Brink's guard in the 1981 armored-car robbery in Rockland were part of many robberies and other crimes a group had committed in a ''pattern of racketeering.''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defendants, except Miss Robinson, are charged with being members of the group. Miss Robinson is charged solely with helping suspects avoid arrest.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Duffy said testimony would begin today. Another trial of several other defendants is to take place later on separate state charges limited to the Brink's robbery and murders.</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61" style="position:absolute;z-index:252801024"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Judge Kevin Thomas Duffy</w:t>
      </w:r>
    </w:p>
    <w:p>
      <w:pPr>
        <w:pStyle w:val="Normal406"/>
      </w:pPr>
    </w:p>
    <w:p>
      <w:pPr>
        <w:pStyle w:val="Normal406"/>
        <w:ind w:left="200"/>
        <w:sectPr>
          <w:type w:val="continuous"/>
          <w:pgMar w:top="840" w:right="1000" w:bottom="840" w:left="1000" w:header="400" w:footer="400"/>
          <w:pgNumType w:fmt="decimal"/>
          <w:cols w:space="720"/>
        </w:sectPr>
      </w:pPr>
      <w:r>
        <w:br/>
      </w:r>
      <w:r>
        <w:pict>
          <v:line id="_x0000_s256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07"/>
      </w:pPr>
    </w:p>
    <w:p>
      <w:pPr>
        <w:pStyle w:val="Normal407"/>
      </w:pPr>
      <w:r>
        <w:pict>
          <v:shape id="_x0000_i2563" type="#_x0000_t75" alt="LexisNexis®" style="width:147.75pt;height:30pt">
            <v:imagedata r:id="rId17" o:title=""/>
          </v:shape>
        </w:pict>
      </w:r>
      <w:r>
        <w:cr/>
      </w:r>
    </w:p>
    <w:p>
      <w:pPr>
        <w:pStyle w:val="Heading1405"/>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Three Cities, Two Countries, and Passion for One Game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2006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7"/>
        <w:keepNext w:val="0"/>
        <w:spacing w:after="0" w:line="240" w:lineRule="atLeast"/>
        <w:ind w:right="0"/>
        <w:jc w:val="both"/>
      </w:pPr>
      <w:bookmarkStart w:id="826" w:name="Bookmark_407"/>
      <w:bookmarkEnd w:id="826"/>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8; PRO FOOTBALL</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 KLEIN and KARL-ERIC REIF</w:t>
      </w:r>
    </w:p>
    <w:p>
      <w:pPr>
        <w:pStyle w:val="Normal407"/>
        <w:keepNext/>
        <w:spacing w:before="240" w:after="0" w:line="340" w:lineRule="atLeast"/>
        <w:ind w:left="0" w:right="0" w:firstLine="0"/>
        <w:jc w:val="left"/>
      </w:pPr>
      <w:bookmarkStart w:id="827" w:name="Body_405"/>
      <w:bookmarkEnd w:id="827"/>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64" style="position:absolute;z-index:25280307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football fans were asked to name the three pro teams that are located closest to one another, excluding arena teams, most would probably answer the Jets, the Giants and the Philadelphia Eagles. But they would be wrong. The correct answer is the Buffalo Bills, the Hamilton Tiger-Cats and the Toronto Argonauts.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sort of a trick question, in that the Bills play in the N.F.L. and the Tiger-Cats and Argonauts play in the three-down universe of the Canadian Football League. But just as the commercial and cultural bonds run strong and deep among the cities of Buffalo, Hamilton and Toronto, set within 95 miles of one another in Western New York and Southern Ontario, so do the ties among the fans and the shared histories of the three teams.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Argonauts won the 1950 Grey Cup on a legendary performance by a native Buffalonian, quarterback Al Dekdebrun, who had played for Buffalo's team in the All-America Football Conference. The Buffalo Bills' greatest rusher in their American Football League days, Cookie Gilchrist, was discovered after starring with the Argonauts and the Tiger-Cats. Quarterback Doug Flutie was the darling of Argos fans in the 90's before he became the darling of Bills fans at the turn of the millennium. And the Bills' career leading scorer, kicker Steve Christie, grew up in Oakville, Ontario, halfway between Toronto and Hamilton.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and yesterday, an anomaly in the C.F.L. and N.F.L. schedules found all three teams playing at home on the same weekend for the first time since 1998. By doing a little rushing around, one could actually attend all three games, a gridiron hat trick of vastly contrasting experiences that encapsulated well over a century of football in North America.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game on Saturday afternoon was in Hamilton, where the sputtering Tiger-Cats lost, 28-8, to the British Columbia Lions. The Ti-Cats' home field, Ivor Wynne Stadium, is a 76-year-old, 35,000-seat stadium of simple design set among streets of neat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onion-domed churches. It is perhaps the last pro football stadium in a real urban neighborhood.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stands offered a view of the smokestacks and blast furnaces of Hamilton's working steel mills, and the fans are right on top of the players. ''You could literally reach out and touch a player if you so desire,'' said Steve Bunn, a McMaster University professor and longtime Tiger-Cats fan.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Tiger-Cats' roots go back to 1869, when the Hamilton Football Club was founded above a fruit store. In 1950, the team, called the Tigers, merged with the Wildcats, another local team, and became the Tiger-Cats.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sense of tradition in the industrial city of 500,000 was reflected in the customs at Ivor Wynne. Before kickoff, an elderly fan known as Pigskin Pete led the fans in a cheer from the days of rumble seats and raccoon coats: ''Oskie wee wee! Oskie wa wa! Holy Mackinaw, Tigers! Eat 'em raw!'' On the end-zone video screen, a group of white-haired nuns informed the fans of the stadium rules: ''Thou shalt not swear.'' ''Thou shalt not fight.'' ''Thou shall cheer for the Tiger-Cats.''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among the 24,000 fans at Ivor Wynne were wearing Bills jerseys. ''Some guys follow both the Bills and the Ti-Cats,'' said Mike Zaborsky, a Tiger-Cats fan, ''but others just pay attention to the C.F.L.''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night, 32,000 fans watched the playoff-bound Argonauts defeat the Calgary Stampeders, 23-16, at the Rogers Center in downtown Toronto, with Ricky Williams scoring his first touchdown for the Argonauts. The huge domed stadium was a sharp contrast to the homespun atmosphere at Ivor Wynne. Rock songs blared after every play, the video scoreboard showed high-decibel contests and advertisements at every break, and stores, pubs and restaurants in the concourse served a steady stream of fans.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high-tech, multiplex-like experience at the Rogers Center -- ''simply an awful place to watch a football game,'' said Pete Haidasz, a Toronto fan -- belies the origins of the Argonauts, who were founded in 1873. And after the game at Joe Badali's, a restaurant a few blocks from the stadium, players from the Argonauts and Stampeders mingled with fans and stood in the buffet line with fan club members.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the Bills -- by far the youngest team of the three -- beat the Minnesota Vikings, 17-12, at 73,000-seat Ralph Wilson Stadium in suburban Orchard Park. After a vast tailgating scene in the parking lots that resembled an outdoor rock festival, the sellout crowd inside the stadium nearly overwhelmed the standard electronic din common to every N.F.L. stadium.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Dean, 77, a Bills season-ticker holder since the team's founding in 1960, said that over the years he had been a casual fan of the C.F.L. ''But I don't pay much attention to them anymore,'' he said. ''I remember the Bills played that game against Hamilton in '61,'' he said, referring to the Tiger-Cats' 38-21 victory over the Bills in an exhibition, the only time a Canadian team ever defeated a team from the N.F.L. or A.F.L.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front office says that 10 to 15 percent of the team's fans at home games come from Canada. One of them, Mike deBenedictis of Mississauga, Ontario, said he attended several Argonauts games each year but was making the trip to see a game in Buffalo for the first time. ''The tailgating, the excitement, it's electric here,'' he said. ''You can sense it before you're two miles from the stadium.''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various differences between football in Buffalo, Toronto and Hamilton, however, were of little importance to some fans, like the group of merrily imbibing Tiger-Cat fans known as the Box J Boys, who were tailgating outside Ivor Wynne on Saturday. ''N.F.L., C.F.L., Bills, Tiger-Cats,'' said one of them, clad in a yellow and black plaid kilt and Ti-Cats jersey and identifying himself only as Dave. ''Doesn't matter. All football is good, eh?''</w:t>
      </w:r>
    </w:p>
    <w:p>
      <w:pPr>
        <w:pStyle w:val="Normal407"/>
      </w:pPr>
    </w:p>
    <w:p>
      <w:pPr>
        <w:pStyle w:val="Normal407"/>
        <w:keepNext w:val="0"/>
        <w:spacing w:before="240" w:after="0" w:line="260" w:lineRule="atLeast"/>
        <w:ind w:left="0" w:right="0" w:firstLine="0"/>
        <w:jc w:val="left"/>
      </w:pPr>
      <w:r>
        <w:br/>
      </w:r>
      <w:hyperlink r:id="rId3417" w:history="1">
        <w:r>
          <w:rPr>
            <w:rFonts w:ascii="arial" w:eastAsia="arial" w:hAnsi="arial" w:cs="arial"/>
            <w:b w:val="0"/>
            <w:i/>
            <w:strike w:val="0"/>
            <w:color w:val="0077CC"/>
            <w:sz w:val="20"/>
            <w:u w:val="single"/>
            <w:vertAlign w:val="baseline"/>
          </w:rPr>
          <w:t>http://www.nytimes.com</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65" style="position:absolute;z-index:25280409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Tiger-Cats' Kahlil Hill, left, hauling in a pass. The Argonauts' Kevin Eiben (35) taking down Calgary quarterback Henry Burris. Bills defensive tackle John McCargo (97) dropping Minnesota's Chester Taylor for a 2-yard loss. (Photos by Left, Adrian Wyld/Canadian Press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Frank Gunn/Canadian Press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Stewart/Getty Images)</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2006</w:t>
      </w:r>
    </w:p>
    <w:p>
      <w:pPr>
        <w:pStyle w:val="Normal407"/>
      </w:pPr>
    </w:p>
    <w:p>
      <w:pPr>
        <w:pStyle w:val="Normal407"/>
        <w:ind w:left="200"/>
        <w:sectPr>
          <w:type w:val="continuous"/>
          <w:pgMar w:top="840" w:right="1000" w:bottom="840" w:left="1000" w:header="400" w:footer="400"/>
          <w:pgNumType w:fmt="decimal"/>
          <w:cols w:space="720"/>
        </w:sectPr>
      </w:pPr>
      <w:r>
        <w:br/>
      </w:r>
      <w:r>
        <w:pict>
          <v:line id="_x0000_s2566"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08"/>
      </w:pPr>
    </w:p>
    <w:p>
      <w:pPr>
        <w:pStyle w:val="Normal408"/>
      </w:pPr>
      <w:r>
        <w:pict>
          <v:shape id="_x0000_i2567" type="#_x0000_t75" alt="LexisNexis®" style="width:147.75pt;height:30pt">
            <v:imagedata r:id="rId17" o:title=""/>
          </v:shape>
        </w:pict>
      </w:r>
      <w:r>
        <w:cr/>
      </w:r>
    </w:p>
    <w:p>
      <w:pPr>
        <w:pStyle w:val="Heading1406"/>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 xml:space="preserve">Hicksville Wary About Costco </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2003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8"/>
        <w:keepNext w:val="0"/>
        <w:spacing w:after="0" w:line="240" w:lineRule="atLeast"/>
        <w:ind w:right="0"/>
        <w:jc w:val="both"/>
      </w:pPr>
      <w:bookmarkStart w:id="828" w:name="Bookmark_408"/>
      <w:bookmarkEnd w:id="828"/>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14LI; Column 1; Long Island Weekly Desk; Pg. 5</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STACY ALBIN </w:t>
      </w:r>
    </w:p>
    <w:p>
      <w:pPr>
        <w:pStyle w:val="Normal408"/>
        <w:keepNext/>
        <w:spacing w:before="240" w:after="0" w:line="340" w:lineRule="atLeast"/>
        <w:ind w:left="0" w:right="0" w:firstLine="0"/>
        <w:jc w:val="left"/>
      </w:pPr>
      <w:bookmarkStart w:id="829" w:name="Body_406"/>
      <w:bookmarkEnd w:id="829"/>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68" style="position:absolute;z-index:25280614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R. BERSE said West John Street in Hicksville, near where he lives, already has more than enough traffic without the Costco Warehouse planned for the intersection of West John and Charlotte Avenue. If the Town of Oyster Bay grants a permit for the 149,000-square-foot megasupermarket, he said, the congestion will be unbearable.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Berse is not trying to pretend that West John is some quiet country lane waiting to be despoiled by Costco, a place for epic S.U.V.-stuffing shopping sprees where mustard is sold by the gallon, rice can be bought in 50-pound bags and toilet paper comes in 36-packs. In fact, the properties facing West John are mostly commercial or light industry, with Long Island Rail Road tracks to the south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in the blocks to the north.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Berse said West John Street is already clogged by traffic coming into and out of a candy warehouse, a home-heating oil company, a bus company, the Hicksville post office and the L.I.R.R. station. There's also an entrance to the Broadway Mall along West John, and a nearby volunteer fire department.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Costco's estimates, the new location will attract 566 cars between 4 and 6 p.m. weekdays and 962 between 11:45 a.m. and 12:45 p.m. Saturday. About 55 percent of the traffic will come down West John Street, they say.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numbers are very scary," said Mr. Berse, who lives off West John Street and asked that his address not be printed. "I think it would be a disaster for the area."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Costco's lawyer, Louis Soloway, of Certilman, Balin, Adler &amp; Hyman in East Meadow, said the increase in traffic was acceptable by federal standards.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you build is going to create some increase in traffic," he said. "That's part of progress."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Costco's Web site said the company, based in Bellevue, Wash., has 304 locations in the United States, including 6 on Long Island. Its nearest store to Hicksville is about three miles away, on Old Country Road in Westbury. There are plans to build others on Long Island, said the board chairman, Jeff Brotman. He declined to elaborate but said, "We haven't come close to meeting our normal penetration for that population and income."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Montesano, vice president of Northwest Atlantic Partners, a company handling Costco's real estate, said the Westbury location ranks in the top five of its stores in sales. He declined to provide sales figures for the Westbury location or estimate projected volume at the Hicksville location, but he predicted that a Hicksville store would relieve some of the congestion at Westbury.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Soloway said of Costco, "They think they should have another store to alleviate some of the traffic coming from the east."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rival megamarket, BJ's Wholesale Club, as well as a regular supermarket already within a two-mile stretch, several community leaders said the Hicksville area just doesn't need Costco.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average of 18,500 cars travelled daily along West John Street, according to a 1999 survey conducted by the Nassau County Department of Public Works. Costco says that turning at the intersection of West John Street and Cantiague Rock Road, which is directly across from the site, takes already more than 80 seconds during peak hours, a level of congestion that fails to meet minimal federal traffic guidelines. Costco has proposed "minor" changes to traffic signals to alleviate its own traffic, which the town's environmental quality review board said during a review in October would cause slight additional delays.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same day, Oct. 8, the town environmental review board voted 4-0 that Costco's proposed project did not have a significant impact on traffic and other environmental issues, including nearby groundwater contamination, in the area. Now, however, Costco needs a permit from the town board to allow for a zoning change. The town supervisor, John Venditto, said a decision was unlikely before late April.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public hearing in early January, Costco engineers argued that the traffic impact of their project would be minimal. But community leaders didn't see it that way. Anthony S. Sorvillo, the first vice president of the Northwest Civic Association of Hicksville, said Costco representatives are wrongly comparing West John Street's ability to handle traffic to that of Route 110 in Melville, the site of another of its stores. "It's not a four-lane highway, it's just a four-lane road," Mr. Sorvillo said of West John. "And it just can't handle this traffic here." Cynthia Perkins-Roberts, the former president of the Jericho Gardens Civic Association, noted that tenants are being sought for several vacant buildings on Cantiague Rock Road, which is less than a half mile away, and several new projects, including a hotel, are already underway, all of which would attract more vehicles.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Sorvillo said he was concerned that the town board will give a routine approval to Costco, buttressing Hicksville's reputation as a vast strip mall. But Mr. Venditto said traffic is indeed a valid concern, as is overcommercialization. "We don't want to become the shop-till-you-drop capital of the world," he said.</w:t>
      </w:r>
    </w:p>
    <w:p>
      <w:pPr>
        <w:pStyle w:val="Normal408"/>
        <w:keepNext w:val="0"/>
        <w:spacing w:before="240" w:after="0" w:line="260" w:lineRule="atLeast"/>
        <w:ind w:left="0" w:right="0" w:firstLine="0"/>
        <w:jc w:val="left"/>
      </w:pPr>
      <w:r>
        <w:br/>
      </w:r>
      <w:hyperlink r:id="rId3425" w:history="1">
        <w:r>
          <w:rPr>
            <w:rFonts w:ascii="arial" w:eastAsia="arial" w:hAnsi="arial" w:cs="arial"/>
            <w:b w:val="0"/>
            <w:i/>
            <w:strike w:val="0"/>
            <w:color w:val="0077CC"/>
            <w:sz w:val="20"/>
            <w:u w:val="single"/>
            <w:vertAlign w:val="baseline"/>
          </w:rPr>
          <w:t>http://www.nytimes.com</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69" style="position:absolute;z-index:252807168"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Costco wants to build on site, above left. The Northwest Civic Association, at strategy session, is opposed. (Photographs by Chris Maynard for The New York Times) Map of Nassau shows the location of proposed Costco Store.</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2003</w:t>
      </w:r>
    </w:p>
    <w:p>
      <w:pPr>
        <w:pStyle w:val="Normal408"/>
      </w:pPr>
    </w:p>
    <w:p>
      <w:pPr>
        <w:pStyle w:val="Normal408"/>
        <w:ind w:left="200"/>
        <w:sectPr>
          <w:type w:val="continuous"/>
          <w:pgMar w:top="840" w:right="1000" w:bottom="840" w:left="1000" w:header="400" w:footer="400"/>
          <w:pgNumType w:fmt="decimal"/>
          <w:cols w:space="720"/>
        </w:sectPr>
      </w:pPr>
      <w:r>
        <w:br/>
      </w:r>
      <w:r>
        <w:pict>
          <v:line id="_x0000_s2570"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09"/>
      </w:pPr>
    </w:p>
    <w:p>
      <w:pPr>
        <w:pStyle w:val="Normal409"/>
      </w:pPr>
      <w:r>
        <w:pict>
          <v:shape id="_x0000_i2571" type="#_x0000_t75" alt="LexisNexis®" style="width:147.75pt;height:30pt">
            <v:imagedata r:id="rId17" o:title=""/>
          </v:shape>
        </w:pict>
      </w:r>
      <w:r>
        <w:cr/>
      </w:r>
    </w:p>
    <w:p>
      <w:pPr>
        <w:pStyle w:val="Heading1407"/>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In Lecce, Making Magic With Humble Ingredients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2014 Sunday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9"/>
        <w:keepNext w:val="0"/>
        <w:spacing w:after="0" w:line="240" w:lineRule="atLeast"/>
        <w:ind w:right="0"/>
        <w:jc w:val="both"/>
      </w:pPr>
      <w:bookmarkStart w:id="830" w:name="Bookmark_409"/>
      <w:bookmarkEnd w:id="830"/>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 PERSONAL JOURNEYS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SHERWOOD</w:t>
      </w:r>
    </w:p>
    <w:p>
      <w:pPr>
        <w:pStyle w:val="Normal409"/>
        <w:keepNext/>
        <w:spacing w:before="240" w:after="0" w:line="340" w:lineRule="atLeast"/>
        <w:ind w:left="0" w:right="0" w:firstLine="0"/>
        <w:jc w:val="left"/>
      </w:pPr>
      <w:bookmarkStart w:id="831" w:name="Body_407"/>
      <w:bookmarkEnd w:id="831"/>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72" style="position:absolute;z-index:25280921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cucina povera. Often translated as ''the food of the poor,'' the term seems unlikely to make mouths water or inspire serious foodies to blow their vacation budget on a cooking course.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and around the city of Lecce, deep in Italy's heel, a crop of culinary schools and solo cooking teachers is encouraging travelers to embrace this traditionally marginalized food and to master the recipes of the extremely humble (and remarkably resourceful) local fare, which lies far at the other end of the culinary spectrum from haute cuisine.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Prepared with local produce, sundry leftovers and pastas, these unembellished peasant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dishes are taking center stage. As a result, Lecce, long cherished for its beautifully chiseled Baroque and Renaissance churches, is now drawing food-obsessed travelers, including some noted chefs and restaurateurs, eager to transform fava beans, turnip greens, broccoli rabe, chickpeas and bread crumbs into unexpectedly flavorful dishes.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aristocracy demanded that the poor workers hand over the lion's share of their toil,'' said Silvestro Silvestori, who in 2003 founded the Awaiting Table Cookery School in Lecce, a pioneering program that has imparted the secrets of boiled chicory, pickled hyacinth bulbs and other local bounty to more than 2,000 guests who have attended its weeklong cooking courses. ''What the wealthy didn't care about were the legumes and weeds, and that's where our kitchen begins.''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generations this human ingenuity began to take shape, so that really good things could be made from the humblest ingredients,'' said Mr. Silvestori, an Italian-American from Michigan whose grandmother hailed from Lecce. ''I'd liken 'la cucina povera' to 'soul food,' as the genesis for both was the profound necessity of the neglected and subjugated.''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cooking schools and classes vary in duration from a few hours to several days and occupy structures ranging from simple apartment kitchens to extravagant palazzos, many programs blend similar ingredients: an easygoing family-like atmosphere; visits to local markets; convivial group meals; wine and olive oil tastings; and instruction in English.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 backgrounds overlap too. Nearly all of them gave up careers in fields like education, business, finance and media to follow their passion for local cooking. (Mr. Silvestori taught high school in Bologna before creating his school.) Many of the classes are led by women, underscoring the centrality of women's ingenuity over the centuries in developing Puglia's brand of cucina povera.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women going to the market, cultivating the products and cooking the food in a certain way, they have transmitted the culture,'' said Cinzia Rascazzo, founder of a Lecce cooking and food-tour outfit called Stile Mediterraneo.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book classes at Alle Due Corti restaurant, you'll spend three days led by the head chef Rosalba Da Carlo. Squeeze into the apartment kitchen of Il Gusto del Tacco (The Taste of the Heel) and you'll be working alongside the cookbook author Anna Maria Chirone Arnò as you whip up dishes like puréed broad beans with fried bread and green peppers.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Silvestori points out his debt to the opposite sex. ''I picked up the habit of cooking with older women here in the Salento,'' he said, referring to the region of Puglia that contains Lecce. The area, he added, ''is where I developed my personal style as a cook. I'm a 43 year-old heterosexual college-educated male but I cook like an older provincial woman.''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IN PUGLIA To try your hand at cucina povera you can enroll with Cook in Puglia, which exclusively employs women around the region to lead its classes and demonstrations in local styles.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something that our grandmothers taught us -- making great recipes and inventing recipes with a few healthy ingredients,'' said Ylenia Sambati, who in 2010 created Cook in Puglia and began recruiting its network of teachers -- including her own mom. ''Our cooking classes have an ancestral meaning. The hearth. The olive grove. For these sacred acts we need old ladies.''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fragrant April morning, Ms. Sambati milled about the beamed kitchen of an old stone farmhouse just outside Lecce that serves as Cook in Puglia's base, chatting and joking in Italian with ''Mama Giulia,'' one of the roughly dozen local ''old ladies'' who provide the cooking demonstrations (often with Ms. Sambati translating into English). Outside, a pale sun warmed lushly planted grounds dotted with stone amphorae, a swimming pool, a vegetable garden and two peacocks.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bespectacled woman in her 50s, Mama Giulia spread out a pile of semolina and tossed in burned wheat, fresh yeast, warm water and dashes of olive oil. It would soon be rolled by hand into bread dough, one of the more familiar dishes in the program's repertory, which also includes potato focaccia and faux meatballs made from eggplant, breadcrumbs, egg, cheese and spelt.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two mothers make things the same way,'' said Ms. Sambati, who learned to cook from her grandmother. She added, ''We don't cook in restaurant kitchens because we find them cold and boring. We always cook in family kitchens. Then after, we have lunch with the family.''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COOKING EXPERIENCE Gianna Greco, co-founder of Cooking Experience, also parlays the tutelage of her grandmother into dynamic cooking classes, which unfold in a former 17th-century monastery tucked in Lecce's historical core.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 in April, Ms. Greco was holding forth in the vaulted underground kitchen to a trio of Australian women. Fresh from the local produce market, the group began dicing and mixing the ingredients for the afternoon's menu, which would include ear-shaped orecchiette pasta (a local ingredient that makes an appearance in practically every Lecce cooking class) with turnip tops, artichoke parmigiana and a pasticciotto dessert pastry.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previous career doing technical troubleshooting in a call center, Ms. Greco looked at ease as she darted around the kitchen island and vociferously dispensed recipe instructions (''Remove the small seed in the center of a garlic clove to make the garlic lighter and easier to digest!'') while serving up wise nuggets (''A dull knife is much more dangerous than a sharp knife!'') in English and Italian.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frequently fell to Ms. Greco's co-founder and sous-chef, John Duggan, a transplanted Californian. These days, Mr. Duggan -- whose scruffy beard, black bandanna and Falstaffian manner suggest a foodie buccaneer -- works as a decorative painter when he's not in the kitchen. His humorous translations, gentle teasing and sometimes bawdy commentary spice up sessions at Cooking Experience, which the two friends opened in 2010. ''Everyone put on your ridiculous mushroom hats!'' he bellows at the beginning of the lesson. The pause for an olive oil tasting is accompanied by chants of ''Chug! Chug! Chug!'' And when he decides that the time is ripe for Ms. Greco to uncork some local wine, he offers unsubtle hints by making loud coughing noises and claiming his throat is parched.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Duggan explained why he and Ms. Greco avoid calling their program a school. ''School means homework,'' he said. ''School means being punished and staying after school and being graded. We have nothing to do with that.'' Like Ms. Sambati of Cook In Puglia, he stressed the coziness of the Cooking Experience concept. ''We're striving to make people feel at home, part of our family. Very often our kids will come over and have lunch with everyone. We are trying to create this very family-based experience.''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STILE MEDITERRANEO Another dynamic duo runs Stile Mediterraneo, which was founded when Ms. Rascazzo, a Harvard M.B.A. who worked for Goldman Sachs in New York and London, quit investment banking several years ago to ''do something to help my region,'' as she put it one afternoon while showing off the centuries-old palazzo that serves as headquarters.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is another fully familial affair. Ms. Rascazzo's sister, Marika, a cardiologist, is her partner and sometime co-teacher. The palazzo, situated amid olive groves and vineyards just outside Lecce, belonged to their grandfather. Their grandmother taught them to cook.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living abroad I always noticed that only Tuscany and Northern Italian regions were getting all of the attention,'' Ms. Rascazzo said. ''Nobody knew about Puglia or our way of eating, or our wines, or our producers. It was just Mafia, pizza, spaghetti -- the usual things associated with the south.''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her home region and eager to raise the profile of its food, Ms. Rascazzo, 40, moved back to Lecce, sunk her savings into restoring the family palazzo and in 2007 started Stile Mediterraneo. Today she conducts food tours, leads visits to local producers and oversees cooking classes, where guests learn to make orecchiette, sweet-and-sour bell peppers, cakes with ricotta cheese and much besides. She is frequently joined by her sister, who draws on her medical background to impart scientific and nutritional details about the dishes. (Tip: Don't peel tomatoes when making sauce; the skin contains lycopene, an antioxidant.)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Rascazzo's recipes and information come together in her English ebook, ''The Cuisine of Southern Italian Women: Mediterranean Secrets for a Healthy and Happy Life.''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sisters' quest to bring attention to the region's food -- and the centrality of women in carrying on culinary traditions -- has received some helpful boosts in recent years.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Unesco awarded the Mediterranean diet -- of which cucina povera is very much a part -- status as an Intangible Cultural Heritage of Humanity. The organization even singled out its matriarchal debt. ''Women play a particularly vital role in the transmission of expertise,'' says the Unesco website, ''and the safeguarding of techniques.''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food cognoscenti have also been dropping in. A team from the Culinary Institute of America has visited Stile Mediterraneo, and chefs and restaurateurs from as far away as New England, Montreal and Rio have taken courses. Mike Chiarello, the head chef of La Bottega restaurant in Napa Valley and a sometime Food Network host, is one of them.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treating my daughter, recently enrolled at C.I.A., to a cooking class with Cinzia and her sister at Stile Mediterraneo and that I would simply be accompanying her to learn things I already knew,'' Mr. Chiarello wrote via email. ''Instead, I came out of the class with a handful of new techniques and knowledge of how to make the perfect simple tomato sauce.''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CLASSES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Awaiting Table, 39-832-244-073; awaitingtable.com.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In Puglia, 39-832-318-536; cookinpuglia.com.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Cooking Experience, 39-327-853-7031; cookingexperience.wix.com/cookingexperience-it.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Stile Mediterraneo, 39-348-451-4324; italycookingcourses.com.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Gusto del Tacco, 39-368-251-006; ilgustodeltacco.it.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Due Corti, 39-0832-242-223 397-865; alleduecorti.com.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409"/>
        <w:keepNext w:val="0"/>
        <w:spacing w:before="240" w:after="0" w:line="260" w:lineRule="atLeast"/>
        <w:ind w:left="0" w:right="0" w:firstLine="0"/>
        <w:jc w:val="left"/>
      </w:pPr>
      <w:r>
        <w:br/>
      </w:r>
      <w:hyperlink r:id="rId3433" w:history="1">
        <w:r>
          <w:rPr>
            <w:rFonts w:ascii="arial" w:eastAsia="arial" w:hAnsi="arial" w:cs="arial"/>
            <w:b w:val="0"/>
            <w:i/>
            <w:strike w:val="0"/>
            <w:color w:val="0077CC"/>
            <w:sz w:val="20"/>
            <w:u w:val="single"/>
            <w:vertAlign w:val="baseline"/>
          </w:rPr>
          <w:t>http://www.nytimes.com/2014/04/20/travel/in-lecce-making-magic-with-humble-ingredients.html</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73" style="position:absolute;z-index:252810240"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row, making orecchiette with tomato sauce, step by step, at Stile Mediterraneo. Center, from top, Cinzia Rascazzo of Stile Mediterraneo, blowing on a spoon of beans, with her sister,Marika, left, and their mother, Dina</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Ylenia Sambati of Cook in Puglia with ''Mama Giulia'' one of several local women who assist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John Duggan of Cooking Experience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one of Lecce's many Baroque churches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an Australian family at Gusto del Tacco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Belfiore at Cook in Puglia. (PHOTOGRAPHS BY GIANNI CIPRIANO FOR THE NEW YORK TIME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SHERWOOD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YLTOUR) MAP       </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2014</w:t>
      </w:r>
    </w:p>
    <w:p>
      <w:pPr>
        <w:pStyle w:val="Normal409"/>
      </w:pPr>
    </w:p>
    <w:p>
      <w:pPr>
        <w:pStyle w:val="Normal409"/>
        <w:ind w:left="200"/>
        <w:sectPr>
          <w:type w:val="continuous"/>
          <w:pgMar w:top="840" w:right="1000" w:bottom="840" w:left="1000" w:header="400" w:footer="400"/>
          <w:pgNumType w:fmt="decimal"/>
          <w:cols w:space="720"/>
        </w:sectPr>
      </w:pPr>
      <w:r>
        <w:br/>
      </w:r>
      <w:r>
        <w:pict>
          <v:line id="_x0000_s2574"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434"/>
          <w:headerReference w:type="default" r:id="rId3435"/>
          <w:footerReference w:type="even" r:id="rId3436"/>
          <w:footerReference w:type="default" r:id="rId3437"/>
          <w:headerReference w:type="first" r:id="rId3438"/>
          <w:footerReference w:type="first" r:id="rId3439"/>
          <w:pgSz w:w="12240" w:h="15840"/>
          <w:pgMar w:top="840" w:right="1000" w:bottom="840" w:left="1000" w:header="400" w:footer="400"/>
          <w:pgNumType w:fmt="decimal"/>
          <w:cols w:space="720"/>
          <w:titlePg w:val="0"/>
        </w:sectPr>
      </w:pPr>
    </w:p>
    <w:p>
      <w:pPr>
        <w:pStyle w:val="Normal410"/>
      </w:pPr>
    </w:p>
    <w:p>
      <w:pPr>
        <w:pStyle w:val="Normal410"/>
      </w:pPr>
      <w:r>
        <w:pict>
          <v:shape id="_x0000_i2575" type="#_x0000_t75" alt="LexisNexis®" style="width:147.75pt;height:30pt">
            <v:imagedata r:id="rId17" o:title=""/>
          </v:shape>
        </w:pict>
      </w:r>
      <w:r>
        <w:cr/>
      </w:r>
    </w:p>
    <w:p>
      <w:pPr>
        <w:pStyle w:val="Heading1408"/>
        <w:keepNext w:val="0"/>
        <w:spacing w:after="200" w:line="340" w:lineRule="atLeast"/>
        <w:ind w:left="0" w:right="0" w:firstLine="0"/>
        <w:jc w:val="center"/>
      </w:pPr>
      <w:hyperlink r:id="rId3440" w:history="1">
        <w:r>
          <w:rPr>
            <w:rFonts w:ascii="arial" w:eastAsia="arial" w:hAnsi="arial" w:cs="arial"/>
            <w:b/>
            <w:i/>
            <w:strike w:val="0"/>
            <w:color w:val="0077CC"/>
            <w:sz w:val="28"/>
            <w:u w:val="single"/>
            <w:vertAlign w:val="baseline"/>
          </w:rPr>
          <w:t>Plan to Close Chinese-Language Paper Deepens a Shadow Over the Ethnic Press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2009 Friday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0"/>
        <w:keepNext w:val="0"/>
        <w:spacing w:after="0" w:line="240" w:lineRule="atLeast"/>
        <w:ind w:right="0"/>
        <w:jc w:val="both"/>
      </w:pPr>
      <w:bookmarkStart w:id="832" w:name="Bookmark_410"/>
      <w:bookmarkEnd w:id="832"/>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KIRK SEMPLE</w:t>
      </w:r>
    </w:p>
    <w:p>
      <w:pPr>
        <w:pStyle w:val="Normal410"/>
        <w:keepNext/>
        <w:spacing w:before="240" w:after="0" w:line="340" w:lineRule="atLeast"/>
        <w:ind w:left="0" w:right="0" w:firstLine="0"/>
        <w:jc w:val="left"/>
      </w:pPr>
      <w:bookmarkStart w:id="833" w:name="Body_408"/>
      <w:bookmarkEnd w:id="833"/>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76" style="position:absolute;z-index:252812288"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overt at the modest headquarters of The Ming Pao Daily News to suggest that the 12-year-old newspaper is under siege. In the paper's small warren of offices in an industrial building in Long Island City, Queens, the advertising and reporting staffs are still working the phones and putting out their scrappy broadsheet as if nothing were amiss.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looming over the entire enterprise is a plan by the paper's corporate parent, Media Chinese International Limited, based in Hong Kong, to shut it down. Though the plan has yet to be formally announced, and several of the paper's employees said they still remained in the dark about their future, the paper's general manager confirmed in an interview with The New York Times last week that the daily would indeed disappear from newsstands, possibly as soon as the end of the month.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Ming Pao's demise has shaken New York's ethnic press industry, which until recently remained extremely robust but, like many other industries, has been buffeted by the nation's economic slowdown in the past few months.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two other prominent ethnic newspapers have also closed. Hoy New York, a Spanish-language daily started in 1998, published its last print issue on Dec. 30, though it retains a presence on the Internet. AsianWeek, a widely respected English-language Asian-American weekly based in San Francisco, published its last print issue on Jan. 2, though it, too, remains online.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Ning Wang, editor in chief of The Sing Tao Daily, one of Ming Pao's three rival Chinese-language dailies in New York, said Ming Pao's departure would diminish the city's Chinese-American community, which as recently as the mid-1980s supported 10 daily newspapers.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community it's a very depressing thing,'' Mr. Wang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an interview, Ming Pao's general manager, Thong Lai Teng, said that the news was not all bad and cast the paper's closing as something of a new beginning.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company planned to cease publication of the daily, which costs 50 cents a copy on the newsstand, it would continue publishing a free, six-day-a-week newspaper, called MP (NY) Free Daily, introduced more than a year ago.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Ming Pao staff has already been supplying most of the free daily's content, Mr. Teng said. And though there would be some layoffs, he added, most of the workers would remain, ensuring that The Ming Pao Daily News would survive in substance and spirit, if not in name.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shift and belt-tightening were necessary for the company to stay alive.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here to stay!'' he exclaimed, with a bit more gusto than the paper's struggles would seem to allow.</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Circulation of the free daily has been increasing in proportion to the decrease in the paid daily's circulation, propelled by an enthusiastic response from advertisers, Mr. Teng claimed.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35,000 copies of the free daily are distributed daily, he said. Meanwhile, he added, the circulation of the paid daily has declined significantly from about 45,000 early last year, though he did not divulge the current circulation numbers.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of Ming Pao's plans have filtered out in a curious way. Two rival newspapers published thinly sourced articles in late December reporting Ming Pao's closure. Then in an article on Dec. 31, Ming Pao published a vague article about the change.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first approached about the plans last week, the paper's staff members and managers refused to confirm the closing, deferring instead to the corporate parent company for comment. When it was pointed out to Mr. Teng that the corporation's plans had already been reported by one of his own correspondents, he appeared confused, then insisted that the article had been printed prematurely. ''The editor wasn't in the office that day,''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of the ethnic news media say that Ming Pao's plans, and the recent closings of Hoy and AsianWeek, are most likely a harbinger of much more contraction in this sector of the media industry.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middle of last year, analysts say, the ethnic press was largely insulated from the vicissitudes of the newspaper industry, including severe downturns in advertising revenue and circulation, which have brought many mainstream newspapers to their knees.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Devoutly focused on local, largely immigrant communities, ethnic newspapers provide readers with news particular to those populations and reports from the immigrants' homelands that are hard to find elsewhere. They also address the specific needs of immigrants trying to adjust to a new country and new lifestyle.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necessarily see themselves reflected in the mainstream media, so different cultural populations were turning to the ethnic media more and more,'' said Cristina L. Azocar, director of the Center for Integration and Improvement of Journalism at San Francisco State University.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advertisers are often the neighbors and acquaintances of the newspapers' staff, creating an intimate relationship between the newspapers and the communities they serve, analysts said. Many ethnic papers have not gone online in any comprehensive way, but until the broader economic downturn, that did not much matter since much of the readership,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poorer communities, may not have been connected to the Internet anyway.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beginning last year, growth in the ethnic press began to level off and the footing of many papers has not been secure enough to withstand the recession.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Ethnic newspapers are now having to scramble to stay alive, cutting staff, printing less frequently and shifting to the Internet.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are finding very innovative ways to keep afloat and others are committed to operating in the red,'' said Sandy Close, director of New America Media, a nationwide association of more than 2,000 ethnic media organizations.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several current and former Ming Pao staff members, the paper has always struggled to find a niche for itself in the rough-and-tumble market of Chinese-language dailies.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Ming Pao was founded in 1997 as an offshoot of a well-respected daily in Hong Kong that also publishes iterations in San Francisco, Toronto and Vancouver. It has tried to cast itself as the most intellectual of the four Chinese-language dailies in New York, mirroring the reputation of the Hong Kong paper. But it has not been able to cut deeply enough into their market share, industry experts say.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employee smoking a cigarette outside Ming Pao's offices in Long Island City last week said he was unsettled by the possibility of layoffs, but he was also philosophical about the matter. The economic malaise, he pointed out, was ubiquitous. ''It's happening to everybody,'' he shrugged. ''Not just us.''</w:t>
      </w:r>
    </w:p>
    <w:p>
      <w:pPr>
        <w:pStyle w:val="Normal410"/>
        <w:keepNext w:val="0"/>
        <w:spacing w:before="240" w:after="0" w:line="260" w:lineRule="atLeast"/>
        <w:ind w:left="0" w:right="0" w:firstLine="0"/>
        <w:jc w:val="left"/>
      </w:pPr>
      <w:r>
        <w:br/>
      </w:r>
      <w:hyperlink r:id="rId3441" w:history="1">
        <w:r>
          <w:rPr>
            <w:rFonts w:ascii="arial" w:eastAsia="arial" w:hAnsi="arial" w:cs="arial"/>
            <w:b w:val="0"/>
            <w:i/>
            <w:strike w:val="0"/>
            <w:color w:val="0077CC"/>
            <w:sz w:val="20"/>
            <w:u w:val="single"/>
            <w:vertAlign w:val="baseline"/>
          </w:rPr>
          <w:t>http://www.nytimes.com</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77" style="position:absolute;z-index:252813312"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Ming Pao Daily News, one of four Chinese-language dailies in New York, is set to close.(PHOTOGRAPH BY HIROKO MASUIKE FOR THE NEW YORK TIMES)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2009</w:t>
      </w:r>
    </w:p>
    <w:p>
      <w:pPr>
        <w:pStyle w:val="Normal410"/>
      </w:pPr>
    </w:p>
    <w:p>
      <w:pPr>
        <w:pStyle w:val="Normal410"/>
        <w:ind w:left="200"/>
        <w:sectPr>
          <w:type w:val="continuous"/>
          <w:pgMar w:top="840" w:right="1000" w:bottom="840" w:left="1000" w:header="400" w:footer="400"/>
          <w:pgNumType w:fmt="decimal"/>
          <w:cols w:space="720"/>
        </w:sectPr>
      </w:pPr>
      <w:r>
        <w:br/>
      </w:r>
      <w:r>
        <w:pict>
          <v:line id="_x0000_s2578"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442"/>
          <w:headerReference w:type="default" r:id="rId3443"/>
          <w:footerReference w:type="even" r:id="rId3444"/>
          <w:footerReference w:type="default" r:id="rId3445"/>
          <w:headerReference w:type="first" r:id="rId3446"/>
          <w:footerReference w:type="first" r:id="rId3447"/>
          <w:pgSz w:w="12240" w:h="15840"/>
          <w:pgMar w:top="840" w:right="1000" w:bottom="840" w:left="1000" w:header="400" w:footer="400"/>
          <w:pgNumType w:fmt="decimal"/>
          <w:cols w:space="720"/>
          <w:titlePg w:val="0"/>
        </w:sectPr>
      </w:pPr>
    </w:p>
    <w:p>
      <w:pPr>
        <w:pStyle w:val="Normal411"/>
      </w:pPr>
    </w:p>
    <w:p>
      <w:pPr>
        <w:pStyle w:val="Normal411"/>
      </w:pPr>
      <w:r>
        <w:pict>
          <v:shape id="_x0000_i2579" type="#_x0000_t75" alt="LexisNexis®" style="width:147.75pt;height:30pt">
            <v:imagedata r:id="rId17" o:title=""/>
          </v:shape>
        </w:pict>
      </w:r>
      <w:r>
        <w:cr/>
      </w:r>
    </w:p>
    <w:p>
      <w:pPr>
        <w:pStyle w:val="Heading1409"/>
        <w:keepNext w:val="0"/>
        <w:spacing w:after="200" w:line="340" w:lineRule="atLeast"/>
        <w:ind w:left="0" w:right="0" w:firstLine="0"/>
        <w:jc w:val="center"/>
      </w:pPr>
      <w:hyperlink r:id="rId3448" w:history="1">
        <w:r>
          <w:rPr>
            <w:rFonts w:ascii="arial" w:eastAsia="arial" w:hAnsi="arial" w:cs="arial"/>
            <w:b/>
            <w:i/>
            <w:strike w:val="0"/>
            <w:color w:val="0077CC"/>
            <w:sz w:val="28"/>
            <w:u w:val="single"/>
            <w:vertAlign w:val="baseline"/>
          </w:rPr>
          <w:t>A High-Level Collaboration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2011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1"/>
        <w:keepNext w:val="0"/>
        <w:spacing w:after="0" w:line="240" w:lineRule="atLeast"/>
        <w:ind w:right="0"/>
        <w:jc w:val="both"/>
      </w:pPr>
      <w:bookmarkStart w:id="834" w:name="Bookmark_411"/>
      <w:bookmarkEnd w:id="834"/>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1; AT HOME WITH ELIZABETH STREB AND LAURA FLANDERS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SCELFO</w:t>
      </w:r>
    </w:p>
    <w:p>
      <w:pPr>
        <w:pStyle w:val="Normal411"/>
        <w:keepNext/>
        <w:spacing w:before="240" w:after="0" w:line="340" w:lineRule="atLeast"/>
        <w:ind w:left="0" w:right="0" w:firstLine="0"/>
        <w:jc w:val="left"/>
      </w:pPr>
      <w:bookmarkStart w:id="835" w:name="Body_409"/>
      <w:bookmarkEnd w:id="835"/>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80" style="position:absolute;z-index:25281536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open the door to her fourth-floor loft in SoHo, the choreographer and dancer Elizabeth Streb tried not to laugh at the sounds of exertion as a visitor struggled up the last steep flight of stairs.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I don't enjoy it,'' she said mischievously, acknowledging the perverse delight she takes in hearing guests gasp for breath as they clomp up the stairs to reach the place she has called home for the last 34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be because at 61, Ms. Streb is in better shape than many people half her age. She is still creating and performing the athletically challenging choreography for which she won a MacArthur ''genius'' grant in 1997.</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 the Air!'' a performance of physically taxing works incorporating props like trampolines, rotating ladders and bungee cords, started a nine-day run Wednesday at the Park Avenue Armory.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summer, in ''One Extraordinary Day: Streb Action,'' an event commissioned by the London Olympic organizing committee and the London mayor's office to help kick off the Summer Games, Ms. Streb's dancers, or ''action specialists,'' as she calls them, will (among other things) bungee jump off the Millennium Bridge and perform on the spokes of the London Eye, the 443-foot-tall Ferris wheel.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40 years, nearly all of Ms. Streb's time and energy has been focused on investigating the complex mechanics of human movement. In fact, as her partner, the journalist Laura Flanders, observed, Ms. Streb has been so intent on challenging the laws of physics that her concern for domestic matters has been roughly equal to the velocity of a sitting dancer: zero.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Flanders, 50, has lived with Ms. Streb for 20 years, and as she put it: ''It was my job to domesticate her. When we first met, there really was nowhere for us to sit.''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with a slight limp from years of injuries, Ms. Streb led her still-panting guest to an expansive dining table (really two long, mismatched tables pushed together), where Ms. Flanders sat eating a bowl of cereal. Dressed in a pinstriped suit for a taping of ''GRITtv,'' the left-wing political talk show she hosts, which is broadcast online and on cable and satellite television, Ms. Flanders glanced up briefly, giving Ms. Streb a look that seemed to say, ''I know you find human exhaustion amusing, but won't you please try to behave?''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Glancing around, the visitor took in the loft, a cheerful jumble that seemed to reflect the couple's gradual shift from downtown outsiders to homeowners: floor-to-ceiling shelves filled with books and magazines, walls adorned with art (a footprint painting by Trisha Brown, a sketch by Dali, a drawing by Brice Marden). In the small corner kitchen, an assortment of mugs hung from a pegboard on the wall, and in the center of the room, a white leather couch and two bright-red spiral-shaped chairs anchored a seating area.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home offices overflowed with what looked like decades of work-related materials: recording equipment, camera lights and computers in Ms. Flanders's; math and physics textbooks, colored markers and various tchotchkes in Ms. Streb's.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Streb politely offered the guest a glass of water (flat or sparkling, she asked, noting of the latter, ''it's homemade''), Ms. Flanders, who was juggling calls about the imminent Occupy Wall Street eviction and the pilot for her new syndicated public television show, set down her BlackBerry for a moment. Rolling up her right sleeve, she showed the visitor a tattoo of two pair of lips on her forearm. The lips are hers and Ms. Streb's, she explained; the couple got matching tattoos to celebrate their 20th anniversary in July.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hundred-year-old grandmother saw this and said, 'That's so romantic,' '' she added.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they planned to marry, now that it's legal in New York State, Ms. Flanders shrugged. ''I never wanted to get married to a guy,'' she said, teasingly. ''Why would I want to get married to a woman?''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met in 1981, at the now-defunct Moondance Diner on Sixth Avenue, introduced by a mutual friend during a late morning breakfast. Ms. Flanders, the daughter of half the British musical comedy duo Flanders and Swann and a niece of the journalist Andrew Cockburn, was then a history and women's studies major at Barnard.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Streb, who grew up as one of two adopted daughters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Rochester, was romantically involved with Danita Geltner, a poet and artist who remains her best friend, but she had never considered being monogamous or settling down.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a domestic thing,'' Ms. Streb said. ''I was very obsessed with my work, and I didn't want anything to get in the way of that.''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Streb, who had majored in modern dance in college and joined several experimental dance groups in the early 1970s, had become frustrated with the limitations of common dance movements.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she and a friend had leased a loft on Canal Street without heat, electricity or running water, but with ample room to explore some of the questions about movement that consumed her: Was it possible to maintain a perfectly straight line with her body while falling backward to the ground? How would her body react to being slammed into a wall? Why is it so hard to fly?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Flanders, who had moved to New York from London after high school, was also fixated on her work, and spent the following years hosting a radio program on WBAI, making documentaries in Northern Ireland, writing for The Nation, and helping start the Women's Desk of FAIR (Fairness and Accuracy In Reporting), the media watch group.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they met again, 10 years after their first encounter, at an after-party following a performance by the political comedian Reno, things had changed. Until then, Ms. Streb said, ''it wasn't in my nature to experience sentimental attachments. And then I met Laura, and that was just it. I was immediately in love.''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Flanders, however, was skeptical of Ms. Streb's ability to maintain a relationship and concerned about her workaholic personality.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Streb embarked on a determined but careful courtship, nervous about how Ms. Flanders would feel about their age difference. ''I tried to create an enormous vector field that she could slip into,'' Ms. Streb joked.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after a year of dating, Ms. Flanders moved into the loft.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curiosity really snagged me,'' Ms. Flanders said. ''The radicalness of her vision and her questions were totally exciting and compelling.''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of trying to understand her partner's work, Ms. Flanders began questioning Ms. Streb, challenging her to consider its political implications. Out of those discussions emerged the idea for S.L.A.M., or Streb Lab for Action Mechanics, a space in a warehouse in Williamsburg, Brooklyn, that has been the headquarters of Ms. Streb's company for a decade, and is open to the public.</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went on, Ms. Flanders began nudging their living space toward domesticity.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morning, when I went out, there was a table in the kitchen,'' Ms. Streb said. ''I was like, 'What is that for?'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Flanders replied, ''Maybe we can sit down to have a cup of coffee?''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Streb was wary. ''I was, like, 'No couches,' '' she said. ''I don't know, it freaks me out.''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Flanders let out a good-natured sigh. ''It was a slow taming process,'' she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moved into this space, in 1995, they did a $10,000 renovation to bring in water and electricity, so they could have a kitchen and bathroom. They also built matching home offices. Ms. Streb uses hers to sketch out elaborate diagrams of new moves and the equipment she needs to execute them.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they bought the loft, for $130,000, and have been happy homeowners ever since.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this has functioned as a place for political meetings, staff parties, fund-raising events and an annual Thanksgiving meal for 20 to 50 of their closest friends.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this amazing place,'' Ms. Flanders said. ''It reflects what connects us.''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along the way, Ms. Streb agreed, it has become more than just a place for dreaming up new choreography. ''We're really proud of this,'' she said. ''It is a perfect meshing of spirits.''</w:t>
      </w:r>
    </w:p>
    <w:p>
      <w:pPr>
        <w:pStyle w:val="Normal411"/>
        <w:keepNext w:val="0"/>
        <w:spacing w:before="240" w:after="0" w:line="260" w:lineRule="atLeast"/>
        <w:ind w:left="0" w:right="0" w:firstLine="0"/>
        <w:jc w:val="left"/>
      </w:pPr>
      <w:r>
        <w:br/>
      </w:r>
      <w:hyperlink r:id="rId3449" w:history="1">
        <w:r>
          <w:rPr>
            <w:rFonts w:ascii="arial" w:eastAsia="arial" w:hAnsi="arial" w:cs="arial"/>
            <w:b w:val="0"/>
            <w:i/>
            <w:strike w:val="0"/>
            <w:color w:val="0077CC"/>
            <w:sz w:val="20"/>
            <w:u w:val="single"/>
            <w:vertAlign w:val="baseline"/>
          </w:rPr>
          <w:t>http://www.nytimes.com</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81" style="position:absolute;z-index:25281638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ALL SETTLED IN: ''It was a slow taming process,'' said Laura Flanders, left, about drawing the attention of her partner, the choreographer Elizabeth Streb, to the comforts and niceties of home life. (D1)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SPACES: Above, a collection of access passes. When Laura Flanders and Elizabeth Streb moved here in 1995, they renovated to bring in water and electricity for a kitchen and bathroom. Their dining area features two long, mismatched tables pushed together. (PHOTOGRAPHS BY TREVOR TONDRO FOR THE NEW YORK TIMES) (D7)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2011</w:t>
      </w:r>
    </w:p>
    <w:p>
      <w:pPr>
        <w:pStyle w:val="Normal411"/>
      </w:pPr>
    </w:p>
    <w:p>
      <w:pPr>
        <w:pStyle w:val="Normal411"/>
        <w:ind w:left="200"/>
        <w:sectPr>
          <w:type w:val="continuous"/>
          <w:pgMar w:top="840" w:right="1000" w:bottom="840" w:left="1000" w:header="400" w:footer="400"/>
          <w:pgNumType w:fmt="decimal"/>
          <w:cols w:space="720"/>
        </w:sectPr>
      </w:pPr>
      <w:r>
        <w:br/>
      </w:r>
      <w:r>
        <w:pict>
          <v:line id="_x0000_s2582"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450"/>
          <w:headerReference w:type="default" r:id="rId3451"/>
          <w:footerReference w:type="even" r:id="rId3452"/>
          <w:footerReference w:type="default" r:id="rId3453"/>
          <w:headerReference w:type="first" r:id="rId3454"/>
          <w:footerReference w:type="first" r:id="rId3455"/>
          <w:pgSz w:w="12240" w:h="15840"/>
          <w:pgMar w:top="840" w:right="1000" w:bottom="840" w:left="1000" w:header="400" w:footer="400"/>
          <w:pgNumType w:fmt="decimal"/>
          <w:cols w:space="720"/>
          <w:titlePg w:val="0"/>
        </w:sectPr>
      </w:pPr>
    </w:p>
    <w:p>
      <w:pPr>
        <w:pStyle w:val="Normal412"/>
      </w:pPr>
    </w:p>
    <w:p>
      <w:pPr>
        <w:pStyle w:val="Normal412"/>
      </w:pPr>
      <w:r>
        <w:pict>
          <v:shape id="_x0000_i2583" type="#_x0000_t75" alt="LexisNexis®" style="width:147.75pt;height:30pt">
            <v:imagedata r:id="rId17" o:title=""/>
          </v:shape>
        </w:pict>
      </w:r>
      <w:r>
        <w:cr/>
      </w:r>
    </w:p>
    <w:p>
      <w:pPr>
        <w:pStyle w:val="Heading1410"/>
        <w:keepNext w:val="0"/>
        <w:spacing w:after="200" w:line="340" w:lineRule="atLeast"/>
        <w:ind w:left="0" w:right="0" w:firstLine="0"/>
        <w:jc w:val="center"/>
      </w:pPr>
      <w:hyperlink r:id="rId3456" w:history="1">
        <w:r>
          <w:rPr>
            <w:rFonts w:ascii="arial" w:eastAsia="arial" w:hAnsi="arial" w:cs="arial"/>
            <w:b/>
            <w:i/>
            <w:strike w:val="0"/>
            <w:color w:val="0077CC"/>
            <w:sz w:val="28"/>
            <w:u w:val="single"/>
            <w:vertAlign w:val="baseline"/>
          </w:rPr>
          <w:t>What You Don't Know Can Save You</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1996, Sunday, Late Edition - Final</w:t>
      </w:r>
    </w:p>
    <w:p>
      <w:pPr>
        <w:pStyle w:val="Normal412"/>
        <w:keepNext w:val="0"/>
        <w:spacing w:after="0" w:line="240" w:lineRule="atLeast"/>
        <w:ind w:right="0"/>
        <w:jc w:val="both"/>
      </w:pPr>
      <w:bookmarkStart w:id="836" w:name="Bookmark_412"/>
      <w:bookmarkEnd w:id="836"/>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53;    Column 1;    Book Review Desk   ; Column 1;   ; Review</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Patricia Hampl;   </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Patricia Hampl's books include the memoirs "A Romantic Education" and "Virgin Time."</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Patricia Hampl;     Patricia Hampl's books include the memoirs "A Romantic Education" and "Virgin Time."</w:t>
      </w:r>
    </w:p>
    <w:p>
      <w:pPr>
        <w:pStyle w:val="Normal412"/>
        <w:keepNext/>
        <w:spacing w:before="240" w:after="0" w:line="340" w:lineRule="atLeast"/>
        <w:ind w:left="0" w:right="0" w:firstLine="0"/>
        <w:jc w:val="left"/>
      </w:pPr>
      <w:bookmarkStart w:id="837" w:name="Body_410"/>
      <w:bookmarkEnd w:id="837"/>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84" style="position:absolute;z-index:25281843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HEADED FOR THE BLUES</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Memoir.</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Josef Skvorecky.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by Kaca Polackova Henley.</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 pp. Hopewell, N.J.:</w:t>
      </w: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Ecco Press. $23.</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the autobiographical impulse is usually psychological; its task, typically, is the construction of an inner self. Not so for memoirists from what Philip Roth used to call "the other Europe." In "Headed for the Blues," the Czech novelist Josef Skvorecky, like other East European writers, uses the memoir to contend not with psychology but with history. No wonder. From his childhood in Kostelec, "along the lovely Ledhuje River in the beautiful 20's," to Nazi occupation during his youth and through the long Communist years that stretched into his maturity, to eventual exile in Toronto after the suppression of the 1968 Prague Spring, Mr. Skvorecky's story is national, not familial.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has chosen a headlong, alternately sardonic and fevered voice for his brief memoir. In fact, "Headed for the Blues" has jazz not only as its occasional subject but as the very style of its composition. History may be where this memoir is rooted, but the steady engine of chronology is not what runs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themes are stated early -- the esthetic seduction and stern morality of literature's "sweet extravagance of words," and his own "ambivalence between friendship and . . . uncertainty about right and wrong." The book tosses themes and characters back and forth across time in a dizzy antiphon. Sometimes the narrative, like an attenuated riff, strays perilously far from its theme and risks losing the reader in a blizzard of dashes and parentheses and brackets in the sometimes uncertain translation by Kaca Polackova Henley.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general the method works. The memoir conveys the uncanny sensation of what it must have felt like to be gripped in the madcap claustrophobia of postwar Czechoslovak society with its tangled moral dilemmas and its tendency toward absurd domestic tragicomedy. Mr. Skvorecky does not take a distant view and does not allow himself the aloofness of the intellectual essay. "For better or for worse," he says, he always "looked to words for meaning, content, happiness or simply for life." He makes of his trust in the "extravagance of words" one of his most compelling leitmotifs as he charges back and forth across the decades. For not only literature but, even more fatefully, politics lives and dies by language.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memoir Mr. Skvorecky recounts his own life in syncopation with the story of his boyhood pal Prema. Unlike the author, Prema belonged to the proletariat -- before anyone in Czechoslovakia knew the word. Prema's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odyssey in and eventually out of the socialist utopia (he ends up in Australia working every kind of job from farm to foundry) is told through minimalist postcards he sends Mr. Skvorecky over the years. Aside from the simple appeal of this Czech Everyman character, his presence grounds the memoir's whirlwind with a welcome plot line.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important figures appear, fade and reappear -- old friends, a particularly despicable fizl (a secret police informant), the sleepy town of Kostelec itself. These figures attain the stature of emblems. Father Meloun, the Roman Catholic priest of Kostelec who falsified marriage records to protect Jews during the war, saying that "an act of deception can become an act of Christian charity," becomes the standard-bearer of Mr. Skvorecky's own ethical struggle between truth and compassion.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book's most arresting episodes, Mr. Skvorecky recounts how he happened, almost by accident (but certainly, as he sees it, by providence), to escape becoming a lost soul in the false utopia. He was still a teen-ager, enthralled by a "canny antifascist with the working-man's hands and the gift of language" who tries to enlist him as an informer, and almost succeeds. Considering all the possible alternatives during those Stalinist times, he concludes that equivocal people like him were lucky. He "didn't believe, didn't know, wasn't certain, abstained from belief not out of cowardice (or at least not primarily out of cowardice), but because he just didn't know. So that's what saved 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from what? From a moral abyss. Mr. Skvorecky does not set himself up as a heroic figure. He remains skeptical and decent. "We never know all the truth," he writes. "But all of it that we know, we must tell." In the end, he is not seeking to tell a story but, as he says, is determined to give his testimony.</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1996</w:t>
      </w:r>
    </w:p>
    <w:p>
      <w:pPr>
        <w:pStyle w:val="Normal412"/>
      </w:pPr>
    </w:p>
    <w:p>
      <w:pPr>
        <w:pStyle w:val="Normal412"/>
        <w:ind w:left="200"/>
        <w:sectPr>
          <w:type w:val="continuous"/>
          <w:pgMar w:top="840" w:right="1000" w:bottom="840" w:left="1000" w:header="400" w:footer="400"/>
          <w:pgNumType w:fmt="decimal"/>
          <w:cols w:space="720"/>
        </w:sectPr>
      </w:pPr>
      <w:r>
        <w:br/>
      </w:r>
      <w:r>
        <w:pict>
          <v:line id="_x0000_s2585"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413"/>
      </w:pPr>
    </w:p>
    <w:p>
      <w:pPr>
        <w:pStyle w:val="Normal413"/>
      </w:pPr>
      <w:r>
        <w:pict>
          <v:shape id="_x0000_i2586" type="#_x0000_t75" alt="LexisNexis®" style="width:147.75pt;height:30pt">
            <v:imagedata r:id="rId17" o:title=""/>
          </v:shape>
        </w:pict>
      </w:r>
      <w:r>
        <w:cr/>
      </w:r>
    </w:p>
    <w:p>
      <w:pPr>
        <w:pStyle w:val="Heading1411"/>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How to Be Both</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2015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38" w:name="Bookmark_413"/>
      <w:bookmarkEnd w:id="838"/>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Design Magazine; Pg. 120; T MAGAZINE</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2152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OLIVIA LAING</w:t>
      </w:r>
    </w:p>
    <w:p>
      <w:pPr>
        <w:pStyle w:val="Normal413"/>
        <w:keepNext/>
        <w:spacing w:before="240" w:after="0" w:line="340" w:lineRule="atLeast"/>
        <w:ind w:left="0" w:right="0" w:firstLine="0"/>
        <w:jc w:val="left"/>
      </w:pPr>
      <w:bookmarkStart w:id="839" w:name="Body_411"/>
      <w:bookmarkEnd w:id="839"/>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87" style="position:absolute;z-index:252820480"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Vulgar and restrained, loud and retiring, straight-up and mysterious. On the former rude girl of British art.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DRIVING TO Sarah Lucas's house in Hackney, East London, it struck me that the core elements of her sculpture could be gleaned right here, from the notably ungentrified scattering of greengrocers and kebab shops that line the nearby Essex Road. Lucas has made artwork from Marlboro Lights cigarettes, painstakingly gluing them over toilets, garden gnomes and wrecked cars. She has stuffed pairs of women's tights to create limp and leggy figures she calls ''Bunnies.'' But she is best known for the bleakly humorous assemblages she made in the 1990s, partly inspired by her reading of the work of the American feminist Andrea Dworkin, and constructed from furniture, fruit and vegetables or bits of dried and rotting meat. For ''Bitch,'' in 1995, she stretched a white T-shirt over a table in a simulacrum of a bending body, two melons sagging from where its chest would be. At the business end, a vacuum-packed kipper dangles from a nail. Melons and fish: a crude synecdoche of a woman reduced to her sexual organs, yes, but also an exercise in minimalism, an experiment in how little you need to ignite the whole grim psychodrama of gender and sexuality.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Lucas's works, ''Bitch'' possesses a visceral intelligence vastly greater than the sum of its parts. It is difficult to say why one artist and not another should be able to imbue a form or collection of objects with his or her own singular energy. Lucas herself is not sure how it happens -- knowing only that some combinations have a simplicity and elegance about them. Daring must come into it too, as must a kind of transference of power from artist to material and an ability to snap the familiar out of context. In Lucas's famous self-portraits of the 1990s, she is accompanied by quotidian objects and looks androgynous, uncompromising, hard: biting into a banana; sprawled unsmiling in a chair with two fried eggs slapped casually over her breasts; crouching on a toilet seat with no knickers on, a cigarette in her right hand. It is impossible to look at those images and not wonder who she is; how she learned to charge such base materials, and herself, with power.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of those portraits, Lucas was arguably the linchpin of the Young British Artists, or YBAs -- a tight-knit group of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that included Gary Hume, the late Angus Fairhurst, Damien Hirst and Tracey Emin. The group had a reputation for provocation and wildness, but Lucas, according to her friend the writer Gordon Burn, was ''the most unabashedly all-balls-out, rock 'n' roll of the YBAs,'' outdrinking everyone at the Groucho Club in her tatty jacket and trainers. She was thrilling to watch, with her disregard for social convention; loved for her infectious freedom. She dated Hume and Fairhurst, and her friendship with Emin was famously intense.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Twenty-five years on, at 52, Lucas is warmer than her swaggering self-portraits suggest, dressed in an oatmeal sweater and grapefruit-colored Pumas, her socks tugged up over her jeans. There is nothing mannish about her look, but neither are there any of the customary adornments of femininity. She's wearing no makeup, there's a cut on her nose, her hair is unbrushed; and yet she is attractive in the most fundamental sense of the word. ''There's no pretension; there's no masking,'' the gallerist Sadie Coles, who has represented Lucas since 1997, had warned me. ''And that actually is extremely refreshing and sometimes quite shocking. You are confronted with her straight on.'' Charisma is hard to articulate, to parse into its constituent parts, but hours later, when I finally left Lucas's house, I had the insistent thought that this must be what it's like to meet a cult leader. This is not to say that there's anything manipulative about Lucas, but rather that the force of her personality is so intense as to be almost frightening.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AGO, Lucas moved to Suffolk in East Anglia to live in the former home of the composer Benjamin Britten. She is now in London only temporarily, to begin her work, in a borrowed studio, on the prestigious commission for the British pavilion at the 2015 Venice Biennale, which opens in May. (Lucas has never had a formal studio, preferring to work ''on the fly.'') The renovation on her London home had gone over schedule, and so, when we met, it too was radiating the raw glamour of the unadorned -- the carpets covered in plastic, the air full of dust. We settled upstairs, in a book-lined room, for a conversation punctuated by the pouring of wine, the click of her cigarette lighter and the sound of passing traffic in the soupy London dark.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to Suffolk in 2007 was a risk, in that it took Lucas away not only from the urban materials from which her minimalist work has been composed, but also from the scene that has buoyed her fame. The move underlines how little she feels a need to perform for an audience. Despite the potency of her own presence, Lucas doesn't use her work to reinforce her ego or mythologize her life story, as both Hirst and Emin seem to do, but rather treats it as a place she can periodically vanish into. In the spring of 2008, Lucas and her partner, the artist and composer Julian Simmons, ''decided to give up the outside world'' for Lent, swearing off computers and telephones. It was during this ''magical time'' that Lucas began to make ''Penetralia'': plaster casts of phalluses of varying sizes, sometimes emerging from, morphing into or coexisting with natural forms, like wands or trunks or flints. Other recent pieces are similarly ambiguous. A chair made of hundreds of breasts, each one formed from stuffed tights in shades of pink and brown; snaking and skinlike tubes and coils she calls ''nuds,'' which look like sausage meat, like mottled legs -- you want to fondle them, but also to give them a wide berth. There are comparisons to be made, of course, with Louise Bourgeois or Yayoi Kusama, but Lucas doesn't seem to be pursuing historical art currents. While her early works around sexual organs were assumed to be motivated by a desire to shock, these new pieces, which feel like ritual objects disinterred from a deeper, stranger England, suggest that her interest all along has been to create containers for energy.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characteristic of Lucas's approach that she both needs and has the confidence to take periodic retreats from the main stage in order to preserve her own enjoyment in art making, rather than feeling hobbled by obligation. Sitting in the darkening room, she tells me that this is something she learned soon after graduating Goldsmiths in 1987, when she found that, of all her art school contemporaries, it was the men, Hume and Hirst especially, who were ushered into success, while she felt herself stuck on the sidelines, irritated and resentful. ''It was like all the blokes seemed to be the darling boys of London,'' she remembers. In response, she gave up art altogether, a decision that quickly restored her sense of freedom. Within a few months, she started making things again, this time for her own pleasure and amusement.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of 1993, Lucas set up ''The Shop'' with Emin, a deliberately short-lived and anarchic studio-gallery-happening in a former doctor's office in East London's Bethnal Green. They sold their work at bargain-basement prices -- homemade T-shirts saying ''SHE'S KEBAB''; ashtrays with Damien Hirst's face at the bottom -- and pursued intoxication with such commitment that she remembers once waking up on top of a mountain of empty bottles. Lucas and Emin, whose friendship had an ''almost violent, mad energy,'' have since drifted apart. But, at the time, the project ''brought so many people to us that it sort of expanded our world. ... We felt the tremendous power of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The word keeps coming up. Lucas is aware that she possesses it herself, both as an artist and a person; she has a knack for making connections with strangers, even ''just standing at a bus stop.'' Certain objects have it too -- like the self-portrait with the banana. Hirst has called Lucas the greatest artist he knows, comparing her talent for putting everyday things together with Picasso's. ''She's the opposite to me in the way she makes art, and I envy that,'' he has said. ''She does it so seemingly effortlessly, and I always put big, expensive boxes around things.''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the most of the materials you are given is a principle that Lucas has consciously applied not just to her work, but also to her life. Her story has an almost alchemical quality -- not the striving narrative with which the YBAs are normally associated, but a fairy tale of psychological transformation. She grew up in subsidized housing off Holloway Road in North London. Her parents were poor but creative, in a make-do-and-mend kind of way, and, she thinks now, haunted by their pasts. Her father, Donald, a milkman, had been a P.O.W. in Korea; she remembers him singing the Chinese national anthem in his sleep. Lucas's mother, Irene Violet Gale, came from an impoverished family, who all lived in one room above a chip shop in London's Chapel Market. Irene's father drank and beat her mother, who had a history of mental illness. During the war, Irene was sent as an evacuee to a Cornish family who wanted to adopt her; her decision to return home caused what Lucas describes as ''the great schism'' of her mother's psyche.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herself didn't speak until she was three, and remained very quiet as a child. She now thinks that the turning point in her childhood came during her final year at primary school, when at the age of 10 she got into a fight with a bullying boy who tried to steal her pen. She knew that she didn't want to give in, so she grabbed him by the hair and refused to let go, forcing him to his knees. After that, she remembers, her tongue was somehow miraculously unlocked. A social, sardonic self emerged, bent on freedom. It's hard to think of a more immediate shorthand for the right to self-expression than this childish struggle for a pen.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has never undergone therapy, but asks me at length about mine. For years, she says, she was worried that she would be doomed to re-enact her parents' unhappiness. It took a conversation with her friend and mentor, the curator Clarissa Dalrymple, to really shake her out of it. Dalrymple told her forcefully that she needn't repeat her mother's life. And she hasn't.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OUR conversation, Lucas kept returning to the question of how exactly she should use what she repeatedly and frankly calls her power, by which she means her personal magnetism as well as her ability to make art. She doesn't know exactly what it is or what it's for. Making objects is not a compulsion for Lucas, though she does like the way her sculptures externalize ideas. What she's looking for, she thinks, are fertile environments, situations with potential. ''Really,'' she says, ''the point of art for me was that I wanted to carry on talking and thinking with other people.''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she's tried various experiments with collaboration, from making a gigantic masturbating arm as a prop for her friend Michael Clark's 2001 ballet ''Before and After: The Fall'' to working with the Vienna-based collective Gelatin, with whom she had a joint exhibition inspired by Hieronymus Bosch, ''In the Woods,'' at Kunsthalle Krems in Austria in 2011. Instead of shipping old works over, they spent the entire budget on making the show from scratch in the museum, a high-wire way of working that she's always loved. A group photograph suggests joyous chaos: four people in horse suits, a bare-chested Simmons with a pair of Lucas's nuds draped around his neck, Lucas buoyant in a creased sundress and shades, her arms aloft.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only occurs to me after our meeting that Lucas is always looking for something, without ever knowing quite what it is, and that this lies at the core of her art, in which objects are always on the brink of transformation, neither crude nor mystical, ordinary or powerful, but somehow and impossibly both. Her focus seems to be forever searching for an outlet, which makes conversation with her oddly electrifying.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she thinks, settle for such boring things: financial security, fame, material possessions. Happiness, I suggested, and she batted the thought away. ''Happiness just comes and goes. .â€‰.â€‰. Whereas I wanted to go somewhere quite mystical, I think, but I'm not sure, but I haven't been able to entirely invent this magical land for myself.'' She paused, her legs curled under her, fiddling with her roll-up cigarette. ''So maybe they saw reality for what it was,'' she said, ''whereas I thought it was elsewhere.''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413"/>
        <w:keepNext w:val="0"/>
        <w:spacing w:before="240" w:after="0" w:line="260" w:lineRule="atLeast"/>
        <w:ind w:left="0" w:right="0" w:firstLine="0"/>
        <w:jc w:val="left"/>
      </w:pPr>
      <w:r>
        <w:br/>
      </w:r>
      <w:hyperlink r:id="rId3464" w:history="1">
        <w:r>
          <w:rPr>
            <w:rFonts w:ascii="arial" w:eastAsia="arial" w:hAnsi="arial" w:cs="arial"/>
            <w:b w:val="0"/>
            <w:i/>
            <w:strike w:val="0"/>
            <w:color w:val="0077CC"/>
            <w:sz w:val="20"/>
            <w:u w:val="single"/>
            <w:vertAlign w:val="baseline"/>
          </w:rPr>
          <w:t>http://tmagazine.blogs.nytimes.com/2015/03/22/sarah-lucas-artist-profile/</w:t>
        </w:r>
      </w:hyperlink>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2015</w:t>
      </w:r>
    </w:p>
    <w:p>
      <w:pPr>
        <w:pStyle w:val="Normal413"/>
      </w:pPr>
    </w:p>
    <w:p>
      <w:pPr>
        <w:pStyle w:val="Normal413"/>
        <w:ind w:left="200"/>
        <w:sectPr>
          <w:type w:val="continuous"/>
          <w:pgMar w:top="840" w:right="1000" w:bottom="840" w:left="1000" w:header="400" w:footer="400"/>
          <w:pgNumType w:fmt="decimal"/>
          <w:cols w:space="720"/>
        </w:sectPr>
      </w:pPr>
      <w:r>
        <w:br/>
      </w:r>
      <w:r>
        <w:pict>
          <v:line id="_x0000_s2588"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465"/>
          <w:headerReference w:type="default" r:id="rId3466"/>
          <w:footerReference w:type="even" r:id="rId3467"/>
          <w:footerReference w:type="default" r:id="rId3468"/>
          <w:headerReference w:type="first" r:id="rId3469"/>
          <w:footerReference w:type="first" r:id="rId3470"/>
          <w:pgSz w:w="12240" w:h="15840"/>
          <w:pgMar w:top="840" w:right="1000" w:bottom="840" w:left="1000" w:header="400" w:footer="400"/>
          <w:pgNumType w:fmt="decimal"/>
          <w:cols w:space="720"/>
          <w:titlePg w:val="0"/>
        </w:sectPr>
      </w:pPr>
    </w:p>
    <w:p>
      <w:pPr>
        <w:pStyle w:val="Normal414"/>
      </w:pPr>
    </w:p>
    <w:p>
      <w:pPr>
        <w:pStyle w:val="Normal414"/>
      </w:pPr>
      <w:r>
        <w:pict>
          <v:shape id="_x0000_i2589" type="#_x0000_t75" alt="LexisNexis®" style="width:147.75pt;height:30pt">
            <v:imagedata r:id="rId17" o:title=""/>
          </v:shape>
        </w:pict>
      </w:r>
      <w:r>
        <w:cr/>
      </w:r>
    </w:p>
    <w:p>
      <w:pPr>
        <w:pStyle w:val="Heading1412"/>
        <w:keepNext w:val="0"/>
        <w:spacing w:after="200" w:line="340" w:lineRule="atLeast"/>
        <w:ind w:left="0" w:right="0" w:firstLine="0"/>
        <w:jc w:val="center"/>
      </w:pPr>
      <w:hyperlink r:id="rId3471" w:history="1">
        <w:r>
          <w:rPr>
            <w:rFonts w:ascii="arial" w:eastAsia="arial" w:hAnsi="arial" w:cs="arial"/>
            <w:b/>
            <w:i/>
            <w:strike w:val="0"/>
            <w:color w:val="0077CC"/>
            <w:sz w:val="28"/>
            <w:u w:val="single"/>
            <w:vertAlign w:val="baseline"/>
          </w:rPr>
          <w:t>Discord at Middlebury: Students on the Anti-Murray Protests; On Campus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 00:00 EST</w:t>
      </w:r>
    </w:p>
    <w:p>
      <w:pPr>
        <w:pStyle w:val="Normal414"/>
        <w:keepNext w:val="0"/>
        <w:spacing w:after="0" w:line="240" w:lineRule="atLeast"/>
        <w:ind w:right="0"/>
        <w:jc w:val="both"/>
      </w:pPr>
      <w:bookmarkStart w:id="840" w:name="Bookmark_414"/>
      <w:bookmarkEnd w:id="840"/>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3143 words</w:t>
      </w:r>
    </w:p>
    <w:p>
      <w:pPr>
        <w:pStyle w:val="Normal4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 protesters were not violating Mr. Murray’s First Amendment rights when they spoke out against him. They were changing the terms of the discussion.”</w:t>
      </w:r>
    </w:p>
    <w:p>
      <w:pPr>
        <w:pStyle w:val="Normal414"/>
        <w:keepNext/>
        <w:spacing w:before="240" w:after="0" w:line="340" w:lineRule="atLeast"/>
        <w:ind w:left="0" w:right="0" w:firstLine="0"/>
        <w:jc w:val="left"/>
      </w:pPr>
      <w:bookmarkStart w:id="841" w:name="Body_412"/>
      <w:bookmarkEnd w:id="841"/>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90" style="position:absolute;z-index:252822528" from="0,2pt" to="512pt,2pt" strokecolor="#009ddb" strokeweight="2pt">
            <v:stroke linestyle="single"/>
            <w10:wrap type="topAndBottom"/>
          </v:line>
        </w:pict>
      </w:r>
    </w:p>
    <w:p>
      <w:pPr>
        <w:pStyle w:val="Normal414"/>
      </w:pP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guest lecture at Middlebury College by   Charles Murray, a scholar at the American Enterprise Institute, was </w:t>
      </w:r>
      <w:hyperlink r:id="rId3472" w:history="1">
        <w:r>
          <w:rPr>
            <w:rFonts w:ascii="arial" w:eastAsia="arial" w:hAnsi="arial" w:cs="arial"/>
            <w:b w:val="0"/>
            <w:i/>
            <w:strike w:val="0"/>
            <w:noProof w:val="0"/>
            <w:color w:val="0077CC"/>
            <w:position w:val="0"/>
            <w:sz w:val="20"/>
            <w:u w:val="single"/>
            <w:vertAlign w:val="baseline"/>
          </w:rPr>
          <w:t>disrupted</w:t>
        </w:r>
      </w:hyperlink>
      <w:r>
        <w:rPr>
          <w:rFonts w:ascii="arial" w:eastAsia="arial" w:hAnsi="arial" w:cs="arial"/>
          <w:b w:val="0"/>
          <w:i w:val="0"/>
          <w:strike w:val="0"/>
          <w:noProof w:val="0"/>
          <w:color w:val="000000"/>
          <w:position w:val="0"/>
          <w:sz w:val="20"/>
          <w:u w:val="none"/>
          <w:vertAlign w:val="baseline"/>
        </w:rPr>
        <w:t xml:space="preserve"> by hundreds of student protesters.             </w:t>
      </w:r>
      <w:hyperlink r:id="rId3473" w:history="1">
        <w:r>
          <w:rPr>
            <w:rFonts w:ascii="arial" w:eastAsia="arial" w:hAnsi="arial" w:cs="arial"/>
            <w:b w:val="0"/>
            <w:i/>
            <w:strike w:val="0"/>
            <w:noProof w:val="0"/>
            <w:color w:val="0077CC"/>
            <w:position w:val="0"/>
            <w:sz w:val="20"/>
            <w:u w:val="single"/>
            <w:vertAlign w:val="baseline"/>
          </w:rPr>
          <w:t>Allison Stanger</w:t>
        </w:r>
      </w:hyperlink>
      <w:r>
        <w:rPr>
          <w:rFonts w:ascii="arial" w:eastAsia="arial" w:hAnsi="arial" w:cs="arial"/>
          <w:b w:val="0"/>
          <w:i w:val="0"/>
          <w:strike w:val="0"/>
          <w:noProof w:val="0"/>
          <w:color w:val="000000"/>
          <w:position w:val="0"/>
          <w:sz w:val="20"/>
          <w:u w:val="none"/>
          <w:vertAlign w:val="baseline"/>
        </w:rPr>
        <w:t xml:space="preserve">, a political science professor at the college, subsequently interviewed Mr. Murray at an alternate location on campus. As they left the second venue, they were            </w:t>
      </w:r>
      <w:hyperlink r:id="rId3474" w:history="1">
        <w:r>
          <w:rPr>
            <w:rFonts w:ascii="arial" w:eastAsia="arial" w:hAnsi="arial" w:cs="arial"/>
            <w:b w:val="0"/>
            <w:i/>
            <w:strike w:val="0"/>
            <w:noProof w:val="0"/>
            <w:color w:val="0077CC"/>
            <w:position w:val="0"/>
            <w:sz w:val="20"/>
            <w:u w:val="single"/>
            <w:vertAlign w:val="baseline"/>
          </w:rPr>
          <w:t>violently confronted</w:t>
        </w:r>
      </w:hyperlink>
      <w:r>
        <w:rPr>
          <w:rFonts w:ascii="arial" w:eastAsia="arial" w:hAnsi="arial" w:cs="arial"/>
          <w:b w:val="0"/>
          <w:i w:val="0"/>
          <w:strike w:val="0"/>
          <w:noProof w:val="0"/>
          <w:color w:val="000000"/>
          <w:position w:val="0"/>
          <w:sz w:val="20"/>
          <w:u w:val="none"/>
          <w:vertAlign w:val="baseline"/>
        </w:rPr>
        <w:t xml:space="preserve"> by masked protesters, and Ms. Stanger was injured.            </w:t>
      </w:r>
      <w:hyperlink r:id="rId3475" w:history="1">
        <w:r>
          <w:rPr>
            <w:rFonts w:ascii="arial" w:eastAsia="arial" w:hAnsi="arial" w:cs="arial"/>
            <w:b w:val="0"/>
            <w:i/>
            <w:strike w:val="0"/>
            <w:noProof w:val="0"/>
            <w:color w:val="0077CC"/>
            <w:position w:val="0"/>
            <w:sz w:val="20"/>
            <w:u w:val="single"/>
            <w:vertAlign w:val="baseline"/>
          </w:rPr>
          <w:t>On Campus</w:t>
        </w:r>
      </w:hyperlink>
      <w:r>
        <w:rPr>
          <w:rFonts w:ascii="arial" w:eastAsia="arial" w:hAnsi="arial" w:cs="arial"/>
          <w:b w:val="0"/>
          <w:i w:val="0"/>
          <w:strike w:val="0"/>
          <w:noProof w:val="0"/>
          <w:color w:val="000000"/>
          <w:position w:val="0"/>
          <w:sz w:val="20"/>
          <w:u w:val="none"/>
          <w:vertAlign w:val="baseline"/>
        </w:rPr>
        <w:t xml:space="preserve">  reached out to several students to reflect on the event.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DiGravio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&amp; Media Studies and English, ’19</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on Middlebury’s campus about Charles Murray’s lecture began roughly a week before the talk, after the student newspaper where I am an editor </w:t>
      </w:r>
      <w:hyperlink r:id="rId3476" w:history="1">
        <w:r>
          <w:rPr>
            <w:rFonts w:ascii="arial" w:eastAsia="arial" w:hAnsi="arial" w:cs="arial"/>
            <w:b w:val="0"/>
            <w:i/>
            <w:strike w:val="0"/>
            <w:noProof w:val="0"/>
            <w:color w:val="0077CC"/>
            <w:position w:val="0"/>
            <w:sz w:val="20"/>
            <w:u w:val="single"/>
            <w:vertAlign w:val="baseline"/>
          </w:rPr>
          <w:t>published an Op-Ed</w:t>
        </w:r>
      </w:hyperlink>
      <w:r>
        <w:rPr>
          <w:rFonts w:ascii="arial" w:eastAsia="arial" w:hAnsi="arial" w:cs="arial"/>
          <w:b w:val="0"/>
          <w:i w:val="0"/>
          <w:strike w:val="0"/>
          <w:noProof w:val="0"/>
          <w:color w:val="000000"/>
          <w:position w:val="0"/>
          <w:sz w:val="20"/>
          <w:u w:val="none"/>
          <w:vertAlign w:val="baseline"/>
        </w:rPr>
        <w:t xml:space="preserve"> by members of the school’s American Enterprise Institute Club. It urged students to come and “argue” with Murray, who was going to speak about his 2012 book “Coming Apart,” which focuses on the decline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president of Middlebury, Laurie L. Patton, was set to introduce him, and a political science professor, Allison Stanger, would lead a Q. and A.</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hyperlink r:id="rId3477" w:history="1">
        <w:r>
          <w:rPr>
            <w:rFonts w:ascii="arial" w:eastAsia="arial" w:hAnsi="arial" w:cs="arial"/>
            <w:b w:val="0"/>
            <w:i/>
            <w:strike w:val="0"/>
            <w:noProof w:val="0"/>
            <w:color w:val="0077CC"/>
            <w:position w:val="0"/>
            <w:sz w:val="20"/>
            <w:u w:val="single"/>
            <w:vertAlign w:val="baseline"/>
          </w:rPr>
          <w:t>students</w:t>
        </w:r>
      </w:hyperlink>
      <w:r>
        <w:rPr>
          <w:rFonts w:ascii="arial" w:eastAsia="arial" w:hAnsi="arial" w:cs="arial"/>
          <w:b w:val="0"/>
          <w:i w:val="0"/>
          <w:strike w:val="0"/>
          <w:noProof w:val="0"/>
          <w:color w:val="000000"/>
          <w:position w:val="0"/>
          <w:sz w:val="20"/>
          <w:u w:val="none"/>
          <w:vertAlign w:val="baseline"/>
        </w:rPr>
        <w:t xml:space="preserve"> and            </w:t>
      </w:r>
      <w:hyperlink r:id="rId3478" w:history="1">
        <w:r>
          <w:rPr>
            <w:rFonts w:ascii="arial" w:eastAsia="arial" w:hAnsi="arial" w:cs="arial"/>
            <w:b w:val="0"/>
            <w:i/>
            <w:strike w:val="0"/>
            <w:noProof w:val="0"/>
            <w:color w:val="0077CC"/>
            <w:position w:val="0"/>
            <w:sz w:val="20"/>
            <w:u w:val="single"/>
            <w:vertAlign w:val="baseline"/>
          </w:rPr>
          <w:t>alumni</w:t>
        </w:r>
      </w:hyperlink>
      <w:r>
        <w:rPr>
          <w:rFonts w:ascii="arial" w:eastAsia="arial" w:hAnsi="arial" w:cs="arial"/>
          <w:b w:val="0"/>
          <w:i w:val="0"/>
          <w:strike w:val="0"/>
          <w:noProof w:val="0"/>
          <w:color w:val="000000"/>
          <w:position w:val="0"/>
          <w:sz w:val="20"/>
          <w:u w:val="none"/>
          <w:vertAlign w:val="baseline"/>
        </w:rPr>
        <w:t xml:space="preserve"> signed letters calling Murray’s appearance at the college unacceptable and unethical, and over 55 faculty members            </w:t>
      </w:r>
      <w:hyperlink r:id="rId3479" w:history="1">
        <w:r>
          <w:rPr>
            <w:rFonts w:ascii="arial" w:eastAsia="arial" w:hAnsi="arial" w:cs="arial"/>
            <w:b w:val="0"/>
            <w:i/>
            <w:strike w:val="0"/>
            <w:noProof w:val="0"/>
            <w:color w:val="0077CC"/>
            <w:position w:val="0"/>
            <w:sz w:val="20"/>
            <w:u w:val="single"/>
            <w:vertAlign w:val="baseline"/>
          </w:rPr>
          <w:t>requested</w:t>
        </w:r>
      </w:hyperlink>
      <w:r>
        <w:rPr>
          <w:rFonts w:ascii="arial" w:eastAsia="arial" w:hAnsi="arial" w:cs="arial"/>
          <w:b w:val="0"/>
          <w:i w:val="0"/>
          <w:strike w:val="0"/>
          <w:noProof w:val="0"/>
          <w:color w:val="000000"/>
          <w:position w:val="0"/>
          <w:sz w:val="20"/>
          <w:u w:val="none"/>
          <w:vertAlign w:val="baseline"/>
        </w:rPr>
        <w:t xml:space="preserve"> that President Patton not introduce “a discredited ideologue.”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Hoxie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’17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helped organize the lecture through Middlebury’s American Enterprise Institute Club. Mr. Murray was invited to discuss his 2012 book, “Coming Apart,” about class divisions in the United States — a topic that is particularly prescient given the recent political changes in the country.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O’Brien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and French, ’17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over the event was really about Murray’s previous book, “The Bell Curve.” In that work, Murray and his co-author, Richard Herrnstein, argued that a high I.Q. is the most important predictor of individual success. Low I.Q., they argued, is to blame for poverty, welfare dependency, crime and unwed pregnant mothers. The book also seemed to endorse a dangerous theory of genetic superiority: At the time it was published, the average I.Q. of black people was 15 points below whites, but the authors dismissed the idea that it could be caused by bias in testing. There is also lots of debate about whether I.Q. scores even have scientific merit.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Siyuan Lee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Philosophy, ’17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a flawed notion of “free speech” has allowed individuals in positions of power to spread racist pseudoscience in academic institutions, dehumanizing and subjugating people of color and gender minorities. While I defend Murray’s right to speak his mind, the fact that the college provided an elevated platform for him did more harm than good. To that effect, I do not think Middlebury made sufficient avenues for students to engage with the implications of Mr. Murray’s ideas.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event was co-sponsored by the political science department and featured opening remarks by the president of the College, elevating the speaker’s institutional legitimacy. While students have the right to bring speakers of all kinds to campus, the university itself must be responsible and academically honest when giving such events a show of approval through cosponsorship. Much of Murray’s work is not peer-reviewed and his assertions are not scientifically proven.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and more important, the format of Murray’s talk did not allow for equal discussion. Were students, especially students of color, expected to just sit and listen for 45 minutes to an individual who has written that they are inferior to whites? Do Asians have to accept Murray’s assertions that we have “higher IQ’s” than other races, and as a result become the metaphorical “punching bag” for issues surrounding race and class? Where was the avenue to speak out against such ideas? How could students engage in debate on an equal playing field when Mr. Murray had a stage and a microphone, and we were just members of the audience? Without a platform for legitimate discussion, it seems that students had few non-disruptive tools to get their voices heard.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Blackburn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’17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pre-talk rally began at 3:35 p.m. Two students, a townsperson and a professor spoke, standing before a line of people that stretched a little over 200 yards up the hill. They talked about the symbol of the platform Middlebury was giving Murray, and about how the power structures in our society and on our campus routinely prop up white male voices over other members of the community. It made a lot of sense. Systemic racism and sexism do permeate all levels of society and power always seems to favor the rich white man.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waited to be let in, protesters chanted: “Who is the enemy? White supremacy!” I joined in a few of these chants, but sporadically. White supremacy is certainly the enemy, yet it felt like many students really meant: “Who is the enemy? Charles Murray.” Another chant — “Racist! Sexist! Anti-gay! Charles Murray, go away!” — irritated me. I’d been reading articles about Murray, interviews with him and excerpts from his work all week and had found no evidence he was anti-gay. In fact, he had urged the Republican Party to support gay marriage. I chanted “Black Lives Matter” wholeheartedly; it is one of those things that you should always reaffirm when you can.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Vaughan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Politics and Economics, ’17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believed that Middlebury should honor its institutional commitment to academic freedom and debate by letting Charles Murray speak. But I also believed that students’ voices should be integral to this dialogue and so I planned to protest before the talk and ask Murray tough questions in the Q. and A. that followed his presentation.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plans changed when I arrived at the event and sat next to an activist friend. When Murray began his speech, she said, protesters would stand, turn their backs on him, read a statement in opposition, and then do a few chants. I was hesitant, but when the protesters began to read their statement, many of the students in the room stood with them, me included.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joined in the chants — “Who’s the enemy? White supremacy!” — but felt uncomfortable that my actions went against my original plan. Still, I didn’t sit down as the noise became louder and more raucous and students began to dance in the event hall.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appeared stark: I could either protect Murray’s academic freedom and our college’s commitment to intellectual debate, or I could stand up for those students — black, Latino, female and lower income — whom Murray, in his book “The Bell Curve,” claimed are in an unequal position in society seemingly because of their genetic inferiority.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feared that by not participating in this effort, by not expressing my solidarity with marginalized people, I would become what the Rev. Dr. Martin Luther King Jr. called the “white moderate” in his “Letter From Birmingham Jail” — someone who “is more devoted to ‘order’ than justice.” Someone who “constantly says: ‘I agree with you in the goal you seek, but I cannot agree with your methods of direct action.’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protests continued, and Murray stayed silenced, I grew more and more concerned. It is easy to paint “Resist” on a poster, but harder to define what that should mean. If I resist a speaker like Charles Murray, despite the fact his views have been used in the service of “white nationalism,” am I also resisting intellectually open inquiry? Aren’t we more akin to authoritarian countries if we begin to choose whose speech is acceptable or not? It’s Charles Murray today, but what if it were a communist speaker tomorrow?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Alessandria Schumacher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Geography, ’17</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good about the questions I had prepared for the talk. The first one, which I developed after reading Murray’s essay “Where Are the Female Einsteins?” was about why he discounted research in social psychology that attributed differences in performance to the socialization of gender. Girls do worse than boys on math tests when you remind them that girls are stereotypically bad at math. Why not consider that as an explanation for a dearth of “female Einsteins”?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left cartography lab early on Thursday to attend the pre-talk protest and get a good spot in line. Students passed out signs, and I gladly took one small enough to bring in that read “Respect Existence.” A friend and I made our way to the back of the bleachers: We wanted a good perspective and felt no desire to be on the ground with those leading the protest. Tensions were clearly running high.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as we know, there was no opportunity to ask questions, let alone to hear Murray speak. He walked onstage, and I was surprised to see a huge group of students stand and turn their backs. As they recited a statement that had been distributed outside, I stood and joined. Then the chants erupted. I felt conflicted. Should I stand and join in for the sake of solidarity with a protest that — at the beginning — I supported with full force? Or should I do what I wished everyone else would do: Sit down and wait. I chose the latter. I sat, holding my sign on my lap, looking straight ahead.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students remained standing and chanting so that Murray never spoke. We could have proved our maturity and commitment to justice by asking hard, well-researched questions — something Middlebury College students tend to do really well. We had let an opportunity for intellectual protest and resistance pass us by.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Blackburn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students stood up and chanted, I began streaming the event on Facebook Live. Murray stayed at the podium for 20 minutes, waiting. He was then ushered out: The speech was to be delivered via livestream from a secret location instead.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quickly found the new venue. I went there and saw a student scale the side of the building, hang off a windowsill and yell: “Mr. Murray, are you in there? Hello? I’m trying to have a dialogue.” Inside, students were still singing, stomping and chanting to interrupt the talk. In comments on my social media posts, students who were watching the livestream said they could hear the protesters over the feed.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O’Brien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over 300 students who watched the livestream of Murray’s talk from a room in the basement of the student center. I think that much of Charles Murray’s work is unscientific and has only helped fuel inequality. I am horrified that it has been cited by groups to advance white nationalism.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Murray focused on in his speech, however, was how America was founded on a certain type of egalitarianism: Even if you were upper class, you did your best to never let that be known and you still lived and worked with people of all classes. He said that America now is more economically segregated (which is true) and liberals, like the ones that were protesting outside, are out of touch with the way most of America lives (also true).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students are worried about many of those same societal issues, but we use different language (born of different ideology) to express our concern. We students are self-critical of our “privilege.” Murray’s phrasing — that we are “out of touch with most of America” because of “easy upbringings” and “elite education” — describes the same phenomenon with a different vocabulary. On Thursday, Murray talked about an increasingly stable, wealthy upper class that institutionalizes its power at the expense of ordinary Americans, concerns similar to those expressed by Bernie Sanders, Elizabeth Warren and other progressives we idolize.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seize every opportunity we can to agree: rising systemic inequality is harmful. We can organize around that.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consider Murray’s views scientifically or morally sound, and I condemn all white nationalist and white supremacist ends it has been used for. This does not negate, however, that he is right about the educated elite and our isolation from the rest of America. As a group we need to learn to interact with, if not the views of people like Charles Murray, then at least the reality that there are people who hold these views. We must learn to communicate effectively and authentically, if for no other reason than to make progress over the next four years.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DiGravio</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conversation between Charles Murray and Professor Stanger was over, they left McCullough Student Center and a violent </w:t>
      </w:r>
      <w:hyperlink r:id="rId3480" w:history="1">
        <w:r>
          <w:rPr>
            <w:rFonts w:ascii="arial" w:eastAsia="arial" w:hAnsi="arial" w:cs="arial"/>
            <w:b w:val="0"/>
            <w:i/>
            <w:strike w:val="0"/>
            <w:noProof w:val="0"/>
            <w:color w:val="0077CC"/>
            <w:position w:val="0"/>
            <w:sz w:val="20"/>
            <w:u w:val="single"/>
            <w:vertAlign w:val="baseline"/>
          </w:rPr>
          <w:t>confrontation with protesters occurred</w:t>
        </w:r>
      </w:hyperlink>
      <w:r>
        <w:rPr>
          <w:rFonts w:ascii="arial" w:eastAsia="arial" w:hAnsi="arial" w:cs="arial"/>
          <w:b w:val="0"/>
          <w:i w:val="0"/>
          <w:strike w:val="0"/>
          <w:noProof w:val="0"/>
          <w:color w:val="000000"/>
          <w:position w:val="0"/>
          <w:sz w:val="20"/>
          <w:u w:val="none"/>
          <w:vertAlign w:val="baseline"/>
        </w:rPr>
        <w:t>. Professor Stanger’s hair was pulled as she tried to shield Charles Murray, and her neck was twisted violently. She later went to the hospital. It is unclear if the violent protesters who allegedly banged on the car were students, but it is clear that both Murray and Professor Stanger were physically intimidated, and Professor Stanger was hurt and later diagnosed with a concussion.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major media outlet has now written about the event. A video I posted of students preventing Murray from delivering his lecture has been viewed over 60,000 times and has been shared and featured nationally. It’s an interesting experience watching your name appear next to Tucker Carlson’s face.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coverage does not capture the conversations and soul-searching here at Middlebury. National coverage presents a big picture, but what we are learning here is that the big picture obscures its own truth, for it is actually made up of many contrasting points of view.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has caused the student body to ponder the values of Middlebury as an institution, and what the implications were of providing a platform to a speaker whose work has been accused of empowering hateful rhetoric.</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journalist who strives to be objective, watching my peers have these conversations has been eye-opening. It has made me understand in a visceral way that no story can truly cover every angle, not every view can be reported.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Blackburn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against Murray and Stanger is terrible. The details around the event are murky, with some students saying that public safety officers escalated the situation, while the school administration (and the press) has laid the blame squarely on the protesters. The first line of this newspaper’s report on the event made it sound as though hundreds of students participated in violent rioting. The debate about what exactly happened, however, overshadows what I see as the most powerful questions for all us to consider: How can we distinguish unpopular ideas from hateful or discriminatory ideas? How can we have “rhetorical resilience” — President Patton’s favorite term for using free speech to debate our way to a more inclusive society — while recognizing and combating the systems that support some voices and silence others? How should we balance the right to protest and the right to speak? How can we heal the current rift between the administration and much of the student body?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compelled to write about this now because both the left-leaning and right-leaning media have demonized Middlebury students, calling them a violent mob and ignoring the real emotional and intellectual concerns of marginalized students who protested.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such voices are missing from the national conversation, as they fear repercussions on campus and beyond in such a tense political time. At least one protester decided not to publish her opinion because she is afraid such a controversial issue might affect her application for U.S. citizenship.</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Vaughan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confused about my actions during the protest, but one thing I don’t regret is the conversations the protests have ignited. We students were fighting speech that perpetuates stereotypes and inequality, but in the process we discovered we were promoting another form of injustice — checks on free speech and a more closed environment of intellectual discourse. This has created tension on our campus, but I think it is tension of the best kind — the kind that will push us to engage more deeply both with issues of racial oppression and the parameters of our campus dialogue.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Hoxie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at Middlebury is no longer about Murray or his work. It’s not just a story about college campuses. Middlebury is not unique. In the United States, we have reached a point where nobody is willing to engage with viewpoints that don’t conform to their own. In order to move forward, as a community and as a country, we must engage in tough and challenging conversations. The only way to do that is to preserve free speech, which often means defending the rights of those you disagree with, or even hate.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Alessandria Schumacher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Murray’s ideas have real, tangible outcomes, which is why those who want to engage with and challenge them must be allowed to do so. Theoretically, it would be nice to discount his ideas and have them go away; pragmatically, they are not going anywhere, and if we want to fight them, at least some of us have to face them. That doesn’t mean that those who feel targeted by his work should have to sit there and listen. Not all of us need to push for progress in the same way.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Siyuan Lee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we are lucky to be able to talk about our political beliefs without legal consequence. The government cannot throw us in jail or punish us for the words we write or the things we say. This is our Constitutional right. But that does not mean that individuals or institutions must offer all ideas a stage, a microphone, and a large space for an audience. It does not mean that academic institutions or students must guarantee every individual 45 minutes of unchallenged and broadcasted speech, no matter how harmful. Student protesters were not violating Mr. Murray’s First Amendment rights when they spoke out against him. They were changing the terms of the discussion.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students ought not to engage with Mr. Murray’s ideas at all. Given the controversial nature of his work, colleges must take into account the implications of the format of guest lectures so students can meaningfully evaluate the topic at hand.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O’Brien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 read these headlines “Student protesters turn violent at Middlebury College” and “College administrator and staff assault students” — two seemingly contradictory reports. Going forward, we have to be able to hold complex truths together, or we are only fueling the polarization of our society.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anyone to threaten or call into question the humanity of people on our campus, but we cannot threaten people who do so either. We can only protect one another and try to understand one another. We need to complicate our truths — regardless of whether we use the language of intersectionality or the language of traditional American values. We have to be willing to listen to one another through our buzzwords and despite our ideological differences.</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348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48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(@NYTOpinion), and sign up for the            </w:t>
      </w:r>
      <w:hyperlink r:id="rId3483"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14"/>
        <w:keepNext w:val="0"/>
        <w:numPr>
          <w:numId w:val="20"/>
        </w:numPr>
        <w:spacing w:before="240" w:after="0" w:line="260" w:lineRule="atLeast"/>
        <w:ind w:right="0"/>
        <w:jc w:val="both"/>
      </w:pPr>
      <w:hyperlink r:id="rId3484" w:history="1">
        <w:r>
          <w:rPr>
            <w:rFonts w:ascii="arial" w:eastAsia="arial" w:hAnsi="arial" w:cs="arial"/>
            <w:b w:val="0"/>
            <w:i/>
            <w:strike w:val="0"/>
            <w:color w:val="0077CC"/>
            <w:sz w:val="20"/>
            <w:u w:val="single"/>
            <w:vertAlign w:val="baseline"/>
          </w:rPr>
          <w:t>Smothering Speech at Middlebury</w:t>
        </w:r>
      </w:hyperlink>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2017</w:t>
      </w:r>
    </w:p>
    <w:p>
      <w:pPr>
        <w:pStyle w:val="Normal414"/>
      </w:pPr>
    </w:p>
    <w:p>
      <w:pPr>
        <w:pStyle w:val="Normal414"/>
        <w:ind w:left="200"/>
        <w:sectPr>
          <w:type w:val="continuous"/>
          <w:pgMar w:top="840" w:right="1000" w:bottom="840" w:left="1000" w:header="400" w:footer="400"/>
          <w:pgNumType w:fmt="decimal"/>
          <w:cols w:space="720"/>
        </w:sectPr>
      </w:pPr>
      <w:r>
        <w:br/>
      </w:r>
      <w:r>
        <w:pict>
          <v:line id="_x0000_s2591"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15"/>
      </w:pPr>
    </w:p>
    <w:p>
      <w:pPr>
        <w:pStyle w:val="Normal415"/>
      </w:pPr>
      <w:r>
        <w:pict>
          <v:shape id="_x0000_i2592" type="#_x0000_t75" alt="LexisNexis®" style="width:147.75pt;height:30pt">
            <v:imagedata r:id="rId17" o:title=""/>
          </v:shape>
        </w:pict>
      </w:r>
      <w:r>
        <w:cr/>
      </w:r>
    </w:p>
    <w:p>
      <w:pPr>
        <w:pStyle w:val="Heading1413"/>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About New York;</w:t>
        </w:r>
      </w:hyperlink>
      <w:r>
        <w:br/>
      </w:r>
      <w:hyperlink r:id="rId3492" w:history="1">
        <w:r>
          <w:rPr>
            <w:rFonts w:ascii="arial" w:eastAsia="arial" w:hAnsi="arial" w:cs="arial"/>
            <w:b/>
            <w:i/>
            <w:strike w:val="0"/>
            <w:color w:val="0077CC"/>
            <w:sz w:val="28"/>
            <w:u w:val="single"/>
            <w:vertAlign w:val="baseline"/>
          </w:rPr>
          <w:t>Young Lords: Vital in 60's, A Model Now</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1996, Wednesday, Late Edition - Final</w:t>
      </w:r>
    </w:p>
    <w:p>
      <w:pPr>
        <w:pStyle w:val="Normal415"/>
        <w:keepNext w:val="0"/>
        <w:spacing w:after="0" w:line="240" w:lineRule="atLeast"/>
        <w:ind w:right="0"/>
        <w:jc w:val="both"/>
      </w:pPr>
      <w:bookmarkStart w:id="842" w:name="Bookmark_415"/>
      <w:bookmarkEnd w:id="842"/>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41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415"/>
        <w:keepNext/>
        <w:spacing w:before="240" w:after="0" w:line="340" w:lineRule="atLeast"/>
        <w:ind w:left="0" w:right="0" w:firstLine="0"/>
        <w:jc w:val="left"/>
      </w:pPr>
      <w:bookmarkStart w:id="843" w:name="Body_413"/>
      <w:bookmarkEnd w:id="843"/>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93" style="position:absolute;z-index:25282457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brutality. Decrepit housing. Young people fed up with no jobs and no future. Hispanic demonstrators taking to the streets to demand their rights. Sound familiar?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last week, although it could be. In the late 1960's, those issues inspired hundreds of Puerto Rican youths to rally around the Young Lords, a militant civil rights group that followed the example of a group of Chicago toughs who traded gang warfare for class warfare.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over a church in El Barrio, demanding that it open its doors to the children of a community that had few places to meet and play. They piled garbage on Third Avenue and set it ablaze to protest poor city services. They marched through the streets in berets and with banners, in defense of their rights.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legends.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after the Young Lords collapsed because of ideological clashes, provocateurs and internal violence, its former members still get calls from young people who want to learn how they did it. Iris Morales, who joined the group after organizing her neighbors in Manhattan Valley, jokes that the calls are the surest gauge of how bad times are in the community.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spirit of resistance," she said of the continuing allure of the Young Lords. "Somebody stood up and was just as bad as the Black Panthers. We had our people who said, 'Yo, that's not right.' They represented."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Morales will have her chance to really represent on Friday, when PBS will broadcast her documentary "Palante Siempre Palante: The Young Lords." Its very title is a reminder that the battles they started in the 1960's are no less urgent to them now. Onward, Ever Onward.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Lords were no place for a young lady, at least in her parents' opinion. But Ms. Morales was the rebellious type. As a teen-age tenant organizer, she had grown frustrated with housing officials who challenged or ignored their every complaint.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1960's the Young Lords were streaming through the streets of El Barrio, taking up brooms to clear the sidewalks, running breakfast programs and going through the neighborhood testing for lead paint poisoning and tuberculosis. Ms. Morales, a student at City College, jumped in.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was there?" she explained. "I had been in the streets and that's where I wanted to be."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Theirs was a political version of the age of miracles, where salvation through socialism was within their grasp. She went door to door, in an era when doing that was not considered an act of bravery or insanity, talking to tenants about the rats, the cold apartments and the falling plaster. She saw her own life reflected in the faces that greeted her at the door.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younger I sometimes felt it was my parents' fault that we were living poor," she said. "Seeing it multiplied, you see it as a systemic problem. It's not just us anymore."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enough, it was us-versus-them, as police officers and Federal agents went knocking on doors in search of members to question about their views on Puerto Rican independence. Internal rivalries tore at the group. Some members went to Puerto Rico to support the independence movement. Others left school and went to factories to join the ranks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an act of political solidarity. And some lashed out violently against their friends.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beaten up, turned against each other," she said. "It demoralized everybody."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people forged ahead. Gray haired Young Lords have become union organizers, community advocates, and youth workers. The latter is especially close to Ms. Morales, who runs education programs for the Puerto Rican Legal Defense and Education Fund.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minority communities, the escalating poverty rates among Hispanics and the recent acquittal of a police officer in the death of Anthony Baez have convinced her of the continuing need to reach out to urban youths. She hopes that her documentary can help.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afraid of our kids, the baggy pants, the talk and the walk," she said. "They're just looking to connect."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she. There have been enough commissions and reports. Too much analysis. Not enough feeling.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take some of the passion of the young people and create a space to bring it to the community and not be swallowed up by corporate America and become a cog, or be swallowed up by the prisons?" she asked. "We need to get back door to door. We need to connect."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1996</w:t>
      </w:r>
    </w:p>
    <w:p>
      <w:pPr>
        <w:pStyle w:val="Normal415"/>
      </w:pPr>
    </w:p>
    <w:p>
      <w:pPr>
        <w:pStyle w:val="Normal415"/>
        <w:ind w:left="200"/>
        <w:sectPr>
          <w:type w:val="continuous"/>
          <w:pgMar w:top="840" w:right="1000" w:bottom="840" w:left="1000" w:header="400" w:footer="400"/>
          <w:pgNumType w:fmt="decimal"/>
          <w:cols w:space="720"/>
        </w:sectPr>
      </w:pPr>
      <w:r>
        <w:br/>
      </w:r>
      <w:r>
        <w:pict>
          <v:line id="_x0000_s2594"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16"/>
      </w:pPr>
    </w:p>
    <w:p>
      <w:pPr>
        <w:pStyle w:val="Normal416"/>
      </w:pPr>
      <w:r>
        <w:pict>
          <v:shape id="_x0000_i2595" type="#_x0000_t75" alt="LexisNexis®" style="width:147.75pt;height:30pt">
            <v:imagedata r:id="rId17" o:title=""/>
          </v:shape>
        </w:pict>
      </w:r>
      <w:r>
        <w:cr/>
      </w:r>
    </w:p>
    <w:p>
      <w:pPr>
        <w:pStyle w:val="Heading1414"/>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Economic Decline Lifts the Prospects Of a Vocal Populist</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2009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44" w:name="Bookmark_416"/>
      <w:bookmarkEnd w:id="844"/>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MALKIN</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w:t>
      </w:r>
    </w:p>
    <w:p>
      <w:pPr>
        <w:pStyle w:val="Normal416"/>
        <w:keepNext/>
        <w:spacing w:before="240" w:after="0" w:line="340" w:lineRule="atLeast"/>
        <w:ind w:left="0" w:right="0" w:firstLine="0"/>
        <w:jc w:val="left"/>
      </w:pPr>
      <w:bookmarkStart w:id="845" w:name="Body_414"/>
      <w:bookmarkEnd w:id="845"/>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96" style="position:absolute;z-index:252826624"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 began, the dominant political figure of Mexico's left appeared to be heading swiftly toward irrelevance.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Andres Manuel Lopez Obrador is not dead yet.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two years ago, Amlo, as he is known, was the driving force in Mexico's polarized politics. After he narrowly lost the presidency and led months of street protests charging that it had been stolen from him, politics boiled down to one issue: who was for him and who was against.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his hold on public attention began to falter. The public, the news media and many of his supporters had simply moved on, letting the turmoil of the 2006 election fade into history.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signs that the efforts of Mr. Lopez Obrador, a former Mexico City mayor,  to revive his political career may be gaining traction, as a deepening recession creates opportunities for his brand of economic populism. The question now is whether he can capitalize on that momentum to remake and expand the coalition that brought him to within a hair's breadth of the presidency.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last week  in Mexico City's immense central square, the Zocalo, Mr. Lopez Obrador, 55, drew tens of thousands of supporters. Though the crowd paled beside the hundreds of thousands who attended his rallies at the peak of the 2006 presidential campaign, it was significantly larger than that at any of his rallies in the previous year.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his campaign events, it was conducted without the benefit of his party's machinery, which used to truck in supporters from around the country, demonstrating a substantial base of hard-core support.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Saying that the economy will only get worse, Mr. Lopez Obrador announced a campaign to press the government to cut wasteful spending, lower consumer prices and taxes, and do more for the poor.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movement must continue demanding a change in economic policy, which has demonstrated its failure,'' he said. ''The model must be changed. You cannot put new wine in old bottles.''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words clearly resonated with his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he really can change things, so that people have the right to decide,'' said Aide Florentino, 27, a member of a small garment cooperative in the rural southern part of Mexico City.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important if Lopez Obrador is the president,'' said Victor Baltasar, 49, who traveled to the rally from Guadalajara, where he is a supervisor for the city's train system. ''What's important is that things change.''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rising anxiety over the economy may be broadening his appeal. Despite government measures aimed at stimulating the economy and buffering households against the worst effects of the crisis, there is a widespread clamor to do more, from constituencies as varied as business groups and poor peasants and fishermen. That demand could alter the political calculus.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is fundamentally a conservative country,'' said Federico Estevez, a political analyst at the Autonomous Technological Institute of Mexico. ''But in 2009, the cards are different.''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the left, he said, ''I think they're holding a wild card or a couple of aces.''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next presidential election three years off, Mr. Lopez Obrador's precise ambitions are unclear. He calls his new campaign a social movement and clearly aims to be a force to be reckoned with.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relationship with his own party remains fraught. Last year he lost a battle with a rival faction over the presidency of the party, the Party of the Democratic Revolution, or P.R.D., and he no longer holds any official position in the party or in government.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 point came last fall, when most of the senators from his party broke with him to approve an important energy bill, as his supporters scuffled with police officers in an attempt to block the vote.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who had backed his presidential bid, Mr. Lopez Obrador's street-brawling political style had become a liability.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campaign to overturn the results of the 2006 election, which he lost by only six-tenths of 1 percent of the total vote  to Felipe Calderon, consisted of mass rallies and a tent city that shut major avenues in the capital for weeks. Refusing to concede, even after the country's highest electoral court ruled in favor of Mr. Calderon, he held a grand public ceremony in which he had himself sworn in as the ''legitimate president'' of Mexico, a title he continues to claim.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antics have damaged the party's reputation, officials say. Jesus Ortega, the party president, who defeated Mr. Lopez Obrador's choice for the post, said the party's polling showed that two-thirds of Mexicans identified the P.R.D. as disruptive.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the polls put the party in third place for midterm elections in July, when voters will elect all 500 members of Mexico's lower house, the Chamber of Deputies. The party is currently projected to win 18 percent of the vote, half its showing in 2006.</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Lopez Obrador's popularity catapulted it in 2006 from the third largest to the second largest party in Congress, the party now stands to lose many of the seats it picked up then.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Ortega, while shying away from blaming Mr. Lopez Obrador for the decline of the party, made it clear that he wanted to remake its image into that of a party closer to social democratic governing parties in Chile and Brazil, and that street blockades were not in the plans.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''Protests against injustice should not affect citizens' rights,'' Mr. Ortega said. ''We have to learn to fight within the limits of the law.''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has begun running gauzy  television spots asking voters for their forgiveness and declaring its willingness to work with other parties, a pointed contrast with Mr. Lopez Obrador's campaign of permanent harassment.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Publicly at least, Mr. Lopez Obrador and his party say they have worked through their differences. Analysts say neither one can afford a split. ''If the left as a whole doesn't recoup before the elections on the basis of economic issues alone,'' Mr. Estevez said, ''then they really have no chance of ever ruling.''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needs the structure and resources a large party provides, analysts said. And the party cannot jettison its most charismatic politician.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P.R.D. realizes they can't give him up,'' said Daniel M. Lund, a pollster who has done work for Mr. Lopez Obrador, but not since 2004. ''If the P.R.D. breaks with Lopez Obrador, they will go to single digits.''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that leaves Mr. Lopez Obrador's movement is uncertain. Although 2012 is a long way off, none of the party's current leaders have anywhere near his larger-than-life stature as a potential presidential contender.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evident is that while talk of a comeback may be premature, so was writing him off.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charismatic, intuitive politician,'' said Joy Langston, an analyst with the CIDE, a Mexico City research institution. ''He not only knows how to win over the masses but also to govern in a way that continues his popularity. Amlo will never be completely finished.''</w:t>
      </w:r>
    </w:p>
    <w:p>
      <w:pPr>
        <w:pStyle w:val="Normal416"/>
        <w:keepNext w:val="0"/>
        <w:spacing w:before="240" w:after="0" w:line="260" w:lineRule="atLeast"/>
        <w:ind w:left="0" w:right="0" w:firstLine="0"/>
        <w:jc w:val="left"/>
      </w:pPr>
      <w:r>
        <w:br/>
      </w:r>
      <w:hyperlink r:id="rId3500" w:history="1">
        <w:r>
          <w:rPr>
            <w:rFonts w:ascii="arial" w:eastAsia="arial" w:hAnsi="arial" w:cs="arial"/>
            <w:b w:val="0"/>
            <w:i/>
            <w:strike w:val="0"/>
            <w:color w:val="0077CC"/>
            <w:sz w:val="20"/>
            <w:u w:val="single"/>
            <w:vertAlign w:val="baseline"/>
          </w:rPr>
          <w:t>http://www.nytimes.com</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97" style="position:absolute;z-index:252827648"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Andres Manuel Lopez Obrador, a former presidential candidate, attracted thousands of supporters to a Mexico City rally Jan. 25.(PHOTOGRAPH BY ADRIANA ZEHBRAUSKAS FOR THE NEW YORK TIMES)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2009</w:t>
      </w:r>
    </w:p>
    <w:p>
      <w:pPr>
        <w:pStyle w:val="Normal416"/>
      </w:pPr>
    </w:p>
    <w:p>
      <w:pPr>
        <w:pStyle w:val="Normal416"/>
        <w:ind w:left="200"/>
        <w:sectPr>
          <w:type w:val="continuous"/>
          <w:pgMar w:top="840" w:right="1000" w:bottom="840" w:left="1000" w:header="400" w:footer="400"/>
          <w:pgNumType w:fmt="decimal"/>
          <w:cols w:space="720"/>
        </w:sectPr>
      </w:pPr>
      <w:r>
        <w:br/>
      </w:r>
      <w:r>
        <w:pict>
          <v:line id="_x0000_s2598"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501"/>
          <w:headerReference w:type="default" r:id="rId3502"/>
          <w:footerReference w:type="even" r:id="rId3503"/>
          <w:footerReference w:type="default" r:id="rId3504"/>
          <w:headerReference w:type="first" r:id="rId3505"/>
          <w:footerReference w:type="first" r:id="rId3506"/>
          <w:pgSz w:w="12240" w:h="15840"/>
          <w:pgMar w:top="840" w:right="1000" w:bottom="840" w:left="1000" w:header="400" w:footer="400"/>
          <w:pgNumType w:fmt="decimal"/>
          <w:cols w:space="720"/>
          <w:titlePg w:val="0"/>
        </w:sectPr>
      </w:pPr>
    </w:p>
    <w:p>
      <w:pPr>
        <w:pStyle w:val="Normal417"/>
      </w:pPr>
    </w:p>
    <w:p>
      <w:pPr>
        <w:pStyle w:val="Normal417"/>
      </w:pPr>
      <w:r>
        <w:pict>
          <v:shape id="_x0000_i2599" type="#_x0000_t75" alt="LexisNexis®" style="width:147.75pt;height:30pt">
            <v:imagedata r:id="rId17" o:title=""/>
          </v:shape>
        </w:pict>
      </w:r>
      <w:r>
        <w:cr/>
      </w:r>
    </w:p>
    <w:p>
      <w:pPr>
        <w:pStyle w:val="Heading1415"/>
        <w:keepNext w:val="0"/>
        <w:spacing w:after="200" w:line="340" w:lineRule="atLeast"/>
        <w:ind w:left="0" w:right="0" w:firstLine="0"/>
        <w:jc w:val="center"/>
      </w:pPr>
      <w:hyperlink r:id="rId3507" w:history="1">
        <w:r>
          <w:rPr>
            <w:rFonts w:ascii="arial" w:eastAsia="arial" w:hAnsi="arial" w:cs="arial"/>
            <w:b/>
            <w:i/>
            <w:strike w:val="0"/>
            <w:color w:val="0077CC"/>
            <w:sz w:val="28"/>
            <w:u w:val="single"/>
            <w:vertAlign w:val="baseline"/>
          </w:rPr>
          <w:t>New &amp; Noteworthy Paperbacks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1996, Sunday, Late Edition - Final</w:t>
      </w:r>
    </w:p>
    <w:p>
      <w:pPr>
        <w:pStyle w:val="Normal417"/>
        <w:keepNext w:val="0"/>
        <w:spacing w:after="0" w:line="240" w:lineRule="atLeast"/>
        <w:ind w:right="0"/>
        <w:jc w:val="both"/>
      </w:pPr>
      <w:bookmarkStart w:id="846" w:name="Bookmark_417"/>
      <w:bookmarkEnd w:id="846"/>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48;   Column 1;   Book Review Desk  ; Column 1;  ; Review</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LAUREL GRAEBER  </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LAUREL GRAEBER  </w:t>
      </w:r>
    </w:p>
    <w:p>
      <w:pPr>
        <w:pStyle w:val="Normal417"/>
        <w:keepNext/>
        <w:spacing w:before="240" w:after="0" w:line="340" w:lineRule="atLeast"/>
        <w:ind w:left="0" w:right="0" w:firstLine="0"/>
        <w:jc w:val="left"/>
      </w:pPr>
      <w:bookmarkStart w:id="847" w:name="Body_415"/>
      <w:bookmarkEnd w:id="847"/>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00" style="position:absolute;z-index:25282969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HORNEY: A Psychoanalyst's Search for Self-Understanding</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Bernard J. Paris. Yale University, $17.</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pioneer in psychoanalysis, Karen Horney (1885-1952) brought her own experiences to bear on her work and even challenged Freud's view of women. This biography offers "a valuable and lucid picture of a restless and adventurous mind," Eva Hoffman said here in 1994.</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SELECTED POETRY OF YEHUDA AMICHAI</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and translated by Chana Bloch and Stephen Mitchell. University of California, $14.95.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this poet, who immigrated to Palestine in 1936, illustrates the tension between his peaceful, religious upbringing in Germany and the harsh, secular demands of a war-torn society. A veteran himself, Mr. Amichai writes often of the threat of death and the difficulty and joy of sustaining faith in God. Spanning more than four decades, this newly revised and expanded collection "demonstrates that he is a representative man with unusual gifts who in telling his own story also relates the larger story of his people," our reviewer, Edward Hirsch, wrote in 1986.</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GENTLEMAN SPY: The Life of Allen Dulles</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Grose. University of Massachusetts, $19.95.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 of both etiquette and espionage, Allen Dulles worked first against the Nazis and then against the Communists. As Director of Central Intelligence from 1953 to 1961, he helped shape a cold war policy that often favored ideology over human rights. The author "has produced a superb biography, full of surprises," David Wise wrote in the Book Review in 1994.</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WORLD: Tales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Russell Banks.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Sunsinger Books/University of Illinois, $10.95.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is known for gritty depictions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but this early collection, just restored to print, also includes elements of the fantastic, from angels (before they became pop icons) to out-of-body experiences. The tales show "a wonderful exercise of imagination," Robert Kiely said in these pages in 1979.</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 The Mind on Fire</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Robert D. Richardson Jr.</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California, $16.95.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Ralph Waldo Emerson at first seems a litany of losses, but personal tragedy did not deter this once indifferent scholar from shaping a philosophy that embraced both optimism and self-confidence. This biography "is a worthy addition to the library of books on one of America's foremost thinkers," David S. Reynolds wrote here last year.</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STRANGERS IN PARADISE: Stories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Lee K. Abbott. Ohio State University, $14.95.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settings for these tales range from the small town of Deming, N.M., to the battlefields of Vietnam. Whether at home or in Southeast Asia, the characters are fighting for survival. In 1987 our reviewer, William Ferguson, described Mr. Abbott's work as "a fiction of craft and pathos." Ohio State has also restored to print the author's earlier collection LOVE IS THE CROOKED THING ($14.95), in which the landscapes are similar and men and women seem to swing through them on ropes of vivid and sometimes intentionally bizarre language. "Mr. Abbott's stylized hyperbolic prose and loopy humor steal the show," Amy Hempel said in the Book Review in 1986.</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CLASS DREAMS: The Politics and Power of the New American Majority</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Stanley B. Greenberg. Yale University, $15.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political science professor who is now one of President Clinton's advisers, the author asserts that the real swing voters are middle-class men and women who feel equally betrayed by both political parties. "This is an ambitious book from a man with an unusual pedigree," Janet Hook wrote in these pages last year.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ENVELOPE</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Norman Manea. Translated by Patrick Camiller.</w:t>
      </w:r>
    </w:p>
    <w:p>
      <w:pPr>
        <w:pStyle w:val="Normal4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Hydra/Northwestern University, $16.95.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is filled with detailed reports from secret police -- not surprising, since it unfolds in the author's native Romania during the Ceausescu regime. The main character, Tolea, is investigating his father's death, precipitated decades before by the arrival of a mysterious black envelope. "Mr. Manea offers striking images and insights," Larry Wolff said here in 1995.</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SIMPLE: The "Simple" Stories by Langston Hughes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Donna Akiba Sullivan Harper.</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Missouri, $19.95.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Langston Hughes is known primarily for his poetry, but he was also a newspaper columnist who wrote about the life of black Americans through the experiences of a character he called Jesse B. Semple (nicknamed Simple). Ms. Harper analyzes the 22 years of the Simple columns (1943-65), placing this fictional man "against the backdrop of a rapidly changing America," our reviewer, Michael E. Ross, wrote last year.</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DAYS</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Carolyn See. University of California, $10.95.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if it really is the end of the world? You can still laugh. So do these novel's characters, who, encouraged by the narrator, Edith, struggle on in a post-nuclear-holocaust California. The result is "defiantly rude and hilariously sad," Carol Sternhell said in the Book Review in 1986.   Laurel Graeber</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1996</w:t>
      </w:r>
    </w:p>
    <w:p>
      <w:pPr>
        <w:pStyle w:val="Normal417"/>
      </w:pPr>
    </w:p>
    <w:p>
      <w:pPr>
        <w:pStyle w:val="Normal417"/>
        <w:ind w:left="200"/>
        <w:sectPr>
          <w:type w:val="continuous"/>
          <w:pgMar w:top="840" w:right="1000" w:bottom="840" w:left="1000" w:header="400" w:footer="400"/>
          <w:pgNumType w:fmt="decimal"/>
          <w:cols w:space="720"/>
        </w:sectPr>
      </w:pPr>
      <w:r>
        <w:br/>
      </w:r>
      <w:r>
        <w:pict>
          <v:line id="_x0000_s2601"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18"/>
      </w:pPr>
    </w:p>
    <w:p>
      <w:pPr>
        <w:pStyle w:val="Normal418"/>
      </w:pPr>
      <w:r>
        <w:pict>
          <v:shape id="_x0000_i2602" type="#_x0000_t75" alt="LexisNexis®" style="width:147.75pt;height:30pt">
            <v:imagedata r:id="rId17" o:title=""/>
          </v:shape>
        </w:pict>
      </w:r>
      <w:r>
        <w:cr/>
      </w:r>
    </w:p>
    <w:p>
      <w:pPr>
        <w:pStyle w:val="Heading1416"/>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NEIGHBORS URGE RELEASE OF REPUTED MOBSTER</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1983, Thursday, Late City Final Edition</w:t>
      </w:r>
    </w:p>
    <w:p>
      <w:pPr>
        <w:pStyle w:val="Normal418"/>
        <w:keepNext w:val="0"/>
        <w:spacing w:after="0" w:line="240" w:lineRule="atLeast"/>
        <w:ind w:right="0"/>
        <w:jc w:val="both"/>
      </w:pPr>
      <w:bookmarkStart w:id="848" w:name="Bookmark_418"/>
      <w:bookmarkEnd w:id="848"/>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25, Column 1; National Desk</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March 2</w:t>
      </w:r>
    </w:p>
    <w:p>
      <w:pPr>
        <w:pStyle w:val="Normal418"/>
        <w:keepNext/>
        <w:spacing w:before="240" w:after="0" w:line="340" w:lineRule="atLeast"/>
        <w:ind w:left="0" w:right="0" w:firstLine="0"/>
        <w:jc w:val="left"/>
      </w:pPr>
      <w:bookmarkStart w:id="849" w:name="Body_416"/>
      <w:bookmarkEnd w:id="849"/>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03" style="position:absolute;z-index:252831744"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District Judge Prentice H. Marshall refused today to lower the $2.5 million bond of Joseph Lombardo, a reputed member of the Mafia, after two and a half days of testimony in his behalf in presentencing hearings.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Lombardo, Roy L. Williams, the president of the International Brotherhood of Teamsters, and two other men were convicted in December of conspiring to bribe a United States Senator. Mr. Lombardo is in jail; the others were released on recognizance bond.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of Mr. Lombardo's neighbors offered to put up their houses for his bond, portraying Mr. Lombardo as a stabilizing influence and peacemaker in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growing ethnic and gang tensions.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getting an influx of Puerto Ricans,'' said a former youth gang member, Jim Currie. ''We were making plans to go over and fight with these people to get them out of our neighborhood. Mr. Lombardo told us, 'There will be no fights.' There was definitely racial harmony. For the most part, it is attributable to him.''</w:t>
      </w:r>
    </w:p>
    <w:p>
      <w:pPr>
        <w:pStyle w:val="Normal4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CHICAGO, March 2 - Federal District Judge Prentice H. Marshall refused today to lower the $2.5 million bond of Joseph Lombardo, a reputed member of the Mafia, after two and a half days of testimony in his behalf in presentencing hearings.'Godfatherly' Advice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Currie said teen-agers received ''godfatherly'' advice from Mr. Lombardo, but said that it had no relationship to that in the Mario Puzo book, ''The Godfather.'' Others said Mr. Lombardo served as a substitute father. Anthony Marino, 28 years old, a former gang member, said he ''popped trunks'' and stole cars for Frank Cullotta, who is believed to have Mafia connections, ''because he said he'd break my legs.'' But Mr. Lombardo, Mr. Marino said, ''tried to school me right.'' He added, ''I grew up without a father. He's very well liked, a law-abiding citizen.''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Cullotta testified earlier for the prosecutors.  None of the neighbors reported knowledge of underworld activities.  Many neighbors said Mr. Lombardo taught respect for elderly people and advised young people to get jobs rather than joining youth gangs. ''He's a real gentleman,'' Robin English said. ''He never allowed the boys to swear in front of the girls.''</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With Tapes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this week contrasted with the image produced by Federal Bureau of Investigation wiretaps played earlier in the hearings and in the trial; they were filled with obscenities and references to Mafia business.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Presentencing hearings were originally set to last three days ending Feb. 10. Today Judge Marshall suspended hearings in their 13th day to go on vacation and set March 21 to resume.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Lombardo is in jail because he did not supply enough financial statements to the judge, who said he would lower the bond if they were received. Frank Oliver, Mr. Lombardo's attorney, told the judge more information on Mr. Lombardo's finances would be presented when the hearings resumed.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Oliver's evidence portrays Mr. Lombardo as living a modest life in a neighborhood where houses are valued at $40,000 to $50,000.</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Woman Next Door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elderly woman, who had to be assisted in walking into the courtroom but said she had volunteered to come down, said Mr.  Lombardo's style of life showed no evidence of great wealth. ''I've lived next door to Mr. Lombardo for 30 years,'' said Rose Schoop.  ''His wife does all the cooking, cleaning and washing. If they had so much money, they could have had a maid.''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Ramirez, 17, brought to court a letter addressed to Mr.  Lombardo from members of a neighborhood baseball team he coached.  ''You were more concerned about us than half our parents are,'' the letter said in part. ''We wish you could be here now. Love, from the neighborhood kids.''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Williams's attorney, William Krebs, said he did not plan to call witnesses in behalf of Mr. Williams, but would cross-examine an F.B.I. agent about a conversation about Mr. Williams that two agents said they overheard in a Kansas City hotel.</w:t>
      </w:r>
    </w:p>
    <w:p>
      <w:pPr>
        <w:pStyle w:val="Normal418"/>
      </w:pPr>
    </w:p>
    <w:p>
      <w:pPr>
        <w:pStyle w:val="Normal418"/>
        <w:ind w:left="200"/>
        <w:sectPr>
          <w:type w:val="continuous"/>
          <w:pgMar w:top="840" w:right="1000" w:bottom="840" w:left="1000" w:header="400" w:footer="400"/>
          <w:pgNumType w:fmt="decimal"/>
          <w:cols w:space="720"/>
        </w:sectPr>
      </w:pPr>
      <w:r>
        <w:br/>
      </w:r>
      <w:r>
        <w:pict>
          <v:line id="_x0000_s2604"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19"/>
      </w:pPr>
    </w:p>
    <w:p>
      <w:pPr>
        <w:pStyle w:val="Normal419"/>
      </w:pPr>
      <w:r>
        <w:pict>
          <v:shape id="_x0000_i2605" type="#_x0000_t75" alt="LexisNexis®" style="width:147.75pt;height:30pt">
            <v:imagedata r:id="rId17" o:title=""/>
          </v:shape>
        </w:pict>
      </w:r>
      <w:r>
        <w:cr/>
      </w:r>
    </w:p>
    <w:p>
      <w:pPr>
        <w:pStyle w:val="Heading1417"/>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THE BOATING REPORT;</w:t>
        </w:r>
      </w:hyperlink>
      <w:r>
        <w:br/>
      </w:r>
      <w:hyperlink r:id="rId3522" w:history="1">
        <w:r>
          <w:rPr>
            <w:rFonts w:ascii="arial" w:eastAsia="arial" w:hAnsi="arial" w:cs="arial"/>
            <w:b/>
            <w:i/>
            <w:strike w:val="0"/>
            <w:color w:val="0077CC"/>
            <w:sz w:val="28"/>
            <w:u w:val="single"/>
            <w:vertAlign w:val="baseline"/>
          </w:rPr>
          <w:t>Billionaires Keep 'Raising the Bar'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2000, Sunday, Late Edition - Final</w:t>
      </w:r>
    </w:p>
    <w:p>
      <w:pPr>
        <w:pStyle w:val="Normal419"/>
        <w:keepNext w:val="0"/>
        <w:spacing w:after="0" w:line="240" w:lineRule="atLeast"/>
        <w:ind w:right="0"/>
        <w:jc w:val="both"/>
      </w:pPr>
      <w:bookmarkStart w:id="850" w:name="Bookmark_419"/>
      <w:bookmarkEnd w:id="850"/>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 Section 8; Page 10; Column 4; Sports Desk ; Column 4; </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HERB McCORMICK; </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Herb McCormick is the editor of Cruising World magazine.</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HERB McCORMICK;  Herb McCormick is the editor of Cruising World magazine.</w:t>
      </w:r>
    </w:p>
    <w:p>
      <w:pPr>
        <w:pStyle w:val="Normal419"/>
        <w:keepNext/>
        <w:spacing w:before="240" w:after="0" w:line="340" w:lineRule="atLeast"/>
        <w:ind w:left="0" w:right="0" w:firstLine="0"/>
        <w:jc w:val="left"/>
      </w:pPr>
      <w:bookmarkStart w:id="851" w:name="Body_417"/>
      <w:bookmarkEnd w:id="851"/>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06" style="position:absolute;z-index:25283379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flush times and lean ones, the America's Cup has been a historical lure to wealthy men eager to advance business or personal agendas. In the early part of the last century, the Irish merchant Sir Thomas Lipton employed numerous cup challenges to help market tea bags. Later, the railroad tycoon Harold (Mike) Vanderbilt found cup racing to be a rigorous adjunct to the joys of a Newport, R.I., summer.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 more recent times well-heeled businessmen like Bill Koch and Ted Turner have promulgated the notion that the cup is a game for the financially gifted, other sailors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like Dennis Conner and Paul Cayard, have also proved that campaigns can be launched -- and a handsome individual salary procured -- with a healthy input of corporate backing.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days when a sponsored sailor can run a reasonably successful effort for $12 million or even $32 million -- the budgets for Conner's Stars and Stripes team and Cayard's America One squad in the last cup -- now appear to be over.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Seattle cellular-phone billionaire Craig O. McCaw announced the formation of his OneWorld Challenge for the 2002-3 cup races. And racing personnel in the United States and New Zealand have confirmed that Oracle's software founder, Larry Ellison, whose personal fortune is a reported $47 billion, is committed to a challenge.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Europe, the cup newcomers Ernesto Bertarelli and Pierre-Oliver Essig, from Switzerland, have joined the Prada Challenge's Patrizio Bertelli in separate campaigns to bring the cup to the continent. And while the announced cup budgets from this group range from $50 million to $70 million, in an escalated war for talent and technology, the thought of a $100 million America's Cup campaign is no longer laughable.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Conner calls these guys the Bees, for billionaires," said Bob Billingham, the general manager of America One. "They've changed the game. They're raising the bar.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Billingham said the new cup order is both sad and exciting. "We fought hard to raise $20 million in corporate funding the last time, and it's questionable if that was good value for our sponsors," he said. "To ask them to double or triple that amount is unrealistic."</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Billingham believes his team's business plan is no longer competitively viable, he also feels the injection of fresh faces and dollars could spark new interest. "Whether you see these guys as heroes or villains, the bottom line is that they're interesting people going head to head," he said. "It could give the cup a whole new personality. And their funding will create technology that advances the entire sport."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cup rookie who plans to avoid the limelight is McCaw, who skipped last week's luncheon at the Seattle Yacht Club, which his team will represent, and who declined requests to be interviewed for this story. For several weeks, McCaw's name has arisen as the likely backer of a Seattle-based challenge that was intent on raiding the back-to-back cup-winning Team New Zealand squad.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McCaw has chosen the Australian cup veteran Peter Gilmour to head his sailing team, has recruited the Kiwi yacht designer Laurie Davidson to create his boats and has signed up two dozen of Davidson's countrymen to race them and work on them. "The reason we built it around the Kiwis is that they were talented and available," said Bob Ratliffe, a spokesman for McCaw.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roster of Kiwis, which includes the grinders Andrew Taylor and Craig Monk, is notable for its lack of marquee names. The Kiwi superstars Russell Coutts and Brad Butterworth have already cast their fates with Bertarelli's Swiss group.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McCaw has also enlisted the Seattle brothers Jonathan and Charlie McKee, who will also represent the United States in the 49er dinghy class at the Olympic Games in Sydney, Australia. "By the time we're actually out there sailing, you'll see a much more balanced team that I would guess would primarily consist of Americans," Charlie McKee said. "As a sailor, I'm excited about sailing with the best team these guys can put together."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 also said he and his brother were intrigued by the environmental mission of the syndicate. McCaw has proclaimed that part of his motivation in mounting a challenge is to promote environmental awareness of the world's oceans. "Jonathan and I have purposely stayed out of this arena before, and that was a significant factor in our decision to join," Charlie McKee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lost in the shuffle surrounding McCaw's announcement is the Seattle Challenge, a second local effort that represents the Corinthian Yacht Club and is spearheaded by the 26-year-old boat builder Russell Belden, who hopes to bankroll his $42 million campaign with corporate funding. Belden's aim is to field an all-American squad.</w:t>
      </w:r>
    </w:p>
    <w:p>
      <w:pPr>
        <w:pStyle w:val="Normal419"/>
        <w:keepNext w:val="0"/>
        <w:spacing w:before="240" w:after="0" w:line="260" w:lineRule="atLeast"/>
        <w:ind w:left="0" w:right="0" w:firstLine="0"/>
        <w:jc w:val="left"/>
      </w:pPr>
      <w:r>
        <w:br/>
      </w:r>
      <w:hyperlink r:id="rId3523" w:history="1">
        <w:r>
          <w:rPr>
            <w:rFonts w:ascii="arial" w:eastAsia="arial" w:hAnsi="arial" w:cs="arial"/>
            <w:b w:val="0"/>
            <w:i/>
            <w:strike w:val="0"/>
            <w:color w:val="0077CC"/>
            <w:sz w:val="20"/>
            <w:u w:val="single"/>
            <w:vertAlign w:val="baseline"/>
          </w:rPr>
          <w:t>http://www.nytimes.com</w:t>
        </w:r>
      </w:hyperlink>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2000</w:t>
      </w:r>
    </w:p>
    <w:p>
      <w:pPr>
        <w:pStyle w:val="Normal419"/>
      </w:pPr>
    </w:p>
    <w:p>
      <w:pPr>
        <w:pStyle w:val="Normal419"/>
        <w:ind w:left="200"/>
        <w:sectPr>
          <w:type w:val="continuous"/>
          <w:pgMar w:top="840" w:right="1000" w:bottom="840" w:left="1000" w:header="400" w:footer="400"/>
          <w:pgNumType w:fmt="decimal"/>
          <w:cols w:space="720"/>
        </w:sectPr>
      </w:pPr>
      <w:r>
        <w:br/>
      </w:r>
      <w:r>
        <w:pict>
          <v:line id="_x0000_s2607"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524"/>
          <w:headerReference w:type="default" r:id="rId3525"/>
          <w:footerReference w:type="even" r:id="rId3526"/>
          <w:footerReference w:type="default" r:id="rId3527"/>
          <w:headerReference w:type="first" r:id="rId3528"/>
          <w:footerReference w:type="first" r:id="rId3529"/>
          <w:pgSz w:w="12240" w:h="15840"/>
          <w:pgMar w:top="840" w:right="1000" w:bottom="840" w:left="1000" w:header="400" w:footer="400"/>
          <w:pgNumType w:fmt="decimal"/>
          <w:cols w:space="720"/>
          <w:titlePg w:val="0"/>
        </w:sectPr>
      </w:pPr>
    </w:p>
    <w:p>
      <w:pPr>
        <w:pStyle w:val="Normal420"/>
      </w:pPr>
    </w:p>
    <w:p>
      <w:pPr>
        <w:pStyle w:val="Normal420"/>
      </w:pPr>
      <w:r>
        <w:pict>
          <v:shape id="_x0000_i2608" type="#_x0000_t75" alt="LexisNexis®" style="width:147.75pt;height:30pt">
            <v:imagedata r:id="rId17" o:title=""/>
          </v:shape>
        </w:pict>
      </w:r>
      <w:r>
        <w:cr/>
      </w:r>
    </w:p>
    <w:p>
      <w:pPr>
        <w:pStyle w:val="Heading1418"/>
        <w:keepNext w:val="0"/>
        <w:spacing w:after="200" w:line="340" w:lineRule="atLeast"/>
        <w:ind w:left="0" w:right="0" w:firstLine="0"/>
        <w:jc w:val="center"/>
      </w:pPr>
      <w:hyperlink r:id="rId3530" w:history="1">
        <w:r>
          <w:rPr>
            <w:rFonts w:ascii="arial" w:eastAsia="arial" w:hAnsi="arial" w:cs="arial"/>
            <w:b/>
            <w:i/>
            <w:strike w:val="0"/>
            <w:color w:val="0077CC"/>
            <w:sz w:val="28"/>
            <w:u w:val="single"/>
            <w:vertAlign w:val="baseline"/>
          </w:rPr>
          <w:t>It's All About a Dishonest Day's Work</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2010 Friday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0"/>
        <w:keepNext w:val="0"/>
        <w:spacing w:after="0" w:line="240" w:lineRule="atLeast"/>
        <w:ind w:right="0"/>
        <w:jc w:val="both"/>
      </w:pPr>
      <w:bookmarkStart w:id="852" w:name="Bookmark_420"/>
      <w:bookmarkEnd w:id="852"/>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DENNIS LIM</w:t>
      </w:r>
    </w:p>
    <w:p>
      <w:pPr>
        <w:pStyle w:val="Normal420"/>
        <w:keepNext/>
        <w:spacing w:before="240" w:after="0" w:line="340" w:lineRule="atLeast"/>
        <w:ind w:left="0" w:right="0" w:firstLine="0"/>
        <w:jc w:val="left"/>
      </w:pPr>
      <w:bookmarkStart w:id="853" w:name="Body_418"/>
      <w:bookmarkEnd w:id="853"/>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609" style="position:absolute;z-index:25283584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Asphalt Jungle,'' a 1950 noir by John Huston that is credited with creating the template for the heist film, a duplicitous lawyer observes that ''crime is only a left-handed form of human endeavor.'' The idea of crime as a line of work -- hardly an honest one, but a job all the same, requiring an investment of skill and labor -- is central to this most process-oriented of cinematic genres.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encoded in the DNA of the movies -- Edwin S. Porter's stick-'em-up one-reeler, ''The Great Train Robbery'' (1903), an early narrative film -- but heist pictures began to flourish only in the 1950s as Hollywood's Production Code began losing its bite. ''Methods of crime should not be explicitly presented,'' according to the code, which was adopted in 1930 and further stipulated that ''theft, robbery, safe-cracking and dynamiting of trains, mines, buildings, etc., should not be detailed in method.''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heist movie -- the subject of a three-week series that starts on Friday at Film Forum in Manhattan, with the original ''Taking of Pelham One Two Three'' (1974) and ''Charley Varrick'' (1973) -- is about nothing if not the explicit presentation of methods of crime. The situations differ -- money, gold, diamonds and art are stolen from banks, armored cars, jewelers, museums, racetracks and casinos -- but all the films fetishize the preparation and the intricacy of the execution. And all come with the inevitable complications of heists gone wrong: oversights and double crosses, poor timing and bad luck.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Forum's survey, organized by Bruce Goldstein, the theater's director of repertory programming, shows how the heist movie evolved over nearly half a century, cross-pollinating with other genres and across national borders, and suggests some reasons for its enduring appeal.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fundamentals of a heist film are present in ''The Asphalt Jungle'' (Oct. 9). A criminal mastermind recruits a motley crew of outcasts with distinct personalities and functions. The robbery sequence itself is tense and precisely choreographed. And the makeshift brotherhood of thieves dissolves on cue, overtaken by paranoia and greed.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Huston's movie did not invent a genre so much as codify a formula. The heist film is a subset of two other overlapping categories, the gangster film and the film noir, and many movies from the late '40s revolve around the planning of a crime and feature memorable heists. Also in the Film Forum series (screening together on a double bill on Oct. 13) are Richard Fleischer's ''Armored Car Robbery'' (1950), a B movie that is as bluntly no-nonsense as its title suggests, and ''Criss Cross'' (1949), a flashy, feverish tale of betrayal directed by the noir stylist Robert Siodmak (''The Killers'').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Jules Dassin, a Hollywood exile working in France, who made what remains for many the definitive heist film: 1955's ''Rififi'' (Oct. 16). The movie's reputation rests on its audacious half-hour centerpiece: a nearly silent, labor-intensive robbery that involves a lot of drilling and the creative use of an umbrella. ''Rififi'' inspired imitators galore (like Jacques Deray's ''Rififi in Tokyo,'' being shown on Oct. 19) and was an important conduit in the trans-Atlantic back-and-forth, fueled mainly by the French love for American pulp, that shaped the course of movies as we know them. (Francois Truffaut, writing in Cahiers du Cinema, proclaimed it the best film noir he had ever seen.)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Heist films truly came of age in the late '50s and '60s. From 1956, ''The Killing'' (Oct. 9), which revolves around a racetrack robbery, combines elements of both ''The Asphalt Jungle'' and ''Rififi,'' and served as a calling card for its young director, Stanley Kubrick.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there emerged a whole class of moody underworld pictures about trench-coated tough guys, at the center of which stood Jean-Pierre Melville, a forefather of the New Wave who perfected a form of existential pulp poetry that was equal parts hard-boiled and elegiac. Three of his films are being shown at Film Forum: ''Bob Le Flambeur'' (Oct. 15), whose high-rolling hero and climactic casino heist are a study in casual cool, and ''Le Cercle Rouge'' (Oct. 10) and ''Un Flic'' (Oct. 18), which both feature exquisitely controlled heist scenes.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as Mr. Goldstein has defined the heist film for this series, it is more of an elastic label than a strict genre. There are a couple of westerns in the mix (Raoul Walsh's ''Colorado Territory'' and Robert Aldrich's ''Vera Cruz,'' both on Monday), and several comedies: the venerable Ealing Studios farce ''The Lavender Hill Mob'' and its Monty Python-inflected descendant, ''A Fish Called Wanda'' (both directed by Charles Crichton and shown on Oct. 11), as well as the Claymation caper ''Wallace and Gromit in the Wrong Trousers'' (Sunday).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late, the heist-film tag has been applied to popular movies as disparate as Christopher Nolan's ''Inception'' and ''The Town'' by Ben Affleck, and even to the dolphin-fishing expose ''The Cove.''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Heist films appear never to have gone out of style, partly because they have adapted so well to the times. The early entries in the genre, with their emphasis on discipline and timing, had a whiff of the military operation, but the '60s vogue was for jet-setting romances in the vein of ''Topkapi'' (Sunday 3) and ''The Thomas Crown Affair'' (Thursday).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seemingly rigid blueprint of the heist film there is ample room for variation. The degree to which the criminals get away with it, the balance between preparation and execution, the role of chance and fate: all reflect prevailing fashions and, even more, the temperament of the filmmaker.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robbery in Jean-Luc Godard's ''Band of Outsiders'' (Oct. 15), in keeping with the French New Wave house style, is a haphazard affair. (Anna Karina wonders out loud to the camera: ''Un plan? Pourquoi?'') Mr. Tarantino invented the neo-heist film with ''Reservoir Dogs'' (next Friday), which declines to show the holdup and instead surrounds it with free-flowing streams of blood and jabber. Michael Mann's ''Thief'' (Oct. 14), by contrast, opens midsafecracking and opts decisively for action over talk.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cinema of the '70s, a hotbed of genre tinkering, is well represented in the Film Forum series, mostly with lesser-seen titles like William Friedkin's ''Brink's Job'' (Tuesday) and Paul Schrader's ''Blue Collar'' (Wednesday). The protagonists of Mr. Schrader's film, his directing debut from 1978, are struggling Detroit autoworkers (Richard Pryor, Harvey Keitel and Yaphet Kotto) who break into the headquarters of their union local and stumble on evidence of widespread corruption.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than ''The Asphalt Jungle,'' ''Blue Collar'' is a crime movie about human endeavor, recasting heist-film antiheroes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Its unmistakable political point is that they're every bit as doomed.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Heist series runs through Oct. 21 at Film Forum, 209 West Houston Street, west of Avenue of the Americas, South Village; (212) 727-8110, filmforum.org.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October 20, 2010, Wednesday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Oct. 1 about a series of heist movies at Film Forum in Manhattan referred imprecisely to ''The Great Train Robbery'' (from 1903) in citing the history of such films. While it is often identified as ''the very first narrative film,'' some experts assign that distinction to earlier films, including ''A Trip to the Moon'' by Georges Melies.</w:t>
      </w:r>
    </w:p>
    <w:p>
      <w:pPr>
        <w:pStyle w:val="Normal420"/>
        <w:keepNext w:val="0"/>
        <w:spacing w:before="240" w:after="0" w:line="260" w:lineRule="atLeast"/>
        <w:ind w:left="0" w:right="0" w:firstLine="0"/>
        <w:jc w:val="left"/>
      </w:pPr>
      <w:r>
        <w:br/>
      </w:r>
      <w:hyperlink r:id="rId3531" w:history="1">
        <w:r>
          <w:rPr>
            <w:rFonts w:ascii="arial" w:eastAsia="arial" w:hAnsi="arial" w:cs="arial"/>
            <w:b w:val="0"/>
            <w:i/>
            <w:strike w:val="0"/>
            <w:color w:val="0077CC"/>
            <w:sz w:val="20"/>
            <w:u w:val="single"/>
            <w:vertAlign w:val="baseline"/>
          </w:rPr>
          <w:t>http://www.nytimes.com</w:t>
        </w:r>
      </w:hyperlink>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610" style="position:absolute;z-index:252836864"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Jean Servais in Jules Dassin's ''Rififi'' (1955), a noir classic in Film Forum's series The Heist. (PHOTOGRAPH BY RIALTO PICTURES) (C1)</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Whitmore, left, and Sterling Hayden, center, are involved in a heist in John Huston's ''Asphalt Jungle.''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left,Yaphet Kotto, Richard Pryor and Harvey Keitel in Paul Schrader''s ''Blue Collar,'' part of Film Forum's series. (PHOTOGRAPHS BY PHOTOFEST)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Heist as comedy: ''Wallace and Gromit in the Wrong Trousers.'' (PHOTOGRAPH BY AARDMAN ANIMATIONS) (C13)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2010</w:t>
      </w:r>
    </w:p>
    <w:p>
      <w:pPr>
        <w:pStyle w:val="Normal420"/>
      </w:pPr>
    </w:p>
    <w:p>
      <w:pPr>
        <w:pStyle w:val="Normal420"/>
        <w:ind w:left="200"/>
        <w:sectPr>
          <w:type w:val="continuous"/>
          <w:pgMar w:top="840" w:right="1000" w:bottom="840" w:left="1000" w:header="400" w:footer="400"/>
          <w:pgNumType w:fmt="decimal"/>
          <w:cols w:space="720"/>
        </w:sectPr>
      </w:pPr>
      <w:r>
        <w:br/>
      </w:r>
      <w:r>
        <w:pict>
          <v:line id="_x0000_s2611"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421"/>
      </w:pPr>
    </w:p>
    <w:p>
      <w:pPr>
        <w:pStyle w:val="Normal421"/>
      </w:pPr>
      <w:r>
        <w:pict>
          <v:shape id="_x0000_i2612" type="#_x0000_t75" alt="LexisNexis®" style="width:147.75pt;height:30pt">
            <v:imagedata r:id="rId17" o:title=""/>
          </v:shape>
        </w:pict>
      </w:r>
      <w:r>
        <w:cr/>
      </w:r>
    </w:p>
    <w:p>
      <w:pPr>
        <w:pStyle w:val="Heading1419"/>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Still Sparkling After 700 Years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2014 Sunday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1"/>
        <w:keepNext w:val="0"/>
        <w:spacing w:after="0" w:line="240" w:lineRule="atLeast"/>
        <w:ind w:right="0"/>
        <w:jc w:val="both"/>
      </w:pPr>
      <w:bookmarkStart w:id="854" w:name="Bookmark_421"/>
      <w:bookmarkEnd w:id="854"/>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12</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1949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FERREN</w:t>
      </w:r>
    </w:p>
    <w:p>
      <w:pPr>
        <w:pStyle w:val="Normal421"/>
        <w:keepNext/>
        <w:spacing w:before="240" w:after="0" w:line="340" w:lineRule="atLeast"/>
        <w:ind w:left="0" w:right="0" w:firstLine="0"/>
        <w:jc w:val="left"/>
      </w:pPr>
      <w:bookmarkStart w:id="855" w:name="Body_419"/>
      <w:bookmarkEnd w:id="855"/>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613" style="position:absolute;z-index:25283891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sort of thing that would never happen to George Clooney: As I stepped off the packed vaporetto onto the island of Murano, I slipped on the rain-slicked dock and my trolley bag went click-clacking across the dock's wooden planks. When neither the suitcase nor I fell into the Venice Lagoon, my audience -- a boat full of amused Italian passengers -- went back to their cellphones and newspapers and the vaporetto chugged off toward Venice.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inauspicious start to a journey that many a trusted tastemaker advised me not to take. Despite the fact that vintage Murano glass is avidly sought by museum curators and interior designers around the world, there is a prevailing sense that contemporary Murano has lost some of its mystique; a trip to the island is usually the purview of package tour operators and first-time visitors to Venice.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Rumors that some of the ''Murano'' glass sold on the island is actually made in China or Mexico haven't helped; nor has a global recession that's been particularly harsh to southern Europe and its artisans who create exquisite but often expensive wares.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just one day in September spent poking around the island, it was abundantly clear that talented artisans are still creating gorgeous glass objects. And blending the latest technology with ancient techniques has been Murano's recipe for survival for the last seven centuries.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Glassware, of course, has been around for millenniums -- the Romans produced beautiful pieces -- but the knowledge and techniques were eventually forgotten and lost in Europe during the Middle Ages. Its revival can be traced to the Republic of Venice's trade with the Middle East, where glassmaking traditions had continued in Byzantium and the Muslim world. Through their trading partners, the Venetians learned the secrets of production and established a thriving industry that produced elegant blown glass and mirrors, which quickly became coveted symbols of style and status across Europe.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repeated fires at the factories leveled parts of the city, the doge moved all glassmaking enterprises to the small island of Murano in 1291, creating what some call the world's first industrial park. Besides containing the risk of fire, the move controlled comings and goings to ensure that rival empires did not pilfer talent or techniques.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Murano still maintains an industrial vibe, resembling a gritty micro-Venice with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of 7,000 residents and an annual influx of more than five million tourists. There are some photogenic canals and bridges and even a lighthouse, but much of the island is a maze of nearly deserted lanes winding through a dense jumble of seemingly derelict factories. The retail action is mostly confined to the main streets, which are packed with the showrooms of well-known manufacturers like Seguso, Venini, Barovier &amp; Toso, Cenedese and Mazzega and smaller stores selling a wildly diverse array of off-brand objects to suit every purse.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 wanted to avoid the hawkers and product overload while learning a lot about Murano in a short time, I hired a guide, Guido Lion, from the bespoke travel operation IC Bellagio. Mr. Lion arranged a tour that allowed me to visit several maestros in trusted workshops like Cenedese (now owned by Seguso) and walk through their showrooms with no impulse to buy but rather to trace the history of glass production and innovation.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is the case today when the best way forward seems to start at the intersection of cutting-edge technology and quality, so it was after World War II, when Gino Cenedese opened a glassworks that became an incubator of innovation in the 1950s, '60s and '70s. The introduction of gas furnaces and torches suddenly allowed maestros to work at consistently higher temperatures and to create ever thicker and more sculptural pieces of glass. Among these are the ''sommerso'' vases created by Antonio Da Ros, which appear to be a composite of two, three or more vases of different colors -- one inside the other -- fused into an outer vessel of clear glass; these are highly prized items by collectors of midcentury design.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Cenedese's museumlike displays, it took a minute to adjust to the creatively chaotic atmosphere at Massimiliano Schiavon's vast shop and showroom, where the ground-floor furnaces are nestled amid product displays and continuing projects, such as the black glass vintage movie camera that was being made during my visit as a wedding gift for Mr. Clooney.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Schiavon's work betrays an affinity for vivid colors and exceptionally large bowls, vases and platters -- some more than 30 inches in diameter. Most are priced upward of 2,000 euros. He also designs collections that reveal the 21st-century glassmaker's ability to mimic other materials like that movie camera as well as Navajo weavings or African tribal baskets.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Schiavon atelier had been recommended to me by Francesca Bortolotto Possati, the dynamic chief executive of the Bauer Hotel group, whose lobbies and halls are clad with Murano glass objects commissioned from Seguso by her grandfather in the 1940s. Several years ago, when I interviewed her for an article on Venice's luxury hotels, she was wearing a stunning necklace I assumed was onyx or agate until she told me it was ''just glass'' made by a lovely girl on Murano. ''Her father was a maestro, and now she makes these gorgeous and very modern pieces.''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how I met Manuela Zanvettori -- a jeweler who doesn't wear much jewelry -- and how I purchased a year's worth of glass gifts for female friends.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the weight and feel of things around my neck or wrists,'' Ms. Zanvettori said as she pulled out a tray of rings in her light-filled atelier a few steps off Murano's bustling Fondamenta dei Vetrai. ''But I can wear rings, and these are so substantial that you really feel 'dressed' with just this one piece.''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 and luminous glass rings look simultaneously modern and medieval, like the chunky bling you might see on a pope or cardinal's finger in an old-master portrait. The fact that they cost just 25 euros (about $30, at $1.23 to the euro) takes away the sting of worrying that they might break. In contrast, her new Air collection is almost futuristic, with pendants and earrings composed of nearly weightless bubbles of clear glass filled with delicate shavings of gold, silver and copper.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Artisans who focus on just one type of product -- say, jewelry, mirrors or chandeliers -- are nothing new on Murano. Fratelli Barbini is a family-run enterprise that has made mirrors since 1600. Stepping into its showroom offers a sweep through the intervening 414 years in palace décor, ranging from mirrors in massive baroque frames to curvy 18th-century styles made entirely of an elaborate mosaic of hand-cut black and mirrored glass. A 20-inch-high vanity mirror might cost $350, and something in the 10-meter-tall range first created for one of Philippe Starck's hotel interiors can easily run you $40,000. According to Guido Barbini, who has worked in the family business for 55 years, the mirrors are all hand-silvered in house and all relief decoration is carved by hand rather than etched with acid. An intricate pieced mirror can take up to two weeks to assemble.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niche firm Andromeda hasn't been around for 400 years, it can perhaps rival Barbini in terms of its luxury hotel presence, although Andromeda's creations hang from the ceiling rather than the wall. Chandeliers in all their variety are the specialty of Andromeda, which works with designers like Mr. Starck, Karim Rashid and Tobia Scarpa to create one-of-a-kind lighting fixtures. For home use, it has simpler lines, such as the streamlined Sublime chandeliers and sconces in pale shades of turquoise and jade.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introduction of gas to the furnaces unleashed an era of innovation on Murano, so now is LED lighting technology. Well-placed LED lights can turn the glass rods and discs of a typical chandelier into a sort of luminous fiber-optic cable, setting the structure ablaze from within.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by the potential of LEDs and his love of ''making what does not exist,'' Gianluca Vecchi, whose father founded Andromeda in 1973, is starting a brand called Khidr, featuring small pieces that look like large crystals or gemstones. They cast a magical light through thick masses of lushly colored glass. No two Khidr lamps will be the same. Clients can suggest size or color, but the rest is left to the maestro at the furnace. The showroom is set to open in November, and prices start at about 600 euros.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Seguso, among the oldest and most revered names on the island -- going back 23 generations to 1397 -- the trend is toward custom everything, including the tours available to visitors. Rather than marching crowds of tourists though its operation, Seguso has created ''Night in the Furnace'' dinner events and ''Glass Experience'' tours for six or fewer guests, who typically pay $200 to $300 a person to spend several hours seeing every aspect of the glassmaking process and its long history in the hands of Seguso maestros.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generation's grandfather, Archimede Seguso, was a pioneer in revolutionizing the industry in the mid-20th century. The prolific family has had many ventures on the island, withstanding the tides of taste and fortune.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past centuries there were hundreds of furnaces working on Murano; today it is more likely dozens,'' said Antonio Seguso, a grandson of Archimede who branched out on his own in 2012.</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1980s, one of Archimede's sons, Livio Seguso, had his own factory but left the commercial business to explore glass from a purely artistic perspective, creating totemlike sculptures of wood, steel or marble supporting glass discs. Later works are wall mounted or even suspended from the ceiling with interlocking circles of steel and glass. His studio and gallery is on the Fondamenta Venier near Murano's miniversion of the Rialto Bridge; while it maintains irregular hours, a call or email in advance can usually secure an appointment.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far from Mr. Seguso's studio, Murano's Glass Museum is expanding its displays of modern and contemporary glass. But more newsworthy is that elsewhere in Venice, Murano glass is also being celebrated as fine art. Across the lagoon, exhibitions at the recently opened Stanze del Vetro on the island of San Giorgio Maggiore focus exclusively on local glass. The current display features luminous works by Tomaso Buzzi, an architect whose collaborations with Venini in the 1930s simultaneously revived ancient Etruscan motifs and pioneered a way of creating lustrous colored glass that appears dusted with gold. The exhibition (on view through Jan. 11, 2015) is free.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even as people may lament that Murano -- and indeed Venice -- risks being hollowed out by tourism and losing its authenticity, it's good to know that decades from now someone might mount an exhibition of stunning glass creations from the year 2014.</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SHOP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Massimiliano Schiavon (Fondamenta dei Vetrai 63-64; massimilianoschiavon­.com)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Livio Seguso (Fondamenta Venier 32a; livioseguso­.it)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Manuela Zanvettori (Fondamenta dei Vetrai 122; manuelazanvettori­.com)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Fratelli Barbini (Calle Bertolini 31; fratellibarbini­.com)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Andromeda (andromedamurano­.it)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Seguso (Campiello San Maffio 2; seguso­.com)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Seguso (antonioseguso­.com)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Mazzega (mazzega.it)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EAT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Ristorante Ai Vetrai (Fondamenta D Manin 29; 39-39-3913-5156).Try thepapardelle with crab and the sea bream.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Trattoria Ai Frati (Fondamenta Venier 4; aifrati­.com). Highly recommended: the fish salad and risotto.</w:t>
      </w:r>
    </w:p>
    <w:p>
      <w:pPr>
        <w:pStyle w:val="Normal421"/>
        <w:keepNext w:val="0"/>
        <w:spacing w:before="240" w:after="0" w:line="260" w:lineRule="atLeast"/>
        <w:ind w:left="0" w:right="0" w:firstLine="0"/>
        <w:jc w:val="left"/>
      </w:pPr>
      <w:r>
        <w:br/>
      </w:r>
      <w:hyperlink r:id="rId3539" w:history="1">
        <w:r>
          <w:rPr>
            <w:rFonts w:ascii="arial" w:eastAsia="arial" w:hAnsi="arial" w:cs="arial"/>
            <w:b w:val="0"/>
            <w:i/>
            <w:strike w:val="0"/>
            <w:color w:val="0077CC"/>
            <w:sz w:val="20"/>
            <w:u w:val="single"/>
            <w:vertAlign w:val="baseline"/>
          </w:rPr>
          <w:t>http://www.nytimes.com/2014/10/19/travel/murano-italy-still-sparkling-after-700-years-.html</w:t>
        </w:r>
      </w:hyperlink>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614" style="position:absolute;z-index:252839936"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the Massimiliano Schiavon glassworks on Murano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left,  a vase made there. Center,  Giampaolo Seguso inscribes a  vase in his atelier. Above left, a  canal on the island. A glass  ring, above, and a necklace with  gold shavings, left, both by  Manuela Zanvettori. (PHOTOGRAPHS BY FRANCESCO LASTRUCCI FOR THE NEW YORK TIMES) MAPS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421"/>
      </w:pPr>
    </w:p>
    <w:p>
      <w:pPr>
        <w:pStyle w:val="Normal421"/>
        <w:ind w:left="200"/>
        <w:sectPr>
          <w:type w:val="continuous"/>
          <w:pgMar w:top="840" w:right="1000" w:bottom="840" w:left="1000" w:header="400" w:footer="400"/>
          <w:pgNumType w:fmt="decimal"/>
          <w:cols w:space="720"/>
        </w:sectPr>
      </w:pPr>
      <w:r>
        <w:br/>
      </w:r>
      <w:r>
        <w:pict>
          <v:line id="_x0000_s2615"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540"/>
          <w:headerReference w:type="default" r:id="rId3541"/>
          <w:footerReference w:type="even" r:id="rId3542"/>
          <w:footerReference w:type="default" r:id="rId3543"/>
          <w:headerReference w:type="first" r:id="rId3544"/>
          <w:footerReference w:type="first" r:id="rId3545"/>
          <w:pgSz w:w="12240" w:h="15840"/>
          <w:pgMar w:top="840" w:right="1000" w:bottom="840" w:left="1000" w:header="400" w:footer="400"/>
          <w:pgNumType w:fmt="decimal"/>
          <w:cols w:space="720"/>
          <w:titlePg w:val="0"/>
        </w:sectPr>
      </w:pPr>
    </w:p>
    <w:p>
      <w:pPr>
        <w:pStyle w:val="Normal422"/>
      </w:pPr>
    </w:p>
    <w:p>
      <w:pPr>
        <w:pStyle w:val="Normal422"/>
      </w:pPr>
      <w:r>
        <w:pict>
          <v:shape id="_x0000_i2616" type="#_x0000_t75" alt="LexisNexis®" style="width:147.75pt;height:30pt">
            <v:imagedata r:id="rId17" o:title=""/>
          </v:shape>
        </w:pict>
      </w:r>
      <w:r>
        <w:cr/>
      </w:r>
    </w:p>
    <w:p>
      <w:pPr>
        <w:pStyle w:val="Heading1420"/>
        <w:keepNext w:val="0"/>
        <w:spacing w:after="200" w:line="340" w:lineRule="atLeast"/>
        <w:ind w:left="0" w:right="0" w:firstLine="0"/>
        <w:jc w:val="center"/>
      </w:pPr>
      <w:hyperlink r:id="rId3546" w:history="1">
        <w:r>
          <w:rPr>
            <w:rFonts w:ascii="arial" w:eastAsia="arial" w:hAnsi="arial" w:cs="arial"/>
            <w:b/>
            <w:i/>
            <w:strike w:val="0"/>
            <w:color w:val="0077CC"/>
            <w:sz w:val="28"/>
            <w:u w:val="single"/>
            <w:vertAlign w:val="baseline"/>
          </w:rPr>
          <w:t>Review/Film;</w:t>
        </w:r>
      </w:hyperlink>
      <w:r>
        <w:br/>
      </w:r>
      <w:hyperlink r:id="rId3547" w:history="1">
        <w:r>
          <w:rPr>
            <w:rFonts w:ascii="arial" w:eastAsia="arial" w:hAnsi="arial" w:cs="arial"/>
            <w:b/>
            <w:i/>
            <w:strike w:val="0"/>
            <w:color w:val="0077CC"/>
            <w:sz w:val="28"/>
            <w:u w:val="single"/>
            <w:vertAlign w:val="baseline"/>
          </w:rPr>
          <w:t>No, Danny Couldn't Have Been A Contender</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1991, Friday, Late Edition - Final</w:t>
      </w:r>
    </w:p>
    <w:p>
      <w:pPr>
        <w:pStyle w:val="Normal422"/>
        <w:keepNext w:val="0"/>
        <w:spacing w:after="0" w:line="240" w:lineRule="atLeast"/>
        <w:ind w:right="0"/>
        <w:jc w:val="both"/>
      </w:pPr>
      <w:bookmarkStart w:id="856" w:name="Bookmark_422"/>
      <w:bookmarkEnd w:id="856"/>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11; Column 1; Weekend Desk; Column 1;; Review</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4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VINCENT CANBY</w:t>
      </w:r>
    </w:p>
    <w:p>
      <w:pPr>
        <w:pStyle w:val="Normal422"/>
        <w:keepNext/>
        <w:spacing w:before="240" w:after="0" w:line="340" w:lineRule="atLeast"/>
        <w:ind w:left="0" w:right="0" w:firstLine="0"/>
        <w:jc w:val="left"/>
      </w:pPr>
      <w:bookmarkStart w:id="857" w:name="Body_420"/>
      <w:bookmarkEnd w:id="857"/>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617" style="position:absolute;z-index:252841984"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the Line," David Leland's new English film, begins as a small politically aware melodrama about an unemployed (and unemployable) Scottish coal miner who is forced by circumstances to become a bare-knuckle boxer. The film ends, though, long before it's over, largely because its high-mindedness is less dramatic than anesthetizing.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screen adaptation of Clifford Odets's "Golden Boy" has there been a film about Good and Evil in which an inarticulate character talked so knowingly about principle.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fight for the right things," says Danny Scoular (Liam Neeson), the miner, "keep your hands in your pockets."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Neeson is a big soft-spoken man with a face that seems to have been carved from magically malleable rock. He is an impressive screen presence. His Danny might well seem heroic if he were allowed to speak dialogue that sounded more spontaneous and less morally instructive.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a good story buried within Don McPherson's screenplay, adapted from William McIlvanney's 1985 novel, "The Big Man." Danny is a casualty of the bitter coal strike, which according to an opening screen credit resulted in the closing of 90 percent of all the mines in Scotland by 1989.</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opens, Danny not only has no work, but he also cannot find any because he has a prison record: he attacked a policeman during the strike. He is an easy mark when he is approached by a mysterious Mr. Mason (Ian Bannen), who is looking for a contender to fight an important big-money bare-knuckle bout in Glasgow.</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bare-knuckle fighting, which is both brutal and illegal, the contenders keep going until one of them drops, sometimes forever. It's apparently very popular in the Glasgow underworld where Mr. Mason is a powerful bookmaker. When Danny accepts the offer (he wants to prove himself a man again), his proper middle-class wife, Beth (Joanne Whalley-Kilmer), walks out, taking their two children with her.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"Crossing the Line" is about Danny's training for the fight and about the consequences of the outcome. Though the big fight in any boxing film is usually a sure-fire attention grabber, no matter how bad the rest of the movie is, the one in "Crossing the Line" somehow manages to be uninvolving.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Leland's approach to the material is exemplified by his fondness for lofty overhead shots, whether the characters are seen in a life-and-death bare-knuckle bout or simply getting in and out of automobiles. It could be that he means to distance the audience from the sentimental aspects of the material, but there is also the feeling that he is condescending to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the Line" means to be a wicked commentary on the state of Britain under Prime Minister Margaret Thatcher and, in particular, on her handling of the coal strike. Yet the movie, while pretending to be horrified by Danny's fate, is also clearly enchanted by the pictorial possibilities it offers. The movie is pretty.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climactic fight is photographed in such lovely slow-motion that the blood and the sweat look phony, which, in turn, suggests that everything else is suspect.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"Crossing the Line" is a far cry from the gritty, idiomatic "This Sporting Life," "Saturday Night and Sunday Morning" and the other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movies that made the 1960's memorable. Not helping matters is a busy, seemingly omnipresent sound track score by Ennio Morricone.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with Mr. Neeson, every member of the cast is as good as the circumstances allow.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422"/>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422"/>
            </w:pPr>
          </w:p>
        </w:tc>
        <w:tc>
          <w:tcPr>
            <w:tcW w:w="2400" w:type="dxa"/>
            <w:tcBorders>
              <w:bottom w:val="nil"/>
            </w:tcBorders>
          </w:tcPr>
          <w:p>
            <w:pPr>
              <w:pStyle w:val="Normal422"/>
            </w:pPr>
          </w:p>
        </w:tc>
      </w:tr>
      <w:tr>
        <w:tblPrEx>
          <w:tblW w:w="0" w:type="auto"/>
          <w:tblLayout w:type="fixed"/>
        </w:tblPrEx>
        <w:tc>
          <w:tcPr>
            <w:tcW w:w="2400" w:type="dxa"/>
            <w:tcBorders>
              <w:right w:val="nil"/>
            </w:tcBorders>
            <w:tcMar>
              <w:top w:w="20" w:type="dxa"/>
              <w:bottom w:w="20" w:type="dxa"/>
            </w:tcMar>
            <w:vAlign w:val="top"/>
          </w:tcPr>
          <w:p>
            <w:pPr>
              <w:pStyle w:val="Normal422"/>
            </w:pPr>
          </w:p>
        </w:tc>
        <w:tc>
          <w:tcPr>
            <w:tcW w:w="4800" w:type="dxa"/>
            <w:tcBorders>
              <w:right w:val="nil"/>
            </w:tcBorders>
            <w:tcMar>
              <w:top w:w="20" w:type="dxa"/>
              <w:bottom w:w="20" w:type="dxa"/>
            </w:tcMar>
            <w:vAlign w:val="top"/>
          </w:tcPr>
          <w:p>
            <w:pPr>
              <w:pStyle w:val="Normal422"/>
              <w:spacing w:before="60" w:after="0" w:line="220" w:lineRule="atLeast"/>
              <w:ind w:left="0"/>
              <w:jc w:val="center"/>
            </w:pPr>
            <w:r>
              <w:rPr>
                <w:rFonts w:ascii="arial" w:eastAsia="arial" w:hAnsi="arial" w:cs="arial"/>
                <w:b w:val="0"/>
                <w:i w:val="0"/>
                <w:strike w:val="0"/>
                <w:noProof w:val="0"/>
                <w:color w:val="000000"/>
                <w:position w:val="0"/>
                <w:sz w:val="18"/>
                <w:u w:val="none"/>
                <w:vertAlign w:val="baseline"/>
              </w:rPr>
              <w:t>.  .  .</w:t>
            </w:r>
          </w:p>
        </w:tc>
        <w:tc>
          <w:tcPr>
            <w:tcW w:w="2400" w:type="dxa"/>
          </w:tcPr>
          <w:p>
            <w:pPr>
              <w:pStyle w:val="Normal422"/>
            </w:pPr>
          </w:p>
        </w:tc>
      </w:tr>
    </w:tbl>
    <w:p>
      <w:pPr>
        <w:pStyle w:val="Normal42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"Crossing the Line," which has been rated R (Under 17 requires accompanying parent or adult guardian), has some vulgar language and violence.</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Crossing the Line</w:t>
      </w:r>
    </w:p>
    <w:p>
      <w:pPr>
        <w:pStyle w:val="Normal42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Directed by David Leland; written by Don McPherson, based on William McIlvanney's novel "The Big Man"; director of photography, Ian Wilson; edited by George Akers; music by Ennio Morricone; production designer, Caroline Amies; produced by Stephen Woolley; released by Miramax Films. Running time: 93 minutes. This film is rated R.</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Danny Scoular . . . Liam Neeson</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Beth Scoular . . . Joanne Whalley-Kilmer</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Matt Mason . . . Ian Bannen</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Frankie . . . Billy Connolly</w:t>
      </w:r>
    </w:p>
    <w:p>
      <w:pPr>
        <w:pStyle w:val="Normal42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Gordon . . . Hugh Grant</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618" style="position:absolute;z-index:252843008"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Liam Neeson (Miramax)</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1991</w:t>
      </w:r>
    </w:p>
    <w:p>
      <w:pPr>
        <w:pStyle w:val="Normal422"/>
      </w:pPr>
    </w:p>
    <w:p>
      <w:pPr>
        <w:pStyle w:val="Normal422"/>
        <w:ind w:left="200"/>
        <w:sectPr>
          <w:type w:val="continuous"/>
          <w:pgMar w:top="840" w:right="1000" w:bottom="840" w:left="1000" w:header="400" w:footer="400"/>
          <w:pgNumType w:fmt="decimal"/>
          <w:cols w:space="720"/>
        </w:sectPr>
      </w:pPr>
      <w:r>
        <w:br/>
      </w:r>
      <w:r>
        <w:pict>
          <v:line id="_x0000_s2619"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548"/>
          <w:headerReference w:type="default" r:id="rId3549"/>
          <w:footerReference w:type="even" r:id="rId3550"/>
          <w:footerReference w:type="default" r:id="rId3551"/>
          <w:headerReference w:type="first" r:id="rId3552"/>
          <w:footerReference w:type="first" r:id="rId3553"/>
          <w:pgSz w:w="12240" w:h="15840"/>
          <w:pgMar w:top="840" w:right="1000" w:bottom="840" w:left="1000" w:header="400" w:footer="400"/>
          <w:pgNumType w:fmt="decimal"/>
          <w:cols w:space="720"/>
          <w:titlePg w:val="0"/>
        </w:sectPr>
      </w:pPr>
    </w:p>
    <w:p>
      <w:pPr>
        <w:pStyle w:val="Normal423"/>
      </w:pPr>
    </w:p>
    <w:p>
      <w:pPr>
        <w:pStyle w:val="Normal423"/>
      </w:pPr>
      <w:r>
        <w:pict>
          <v:shape id="_x0000_i2620" type="#_x0000_t75" alt="LexisNexis®" style="width:147.75pt;height:30pt">
            <v:imagedata r:id="rId17" o:title=""/>
          </v:shape>
        </w:pict>
      </w:r>
      <w:r>
        <w:cr/>
      </w:r>
    </w:p>
    <w:p>
      <w:pPr>
        <w:pStyle w:val="Heading1421"/>
        <w:keepNext w:val="0"/>
        <w:spacing w:after="200" w:line="340" w:lineRule="atLeast"/>
        <w:ind w:left="0" w:right="0" w:firstLine="0"/>
        <w:jc w:val="center"/>
      </w:pPr>
      <w:hyperlink r:id="rId3554" w:history="1">
        <w:r>
          <w:rPr>
            <w:rFonts w:ascii="arial" w:eastAsia="arial" w:hAnsi="arial" w:cs="arial"/>
            <w:b/>
            <w:i/>
            <w:strike w:val="0"/>
            <w:color w:val="0077CC"/>
            <w:sz w:val="28"/>
            <w:u w:val="single"/>
            <w:vertAlign w:val="baseline"/>
          </w:rPr>
          <w:t>Stoking a Fiery Passion for Art</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2010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58" w:name="Bookmark_423"/>
      <w:bookmarkEnd w:id="858"/>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THEATER REVIEW 'THE PITMEN PAINTERS'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423"/>
        <w:keepNext/>
        <w:spacing w:before="240" w:after="0" w:line="340" w:lineRule="atLeast"/>
        <w:ind w:left="0" w:right="0" w:firstLine="0"/>
        <w:jc w:val="left"/>
      </w:pPr>
      <w:bookmarkStart w:id="859" w:name="Body_421"/>
      <w:bookmarkEnd w:id="859"/>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621" style="position:absolute;z-index:252845056"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debating never stops for the title characters of ''The Pitmen Painters,'' Lee Hall's feisty adult education class -- I mean history play -- about a group of aesthetically adventurous miners in Northern England. These are among the questions posed, and answered and considered and fought over, many times. (By all means, feel free to take out a pencil and jot down your own responses):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is art? Does its meaning lie in itself or in those who look at it? Can art, or should art, be political, and if so, how is that achieved? What are the merits of abstract versus representational art? What is the difference between a work of art's worth and its value?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that feels most pertinent to this play, which opened on Thursday night at the Samuel J. Friedman Theater, has to do with individually representing real-life characters who are best known for being part of a group. This issue, too, is addressed many times in Mr. Hall's drama, at least indirectly.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paintbrush-wielding miners says, after hearing a speech celebrating his achievements and those of his fellow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artists: ''It's easy for people outside to see us as a bunch of miners. But we don't see ourselves as that. We see ourselves as individuals, don't we?''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who wrote the screenplay for ''Billy Elliot'' and the book and lyrics for the musical it inspired, is brave to raise this issue. For in doing so, he is laying bare a problem he has not been able to solve as a dramatist. All of the men (and the two women) in this well-acted British production, imported to Broadway by the Manhattan Theater Club with its original director (Max Roberts) and cast, have surface traits and quirks to call their own. Yet only one of them could be considered a fully defined character. Otherwise, they're a set of human talking points in period costume.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theater seems to be doing its damnedest to school Broadway theatergoers in 20th-century art. Last season gave us the Donmar Warehouse production of John Logan's ''Red,'' the Tony-winning drama about the abstract painter Mark Rothko. Now there is ''The Pitmen Painters,'' inspired by William Feaver's book about the Ashington Group, which emerged out of an art appreciation class in a provincial Northumberland coal town in the 1930s and '40s.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is much to admire in ''The Pitmen Painters,'' a popular success in its native land, where it moved from the Live Theater, in Newcastle Upon Tyne, to the National Theater in London, where I saw it two years ago. Written partly in response to cuts in arts endowments and education, ''Pitmen'' belongs to a fine old British tradition of establishment-challenging theater. And there's no denying that Mr. Hall makes a valiant case for art as a fruitful stimulant to sleepy minds.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following the evolution of his classroom of painters, a group of miners (and one dental technician) who are taught by an art historian, Robert Lyon (Ian Kelly), ''The Pitmen Painters'' itself often feels like the work of an intelligent and virtuously self-conscious teacher, determined to present all sides of an argument.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isn't about answers,'' Lyon says in his first encounter with his class. ''It's about asking questions.''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his students are exceptionally willing to follow this dictum, with an eloquence that doesn't quite tally with the assertion that some of them had no formal education after the age of 10 or 11. Initially there's some cute rustic-versus-cosmopolitan humor. (When Lyon says ''Titian,'' one of the miners says, ''Bless you.'') And Lyon realizes that an academic survey of the Renaissance is not the way to win his pupils' hearts and minds.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he has changed his course plan from having his students merely looking at art to actively creating it, the pitmen prove themselves surprisingly fluent in dialectical debate. And though each has been given a type to embody (from Doctrinaire Marxist to Callow Young Man), many of their lines could be interchanged without our noticing.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particularly true in the first-act curtain scene, after the painters have visited London museums for the first time and speak in a rhapsodic litany, completing one another's sentences, about what they have learned. (This is essentially that art allows you not ''to put up with what you're given'' and to transform yourself by putting your vision on canvas.)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enacted with the melodic, sentimental gravity at which the British theater so shamelessly excels. But it doesn't exert the emotional pull of the similar epiphany of a boy discovering himself through ballet in ''Billy Elliot.'' As fine and as grounded in authentic detail as the ensemble performers are, they often blur into an abstract, almost Brechtian chorus of voices.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first-rate actors playing Lyon's students are, for the record, Christopher Connel, Michael Hodgson, Brian Lonsdale, Deka Walmsley and David Whitaker. (The ensemble is rounded out by Lisa McGrillis as a life-drawing model in the show's most sitcomish scene and Phillippa Wilson as Helen Sutherland, a rich art collector.) And if their performances are a shade broader than when I saw them in London, Mr. Roberts has steered them into a gratifyingly in-sync ensemble, of sprightly pace and (especially given their characters' local accents) clarity.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only one of these men, Mr. Connel's Oliver Kilbourn, emerges as a complicated soul, who undergoes a particular rather than a generic transformation, is by no means the other actors' fault. Mr. Hall has given Oliver, the most innately cerebral of the bunch, not only the complete arc of a story line but also a mode of self-expression that seems specific to him.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Oliver's scenes with Lyon and Helen tremble with a yearning and awkwardness, infused with a crippling class consciousness and a subliminal eroticism that dare not identify itself. In those moments ''The Pitmen Painters'' stops being an ''on the one hand/ on the other hand'' lecture; it becomes excitingly ambiguous, in-the-moment theater, as rich and intriguing as Art (as we are told here) is meant to be.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McCann's set and costumes and Douglas Kuhrt's lighting evoke time and place with attractively spare efficiency. And they have provided an elegant frame for the projections of work by the real pitmen painters.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that facsimiles of Rothko's work were used in ''Red,'' but in that production you felt a visceral connection between the art and the painter, memorably embodied by Alfred Molina. Here you rarely think that only that man -- and that man alone -- could have created the painting you're looking at. The art in ''The Pitmen Painters'' remains, like the play, illustrative, informative and confined to its frame.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PITMEN PAINTERS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Lee Hall, inspired by a book by William Feaver; directed by Max Roberts; sets and costumes by Gary McCann; lighting by Douglas Kuhrt; sound by Martin Hodgson; production stage manager, Charles Means; general manager, Florie Seery; associate artistic director, Mandy Greenfield; production manager, Kurt Gardner. A Live Theater, Newcastle/National Theater of Great Britain production, presented by the Manhattan Theater Club, Lynne Meadow, artistic director; Barry Grove, executive producer, by special arrangement with Bob Boyett. At the Samuel J. Friedman Theater, 261 West 47th Street, Manhattan; (212) 239-6200, telecharge.com. Through Dec. 12. Running time: 2 hours 25 minutes.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Christopher Connel (Oliver Kilbourn), Michael Hodgson (Harry Wilson), Ian Kelly (Robert Lyon), Brian Lonsdale (Young Lad/Ben Nicholson), Lisa McGrillis (Susan Parks), Deka Walmsley (George Brown), David Whitaker (Jimmy Floyd) and Phillippa Wilson (Helen Sutherland) .</w:t>
      </w:r>
    </w:p>
    <w:p>
      <w:pPr>
        <w:pStyle w:val="Normal423"/>
        <w:keepNext w:val="0"/>
        <w:spacing w:before="240" w:after="0" w:line="260" w:lineRule="atLeast"/>
        <w:ind w:left="0" w:right="0" w:firstLine="0"/>
        <w:jc w:val="left"/>
      </w:pPr>
      <w:r>
        <w:br/>
      </w:r>
      <w:hyperlink r:id="rId3555" w:history="1">
        <w:r>
          <w:rPr>
            <w:rFonts w:ascii="arial" w:eastAsia="arial" w:hAnsi="arial" w:cs="arial"/>
            <w:b w:val="0"/>
            <w:i/>
            <w:strike w:val="0"/>
            <w:color w:val="0077CC"/>
            <w:sz w:val="20"/>
            <w:u w:val="single"/>
            <w:vertAlign w:val="baseline"/>
          </w:rPr>
          <w:t>http://www.nytimes.com</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622" style="position:absolute;z-index:252846080"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Pitmen Painters: Christopher Connel, far left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Whitaker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Deka Walmsley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Hodgson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Ian Kelly at the Samuel J. Friedman Theater. (PHOTOGRAPH BY SARA KRULWICH/THE NEW YORK TIMES)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2010</w:t>
      </w:r>
    </w:p>
    <w:p>
      <w:pPr>
        <w:pStyle w:val="Normal423"/>
      </w:pPr>
    </w:p>
    <w:p>
      <w:pPr>
        <w:pStyle w:val="Normal423"/>
        <w:ind w:left="200"/>
        <w:sectPr>
          <w:type w:val="continuous"/>
          <w:pgMar w:top="840" w:right="1000" w:bottom="840" w:left="1000" w:header="400" w:footer="400"/>
          <w:pgNumType w:fmt="decimal"/>
          <w:cols w:space="720"/>
        </w:sectPr>
      </w:pPr>
      <w:r>
        <w:br/>
      </w:r>
      <w:r>
        <w:pict>
          <v:line id="_x0000_s2623"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556"/>
          <w:headerReference w:type="default" r:id="rId3557"/>
          <w:footerReference w:type="even" r:id="rId3558"/>
          <w:footerReference w:type="default" r:id="rId3559"/>
          <w:headerReference w:type="first" r:id="rId3560"/>
          <w:footerReference w:type="first" r:id="rId3561"/>
          <w:pgSz w:w="12240" w:h="15840"/>
          <w:pgMar w:top="840" w:right="1000" w:bottom="840" w:left="1000" w:header="400" w:footer="400"/>
          <w:pgNumType w:fmt="decimal"/>
          <w:cols w:space="720"/>
          <w:titlePg w:val="0"/>
        </w:sectPr>
      </w:pPr>
    </w:p>
    <w:p>
      <w:pPr>
        <w:pStyle w:val="Normal424"/>
      </w:pPr>
    </w:p>
    <w:p>
      <w:pPr>
        <w:pStyle w:val="Normal424"/>
      </w:pPr>
      <w:r>
        <w:pict>
          <v:shape id="_x0000_i2624" type="#_x0000_t75" alt="LexisNexis®" style="width:147.75pt;height:30pt">
            <v:imagedata r:id="rId17" o:title=""/>
          </v:shape>
        </w:pict>
      </w:r>
      <w:r>
        <w:cr/>
      </w:r>
    </w:p>
    <w:p>
      <w:pPr>
        <w:pStyle w:val="Heading1422"/>
        <w:keepNext w:val="0"/>
        <w:spacing w:after="200" w:line="340" w:lineRule="atLeast"/>
        <w:ind w:left="0" w:right="0" w:firstLine="0"/>
        <w:jc w:val="center"/>
      </w:pPr>
      <w:hyperlink r:id="rId3562" w:history="1">
        <w:r>
          <w:rPr>
            <w:rFonts w:ascii="arial" w:eastAsia="arial" w:hAnsi="arial" w:cs="arial"/>
            <w:b/>
            <w:i/>
            <w:strike w:val="0"/>
            <w:color w:val="0077CC"/>
            <w:sz w:val="28"/>
            <w:u w:val="single"/>
            <w:vertAlign w:val="baseline"/>
          </w:rPr>
          <w:t>Victim in Racial Assault Comes Home to L.I.</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1991, Saturday, Late Edition - Final</w:t>
      </w:r>
    </w:p>
    <w:p>
      <w:pPr>
        <w:pStyle w:val="Normal424"/>
        <w:keepNext w:val="0"/>
        <w:spacing w:after="0" w:line="240" w:lineRule="atLeast"/>
        <w:ind w:right="0"/>
        <w:jc w:val="both"/>
      </w:pPr>
      <w:bookmarkStart w:id="860" w:name="Bookmark_424"/>
      <w:bookmarkEnd w:id="860"/>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23; Column 1; Metropolitan Desk; Column 1;</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4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Special to the New York Times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INWOOD, L.I., Aug. 2</w:t>
      </w:r>
    </w:p>
    <w:p>
      <w:pPr>
        <w:pStyle w:val="Normal424"/>
        <w:keepNext/>
        <w:spacing w:before="240" w:after="0" w:line="340" w:lineRule="atLeast"/>
        <w:ind w:left="0" w:right="0" w:firstLine="0"/>
        <w:jc w:val="left"/>
      </w:pPr>
      <w:bookmarkStart w:id="861" w:name="Body_422"/>
      <w:bookmarkEnd w:id="861"/>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625" style="position:absolute;z-index:25284812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stood on his front porch today, surrounded by smiles and a galaxy of balloons heralding his return home, Alfred Jermaine Ewell showed few signs of the brutal beating that horrified people across the country and nearly killed him.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shorts and MTV T-shirt covered a frame that was just a little on the thin side. If he was slightly overwhelmed by the attention, he nonetheless joked easily with his mother, Earnestine, who works cleaning houses, and his football coach, Richard Mollo.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he was beaten in what the police said was a racially motivated attack by a gang of white youths two months ago, Mr. Ewell, so fast on the football field that his teammates called him The Streak, now moves stiffly at times and doesn't stay on his feet for long.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interview today, he spoke clearly and answered questions alertly. But he said he felt tired, and his mother noticed that he had trouble getting up from a chair. When he and Mr. Mollo left the house today, they were going to the doctor, as the youth will continue to do for mental and physical rehabilitation five times a week.</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Home Now'</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always had the will to overcome things," he said. "The doctors were telling me that I'd have to go through months of treatment, but I'm home now."</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high school junior suffered severe head injuries when he was beaten unconscious with baseball bats after a graduation party in nearby Atlantic Beach. His doctors sad he had lost so much blood and been hurt so badly that he was as close to death as someone can be and still survive.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prompted some soul-searching in Inwood and the Five Towns area of Nassau County, where blacks and whites have lived together with little of the racial tension associated with places like Howard Beach in Queens and Bensonhurst in Brooklyn. Mr. Ewell's plight so affected people across the country that in the first few weeks after the attack he received as many as 500 letters a day.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mostly that people have been praying for me, that they felt bad for me," he said. "I spent a lot of time reading them in the hospital, and I'm not even close to finishing."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still unclear how long his recovery would take or when he would be able to return to school. But on Thursday, doctors at the Gaylord Hospital in Wallingford, Conn., said he was well enough to go home to his family's stone house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over the Queens border.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was ready for him, with a huge Welcome Home sign designed and painted by children from across the street.</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Raised to Help Out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strangers have already raised about $250,000 to help pay his medical bills. But Mr. Ewell acknowledged that he still had a long way to go before he was completely well.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good to be home, and I just want to work to get back in shape and stuff,"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skinny," said the coach, Mr. Mollo, comparing Mr. Ewell's appearance with that of another football player, Dennis Tveter, who was spending the day with the Ewells. "He used to look like Dennis -- nice and husky. We're going to have to fatten him up."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arrested youths face charges ranging from attempted murder to riot and are waiting to be given a trial date. They are Shannon Siegel, 20, of Atlantic Beach; Gregory Kussoff, 19, of Bellerose, Queens; and David Donohue, 18, Ian Pearl, 20, and James Peralta, 20, all of Bayside, Queens.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Ewell said she would continue to preside over more fund-raisers this summer and fall as the family's medical bills grow. Reining in her son would be another task, she said. "If it was up to Jermaine, he would go back and play football tomorrow," she said.</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626" style="position:absolute;z-index:252849152"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Alfred Jermaine Ewell at his home in Inwood, L.I., where he is recovering from a beating two months ago. (Nancy Siesel for The New York Times)</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1991</w:t>
      </w:r>
    </w:p>
    <w:p>
      <w:pPr>
        <w:pStyle w:val="Normal424"/>
      </w:pPr>
    </w:p>
    <w:p>
      <w:pPr>
        <w:pStyle w:val="Normal424"/>
        <w:ind w:left="200"/>
        <w:sectPr>
          <w:type w:val="continuous"/>
          <w:pgMar w:top="840" w:right="1000" w:bottom="840" w:left="1000" w:header="400" w:footer="400"/>
          <w:pgNumType w:fmt="decimal"/>
          <w:cols w:space="720"/>
        </w:sectPr>
      </w:pPr>
      <w:r>
        <w:br/>
      </w:r>
      <w:r>
        <w:pict>
          <v:line id="_x0000_s2627"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425"/>
      </w:pPr>
    </w:p>
    <w:p>
      <w:pPr>
        <w:pStyle w:val="Normal425"/>
      </w:pPr>
      <w:r>
        <w:pict>
          <v:shape id="_x0000_i2628" type="#_x0000_t75" alt="LexisNexis®" style="width:147.75pt;height:30pt">
            <v:imagedata r:id="rId17" o:title=""/>
          </v:shape>
        </w:pict>
      </w:r>
      <w:r>
        <w:cr/>
      </w:r>
    </w:p>
    <w:p>
      <w:pPr>
        <w:pStyle w:val="Heading1423"/>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Dark Side of the Moon</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2005 Sunday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5"/>
        <w:keepNext w:val="0"/>
        <w:spacing w:after="0" w:line="240" w:lineRule="atLeast"/>
        <w:ind w:right="0"/>
        <w:jc w:val="both"/>
      </w:pPr>
      <w:bookmarkStart w:id="862" w:name="Bookmark_425"/>
      <w:bookmarkEnd w:id="862"/>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11</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Elissa Schappell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Elissa Schappell, a frequent contributor to the Book Review, is the editor at large of Tin House magazine, a contributing editor for Vanity Fair and the author of ''Use Me,'' a novel.</w:t>
      </w:r>
    </w:p>
    <w:p>
      <w:pPr>
        <w:pStyle w:val="Normal425"/>
        <w:keepNext/>
        <w:spacing w:before="240" w:after="0" w:line="340" w:lineRule="atLeast"/>
        <w:ind w:left="0" w:right="0" w:firstLine="0"/>
        <w:jc w:val="left"/>
      </w:pPr>
      <w:bookmarkStart w:id="863" w:name="Body_423"/>
      <w:bookmarkEnd w:id="863"/>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629" style="position:absolute;z-index:252851200"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COME BACK</w:t>
      </w:r>
    </w:p>
    <w:p>
      <w:pPr>
        <w:pStyle w:val="Normal4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MOON</w:t>
      </w:r>
    </w:p>
    <w:p>
      <w:pPr>
        <w:pStyle w:val="Normal4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Dean Bakopoulos.</w:t>
      </w:r>
    </w:p>
    <w:p>
      <w:pPr>
        <w:pStyle w:val="Normal4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273 pp. Harcourt. $23.</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FATHERS leave their families every day. Saying they're going out for a pack of cigarettes or a pint of rum raisin, they walk out the door, never to return. Sad truth. In Dean Bakopoulos's first novel, ''Please Don't Come Back From the Moon,'' the hard-working fathers of Maple Rock, a suburb of Detroit, not only leave their wives and children, they do so en masse.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men left in broad daylight,'' the 16-year-old narrator, Michael Smolij, recalls, ''giving goodbye kisses to their children in the driveway as their wives watched from behind the curtains, furious and brokenhearted.'' One father's last act is to leave a free shoes sign in the window of the family store, and a note explaining, ''I'm going to the moon.'' This refrain is echoed in turn by each exiting father, and throughout the book Bakopoulos adeptly pushes this surreal conceit -- the moon, like a mystical Pied Piper, has stolen away all the fathers -- even as he grounds the reader in the reality of a Rust Belt town's slow slide into obsolescence, from ''union proud'' to McJob servitude.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of their families, there isn't much to keep the fathers of Maple Rock home. This is a close-knit community of Polish, Ukrainian, Greek and Italian immigrants, and their lives have been ruled by an iron logic -- grandfathers and fathers worked hard at their union jobs, they got drunk, brawled at the local bar, on weekends they went hunting or fishing with their buddies and on Sunday to church. They had wives; they raised children.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during the Reagan years, the factories in Maple Rock begin closing and the marginalized men start heading for the moon. Even the parish priest leaves.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Mikey's father is more sensitive than most, but after losing his job, he, too, is helpless against the pull of the moon, leaving, like the few other reluctant holdouts, ''out of a sense of duty. . . . It was almost as if by hanging around, they were obstructing the natural order of things.''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it's not all bad, this migration of fathers. The teenage sons fill the void. They slide into the now-cold beds of lusty local women and onto their fathers' bar stools. The wives become their husbands: ''They arm-wrestled and hollered and broke bottles for emphasis when making speeches. . . . Their husbands were on the moon. Who could deny them some happiness?'' Later, when it is clear the men aren't coming back, many of the women, like Mikey's mother, upgrade, marrying wealthier men and moving into nicer neighborhoods and better digs.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sons aren't so lucky. In the absence of their fathers' old hard-hat jobs, they're forced to take paper-hat jobs at the food court in the new mall. Soon enough they're grousing about their work, their bosses, the politicians who make promises but never keep them and the women who demand too much of them, who resent the time spent drinking with their buddies and accuse them of being incapable of love. Sound familiar?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Mikey, an aspiring writer, is forged from different metal than his friends, resigned, as they seem, to menial jobs and getting plastered at the bar. Mikey watches helplessly as they live their fathers' lives -- bound to earth by debt, unplanned pregnancies and limited job prospects. A cousin dares to be different. His political consciousness piqued by a girlfriend from the University of Michigan in Ann Arbor, he dreams of replicating the historic 1936-37 sit-down strikes in Flint, which empowered unions across America, rallying his fellow mall workers to demand better pay. He wants to go to college and become a lawyer. The prospect of seizing control of their lives stokes a tentative hope in the young men of Maple Rock. But everything turns. Al Gore wins the election, then loses it. The managers of the mall threaten to fire anyone who strikes, and overnight the solidarity begins to erode. The exhilaration of railing against what society -- and their fathers -- had dictated they become is gone.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fathers are away, Mikey talks to their memories, filling them in on their kids' lives: ''We still live in those houses, the ones you left. We've stayed behind, long past the time we should have moved out. . . . When I think about you, the disappeared men of Maple Rock, I sometimes wonder if you all are capable or incapable of love these days. For the record, if you are now capable of love, we consider that unfair.''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most emotional Mikey gets, thankfully. For what could have been just another whiny, blaming, prototypical parents-they-mess-you-up-style novel is instead something far more haunting and interesting. Bakopoulos seems to be saying it was just fine for the burnt-out, bitter fathers to leave, to spare everyone the calls to the police to break up domestic fights and the ugly, protracted divorces. Also, because the mass abandonment is so total and irreversible, those left behind accept their predicament as if there were no other choice for their fathers and husbands. If they did come back from the moon, it would mean that they had a choice, that they chose to leave. And if the fathers could choose, then so could they.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deftly welding magic realism with social satire, Bakopoulos captures the dark side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 Maple Rock is stuck in a nightmare, and the lure of walking away still draws its young men. Mikey, like his father and like his friends, must decide to resist or to heed the call of ''No more, I'm heading for the moon.''</w:t>
      </w:r>
    </w:p>
    <w:p>
      <w:pPr>
        <w:pStyle w:val="Normal425"/>
      </w:pPr>
    </w:p>
    <w:p>
      <w:pPr>
        <w:pStyle w:val="Normal425"/>
        <w:keepNext w:val="0"/>
        <w:spacing w:before="240" w:after="0" w:line="260" w:lineRule="atLeast"/>
        <w:ind w:left="0" w:right="0" w:firstLine="0"/>
        <w:jc w:val="left"/>
      </w:pPr>
      <w:r>
        <w:br/>
      </w:r>
      <w:hyperlink r:id="rId3570" w:history="1">
        <w:r>
          <w:rPr>
            <w:rFonts w:ascii="arial" w:eastAsia="arial" w:hAnsi="arial" w:cs="arial"/>
            <w:b w:val="0"/>
            <w:i/>
            <w:strike w:val="0"/>
            <w:color w:val="0077CC"/>
            <w:sz w:val="20"/>
            <w:u w:val="single"/>
            <w:vertAlign w:val="baseline"/>
          </w:rPr>
          <w:t>http://www.nytimes.com</w:t>
        </w:r>
      </w:hyperlink>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630" style="position:absolute;z-index:252852224"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Amanda Okopski)</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2005</w:t>
      </w:r>
    </w:p>
    <w:p>
      <w:pPr>
        <w:pStyle w:val="Normal425"/>
      </w:pPr>
    </w:p>
    <w:p>
      <w:pPr>
        <w:pStyle w:val="Normal425"/>
        <w:ind w:left="200"/>
        <w:sectPr>
          <w:type w:val="continuous"/>
          <w:pgMar w:top="840" w:right="1000" w:bottom="840" w:left="1000" w:header="400" w:footer="400"/>
          <w:pgNumType w:fmt="decimal"/>
          <w:cols w:space="720"/>
        </w:sectPr>
      </w:pPr>
      <w:r>
        <w:br/>
      </w:r>
      <w:r>
        <w:pict>
          <v:line id="_x0000_s2631"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571"/>
          <w:headerReference w:type="default" r:id="rId3572"/>
          <w:footerReference w:type="even" r:id="rId3573"/>
          <w:footerReference w:type="default" r:id="rId3574"/>
          <w:headerReference w:type="first" r:id="rId3575"/>
          <w:footerReference w:type="first" r:id="rId3576"/>
          <w:pgSz w:w="12240" w:h="15840"/>
          <w:pgMar w:top="840" w:right="1000" w:bottom="840" w:left="1000" w:header="400" w:footer="400"/>
          <w:pgNumType w:fmt="decimal"/>
          <w:cols w:space="720"/>
          <w:titlePg w:val="0"/>
        </w:sectPr>
      </w:pPr>
    </w:p>
    <w:p>
      <w:pPr>
        <w:pStyle w:val="Normal426"/>
      </w:pPr>
    </w:p>
    <w:p>
      <w:pPr>
        <w:pStyle w:val="Normal426"/>
      </w:pPr>
      <w:r>
        <w:pict>
          <v:shape id="_x0000_i2632" type="#_x0000_t75" alt="LexisNexis®" style="width:147.75pt;height:30pt">
            <v:imagedata r:id="rId17" o:title=""/>
          </v:shape>
        </w:pict>
      </w:r>
      <w:r>
        <w:cr/>
      </w:r>
    </w:p>
    <w:p>
      <w:pPr>
        <w:pStyle w:val="Heading1424"/>
        <w:keepNext w:val="0"/>
        <w:spacing w:after="200" w:line="340" w:lineRule="atLeast"/>
        <w:ind w:left="0" w:right="0" w:firstLine="0"/>
        <w:jc w:val="center"/>
      </w:pPr>
      <w:hyperlink r:id="rId3577" w:history="1">
        <w:r>
          <w:rPr>
            <w:rFonts w:ascii="arial" w:eastAsia="arial" w:hAnsi="arial" w:cs="arial"/>
            <w:b/>
            <w:i/>
            <w:strike w:val="0"/>
            <w:color w:val="0077CC"/>
            <w:sz w:val="28"/>
            <w:u w:val="single"/>
            <w:vertAlign w:val="baseline"/>
          </w:rPr>
          <w:t>For Mexico's Green Party, It's a Very Gray World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1991, Wednesday, Late Edition - Final</w:t>
      </w:r>
    </w:p>
    <w:p>
      <w:pPr>
        <w:pStyle w:val="Normal426"/>
        <w:keepNext w:val="0"/>
        <w:spacing w:after="0" w:line="240" w:lineRule="atLeast"/>
        <w:ind w:right="0"/>
        <w:jc w:val="both"/>
      </w:pPr>
      <w:bookmarkStart w:id="864" w:name="Bookmark_426"/>
      <w:bookmarkEnd w:id="864"/>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3; Column 1; Foreign Desk; Column 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GOLDEN,</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TIM GOLDEN,  Special to the New York Times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Aug. 13</w:t>
      </w:r>
    </w:p>
    <w:p>
      <w:pPr>
        <w:pStyle w:val="Normal426"/>
        <w:keepNext/>
        <w:spacing w:before="240" w:after="0" w:line="340" w:lineRule="atLeast"/>
        <w:ind w:left="0" w:right="0" w:firstLine="0"/>
        <w:jc w:val="left"/>
      </w:pPr>
      <w:bookmarkStart w:id="865" w:name="Body_424"/>
      <w:bookmarkEnd w:id="865"/>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633" style="position:absolute;z-index:252854272"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Antonieta Tejeda Munoz joined student protests against the Mexican Government in 1968 and they were crushed. She ran for Congress against the Government party in 1988 and was trounced. She understands the country's cynicism about politics fluently.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44-year-old sociologist did not quite bargain for the reception she would get as a candidate of the Partido Ecologista, Mexico's fledgling Green Party, to represent the most polluted city in the world.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senora, that you are trying to do the correct thing," a refrigerator repairman told her the other day after she had pumped his hand and pressed his conscience with an appeal about voting in Sunday's midterm elections to save their city for future generations. "But I have to worry about my kids. I can't worry about the trees."</w:t>
      </w:r>
    </w:p>
    <w:p>
      <w:pPr>
        <w:pStyle w:val="Normal4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More Pollution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are limits to the environmental chaos that people will tolerate, they are not clearly visible in this city of 20 million people. With each passing winter, as thicker clouds of pollutant matter are trapped by thermal inversion and the mountains that ring Mexico City, less and less is visible here. And still the city's population grows.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voices crying for action have grown louder, the Government has acted forcefully. Sewers have been built, refineries shut and streets closed to traffic. Under a threat of big fines, all cars are banned from circulation one day a week.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where the governing party has proclaimed democracy for 62 years without sharing real power, critics say, such actions do not necessarily change the calculus of public skepticism. "Measures are announced all the time and not fulfilled," said Homero Aridjis, a poet and novelist who presides over the Group of 100, a coalition of artists and intellectuals who have led the defense of Mexico's environment.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Gonzalez Torres, the Ecologista president, said he and his comrades finally determined that the only way to change the politics was to enter them. So in 1987 the National Ecologist Alliance was reborn as the Mexican Green Party.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Ecologistas have modest ambitions for the vote on Sunday. Though it is running a full slate of nearly 500 candidates for the Chamber of Deputies, the lower house of the National Congress, the party's main hope is to win 1.5 percent of the total vote, the amount it needs to gain full legal status.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Ms. Tejeda seemed convinced that the goal would be met, and for what Mexico City's 33d congressional district was worth, she would help to meet it. This week she was less sure.</w:t>
      </w:r>
    </w:p>
    <w:p>
      <w:pPr>
        <w:pStyle w:val="Normal4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Cost of Campaigning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 trucks!" she marveled in an interview, describing how her rival from the governing Institutional Revolutionary Party hauled supporters to his final campaign rally on Sunday. "They had sandwiches, tacos, soft drinks. They had some mariachis and this other band. They must have had 10,000 people!"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Ms. Tejeda held her last campaign rally on Sunday, too. She and her running mate, Maria Teresa Castillo, raffled a bicycle, painted a new mural and gave out some Ecologista T-shirts and pocket combs. That helped to draw about 250 people, Ms. Tejeda believes.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was not entirely dispirited by her turnout, Ms. Tejeda said, she is used to the disparity. Outspent more times than she could count in 1988, she lost her congressional bid for the National Democratic Front, a coalition of leftist parties and defectors.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race, Ms. Tejeda said, she also lost her job and a sizable chunk of money that was demanded by newly attentive tax collectors.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Undaunted, she and Ms. Castillo, who is runnning for the federal district Assembly, a consultative body, sank about $10,000 of their own savings into this campaign. With the $1,300 they received through the party in Government funds, that pays for a secretary, two drivers and a gaggle of teen-age boys who paint mural after mural of toucans, butterflies and trees for about $1.70 a day, plus soft drinks.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she worked the tougher,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her neighborhood last week, Ms. Tejeda admitted that she was shaking a good number of reluctant hands.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starting to understand that the environment is something to be concerned about," she said. "But what they are concerned about now is how to feed their families."</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1991</w:t>
      </w:r>
    </w:p>
    <w:p>
      <w:pPr>
        <w:pStyle w:val="Normal426"/>
      </w:pPr>
    </w:p>
    <w:p>
      <w:pPr>
        <w:pStyle w:val="Normal426"/>
        <w:ind w:left="200"/>
        <w:sectPr>
          <w:type w:val="continuous"/>
          <w:pgMar w:top="840" w:right="1000" w:bottom="840" w:left="1000" w:header="400" w:footer="400"/>
          <w:pgNumType w:fmt="decimal"/>
          <w:cols w:space="720"/>
        </w:sectPr>
      </w:pPr>
      <w:r>
        <w:br/>
      </w:r>
      <w:r>
        <w:pict>
          <v:line id="_x0000_s2634"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27"/>
      </w:pPr>
    </w:p>
    <w:p>
      <w:pPr>
        <w:pStyle w:val="Normal427"/>
      </w:pPr>
      <w:r>
        <w:pict>
          <v:shape id="_x0000_i2635" type="#_x0000_t75" alt="LexisNexis®" style="width:147.75pt;height:30pt">
            <v:imagedata r:id="rId17" o:title=""/>
          </v:shape>
        </w:pict>
      </w:r>
      <w:r>
        <w:cr/>
      </w:r>
    </w:p>
    <w:p>
      <w:pPr>
        <w:pStyle w:val="Heading1425"/>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Curious Incident of the Lesion on the Hip</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2006 Sunday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7"/>
        <w:keepNext w:val="0"/>
        <w:spacing w:after="0" w:line="240" w:lineRule="atLeast"/>
        <w:ind w:right="0"/>
        <w:jc w:val="both"/>
      </w:pPr>
      <w:bookmarkStart w:id="866" w:name="Bookmark_427"/>
      <w:bookmarkEnd w:id="866"/>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12</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KAMP</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Kamp is a contributing editor at Vanity Fair and GQ. His book about the American fine-food revolution, ''The United States of Arugula,'' has just been published.</w:t>
      </w:r>
    </w:p>
    <w:p>
      <w:pPr>
        <w:pStyle w:val="Normal427"/>
        <w:keepNext/>
        <w:spacing w:before="240" w:after="0" w:line="340" w:lineRule="atLeast"/>
        <w:ind w:left="0" w:right="0" w:firstLine="0"/>
        <w:jc w:val="left"/>
      </w:pPr>
      <w:bookmarkStart w:id="867" w:name="Body_425"/>
      <w:bookmarkEnd w:id="867"/>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636" style="position:absolute;z-index:25285632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SPOT OF BOTHER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Mark Haddon.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354 pp. Doubleday. $24.95.</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Haddon's book titles seem to belong to ''Wallace &amp; Gromit'' film shorts. His first novel, published three years ago, was called ''The Curious Incident of the Dog in the Night-Time.'' The new one is called ''A Spot of Bother.'' Neither book has anything to do with a plasticine man-dog duo propelled by stop-motion animation. But, like Nick Park, the mastermind behind ''Wallace &amp; Gromit,'' Haddon trades in a cheerful, quirky, life-goes-on drabness that's particularly English. And totally brilliant.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Spot of Bother'' concerns a retiree named George Hall. He's a decent, sympathetic figure who used to hold a managerial post at a company that manufactured playground equipment. ''In a modest way,'' Haddon writes, ''he had increased the happiness of a small part of the human population.'' George now spends his days pottering about his home in provincial Peterborough, an hour north of London, doing acutely provincial English middle-class things -- drinking his coffee from a ''stripy'' mug, waiting as the toast ''pinged up,'' building a studio in his garden, where he plans to resume his long-dormant hobby of drawing. He's a bit of a fogy, preferring solitude to company and not wholly comfortable with the fact that his grown son is homosexual. (''It was the thought of men purchasing furniture together which disturbed him.'') But George is a nice fogy. ''Things changed,'' Haddon reasons on his protagonist's behalf. ''Mobile phones. Thai restaurants. You had to remain elastic or you turned into an angry fossil railing at litter.''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outset of the book, George discovers a lesion on his hip. His doctor diagnoses it as eczema. George, disbelieving, is convinced he has fatal cancer. Meanwhile, there are other rumblings of trouble. George learns that his wife, Jean, is carrying on an affair with one of his former work colleagues. George and Jean's daughter, a high-strung, hot-tempered divorcee and single mom named Katie, has announced that she's going to marry her boyfriend, Ray, who is kindhearted and prosperous but too discomfitingly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for Mum and Dad's tastes. And the gay son, Jamie, is going through a rough patch with his boyfriend, Tony. These circumstances conspire to make George depressed -- first just a little, and then, as time goes on, a lot.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standard-issue suburban-melodrama stuff is a far cry from ''The Curious Incident of the Dog in the Night-Time,'' which won raves for its bravura concept -- its narrator is an autistic teenager whose unorthodox thought processes subvert the norms of conventional storytelling. ''A Spot of Bother'' isn't nearly as audacious, and in other hands and other media, its plot elements wouldn't amount to much, maybe a weepy nighttime soap or a lesser Steve Martin comedy.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Haddon is too gifted and too ambitious to write a hacky second novel. In fact, he's so wondrously articulate, so rigorous in thinking through his characters' mind-sets, that ''A Spot of Bother'' serves as a fine example of why novels exist. Really, does any other art form do nuance so well, or the telling detail (''the pig-shaped notepad on the phone table'') or the internal monologue? A dust-up with her fiance prompts Katie to consider her checkered romantic past: ''They took up so much space. That was the problem with men. It wasn't just the leg sprawl and the clumping down stairs. It was the constant demand for attention.'' A church funeral provides George with the occasion to ponder the role of Christianity in his life, or its lack thereof: ''He looked round at the stained-glass lambs and the scale model of the crucified Christ and thought how ridiculous it all was, this desert religion transported wholesale to the English shires. Bank managers and P.E. teachers listening to stories about zithers and smiting and barley bread as if it were the most natural thing in the world.''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zingers and tragicomic domestic set pieces, Haddon is especially heroic in capturing the tortured dynamics of nuclear-family life: the roles children never grow out of, even after they've become adults; the close-quarters intimacy that simultaneously binds and enervates (Jamie sums up his father as ''the alphabeticizer of books and winder-up of clocks''); the ever-shifting alliances; the short-lived feuds; the commiserative phone calls about how loco everyone else in the family is. In one swift passage, Katie pinballs from treating Jamie as her dearest confidant to punching him upside the head for being indiscreet to good-naturedly gossiping with him about ''Mum's fancy man.''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Spot of Bother'' does share one major trait with ''The Curious Incident of the Dog in the Night-Time.'' In both, about halfway through, Haddon douses his story with accelerant and sets it aflame; abruptly, what has been a rather gently paced book becomes an urgent read, and pages start turning in double-time. It wouldn't be sporting of me to reveal how, precisely, this happens, but in neither book does the author force matters with sudden ice storms or deluges of frogs or any other kind of dubious ex machina. Haddon is an unmagic realist, a guy who finds enough pathos and humor in the everyday to fashion stories that transport, entertain and keep you reading past your bedtime.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uncharacteristic meta-moment in which he seems to be winking at the reader, Haddon writes, ''The human mind was not designed for sunbathing and light novels.'' He's talking about George's aversion to vacations, but he also seems to be poking fun at himself, or wondering if the sort of breezy books he writes have any lasting value.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when they have the kind of heart and intelligence that ''A Spot of Bother'' does, they certainly do. In a modest way, Mark Haddon will increase the happiness of a small part of the human population.</w:t>
      </w:r>
    </w:p>
    <w:p>
      <w:pPr>
        <w:pStyle w:val="Normal427"/>
      </w:pPr>
    </w:p>
    <w:p>
      <w:pPr>
        <w:pStyle w:val="Normal427"/>
        <w:keepNext w:val="0"/>
        <w:spacing w:before="240" w:after="0" w:line="260" w:lineRule="atLeast"/>
        <w:ind w:left="0" w:right="0" w:firstLine="0"/>
        <w:jc w:val="left"/>
      </w:pPr>
      <w:r>
        <w:br/>
      </w:r>
      <w:hyperlink r:id="rId3585" w:history="1">
        <w:r>
          <w:rPr>
            <w:rFonts w:ascii="arial" w:eastAsia="arial" w:hAnsi="arial" w:cs="arial"/>
            <w:b w:val="0"/>
            <w:i/>
            <w:strike w:val="0"/>
            <w:color w:val="0077CC"/>
            <w:sz w:val="20"/>
            <w:u w:val="single"/>
            <w:vertAlign w:val="baseline"/>
          </w:rPr>
          <w:t>http://www.nytimes.com</w:t>
        </w:r>
      </w:hyperlink>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637" style="position:absolute;z-index:252857344"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Sos Eltis)Drawing (Drawing by Nick Craine)</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2006</w:t>
      </w:r>
    </w:p>
    <w:p>
      <w:pPr>
        <w:pStyle w:val="Normal427"/>
      </w:pPr>
    </w:p>
    <w:p>
      <w:pPr>
        <w:pStyle w:val="Normal427"/>
        <w:ind w:left="200"/>
        <w:sectPr>
          <w:type w:val="continuous"/>
          <w:pgMar w:top="840" w:right="1000" w:bottom="840" w:left="1000" w:header="400" w:footer="400"/>
          <w:pgNumType w:fmt="decimal"/>
          <w:cols w:space="720"/>
        </w:sectPr>
      </w:pPr>
      <w:r>
        <w:br/>
      </w:r>
      <w:r>
        <w:pict>
          <v:line id="_x0000_s2638"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428"/>
      </w:pPr>
    </w:p>
    <w:p>
      <w:pPr>
        <w:pStyle w:val="Normal428"/>
      </w:pPr>
      <w:r>
        <w:pict>
          <v:shape id="_x0000_i2639" type="#_x0000_t75" alt="LexisNexis®" style="width:147.75pt;height:30pt">
            <v:imagedata r:id="rId17" o:title=""/>
          </v:shape>
        </w:pict>
      </w:r>
      <w:r>
        <w:cr/>
      </w:r>
    </w:p>
    <w:p>
      <w:pPr>
        <w:pStyle w:val="Heading1426"/>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The Janitor Has a Plan: Break Into Mick Jagger's Home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2006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8"/>
        <w:keepNext w:val="0"/>
        <w:spacing w:after="0" w:line="240" w:lineRule="atLeast"/>
        <w:ind w:right="0"/>
        <w:jc w:val="both"/>
      </w:pPr>
      <w:bookmarkStart w:id="868" w:name="Bookmark_428"/>
      <w:bookmarkEnd w:id="868"/>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104; THE NEW SEASON -- TELEVISION</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BROWNE</w:t>
      </w:r>
    </w:p>
    <w:p>
      <w:pPr>
        <w:pStyle w:val="Normal428"/>
        <w:keepNext/>
        <w:spacing w:before="240" w:after="0" w:line="340" w:lineRule="atLeast"/>
        <w:ind w:left="0" w:right="0" w:firstLine="0"/>
        <w:jc w:val="left"/>
      </w:pPr>
      <w:bookmarkStart w:id="869" w:name="Body_426"/>
      <w:bookmarkEnd w:id="869"/>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40" style="position:absolute;z-index:252859392"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it seems as if there are two Donal Logues. The first is the actor who, over the course of a wide-ranging conversation, can riff on Karl Marx, 1980's indie rock and Walker Percy (whose novel ''The Second Coming'' will be made into a feature film next year, directed and written by Mr. Logue himself). This is the Donal Logue who has appeared in as many independent films as blockbusters, and whom Edward Burns, who directs Mr. Logue in his current movie, ''The Groomsmen,'' described as ''one of the smartest guys I know.''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there's the other Donal Logue, at work one recent morning at Silvercup Studios in Long Island City, Queens. His chunky figure stuffed into a maintenance-man uniform, his face doughy and stubbled, Mr. Logue easily inhabits the role of Eugene Gurkin, a janitor who assembles a motley crew to break into Mick Jagger's apartment in the new ABC series ''The Knights of Prosperity.''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Mr. Logue is the one who could easily pass for one of the series's cameramen, often ends sentences with an emphatic ''dude'' and receives shout-outs from truck drivers who see him as a kindred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spirit. (They also recognize him for his role in the sci-fi action film ''Blade.'')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two sides have been in evidence for some time. The son of Irish immigrants, he was raised in the border town of El Centro, Calif., but he attended Harvard on an American Legion-related scholarship.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at Harvard,'' he recalled in an interview, ''we all went to see this movie called 'Smooth Talk,' about a small town where people cruise in their hot rods. And these kids from the school were like, 'There's no place in the world like that.' And I was like: 'Yes, there is, dude. We'd roll up to the J C Penney parking lot and hang out with the guys with Quiet Riot blasting out of the speakers on top of their trucks.' ''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graduation Mr. Logue and two Harvard friends went on to create Jimmy the Cabdriver, a greasy-haired, horn-rimmed Boston cabbie who riffed hilariously on the absurdity of rock videos. MTV put him on the air in a series of spots that were so popular he became a hipster-household name. ''I always felt Jimmy was closer to who I am than anything I've ever done,'' said Mr. Logue, 40, who referred to the Jimmy skits as ''the stuff I'm proudest of, the most dynamic in terms of performance, the rawest stuff.'' (He revived the character two years ago for a series of Moveon.org anti-Republican television commercials.)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Mackall, an MTV producer involved with the Jimmy spots, said: ''He once said to me: 'I'm amazed at how quickly I can turn back into Jimmy.' It's close to his heart.''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Mr. Logue said, ''a real similarity'' between Jimmy and his new character, Eugene Gurkin, an archetypal blue-collar loser-hero. ''I had a great-aunt in Boston, and she had a son who stayed home most of his life,'' he said. ''Smoked a million cigarettes, confirmed bachelor, virgin -- heartbreaking guy. But I loved him. He was so big-hearted. I love the world of these guys.''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Peretz, one of the original Jimmy collaborators and now a director, said: ''He has a perspective on what blue-collar American life is all about. At times he has that frustration of living in a world of privileged New York and L.A. entertainment people who don't get what the average American is like. Because he comes from that, he can make those characters comedic, but from a respectful, loving place.''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debut on those MTV spots, Mr. Logue has been a character actor in over 40 films and has had recurring roles on ''The Practice'' and ''ER.'' In 2000 a starring role in the indie comedy ''The Tao of Steve'' garnered him the Sundance Film Festival's equivalent of a best-actor award (but take-home pay, after his representatives got their share, of only $3,400). Although producers began approaching him about other movies, he opted for a sitcom, Fox's ''Grounded for Life,'' in part because he wanted to settle down and make a home for his wife and new baby.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do that job,'' Mr. Logue said. ''I got a bit of flak for selling out, but you don't want to be that person who says, as an old man, 'I never knew my kids.' '' (He has two sons, 5 and 7.)</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Burns said: ''When you have kids like Donal does, you have to pay the bills. You can't just keep doing indie films. He's a realist. His approach is just to keep working. It's only a matter of time before he gets the part that turns him into the next Philip Seymour Hoffman.'' Mr. Logue will appear in another Burns film, ''Purple Violets,'' next year.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Logue said he considered his sitcom career over after ''Grounded for Life'' ended last year, but he changed his mind for the chance to work with the producers Rob Burnett and Jon Beckerman. He got to know them doing bits for ''The Late Show With David Letterman'' and working on the pilot of their show ''Ed.''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Burnett said they had conceived ''The Knights of Prosperity'' specifically with Mr. Logue in mind, adding, with a chuckle, ''We all share a love of enthusiastic dumb guys.''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far as any further ''sell-out'' charges, Mr. Logue shrugged: ''I put it to rest. I am who I am. I've done enough. I've done as many indie movies as anybody.''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would have been more concerned if ''The Knights of Prosperity'' was what he called ''a 'Yes, Dear'-style show. Nothing against those guys, but parameters exist in that kind of comedy.''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on the set of ''The Knights of Prosperity,'' the different worlds of Mr. Logue seemed to converge during one particular rehearsal. In his janitor's outfit, he was riffing caustically on F.C.C. obscenity rules and other subjects that might have gotten Jimmy the Cabdriver going. But when a cast member referred to a current TV series he was forced to reveal his artier tendencies. ''Like many people in this room,'' he confessed, slowing his delivery and lowering his voice to something approaching a whisper, ''I don't watch television.''</w:t>
      </w:r>
    </w:p>
    <w:p>
      <w:pPr>
        <w:pStyle w:val="Normal428"/>
      </w:pPr>
    </w:p>
    <w:p>
      <w:pPr>
        <w:pStyle w:val="Normal428"/>
        <w:keepNext w:val="0"/>
        <w:spacing w:before="240" w:after="0" w:line="260" w:lineRule="atLeast"/>
        <w:ind w:left="0" w:right="0" w:firstLine="0"/>
        <w:jc w:val="left"/>
      </w:pPr>
      <w:r>
        <w:br/>
      </w:r>
      <w:hyperlink r:id="rId3593" w:history="1">
        <w:r>
          <w:rPr>
            <w:rFonts w:ascii="arial" w:eastAsia="arial" w:hAnsi="arial" w:cs="arial"/>
            <w:b w:val="0"/>
            <w:i/>
            <w:strike w:val="0"/>
            <w:color w:val="0077CC"/>
            <w:sz w:val="20"/>
            <w:u w:val="single"/>
            <w:vertAlign w:val="baseline"/>
          </w:rPr>
          <w:t>http://www.nytimes.com</w:t>
        </w:r>
      </w:hyperlink>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641" style="position:absolute;z-index:252860416"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Donal Logue, right, plays a janitor turned thief in his new ABC series. He previously starred in the sitcom ''Grounded for Life.'' (Photo by Eric Liebowitz/ABC)</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2006</w:t>
      </w:r>
    </w:p>
    <w:p>
      <w:pPr>
        <w:pStyle w:val="Normal428"/>
      </w:pPr>
    </w:p>
    <w:p>
      <w:pPr>
        <w:pStyle w:val="Normal428"/>
        <w:ind w:left="200"/>
        <w:sectPr>
          <w:type w:val="continuous"/>
          <w:pgMar w:top="840" w:right="1000" w:bottom="840" w:left="1000" w:header="400" w:footer="400"/>
          <w:pgNumType w:fmt="decimal"/>
          <w:cols w:space="720"/>
        </w:sectPr>
      </w:pPr>
      <w:r>
        <w:br/>
      </w:r>
      <w:r>
        <w:pict>
          <v:line id="_x0000_s2642"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594"/>
          <w:headerReference w:type="default" r:id="rId3595"/>
          <w:footerReference w:type="even" r:id="rId3596"/>
          <w:footerReference w:type="default" r:id="rId3597"/>
          <w:headerReference w:type="first" r:id="rId3598"/>
          <w:footerReference w:type="first" r:id="rId3599"/>
          <w:pgSz w:w="12240" w:h="15840"/>
          <w:pgMar w:top="840" w:right="1000" w:bottom="840" w:left="1000" w:header="400" w:footer="400"/>
          <w:pgNumType w:fmt="decimal"/>
          <w:cols w:space="720"/>
          <w:titlePg w:val="0"/>
        </w:sectPr>
      </w:pPr>
    </w:p>
    <w:p>
      <w:pPr>
        <w:pStyle w:val="Normal429"/>
      </w:pPr>
    </w:p>
    <w:p>
      <w:pPr>
        <w:pStyle w:val="Normal429"/>
      </w:pPr>
      <w:r>
        <w:pict>
          <v:shape id="_x0000_i2643" type="#_x0000_t75" alt="LexisNexis®" style="width:147.75pt;height:30pt">
            <v:imagedata r:id="rId17" o:title=""/>
          </v:shape>
        </w:pict>
      </w:r>
      <w:r>
        <w:cr/>
      </w:r>
    </w:p>
    <w:p>
      <w:pPr>
        <w:pStyle w:val="Heading1427"/>
        <w:keepNext w:val="0"/>
        <w:spacing w:after="200" w:line="340" w:lineRule="atLeast"/>
        <w:ind w:left="0" w:right="0" w:firstLine="0"/>
        <w:jc w:val="center"/>
      </w:pPr>
      <w:hyperlink r:id="rId3600" w:history="1">
        <w:r>
          <w:rPr>
            <w:rFonts w:ascii="arial" w:eastAsia="arial" w:hAnsi="arial" w:cs="arial"/>
            <w:b/>
            <w:i/>
            <w:strike w:val="0"/>
            <w:color w:val="0077CC"/>
            <w:sz w:val="28"/>
            <w:u w:val="single"/>
            <w:vertAlign w:val="baseline"/>
          </w:rPr>
          <w:t>A CHURCH-STATE BATTLE RAGES OVER MALTA'S SCHOOLS</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1983, Thursday, Late City Final Edition</w:t>
      </w:r>
    </w:p>
    <w:p>
      <w:pPr>
        <w:pStyle w:val="Normal429"/>
        <w:keepNext w:val="0"/>
        <w:spacing w:after="0" w:line="240" w:lineRule="atLeast"/>
        <w:ind w:right="0"/>
        <w:jc w:val="both"/>
      </w:pPr>
      <w:bookmarkStart w:id="870" w:name="Bookmark_429"/>
      <w:bookmarkEnd w:id="870"/>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1; Foreign Desk</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KAMM, Special to the New York Times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VALLETTA, Malta</w:t>
      </w:r>
    </w:p>
    <w:p>
      <w:pPr>
        <w:pStyle w:val="Normal429"/>
        <w:keepNext/>
        <w:spacing w:before="240" w:after="0" w:line="340" w:lineRule="atLeast"/>
        <w:ind w:left="0" w:right="0" w:firstLine="0"/>
        <w:jc w:val="left"/>
      </w:pPr>
      <w:bookmarkStart w:id="871" w:name="Body_427"/>
      <w:bookmarkEnd w:id="871"/>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44" style="position:absolute;z-index:25286246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island nation of 320,000 people, where nearly everyone is a Roman Catholic, the church is fighting a strong challenge from the Socialist Government of Prime Minister Dom Mintoff to its once dominant role in Maltese affairs.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Mintoff was elected in 1971, the church's two hospitals have been closed. It has lost its two teachers' colleges. The theology department has been severed from the University of Malta, which was founded around that department in 1592.</w:t>
      </w:r>
    </w:p>
    <w:p>
      <w:pPr>
        <w:pStyle w:val="Normal4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VALLETTA, Malta - In this island nation of 320,000 people, where nearly everyone is a Roman Catholic, the church is fighting a strong challenge from the Socialist Government of Prime Minister Dom Mintoff to its once dominant role in Maltese affairs.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church is trying to preserve its elementary and secondary schools, which educate between one-fifth and one-fourth of Malta's pupils.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embittered have relations become that Mr. Mintoff and Archbishop Joseph Mercieca are no longer on speaking terms.  Last year the Prime Minister publicly called the Archbishop a hypocrite and said he had told the Vatican to remove the prelate. It is understood that he never sent such a request. But negotiations on church-state relations, from which Archbishop Mercieca has been excluded, have been held at the Vatican.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Secretary of State, Agostino Cardinal Casaroli, met in mid-February with the Maltese Foreign Minister, Alex Sceberras Trigona. The Archbishop was in Rome, presumably to advise Cardinal Casaroli, but was kept out of the meeting.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light has been shed on the results of the negotiations, but another meeting has been scheduled for April.  ''I have not been asked to take part,'' said Archbishop Mercieca in an interview in his palace here on his return from Rome.  Asked whether he preferred not to participate, he replied, ''It was not my wish.'' Although the prelate's unhappiness was evident, he defended the Vatican's willingness to submit to Mr. Mintoff's objection to negotiating with him. He said he would ''be informed in due course'' if there was anything in the talks that pertained to him.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Maltese express unhappiness over the Archbishop's emphasis on conciliation and his unwillingness to respond in kind to Mr.  Mintoff's confrontational politics.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is trying to avoid confrontation with Mr. Mintoff while Mintoff is spoiling for a fight with the church,'' said Eddie Fenech Adami, leader of the Nationalist Party, a Christian Democratic grouping. ''It is not right for the Vatican to discuss Maltese affairs with the Government without the direct participation of the Archbishop.''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Fenech Adami is engaged in direct confrontation with Mr.  Mintoff. In the election of December 1981, his party won 51 percent of the vote; Mr. Mintoff's Labor Party polled 49 percent. But a redrawing of election district lines gave a parliamentary majority to the Laborites.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Nationalist representatives refused to take their seats, turning Mr. Mintoff's Government, though freely elected, into a minority, one-party regime.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Mintoff, who was educated in a church school and has a brother who is a priest, considers the church a traditional ally of a power structure that he believes to be an enemy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priests agree with the view that before the Socialist election victory in 1971 the church exercised considerable political and social influence in favor of conservatism and was the Nationalist Party's close ally.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contention that all education must be free, the Government last year outlawed voluntary donations to church schools, froze school fees and decreed a bonus in admission points for university entrance to state high school graduates.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parents are substituting interest-free loans that they do not want to be repaid for their customary donations to schools. But Mr. Mintoff has openly declared war on church schools.</w:t>
      </w:r>
    </w:p>
    <w:p>
      <w:pPr>
        <w:pStyle w:val="Normal429"/>
      </w:pPr>
    </w:p>
    <w:p>
      <w:pPr>
        <w:pStyle w:val="Normal429"/>
        <w:ind w:left="200"/>
        <w:sectPr>
          <w:type w:val="continuous"/>
          <w:pgMar w:top="840" w:right="1000" w:bottom="840" w:left="1000" w:header="400" w:footer="400"/>
          <w:pgNumType w:fmt="decimal"/>
          <w:cols w:space="720"/>
        </w:sectPr>
      </w:pPr>
      <w:r>
        <w:br/>
      </w:r>
      <w:r>
        <w:pict>
          <v:line id="_x0000_s2645"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601"/>
          <w:headerReference w:type="default" r:id="rId3602"/>
          <w:footerReference w:type="even" r:id="rId3603"/>
          <w:footerReference w:type="default" r:id="rId3604"/>
          <w:headerReference w:type="first" r:id="rId3605"/>
          <w:footerReference w:type="first" r:id="rId3606"/>
          <w:pgSz w:w="12240" w:h="15840"/>
          <w:pgMar w:top="840" w:right="1000" w:bottom="840" w:left="1000" w:header="400" w:footer="400"/>
          <w:pgNumType w:fmt="decimal"/>
          <w:cols w:space="720"/>
          <w:titlePg w:val="0"/>
        </w:sectPr>
      </w:pPr>
    </w:p>
    <w:p>
      <w:pPr>
        <w:pStyle w:val="Normal430"/>
      </w:pPr>
    </w:p>
    <w:p>
      <w:pPr>
        <w:pStyle w:val="Normal430"/>
      </w:pPr>
      <w:r>
        <w:pict>
          <v:shape id="_x0000_i2646" type="#_x0000_t75" alt="LexisNexis®" style="width:147.75pt;height:30pt">
            <v:imagedata r:id="rId17" o:title=""/>
          </v:shape>
        </w:pict>
      </w:r>
      <w:r>
        <w:cr/>
      </w:r>
    </w:p>
    <w:p>
      <w:pPr>
        <w:pStyle w:val="Heading1428"/>
        <w:keepNext w:val="0"/>
        <w:spacing w:after="200" w:line="340" w:lineRule="atLeast"/>
        <w:ind w:left="0" w:right="0" w:firstLine="0"/>
        <w:jc w:val="center"/>
      </w:pPr>
      <w:hyperlink r:id="rId3607" w:history="1">
        <w:r>
          <w:rPr>
            <w:rFonts w:ascii="arial" w:eastAsia="arial" w:hAnsi="arial" w:cs="arial"/>
            <w:b/>
            <w:i/>
            <w:strike w:val="0"/>
            <w:color w:val="0077CC"/>
            <w:sz w:val="28"/>
            <w:u w:val="single"/>
            <w:vertAlign w:val="baseline"/>
          </w:rPr>
          <w:t>STATE OF THE UNION: POLITICAL MEMO; Bush's Words Reflect An Eye Toward 2004</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2003 Wednesday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0"/>
        <w:keepNext w:val="0"/>
        <w:spacing w:after="0" w:line="240" w:lineRule="atLeast"/>
        <w:ind w:right="0"/>
        <w:jc w:val="both"/>
      </w:pPr>
      <w:bookmarkStart w:id="872" w:name="Bookmark_430"/>
      <w:bookmarkEnd w:id="872"/>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14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Jan. 28  </w:t>
      </w:r>
    </w:p>
    <w:p>
      <w:pPr>
        <w:pStyle w:val="Normal430"/>
        <w:keepNext/>
        <w:spacing w:before="240" w:after="0" w:line="340" w:lineRule="atLeast"/>
        <w:ind w:left="0" w:right="0" w:firstLine="0"/>
        <w:jc w:val="left"/>
      </w:pPr>
      <w:bookmarkStart w:id="873" w:name="Body_428"/>
      <w:bookmarkEnd w:id="873"/>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47" style="position:absolute;z-index:25286451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talk about Iraq before tonight's address, President Bush devoted the first half of his speech to problems at home. Before he uttered a word about Saddam Hussein or Osama bin Laden, he uncustomarily talked about the AIDS epidemic and the need to mentor the children of inmates. And he proclaimed that his No. 1 goal was providing jobs for all.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Mr. Bush began to attend to a task that many Republicans say is important, though not yet urgent, as he prepares for his re-election campaign: to dispel any notion that he, like another president named Bush in the first half of his term, neglected domestic affairs and did not feel compassion for ordinary Americans.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Mr. Bush got around to the subject that has consumed his administration for five months -- removing Mr. Hussein from power, a topic he reached 50 minutes into his address -- he mentioned the need to create jobs, expand health care availability and help provide prescription drugs to elderly Americans. Those are the very issues on which the Democratic presidential contenders have been attacking Mr. Bush.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this evening, there was little doubt that Mr. Bush's speech, like addresses delivered by other presidents at the midpoint of their first terms, was offered as the rough first draft of his re-election campaign agenda. It was a telling example of the White House's determination that Mr. Bush not be viewed as so absorbed with events abroad that he would allow conditions to deteriorate at home. Mr. Bush devoted the entire first half speech of his speech, which the White House knew was certain to have higher and more focused viewership, to domestic issues.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signaled that the White House had come to agree with many Democrats that being a strong president at a time of war did not necessarily assure Mr. Bush the second term that eluded his father. Indeed, at times tonight it sounded as if Mr. Bush were addressing one of the Democratic presidential candidates, four of whom were in the chamber, as members of Congress, as he delivered his address.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goal is clear: we must have an economy that grows fast enough to employ every man and woman who seeks a job," Mr. Bush said, as the television cameras panned to the stern faces of his possible challengers: Senator John Edwards of North Carolina at one moment and Representative Richard A. Gephardt of Missouri at the next.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presented his tax cut plan, which has been attacked by Democrats as a sop to the wealthy because it would eliminate the tax on dividends, as a plan that would benefit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nearly 10 million seniors who receive dividend income."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of his opposition to "the practice of partial-birth abortion," a view shared by most Americans, without restating his broader opposition to abortion rights. And again and again, whether he was talking about AIDS in Africa or the "homeless, the fatherless, the addicted," he took steps to soften what even Mr. Bush's supporters have described as the often-belligerent front he has presented over the past 15 months.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are confident about Mr. Bush's political standing as he enters the second half of his term. Still, some Republicans in interviews took nervous note of polls showing that discontent with the economy, and Mr. Bush's handling of it, is on the rise, and that the nation is ambivalent about a hasty war to remove Saddam Hussein.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speech could not have come at a better time," said Al Cardenas, the Republican state chairman from Florida. "This is a period of uncertainty in the minds of the electorate."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Bush's systematic effort to portray himself as concerned with job growth, the economy and prescription drugs -- after months in which he has focused almost entirely on Iraq -- suggested the risks this White House sees in assuming that the 2004 campaign will be a repeat of the 2002 one, when Democratic efforts to steer the debate to domestic concerns were eclipsed by international turmoil.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absolutely proportional response to the polls we're seeing and that the White House is seeing," said Jim Jordan, the campaign manager for one of the Democratic presidential candidates, Senator John Kerry of Massachusetts. "As the president learned from his father's defeat, if you lose the public on domestic issues, if they sense you are disengaged or uncaring, you're bound for defeat."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Racicot, the Republican national chairman, argued tonight that Mr. Bush was devoting as much time to dealing with problems at home as he was with problems abroad. But he acknowledged that polls suggested that many Americans were not aware of this.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issued a memorandum by one of its chief pollsters, Matthew Dowd, noting that Mr. Bush's approval rating remained high, at least by historical standards. At the same time, Mr. Dowd was quick to note that in recent years, presidents have not typically enjoyed any lift in their popularity in the immediate aftermath of a State of the Union address.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might not even matter in the long term. Newt Gingrich, the former House speaker, acknowledged that Mr. Bush's ratings had dropped -- but noted that the slide had not begun until after the midterm elections and that 2004 was still a long way away.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amazing," Mr. Gingrich said. "Imagine if he'd fallen next September. This is the most fortuitous timing I can remember since F.D.R." </w:t>
      </w:r>
    </w:p>
    <w:p>
      <w:pPr>
        <w:pStyle w:val="Normal430"/>
        <w:keepNext w:val="0"/>
        <w:spacing w:before="240" w:after="0" w:line="260" w:lineRule="atLeast"/>
        <w:ind w:left="0" w:right="0" w:firstLine="0"/>
        <w:jc w:val="left"/>
      </w:pPr>
      <w:r>
        <w:br/>
      </w:r>
      <w:hyperlink r:id="rId3608" w:history="1">
        <w:r>
          <w:rPr>
            <w:rFonts w:ascii="arial" w:eastAsia="arial" w:hAnsi="arial" w:cs="arial"/>
            <w:b w:val="0"/>
            <w:i/>
            <w:strike w:val="0"/>
            <w:color w:val="0077CC"/>
            <w:sz w:val="20"/>
            <w:u w:val="single"/>
            <w:vertAlign w:val="baseline"/>
          </w:rPr>
          <w:t>http://www.nytimes.com</w:t>
        </w:r>
      </w:hyperlink>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2003</w:t>
      </w:r>
    </w:p>
    <w:p>
      <w:pPr>
        <w:pStyle w:val="Normal430"/>
      </w:pPr>
    </w:p>
    <w:p>
      <w:pPr>
        <w:pStyle w:val="Normal430"/>
        <w:ind w:left="200"/>
        <w:sectPr>
          <w:type w:val="continuous"/>
          <w:pgMar w:top="840" w:right="1000" w:bottom="840" w:left="1000" w:header="400" w:footer="400"/>
          <w:pgNumType w:fmt="decimal"/>
          <w:cols w:space="720"/>
        </w:sectPr>
      </w:pPr>
      <w:r>
        <w:br/>
      </w:r>
      <w:r>
        <w:pict>
          <v:line id="_x0000_s2648"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609"/>
          <w:headerReference w:type="default" r:id="rId3610"/>
          <w:footerReference w:type="even" r:id="rId3611"/>
          <w:footerReference w:type="default" r:id="rId3612"/>
          <w:headerReference w:type="first" r:id="rId3613"/>
          <w:footerReference w:type="first" r:id="rId3614"/>
          <w:pgSz w:w="12240" w:h="15840"/>
          <w:pgMar w:top="840" w:right="1000" w:bottom="840" w:left="1000" w:header="400" w:footer="400"/>
          <w:pgNumType w:fmt="decimal"/>
          <w:cols w:space="720"/>
          <w:titlePg w:val="0"/>
        </w:sectPr>
      </w:pPr>
    </w:p>
    <w:p>
      <w:pPr>
        <w:pStyle w:val="Normal431"/>
      </w:pPr>
    </w:p>
    <w:p>
      <w:pPr>
        <w:pStyle w:val="Normal431"/>
      </w:pPr>
      <w:r>
        <w:pict>
          <v:shape id="_x0000_i2649" type="#_x0000_t75" alt="LexisNexis®" style="width:147.75pt;height:30pt">
            <v:imagedata r:id="rId17" o:title=""/>
          </v:shape>
        </w:pict>
      </w:r>
      <w:r>
        <w:cr/>
      </w:r>
    </w:p>
    <w:p>
      <w:pPr>
        <w:pStyle w:val="Heading1429"/>
        <w:keepNext w:val="0"/>
        <w:spacing w:after="200" w:line="340" w:lineRule="atLeast"/>
        <w:ind w:left="0" w:right="0" w:firstLine="0"/>
        <w:jc w:val="center"/>
      </w:pPr>
      <w:hyperlink r:id="rId3615" w:history="1">
        <w:r>
          <w:rPr>
            <w:rFonts w:ascii="arial" w:eastAsia="arial" w:hAnsi="arial" w:cs="arial"/>
            <w:b/>
            <w:i/>
            <w:strike w:val="0"/>
            <w:color w:val="0077CC"/>
            <w:sz w:val="28"/>
            <w:u w:val="single"/>
            <w:vertAlign w:val="baseline"/>
          </w:rPr>
          <w:t xml:space="preserve">In Turn, 6 Presidential Hopefuls Back Abortion Rights </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2003 Wednesday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1"/>
        <w:keepNext w:val="0"/>
        <w:spacing w:after="0" w:line="240" w:lineRule="atLeast"/>
        <w:ind w:right="0"/>
        <w:jc w:val="both"/>
      </w:pPr>
      <w:bookmarkStart w:id="874" w:name="Bookmark_431"/>
      <w:bookmarkEnd w:id="874"/>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18</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ADAM NAGOURNEY </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Jan. 21  </w:t>
      </w:r>
    </w:p>
    <w:p>
      <w:pPr>
        <w:pStyle w:val="Normal431"/>
        <w:keepNext/>
        <w:spacing w:before="240" w:after="0" w:line="340" w:lineRule="atLeast"/>
        <w:ind w:left="0" w:right="0" w:firstLine="0"/>
        <w:jc w:val="left"/>
      </w:pPr>
      <w:bookmarkStart w:id="875" w:name="Body_429"/>
      <w:bookmarkEnd w:id="875"/>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50" style="position:absolute;z-index:25286656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Richard A. Gephardt of Missouri, a Democratic presidential candidate, told abortion rights supporters tonight that he had abandoned his once-fervent opposition to abortion because of "wisdom gained over time."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Gephardt gave an account of what he termed "my own journey on this question of choice" at a packed dinner commemorating the 30th anniversary of Roe v. Wade, the Supreme Court decision that legalized abortions nationwide.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dinner was also the first time that the six likely Democratic presidential contenders for 2004 shared a stage, and underlined the extent to which Democrats think abortion rights could prove central in that race.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sequence of speeches, the six Democrats all told Naral Pro-Choice America, an abortion rights organization, that a woman's right to terminate her pregnancy was in the greatest peril since the Roe v. Wade opinion because of the recent elections that left Republicans in control of Congress and the White House.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candidates repeatedly promised the group, formerly known as the National Abortion and Reproductive Rights Action League, that they would oppose restrictions on abortions and would appoint judges who would uphold Roe.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choose is in grave danger from this president," said Senator Joseph I. Lieberman of Connecticut. "This administration has been undermining abortion rights from the day it took office."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John Edwards of North Carolina said that a "chill wind blows tonight," echoing the warning that Harry A. Blackmun, the former Supreme Court Justice who wrote the Roe opinion, once uttered from the bench regarding threats to abortion rights.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blows from the White House," Mr. Edwards continued. "It blows from the Senate. These people believe that politicians and judges are in a better place to make the decision that can so profoundly affect a women's life. They are wrong."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view the issue as a way to challenge President Bush, and tonight's event gave them an opportunity to test lines that the winner of the Democratic primaries might use in the general election.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aides to several candidates said that abortion rights would probably be an issue in the Democratic primary as well, because of Mr. Gephardt's switch and his continued support of some limits on abortion.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10 years in Congress, Mr. Gephardt was a leading opponent of abortion. In 1977, he sponsored a resolution to overturn Roe, and bought a "best wishes" advertisement in the official program for the 1985 Right to Life convention.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speech tonight, Mr. Gephardt sought to address an issue that his supporters acknowledge could pose a problem for his campaign. Nearly his entire eight-minute speech was focused on explaining his shift on the issue, by far the most time he has devoted publicly to discussing his changing position.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 of you know, I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Baptist faith, and I went to college on a church scholarship where early teachings were reinforced," Mr. Gephardt said. "Abortion was wrong, I was taught. There was a moral reason it was illegal."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to a few soft boos, that he had sponsored an amendment to ban abortion. "At that time, at the beginning of my journey in public service, I didn't yet realize the full consequences of my positions and beliefs," he continued to the hushed audience.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true change of heart and mind, it took time, and it should have," he added. "Like anyone in public service, I would understand and deserve skepticism if this was a change that came quickly or easily, but I know in my own heart that it didn't."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Mr. Gephardt did not use the forum tonight to discuss two other positions that have stirred concern among some abortion advocates: his support for restrictions both on the kind of late-term procedure that opponents call "partial birth" abortions, and on some public financing of abortion.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Gephardt's opponents made no direct mention of his positions. Instead, to cheers and applause, one after another attacked the Bush administration, and described abortion as a fundamental right for women. The Rev. Al Sharpton told of being approached by a picketer as he came into the hotel here tonight.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lady said to me, 'Forget your political activism,' " Mr. Sharpton recounted. " 'You're a minister and a real Christian can't support that.' And I said, 'Young lady, it is time for the Christian right to meet the right Christian.'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Kerry of Massachusetts said: "If I am fortunate to share a stage with our current president and debate him, one of the first things I'll tell him is that there is a fundamental difference between he and I: 'I trust women to make their own decisions, and you don't, Mr. President.'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few signs of tensions in this first meeting of the candidates. As Mr. Edwards spoke, Dr. Howard Dean, the former governor of Vermont, and Senator Kerry laughed and joked. And in following Mr. Edwards at the lectern, Mr. Sharpton could not resist noting that the senator had breached the evening's rules.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told that we had three minutes," Mr. Sharpton said. "My good friend Senator Edwards spoke for five. So Joe Lieberman told me that in the name of affirmative action, I can take seven."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Mr. Sharpton did.</w:t>
      </w:r>
    </w:p>
    <w:p>
      <w:pPr>
        <w:pStyle w:val="Normal431"/>
        <w:keepNext w:val="0"/>
        <w:spacing w:before="240" w:after="0" w:line="260" w:lineRule="atLeast"/>
        <w:ind w:left="0" w:right="0" w:firstLine="0"/>
        <w:jc w:val="left"/>
      </w:pPr>
      <w:r>
        <w:br/>
      </w:r>
      <w:hyperlink r:id="rId3616" w:history="1">
        <w:r>
          <w:rPr>
            <w:rFonts w:ascii="arial" w:eastAsia="arial" w:hAnsi="arial" w:cs="arial"/>
            <w:b w:val="0"/>
            <w:i/>
            <w:strike w:val="0"/>
            <w:color w:val="0077CC"/>
            <w:sz w:val="20"/>
            <w:u w:val="single"/>
            <w:vertAlign w:val="baseline"/>
          </w:rPr>
          <w:t>http://www.nytimes.com</w:t>
        </w:r>
      </w:hyperlink>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51" style="position:absolute;z-index:252867584"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Senator John Kerry of Massachusetts; Howard Dean, the former governor of Vermont; Representative Richard A. Gephardt of Missouri; Senator Joseph I. Lieberman of Connecticut; the Rev. Al Sharpton; and Senator John Edwards of North Carolina, Democrats running for president. (Stephen Crowley/The New York Times)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2003</w:t>
      </w:r>
    </w:p>
    <w:p>
      <w:pPr>
        <w:pStyle w:val="Normal431"/>
      </w:pPr>
    </w:p>
    <w:p>
      <w:pPr>
        <w:pStyle w:val="Normal431"/>
        <w:ind w:left="200"/>
        <w:sectPr>
          <w:type w:val="continuous"/>
          <w:pgMar w:top="840" w:right="1000" w:bottom="840" w:left="1000" w:header="400" w:footer="400"/>
          <w:pgNumType w:fmt="decimal"/>
          <w:cols w:space="720"/>
        </w:sectPr>
      </w:pPr>
      <w:r>
        <w:br/>
      </w:r>
      <w:r>
        <w:pict>
          <v:line id="_x0000_s2652"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432"/>
      </w:pPr>
    </w:p>
    <w:p>
      <w:pPr>
        <w:pStyle w:val="Normal432"/>
      </w:pPr>
      <w:r>
        <w:pict>
          <v:shape id="_x0000_i2653" type="#_x0000_t75" alt="LexisNexis®" style="width:147.75pt;height:30pt">
            <v:imagedata r:id="rId17" o:title=""/>
          </v:shape>
        </w:pict>
      </w:r>
      <w:r>
        <w:cr/>
      </w:r>
    </w:p>
    <w:p>
      <w:pPr>
        <w:pStyle w:val="Heading1430"/>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For Shapeshifters, Bringing Boxy Back</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2009 Thursday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2"/>
        <w:keepNext w:val="0"/>
        <w:spacing w:after="0" w:line="240" w:lineRule="atLeast"/>
        <w:ind w:right="0"/>
        <w:jc w:val="both"/>
      </w:pPr>
      <w:bookmarkStart w:id="876" w:name="Bookmark_432"/>
      <w:bookmarkEnd w:id="876"/>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Style Desk; Pg. 4; CRITICAL SHOPPER SMITH &amp; BUTLER</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ALBO</w:t>
      </w:r>
    </w:p>
    <w:p>
      <w:pPr>
        <w:pStyle w:val="Normal432"/>
        <w:keepNext/>
        <w:spacing w:before="240" w:after="0" w:line="340" w:lineRule="atLeast"/>
        <w:ind w:left="0" w:right="0" w:firstLine="0"/>
        <w:jc w:val="left"/>
      </w:pPr>
      <w:bookmarkStart w:id="877" w:name="Body_430"/>
      <w:bookmarkEnd w:id="877"/>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54" style="position:absolute;z-index:252869632"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closet is stuffed with shirts waiting to come back in style. Many are secondhand button-downs in plaids and buffalo prints from my early-'90s grunge years and, farther back in time, from the six months in 1985 when I tried really hard to look ''cowpunk.''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thrift store finds, these shirts all have full, squarish cuts. I just don't feel right in them now because (1) in our current trend climate, clothes that are fitted closer to the body are more appealing, and I wouldn't be caught dead in billowy fabric; and (2) I am a total fashion victim.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 drag you down with me, but Smith &amp; Butler, a new store in Brooklyn full of flannels, plaids and other rugged work-wear, may make you a little fashion victimy, too. Like me, you may walk in here, see all the plaid shirts and thick denim you wore years ago and think how radically your sense of shape and silhouette varies from your past.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went to Smith &amp; Butler last week with my friend Carl and his husband, Andrew, who live nearby. The store opened in November on Smith Street in Cobble Hill, the brunch and shopping corridor for aging hipster pioneers who settled into this neighborhood way back in Brooklyn's great wave of gentrification in the '90s. Upon entering the store, the three of us felt immediately refreshed, since it seems every boutique in Brooklyn these days  stocks only useless cute dresses and shoes for the Ladies Who Eat, Pray, Love.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store has elements you might expect (winsome salespeople, catchy alt music mix, expensive A.P.C. candles burning), but the rough-edged corner space displays durable, utilitarian clothing, stylishly displayed on scuffed-up furniture, much of which is for sale. The owner, Marylynn Piotrowski, a former model, also runs, with Staci Dover, a store in the Hamptons called Tauk. It may be daunting to open a shop now, but this couldn't be a better time for grittier, wearable clothing. It sure seems more relevant than a $10,000 skirt made of pink tissue paper.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room is mostly devoted to women's selections. Soft V-neck T-shirts by LNA lay like feathers on a long table with drawers that is available for $3,500. Nearby was a canvas pouch with a bandana-style print ($32) and a beautiful $320 blue Pendleton blanket with sunset-colored stripes along the bottom. The clothes here look feminine but strong and lasting. Throw the long Filson canvas overcoat ($300) over a white frilly dress and any pretty young woman could look like Katharine Ross in ''Butch Cassidy and the Sundance Kid.''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a few metal steps is the men's section -- a room of hard, unwashed denim and wool in masculine prints. Carl, Andrew and I made a beeline to the 30-percent-off rack, because all three of us suffer from I.D.D. -- Income Deficit Disorder. Here were a stack of Pointer Brand coveralls in thick denim ($83), a Filson buffalo print shirt ($88) and a blue plaid reverse down vest ($198), all clothes I could see in my wardrobe during a hideous winter that is nearing the climate conditions of a Cormac McCarthy novel.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the sale rack is a strange room of vintage motorcycles and bikes that don't quite fit with the humble work-wear aesthetic. A Condor motorbike with a Ducati engine for $4,000 looked like something an annoyingly privileged oddball would drive in a Wes Anderson film. Next to it was a beautiful black Batavus pedal bike for $1,000 --  beautiful but completely wasteful for New York. Buying it would make an interesting experiment. Which takes less time: the bike getting stolen, or burning $1,000 into a fine ash?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seem more meaningful in the rest of the men's section, where a card catalog unit (on sale for $420) displayed a series of strong canvas bags, including a dark green and brown canvas and leather Filson bag ($216) that Carl and Andrew examined with intensity. On a center table were selections of boots, including a pair of brown suede Red Wing work boots that looked solid and big but unobtrusive ($270). Over all, most everything here appears to be the kind of clothes you need to survive apocalyptic conditions and still look cool.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we started trying things on. I slipped on the reverse down vest and felt like a plaid tube. Carl picked up a pair of flannel pants in a red buffalo print. They were clownishly huge and then tapered to elastic ankles ($80). ''I feel like I could only wear these if I were a full-time ironist,'' he said, putting them back. Andrew tried on a Swedish vintage military jacket ($200). Cropped high at the waist, it swallowed his torso in a top-heavy triangle of olive green fabric and buckles and made him look like a backup dancer in a late '80s Jody Watley video. Hilarious, but  worth only about $20 in funny money.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KEPT trying on shirts: a wool Pendleton shirt in a handsome greenish plaid ($60), a red and yellow flannel shirt accented here and there with silver thread ($190). With every garment, I was confronted with the boxy proportions of yesteryear. I wanted to like these clothes, but  I couldn't keep them 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&amp; Butler's selection was either disappointingly untailored, or the beginning of a new trend arc, when the men's silhouette will fill out again. With that in mind, I stood in front of the mirror in a bulgingly big shirt and tried really hard to recalibrate my sense of proportion. I couldn't do it. The loose fit grossed me out. Why am I unable to enjoy the clothes I used to love? Why can't I simply change my sense of shape? My master is despotic.</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this is the end for me. Soon I will become one of those carefree seniors I see fuddy-duddying down the street in their wildly out-of-style outfits. I will still be wearing my fitted garments while everyone else walks around in up-to-the-moment costumes of cubic proportion, bulging fabric and boxy shoulder pads. I almost want it to happen. I will be a fashion victim no longer. I will finally be free.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&amp; BUTLER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225 Smith Street (at Butler Street), Brooklyn; (718) 855-4295</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new entry on the Smith Street boutique scene that presents scuffed-up furniture, vintage bikes, durable work-wear (plus high-end candles) to Brooklyn's fashion-conscious young grown-ups.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CRITICAL MASS While you're in the neighborhood, check out the scads of other shops, including the small but eclectic selection at the nearby Epaulet.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SASS The changing rooms are large with lots of hooks, there are plenty of mirrors and the salespeople are mellow and helpful, so no one will give you 'tude if you just want to try things 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UNDERPASS Put on your hip utilitarian duds, cross the B.Q.E. and take a stroll through Red Hook -- you'll either be mistaken for the ghost of a shipyard worker or a cast member of ''The Real World: Brooklyn.''</w:t>
      </w:r>
    </w:p>
    <w:p>
      <w:pPr>
        <w:pStyle w:val="Normal432"/>
        <w:keepNext w:val="0"/>
        <w:spacing w:before="240" w:after="0" w:line="260" w:lineRule="atLeast"/>
        <w:ind w:left="0" w:right="0" w:firstLine="0"/>
        <w:jc w:val="left"/>
      </w:pPr>
      <w:r>
        <w:br/>
      </w:r>
      <w:hyperlink r:id="rId3624"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55" style="position:absolute;z-index:252870656"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(PHOTOGRAPHS BY ROBERT WRIGHT FOR THE NEW YORK TIMES)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2009</w:t>
      </w:r>
    </w:p>
    <w:p>
      <w:pPr>
        <w:pStyle w:val="Normal432"/>
      </w:pPr>
    </w:p>
    <w:p>
      <w:pPr>
        <w:pStyle w:val="Normal432"/>
        <w:ind w:left="200"/>
        <w:sectPr>
          <w:type w:val="continuous"/>
          <w:pgMar w:top="840" w:right="1000" w:bottom="840" w:left="1000" w:header="400" w:footer="400"/>
          <w:pgNumType w:fmt="decimal"/>
          <w:cols w:space="720"/>
        </w:sectPr>
      </w:pPr>
      <w:r>
        <w:br/>
      </w:r>
      <w:r>
        <w:pict>
          <v:line id="_x0000_s2656"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625"/>
          <w:headerReference w:type="default" r:id="rId3626"/>
          <w:footerReference w:type="even" r:id="rId3627"/>
          <w:footerReference w:type="default" r:id="rId3628"/>
          <w:headerReference w:type="first" r:id="rId3629"/>
          <w:footerReference w:type="first" r:id="rId3630"/>
          <w:pgSz w:w="12240" w:h="15840"/>
          <w:pgMar w:top="840" w:right="1000" w:bottom="840" w:left="1000" w:header="400" w:footer="400"/>
          <w:pgNumType w:fmt="decimal"/>
          <w:cols w:space="720"/>
          <w:titlePg w:val="0"/>
        </w:sectPr>
      </w:pPr>
    </w:p>
    <w:p>
      <w:pPr>
        <w:pStyle w:val="Normal433"/>
      </w:pPr>
    </w:p>
    <w:p>
      <w:pPr>
        <w:pStyle w:val="Normal433"/>
      </w:pPr>
      <w:r>
        <w:pict>
          <v:shape id="_x0000_i2657" type="#_x0000_t75" alt="LexisNexis®" style="width:147.75pt;height:30pt">
            <v:imagedata r:id="rId17" o:title=""/>
          </v:shape>
        </w:pict>
      </w:r>
      <w:r>
        <w:cr/>
      </w:r>
    </w:p>
    <w:p>
      <w:pPr>
        <w:pStyle w:val="Heading1431"/>
        <w:keepNext w:val="0"/>
        <w:spacing w:after="200" w:line="340" w:lineRule="atLeast"/>
        <w:ind w:left="0" w:right="0" w:firstLine="0"/>
        <w:jc w:val="center"/>
      </w:pPr>
      <w:hyperlink r:id="rId3631" w:history="1">
        <w:r>
          <w:rPr>
            <w:rFonts w:ascii="arial" w:eastAsia="arial" w:hAnsi="arial" w:cs="arial"/>
            <w:b/>
            <w:i/>
            <w:strike w:val="0"/>
            <w:color w:val="0077CC"/>
            <w:sz w:val="28"/>
            <w:u w:val="single"/>
            <w:vertAlign w:val="baseline"/>
          </w:rPr>
          <w:t>San Francisco District Attorney Is Tireless in State Campaign</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2010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433"/>
        <w:keepNext w:val="0"/>
        <w:spacing w:after="0" w:line="240" w:lineRule="atLeast"/>
        <w:ind w:right="0"/>
        <w:jc w:val="both"/>
      </w:pPr>
      <w:bookmarkStart w:id="878" w:name="Bookmark_433"/>
      <w:bookmarkEnd w:id="878"/>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21A; THE BAY CITIZEN</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GERRY SHIH</w:t>
      </w:r>
    </w:p>
    <w:p>
      <w:pPr>
        <w:pStyle w:val="Normal433"/>
        <w:keepNext w:val="0"/>
        <w:spacing w:before="240" w:after="0" w:line="260" w:lineRule="atLeast"/>
        <w:ind w:left="0" w:right="0" w:firstLine="0"/>
        <w:jc w:val="both"/>
      </w:pPr>
      <w:hyperlink r:id="rId3632" w:history="1">
        <w:r>
          <w:rPr>
            <w:rFonts w:ascii="arial" w:eastAsia="arial" w:hAnsi="arial" w:cs="arial"/>
            <w:b w:val="0"/>
            <w:i/>
            <w:strike w:val="0"/>
            <w:color w:val="0077CC"/>
            <w:sz w:val="20"/>
            <w:u w:val="single"/>
            <w:vertAlign w:val="baseline"/>
          </w:rPr>
          <w:t>gshih@baycitizen.org</w:t>
        </w:r>
      </w:hyperlink>
    </w:p>
    <w:p>
      <w:pPr>
        <w:pStyle w:val="Normal433"/>
        <w:keepNext/>
        <w:spacing w:before="240" w:after="0" w:line="340" w:lineRule="atLeast"/>
        <w:ind w:left="0" w:right="0" w:firstLine="0"/>
        <w:jc w:val="left"/>
      </w:pPr>
      <w:bookmarkStart w:id="879" w:name="Body_431"/>
      <w:bookmarkEnd w:id="879"/>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58" style="position:absolute;z-index:25287270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The lively gospel singing had barely died down at the First African Methodist Episcopal Church on Sunday when the 800-strong congregation welcomed to the pulpit Kamala D. Harris.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was warmed up, and so was Ms. Harris, the San Francisco district attorney, who had rushed to the church after addressing another congregation, of 2,000 people, just 20 minutes earlier.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Harris, the Democratic nominee for state attorney general, entered the final stretch of what has become an uphill battle against Steve Cooley, a Republican who is the district attorney in Los Angeles, her strategists have sent her crisscrossing Southern California every weekend, feverishly courting black voters with a powerful personal story about her upbringing in the civil rights movement.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in 37 days,'' Ms. Harris told the congregation, her voice rising. ''You know, there was a time when folks said we couldn't vote, and others who said we won't, and we've got to prove them wrong.''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officials hope she can not only keep the attorney general's office in Democratic hands, but also drive enthusiasm and voter turnout that will help Jerry Brown and Gavin Newsom become governor and lieutenant governor, respectively.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one of the most exciting parts of the ticket,'' said Eric Bauman, the vice chairman of the state Democratic Party and the chairman of the party in Los Angeles County.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Bauman called Ms. Harris's background -- she is the daughter of a black economist and an Indian biologist -- ''a blessing from God.''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county where the majority are people of color, and as they get our mail with her picture on it, they'll realize they can elect a woman of color to attorney general, something we've never done,'' Mr. Bauman said. ''I have every intention of taking full advantage of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45, has been considered a rising star in the Democratic Party ever since she became district attorney in 2002 with the backing of Willie L. Brown Jr., the former San Francisco mayor and longtime speaker of the Assembly.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she laid the groundwork for a statewide race by being co-chairwoman of Barack Obama's California campaign and fund-raising extensively on his behalf in Southern California. After his victory, Ms. Harris began appearing on national television, with journalists like Gwen Ifill and Matt Lauer referring to her as the ''female Obama.''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supporters, running for California attorney general, an office that has never been occupied by a woman, was a logical next step. And it is lost on no one in political circles that since 1971, every attorney general of California has run for governor.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Republicans, she seemed an obvious rising threat.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looked at Kamala Harris, you would say, 'This is Barack Obama,' '' said Bill Whalen, the former speechwriter for Gov. Pete Wilson, a Republican. ''This could potentially be the first woman governor of California -- and the first African-American governor.''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polls, Ms. Harris is trailing Mr. Cooley, a moderate Republican with bipartisan support here in California's most populous county.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 Cooley, Ms. Harris opposes the death penalty, and she infuriated law enforcement groups when she declined to seek the death penalty for David Hill, who gunned down a San Francisco police officer in 2004.</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has also been hobbled in the past year by two scandals in San Francisco. One involved the theft of drug samples by a crime lab technician, which led to the dismissal of hundreds of drug cases and the shutdown of the lab. The second involved the failure of prosecutors to disclose the misconduct records of police officers who testified in court, as required by law.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said in an interview that she accepted responsibility for the lab scandal as ''the chief elected law enforcement official'' in the city, but added, ''My opponent characterizes it as the D.A.'s crime lab when it is in fact the police department's crime lab.''</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she had put into effect a ''model'' policy on disclosure to defense attorneys of police officers' backgrounds.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talked of being ''smart on crime.'' She promoted programs she has started that combat white-collar crime and complex mortgage fraud, environmental offenses and, above all, student truancy in San Francisco, which she said led to violent crime later in life.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 to file criminal charges against parents who have chronically truant children has drawn criticism in San Francisco, with some groups arguing that it unfairly singles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minority parents. But before black audiences on the campaign trail, her emphasis on the value of education consistently draws approving murmurs, and she is able to cast aside criticisms of the truancy program as typical of liberal San Francisco.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wades deep into Cooley territory every weekend, her campaign has been sharply criticizing Mr. Cooley over the air, accusing him of accepting thousands of dollars of gifts during his tenure as Los Angeles district attorney. The Harris campaign has also sought to tar him with the public-official pay scandal in the city of Bell, which was exposed by The Los Angeles Times and has since led to multiple indictments.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Cooley dismissed the criticisms, saying it ''shows her level of desperation.''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manager, Kevin Spillane, added that Ms. Harris would be doomed once the Cooley campaign hit back with ads highlighting her failures in San Francisco.</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Scandals aside, Ms. Harris's struggles also underscore a perennial Achilles heel for candidates from San Francisco seeking statewide office: Their opponents often portray the city's officials as extreme liberals unfit to govern the entire state.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Harris, whose public presence in San Francisco is that of a coolly aloof criminal-justice wonk, is proving adept at recasting herself for California's widely diverse constituencies.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pulpit, the normally flinty prosecutor drops her final r's and g's. Her voice rises and falls; her cadence gains rhythm.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crafted a narrative of a career rooted in civil rights and justice. Her parents, she frequently tells her audiences, met as active members of the civil rights movement at the University of California, Berkeley, in the 1960s.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my heroes in my education were the architects of the civil rights movement, and they were, of course, the lawyers,'' Ms. Harris said. ''They were Thurgood Marshall, and Charles Hamilton Houston and Constance Baker Motley, who used the skill of this great profession to translate the passion of the streets to the courtrooms of our country.''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every stop, she trumpets her affinity for her alma mater, Howard University, which is always a crowd-pleaser.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weekly stumping has taken her from the cavernous evangelical megachurches to the most storied black pulpits. It has also taken her to the edge of the desert, where the N.A.A.C.P. of San Bernardino hosted a town-hall-style meeting for her on a recent Saturday.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Ms. Harris was whisked back to Los Angeles for yet another fund-raiser, Waudieur Rucker-Hughes remained behind in the emptying room, picking through a fruit salad while digesting Ms. Harris's talk.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grew up in civil rights. I didn't know that about her,'' Ms. Rucker-Hughes said. ''I'm going to get up in church tomorrow and talk about her. I'm going to spread the word.''</w:t>
      </w:r>
    </w:p>
    <w:p>
      <w:pPr>
        <w:pStyle w:val="Normal433"/>
        <w:keepNext w:val="0"/>
        <w:spacing w:before="240" w:after="0" w:line="260" w:lineRule="atLeast"/>
        <w:ind w:left="0" w:right="0" w:firstLine="0"/>
        <w:jc w:val="left"/>
      </w:pPr>
      <w:r>
        <w:br/>
      </w:r>
      <w:hyperlink r:id="rId3633" w:history="1">
        <w:r>
          <w:rPr>
            <w:rFonts w:ascii="arial" w:eastAsia="arial" w:hAnsi="arial" w:cs="arial"/>
            <w:b w:val="0"/>
            <w:i/>
            <w:strike w:val="0"/>
            <w:color w:val="0077CC"/>
            <w:sz w:val="20"/>
            <w:u w:val="single"/>
            <w:vertAlign w:val="baseline"/>
          </w:rPr>
          <w:t>http://www.nytimes.com</w:t>
        </w:r>
      </w:hyperlink>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59" style="position:absolute;z-index:252873728"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Kamala D. Harris, the Democratic candidate for attorney general, hugged a supporter Sunday at the First African Methodist Episcopal Church in Los Angeles.(PHOTOGRAPH BY MICHAL CZERWONKA FOR THE BAY CITIZEN)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Cooley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2010</w:t>
      </w:r>
    </w:p>
    <w:p>
      <w:pPr>
        <w:pStyle w:val="Normal433"/>
      </w:pPr>
    </w:p>
    <w:p>
      <w:pPr>
        <w:pStyle w:val="Normal433"/>
        <w:ind w:left="200"/>
        <w:sectPr>
          <w:type w:val="continuous"/>
          <w:pgMar w:top="840" w:right="1000" w:bottom="840" w:left="1000" w:header="400" w:footer="400"/>
          <w:pgNumType w:fmt="decimal"/>
          <w:cols w:space="720"/>
        </w:sectPr>
      </w:pPr>
      <w:r>
        <w:br/>
      </w:r>
      <w:r>
        <w:pict>
          <v:line id="_x0000_s2660"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634"/>
          <w:headerReference w:type="default" r:id="rId3635"/>
          <w:footerReference w:type="even" r:id="rId3636"/>
          <w:footerReference w:type="default" r:id="rId3637"/>
          <w:headerReference w:type="first" r:id="rId3638"/>
          <w:footerReference w:type="first" r:id="rId3639"/>
          <w:pgSz w:w="12240" w:h="15840"/>
          <w:pgMar w:top="840" w:right="1000" w:bottom="840" w:left="1000" w:header="400" w:footer="400"/>
          <w:pgNumType w:fmt="decimal"/>
          <w:cols w:space="720"/>
          <w:titlePg w:val="0"/>
        </w:sectPr>
      </w:pPr>
    </w:p>
    <w:p>
      <w:pPr>
        <w:pStyle w:val="Normal434"/>
      </w:pPr>
    </w:p>
    <w:p>
      <w:pPr>
        <w:pStyle w:val="Normal434"/>
      </w:pPr>
      <w:r>
        <w:pict>
          <v:shape id="_x0000_i2661" type="#_x0000_t75" alt="LexisNexis®" style="width:147.75pt;height:30pt">
            <v:imagedata r:id="rId17" o:title=""/>
          </v:shape>
        </w:pict>
      </w:r>
      <w:r>
        <w:cr/>
      </w:r>
    </w:p>
    <w:p>
      <w:pPr>
        <w:pStyle w:val="Heading1432"/>
        <w:keepNext w:val="0"/>
        <w:spacing w:after="200" w:line="340" w:lineRule="atLeast"/>
        <w:ind w:left="0" w:right="0" w:firstLine="0"/>
        <w:jc w:val="center"/>
      </w:pPr>
      <w:hyperlink r:id="rId3640" w:history="1">
        <w:r>
          <w:rPr>
            <w:rFonts w:ascii="arial" w:eastAsia="arial" w:hAnsi="arial" w:cs="arial"/>
            <w:b/>
            <w:i/>
            <w:strike w:val="0"/>
            <w:color w:val="0077CC"/>
            <w:sz w:val="28"/>
            <w:u w:val="single"/>
            <w:vertAlign w:val="baseline"/>
          </w:rPr>
          <w:t>When Hope Is a Thing With Diapers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2010 Sunday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4"/>
        <w:keepNext w:val="0"/>
        <w:spacing w:after="0" w:line="240" w:lineRule="atLeast"/>
        <w:ind w:right="0"/>
        <w:jc w:val="both"/>
      </w:pPr>
      <w:bookmarkStart w:id="880" w:name="Bookmark_434"/>
      <w:bookmarkEnd w:id="880"/>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25</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434"/>
        <w:keepNext/>
        <w:spacing w:before="240" w:after="0" w:line="340" w:lineRule="atLeast"/>
        <w:ind w:left="0" w:right="0" w:firstLine="0"/>
        <w:jc w:val="left"/>
      </w:pPr>
      <w:bookmarkStart w:id="881" w:name="Body_432"/>
      <w:bookmarkEnd w:id="881"/>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62" style="position:absolute;z-index:25287577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throwaway joke in the pilot episode of Greg Garcia's new Fox comedy, ''Raising Hope,'' in which a news anchor on a television screen promises the conclusion to a story about ''a small-time crook with a long list of wrongs he was making amends for.'' But before that tale can be told, the television conks out -- or, more precisely, is conked over someone's head -- and its ending is never revealed.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Followers of Mr. Garcia's work will recognize the gag as a reference to ''My Name Is Earl,'' the previous comedy that he created and produced, which was unceremoniously canceled by NBC last year at the end of its fourth season.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Garcia, 40, may not be completely at peace with the way that show ended (''The rug kind of got pulled out from under us,'' he said in a telephone interview), he has channeled those unresolved feelings into a new show that finds him as fascinated as ever in redemption -- if not for himself, then for another ensemble of seemingly down-and-out but ultimately well-intentioned characters.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people that haven't done that much with their lives, and they're getting a chance to reinvent themselves,'' Mr. Garcia said of ''Raising Hope.'' ''Even though they don't really know what they're doing.''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''Raising Hope,'' which will make its debut on Tuesday after the season premiere of ''Glee,'' Lucas Neff stars as Jimmy Chance, an aimless young man who lives with his housekeeper mother (Martha Plimpton), a pool-cleaning father (Garret Dillahunt) and cousin (Skyler Stone), and a senile grandmother (Cloris Leachman).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one-night stand with a mysterious woman convinces Jimmy that he's on the path to a more meaningful life, until his would-be love ends up on death row and pregnant with his child. When the newly minted mom learns the hard way that her baby won't spare her from the electric chair, it's up to Jimmy and his eccentric kin to raise the infant together.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comic tone that varies from quirky to tender to downright dark, ''Raising Hope is a show that depends greatly on the execution. ''And not just the execution of the mother,'' Mr. Garcia said, ''but the execution of the actual script.''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of his comedy, Mr. Garcia said, is an underlying affection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he has used to populate his shows like ''Yes, Dear'' and ''My Name Is Earl.'' He has known them since his childhood in Arlington, Va., where his world was populated by blue-collar professionals: his father drove a taxicab, his mother did volunteer work, and other family members were employed by landscaping businesses, the gas company and the Postal Service.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more drawn to those characters than your 'Frasiers' and 'Friends' of the world,'' Mr. Garcia said. ''Not that those aren't great shows. I'm just more drawn to the other half of the world -- the other 90 percent of the world.''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of learning, in the late spring of 2009, that NBC would not renew ''My Name Is Earl'' and that no other network would come to its rescue, Mr. Garcia said, he thought up the framing device of ''Raising Hope,'' imagining it could make a good feature if he could think of an ending. Eventually, he said, he realized: ''Why don't I just make it a TV show? Then I don't have to figure out how it ends.''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television production deal at 20th Century Fox and his working relationship with Kevin Reilly, the entertainment president at Fox Broadcasting, who had held a similar position at NBC when he signed up ''My Name Is Earl,'' Mr. Garcia quickly had a deal to create the pilot.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to life his latest collection of fictional misfits, Mr. Garcia turned to a real-life cast of oddballs and unlikely leads.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Neff, a stage actor, had previously read for only one other television pilot when Mr. Garcia recruited him from Chicago and placed him at the center of the show. To hear Mr. Neff tell it, he was perilously sympathetic to his character's financial straits at the time he landed the role.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had just cleaned my first house to help scrounge up a little extra money, when this audition started coming through,'' he said. ''I had just scrubbed my first two toilets. It's been a life-changing event.''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Plimpton, the Broadway veteran (''The Coast of Utopia,'' ''Pal Joey''), had been a frequent television guest star but never a lead on a network series, and she was wary of being asked to portray a mother who suddenly learns she is a grandmother.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seem vain or anything,'' Ms. Plimpton said, ''but I was a little nervous about playing a grandmother. I wasn't sure I was ready for that.''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conversation with Mr. Garcia soon won her over. ''He was very straightforward,'' Ms. Plimpton recalled. ''I said, 'I'm only 39,' and he said, 'Well, that's the joke.' I'm relying on the American people to do the math.''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Dillahunt, who has portrayed sadistic villains in television series like ''Deadwood'' and films like ''The Last House on the Left,'' seemed relieved just to be playing a humorous character. ''I wanted a change from raping and killing,'' he said. ''I always try to do something different than the last thing I did.''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acknowledge that there are risks inherent in the heightened sensibilities of ''Raising Hope'': that it is easy to dismiss the characters, in the words of more than one cast member, as ''white trash,'' and to conclude that the show is making fun of them for their lack of means (or for using words like ''philostrophical'').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keeps the show from degenerating into farce, Ms. Plimpton said, is that ''any sort of off-kilter darkness is earned because of the relationship of the characters, and how much they love each other.''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the characters on ''My Name Is Earl'' were essentially petty criminals who never quite got over their pettiness, Ms. Plimpton said there was a ''genuine sweetness'' to the family members on ''Raising Hope.''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ignorant slobs,'' she said. ''They're not going to get the baby drunk. Not on purpose.''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Garcia said ''Raising Hope'' was at heart about generational conflict and whether idealistic young parents like Jimmy could improve on the efforts of their own less-than-stellar relatives.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do it like you did -- which I remember -- which was horrible?'' Mr. Garcia said. ''Or do we do it my way, a way that I'm still trying to learn and figure out?''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''Raising Hope'' survives its formative months may depend as much on its format as its content. Like an increasing number of network comedies, it is shot on film, using a single camera and without a laugh track (as was ''My Name Is Earl'').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''Raising Hope'' can hang on to its lead-in from ''Glee,'' it should have time to figure itself out. And Mr. Garcia suggested he would do whatever it took to make sure that happened.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about having the first minute or two always being a song-and-dance number,'' he said, ''so they don't even know the show has changed -- and then slowly transition to people talking, just to ease them into it.''</w:t>
      </w:r>
    </w:p>
    <w:p>
      <w:pPr>
        <w:pStyle w:val="Normal434"/>
        <w:keepNext w:val="0"/>
        <w:spacing w:before="240" w:after="0" w:line="260" w:lineRule="atLeast"/>
        <w:ind w:left="0" w:right="0" w:firstLine="0"/>
        <w:jc w:val="left"/>
      </w:pPr>
      <w:r>
        <w:br/>
      </w:r>
      <w:hyperlink r:id="rId3641" w:history="1">
        <w:r>
          <w:rPr>
            <w:rFonts w:ascii="arial" w:eastAsia="arial" w:hAnsi="arial" w:cs="arial"/>
            <w:b w:val="0"/>
            <w:i/>
            <w:strike w:val="0"/>
            <w:color w:val="0077CC"/>
            <w:sz w:val="20"/>
            <w:u w:val="single"/>
            <w:vertAlign w:val="baseline"/>
          </w:rPr>
          <w:t>http://www.nytimes.com</w:t>
        </w:r>
      </w:hyperlink>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63" style="position:absolute;z-index:252876800"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Martha Plimpton is mother to Lucas Neff on Fox's new sitcom ''Raising Hope.''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Neff is father to a bouncing new addition to his family on the show. (PHOTOGRAPHS BY GREG GAYNE/FOX)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2010</w:t>
      </w:r>
    </w:p>
    <w:p>
      <w:pPr>
        <w:pStyle w:val="Normal434"/>
      </w:pPr>
    </w:p>
    <w:p>
      <w:pPr>
        <w:pStyle w:val="Normal434"/>
        <w:ind w:left="200"/>
        <w:sectPr>
          <w:type w:val="continuous"/>
          <w:pgMar w:top="840" w:right="1000" w:bottom="840" w:left="1000" w:header="400" w:footer="400"/>
          <w:pgNumType w:fmt="decimal"/>
          <w:cols w:space="720"/>
        </w:sectPr>
      </w:pPr>
      <w:r>
        <w:br/>
      </w:r>
      <w:r>
        <w:pict>
          <v:line id="_x0000_s2664"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642"/>
          <w:headerReference w:type="default" r:id="rId3643"/>
          <w:footerReference w:type="even" r:id="rId3644"/>
          <w:footerReference w:type="default" r:id="rId3645"/>
          <w:headerReference w:type="first" r:id="rId3646"/>
          <w:footerReference w:type="first" r:id="rId3647"/>
          <w:pgSz w:w="12240" w:h="15840"/>
          <w:pgMar w:top="840" w:right="1000" w:bottom="840" w:left="1000" w:header="400" w:footer="400"/>
          <w:pgNumType w:fmt="decimal"/>
          <w:cols w:space="720"/>
          <w:titlePg w:val="0"/>
        </w:sectPr>
      </w:pPr>
    </w:p>
    <w:p>
      <w:pPr>
        <w:pStyle w:val="Normal435"/>
      </w:pPr>
    </w:p>
    <w:p>
      <w:pPr>
        <w:pStyle w:val="Normal435"/>
      </w:pPr>
      <w:r>
        <w:pict>
          <v:shape id="_x0000_i2665" type="#_x0000_t75" alt="LexisNexis®" style="width:147.75pt;height:30pt">
            <v:imagedata r:id="rId17" o:title=""/>
          </v:shape>
        </w:pict>
      </w:r>
      <w:r>
        <w:cr/>
      </w:r>
    </w:p>
    <w:p>
      <w:pPr>
        <w:pStyle w:val="Heading1433"/>
        <w:keepNext w:val="0"/>
        <w:spacing w:after="200" w:line="340" w:lineRule="atLeast"/>
        <w:ind w:left="0" w:right="0" w:firstLine="0"/>
        <w:jc w:val="center"/>
      </w:pPr>
      <w:hyperlink r:id="rId3648" w:history="1">
        <w:r>
          <w:rPr>
            <w:rFonts w:ascii="arial" w:eastAsia="arial" w:hAnsi="arial" w:cs="arial"/>
            <w:b/>
            <w:i/>
            <w:strike w:val="0"/>
            <w:color w:val="0077CC"/>
            <w:sz w:val="28"/>
            <w:u w:val="single"/>
            <w:vertAlign w:val="baseline"/>
          </w:rPr>
          <w:t xml:space="preserve">Disillusion Rises Among South Africa's Poor </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2002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5"/>
        <w:keepNext w:val="0"/>
        <w:spacing w:after="0" w:line="240" w:lineRule="atLeast"/>
        <w:ind w:right="0"/>
        <w:jc w:val="both"/>
      </w:pPr>
      <w:bookmarkStart w:id="882" w:name="Bookmark_435"/>
      <w:bookmarkEnd w:id="882"/>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Foreign Desk; Pg. 4</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RACHEL L. SWARNS </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SOWETO, South Africa, Dec. 28  </w:t>
      </w:r>
    </w:p>
    <w:p>
      <w:pPr>
        <w:pStyle w:val="Normal435"/>
        <w:keepNext/>
        <w:spacing w:before="240" w:after="0" w:line="340" w:lineRule="atLeast"/>
        <w:ind w:left="0" w:right="0" w:firstLine="0"/>
        <w:jc w:val="left"/>
      </w:pPr>
      <w:bookmarkStart w:id="883" w:name="Body_433"/>
      <w:bookmarkEnd w:id="883"/>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66" style="position:absolute;z-index:25287884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fervor of the antiapartheid struggle burned in these ragged streets. People sang and danced for joy in this impoverished black township when apartheid finally ended in 1994.</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eight years after South Africa elected its first black government, a small but growing number of blacks are arguing what once seemed unimaginable -- that life was better under white rule.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percent of blacks polled in a survey released this month said they approved of how South Africa was governed during the apartheid years, up from 8 percent in 1995. Political analysts warn that this suggests worrisome levels of disillusionment among the people who elected Nelson Mandela the country's first black president with such hope in 1994.</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blacks clearly do not want to turn back the clock. In the survey, called the Afrobarometer, conducted by the Institute for Democracy in South Africa, the Center for Democracy and Development in Ghana and Michigan State University, about 60 percent favored the current political system, which gave blacks the right to vote and expanded their access to housing, water and electricity.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benefits of the post-apartheid era seem plain: There are black faces in Parliament and in businesses, integrated schools and neighborhoods and a rapidly growing black elite.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disappointment is clearly surging among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undereducated. Western officials have praised the black government for its conservative fiscal policies, but the nation has lost thousands of jobs in recent years as the previously sheltered economy has been liberalized.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is nearly 30 percent, up from 17 percent in 1995. It is not unusual to hear some blacks talk wistfully about the apartheid era when jobs were plenty and layoffs few.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suggesting that blacks are longing for a return to racial oppression and political disfranchisement. It is just that white rule sometimes seem rosier when people consider today's levels of unemployment and crime and the increasing competition with foreign immigrants for jobs.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better before," said Kala Kgamedi, 33, who lost his job as a salesman two years ago. He was unemployed for nearly two years before he found another job, which provides little in the way of medical benefits and does not provide a company car, as his previous post did.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of apartheid, things were running smoothly," said Mr. Kgamedi, who works at a car licensing office. "We never had such retrenchments. Now, most people here are jobless. When you get a job, it's not permanent; it's part-time. Me, I would be happy to go back to the apartheid era."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Natale Koanaite, a 27-year-old driver, says the high hopes poor people had when they voted for the black government are fading. "Voting is supposed to change the lives of people who are disadvantaged," he said. "But after voting, what did people get? In Soweto not much is changing."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governing African National Congress has acknowledged the mounting dissatisfaction. The party's membership has declined in four of the country's nine provinces over the last five years. This month, Kgalema Motlanthe, secretary general of the party, warned that it was in danger of losing young supporters.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of the people between 18 and 25 voted in the 1999 presidential election. A.N.C. officials fear that disaffected young people, who often lack jobs and vivid memories of apartheid, may be wooed by other political parties, black or white.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 a society and a movement we fail to conscientize and mobilize the student and young professional and intelligentsia, other forces will step into this vacuum," Mr. Motlanthe warned.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party's weaknesses in communicating its positions to the public on key issues had left it vulnerable.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provided space for both the right and the ultra-left to attack the movement on issues ranging from the pace of delivery to the challenges of unemployment and poverty," 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Dissatisfied blacks are hardly seeking a white president. The Afrobarometer survey, of 2,400 people across the country, showed that less than 3 percent of black voters intended to vote for a white political party. The survey, which had a margin of sampling error of 2 percentage points, suggests that blacks do not want another white government but miss what they view as the efficiency of the old 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nostalgia for apartheid per se, but for the way things are seen to have worked under apartheid," explained Robert Mattes, a political analyst at the University of Cape Town, who conducted the recent Afrobarometer survey.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black township of Soweto, on a block of cramped houses and wilting dreams, Sabelo Sibanda, 28, has already decided not to vote. He is a law school graduate who has been searching for a job for more than a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contribute to our country," said Mr. Sibanda, who lives with his parents and wonders now whether he was foolish to dream such lofty dreams. "We fought for so long for equal rights, to be respected, to be treated as people. I wonder now, the struggle, was it worth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 am, young and qualified, and I cannot get a job. Why should I vote when I don't benefit from this government? They say they're trying to alleviate poverty, but I don't see it."</w:t>
      </w:r>
    </w:p>
    <w:p>
      <w:pPr>
        <w:pStyle w:val="Normal435"/>
        <w:keepNext w:val="0"/>
        <w:spacing w:before="240" w:after="0" w:line="260" w:lineRule="atLeast"/>
        <w:ind w:left="0" w:right="0" w:firstLine="0"/>
        <w:jc w:val="left"/>
      </w:pPr>
      <w:r>
        <w:br/>
      </w:r>
      <w:hyperlink r:id="rId3649" w:history="1">
        <w:r>
          <w:rPr>
            <w:rFonts w:ascii="arial" w:eastAsia="arial" w:hAnsi="arial" w:cs="arial"/>
            <w:b w:val="0"/>
            <w:i/>
            <w:strike w:val="0"/>
            <w:color w:val="0077CC"/>
            <w:sz w:val="20"/>
            <w:u w:val="single"/>
            <w:vertAlign w:val="baseline"/>
          </w:rPr>
          <w:t>http://www.nytimes.com</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67" style="position:absolute;z-index:25287987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Natale Koanaite says the high hopes poor people had are fading. (Joao Silva for The New York Times)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2002</w:t>
      </w:r>
    </w:p>
    <w:p>
      <w:pPr>
        <w:pStyle w:val="Normal435"/>
      </w:pPr>
    </w:p>
    <w:p>
      <w:pPr>
        <w:pStyle w:val="Normal435"/>
        <w:ind w:left="200"/>
        <w:sectPr>
          <w:type w:val="continuous"/>
          <w:pgMar w:top="840" w:right="1000" w:bottom="840" w:left="1000" w:header="400" w:footer="400"/>
          <w:pgNumType w:fmt="decimal"/>
          <w:cols w:space="720"/>
        </w:sectPr>
      </w:pPr>
      <w:r>
        <w:br/>
      </w:r>
      <w:r>
        <w:pict>
          <v:line id="_x0000_s2668"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36"/>
      </w:pPr>
    </w:p>
    <w:p>
      <w:pPr>
        <w:pStyle w:val="Normal436"/>
      </w:pPr>
      <w:r>
        <w:pict>
          <v:shape id="_x0000_i2669" type="#_x0000_t75" alt="LexisNexis®" style="width:147.75pt;height:30pt">
            <v:imagedata r:id="rId17" o:title=""/>
          </v:shape>
        </w:pict>
      </w:r>
      <w:r>
        <w:cr/>
      </w:r>
    </w:p>
    <w:p>
      <w:pPr>
        <w:pStyle w:val="Heading1434"/>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About New York;</w:t>
        </w:r>
      </w:hyperlink>
      <w:r>
        <w:br/>
      </w:r>
      <w:hyperlink r:id="rId3657" w:history="1">
        <w:r>
          <w:rPr>
            <w:rFonts w:ascii="arial" w:eastAsia="arial" w:hAnsi="arial" w:cs="arial"/>
            <w:b/>
            <w:i/>
            <w:strike w:val="0"/>
            <w:color w:val="0077CC"/>
            <w:sz w:val="28"/>
            <w:u w:val="single"/>
            <w:vertAlign w:val="baseline"/>
          </w:rPr>
          <w:t>A Life Devoted To Promoting Labor Reform</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1996, Saturday, Late Edition - Final</w:t>
      </w:r>
    </w:p>
    <w:p>
      <w:pPr>
        <w:pStyle w:val="Normal436"/>
        <w:keepNext w:val="0"/>
        <w:spacing w:after="0" w:line="240" w:lineRule="atLeast"/>
        <w:ind w:right="0"/>
        <w:jc w:val="both"/>
      </w:pPr>
      <w:bookmarkStart w:id="884" w:name="Bookmark_436"/>
      <w:bookmarkEnd w:id="884"/>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23;  Column 1;  Metropolitan Desk;  Second Front; Column 1; ; Second Front</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436"/>
        <w:keepNext/>
        <w:spacing w:before="240" w:after="0" w:line="340" w:lineRule="atLeast"/>
        <w:ind w:left="0" w:right="0" w:firstLine="0"/>
        <w:jc w:val="left"/>
      </w:pPr>
      <w:bookmarkStart w:id="885" w:name="Body_434"/>
      <w:bookmarkEnd w:id="885"/>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70" style="position:absolute;z-index:2528819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BENSON, union man and labor reformer, has his office in Brooklyn's old State Street Chapel. The place was once a mortuary, although he waves off any suggestion that it is a macabre metaphor for the state of organized labor.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credit him with breathing life into the movement as he helped unionists nationwide fight against convoluted rules, entrenched bureaucrats and corrupt officials. Some people call him a saint, although he dismisses that analogy, too. "Oh, well," said Mr. Benson, an 81-year-old former machinist. "I'm a saint only relatively speaking, if you know what I mean."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a newsletter that highlights the plight of reformers and helping to file legal briefs in their support, Mr. Benson's Association for Union Democracy has spurred landmark court decisions and has helped in the victories of reformers in unions like the teamsters.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civil libertarian by experience and inclination, believing that democracy in unions only strengthens democracy in society at large. He likens his approach to the civil rights campaigns of the past, when a cross-section of people banded together in defense of others. Yet, defending the cause of "the lonely union reformer" has not always been an easy sell, despite his high-minded intentions.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kinds of people, to simplify the world," he said. "The thinking world is pro-labor and is not interested in criticizing labor officials because they're afraid of weakening the movement," he said. "The other part of the world is not interested in unions, so they're not interested in union democracy. You're against the labor movement if you try to reform or not."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a father who owned a Studebaker showroom in Washington Heights, Mr. Benson came of age in a city where young people easily declared themselves Socialists and Marxists. It was an era when Union Square was the place to go for fiery labor speeches, not fiery red chili peppers.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to work in a factory, the better to be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he thought would usher in the era of a blue-collar democracy envisioned by Karl Marx. Among his first jobs was a stint making Shirley Temple dolls. He later became a machinist, spending two decades working in factories in Detroit and New York.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place I worked for in Detroit has been torn down," he said. "I guess I'm a living example of something or other in American industry."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his tools for a typewriter, he began to write about labor, eventually focusing on the need to support reformers battling their own union bosses. He took up the cause of two members of the painters' union who were murdered in San Francisco after questioning how their pension fund was managed. Three people were eventually sent to prison.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campaigns led to court decisions that upheld workers' rights in challenging byzantine union election laws or other aspects of how the unions were run. "The leaders talk about going to the ranks, but they want the rank and file to respond on command," he said. "That's not the point of democracy."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larger point he is making is that by advocating openness in organized labor, the movement will get the boost it needs as it tries to attract new members. "A vast section of union people feels their own leaders are a bunch of bureaucrats who don't take care of grievances," he said. "Instead of projecting it as a great thing that we need unions, they project the opposite mood."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done a turnaround, too. He no longer believes in the narrow ideal of a blue-collar democracy. Labor, he found, could not solve its problems without the support of civil libertarians and others. "Workers need the support of a democratic society, which means various classes," he said. "What maintains democracy is the coalition of all elements of society that face the problems of domination from above."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biology and time have conspired to force what no boss could ever do: tomorrow, Mr. Benson will retire as the association's executive director, though he will continue to edit its newsletter. He had planned to spend more time with his wife, but she was murdered last March during a robbery. He thinks he might try to coax a book from his group's archives to help honest unionists.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enough injustice on one square block to occupy the combined resources of the Government for years," he said. "I'm not solving their problems, but I'm trying to give the reformer that extra support that will help him survive."</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1996</w:t>
      </w:r>
    </w:p>
    <w:p>
      <w:pPr>
        <w:pStyle w:val="Normal436"/>
      </w:pPr>
    </w:p>
    <w:p>
      <w:pPr>
        <w:pStyle w:val="Normal436"/>
        <w:ind w:left="200"/>
        <w:sectPr>
          <w:type w:val="continuous"/>
          <w:pgMar w:top="840" w:right="1000" w:bottom="840" w:left="1000" w:header="400" w:footer="400"/>
          <w:pgNumType w:fmt="decimal"/>
          <w:cols w:space="720"/>
        </w:sectPr>
      </w:pPr>
      <w:r>
        <w:br/>
      </w:r>
      <w:r>
        <w:pict>
          <v:line id="_x0000_s2671"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37"/>
      </w:pPr>
    </w:p>
    <w:p>
      <w:pPr>
        <w:pStyle w:val="Normal437"/>
      </w:pPr>
      <w:r>
        <w:pict>
          <v:shape id="_x0000_i2672" type="#_x0000_t75" alt="LexisNexis®" style="width:147.75pt;height:30pt">
            <v:imagedata r:id="rId17" o:title=""/>
          </v:shape>
        </w:pict>
      </w:r>
      <w:r>
        <w:cr/>
      </w:r>
    </w:p>
    <w:p>
      <w:pPr>
        <w:pStyle w:val="Heading1435"/>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Chicago Journal;</w:t>
        </w:r>
      </w:hyperlink>
      <w:r>
        <w:br/>
      </w:r>
      <w:hyperlink r:id="rId3665" w:history="1">
        <w:r>
          <w:rPr>
            <w:rFonts w:ascii="arial" w:eastAsia="arial" w:hAnsi="arial" w:cs="arial"/>
            <w:b/>
            <w:i/>
            <w:strike w:val="0"/>
            <w:color w:val="0077CC"/>
            <w:sz w:val="28"/>
            <w:u w:val="single"/>
            <w:vertAlign w:val="baseline"/>
          </w:rPr>
          <w:t>Poverty Kills a Church That Disaster Couldn't</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1988, Wednesday, Late City Final Edition</w:t>
      </w:r>
    </w:p>
    <w:p>
      <w:pPr>
        <w:pStyle w:val="Normal437"/>
        <w:keepNext w:val="0"/>
        <w:spacing w:after="0" w:line="240" w:lineRule="atLeast"/>
        <w:ind w:right="0"/>
        <w:jc w:val="both"/>
      </w:pPr>
      <w:bookmarkStart w:id="886" w:name="Bookmark_437"/>
      <w:bookmarkEnd w:id="886"/>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1; National Desk</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1559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Special to the New York Times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Jan. 12</w:t>
      </w:r>
    </w:p>
    <w:p>
      <w:pPr>
        <w:pStyle w:val="Normal437"/>
        <w:keepNext/>
        <w:spacing w:before="240" w:after="0" w:line="340" w:lineRule="atLeast"/>
        <w:ind w:left="0" w:right="0" w:firstLine="0"/>
        <w:jc w:val="left"/>
      </w:pPr>
      <w:bookmarkStart w:id="887" w:name="Body_435"/>
      <w:bookmarkEnd w:id="887"/>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73" style="position:absolute;z-index:25288396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century ago, struggling immigrant families, mostly from Ireland and Italy, pulled together to erect a church that matched their own gritty determination and soaring hopes.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neither wind nor fire could bring it down.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Fire of 1871 leveled all except a relatively few structures in the heart of the city, but Holy Family Roman Catholic Church, which had opened 11 years earlier, remained standing. And when violent storms and tornadoes vanquished other buildings, Holy Family did not waver.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church is due to fall, not to natural disaster but to the wrecking crane. Its inner-city congregation, poorer than ever and dwindling in number, simply cannot support it.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of priorities: Do you provide human services or do you maintain a building?'' said the pastor, the Rev. William Spine. ''Our mission rests with providing services. The people take priority.'' The stone church has pews for 1,400 people and ceilings more than 70 feet high. The confessional booths and the communion rails are hand-carved, and the reredos, the backdrop of the altar, is made of walnut. But the church is considered important more for its historic richness than for its architectural splendor, what Father Spine describes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Gothic.''</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Holy Family is one of some 25 historic Catholic churches here that are scheduled for demolition because their congregations, shrinking and poor, cannot afford to maintain them. As in other big cities, a large number of Catholics have left Chicago for the suburbs in the last generation, and now attend churches there.</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century, Holy Family served about 75,000 Catholics on the Near West Side. Today the parish has shrunk to 300 to 400 followers, the majority black and Hispanic, most of them very poor and in need of services like soup kitchens and clothing assistance.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church is the best, most beautiful thing in the neighborhood,'' said Frank DeSanti, a 78-year-old usher at Holy Family. ''But there's nobody left with any money. And if you haven't got money, you can't do much.''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church has deteriorated badly in recent years, and chunks of plaster falling from the walls and the ceiling, as well as leaks in the roof, have become dangerous. For the last three years, masses have been conducted in a small chapel behind the main altar.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church's governing board last month announced plans to raze the building and replace it with a simpler, smaller structure, although the parish elementary school next door, serving about 280 children, will remain open.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really no other way out,'' said Father Spine. ''But it's such a shame. Poor people ought to have something beautiful to look at too.''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prayers of immigrant families who worshiped at Holy Family - first the O'Rourkes and the Santuccis, later the Kowalskis and the Lipinskis - harbored essentially the same dream, no matter the language.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church have always wanted to get up, get ahead and get out,'' said Father Spine. ''For generations, as one immigrant group would succeed, they would be replaced by another group. But we're not getting that replacement factor anymore.''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shadows of bleak public housing developments along Roosevelt Road about one mile west of the Loop, there seems little chance for the upward mobility experienced by others years ago. ''We're talking about hard-core unemployment,'' said Father Spine, noting that the Jesuit order, which owns the church, had long pumped vast sums of money into the parish.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when demolition of the building was under study, an anonymous donor described as a wealthy businessman on the Board of Trade stepped forward and promised to meet the costs of refurbishing. But disagreements ensued between the donor and the church, and, having spent some $200,000 for restoration of the main tower, he withdrew his offer.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full renovation today is estimated at $3 million. And even if the building were in perfect shape, heating and other maintenance costs would likely far exceed what the parish could afford.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Great Fire, which spared the church while consuming everything around it, seven candles have burned day and night inside as eternal thanksgiving for what was seen as a miracle of God's protection.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DeSanti, the elderly usher, who believes the governing board's decision to raze the church is probably the right one, still wishes there was another way.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70 years ago, that he received his first communion. Later his wedding took place there. Mr. DeSanti can remember the days when so many Catholics lived in the neighborhood that some parishioners would give 10 cents to an usher to make sure of getting a good seat for the Sunday service.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church's future looking bleak, Mr. DeSanti says, ''We can hope for a miracle.'' By DIRK JOHNSON CHICAGO, Jan. 12 - More than a century ago, struggling immigrant families, mostly from Ireland and Italy, pulled together to erect a church that matched their own gritty determination and soaring hopes.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neither wind nor fire could bring it down.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Fire of 1871 leveled all except a relatively few structures in the heart of the city, but Holy Family Roman Catholic Church, which had opened 11 years earlier, remained standing. And when violent storms and tornadoes vanquished other buildings, Holy Family did not waver.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church is due to fall, not to natural disaster but to the wrecking crane. Its inner-city congregation, poorer than ever and dwindling in number, simply cannot support it.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of priorities: Do you provide human services or do you maintain a building?'' said the pastor, the Rev. William Spine. ''Our mission rests with providing services. The people take priority.'' The stone church has pews for 1,400 people and ceilings more than 70 feet high. The confessional booths and the communion rails are hand-carved, and the reredos, the backdrop of the altar, is made of walnut. But the church is considered important more for its historic richness than for its architectural splendor, what Father Spine describes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Gothic.''</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Holy Family is one of some 25 historic Catholic churches here that are scheduled for demolition because their congregations, shrinking and poor, cannot afford to maintain them. As in other big cities, a large number of Catholics have left Chicago for the suburbs in the last generation, and now attend churches there.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turn of the century, Holy Family served about 75,000 Catholics on the Near West Side. Today the parish has shrunk to 300 to 400 followers, the majority black and Hispanic, most of them very poor and in need of services like soup kitchens and clothing assistance.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church is the best, most beautiful thing in the neighborhood,'' said Frank DeSanti, a 78-year-old usher at Holy Family. ''But there's nobody left with any money. And if you haven't got money, you can't do much.''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church has deteriorated badly in recent years, and chunks of plaster falling from the walls and the ceiling, as well as leaks in the roof, have become dangerous. For the last three years, masses have been conducted in a small chapel behind the main altar.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renovation would be about $3 million, and, even if the building were in perfect shape, heating and other maintenance costs would likely far exceed what the parish could afford.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church's governing board last month announced plans to raze the building and replace it with a simpler, smaller structure, although the parish elementary school next door, serving about 280 children, will remain open.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really no other way out,'' said Father Spine. ''But it's such a shame. Poor people ought to have something beautiful to look at too.''</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prayers of immigrant families who worshiped at Holy Family -first the O'Rourkes and the Santuccis, later the Kowalskis and the Lipinskis - harbored essentially the same dream, no matter the language.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this church have always wanted to get up, get ahead and get out,'' said Father Spine. ''For generations, as one immigrant group would succeed, they would be replaced by another group. But we're not getting that replacement factor anymore.''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shadows of bleak public housing developments along Roosevelt Road about one mile west of the Loop, there seems little chance for the upward mobility experienced by others years ago. ''We're talking about hard-core unemployment,'' said Father Spine, noting that the Jesuit order, which owns the church, had long pumped vast sums of money into the parish.</w:t>
      </w:r>
    </w:p>
    <w:p>
      <w:pPr>
        <w:pStyle w:val="Normal4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Great Fire, which spared the church while consuming everything around it, seven candles have burned day and night inside as eternal thanksgiving for what was seen as a miracle of God's protection.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DeSanti, the elderly usher, who believes the governing board's decision to raze the church is probably the right one, still wishes there was another way.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70 years ago, that he received his first communion. Later his wedding took place there. Mr. DeSanti can remember the days when so many Catholics lived in the neighborhood that some parishioners would give 10 cents to an usher to make sure of getting a good seat for Sunday mass.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church's future looking bleak, Mr. DeSanti says, ''We can hope for a miracle.''</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74" style="position:absolute;z-index:252884992"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the Rev William Spine outside Holy Family Catholic Church (NYT/Mark Dobrzycki)</w:t>
      </w:r>
    </w:p>
    <w:p>
      <w:pPr>
        <w:pStyle w:val="Normal437"/>
      </w:pPr>
    </w:p>
    <w:p>
      <w:pPr>
        <w:pStyle w:val="Normal437"/>
        <w:ind w:left="200"/>
        <w:sectPr>
          <w:type w:val="continuous"/>
          <w:pgMar w:top="840" w:right="1000" w:bottom="840" w:left="1000" w:header="400" w:footer="400"/>
          <w:pgNumType w:fmt="decimal"/>
          <w:cols w:space="720"/>
        </w:sectPr>
      </w:pPr>
      <w:r>
        <w:br/>
      </w:r>
      <w:r>
        <w:pict>
          <v:line id="_x0000_s2675"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666"/>
          <w:headerReference w:type="default" r:id="rId3667"/>
          <w:footerReference w:type="even" r:id="rId3668"/>
          <w:footerReference w:type="default" r:id="rId3669"/>
          <w:headerReference w:type="first" r:id="rId3670"/>
          <w:footerReference w:type="first" r:id="rId3671"/>
          <w:pgSz w:w="12240" w:h="15840"/>
          <w:pgMar w:top="840" w:right="1000" w:bottom="840" w:left="1000" w:header="400" w:footer="400"/>
          <w:pgNumType w:fmt="decimal"/>
          <w:cols w:space="720"/>
          <w:titlePg w:val="0"/>
        </w:sectPr>
      </w:pPr>
    </w:p>
    <w:p>
      <w:pPr>
        <w:pStyle w:val="Normal438"/>
      </w:pPr>
    </w:p>
    <w:p>
      <w:pPr>
        <w:pStyle w:val="Normal438"/>
      </w:pPr>
      <w:r>
        <w:pict>
          <v:shape id="_x0000_i2676" type="#_x0000_t75" alt="LexisNexis®" style="width:147.75pt;height:30pt">
            <v:imagedata r:id="rId17" o:title=""/>
          </v:shape>
        </w:pict>
      </w:r>
      <w:r>
        <w:cr/>
      </w:r>
    </w:p>
    <w:p>
      <w:pPr>
        <w:pStyle w:val="Heading1436"/>
        <w:keepNext w:val="0"/>
        <w:spacing w:after="200" w:line="340" w:lineRule="atLeast"/>
        <w:ind w:left="0" w:right="0" w:firstLine="0"/>
        <w:jc w:val="center"/>
      </w:pPr>
      <w:hyperlink r:id="rId3672" w:history="1">
        <w:r>
          <w:rPr>
            <w:rFonts w:ascii="arial" w:eastAsia="arial" w:hAnsi="arial" w:cs="arial"/>
            <w:b/>
            <w:i/>
            <w:strike w:val="0"/>
            <w:color w:val="0077CC"/>
            <w:sz w:val="28"/>
            <w:u w:val="single"/>
            <w:vertAlign w:val="baseline"/>
          </w:rPr>
          <w:t>At the Prague Marathon, History Is a Spectator</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88" w:name="Bookmark_438"/>
      <w:bookmarkEnd w:id="888"/>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8; PAST AND PRESENT</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1975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GENDELMAN</w:t>
      </w:r>
    </w:p>
    <w:p>
      <w:pPr>
        <w:pStyle w:val="Normal438"/>
        <w:keepNext/>
        <w:spacing w:before="240" w:after="0" w:line="340" w:lineRule="atLeast"/>
        <w:ind w:left="0" w:right="0" w:firstLine="0"/>
        <w:jc w:val="left"/>
      </w:pPr>
      <w:bookmarkStart w:id="889" w:name="Body_436"/>
      <w:bookmarkEnd w:id="889"/>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77" style="position:absolute;z-index:25288704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Prague International Marathon starts in Staromestske Namesti, or Old Town Square, in the heart of the city, directly between Old Town Hall, with its famous astronomical clock, built in the early 15th century, and the weathered bronze monument of Jan Hus and his followers. Hus, the Charles University philosophy professor and preacher who was burned at the stake as a heretic in 1415, stands stately and tall in the center of the square. You half expect to see a starter's pistol in his hand.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it seems every city in the world hosts a marathon; even Xiwuqi in Inner Mongolia has one, the so-called Genghis Khan marathon. Prague's was started by an Italian named Carlo Capalbo in 1994, less than five years after the country emerged from more than 40 years of Communist rule. To run through Prague, it turns out, is to run through Czech history. And when you run a marathon in Prague, Czech history begins with arguably the greatest distance runner ever, the man who helped Mr. Capalbo bring his idea to fruition, Emil Zatopek.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Nicknamed the Human Locomotive, Zatopek, who died at 78 in 2000, is the only runner to have won gold medals at 5,000 meters, 10,000 meters and the marathon, all in the 1952 Olympics in Helsinki, a feat unlikely to be repeated. He broke 18 world records in his career, and is famous for his laborious running style and pained expression in competition, which he defended by saying, ''It's not gymnastics or ice skating, you know.''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like nearly every Czech citizen, Zatopek also ran head-on into history. In the Prague Spring of 1968, he spoke out in defense of Alexander Dubcek, the head of the reformist Communist government at the time. After the Soviet invasion a few months later, Zatopek was dismissed from his high-ranking position in the army, expelled from the Communist Party, and forced to work as a trash collector and miner. His name could not be mentioned publicly or put in print, and he became little more than an oral anecdote, publicly fading away. By the time Mr. Capalbo met him, in 1993, he was barely known inside the Czech Republic even though ''all the foreigners adored him as a god,''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the start of the Prague marathon, which is held every spring and will take place this year on May 3, you encounter several of the greatest hits of the city's tourist attractions. You run just beneath its majestic and seemingly never-ending hilltop castle, which at night, when it's all lit up, glows like Prague's own private constellation. You cross the historic Charles Bridge, dotted every few meters with its parade of haunting Baroque statues. In the race's first two miles alone, you cross the Vltava River no fewer than three times, over three bridges, each one presenting an expansive view of the city that stands physically and historically in the center of Europe.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in east Europe, Central Europe or west Europe?'' the Czech writer Jachym Topol asked rhetorically one evening during the week I spent there. Mr. Topol, 52, is a leading writer of the generation that came of age around the time of the revolution. His most recent novel, ''The Devil's Workshop,'' deals in part with the question he asked. He compared being called Eastern European with being labeled a cannibal in the jungles of Africa, before concluding with a laugh, ''Ask people here in Prague, 'Are you East European?' I don't think so.''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met Mr. Topol in Zizkov, a hilltop neighborhood that the marathon course passes beneath in the early stages of the race. It consists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bars, a local soccer team's overgrown stadium and continuing gentrification that has brought an influx of 20-somethings. We sat in the outdoor courtyard cafe of the Kino Aero movie theater, surrounded by giant rectangular socialist housing structures painted a splendid variety of the city's trademark matte yellows, greens and oranges, evidence, one local told me, of the changing face of ''the skin'' of the formerly all-gray city.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there for the debut screening of the documentary ''Olga,'' about Vaclav Havel's wife, the last first lady of Czechoslovakia and the first first lady of the Czech Republic. The screening was presented by the Vaclav Havel Library, where Mr. Topol works as the program director. It was preceded by a round of shots of Becherovka, a traditional Czech liqueur and Olga's favorite, and it drew a royal cast of Czech former dissidents, among them the fiction writer Eda Kriseova, who worked as an adviser to Mr. Havel when he first became president, and Vratislav Brabenec and Jiri Kabes, two long-term members of the Plastic People of the Universe, the iconic underground rock band formed in the late 1960s, which performed a concert after the screening.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like a tribe,'' Mr. Topol said over a glass of Kofola, the Communist cola that was recently reborn as a nostalgic token of a previous life. ''The family tribes were very important in the time of Communism and Charter 77'' -- the pro-democracy dissident movement begun in 1977.</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headquarters were in the kitchens, because every family has a kitchen,'' he said. ''When the StB -- the secret police -- wanted to hear you, they placed bugs in the kitchens. That's why we call it Kitchen Culture. It's interesting, but think of provincialism, of isolation.''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eight-mile mark of the marathon, you run through the city center, getting lost in the knotty turns of the Old Town's narrow cobblestone streets lined with tightly packed Gothic houses that date to medieval times. Along Na Prikope Street you pass Wenceslas Square, the walkway and boulevard that is the site of almost every important moment of Czech modern history, including the country's declaration of independence in 1918, the Nazi invasion in 1939 and the popular demonstrations of the Velvet Revolution in 1989. It is also where the artist Jiri Kovanda staged several of his understated art actions in the 1970s.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decade, Mr. Kovanda, 61, has become one of the most popular Czech artists today. His work has been shown all over the world, including on both coasts of the United States. But in 1976, it was seen by about 20 of his close friends and no one else. ''At the time,'' he said, ''it was not possible to exhibit these works publicly. It was absolutely a private activity.''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one of the pieces, Mr. Kovanda rode a recently installed up escalator out of the underground in Wenceslas Square and turned around to meet the eye of a stranger riding behind him. For another, he stood in the same square with his arms outstretched parallel to the ground. The performances were documented in black-and-white photographs with explanatory text. From the perspective of 2014, they capture the starkness of Prague at the time, the decay of its buildings, the cold, hard faces of its people and the contextual absurdity of his gestures.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Kovanda's performances have been celebrated recently in part because of their inherent political content. But that wasn't his initial intention. ''It was never a political statement,'' he said over tea at Cafe Louvre, a center of early 20th-century Prague intellectual life, a few blocks from where the performances took place.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interested about relationships between one single person and a crowd,'' he said. ''Of course, it was in the street. At the time, the gestures were quite strange and quite free, and if somebody is making something free in times that are not free, it could be read as a political gesture also.''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intersection where Narodni Street meets the Vltava River is dominated by the late-19th-century neo-Renaissance National Theater. You cross that corner twice during the race. The first time is less than a mile after you pass Wenceslas Square. The second time isn't until the 20-mile mark, when the race has turned from the casualness of a Sunday stroll, which is what the long, slow slog of the first half of a marathon feels like, to the turbulence of the physical but perhaps more mental challenge a marathon presents. As your body begins to break down, your mind seems to as well, alternating every few steps between positive and negative spins that tend toward the extreme.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Theater seems a fitting place to navigate these roller-coaster mood swings; the building itself has had a lifetime of ups and downs. It was financed largely by the Czech people in the mid-19th century after a collective movement to create a national cultural institution. After its completion in 1881, following 13 years of construction, its opening was delayed because of a generational debate over its affiliation with the ruling imperial dynasty. Three months later, a lightning strike burned it to the ground, only for its reconstruction to again be financed by the public. In 1989, it reinforced these roots when its director backed the revolution.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another generational debate has emerged within the Czech Republic. ''There is a controversy about how to relate to this socialist or Communist past,'' said Vit Havranek, 43, the director at Tranzit gallery, which promotes a cultural exchange between Czech artists and the global art world. ''One part of the society says that we should forget it. If there are connections with the past, it is always in a bad sense, completely avoiding that 80 or 90 percent of the people were part of the system, were voluntarily building the system. This controversy is about how to look at the past and how to use this past for understanding of 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biweekly culture journal A2 often places itself at the forefront of this political debate. I met its arts editor, Tereza Stejskalova, 33, at the Standard Cafe, a few blocks from the finish of the marathon. The cafe was split into several separate rooms, each branch like a private cove occupied by a different group of people huddled over drinks. Ms. Stejskalova had a homemade lemonade -- every Prague cafe seems to offer one.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'89, politics was obligatory, it was something imposed from above,'' Ms. Stejskalova said. ''So that's how it was perceived. After '89, everyone was very happy that they didn't have to deal with politics. It was a whole generation. A2 is another generation. It comes and says, 'No, politics is not a dirty word.' It's important to see culture in a social context. What kind of role can culture play in society? How can it relate to the political situation?''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A2 published an article that called for the existence of socially engaged poetry. ''It caused a really emotional debate,'' Ms. Stejskalova said. ''The reaction was: 'Oh, you are Stalinists, Communists. We've had this before.' The older generation was really upset about it, upset about the fact that this question is even being asked.''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at Charles University during the Velvet revolution,'' Mr. Havranek said. ''The history professors taught only about Marxism -- an authoritarian, frozen Marxism that had lost its connection to reality. They lost their jobs right away. Now people want to know about Marxism, but there are very few around to teach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marathon ends back where it began, in Old Town Square. Hus is there to greet you, just as he was to see you off, 26.2 miles earlier. No matter what happened in between, the sight of him, unbowed and unmoved so many hours later, somehow reminds you that just finishing the race is an accomplishment. As Zatopek once said: ''If you want to run, run a mile. If you want to experience a different life, run a marathon.''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See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Kino Aero movie theater, Biskupcova 31, Prague 3; kinoaero­.cz.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Theater, Narodni trida, Prague 1, at the Vltava River; nationaltheatre­.cz.</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to Eat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 Louvre, Narodni 22, Prague 1; cafelouvre­.cz.</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Standard Cafe, Karoliny Svetle 23, Prague 1; cs-cz­.facebook­.com/standard.cafe.</w:t>
      </w:r>
    </w:p>
    <w:p>
      <w:pPr>
        <w:pStyle w:val="Normal438"/>
        <w:keepNext w:val="0"/>
        <w:spacing w:before="240" w:after="0" w:line="260" w:lineRule="atLeast"/>
        <w:ind w:left="0" w:right="0" w:firstLine="0"/>
        <w:jc w:val="left"/>
      </w:pPr>
      <w:r>
        <w:br/>
      </w:r>
      <w:hyperlink r:id="rId3673" w:history="1">
        <w:r>
          <w:rPr>
            <w:rFonts w:ascii="arial" w:eastAsia="arial" w:hAnsi="arial" w:cs="arial"/>
            <w:b w:val="0"/>
            <w:i/>
            <w:strike w:val="0"/>
            <w:color w:val="0077CC"/>
            <w:sz w:val="20"/>
            <w:u w:val="single"/>
            <w:vertAlign w:val="baseline"/>
          </w:rPr>
          <w:t>http://www.nytimes.com/2015/03/22/travel/at-the-prague-marathon-history-is-a-spectator.html</w:t>
        </w:r>
      </w:hyperlink>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78" style="position:absolute;z-index:25288806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the Charles Bridge is part of the marathon route as well as the Old Town Square, above. (PHOTOGRAPHS BY RUNCZECH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BURES FOR THE NEW YORK TIMES)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JACHYM TOPOL, CZECH WRITER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TEREZA STEJSKALOVA: A2 ARTS EDITOR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 HAVRANEK:  TRANZIT GALLERY DIRECTOR (PHOTOGRAPHS BY MILAN BURES FOR THE NEW YORK TIMES)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2015</w:t>
      </w:r>
    </w:p>
    <w:p>
      <w:pPr>
        <w:pStyle w:val="Normal438"/>
      </w:pPr>
    </w:p>
    <w:p>
      <w:pPr>
        <w:pStyle w:val="Normal438"/>
        <w:ind w:left="200"/>
        <w:sectPr>
          <w:type w:val="continuous"/>
          <w:pgMar w:top="840" w:right="1000" w:bottom="840" w:left="1000" w:header="400" w:footer="400"/>
          <w:pgNumType w:fmt="decimal"/>
          <w:cols w:space="720"/>
        </w:sectPr>
      </w:pPr>
      <w:r>
        <w:br/>
      </w:r>
      <w:r>
        <w:pict>
          <v:line id="_x0000_s2679"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439"/>
      </w:pPr>
    </w:p>
    <w:p>
      <w:pPr>
        <w:pStyle w:val="Normal439"/>
      </w:pPr>
      <w:r>
        <w:pict>
          <v:shape id="_x0000_i2680" type="#_x0000_t75" alt="LexisNexis®" style="width:147.75pt;height:30pt">
            <v:imagedata r:id="rId17" o:title=""/>
          </v:shape>
        </w:pict>
      </w:r>
      <w:r>
        <w:cr/>
      </w:r>
    </w:p>
    <w:p>
      <w:pPr>
        <w:pStyle w:val="Heading1437"/>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A Lone Man's Stunt Raises Broader Issues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2006 Tuesday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90" w:name="Bookmark_439"/>
      <w:bookmarkEnd w:id="890"/>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16</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ZEZIMA</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LEWISTON, Me. </w:t>
      </w:r>
    </w:p>
    <w:p>
      <w:pPr>
        <w:pStyle w:val="Normal439"/>
        <w:keepNext/>
        <w:spacing w:before="240" w:after="0" w:line="340" w:lineRule="atLeast"/>
        <w:ind w:left="0" w:right="0" w:firstLine="0"/>
        <w:jc w:val="left"/>
      </w:pPr>
      <w:bookmarkStart w:id="891" w:name="Body_437"/>
      <w:bookmarkEnd w:id="891"/>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81" style="position:absolute;z-index:25289011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hot July night, a few dozen Somali men were kneeling shoulder to shoulder in prayer at a storefront mosque here when the door opened and the frozen head of a pig, an animal considered unclean in Islam, rolled across the floor.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fled in fear. A child fainted. Some called the police and ran after the person who had rolled the head in. A suspect, Brent Matthews, was quickly apprehended and charged with desecrating a place of worship. Mr. Matthews, 33, said that the incident was a prank and that he did not know the significance of a pig's head.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weeks later, Somali leaders say the incident has left a scar on their community of about 3,000 immigrants.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they admit the act was the work of one man, it has heightened simmering tensions in this overwhelmingly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35,000, where Somali refugees started flocking about five years ago, after first settling in more urban areas of the United States. Many said they came here because housing was inexpensive and Lewiston seemed a safe place to raise their families.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much of Lewiston has been welcoming, some Somalis here believe the head incident reveals an undercurrent of suspicion and lack of understanding about their culture. According to the Census Bureau, Maine is 96 percent white.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saying all of Lewiston is part of this,'' said Imam Nuh Iman, leader of the mosque, the Lewiston-Auburn Islamic Center. ''But this is the biggest impact you can have on a mosque, in the time of praying, to put in a pig's head. It could have been a goat's head, or a cow's head. But it was a pig's head.''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Nadeau, the assistant city administrator, believes the incident was isolated but underscored the growing pains this city -- whose mills and shoe factories, now closed, welcomed French-Canadian workers a century ago -- is now going through.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 reflection of where we are right now. There's a small group of people that will never accept this type of change in their community, ever,'' said Mr. Nadeau, whose French-Canadian grandmother spoke only five words of English. ''The second wave of non-English speakers to Lewiston is now the Somali population.''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Ahmed, 31, said the mosque incident came as Somalis here felt that they had finally started to move on from a 2002 open letter written by Laurier Raymond, then the mayor, which asked them to stop other Somalis from coming to the city. Mr. Raymond contended in his letter that the city was ''maxed-out financially, physically and emotionally.''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Somali leaders quickly condemned Mr. Raymond after the letter, saying he was ''bent toward bigotry.'' Mr. Raymond met with Somali leaders but did not apologize. Three months later, a white supremacist group held a rally in Lewiston but was overshadowed by a counter-rally that drew 4,500 people.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incident with the pig's head brought a similar response. About 150 people, including Gov. John Baldacci, a Democrat, and leaders of other faiths, gathered at a park shortly after the incident to condemn it and to support the Somali community.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we heard about what happened at the mosque, many of us in the local interfaith clergy group felt that an attack on anybody's house of worship is an attack on all houses of worship,'' said Rabbi Hillel Katzir of Temple Shalom Synagogue Center in nearby Auburn. ''This is not O.K. This is not approved of by the majority of the community. He might think it's funny, but the rest of us don't, and it's not acceptable.''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Ahmed, who spoke at the rally, said it affirmed his trust in residents of Lewiston. ''The message was clear: they don't tolerate hate,''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Nadeau said that Somalis continued to flock to Lewiston, about 30 miles north of Portland, and that the city was struggling to find jobs for them. The city is also trying to educate residents about the Somali culture and Islam.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still a kind of unknown element relative to people's familiarity with their culture and religion that is still being felt, even to this day,'' Mr. Nadeau said.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Matthews's lawyer, James Howaniec, said his client had intended to play a prank. Mr. Howaniec said Mr. Matthews got the head from a pig roast in June and had originally planned to use it for target practice. Mr. Matthews then decided to plant it outside the center, thinking it was simply a gathering place, the lawyer said.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know it was a place of worship,'' Mr. Howaniec said. ''There's certainly nothing in the exterior of the dilapidated storefront that would lead anyone to believe it was a place of worship. He is insistent that he did not know the significance of a pig's head to the Muslim community.''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Howaniec said that Mr. Matthews was trying to create a disruption at the center, but that it was not a crime.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our position that while it was an act of stupidity, it did not rise to the level of any sort of crime, let alone a hate crime,'' Mr. Howaniec said. ''It's clearly not something he's proud of, but as an attorney looking at criminal statutes, I don't think it rises to the level of desecration of a place of worship.''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Ellen Gorman of Androscoggin County Superior Court on Aug. 31. granted the state's request for a temporary injunction, ordering Mr. Matthews to stay 150 feet from the mosque.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hearing Mr. Matthews said that he had planned to put the head outside ''where the dark people congregate'' as a joke, and that it had slipped from his hand and rolled inside. He said he felt bad about the incident and wished he ''could turn back time.''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Matthews will be indicted on criminal charges Sept. 6, and Mr. Howaniec said he was expecting a jury trial. If convicted, Mr. Matthews could face up to a year in jail on the desecration charge and up to $5,000 in fines.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Imam Iman said he wanted his worshippers to feel comfortable where they lived.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feel welcome,'' the imam said, ''but after these incidents, not at all. Mainers have to understand that this is the new Maine.''</w:t>
      </w:r>
    </w:p>
    <w:p>
      <w:pPr>
        <w:pStyle w:val="Normal439"/>
      </w:pPr>
    </w:p>
    <w:p>
      <w:pPr>
        <w:pStyle w:val="Normal439"/>
        <w:keepNext w:val="0"/>
        <w:spacing w:before="240" w:after="0" w:line="260" w:lineRule="atLeast"/>
        <w:ind w:left="0" w:right="0" w:firstLine="0"/>
        <w:jc w:val="left"/>
      </w:pPr>
      <w:r>
        <w:br/>
      </w:r>
      <w:hyperlink r:id="rId3681" w:history="1">
        <w:r>
          <w:rPr>
            <w:rFonts w:ascii="arial" w:eastAsia="arial" w:hAnsi="arial" w:cs="arial"/>
            <w:b w:val="0"/>
            <w:i/>
            <w:strike w:val="0"/>
            <w:color w:val="0077CC"/>
            <w:sz w:val="20"/>
            <w:u w:val="single"/>
            <w:vertAlign w:val="baseline"/>
          </w:rPr>
          <w:t>http://www.nytimes.com</w:t>
        </w:r>
      </w:hyperlink>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82" style="position:absolute;z-index:252891136"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Imam Nuh Iman, right, with Hussein Ahmed, showed where a pig's head rolled into his mosque in Lewiston, Me., earlier this summer. The man who did it has been charged with desecrating a place of worship. (Photo by Robert Spencer for The New York Times)</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2006</w:t>
      </w:r>
    </w:p>
    <w:p>
      <w:pPr>
        <w:pStyle w:val="Normal439"/>
      </w:pPr>
    </w:p>
    <w:p>
      <w:pPr>
        <w:pStyle w:val="Normal439"/>
        <w:ind w:left="200"/>
        <w:sectPr>
          <w:type w:val="continuous"/>
          <w:pgMar w:top="840" w:right="1000" w:bottom="840" w:left="1000" w:header="400" w:footer="400"/>
          <w:pgNumType w:fmt="decimal"/>
          <w:cols w:space="720"/>
        </w:sectPr>
      </w:pPr>
      <w:r>
        <w:br/>
      </w:r>
      <w:r>
        <w:pict>
          <v:line id="_x0000_s2683"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682"/>
          <w:headerReference w:type="default" r:id="rId3683"/>
          <w:footerReference w:type="even" r:id="rId3684"/>
          <w:footerReference w:type="default" r:id="rId3685"/>
          <w:headerReference w:type="first" r:id="rId3686"/>
          <w:footerReference w:type="first" r:id="rId3687"/>
          <w:pgSz w:w="12240" w:h="15840"/>
          <w:pgMar w:top="840" w:right="1000" w:bottom="840" w:left="1000" w:header="400" w:footer="400"/>
          <w:pgNumType w:fmt="decimal"/>
          <w:cols w:space="720"/>
          <w:titlePg w:val="0"/>
        </w:sectPr>
      </w:pPr>
    </w:p>
    <w:p>
      <w:pPr>
        <w:pStyle w:val="Normal440"/>
      </w:pPr>
    </w:p>
    <w:p>
      <w:pPr>
        <w:pStyle w:val="Normal440"/>
      </w:pPr>
      <w:r>
        <w:pict>
          <v:shape id="_x0000_i2684" type="#_x0000_t75" alt="LexisNexis®" style="width:147.75pt;height:30pt">
            <v:imagedata r:id="rId17" o:title=""/>
          </v:shape>
        </w:pict>
      </w:r>
      <w:r>
        <w:cr/>
      </w:r>
    </w:p>
    <w:p>
      <w:pPr>
        <w:pStyle w:val="Heading1438"/>
        <w:keepNext w:val="0"/>
        <w:spacing w:after="200" w:line="340" w:lineRule="atLeast"/>
        <w:ind w:left="0" w:right="0" w:firstLine="0"/>
        <w:jc w:val="center"/>
      </w:pPr>
      <w:hyperlink r:id="rId3688" w:history="1">
        <w:r>
          <w:rPr>
            <w:rFonts w:ascii="arial" w:eastAsia="arial" w:hAnsi="arial" w:cs="arial"/>
            <w:b/>
            <w:i/>
            <w:strike w:val="0"/>
            <w:color w:val="0077CC"/>
            <w:sz w:val="28"/>
            <w:u w:val="single"/>
            <w:vertAlign w:val="baseline"/>
          </w:rPr>
          <w:t>BASQUE PEACE EFFORT IS ENDED BY KILLING</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1983, Saturday, Late City Final Edition</w:t>
      </w:r>
    </w:p>
    <w:p>
      <w:pPr>
        <w:pStyle w:val="Normal440"/>
        <w:keepNext w:val="0"/>
        <w:spacing w:after="0" w:line="240" w:lineRule="atLeast"/>
        <w:ind w:right="0"/>
        <w:jc w:val="both"/>
      </w:pPr>
      <w:bookmarkStart w:id="892" w:name="Bookmark_440"/>
      <w:bookmarkEnd w:id="892"/>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4, Column 4; Foreign Desk</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 Special to the New York Times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Feb 11</w:t>
      </w:r>
    </w:p>
    <w:p>
      <w:pPr>
        <w:pStyle w:val="Normal440"/>
        <w:keepNext/>
        <w:spacing w:before="240" w:after="0" w:line="340" w:lineRule="atLeast"/>
        <w:ind w:left="0" w:right="0" w:firstLine="0"/>
        <w:jc w:val="left"/>
      </w:pPr>
      <w:bookmarkStart w:id="893" w:name="Body_438"/>
      <w:bookmarkEnd w:id="893"/>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85" style="position:absolute;z-index:252893184"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sudden upsurge in terrorism has upset what many Spaniards viewed as the most promising effort in years to bring peace to the Basque region of northern Spain.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was undertaken at considerable political risk by the head of the regional Basque government, Carlos Garaikoetxea. It centered on prospective three-way talks involving his own Basque Nationalist Party, local representatives of the Socialist Party, and the political wing of E.T.A, the Basque separatist organization.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which were still in a formative stage, collapsed after guerrillas belonging to E.T.A.'s hard-line ''military'' faction killed a civil guardsman and wounded two seriously in an attack on their vehicle in the town of Ordizia on Feb. 2. Three days later a bomb went off in the head office of the Banco de Vizcaya in Bilbao, killing two employees and wounding seven. One of the wounded later died.</w:t>
      </w:r>
    </w:p>
    <w:p>
      <w:pPr>
        <w:pStyle w:val="Normal44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MADRID, Feb 11 - A sudden upsurge in terrorism has upset what many Spaniards viewed as the most promising effort in years to bring peace to the Basque region of northern Spain.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at the height of the working day, caused a public outcry. In a statement the next day, E.T.A.'s ''military'' wing apologized, asserting the device had gone off ahead of schedule and before sufficent warning for evacuation could be given.</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Condemn Bombing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parties and labor unions called demonstrations in the region to condemn the bombing. For the first time, huge throngs paraded in major cities under slogans that directly challenged the separatist organization. ''E.T.A., no - the people united for peace,'' read a banner stretched across the front line of march in Bilbao.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political commentators believe that E.T.A. - the initials stand for the Basque words for Basque Homeland and Freedom - still commands some popular support in the region, partly because its fight for the rights of Basques began during the repressions of the Franco dictatorship. But with the advent of democracy, and especially with the rise to power of the Socialists, the situation has changed radically. Now some members of E.T.A. favor giving up the 24-yearlong armed struggle to work for change within the system.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 group of about 100 E.T.A. members announced they were laying down their weapons and wanted to seek a political solution. At a subsequent news conference in southern France, some of their leaders said they had been threatened with death by the militants if they returned to Spain.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businessmen are bridling under E.T.A. demands that they pay ''revolutionary taxes,'' and the toll of violence has hurt the economy of the region, where unemployment is higher than in the rest of Spain. A large part of the population seems tired of the bombings, kidnappings and assassinations.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Effort Launched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apparently persuaded Mr. Garaikoetxea to launch his peace effort. Last month he came to Madrid for talks with Prime Minister Felipe Gonzalez and shortly afterward he proposed the three-way negotiations involving regional, not national, representatives. One of the groups to be represented was Herri Batasuna, the People's Unity Party, which is the political wing of ''E.T.A.- military.''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to center on five points, which were based on E.T.A.'s longstanding five demands for a truce only carefully rephrased and toned down. E.T.A.'s demands were for total selfdetermination, withdrawal of ''occupying forces,'' annexation of neighboring Navarre, release of Basque ''political prisoners'' and ''improvement in the conditions of the Basque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Garaikoetxea proposed an end to violence, legalization of political parties advocating Basque independence, a commitment to resolve the Navarre issue, greater powers for locally recruited policemen, and a case-by-case review of the 500 or so Basques convicted of terrorism.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three-way talks did not get off the ground, however, because the separatists refused to negotiate in the building of the regional government and insisted journalists be present.</w:t>
      </w:r>
    </w:p>
    <w:p>
      <w:pPr>
        <w:pStyle w:val="Normal440"/>
      </w:pPr>
    </w:p>
    <w:p>
      <w:pPr>
        <w:pStyle w:val="Normal440"/>
        <w:ind w:left="200"/>
        <w:sectPr>
          <w:type w:val="continuous"/>
          <w:pgMar w:top="840" w:right="1000" w:bottom="840" w:left="1000" w:header="400" w:footer="400"/>
          <w:pgNumType w:fmt="decimal"/>
          <w:cols w:space="720"/>
        </w:sectPr>
      </w:pPr>
      <w:r>
        <w:br/>
      </w:r>
      <w:r>
        <w:pict>
          <v:line id="_x0000_s2686"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689"/>
          <w:headerReference w:type="default" r:id="rId3690"/>
          <w:footerReference w:type="even" r:id="rId3691"/>
          <w:footerReference w:type="default" r:id="rId3692"/>
          <w:headerReference w:type="first" r:id="rId3693"/>
          <w:footerReference w:type="first" r:id="rId3694"/>
          <w:pgSz w:w="12240" w:h="15840"/>
          <w:pgMar w:top="840" w:right="1000" w:bottom="840" w:left="1000" w:header="400" w:footer="400"/>
          <w:pgNumType w:fmt="decimal"/>
          <w:cols w:space="720"/>
          <w:titlePg w:val="0"/>
        </w:sectPr>
      </w:pPr>
    </w:p>
    <w:p>
      <w:pPr>
        <w:pStyle w:val="Normal441"/>
      </w:pPr>
    </w:p>
    <w:p>
      <w:pPr>
        <w:pStyle w:val="Normal441"/>
      </w:pPr>
      <w:r>
        <w:pict>
          <v:shape id="_x0000_i2687" type="#_x0000_t75" alt="LexisNexis®" style="width:147.75pt;height:30pt">
            <v:imagedata r:id="rId17" o:title=""/>
          </v:shape>
        </w:pict>
      </w:r>
      <w:r>
        <w:cr/>
      </w:r>
    </w:p>
    <w:p>
      <w:pPr>
        <w:pStyle w:val="Heading1439"/>
        <w:keepNext w:val="0"/>
        <w:spacing w:after="200" w:line="340" w:lineRule="atLeast"/>
        <w:ind w:left="0" w:right="0" w:firstLine="0"/>
        <w:jc w:val="center"/>
      </w:pPr>
      <w:hyperlink r:id="rId3695" w:history="1">
        <w:r>
          <w:rPr>
            <w:rFonts w:ascii="arial" w:eastAsia="arial" w:hAnsi="arial" w:cs="arial"/>
            <w:b/>
            <w:i/>
            <w:strike w:val="0"/>
            <w:color w:val="0077CC"/>
            <w:sz w:val="28"/>
            <w:u w:val="single"/>
            <w:vertAlign w:val="baseline"/>
          </w:rPr>
          <w:t>Did Anyone Wash Dishes in This Family?</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2014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94" w:name="Bookmark_441"/>
      <w:bookmarkEnd w:id="894"/>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13; YOUR FELLOW AMERICANS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1763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Leibovich, author of ''This Town,'' is the magazine's chief national correspondent.</w:t>
      </w:r>
    </w:p>
    <w:p>
      <w:pPr>
        <w:pStyle w:val="Normal441"/>
        <w:keepNext/>
        <w:spacing w:before="240" w:after="0" w:line="340" w:lineRule="atLeast"/>
        <w:ind w:left="0" w:right="0" w:firstLine="0"/>
        <w:jc w:val="left"/>
      </w:pPr>
      <w:bookmarkStart w:id="895" w:name="Body_439"/>
      <w:bookmarkEnd w:id="895"/>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88" style="position:absolute;z-index:25289523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seekers of higher office, Ann Callis doesn't know financial hardship. But that's O.K. Her elders did.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Callis started running for a House seat from Illinois, she was happy to recite the story of her father, Lance. Poor Lance once worked in a steel mill; his father died when he was a small boy; his mother couldn't get work because she was an Irish immigrant. But Granny Callis (the youngest of 11 kids!) kept plugging away and moved from New York to Southern Illinois. There, with the help of a priest, she became a nurse at St. Elizabeth's Hospital in Granite City. She eventually rose to be a head nurse. It is an amazing, heartwarming, all-American story. Or as they say in Washington, it's a great narrative.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though, Lance Callis emerged from the steel mill to become a megawealthy lawyer, casino owner and one of the most well connected Democrats in the state. (''I'm very proud of him,'' Ann Callis told The State Journal-Register of Springfield.) His alliances most likely helped her get appointed to her first judgeship, just a few years out of St. Louis University Law School, at 30. Last month, she won her party's nomination with the enthusiastic backing of the Democratic Congressional Campaign Committee and Senator Richard Durbin of Illinois, the majority whip. This November, she will face the first-term Republican incumbent, Rodney Davis, in the race to humbly represent the people of the 13th Congressional District.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Callis may have wealth, friends and seemingly every advantage in life. But according to an elemental rule of modern politics, she has one big disadvantage: She is narrative-challenged. Her privileged background does not make for the onerous, up-from-nothing story that every politician today craves, especially one who is continually reminding everyone that ''people are hurting'' and vowing to ''do what's right for the middle class.'' Yet Callis has overcome this obstacle by doing what any savvy politician must do when in need of a pluckier yarn: She borrows from her parents and grandparents.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of the modern political narrative is, of course, Bill Clinton, the empath in chief who came from a place called Hope (and Georgetown and Yale and Oxford) to feel our pain. He certainly endured genuine hardship as a child, but his genius was spinning it into narrative gold. And this spawned a generation of imitators whose stories -- and abilities -- paled in comparison.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American politics has been overrun by an adversity-theft epidemic. These days, the practice has infested campaigns across the country, at every level, wherever the tiresome same notes of media consultants can be heard -- as in, pretty much everywhere. It does not matter that the most recent hard knocks endured by many of today's politicians came well before they were born, as with Chris Christie, whose father worked in a Breyer's plant. We will still hear about it as if it were yesterday.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Demos, for instance, is particularly proud of his Greek immigrant grandfathers: His mother's father opened a candy shop in Manhattan that specialized in making molded chocolate rabbits. They eventually expanded into molded chocolate turkeys. It is a sweet story. But Demos, a Republican candidate for Congress from Suffolk County, is especially enamored of his other grandfather, the one featured in the first paragraph of his official campaign bio, whom he barely knew. (Demos was in first grade when he died.) This grandfather, after all, moved long ago from Greece and took a job washing dishes at a diner in New Britain, Conn. Inevitably, Demos's grandfather wound up owning the diner. (They always end up owning the diner, don't they?) ''That's George's family's story,'' Demos's campaign bio says. ''It's the American story.''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 on the other hand, grew up on the Upper East Side, summered at his family's vacation home on Shelter Island, wrote to Rush Limbaugh while attending the Trinity School and was elected president of the College Republicans at Columbia. (''No, we did not meet in a phone booth,'' he says.) He then followed his father, a prominent attorney, into the legal profession, took a job at the Securities and Exchange Commission and eventually ran for Congress in 2010 as a firebrand conservative in Suffolk County. He drew the support of the Tea Party and the scorn of the local Republican establishment. A spokesman for the state party was recently forced to apologize after calling Demos ''the genital herpes of Long Island politics.''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Demos further contributed to his narrative disability: He became even richer. Worse, he did it by marrying the daughter of a megawealthy developer from California, one who has given huge amounts over the years to the Democratic Party. After the wedding, the couple's bank accounts jumped to between $2 million and $10 million, according to public filings.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Demos has lent his campaign $2 million and could give a few million more before the Republican primary in June, which will determine the opponent for the incumbent Democrat, Tim Bishop. Demos says that he has no qualms about spending his ''resources'' and that he is ''absolutely committed to doing what it takes to win.'' He might be a rich-to-riches story, but he is sticking to his narrative: He's just standing on the shoulders of others. ''My parents worked very hard and were fortunate enough to give me a wonderful upbringing,'' Demos told 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have been spinning Horatio Alger stories since the days of Horatio himself, or probably even the days of Great-Great-Grandpa Alger, who for all we know worked his nails to the nub scrubbing the decks of the Mayflower­. But politicians of the 20th century were far more likely to have actually struggled than today's crop -- they might have fought wars, grown up during the Depression or at least worked in a family store or on a farm. They were also less likely to have attended college or, if they did, were more likely to have helped pay for it themselves. Harry Truman, who graduated from only high school and fought in World War I, rode a compelling ''story'' of an Everyman ''give 'em hell Harry'' who transcended a run of failed business ventures. John Kennedy's war-hero status mitigated his privileged family background.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real hardships, modern politicians have simply gotten creative, or at least what passes for creative in the anesthetizing cosmos of cookie-cutter campaign hell. They especially love tales of dishwashing. Senator Ted Cruz could finance his own presidential campaign if he had a penny for every time he mentioned his penniless father who ''washed dishes for 50 cents an hour'' after fleeing Cuba for Texas. Hillary Clinton checked the dishwashing box during a summer stint, in 1969, working in an Alaskan lodge. Leon Panetta washed dishes in his father's restaurant, John Boehner (the second-youngest of 12 kids!) in his father's bar, and Ronald Reagan in the girls' dormitory at Eureka College in Illinois. Rod Blagojevich, the incarcerated former governor of Illinois, reportedly worked six days a week washing dishes in the kitchen of a federal prison in Colorado. Once Blago makes his inevitable comeback, you can count on hearing more about those dishes.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Ryan touted his dishwashing background at the Republican convention in 2012 and then reinforced it a few weeks later by washing dishes with his family at an Ohio soup kitchen. Sure, this was criticized as a cheap photo op -- the dishes were suspected to be clean to begin with -- but the shutters clicked regardless. In the end, Ryan's point was made and his narrative was driven home: This son of a prominent Wisconsin attorney knows how to wash dishes!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of both parties cling to their underdog narratives for distinct and not-so-subtle reasons: Democrats try to appeal to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while Republicans try to counter their party's stigma of elitism, says David Yepsen, the director of the Paul Simon Public Policy Institute at Southern Illinois University in Carbondale. Channeling a line from Bill Clinton's speech at the 2012 Democratic convention, he noted, ''Every politician these days seems to be trotting out the story of the log cabin they built themselves.''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imperative, obviously, is to come off as ''one of us,'' and not like those suited, out-of-touch pols who wouldn't know a scrub brush from a hairbrush. Politicians also brandish humble origins as a shield against suspicions of arrogance. But sometimes this can backfire. Representative Bruce Braley, an Iowa Democrat running for the Senate, was recently caught on tape having a candor spasm in front of a group of trial lawyers at a fund-raiser in Texas. Far from Iowa, he felt safe comparing his own legal credentials with those of his state's longtime Republican senator, Chuck Grassley. But in doing so, Braley appeared to denigrate Grassley, calling him ''a farmer from Iowa who never went to law school, never practiced law'' and yet could somehow be the next chairman of the Senate Judiciary Committee.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really not a good idea for candidates in Iowa to insult farmers. So Braley promptly apologized and then went Full Horatio. Both his parents grew up on Iowa farms ''during the Great Depression,'' Braley assured everyone in a statement. ''It deeply influenced who they are and who I am.'' And of course: Braley grew up ''doing farm jobs and working a grain elevator.'' One of Braley's Republican opponents, State Senator Joni Ernst, seemed to take great offense at the gaffe. (So much so that she told The Wall Street Journal that ''it's been phenomenal.'') But she may have merely been threatened by Braley's deft adversity theft. ''I grew up castrating hogs on an Iowa farm,'' she says in a new ad. ''So when I get to Washington, I'll know how to cut pork.''</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state over, the campaign of Ann Callis -- the persevering granddaughter of the Irish immigrant nurse -- did not respond to my multiple phone calls and emails about her background. Then again, this column could provide a grave and off-message threat to her hard-earned adversity theft: a counternarrative. Plus, it is quite obvious that Callis's opponent could wipe the floor with her in a narrative showdown. ''I'm Rodney Davis,'' the Republican says in a campaign ad in which he is sitting at a diner that will presumably soon be put out of business by Obamacare.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Davis goes right to the heavy artillery. ''Growing up, I cleaned tables and washed dishes at my parents' restaurant,'' he says. Naturally, the ad is called ''Dishes.''</w:t>
      </w:r>
    </w:p>
    <w:p>
      <w:pPr>
        <w:pStyle w:val="Normal441"/>
        <w:keepNext w:val="0"/>
        <w:spacing w:before="240" w:after="0" w:line="260" w:lineRule="atLeast"/>
        <w:ind w:left="0" w:right="0" w:firstLine="0"/>
        <w:jc w:val="left"/>
      </w:pPr>
      <w:r>
        <w:br/>
      </w:r>
      <w:hyperlink r:id="rId3696" w:history="1">
        <w:r>
          <w:rPr>
            <w:rFonts w:ascii="arial" w:eastAsia="arial" w:hAnsi="arial" w:cs="arial"/>
            <w:b w:val="0"/>
            <w:i/>
            <w:strike w:val="0"/>
            <w:color w:val="0077CC"/>
            <w:sz w:val="20"/>
            <w:u w:val="single"/>
            <w:vertAlign w:val="baseline"/>
          </w:rPr>
          <w:t>http://www.nytimes.com/2014/04/13/magazine/leibovich-rich-politicians.html</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89" style="position:absolute;z-index:25289625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PAUL WINDLE)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2014</w:t>
      </w:r>
    </w:p>
    <w:p>
      <w:pPr>
        <w:pStyle w:val="Normal441"/>
      </w:pPr>
    </w:p>
    <w:p>
      <w:pPr>
        <w:pStyle w:val="Normal441"/>
        <w:ind w:left="200"/>
        <w:sectPr>
          <w:type w:val="continuous"/>
          <w:pgMar w:top="840" w:right="1000" w:bottom="840" w:left="1000" w:header="400" w:footer="400"/>
          <w:pgNumType w:fmt="decimal"/>
          <w:cols w:space="720"/>
        </w:sectPr>
      </w:pPr>
      <w:r>
        <w:br/>
      </w:r>
      <w:r>
        <w:pict>
          <v:line id="_x0000_s2690"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697"/>
          <w:headerReference w:type="default" r:id="rId3698"/>
          <w:footerReference w:type="even" r:id="rId3699"/>
          <w:footerReference w:type="default" r:id="rId3700"/>
          <w:headerReference w:type="first" r:id="rId3701"/>
          <w:footerReference w:type="first" r:id="rId3702"/>
          <w:pgSz w:w="12240" w:h="15840"/>
          <w:pgMar w:top="840" w:right="1000" w:bottom="840" w:left="1000" w:header="400" w:footer="400"/>
          <w:pgNumType w:fmt="decimal"/>
          <w:cols w:space="720"/>
          <w:titlePg w:val="0"/>
        </w:sectPr>
      </w:pPr>
    </w:p>
    <w:p>
      <w:pPr>
        <w:pStyle w:val="Normal442"/>
      </w:pPr>
    </w:p>
    <w:p>
      <w:pPr>
        <w:pStyle w:val="Normal442"/>
      </w:pPr>
      <w:r>
        <w:pict>
          <v:shape id="_x0000_i2691" type="#_x0000_t75" alt="LexisNexis®" style="width:147.75pt;height:30pt">
            <v:imagedata r:id="rId17" o:title=""/>
          </v:shape>
        </w:pict>
      </w:r>
      <w:r>
        <w:cr/>
      </w:r>
    </w:p>
    <w:p>
      <w:pPr>
        <w:pStyle w:val="Heading1440"/>
        <w:keepNext w:val="0"/>
        <w:spacing w:after="200" w:line="340" w:lineRule="atLeast"/>
        <w:ind w:left="0" w:right="0" w:firstLine="0"/>
        <w:jc w:val="center"/>
      </w:pPr>
      <w:hyperlink r:id="rId3703" w:history="1">
        <w:r>
          <w:rPr>
            <w:rFonts w:ascii="arial" w:eastAsia="arial" w:hAnsi="arial" w:cs="arial"/>
            <w:b/>
            <w:i/>
            <w:strike w:val="0"/>
            <w:color w:val="0077CC"/>
            <w:sz w:val="28"/>
            <w:u w:val="single"/>
            <w:vertAlign w:val="baseline"/>
          </w:rPr>
          <w:t>To Those Who Gave Much, Much Will Be Given</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2009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2"/>
        <w:keepNext w:val="0"/>
        <w:spacing w:after="0" w:line="240" w:lineRule="atLeast"/>
        <w:ind w:right="0"/>
        <w:jc w:val="both"/>
      </w:pPr>
      <w:bookmarkStart w:id="896" w:name="Bookmark_442"/>
      <w:bookmarkEnd w:id="896"/>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42"/>
        <w:keepNext/>
        <w:spacing w:before="240" w:after="0" w:line="340" w:lineRule="atLeast"/>
        <w:ind w:left="0" w:right="0" w:firstLine="0"/>
        <w:jc w:val="left"/>
      </w:pPr>
      <w:bookmarkStart w:id="897" w:name="Body_440"/>
      <w:bookmarkEnd w:id="897"/>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92" style="position:absolute;z-index:25289830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promise of an inauguration more open to ordinary people than any in recent memory that inspired Chris Sacca to start raising money for President-elect Barack Obama's inaugural committee.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bringing in a total of $350,000, Mr. Sacca, a 33-year-old San Francisco investor and former Google executive, has nonetheless bought himself entree to perhaps the most elite party within a party in inaugural history.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itinerary is jam-packed, including not just reserved seats up close to all the public events but also a string of private events open only to big fund-raisers. There are Saturday and Sunday night parties with surprise celebrity entertainment; a ''Gospel brunch'' Sunday with Yolanda Adams, Carole King and BeBe Winans; a breakfast policy briefing Monday with a cabinet nominee; black-tie dinners serenaded by singers including Faith Hill and Patti LaBelle; even a chance to watch the inaugural parade from the comfort of a Pennsylvania Avenue restaurant.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inauguration is going to be bigger than anything that has happened before -- just the scale, the excitement,'' Mr. Sacca said. ''And they have four days of events scheduled for us at all levels and varieties of donors, so we are going to have a good four days, I am sure.''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inaugural committee's events are hardly the only way, of course, for high rollers to have fun while in town. Some fund-raisers say they plan to slip out for The Huffington Post's celebrity-packed preinaugural ball Monday, with performances by Sting, Sheryl Crow and Will.i.am, for example, or for the Creative Coalition's $5,000-a-seat party Tuesday, with entertainment by Elvis Costello, Sam Moore and Sting (who is having a busy week).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inaugural planners say that staging their own exclusive show to reward top fund-raisers was necessary to pay for the even grander spectacle they are presenting to the public, given the novel fund-raising restrictions Mr. Obama imposed on the committee. Unlike any previous president-elect, he refused contributions from corporations, unions or lobbyists, and capped individual donations at $50,000 instead of allowing $250,000 or more.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forced planners to depend far more on inaugural ''bundlers'' like Mr. Sacca, people who tapped rich networks of friends and associates to collect up to $300,000 each, another limit Mr. Obama set. Of the $41 million raised by the committee, more than 70 percent came from just 211 ''bundlers,'' according to the watchdog Public Citizen.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presidents, with almost unlimited individual donations and plenty of corporate or foundation money to finance their inaugurations, felt little obligation to entertain inaugural fund-raisers. The biggest treat for top donors to President Bush's inaugurations, for example, was a few songs performed by Andrea Bocelli in 2005.</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who are footing the bill always want closer seats and better access, and they deserve it,'' said Harry Thomason, the television producer who helped put on Bill Clinton's two inaugurations. But Mr. Clinton's inaugural committee did relatively little for donors: no special receptions, no celebrity entertainment and no private restaurants to watch the parade, Mr. Thomason recalled. ''It was a whole different animal,''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president since Richard M. Nixon to have paid for his campaign entirely with private donations ($750 million), Mr. Obama had already asked quite a lot of his bundlers, some of whom felt that their job was done when he won the election.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achieved what we were after,'' said Bruce Oreck, a lawyer from Boulder, Colo., who raised more than $500,000 for the Obama campaign, mostly from middle-class contributors. ''These are people who had already stretched to give to the campaign, and I didn't want to go back and say, 'Stretch further to pay for the celebration.' '' (Not that he objects to a party: he personally gave $50,000 to the inaugural committee.)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bundled only for the campaign have hardly been forgotten. The inaugural planners have offered them tickets to the swearing-in, good seats and a private ''thank you'' party Sunday night at the opulent nightclub The Park at 14th.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inaugural bundlers, however, will walk a much plusher red carpet, with better seats, a more exclusive Saturday night party, black-tie dinners with lawmakers, the breakfast policy briefing (with former Senator Tom Daschle, the nominee for health secretary) and a catered reception at the upscale restaurants TenPenh and Central to watch the parade.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fund-raisers effuse about the civic spirit behind the events. ''This is the people's inauguration, the people's president,'' said Alan D. Solomont, a Democratic fund-raiser based in Boston who bundled more than $500,000 for the campaign and an additional $300,000 for the inauguration.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Solomont, who plans to end Tuesday night listening to James Taylor from a seat on the ''V.I.P. platform'' of one of the official inaugural balls, said he also considered the festivities for fund-raisers ''a celebration of all the hard work we put in.''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Sacca, whose fund-raising makes him an official ''trustee'' of the inauguration, was a technology and telecommunications adviser to the Obama campaign, giving speeches on its behalf around the Northwest.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attributes his excitement about Mr. Obama's inauguration partly to the final week of the presidential race. On a mountain-biking vacation near Elko, Nev., his Obama bike jersey drew racial epithets, jolting him into enlisting with a cadre of idealistic young Obama volunteers canvassing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whole thing was, 'I want you to think selfishly. You are abjectly poor. Who buys your medicine?' '' Mr. Sacca recalled.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inaugural committee first asked him for a donation of $50,000 of his own, it ''sounded absurd to me,'' Mr. Sacca said. But he was moved, he said, by the organizers' evident commitment to finance public access to the inauguration, even for the disabled.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he was nervous about asking others for money when he could offer few details about the inaugural perks. ''All I could tell people,'' he said, ''was they were not going to be able to shake Barack or Michelle's hand.''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so many celebrities from business and entertainment planning to attend, Mr. Sacca could promise at least some memorable ''hobnobbing,''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invited a group of Silicon Valley friends including top executives of the online companies Twitter and Zappos, bought a second-hand tuxedo for the black-tie dinners and landed coveted seats at the ''presidential home state ball.'' Entertainment will include the Chicago rapper Common and the Hawaiian singer Jack Johnson.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bought on faith,'' Mr. Sacca added, ''and it looks like it is going to work out.''</w:t>
      </w:r>
    </w:p>
    <w:p>
      <w:pPr>
        <w:pStyle w:val="Normal442"/>
        <w:keepNext w:val="0"/>
        <w:spacing w:before="240" w:after="0" w:line="260" w:lineRule="atLeast"/>
        <w:ind w:left="0" w:right="0" w:firstLine="0"/>
        <w:jc w:val="left"/>
      </w:pPr>
      <w:r>
        <w:br/>
      </w:r>
      <w:hyperlink r:id="rId3704" w:history="1">
        <w:r>
          <w:rPr>
            <w:rFonts w:ascii="arial" w:eastAsia="arial" w:hAnsi="arial" w:cs="arial"/>
            <w:b w:val="0"/>
            <w:i/>
            <w:strike w:val="0"/>
            <w:color w:val="0077CC"/>
            <w:sz w:val="20"/>
            <w:u w:val="single"/>
            <w:vertAlign w:val="baseline"/>
          </w:rPr>
          <w:t>http://www.nytimes.com</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93" style="position:absolute;z-index:252899328"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 Sacca raised $350,000 for the inaugural festivities.(PHOTOGRAPH BY LIBRADO ROMERO/THE NEW YORK TIMES) CHART: Benefits at the Inauguration: For top campaign bundlers, some of whom raised more than $500,000 in maximum donations of $4,600 per person.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top bundlers for the Presidential Inaugural Committee: ''sponsors,'' who raised $10,000, get two tickets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chairs,'' who raised $50,000, get four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''trustees,'' who raised $300,000, get even more.(Source: Donors and planners of the inauguration)   </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2009</w:t>
      </w:r>
    </w:p>
    <w:p>
      <w:pPr>
        <w:pStyle w:val="Normal442"/>
      </w:pPr>
    </w:p>
    <w:p>
      <w:pPr>
        <w:pStyle w:val="Normal442"/>
        <w:ind w:left="200"/>
        <w:sectPr>
          <w:type w:val="continuous"/>
          <w:pgMar w:top="840" w:right="1000" w:bottom="840" w:left="1000" w:header="400" w:footer="400"/>
          <w:pgNumType w:fmt="decimal"/>
          <w:cols w:space="720"/>
        </w:sectPr>
      </w:pPr>
      <w:r>
        <w:br/>
      </w:r>
      <w:r>
        <w:pict>
          <v:line id="_x0000_s2694"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705"/>
          <w:headerReference w:type="default" r:id="rId3706"/>
          <w:footerReference w:type="even" r:id="rId3707"/>
          <w:footerReference w:type="default" r:id="rId3708"/>
          <w:headerReference w:type="first" r:id="rId3709"/>
          <w:footerReference w:type="first" r:id="rId3710"/>
          <w:pgSz w:w="12240" w:h="15840"/>
          <w:pgMar w:top="840" w:right="1000" w:bottom="840" w:left="1000" w:header="400" w:footer="400"/>
          <w:pgNumType w:fmt="decimal"/>
          <w:cols w:space="720"/>
          <w:titlePg w:val="0"/>
        </w:sectPr>
      </w:pPr>
    </w:p>
    <w:p>
      <w:pPr>
        <w:pStyle w:val="Normal443"/>
      </w:pPr>
    </w:p>
    <w:p>
      <w:pPr>
        <w:pStyle w:val="Normal443"/>
      </w:pPr>
      <w:r>
        <w:pict>
          <v:shape id="_x0000_i2695" type="#_x0000_t75" alt="LexisNexis®" style="width:147.75pt;height:30pt">
            <v:imagedata r:id="rId17" o:title=""/>
          </v:shape>
        </w:pict>
      </w:r>
      <w:r>
        <w:cr/>
      </w:r>
    </w:p>
    <w:p>
      <w:pPr>
        <w:pStyle w:val="Heading1441"/>
        <w:keepNext w:val="0"/>
        <w:spacing w:after="200" w:line="340" w:lineRule="atLeast"/>
        <w:ind w:left="0" w:right="0" w:firstLine="0"/>
        <w:jc w:val="center"/>
      </w:pPr>
      <w:hyperlink r:id="rId3711" w:history="1">
        <w:r>
          <w:rPr>
            <w:rFonts w:ascii="arial" w:eastAsia="arial" w:hAnsi="arial" w:cs="arial"/>
            <w:b/>
            <w:i/>
            <w:strike w:val="0"/>
            <w:color w:val="0077CC"/>
            <w:sz w:val="28"/>
            <w:u w:val="single"/>
            <w:vertAlign w:val="baseline"/>
          </w:rPr>
          <w:t>REAGAN HAILS POLAND'S EASING OF MARTIAL LAW</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1982, Saturday, Late City Final Edition</w:t>
      </w:r>
    </w:p>
    <w:p>
      <w:pPr>
        <w:pStyle w:val="Normal443"/>
        <w:keepNext w:val="0"/>
        <w:spacing w:after="0" w:line="240" w:lineRule="atLeast"/>
        <w:ind w:right="0"/>
        <w:jc w:val="both"/>
      </w:pPr>
      <w:bookmarkStart w:id="898" w:name="Bookmark_443"/>
      <w:bookmarkEnd w:id="898"/>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32, Column 1; Foreign Desk</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 WEISMAN, Special to the New York Times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Dec. 10</w:t>
      </w:r>
    </w:p>
    <w:p>
      <w:pPr>
        <w:pStyle w:val="Normal443"/>
        <w:keepNext/>
        <w:spacing w:before="240" w:after="0" w:line="340" w:lineRule="atLeast"/>
        <w:ind w:left="0" w:right="0" w:firstLine="0"/>
        <w:jc w:val="left"/>
      </w:pPr>
      <w:bookmarkStart w:id="899" w:name="Body_441"/>
      <w:bookmarkEnd w:id="899"/>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96" style="position:absolute;z-index:25290137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Reagan welcomed today what he described as recent ''partial steps'' easing the military crackdown in Poland and promised to relax United States sanctions against Poland if ''meaningful liberalizing measures'' were introduced in the future.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an Administration official said was a ''modification'' of the United States position toward Poland, Mr. Reagan also omitted a specific reference to the Solidarity trade union when he listed the conditions Poland would have to meet before the sanctions could be lifted.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Mr. Reagan has said the sanctions would not be lifted until Poland lifted martial law, released Lech Walesa and other detainees and restored ''dialogue and reconciliation'' with both Solidarity and the Roman Catholic Church.</w:t>
      </w:r>
    </w:p>
    <w:p>
      <w:pPr>
        <w:pStyle w:val="Normal4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 Dec. 10 - President Reagan welcomed today what he described as recent ''partial steps'' easing the military crackdown in Poland and promised to relax United States sanctions against Poland if ''meaningful liberalizing measures'' were introduced in the future.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President said the ''dialogue'' would have to be with ''truly representative forces of the Polish nation, such as the church and the freely formed trade unions.''</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Outlawed in October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itself was outlawed by Poland in October. Mr. Reagan's statement thus appeared to raise the possibility of an easing of sanctions even if that action is not rescinded.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can only respond to deeds, however, and not words,'' Mr. Reagan said today. In recent weeks, Poland has released Mr. Walesa, the Solidarity leader, and announced that 317 citizens are still being detained, compared with 600 a couple months aog, and more than 10,000 at one time or another in the last year.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reach us that further steps in this direction may be taken by the Polish Government in the coming weeks and months,'' Mr.  Reagan told a group of Polish Americans in the White House East Room.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such moves would lead the United States to take ''equally significant and concrete actions of our own.'' Mr. Reagan spoke as the Parliament in Poland prepared to meet Dec.  13, the first anniversary of the imposition of martial law. A State Department official said this week that the Government would probably lift martial law at that time and release additional detainees.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sanctions against Poland imposed a year ago were suspension of guaranteed credits, Export-Import Bank credit insurance, civil aviation and fishing privileges, travel programs and export licenses for high-technology items.</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Intended to Be a Signal'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after Poland outlawed Solidarity, Mr. Reagan announced suspension of Poland's most-favored-nation trade status, which had the effect of raising tariffs on Polish exports of manufactured products.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officials said Mr. Reagan did not intend to suggest today that he had made any judgments about what the United States would do if further ''liberalizing'' steps were taken in Poland.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intended to be a signal that we're about to make any changes,'' said one aide. But he said that ''clearly'' Poland probably would not meet all the conditions previously enunciated by the United States.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meet some of the conditions we have set forth, maybe we can do something,'' the official said.  Today's ceremony, officials said, was put together only in the last few days: a signing in the East Room of proclamations declaring Human Rights Day and Week 1982, and declaring Sunday ''A Day of Prayer for Poland and Solidarity with the Polish People.''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''Human Rights Day and Week'' proclamation, Mr. Reagan said that progress in this area was ''darkened'' by Poland's attempt ''to extinguish the flames of liberty ignited by Solidarity.''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 of Prayer'' proclamation, he said ''a genuine labor movement was suppressed by a Government of generals who claim to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3"/>
      </w:pPr>
    </w:p>
    <w:p>
      <w:pPr>
        <w:pStyle w:val="Normal443"/>
        <w:ind w:left="200"/>
        <w:sectPr>
          <w:type w:val="continuous"/>
          <w:pgMar w:top="840" w:right="1000" w:bottom="840" w:left="1000" w:header="400" w:footer="400"/>
          <w:pgNumType w:fmt="decimal"/>
          <w:cols w:space="720"/>
        </w:sectPr>
      </w:pPr>
      <w:r>
        <w:br/>
      </w:r>
      <w:r>
        <w:pict>
          <v:line id="_x0000_s2697"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712"/>
          <w:headerReference w:type="default" r:id="rId3713"/>
          <w:footerReference w:type="even" r:id="rId3714"/>
          <w:footerReference w:type="default" r:id="rId3715"/>
          <w:headerReference w:type="first" r:id="rId3716"/>
          <w:footerReference w:type="first" r:id="rId3717"/>
          <w:pgSz w:w="12240" w:h="15840"/>
          <w:pgMar w:top="840" w:right="1000" w:bottom="840" w:left="1000" w:header="400" w:footer="400"/>
          <w:pgNumType w:fmt="decimal"/>
          <w:cols w:space="720"/>
          <w:titlePg w:val="0"/>
        </w:sectPr>
      </w:pPr>
    </w:p>
    <w:p>
      <w:pPr>
        <w:pStyle w:val="Normal444"/>
      </w:pPr>
    </w:p>
    <w:p>
      <w:pPr>
        <w:pStyle w:val="Normal444"/>
      </w:pPr>
      <w:r>
        <w:pict>
          <v:shape id="_x0000_i2698" type="#_x0000_t75" alt="LexisNexis®" style="width:147.75pt;height:30pt">
            <v:imagedata r:id="rId17" o:title=""/>
          </v:shape>
        </w:pict>
      </w:r>
      <w:r>
        <w:cr/>
      </w:r>
    </w:p>
    <w:p>
      <w:pPr>
        <w:pStyle w:val="Heading1442"/>
        <w:keepNext w:val="0"/>
        <w:spacing w:after="200" w:line="340" w:lineRule="atLeast"/>
        <w:ind w:left="0" w:right="0" w:firstLine="0"/>
        <w:jc w:val="center"/>
      </w:pPr>
      <w:hyperlink r:id="rId3718" w:history="1">
        <w:r>
          <w:rPr>
            <w:rFonts w:ascii="arial" w:eastAsia="arial" w:hAnsi="arial" w:cs="arial"/>
            <w:b/>
            <w:i/>
            <w:strike w:val="0"/>
            <w:color w:val="0077CC"/>
            <w:sz w:val="28"/>
            <w:u w:val="single"/>
            <w:vertAlign w:val="baseline"/>
          </w:rPr>
          <w:t>The Undiminished Charisma of Sarah Lucas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 Magazine)</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444"/>
        <w:keepNext w:val="0"/>
        <w:spacing w:after="0" w:line="240" w:lineRule="atLeast"/>
        <w:ind w:right="0"/>
        <w:jc w:val="both"/>
      </w:pPr>
      <w:bookmarkStart w:id="900" w:name="Bookmark_444"/>
      <w:bookmarkEnd w:id="900"/>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2121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LAING</w:t>
      </w:r>
    </w:p>
    <w:p>
      <w:pPr>
        <w:pStyle w:val="Normal4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Vulgar and restrained, loud and retiring, straight-up and mysterious. On the former rude girl of British art. </w:t>
      </w:r>
    </w:p>
    <w:p>
      <w:pPr>
        <w:pStyle w:val="Normal444"/>
        <w:keepNext/>
        <w:spacing w:before="240" w:after="0" w:line="340" w:lineRule="atLeast"/>
        <w:ind w:left="0" w:right="0" w:firstLine="0"/>
        <w:jc w:val="left"/>
      </w:pPr>
      <w:bookmarkStart w:id="901" w:name="Body_442"/>
      <w:bookmarkEnd w:id="901"/>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99" style="position:absolute;z-index:25290342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Vulgar and restrained, loud and retiring, straight-up and mysterious. On the former rude girl of British art.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TO Sarah Lucas's house in Hackney, East London, it struck me that the core elements of her sculpture could be gleaned right here, from the notably ungentrified scattering of greengrocers and kebab shops that line the nearby Essex Road. Lucas has made artwork from Marlboro Lights cigarettes, painstakingly gluing them over toilets, garden gnomes and wrecked cars. She has stuffed pairs of women's tights to create limp and leggy figures she calls "Bunnies." But she is best known for the bleakly humorous assemblages she made in the 1990s, partly inspired by her reading of the work of the American feminist Andrea Dworkin, and constructed from furniture, fruit and vegetables or bits of dried and rotting meat. For "Bitch," in 1995, she stretched a white T-shirt over a table in a simulacrum of a bending body, two melons sagging from where its chest would be. At the business end, a vacuum-packed kipper dangles from a nail. Melons and fish: a crude synecdoche of a woman reduced to her sexual organs, yes, but also an exercise in minimalism, an experiment in how little you need to ignite the whole grim psychodrama of gender and sexuality.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Lucas's works, "Bitch" possesses a visceral intelligence vastly greater than the sum of its parts. It is difficult to say why one artist and not another should be able to imbue a form or collection of objects with his or her own singular energy. Lucas herself is not sure how it happens - knowing only that some combinations have a simplicity and elegance about them. Daring must come into it too, as must a kind of transference of power from artist to material and an ability to snap the familiar out of context. In Lucas's famous self-portraits of the 1990s, she is accompanied by quotidian objects and looks androgynous, uncompromising, hard: biting into a banana; sprawled unsmiling in a chair with two fried eggs slapped casually over her breasts; crouching on a toilet seat with no knickers on, a cigarette in her right hand. It is impossible to look at those images and not wonder who she is; how she learned to charge such base materials, and herself, with power.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those portraits, Lucas was arguably the linchpin of the Young British Artists, or YBAs - a tight-knit group of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friends that included Gary Hume, the late Angus Fairhurst, Damien Hirst and Tracey Emin. The group had a reputation for provocation and wildness, but Lucas, according to her friend the writer Gordon Burn, was "the most unabashedly all-balls-out, rock 'n' roll of the YBAs," outdrinking everyone at the Groucho Club in her tatty jacket and trainers. She was thrilling to watch, with her disregard for social convention; loved for her infectious freedom. She dated Hume and Fairhurst, and her friendship with Emin was famously intense.</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years on, at 52, Lucas is warmer than her swaggering self-portraits suggest, dressed in an oatmeal sweater and grapefruit-colored Pumas, her socks tugged up over her jeans. There is nothing mannish about her look, but neither are there any of the customary adornments of femininity. She's wearing no makeup, there's a cut on her nose, her hair is unbrushed; and yet she is attractive in the most fundamental sense of the word. "There's no pretension; there's no masking," the gallerist </w:t>
      </w:r>
      <w:hyperlink r:id="rId3719" w:history="1">
        <w:r>
          <w:rPr>
            <w:rFonts w:ascii="arial" w:eastAsia="arial" w:hAnsi="arial" w:cs="arial"/>
            <w:b w:val="0"/>
            <w:i/>
            <w:strike w:val="0"/>
            <w:noProof w:val="0"/>
            <w:color w:val="0077CC"/>
            <w:position w:val="0"/>
            <w:sz w:val="20"/>
            <w:u w:val="single"/>
            <w:vertAlign w:val="baseline"/>
          </w:rPr>
          <w:t>Sadie Coles</w:t>
        </w:r>
      </w:hyperlink>
      <w:r>
        <w:rPr>
          <w:rFonts w:ascii="arial" w:eastAsia="arial" w:hAnsi="arial" w:cs="arial"/>
          <w:b w:val="0"/>
          <w:i w:val="0"/>
          <w:strike w:val="0"/>
          <w:noProof w:val="0"/>
          <w:color w:val="000000"/>
          <w:position w:val="0"/>
          <w:sz w:val="20"/>
          <w:u w:val="none"/>
          <w:vertAlign w:val="baseline"/>
        </w:rPr>
        <w:t>, who has represented Lucas since 1997, had warned me. "And that actually is extremely refreshing and sometimes quite shocking. You are confronted with her straight on." Charisma is hard to articulate, to parse into its constituent parts, but hours later, when I finally left Lucas's house, I had the insistent thought that this must be what it's like to meet a cult leader. This is not to say that there's anything manipulative about Lucas, but rather that the force of her personality is so intense as to be almost frightening.</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Lucas moved to Suffolk in East Anglia to live in the former home of the composer Benjamin Britten. She is now in London only temporarily, to begin her work, in a borrowed studio, on the prestigious commission for the </w:t>
      </w:r>
      <w:hyperlink r:id="rId3720" w:history="1">
        <w:r>
          <w:rPr>
            <w:rFonts w:ascii="arial" w:eastAsia="arial" w:hAnsi="arial" w:cs="arial"/>
            <w:b w:val="0"/>
            <w:i/>
            <w:strike w:val="0"/>
            <w:noProof w:val="0"/>
            <w:color w:val="0077CC"/>
            <w:position w:val="0"/>
            <w:sz w:val="20"/>
            <w:u w:val="single"/>
            <w:vertAlign w:val="baseline"/>
          </w:rPr>
          <w:t>British pavilion</w:t>
        </w:r>
      </w:hyperlink>
      <w:r>
        <w:rPr>
          <w:rFonts w:ascii="arial" w:eastAsia="arial" w:hAnsi="arial" w:cs="arial"/>
          <w:b w:val="0"/>
          <w:i w:val="0"/>
          <w:strike w:val="0"/>
          <w:noProof w:val="0"/>
          <w:color w:val="000000"/>
          <w:position w:val="0"/>
          <w:sz w:val="20"/>
          <w:u w:val="none"/>
          <w:vertAlign w:val="baseline"/>
        </w:rPr>
        <w:t xml:space="preserve"> at the 2015 Venice Biennale, which opens in May. (Lucas has never had a formal studio, preferring to work "on the fly.") The renovation on her London home had gone over schedule, and so, when we met, it too was radiating the raw glamour of the unadorned - the carpets covered in plastic, the air full of dust. We settled upstairs, in a book-lined room, for a conversation punctuated by the pouring of wine, the click of her cigarette lighter and the sound of passing traffic in the soupy London dark.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Suffolk in 2007 was a risk, in that it took Lucas away not only from the urban materials from which her minimalist work has been composed, but also from the scene that has buoyed her fame. The move underlines how little she feels a need to perform for an audience. Despite the potency of her own presence, Lucas doesn't use her work to reinforce her ego or mythologize her life story, as both Hirst and Emin seem to do, but rather treats it as a place she can periodically vanish into. In the spring of 2008, Lucas and her partner, the artist and composer Julian Simmons, "decided to give up the outside world" for Lent, swearing off computers and telephones. It was during this "magical time" that Lucas began to make "Penetralia": plaster casts of phalluses of varying sizes, sometimes emerging from, morphing into or coexisting with natural forms, like wands or trunks or flints. Other recent pieces are similarly ambiguous. A chair made of hundreds of breasts, each one formed from stuffed tights in shades of pink and brown; snaking and skinlike tubes and coils she calls "nuds," which look like sausage meat, like mottled legs - you want to fondle them, but also to give them a wide berth. There are comparisons to be made, of course, with Louise Bourgeois or Yayoi Kusama, but Lucas doesn't seem to be pursuing historical art currents. While her early works around sexual organs were assumed to be motivated by a desire to shock, these new pieces, which feel like ritual objects disinterred from a deeper, stranger England, suggest that her interest all along has been to create containers for energy.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characteristic of Lucas's approach that she both needs and has the confidence to take periodic retreats from the main stage in order to preserve her own enjoyment in art making, rather than feeling hobbled by obligation. Sitting in the darkening room, she tells me that this is something she learned soon after graduating Goldsmiths in 1987, when she found that, of all her art school contemporaries, it was the men, Hume and Hirst especially, who were ushered into success, while she felt herself stuck on the sidelines, irritated and resentful. "It was like all the blokes seemed to be the darling boys of London," she remembers. In response, she gave up art altogether, a decision that quickly restored her sense of freedom. Within a few months, she started making things again, this time for her own pleasure and amusement.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1993, Lucas set up "The Shop" with Emin, a deliberately short-lived and anarchic studio-gallery-happening in a former doctor's office in East London's Bethnal Green. They sold their work at bargain-basement prices - homemade T-shirts saying "SHE'S KEBAB"; ashtrays with Damien Hirst's face at the bottom - and pursued intoxication with such commitment that she remembers once waking up on top of a mountain of empty bottles. Lucas and Emin, whose friendship had an "almost violent, mad energy," have since drifted apart. But, at the time, the project "brought so many people to us that it sort of expanded our world. ... We felt the tremendous power of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The word keeps coming up. Lucas is aware that she possesses it herself, both as an artist and a person; she has a knack for making connections with strangers, even "just standing at a bus stop." Certain objects have it too - like the self-portrait with the banana. Hirst has called Lucas the greatest artist he knows, comparing her talent for putting everyday things together with Picasso's. "She's the opposite to me in the way she makes art, and I envy that," he has said. "She does it so seemingly effortlessly, and I always put big, expensive boxes around things."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most of the materials you are given is a principle that Lucas has consciously applied not just to her work, but also to her life. Her story has an almost alchemical quality - not the striving narrative with which the YBAs are normally associated, but a fairy tale of psychological transformation. She grew up in subsidized housing off Holloway Road in North London. Her parents were poor but creative, in a make-do-and-mend kind of way, and, she thinks now, haunted by their pasts. Her father, Donald, a milkman, had been a P.O.W. in Korea; she remembers him singing the Chinese national anthem in his sleep. Lucas's mother, Irene Violet Gale, came from an impoverished family, who all lived in one room above a chip shop in London's Chapel Market. Irene's father drank and beat her mother, who had a history of mental illness. During the war, Irene was sent as an evacuee to a Cornish family who wanted to adopt her; her decision to return home caused what Lucas describes as "the great schism" of her mother's psyche.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herself didn't speak until she was three, and remained very quiet as a child. She now thinks that the turning point in her childhood came during her final year at primary school, when at the age of 10 she got into a fight with a bullying boy who tried to steal her pen. She knew that she didn't want to give in, so she grabbed him by the hair and refused to let go, forcing him to his knees. After that, she remembers, her tongue was somehow miraculously unlocked. A social, sardonic self emerged, bent on freedom. It's hard to think of a more immediate shorthand for the right to self-expression than this childish struggle for a pen.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has never undergone therapy, but asks me at length about mine. For years, she says, she was worried that she would be doomed to re-enact her parents' unhappiness. It took a conversation with her friend and mentor, the curator Clarissa Dalrymple, to really shake her out of it. Dalrymple told her forcefully that she needn't repeat her mother's life. And she hasn't.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OUR conversation, Lucas kept returning to the question of how exactly she should use what she repeatedly and frankly calls her power, by which she means her personal magnetism as well as her ability to make art. She doesn't know exactly what it is or what it's for. Making objects is not a compulsion for Lucas, though she does like the way her sculptures externalize ideas. What she's looking for, she thinks, are fertile environments, situations with potential. "Really," she says, "the point of art for me was that I wanted to carry on talking and thinking with other people."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she's tried various experiments with collaboration, from making a gigantic masturbating arm as a prop for her friend Michael Clark's 2001 ballet "Before and After: The Fall" to working with the Vienna-based collective Gelatin, with whom she had a joint exhibition inspired by Hieronymus Bosch, "In the Woods," at Kunsthalle Krems in Austria in 2011. Instead of shipping old works over, they spent the entire budget on making the show from scratch in the museum, a high-wire way of working that she's always loved. A group photograph suggests joyous chaos: four people in horse suits, a bare-chested Simmons with a pair of Lucas's nuds draped around his neck, Lucas buoyant in a creased sundress and shades, her arms aloft.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only occurs to me after our meeting that Lucas is always looking for something, without ever knowing quite what it is, and that this lies at the core of her art, in which objects are always on the brink of transformation, neither crude nor mystical, ordinary or powerful, but somehow and impossibly both. Her focus seems to be forever searching for an outlet, which makes conversation with her oddly electrifying.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she thinks, settle for such boring things: financial security, fame, material possessions. Happiness, I suggested, and she batted the thought away. "Happiness just comes and goes. . . . Whereas I wanted to go somewhere quite mystical, I think, but I'm not sure, but I haven't been able to entirely invent this magical land for myself." She paused, her legs curled under her, fiddling with her roll-up cigarette. "So maybe they saw reality for what it was," she said, "whereas I thought it was elsewhere."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2015</w:t>
      </w:r>
    </w:p>
    <w:p>
      <w:pPr>
        <w:pStyle w:val="Normal444"/>
      </w:pPr>
    </w:p>
    <w:p>
      <w:pPr>
        <w:pStyle w:val="Normal444"/>
        <w:ind w:left="200"/>
        <w:sectPr>
          <w:type w:val="continuous"/>
          <w:pgMar w:top="840" w:right="1000" w:bottom="840" w:left="1000" w:header="400" w:footer="400"/>
          <w:pgNumType w:fmt="decimal"/>
          <w:cols w:space="720"/>
        </w:sectPr>
      </w:pPr>
      <w:r>
        <w:br/>
      </w:r>
      <w:r>
        <w:pict>
          <v:line id="_x0000_s2700"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721"/>
          <w:headerReference w:type="default" r:id="rId3722"/>
          <w:footerReference w:type="even" r:id="rId3723"/>
          <w:footerReference w:type="default" r:id="rId3724"/>
          <w:headerReference w:type="first" r:id="rId3725"/>
          <w:footerReference w:type="first" r:id="rId3726"/>
          <w:pgSz w:w="12240" w:h="15840"/>
          <w:pgMar w:top="840" w:right="1000" w:bottom="840" w:left="1000" w:header="400" w:footer="400"/>
          <w:pgNumType w:fmt="decimal"/>
          <w:cols w:space="720"/>
          <w:titlePg w:val="0"/>
        </w:sectPr>
      </w:pPr>
    </w:p>
    <w:p>
      <w:pPr>
        <w:pStyle w:val="Normal445"/>
      </w:pPr>
    </w:p>
    <w:p>
      <w:pPr>
        <w:pStyle w:val="Normal445"/>
      </w:pPr>
      <w:r>
        <w:pict>
          <v:shape id="_x0000_i2701" type="#_x0000_t75" alt="LexisNexis®" style="width:147.75pt;height:30pt">
            <v:imagedata r:id="rId17" o:title=""/>
          </v:shape>
        </w:pict>
      </w:r>
      <w:r>
        <w:cr/>
      </w:r>
    </w:p>
    <w:p>
      <w:pPr>
        <w:pStyle w:val="Heading1443"/>
        <w:keepNext w:val="0"/>
        <w:spacing w:after="200" w:line="340" w:lineRule="atLeast"/>
        <w:ind w:left="0" w:right="0" w:firstLine="0"/>
        <w:jc w:val="center"/>
      </w:pPr>
      <w:hyperlink r:id="rId3727" w:history="1">
        <w:r>
          <w:rPr>
            <w:rFonts w:ascii="arial" w:eastAsia="arial" w:hAnsi="arial" w:cs="arial"/>
            <w:b/>
            <w:i/>
            <w:strike w:val="0"/>
            <w:color w:val="0077CC"/>
            <w:sz w:val="28"/>
            <w:u w:val="single"/>
            <w:vertAlign w:val="baseline"/>
          </w:rPr>
          <w:t>Northampton Journal;</w:t>
        </w:r>
      </w:hyperlink>
      <w:r>
        <w:br/>
      </w:r>
      <w:hyperlink r:id="rId3728" w:history="1">
        <w:r>
          <w:rPr>
            <w:rFonts w:ascii="arial" w:eastAsia="arial" w:hAnsi="arial" w:cs="arial"/>
            <w:b/>
            <w:i/>
            <w:strike w:val="0"/>
            <w:color w:val="0077CC"/>
            <w:sz w:val="28"/>
            <w:u w:val="single"/>
            <w:vertAlign w:val="baseline"/>
          </w:rPr>
          <w:t>Here's Where It Began For Four Ninja Turtles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1991, Sunday, Late Edition - Final</w:t>
      </w:r>
    </w:p>
    <w:p>
      <w:pPr>
        <w:pStyle w:val="Normal445"/>
        <w:keepNext w:val="0"/>
        <w:spacing w:after="0" w:line="240" w:lineRule="atLeast"/>
        <w:ind w:right="0"/>
        <w:jc w:val="both"/>
      </w:pPr>
      <w:bookmarkStart w:id="902" w:name="Bookmark_445"/>
      <w:bookmarkEnd w:id="902"/>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1; Page 10; Column 5; National Desk; Part 1;; Column 5;</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NORTHAMP TON, Mass.</w:t>
      </w:r>
    </w:p>
    <w:p>
      <w:pPr>
        <w:pStyle w:val="Normal445"/>
        <w:keepNext/>
        <w:spacing w:before="240" w:after="0" w:line="340" w:lineRule="atLeast"/>
        <w:ind w:left="0" w:right="0" w:firstLine="0"/>
        <w:jc w:val="left"/>
      </w:pPr>
      <w:bookmarkStart w:id="903" w:name="Body_443"/>
      <w:bookmarkEnd w:id="903"/>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702" style="position:absolute;z-index:25290547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talk about sewers in this New England city drew little more than a sniff from buttoned-down residents.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eight years ago, all that began to change.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crime-fighting turtles, armed with karate chops, wacky weapons and adolescent wisecracks crawled from the storm drains into comic books aided by two local cartoonists. And, dudes, the rest has been Teen-Age Mutant Ninja Turtle history.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story goes, the Turtles were mutated to human-size by contaminated sewer ooze, then trained as Ninja warriors by a similarly afflicted rat with an Asian background. Named for Renaissance artists, the slime-green warriors have gone international with astounding success. The Turtles, and related paraphernalia like Pizza Thrower tanks and Flushomatic torture chambers, are now the nation's top-selling toys. Sales hit $1 billion last year.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Northampton, a city of about 30,000 people in central Massachusetts, being the birthplace of Turtlemania fits somewhere between its claims to fame as home of President Calvin Coolidge and a large annual homosexual-rights parade.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mill town, many residents refer to Northampton as "little San Francisco" because of its eclectic mix of artists, writers, liberal-minded academicians, shopkeepers, executives and old-line Yankees. The invasion of the highly commercial Turtles has come as a shock to some, and a delight to others.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local budget difficulties, the Turtles and their creators, Kevin Eastman and Peter Laird, have also been a source of economic salvation for the area.</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hurting like every other Massachusetts community," said Mayor David B. Musante Jr., who has seen state aid to the city drop for three straight years. Earlier this year, he asked Mr. Eastman and Mr. Laird for $6 million to set up a trust to support art and music programs at Northampton's schools.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particular request, one of hundreds the cartoonists have received since their success, was not granted. But other gifts from Mr. Laird and Mr. Eastman to the cities and towns here in Pioneer Valley have been generous.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the two have donated money for a playground in Westhampton, a library and playground in Worthington, and projects for the Northampton Recreation Department.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Mr. Eastman gave $48,000 and permission to use the Turtles' carefully guarded and copyrighted name and image, for the environmental education of elementary school students in Maine, his home state. He has also leased space in Northampton's historic Roundhouse building for a comic art museum that will be free. It is expected to open later this year.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low-profile creators own homes here and say they plan to remain in Northampton. Local officials, who say the two have pumped $2 million to $3 million into the local economy with their public and private investments, are jubilant.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fit in really well here," said Mary Ford, president of the Northampton City Council. "And the people in the arts and human services are glad there's someone around with money."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embrace of Turtlemania here in the valley has not been unanimous.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object to the commercial saturation of the Turtles, whose faces are on more than 2,000 products from bedsheets to baby shoes. A handful of local schools in the region recently banned "Turtle play" after children repeatedly karate chopped each other. And some parents have boycotted the Turtles altogether.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Ninja Turtles were not designed for children," said Elizabeth Miller Austin, a child psychologist who has banned Turtle play at her preschool in South Deerfield. "They were designed for people who think that turtles as superheroes are funny."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Turtles are likely to continue to get red carpet treatment here, at least until the economy improves or some child does irreversible damage with a karate chop, say most residents.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their warrior skills, "the Turtles also convey positive messages, including the importance of friendship and the need to protect the quality of our environment," concluded an editorial printed last spring in the local newspaper, The Hampshire Daily Gazette.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"Eastman and Laird, by their own actions, are sending similar messages to area residents," the editorial said. "Thanks dudes."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1991</w:t>
      </w:r>
    </w:p>
    <w:p>
      <w:pPr>
        <w:pStyle w:val="Normal445"/>
      </w:pPr>
    </w:p>
    <w:p>
      <w:pPr>
        <w:pStyle w:val="Normal445"/>
        <w:ind w:left="200"/>
        <w:sectPr>
          <w:type w:val="continuous"/>
          <w:pgMar w:top="840" w:right="1000" w:bottom="840" w:left="1000" w:header="400" w:footer="400"/>
          <w:pgNumType w:fmt="decimal"/>
          <w:cols w:space="720"/>
        </w:sectPr>
      </w:pPr>
      <w:r>
        <w:br/>
      </w:r>
      <w:r>
        <w:pict>
          <v:line id="_x0000_s2703"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729"/>
          <w:headerReference w:type="default" r:id="rId3730"/>
          <w:footerReference w:type="even" r:id="rId3731"/>
          <w:footerReference w:type="default" r:id="rId3732"/>
          <w:headerReference w:type="first" r:id="rId3733"/>
          <w:footerReference w:type="first" r:id="rId3734"/>
          <w:pgSz w:w="12240" w:h="15840"/>
          <w:pgMar w:top="840" w:right="1000" w:bottom="840" w:left="1000" w:header="400" w:footer="400"/>
          <w:pgNumType w:fmt="decimal"/>
          <w:cols w:space="720"/>
          <w:titlePg w:val="0"/>
        </w:sectPr>
      </w:pPr>
    </w:p>
    <w:p>
      <w:pPr>
        <w:pStyle w:val="Normal446"/>
      </w:pPr>
    </w:p>
    <w:p>
      <w:pPr>
        <w:pStyle w:val="Normal446"/>
      </w:pPr>
      <w:r>
        <w:pict>
          <v:shape id="_x0000_i2704" type="#_x0000_t75" alt="LexisNexis®" style="width:147.75pt;height:30pt">
            <v:imagedata r:id="rId17" o:title=""/>
          </v:shape>
        </w:pict>
      </w:r>
      <w:r>
        <w:cr/>
      </w:r>
    </w:p>
    <w:p>
      <w:pPr>
        <w:pStyle w:val="Heading1444"/>
        <w:keepNext w:val="0"/>
        <w:spacing w:after="200" w:line="340" w:lineRule="atLeast"/>
        <w:ind w:left="0" w:right="0" w:firstLine="0"/>
        <w:jc w:val="center"/>
      </w:pPr>
      <w:hyperlink r:id="rId3735" w:history="1">
        <w:r>
          <w:rPr>
            <w:rFonts w:ascii="arial" w:eastAsia="arial" w:hAnsi="arial" w:cs="arial"/>
            <w:b/>
            <w:i/>
            <w:strike w:val="0"/>
            <w:color w:val="0077CC"/>
            <w:sz w:val="28"/>
            <w:u w:val="single"/>
            <w:vertAlign w:val="baseline"/>
          </w:rPr>
          <w:t>Laborite Vows A New Future For Britain If He's Elected</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1996, Friday, Late Edition - Final</w:t>
      </w:r>
    </w:p>
    <w:p>
      <w:pPr>
        <w:pStyle w:val="Normal446"/>
        <w:keepNext w:val="0"/>
        <w:spacing w:after="0" w:line="240" w:lineRule="atLeast"/>
        <w:ind w:right="0"/>
        <w:jc w:val="both"/>
      </w:pPr>
      <w:bookmarkStart w:id="904" w:name="Bookmark_446"/>
      <w:bookmarkEnd w:id="904"/>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9;  Column 1;  Foreign Desk ; Column 1; </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WARREN HOGE </w:t>
      </w:r>
    </w:p>
    <w:p>
      <w:pPr>
        <w:pStyle w:val="Normal4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WARREN HOGE </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BLACKPOOL, England, Oct. 3</w:t>
      </w:r>
    </w:p>
    <w:p>
      <w:pPr>
        <w:pStyle w:val="Normal446"/>
        <w:keepNext/>
        <w:spacing w:before="240" w:after="0" w:line="340" w:lineRule="atLeast"/>
        <w:ind w:left="0" w:right="0" w:firstLine="0"/>
        <w:jc w:val="left"/>
      </w:pPr>
      <w:bookmarkStart w:id="905" w:name="Body_444"/>
      <w:bookmarkEnd w:id="905"/>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705" style="position:absolute;z-index:25290752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a promise from Tony Blair, its young leader, of an education-driven "age of achievement" for Britain, the Labor Party today wound down its annual conference outwardly united and supremely confident of victory over the Conservatives in coming national elections.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him Prime Minister, said Mr. Blair, 43, in an impassioned address that commentators likened to American revivalist preaching, and Britain will be known not just for its "castles, palaces and glorious history" but as the "skill superpower of the world."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Major, 53, has been Prime Minister since November 1990 and must call an election by May. He addresses the Conservative annual conference next week in Bournemouth facing a stubborn 20-point lag behind Mr. Blair in the polls and the likelihood that the uncharacteristically smooth Labor convention, which officially ends on Friday, has made a favorable impression on voters.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Blair's task here was to convince the British that he has a strategy for governing the country that is as effective as the one he has pursued in profoundly reshaping the party he calls New Labor. To end the Conservatives' 18 consecutive years in power and see his party triumph after four straight losses, he needs to woo the prospering middle class, often referred to as Middle England, that Margaret Thatcher enticed to the Tories in 1979 with her promise of freeing up individual enterprise.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 courage to change now, we are coming home to you," he said in an appeal to that group. "The true mission of the Labor Party, new and old, is not to hold people back but to help them get 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was following the business practice of making a compact with the customer, he proposed a 10-point "performance contract" of detailed pledges. The policy commitments included more spending on education, training and skills-upgrading, making patient care more accessible and efficient, halving youth unemployment, keeping borrowing and inflation low, and forging a new constructive relationship with Europe.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covenant with the British people," he told delegates thronging the domed ballroom of the Winter Gardens in this Victorian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resort on the Irish Sea. "Judge me on it. The buck stops with me. For the future, not the past. For the many, not the few. For trust, not betrayal. For the age of achievement, not decline."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insistence that the party is no longer beholden to the unions that founded it and whose members once made up 90 percent of its voting delegates. "Forget the past; no more bosses versus workers. We're on the same side; on the same team." And he turned aside traditional notions of a Labor wish list, saying, "I will not make promises on money that I cannot keep, and I ask you to understand that."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fare was different from what the Labor Party has been accustomed to being served, so were the people around the party's table.  Largely absent were the workers with the broad accents of the North and West of Britain and in their seats were delegates in their 30's and 40's, half of them women.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percent of them were attending their first party conference, and many of them had been counseled in weekend training weekends last month on how to be a "sales force" for the party to those following the conference on television. For the first time in anyone's memory, the seats in the Winter Gardens ballroom remained filled throughout the gathering, and speeches were listened to attentively and greeted with applause.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over the leadership in 1994, Mr. Blair has actively recruited young people to the party and changed conference rules to increase the numbers of women.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people who filled the halls and corridors and wandered by the seaside amusement arcades and bingo parlors on their way to corporate receptions in nearby hotels, the party that was once symbolized by the cloth cap is now a party of dark suits accessorized with cellular telephones.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Dissidents who chafed at the conservatizing of their party and felt their past contributions scorned by the accountants, lawyers, economists, management consultants and other white-collar workers making up the party core were relegated to desultory picket lines outside the halls and groups with the marginalizing title of "fringe meetings."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Castle, the flame-haired, 85-year-old secretary for social services in past Labor governments, was the one person to bring real debate to the floor. She was greeted rapturously by the delegates as she strode to the platform, dressed in traditional Labor scarlet, to make the case for raising the value of state pensions.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welcome proved to be more sentimental than substantial. Her motion was roundly defeated.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1996</w:t>
      </w:r>
    </w:p>
    <w:p>
      <w:pPr>
        <w:pStyle w:val="Normal446"/>
      </w:pPr>
    </w:p>
    <w:p>
      <w:pPr>
        <w:pStyle w:val="Normal446"/>
        <w:ind w:left="200"/>
        <w:sectPr>
          <w:type w:val="continuous"/>
          <w:pgMar w:top="840" w:right="1000" w:bottom="840" w:left="1000" w:header="400" w:footer="400"/>
          <w:pgNumType w:fmt="decimal"/>
          <w:cols w:space="720"/>
        </w:sectPr>
      </w:pPr>
      <w:r>
        <w:br/>
      </w:r>
      <w:r>
        <w:pict>
          <v:line id="_x0000_s2706"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736"/>
          <w:headerReference w:type="default" r:id="rId3737"/>
          <w:footerReference w:type="even" r:id="rId3738"/>
          <w:footerReference w:type="default" r:id="rId3739"/>
          <w:headerReference w:type="first" r:id="rId3740"/>
          <w:footerReference w:type="first" r:id="rId3741"/>
          <w:pgSz w:w="12240" w:h="15840"/>
          <w:pgMar w:top="840" w:right="1000" w:bottom="840" w:left="1000" w:header="400" w:footer="400"/>
          <w:pgNumType w:fmt="decimal"/>
          <w:cols w:space="720"/>
          <w:titlePg w:val="0"/>
        </w:sectPr>
      </w:pPr>
    </w:p>
    <w:p>
      <w:pPr>
        <w:pStyle w:val="Normal447"/>
      </w:pPr>
    </w:p>
    <w:p>
      <w:pPr>
        <w:pStyle w:val="Normal447"/>
      </w:pPr>
      <w:r>
        <w:pict>
          <v:shape id="_x0000_i2707" type="#_x0000_t75" alt="LexisNexis®" style="width:147.75pt;height:30pt">
            <v:imagedata r:id="rId17" o:title=""/>
          </v:shape>
        </w:pict>
      </w:r>
      <w:r>
        <w:cr/>
      </w:r>
    </w:p>
    <w:p>
      <w:pPr>
        <w:pStyle w:val="Heading1445"/>
        <w:keepNext w:val="0"/>
        <w:spacing w:after="200" w:line="340" w:lineRule="atLeast"/>
        <w:ind w:left="0" w:right="0" w:firstLine="0"/>
        <w:jc w:val="center"/>
      </w:pPr>
      <w:hyperlink r:id="rId3742" w:history="1">
        <w:r>
          <w:rPr>
            <w:rFonts w:ascii="arial" w:eastAsia="arial" w:hAnsi="arial" w:cs="arial"/>
            <w:b/>
            <w:i/>
            <w:strike w:val="0"/>
            <w:color w:val="0077CC"/>
            <w:sz w:val="28"/>
            <w:u w:val="single"/>
            <w:vertAlign w:val="baseline"/>
          </w:rPr>
          <w:t>Angry Voters Aren't Sure Where to Place the Blame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1998, Sunday, Late Edition - Final</w:t>
      </w:r>
    </w:p>
    <w:p>
      <w:pPr>
        <w:pStyle w:val="Normal447"/>
        <w:keepNext w:val="0"/>
        <w:spacing w:after="0" w:line="240" w:lineRule="atLeast"/>
        <w:ind w:right="0"/>
        <w:jc w:val="both"/>
      </w:pPr>
      <w:bookmarkStart w:id="906" w:name="Bookmark_447"/>
      <w:bookmarkEnd w:id="906"/>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 Column 1; National Desk ; Column 1; </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1668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HOWE VERHOVEK </w:t>
      </w:r>
    </w:p>
    <w:p>
      <w:pPr>
        <w:pStyle w:val="Normal4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HOWE VERHOVEK </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LONGVIEW, Wash., Oct. 8</w:t>
      </w:r>
    </w:p>
    <w:p>
      <w:pPr>
        <w:pStyle w:val="Normal447"/>
        <w:keepNext/>
        <w:spacing w:before="240" w:after="0" w:line="340" w:lineRule="atLeast"/>
        <w:ind w:left="0" w:right="0" w:firstLine="0"/>
        <w:jc w:val="left"/>
      </w:pPr>
      <w:bookmarkStart w:id="907" w:name="Body_445"/>
      <w:bookmarkEnd w:id="907"/>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708" style="position:absolute;z-index:25290956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voters are upset here in Washington, a state that has been a particularly accurate electoral bellwether in recent years. It broadly backed Bill Clinton and Congressional Democrats in 1992, turned to Republicans with spectacular vengeance in 1994, then returned to Mr. Clinton in 1996.</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1998, the state's voters are again distressed over events in Washington, D.C., where the House of Representatives has decided to begin a historic inquiry that could lead to the President's impeachment. But three and a half weeks before Election Day, it is also clear that many voters are not at all sure where to direct their anger -- even as candidates of both parties are beginning to suggest that the Nov. 3 vote may be a way to channel their rage.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they'd take the whole bunch -- Clinton, that woman, Ken Starr, the Republicans in Congress, the media -- I wish they'd take the bunch, put them on the Queen Mary, tow it away and sink the whole thing at sea," said William H. Stout, a retired machine operator in this Columbia River port town. "But no, I can't really tell you who I blame the most for how out of control this thing has gotten."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Rheaume, a 55-year-old nurse at St. John Hospital here, was also embittered by the scandal but perplexed about where to pin the blame. "Democrats and Republicans both, they're having their little soap opera over there and it's costing me $40 million and counting," she said. "It really makes me furious."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Precisely because of this uncertainty, many political experts here detect a great degree of volatility in the electorate, just as Congress is recessing and campaigns are kicking into high gear.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sense of anger out there is very real, but it's also like a heat-seeking missile that's missing a target," said Robert E. Gogerty, a Seattle-based political consultant who usually works for Democrats but is not involved in any state races this year. "It's really complicated, and people don't quite know who to blame. But if they do lock onto something in these next few weeks, God help the target."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candidates are already out making direct appeals to voters to send a message about their feelings. "Rick White and Newt Gingrich shouldn't be dragging us through this," former Democratic Representative Jay Inslee says in a television advertisement taped hours after the House vote for the inquiry, castigating Mr. White, the Republican incumbent he is trying to unseat in a tight battle for a Seattle area seat. "It's time to get on with the nation's business."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some Republicans say that a vote for them is a way to send a message that the President needs to be punished. But many other candidates of both parties, so far at least, say they are ignoring the issue altogether when they go out on the campaign trail.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impeachment issue could possibly congeal as a major factor in the final weeks, but it could just as possibly become a curious non-factor in the elections -- a major matter on people's minds, to be sure, but not one that they will translate into a reason to punish one party or another.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candidates, there is also agreement that in a very general way, 1994 represented a referendum on Bill Clinton (even though he was not on the ballot), while 1996's Congressional elections represented a referendum on Speaker Newt Gingrich and his fellow Republicans' handling of their first majority in Congress in 40 years. But the 1998 elections, they say, are not necessarily being seen by voters as any sort of referendum on whether the President should be impeached.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none of the forces that seem to inspire the most ire among dozens of voters interviewed here -- President Clinton, Kenneth W. Starr and his team of prosecutors, the news media, even Monica S. Lewinsky -- are on any ballot in any Congressional race in the country.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possible that people could train their sights on the Republicans who control Congress, who were broadly seen as inclined to push for the President's removal, or the Democrats, viewed as more lenient.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race is and should be and will be about local issues," said Brian Baird, the Democratic candidate for an open seat in the state's Third Congressional District, which covers much of southwest Washington, from the fast-growing, white-collar and Republican-leaning suburb of Vancouver, Wash., to more traditionally Democratic,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strongholds like Longview.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Baird, a psychology professor at Pacific Lutheran University in Olympia, nor his Republican opponent, State Senator Don Benton, have made the impeachment inquiry an overt issue in the campaign, though they acknowledge that voters care about the matter.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hearing from people is that there's shame enough and blame enough to go around," said Mr. Baird, who came within 887 votes two years ago of defeating the Republican incumbent, Linda Smith, who is now giving up the seat to run for the United States Senate.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disappointed in the President," Mr. Baird added. "They're angry at Kenneth Starr. They're upset with the Congress. They're frustrated with the media. But I don't think it all points in a particular direction."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Benton, who said he had not read "one whit of the Starr report" because he had been so busy campaigning, said he did not raise the issue of impeachment proceedings in his standard pitch to voters, though he did say it could be a factor in his and other races.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relevant," said Mr. Benton, "not that particular case per se, but it has certainly brought the issue of morality and integrity and honesty of our public servants more to the forefront."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distinct possibility, of course, is that many disaffected voters will simply stay home. In 1994, many traditionally Democratic voters did so, a critical factor in the Republicans' stunning success here.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turnout was by no means close to historic lows in the recent round of primary balloting in Washington. And with several controversial initiatives and a closely fought Senate race between Ms. Smith and Patty Murray, the incumbent Democrat, on November's ballot, most political observers here doubt that turnout will be as low as it was in 1994, when 51 percent of registered voters went to the polls.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Kornbrust, a 32-year-old truck driver in Longview, said that he voted for Mr. Clinton in 1992, "didn't get around to voting" in 1994, probably because he felt vaguely disillusioned with the President at the time, then did turn out in 1996 for Mr. Clinton again because he felt the Republican-controlled Congress was not interested in looking out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like him.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I'll vote this year," Mr. Kornbrust said. "I think it's important." He said that he had not made up his mind on either the Senate contest or the local Congressional race, but that Mr. Clinton's personal conduct and the impeachment proceedings were not a factor.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basically comes down to the same old thing it always does," he said. "With Republicans, you'll probably get your taxes cut and they'll stop at least some of the giveaways, but then they'll nail you on stuff like Social Security and health care," programs he thought Democrats were more likely to protect.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some of the dynamic he outlined is clearly present in the Congressional race. Mr. Benton promotes himself as a champion of smaller government and tax cuts while Mr. Baird promises that he will fight to protect programs like Social Security and to improve education.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Washington State have zigzagged in recent elections in a way that reflects the national electorate. In 1992, voters here backed Bill Clinton and returned their traditional Democratic majority in the state's Congressional delegation.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though, they turned on Democrats, voting Speaker Thomas S. Foley out of office and handing seven of the nine Congressional seats to Republicans. But in 1996, just as in the country at large, they backed Mr. Clinton for re-election and gave Republicans a diminished majority, as one of the state's seats switched back to the Democrats and two others nearly did.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many voters in the Third Congressional District said they would be satisfied to continue with a Clinton Presidency and a Republican-controlled Congress.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see right now looks pretty good," said Byam Youngman, a medical-equipment dealer in Vancouver, Wash. "They're balancing the budget. There's a surplus, probably a tax cut. I guess the President gets some of the credit for that, just because he's the President, but I think the Congress is mostly responsible for the good things happening."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said the President's conduct weighed on their minds. "I was brought up in a Democratic family, and a lot of my relatives would still vote for Jack the Ripper if he was the Democratic candidate on the ballot," said Pat Taylor, a 50-year-old glassware dealer from the town of Pe Ell. "But I don't think we should just say forget it, let the President get away with it, which is what I think Democrats want to do. I listened to Ross Perot the other night, and he's right -- what kind of message is that sending to our kids?"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said Tom Bert, a Longview contractor still making up his mind, "I guess I'm in a situation where, depending what happens, if a vote for the Republicans is a vote against what the President has done, I probably would do that."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Judy Broxton, 45, the manager of a Longview tile company, said she would be a firm Democratic vote this year, in part because she thought party leaders would press for a "somewhat quicker resolution" of the Clinton matter.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dirty pool, the way the Republicans are making too much out of all this," Ms. Broxton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Candy Kennedy, 42, a welder and construction worker who usually votes Democratic but passed on voting in 1994, said: "Obviously this is between him and Hillary, and if I were Hillary I'd slap him silly. But it's not the Republicans' business to be slapping him silly over this."</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709" style="position:absolute;z-index:252910592"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John Kornbrust, left, a truck driver, and Tom Bert, a contractor, said they were still making up their minds about how to vote next month.; Many voters in Washington State are angry about the Clinton scandal and inquiry. Frances Rheaume, left, a nurse, said that Democrats and Republicans were "having their little soap opera" at a cost that made her furious. William H. Stout of Longview said, "I can't really tell you who I blame the most." (Photographs by Shane Young for The New York Times)(pg. 28)</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1998</w:t>
      </w:r>
    </w:p>
    <w:p>
      <w:pPr>
        <w:pStyle w:val="Normal447"/>
      </w:pPr>
    </w:p>
    <w:p>
      <w:pPr>
        <w:pStyle w:val="Normal447"/>
        <w:ind w:left="200"/>
        <w:sectPr>
          <w:type w:val="continuous"/>
          <w:pgMar w:top="840" w:right="1000" w:bottom="840" w:left="1000" w:header="400" w:footer="400"/>
          <w:pgNumType w:fmt="decimal"/>
          <w:cols w:space="720"/>
        </w:sectPr>
      </w:pPr>
      <w:r>
        <w:br/>
      </w:r>
      <w:r>
        <w:pict>
          <v:line id="_x0000_s2710"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48"/>
      </w:pPr>
    </w:p>
    <w:p>
      <w:pPr>
        <w:pStyle w:val="Normal448"/>
      </w:pPr>
      <w:r>
        <w:pict>
          <v:shape id="_x0000_i2711" type="#_x0000_t75" alt="LexisNexis®" style="width:147.75pt;height:30pt">
            <v:imagedata r:id="rId17" o:title=""/>
          </v:shape>
        </w:pict>
      </w:r>
      <w:r>
        <w:cr/>
      </w:r>
    </w:p>
    <w:p>
      <w:pPr>
        <w:pStyle w:val="Heading1446"/>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A Penitent Reflects on the Wilderness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2010 Thursday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8"/>
        <w:keepNext w:val="0"/>
        <w:spacing w:after="0" w:line="240" w:lineRule="atLeast"/>
        <w:ind w:right="0"/>
        <w:jc w:val="both"/>
      </w:pPr>
      <w:bookmarkStart w:id="908" w:name="Bookmark_448"/>
      <w:bookmarkEnd w:id="908"/>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w:t>
      </w:r>
    </w:p>
    <w:p>
      <w:pPr>
        <w:pStyle w:val="Normal448"/>
        <w:keepNext/>
        <w:spacing w:before="240" w:after="0" w:line="340" w:lineRule="atLeast"/>
        <w:ind w:left="0" w:right="0" w:firstLine="0"/>
        <w:jc w:val="left"/>
      </w:pPr>
      <w:bookmarkStart w:id="909" w:name="Body_446"/>
      <w:bookmarkEnd w:id="909"/>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712" style="position:absolute;z-index:25291264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Pruitt -- who last week opened a gargantuan solo exhibition inspired by the Amish tradition of Rumspringa, the period during which some teenagers sow wild oats before they reach the age to join the church -- is not the first artist you might think of when you think Anabaptist. You might go way down the list before getting to Mr. Pruitt, 46, a gleefully tricky purveyor of trash culture who is known for making paintings of pandas and of Paris Hilton, who has fashioned an eternal-flame monument from a bar table and a Bic lighter, and who once held an extremely brief gallery show composed solely of a long floor mirror bisected by a line of real cocaine, which was ingested by visitors.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Pruitt has been through his own personal version of a wandering-homecoming experience, a kind of reverse Rumspringa that became so well known it has shaped his career and reputation almost as much as his work itself. In 1992 Mr. Pruitt and a collaborator, Jack Early, put together a splashy, irreverent exhibition at the Leo Castelli Gallery exploring the marketing of African-American culture. A decade later it might have been the subject of battling reviews, but at the time the winds of political correctness quickly turned the show, by two Southern white men, into an incendiary event. They were called cynical, even racist, and were essentially drummed out of the art world for years; Mr. Pruitt ended up selling couture dresses for a while and coming up with craft ideas for Martha Stewart Living.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man who earnestly, and convincingly, describes the gallery world as his church, Mr. Pruitt was devastated by his expulsion from it. In a sense he has worked for almost 20 years to earn a place back among the faithful. And with his new show, ''Pattern and Degradation'' -- whose pieces fill more than 13,000 square feet of space at Gavin Brown's Enterprise, the West Village gallery that represents him, and at a nearby gallery, Maccarone -- Mr. Pruitt is making his most ambitious bid yet. He seems to be trying to make a case for himself not just as a congregant but also as a deacon, a major artist.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runs through Oct. 23, was two years in the planning. In addition to a room filled with bright, eye-popping paintings inspired by Amish quilts, whose patterns he researched on numerous trips to Amish country and quilt museums in Pennsylvania, there are monumental self-portraits; a wall of photo-based paintings of Cinnabon cinnamon buns topped with fake icing; paintings of T-shirts; oil paintings made from Ikea wall-art pieces; a room of cast-off tire sculptures; and wallpaper made from pictures of all of Mr. Pruitt's Facebook friends (more than 1,300 at the time the wallpaper was printed) and from viral shots on the Web of ''kitlers'' -- kittens that resemble Hitler. With a sly grin Mr. Pruitt describes the show as an attempt to ''stretch myself a little bit.''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Hustling around the gallery last week in seersucker shorts and a purple-and-orange-striped T-shirt, a cigarette drooping from his lips, Mr. Pruitt said the profusion of works grew out of a fascination with the idea of rumspringa as a period of culturally condoned individual abandon before the inevitable acknowledgment of responsibility, a particularly American kind of ritual.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interested in the way American culture sort of celebrates and craves a certain period of bad behavior in people,'' he said. ''And then I started to think about how the life of the artist is a sort of permanent rumspringa, how artists are allowed by society to be the ones who get to act crazy and drunk for everyone else.''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Mr. Pruitt,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Rockville, Md., did not come from a particularly religious family, strains of the religious have long run through his work. He has made tricked-out tombstones and baptismal-like fountains from Evian boxes and Evian water.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father died two years ago, he created a sculptural sarcophagus for his ashes, topped with a model of a Corvette, a car his father loved. (The sculpture, with the ashes, has recently been sent to exhibitions in Italy and France. ''I just think it's exciting that he's traveling the world now, because he never got to when he was alive,'' Mr. Pruitt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cocaine piece, for all its brazenness, caused the people who were consuming it to look like supplicants, on their knees.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Mr. Pruitt has been adept at maintaining a slippery position toward the cultural excess he traffics in. ''On the one hand I want to celebrate it, because it's who we are and on the other hand I want to condemn it,'' he said. ''I think it's always like a Ping-Pong match for 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exhibition, though, Mr. Pruitt might be starting to show his hand. The tire sculptures, prettified with white paint on their tread patterns, making them look like gorgeous folk-art totems, are piled with candy that visitors can grab in handfuls. ''They can think about getting fat'' as they munch from candy bowls made essentially of industrial waste, 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Cinnabon portraits -- whose icing patterns riff on the Conceptual patterns of Sol LeWitt -- look as if they could increase the nation's obesity epidemic all by themselves. Staring at them longingly are trash monsters made from bales of cardboard boxes, looking like something dreamed up by Sid and Marty Krofft's evil twins.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deep strain of humanism and humanity in Rob's work, but it's strangely directed,'' said Mr. Brown, his dealer. Even in the art world, he added, about half the people he talks to about Mr. Pruitt's work ''just don't get what he's up to.'' (The ones who do -- or at least trust those who do -- are increasingly influential; as the show was being installed, Jerry I. Speyer, the real estate developer and chairman of the Museum of Modern Art, came in and bought a painting, clapping Mr. Pruitt on the shoulder as he left.)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wildly multifarious as the show is, everything in it seems to pivot on the idea of pattern and design as a valiant but usually doomed attempt to impose some order and beauty on a random, chaotic world, as the Amish do in their meticulous quilt work.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Pruitt allowed that in using the Amish as a backdrop, he did worry a little about being accused of insulting yet another minority group, this time a religious one.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not,'' he said, explaining that he had developed a respect for the Amish in the course of his quilt research. ''I really did it out of love. But I guess I'm a little like a reckless puppy plodding around trying to eat something that's not even food, and chewing your shoes and licking people who don't want to be licked.''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he mused, getting in trouble all those years ago, as painful as it was, was probably the best thing that ever happened to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mythologized me,'' he said, smiling broadly, as if the idea just occurred to him. ''And you really can't buy that.''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''Pattern and Degradation'' continues through Oct. 23 at Gavin Brown's Enterprise, 620 Greenwich Street, West Village, (212) 627-5258, gavinbrown.biz; and at Maccarone, 630 Greenwich Street, (212) 431-4977, maccarone.net.</w:t>
      </w:r>
    </w:p>
    <w:p>
      <w:pPr>
        <w:pStyle w:val="Normal448"/>
        <w:keepNext w:val="0"/>
        <w:spacing w:before="240" w:after="0" w:line="260" w:lineRule="atLeast"/>
        <w:ind w:left="0" w:right="0" w:firstLine="0"/>
        <w:jc w:val="left"/>
      </w:pPr>
      <w:r>
        <w:br/>
      </w:r>
      <w:hyperlink r:id="rId3750" w:history="1">
        <w:r>
          <w:rPr>
            <w:rFonts w:ascii="arial" w:eastAsia="arial" w:hAnsi="arial" w:cs="arial"/>
            <w:b w:val="0"/>
            <w:i/>
            <w:strike w:val="0"/>
            <w:color w:val="0077CC"/>
            <w:sz w:val="20"/>
            <w:u w:val="single"/>
            <w:vertAlign w:val="baseline"/>
          </w:rPr>
          <w:t>http://www.nytimes.com</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713" style="position:absolute;z-index:252913664"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Rob Pruitt at Gavin Brown's Enterprise, a site of his two-gallery solo show, ''Pattern and Degradation,'' which marks his bid to be regarded as a major artist. (PHOTOGRAPH BY MICHAEL NAGLE FOR THE NEW YORK TIMES) (C1)</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PRUITT, whose exhibition ''Pattern and Degradation'' is in two West Village galleries.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from left, Rob Pruitt's ''Rumspringa Quilt: Double Double Rainbow'' (2010), inspired by the Amish tradition of a period of freedom for teenagers before they join the church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''Exquisite Self-Portrait: Jesus Christ Super Star'' (2010). (PHOTOGRAPHS COURTESY OF THE ARTIST AND GAVIN BROWN) (C8)                                                          </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2010</w:t>
      </w:r>
    </w:p>
    <w:p>
      <w:pPr>
        <w:pStyle w:val="Normal448"/>
      </w:pPr>
    </w:p>
    <w:p>
      <w:pPr>
        <w:pStyle w:val="Normal448"/>
        <w:ind w:left="200"/>
        <w:sectPr>
          <w:type w:val="continuous"/>
          <w:pgMar w:top="840" w:right="1000" w:bottom="840" w:left="1000" w:header="400" w:footer="400"/>
          <w:pgNumType w:fmt="decimal"/>
          <w:cols w:space="720"/>
        </w:sectPr>
      </w:pPr>
      <w:r>
        <w:br/>
      </w:r>
      <w:r>
        <w:pict>
          <v:line id="_x0000_s2714"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751"/>
          <w:headerReference w:type="default" r:id="rId3752"/>
          <w:footerReference w:type="even" r:id="rId3753"/>
          <w:footerReference w:type="default" r:id="rId3754"/>
          <w:headerReference w:type="first" r:id="rId3755"/>
          <w:footerReference w:type="first" r:id="rId3756"/>
          <w:pgSz w:w="12240" w:h="15840"/>
          <w:pgMar w:top="840" w:right="1000" w:bottom="840" w:left="1000" w:header="400" w:footer="400"/>
          <w:pgNumType w:fmt="decimal"/>
          <w:cols w:space="720"/>
          <w:titlePg w:val="0"/>
        </w:sectPr>
      </w:pPr>
    </w:p>
    <w:p>
      <w:pPr>
        <w:pStyle w:val="Normal449"/>
      </w:pPr>
    </w:p>
    <w:p>
      <w:pPr>
        <w:pStyle w:val="Normal449"/>
      </w:pPr>
      <w:r>
        <w:pict>
          <v:shape id="_x0000_i2715" type="#_x0000_t75" alt="LexisNexis®" style="width:147.75pt;height:30pt">
            <v:imagedata r:id="rId17" o:title=""/>
          </v:shape>
        </w:pict>
      </w:r>
      <w:r>
        <w:cr/>
      </w:r>
    </w:p>
    <w:p>
      <w:pPr>
        <w:pStyle w:val="Heading1447"/>
        <w:keepNext w:val="0"/>
        <w:spacing w:after="200" w:line="340" w:lineRule="atLeast"/>
        <w:ind w:left="0" w:right="0" w:firstLine="0"/>
        <w:jc w:val="center"/>
      </w:pPr>
      <w:hyperlink r:id="rId3757" w:history="1">
        <w:r>
          <w:rPr>
            <w:rFonts w:ascii="arial" w:eastAsia="arial" w:hAnsi="arial" w:cs="arial"/>
            <w:b/>
            <w:i/>
            <w:strike w:val="0"/>
            <w:color w:val="0077CC"/>
            <w:sz w:val="28"/>
            <w:u w:val="single"/>
            <w:vertAlign w:val="baseline"/>
          </w:rPr>
          <w:t>The Listings: Pop</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2015 Friday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10" w:name="Bookmark_449"/>
      <w:bookmarkEnd w:id="910"/>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16</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2256 words</w:t>
      </w:r>
    </w:p>
    <w:p>
      <w:pPr>
        <w:pStyle w:val="Normal449"/>
        <w:keepNext/>
        <w:spacing w:before="240" w:after="0" w:line="340" w:lineRule="atLeast"/>
        <w:ind w:left="0" w:right="0" w:firstLine="0"/>
        <w:jc w:val="left"/>
      </w:pPr>
      <w:bookmarkStart w:id="911" w:name="Body_447"/>
      <w:bookmarkEnd w:id="911"/>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716" style="position:absolute;z-index:252915712"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full reviews of recent concerts: nytimes.com/music. A searchable guide to these and other shows is at nytimes.com/events.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Allien  (Saturday) One of the most prominent D.J.-producers on the Berlin techno scene, Ms. Allien is a shrewd, accessible dance floor favorite who keeps her audience members' pulses raised while she dips quickly into electroclash experimentation. Another testament to her fame: She has her own minimalist streetwear line. With DJ Qu and Lauren Ritter. At 10 p.m., Output, 74 Wythe Avenue, at North 12th Street, Williamsburg, Brooklyn, outputclub.com. (Stacey Anderson)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Björk  (Sunday, Wednesday, March 28 and April 1) It is startling to hear Björk -- an artist who specializes in mercurial, brilliant electro-symphonics and opaquely cerebral lyrics -- expose her heart so thoroughly on her morose new album, ''Vulnicura.'' Yet when this Icelandic star poses the devastating question, ''Did I love you too much?/Devotion bent me broken,'' on the song ''Black Lake'' -- over heavy, elegiac strings, warped voices and fractured synth production from the upstart talent Arca -- she creates her finest art in a decade. Her sorrow is terrible and gorgeous. Sunday at 3 p.m., Kings Theater, 1027 Flatbush Avenue, near Tilden Avenue, Brooklyn, ticketmaster.com. Wednesday and April 1 at 8 p.m., March 28 at noon, City Center, 131 West 55th Street, Manhattan, 212-581-1212, nycitycenter.org.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 Bronson  (Tuesday and Wednesday) This professional chef-cum-rapper from Queens redirects his voracity toward the fleet rhyme composition of the Wu-Tang Clan and the foodie jargon (not to mention the irascibility) of Anthony Bourdain. His full-length 2011 debut, ''Dr. Lecter,'' shows where his heart is in the tracks ''Brunch,'' ''Shiraz'' and ''Jerk Chicken.'' He is touring in support of the album ''Mr. Wonderful,'' which will be released on Tuesday. At 8 p.m., Terminal 5, 610 West 56th Street, Clinton, 800-745-3000, terminal5nyc.com.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Diamond  (Thursday) This ''Sweet Caroline'' crooner's easygoing humor has informed his career for the past 50-odd years, and he continues to be a youthful presence onstage. His most recent studio album, ''Melody Road,'' released last year, was a sunny, soft-rock ode to matrimony from this newly remarried artist. At 8 p.m., Barclays Center, 620 Atlantic Avenue, at Flatbush Avenue, Brooklyn, 800-745-3000, ticketmaster.com.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Harmony  (Monday) A girl group forged by the ''X Factor'' impresario Simon Cowell, Fifth Harmony has drawn many early comparisons to One Direction, which sprang from the same origins. The surefooted R&amp;B, pop effervescence and satiny harmonies on ''Reflection,'' the group's debut studio album, indicate a globe-trotting future success all its own. With Jacob Whitesides, Jasmine V and Mahogany LOX. At 7 p.m., Best Buy Theater, 1515 Broadway, at 44th Street, 888-929-7849, bestbuytheater.com.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Brandon Flowers  (Tuesday) Before this erstwhile frontman of the Killers releases his second solo album, ''The Desired Effect,'' in May -- which, from its short first trailers, suggests that Mr. Flowers, a longtime New Wave enthusiast, will also be indulging arena-rock predilections -- he will perform this one-off gig at Webster Hall. On March 30, he will duet with Brian Wilson at the Fonda Theater in Los Angeles as part of ''Brian Fest,'' a celebration of Mr. Wilson's music. With Donald Cumming. At 8 p.m., Webster Hall, 125 East 11th Street, East Village, 212-353-1600, websterhall.com/events.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Ariana Grande  (Friday and Saturday) This young pop singer leapt from Nickelodeon into full, unfettered pop stardom last year with the release of her second album, ''My Everything.'' She deserved it after her white-knuckle job in 2013: opening for Justin Bieber. Expect her to flip her formidable ponytail through peppy, melismatic renditions of her Top 10 hits ''Break Free,'' ''Problem'' and ''Love Me Harder.'' At 7:30 p.m., Madison Square Garden, 866-858-0008, thegarden.com.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Debbie Harry  (Fridays, Saturdays, and Tuesdays through Thursdays, through April 4) In the 1970s, when Ms. Harry and her band Blondie first trod CBGB's sticky boards, she was the prototype of the glamorous punk: a woman full of righteous conviction who also radiated poise. Now, one year after the band celebrated its 40th anniversary and released the album ''Ghosts of Download,'' she takes to the regal Café Carlyle on the Upper East Side for a short residency. It's a long way from the East Village, but a fitting place for a rock eminence. Fridays at 8:45 p.m. and 10:45 p.m.; Saturdays, and Tuesdays through Thursdays, at 8:45 p.m.; Café Carlyle, 35 East 76th Street, Manhattan, 212-744-1600, thecarlyle.com.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Lauryn Hill  (Friday, Saturday and Wednesday) Ms. Hill seems to be warming to local showmanship; in recent years, she has had a handful of concerts at small clubs. Now she'll perform a few acoustic sets at City Winery and Highline Ballroom, which may be more ideal settings for this talented singer and rapper: In his review of one of her outings last year, Jon Pareles lamented that she ''was often buried in the mix of her band's hyperactive funk.'' Friday and Saturday at 9 p.m., Highline Ballroom, 431 West 16th Street, Chelsea, 212-414-5994, highlineballroom.com. Wednesday at 8 p.m., City Winery, 155 Varick Street, near Spring Street, South Village, 212-608-0555, citywinery.com.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Hozier (Sunday) Something's in the air in Ireland: two of its musical representatives have blatant religious fixations. The brooding singer Hozier, whose real name is Andrew Hozier-Byrne, broke into American radio and graced the stage of ''Saturday Night Live'' with his first single, ''Take Me to Church,'' a sultry, bracing appraisal of love and the hypocrisy of religion. The song shouldn't be confused with his countrywoman Sinead O'Connor's identically titled track, a yearning for redemptive love. With George Ezra. At 8 p.m., Hammerstein Ballroom, 311 West 34th Street, Manhattan, 800-745-3000, ticketmaster.com.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Ibeyi (Wednesday) These 20-year-old French-Cuban twins are the daughters of Angá Díaz, a prominent percussionist in Cuba who performed with the Buena Vista Social Club. Their music is an ecstatic whirl of Yoruba chants, French and English purrs, sparse electronic beats, Cajón drums and a lot of preternatural tenacity. The duo's self-titled debut album, which was recently released on XL, is a remarkable first outing. With Flo Morrissey. At 8:30 p.m., Music Hall of Williamsburg, 66 North Sixth Street, Brooklyn, 718-486-5400, musichallofwilliamsburg.com.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Jesso Jr.  (Thursday) Another member of the current '70s-inflected folk-pop surge, along with Father John Misty and Patrick Watson, Mr. Jesso is capturing national attention fast for ''Goon,'' his debut solo album. On it, this Canadian singer-songwriter bemoans his lovelorn state over tastefully morose piano riffs, sounding like a perfectly sincere contemporary ringer for James Taylor. With Okay Kaya. At 6:30 p.m., Mercury Lounge, 217 East Houston Street, Lower East Side, 800-745-3000, mercuryloungenyc.com.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&amp; The Diamonds  (Thursday) Much like Time Magazine, which ceremoniously anointed You, the reader, as the Person of the Year in 2006, the Welsh singer-songwriter Marina Diamandis maintains that the Diamonds in her act are not the backing band but, instead, her fans. The discordant dance-pop of her 2012 album, ''Electra Heart,'' hit No. 1 in Britain; the follow-up, ''Froot,'' landed this month. At 9 p.m., Bowery Ballroom, 6 Delancey Street, near the Bowery, Lower East Side, 800-745-3000, boweryballroom.com.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Marling  (Monday) This nu-folk singer-songwriter and 2011 Brit Award-winner for best female solo artist is an old, serene soul: her intricate guitar strums and flinty intonation meld contemporary influences with the hearth-warmed acoustics of Britain's 1960s and '70s folk revival. Her new album, ''Short Movie,'' will be released in Britain on the day of this show, and the following day in the States. At 8 p.m., Warsaw, 261 Driggs Avenue, at Eckford Street, Greenpoint, Brooklyn, 866-777-8932, warsawconcerts.com.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Month in Cabaret (through April 4) The most anticipated event of cabaret's high season is Debbie Harry's already sold-out engagement at Café Carlyle, from Tuesday through April 4. On the heels of Buster Poindexter's run there, it is proof positive that downtown has crashed the gates of uptown and that the punk-rock revolution, absorbed by the mainstream, now qualifies as rock nostalgia. Before that, Herb Alpert and Lani Hall are at the Café through Saturday with a mixture of light pop-jazz built around Mr. Alpert's burbling trumpet and Ms. Hall's sultry voice. (Friday at 8:45 p.m. and Saturday at 8:45 and 10:45 p.m., 35 East 76th Street, Manhattan, 212-744-1600, thecarlyle.com.) At 54 Below, Melissa Manchester opens a three-evening engagement on Thursday at 7 p.m., and the unstoppable Ben Vereen revives his high-spirited show ''Steppin' Out,'' running through Saturday at 7 p.m. (Stephen Holden)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of David Byrne and Talking Heads (Monday) The New Wave eccentrics of Talking Heads and their endlessly inventive frontman, David Byrne, will be celebrated in a series of lavish covers during this installment of the 11-years-strong concert series for music education programs. The shows in this series, founded by City Winery's Michael Dorf, have been devoted to the music of Prince, Paul Simon and Joni Mitchell. This evening includes performances from the Roots, Bebel Gilberto, Alexis Krauss of Sleigh Bells, Steve Earle and others. At 8 p.m., Isaac Stern Auditorium, Carnegie Hall, 212-247-7800, carnegiehall.org.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Shakey Graves  (Thursday) Although he is occasionally given the artless ''hobo folk'' handle for his scraped howl and twangy guitar fingerpicking, the singer-songwriter Alejandro Rose-Garcia transcends that label with his lo-fi Americana. Performing under the name Shakey Graves, this musician and actor from Austin, Tex., is worldly but not jaded for his 20-something years, energetic yet minimally produced with many aching riffs. His most recent album, ''And the War Came,'' has freak-folk moments that beg for further exploration. With Nikki Lane. At 8 p.m., Irving Plaza, 17 Irving Place, at 15th Street, Manhattan, 212-777-6800, irvingplaza.com.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Songhoy Blues  (Monday) The Malian desert blues band is making a snazzy debut in America this month with several shows in New York City. When it opened for Alabama Shakes at the Beacon Theater, the band was joined by one of the producers of its album, Nick Zinner of Yeah Yeah Yeahs. In praising the band in his review in The New York Times, Jon Pareles wrote, ''Circling through their modal guitar lines and galloping along on their drumbeats, the songs were insistent and determined but also headed for the ecstatic.'' At 7 p.m., Rockwood Music Hall, 196 Allen Street, between Stanton and Houston Streets, Lower East Side, 212-477-4155, rockwoodmusichall.com.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Tempest  (Tuesday and Wednesday) Over ripping electropop beats -- and in a thick South London accent that conveys bleakness and hope -- Ms. Tempest paints a brutal picture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grind on her sharp debut album, ''Everybody Down.'' After a breakout year in her native Britain, this poet, playwright and rapper is making inroads stateside; her play ''Brand New Ancients,'' which reinterpreted Greek gods as everyday Londoners, received rave reviews when it was staged at St. Ann's Warehouse last winter. Tuesday at 6:30 p.m., Mercury Lounge, 217 East Houston Street, at Ludlow Street, Lower East Side, 800-745-3000, mercuryloungenyc.com. Wednesday at 9 p.m., Rough Trade NYC, 64 North Ninth Street, at Kent Avenue, Williamsburg, Brooklyn, roughtradenyc.com.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Marques Toliver  (Thursday) Mr. Toliver, a classically trained violinist from Florida, has shifted his considerable gifts to the unusual hybrid of baroque R&amp;B. In his hands, it is fascinating: He croons fitfully about spirituality over intricate string solos, joking between songs. This young talent released his lovely first full-length album, ''Land of CanAan,'' in 2013. His monthlong Rockwood Music Hall residency concludes on Thursday. At 10 p.m., Rockwood Music Hall, 196 Allen Street, Lower East Side, 212-477-4155, rockwoodmusichall.com.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Tove Lo  (Wednesday) This young electropop singer has been called ''the Swedish Kesha'' for her party-hearty, debauched lyrics. Her debut album, ''Queen of the Clouds,'' is broken into three groups of tracks -- ''The Sex,'' ''The Love'' and ''The Pain'' -- and has some sharp hook writing, similar to her contributions to works by Icona Pop and Lea Michele. At 8 p.m., Highline Ballroom, 431 West 16th Street, Chelsea, 212-414-5994, highlineballroom.com. (Anderson)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Frankie Valli and the Four Seasons  (Friday) A short trek up Broadway from West 52nd Street, where ''Jersey Boys'' continues to print money and delight tourists, Mr. Valli and his vocal group, the subjects of that peppy musical, perform in the flesh. Perhaps Mr. Valli, a powerful and charismatic falsetto crooner, will sing ''Walk Like a Man'' and ''Big Girls Don't Cry'' exactly when his Great White Way counterpart does. Now that's entertainment. At 8 p.m., Beacon Theater, 2124 Broadway, at 74th Street, 800-745-3000, beacontheatrenyc.com. (Anderson)</w:t>
      </w:r>
    </w:p>
    <w:p>
      <w:pPr>
        <w:pStyle w:val="Normal449"/>
        <w:keepNext w:val="0"/>
        <w:spacing w:before="240" w:after="0" w:line="260" w:lineRule="atLeast"/>
        <w:ind w:left="0" w:right="0" w:firstLine="0"/>
        <w:jc w:val="left"/>
      </w:pPr>
      <w:r>
        <w:br/>
      </w:r>
      <w:hyperlink r:id="rId3758" w:history="1">
        <w:r>
          <w:rPr>
            <w:rFonts w:ascii="arial" w:eastAsia="arial" w:hAnsi="arial" w:cs="arial"/>
            <w:b w:val="0"/>
            <w:i/>
            <w:strike w:val="0"/>
            <w:color w:val="0077CC"/>
            <w:sz w:val="20"/>
            <w:u w:val="single"/>
            <w:vertAlign w:val="baseline"/>
          </w:rPr>
          <w:t>http://www.nytimes.com/2015/03/20/arts/music/pop-rock-cabaret-listings-for-march-20-26.html</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717" style="position:absolute;z-index:252916736"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CHARLES SYKES/INVISION, VIA ASSOCIATED PRESS)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2015</w:t>
      </w:r>
    </w:p>
    <w:p>
      <w:pPr>
        <w:pStyle w:val="Normal449"/>
      </w:pPr>
    </w:p>
    <w:p>
      <w:pPr>
        <w:pStyle w:val="Normal449"/>
        <w:ind w:left="200"/>
        <w:sectPr>
          <w:type w:val="continuous"/>
          <w:pgMar w:top="840" w:right="1000" w:bottom="840" w:left="1000" w:header="400" w:footer="400"/>
          <w:pgNumType w:fmt="decimal"/>
          <w:cols w:space="720"/>
        </w:sectPr>
      </w:pPr>
      <w:r>
        <w:br/>
      </w:r>
      <w:r>
        <w:pict>
          <v:line id="_x0000_s2718"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759"/>
          <w:headerReference w:type="default" r:id="rId3760"/>
          <w:footerReference w:type="even" r:id="rId3761"/>
          <w:footerReference w:type="default" r:id="rId3762"/>
          <w:headerReference w:type="first" r:id="rId3763"/>
          <w:footerReference w:type="first" r:id="rId3764"/>
          <w:pgSz w:w="12240" w:h="15840"/>
          <w:pgMar w:top="840" w:right="1000" w:bottom="840" w:left="1000" w:header="400" w:footer="400"/>
          <w:pgNumType w:fmt="decimal"/>
          <w:cols w:space="720"/>
          <w:titlePg w:val="0"/>
        </w:sectPr>
      </w:pPr>
    </w:p>
    <w:p>
      <w:pPr>
        <w:pStyle w:val="Normal450"/>
      </w:pPr>
    </w:p>
    <w:p>
      <w:pPr>
        <w:pStyle w:val="Normal450"/>
      </w:pPr>
      <w:r>
        <w:pict>
          <v:shape id="_x0000_i2719" type="#_x0000_t75" alt="LexisNexis®" style="width:147.75pt;height:30pt">
            <v:imagedata r:id="rId17" o:title=""/>
          </v:shape>
        </w:pict>
      </w:r>
      <w:r>
        <w:cr/>
      </w:r>
    </w:p>
    <w:p>
      <w:pPr>
        <w:pStyle w:val="Heading1448"/>
        <w:keepNext w:val="0"/>
        <w:spacing w:after="200" w:line="340" w:lineRule="atLeast"/>
        <w:ind w:left="0" w:right="0" w:firstLine="0"/>
        <w:jc w:val="center"/>
      </w:pPr>
      <w:hyperlink r:id="rId3765" w:history="1">
        <w:r>
          <w:rPr>
            <w:rFonts w:ascii="arial" w:eastAsia="arial" w:hAnsi="arial" w:cs="arial"/>
            <w:b/>
            <w:i/>
            <w:strike w:val="0"/>
            <w:color w:val="0077CC"/>
            <w:sz w:val="28"/>
            <w:u w:val="single"/>
            <w:vertAlign w:val="baseline"/>
          </w:rPr>
          <w:t>A Troubled Girl Then, A Proud Woman Today - Correction Appended</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2011 Wednesday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12" w:name="Bookmark_450"/>
      <w:bookmarkEnd w:id="912"/>
    </w:p>
    <w:p>
      <w:pPr>
        <w:pStyle w:val="Normal450"/>
        <w:keepNext w:val="0"/>
        <w:spacing w:after="0" w:line="260" w:lineRule="atLeast"/>
        <w:ind w:left="0" w:right="0" w:firstLine="0"/>
        <w:jc w:val="left"/>
      </w:pPr>
      <w:r>
        <w:br/>
      </w:r>
      <w:r>
        <w:pict>
          <v:shape id="_x0000_i2720"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31; THE NEEDIEST CASES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MATHEW R. WARREN</w:t>
      </w:r>
    </w:p>
    <w:p>
      <w:pPr>
        <w:pStyle w:val="Normal450"/>
        <w:keepNext/>
        <w:spacing w:before="240" w:after="0" w:line="340" w:lineRule="atLeast"/>
        <w:ind w:left="0" w:right="0" w:firstLine="0"/>
        <w:jc w:val="left"/>
      </w:pPr>
      <w:bookmarkStart w:id="913" w:name="Body_448"/>
      <w:bookmarkEnd w:id="913"/>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721" style="position:absolute;z-index:25291878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Carmen Roman used to look in the mirror, she hated what she saw.</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was not overweight, in her eyes, she was fat. Desperate to be thinner, she exercised obsessively in her room, doing aerobics and situps. She stopped eating for long stretches of time.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way I looked,'' Ms. Roman said. ''I didn't like anything about 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darkest moments, she would lock herself in the bathroom and use a straight razor to carve deep cuts into her arm, drawing blood and contemplating suicide.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die; that's what went through my mind when doing it,'' she said, remembering the feeling of hopelessness that washed over her. ''I thought everyone would be better off without me.''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Roman, 20, grew up in a housing project in Bedford-Stuyvesant, Brooklyn, the older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the Dominican Republic. When she was 12, her parents divorced, and her father, an auto mechanic, distanced himself from the family, she said. Though she was never particularly close to him, she said, her father's absence during her early adolescence created a void that decimated her self-esteem.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really into my life,'' said Ms. Roman, a petite brunette with piercing brown eyes. ''He was just a figure in the house, but having him there is different than not having him there.'' She added, ''Especially as a female, when you don't have a strong male figure, you tumble a lot.''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Roman started skipping school, failing classes and sneaking around with boyfriends despite her mother's strict rules against dating. ''You always want to be wanted,'' Ms. Roman said. ''I was so negative within myself.''</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 teacher noticed the cuts on her arm. Concerned she was being abused, the teacher alerted a guidance counselor, who contacted Ms. Roman's mother.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acting out, but I had no idea,'' said her mother, Maria Roman, her eyes filling with tears as she recalled the shock of discovering her daughter's physical wounds. ''I was thinking: what did I do wrong?''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recommendation of a friend, Maria Roman sought counseling for her daughter at Catholic Big Sisters and Big Brothers, an affiliate of Catholic Charities Archdiocese of New York, one of the seven agencies supported by The New York Times Neediest Cases Fund. There, Ms. Roman received one-on-one sessions with a social worker, and family therapy.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helped me deal with my dad issues and the divorce,'' Ms. Roman said. ''She helped me and my mom have a better relationship. Before, we didn't communicate at all.''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counseling and the support of her family, Ms. Roman got to the root of her self-esteem issues and changed the way she saw herself. By her sophomore year at Queens Vocational and Technical High School, she had stopped being truant and had begun to excel. She made the honor roll for three consecutive years and received awards for perfect attendance.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lot of friends drop out, get pregnant,'' she said. ''I didn't want to be like that.''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Roman enrolled in the Catholic Big Sisters and Big Brothers' college preparatory program and set her sights on the next big step in her life. Advised by a counselor, she applied to Pennsylvania State University and was accepted.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graduates, that's going to be my prize,'' said Maria Roman, a factory worker at a packaging plant, looking proudly at her daughter.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Scholarships and grants cover about half of Ms. Roman's $28,000 a year tuition. For her other expenses, including all of her room and board, she has had to take out loans. This year, to help Ms. Roman with the cost of books, Catholic Charities drew $425 from the Neediest Cases Fund.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Roman, the first person in her family to graduate high school, is now a sophomore, but she said a sense of self-worth has been her greatest accomplishment so far.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major in psychology; she said she wanted to help others struggling emotionally.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the courage to look yourself in the mirror and say, I'm going down the wrong road,'' Ms. Roman said. ''You have to be willing to let yourself open up and talk to someone. Don't give up; there's always someone out there who can help you.''</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when Ms. Roman looks in the mirror, she likes what she sees.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see a different person,'' she said. ''I can tell I've grown. Now, I feel worthy.''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 Checks payable to The New York Times Neediest Cases Fund may be sent to 4 Chase Metrotech Center, 7th Floor East, Lockbox 5193, Brooklyn, N.Y. 11245. All donations are acknowledged; special letters are not possible. A check intended for a particular agency should be written to and mailed to the agency, noting that it is a Neediest Cases gift. BROOKLYN COMMUNITY SERVICES 285 Schermerhorn Street Brooklyn, N.Y. 11217 CATHOLIC CHARITIES ARCHDIOCESE OF NEW YORK 1011 First Avenue New York, N.Y. 10022 CATHOLIC CHARITIES BROOKLYN AND QUEENS 191 Joralemon Street Brooklyn, N.Y. 11201 CHILDREN'S AID SOCIETY 105 East 22nd Street New York, N.Y. 10010 COMMUNITY SERVICE SOCIETY OF NEW YORK 105 East 22nd Street New York, N.Y. 10010 FEDERATION OF PROTESTANT WELFARE AGENCIES 281 Park Avenue South New York, N.Y. 10010 UJA-FEDERATION OF NEW YORK Church Street Station P.O. Box 4100 New York, N.Y. 10261-4100 Donations may be made with a credit card by phone at (800) 381-0075 or at nytimes.com/ neediest. For instructions on how to donate stock, call (212) 556-1137 or fax (212) 556-1979. In recognition of its 100th anniversary and to thank its loyal donors for their generosity over the years, the fund will send gifts to individuals who donate $250 or more to the 2011-12 campaign, beginning Nov. 6, while supplies last. Gifts of $250 - $499: a boxed set of note cards, valued at $15.95. Gifts of $500 - $999: a 2012 journal valued at $39.99. Gifts of $1,000 and over: a $50 gift card from The New York Times Store. If you do not wish to receive a gift with your donation, please drop us a note along with your check. No agents or solicitors are authorized to seek contributions for The New York Times Neediest Cases Fund. The New York Times Company pays all administrative costs of the fund, so every dollar donated to the fund goes directly to serve those in need. The New York Times Neediest Cases Fund has been recognized by the Internal Revenue Service as a not-for-profit public charity under Section 501(c) (3) of the Internal Revenue Code. Contributions to the fund are tax-deductible to the extent permitted by law. Please note that for federal income tax purposes, you may be eligible to deduct as a charitable contribution the amount of your contribution less the value of the gift as indicated above. Federal Identification Number: 13- 6066063. A copy of the Neediest Cases Fund's latest annual financial report may be obtained, upon request, from the fund or from the New York State Attorney General's Charities Bureau, Attn: FOIL Officer, 120 Broadway, New York, N.Y. 10271. To delay may mean to forget.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December 19, 2011, Monday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in some editions on Wednesday about a young woman who became the first person in her family to graduate high school after seeking counseling at an affiliate of Catholic Charities Archdiocese of New York, one of the seven agencies supported by The New York Times Neediest Cases, misidentified the organization where her mother sought counseling for her and where she enrolled in a college preparatory program. It is Catholic Big Sisters and Big Brothers -- not Catholic Big Brothers Big Sisters, a separate organization.</w:t>
      </w:r>
    </w:p>
    <w:p>
      <w:pPr>
        <w:pStyle w:val="Normal450"/>
        <w:keepNext w:val="0"/>
        <w:spacing w:before="240" w:after="0" w:line="260" w:lineRule="atLeast"/>
        <w:ind w:left="0" w:right="0" w:firstLine="0"/>
        <w:jc w:val="left"/>
      </w:pPr>
      <w:r>
        <w:br/>
      </w:r>
      <w:hyperlink r:id="rId3766" w:history="1">
        <w:r>
          <w:rPr>
            <w:rFonts w:ascii="arial" w:eastAsia="arial" w:hAnsi="arial" w:cs="arial"/>
            <w:b w:val="0"/>
            <w:i/>
            <w:strike w:val="0"/>
            <w:color w:val="0077CC"/>
            <w:sz w:val="20"/>
            <w:u w:val="single"/>
            <w:vertAlign w:val="baseline"/>
          </w:rPr>
          <w:t>http://www.nytimes.com</w:t>
        </w:r>
      </w:hyperlink>
    </w:p>
    <w:p>
      <w:pPr>
        <w:pStyle w:val="Normal450"/>
        <w:keepNext/>
        <w:spacing w:before="240" w:after="0" w:line="340" w:lineRule="atLeast"/>
        <w:ind w:left="0" w:right="0" w:firstLine="0"/>
        <w:jc w:val="left"/>
      </w:pPr>
      <w:bookmarkStart w:id="914" w:name="Correction_13"/>
      <w:bookmarkEnd w:id="914"/>
      <w:r>
        <w:rPr>
          <w:rFonts w:ascii="arial" w:eastAsia="arial" w:hAnsi="arial" w:cs="arial"/>
          <w:b/>
          <w:i w:val="0"/>
          <w:strike w:val="0"/>
          <w:noProof w:val="0"/>
          <w:color w:val="000000"/>
          <w:position w:val="0"/>
          <w:sz w:val="28"/>
          <w:u w:val="none"/>
          <w:vertAlign w:val="baseline"/>
        </w:rPr>
        <w:t>Correction</w:t>
      </w:r>
    </w:p>
    <w:p>
      <w:pPr>
        <w:pStyle w:val="Normal450"/>
        <w:spacing w:line="60" w:lineRule="exact"/>
      </w:pPr>
      <w:r>
        <w:pict>
          <v:line id="_x0000_s2722" style="position:absolute;z-index:25291980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some editions on Wednesday about a young woman who became the first person in her family to graduate high school after seeking counseling at an affiliate of Catholic Charities Archdiocese of New York, one of the seven agencies supported by The New York Times Neediest Cases, misidentified the organization where her mother sought counseling for her and where she enrolled in a college preparatory program. It is Catholic Big Sisters and Big Brothers -- not Catholic Big Brothers Big Sisters, a separate organization.</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December 19, 2011</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723" style="position:absolute;z-index:252920832"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Carmen Roman, 20, in front of her apartment building in Brooklyn. As an adolescent, she was depressed and would cut herself. (PHOTOGRAPH BY ERIC MICHAEL JOHNSON FOR THE NEW YORK TIMES) GRAPHIC</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Previously recorded $2,669,537, Recorded Monday 106,286. Total $2,775,823, Last year to date $2,377,408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2011</w:t>
      </w:r>
    </w:p>
    <w:p>
      <w:pPr>
        <w:pStyle w:val="Normal450"/>
      </w:pPr>
    </w:p>
    <w:p>
      <w:pPr>
        <w:pStyle w:val="Normal450"/>
        <w:ind w:left="200"/>
        <w:sectPr>
          <w:type w:val="continuous"/>
          <w:pgMar w:top="840" w:right="1000" w:bottom="840" w:left="1000" w:header="400" w:footer="400"/>
          <w:pgNumType w:fmt="decimal"/>
          <w:cols w:space="720"/>
        </w:sectPr>
      </w:pPr>
      <w:r>
        <w:br/>
      </w:r>
      <w:r>
        <w:pict>
          <v:line id="_x0000_s2724"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451"/>
      </w:pPr>
    </w:p>
    <w:p>
      <w:pPr>
        <w:pStyle w:val="Normal451"/>
      </w:pPr>
      <w:r>
        <w:pict>
          <v:shape id="_x0000_i2725" type="#_x0000_t75" alt="LexisNexis®" style="width:147.75pt;height:30pt">
            <v:imagedata r:id="rId17" o:title=""/>
          </v:shape>
        </w:pict>
      </w:r>
      <w:r>
        <w:cr/>
      </w:r>
    </w:p>
    <w:p>
      <w:pPr>
        <w:pStyle w:val="Heading1449"/>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Abortion-Rights Stance Helps Incumbent Win in Primary Battle for Congress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1996, Wednesday, Late Edition - Final</w:t>
      </w:r>
    </w:p>
    <w:p>
      <w:pPr>
        <w:pStyle w:val="Normal451"/>
        <w:keepNext w:val="0"/>
        <w:spacing w:after="0" w:line="240" w:lineRule="atLeast"/>
        <w:ind w:right="0"/>
        <w:jc w:val="both"/>
      </w:pPr>
      <w:bookmarkStart w:id="915" w:name="Bookmark_451"/>
      <w:bookmarkEnd w:id="915"/>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5;  Column 1;  Metropolitan Desk ; Column 1; </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MELINDA HENNEBERGER </w:t>
      </w:r>
    </w:p>
    <w:p>
      <w:pPr>
        <w:pStyle w:val="Normal4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MELINDA HENNEBERGER </w:t>
      </w:r>
    </w:p>
    <w:p>
      <w:pPr>
        <w:pStyle w:val="Normal451"/>
        <w:keepNext/>
        <w:spacing w:before="240" w:after="0" w:line="340" w:lineRule="atLeast"/>
        <w:ind w:left="0" w:right="0" w:firstLine="0"/>
        <w:jc w:val="left"/>
      </w:pPr>
      <w:bookmarkStart w:id="916" w:name="Body_449"/>
      <w:bookmarkEnd w:id="916"/>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726" style="position:absolute;z-index:25292288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Sue Kelly, a freshman, survived a serious challenge yesterday in the Republican primary, which usually decides the election in the 19th Congressional District.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Kelly, who had a significant financial edge over Joseph J. DioGuardi, a former Representative, defeated Mr. DioGuardi in a race that centered on abortion. The district covers parts of Westchester, Dutchess and Orange Counties and all of Putnam County in New York.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95 percent of the vote counted, Mrs. Kelly had 53 percent to Mr. DioGuardi's 42 percent. A third Republican, Jim Russell, drew 6 percent.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Kelly, 59, is an abortion-rights supporter who once demonstrated on the issue outside the office of her predecessor, Hamilton Fish Jr., wearing full-length black robes and carrying a sign that said, "Fish Equals Women in the Dark Ages."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DioGuardi, a 55-year-old accountant and a staunch opponent of abortion rights, became something of a cause celebre among national conservative groups after Speaker Newt Gingrich sanctioned a New Jersey Representative, Christopher H. Smith, for breaking ranks and supporting Mr. DioGuardi.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victory party at her home in Katonah, Mrs. Kelly gave an acceptance speech that did not mention the abortion issue.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more clearly defined issues of the campaign, but it wasn't the only one," she said later.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DioGuardi said yesterday that he would still be on the ballot in November on the Conservative and Right-to-Life lines. Mrs. Kelly will also face a Democrat, Richard Klein, 57, a doctor who said he had retired from medicine to run for Congress.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fought a good fight," Mr. DioGuardi told The Associated Press.  "This is going to be an interesting three-way race. There is a market here for Joe DioGuardi."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Connecticut, in another contested district in the region, a former State Senator, Edward W. Munster, easily won a third crack at Representative Sam Gejdenson, who is running for a ninth term in Connecticut's Second Congressional District.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Gejdenson likes to joke that he is looking for a real blowout this year, maybe even widening his margin of victory to 22 votes. in 1994, Mr. Munster came a hair closer than that, losing by 21 votes after a recount and a protracted court challenge. It was the closest Congressional race in the nation. In 1992, too, Mr. Munster lost in a squeaker.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Munster, 55, easily beat his Republican primary opponent, State Representative Andrew M. Norton, 60 percent to 40 percent.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Norton, 33, a law student, offered himself as a fresh face who would have a better shot at Mr. Gejdenson. But the primary race did not draw sharp distinctions between the candidates, who pointed most of their attacks at the incumbent.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Gejdenson said that he expected an easier race this time around because "the Republican agenda has been too extreme for the district."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Munster answered that "if Mr. Gejdenson wants to run against Newt Gingrich, he should move to Georgia."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York's sprawling 26th District, which covers the Catskills and the Southern Tier and where Republicans have made Representative Maurice D. Hinchey their No. 1 target, a political newcomer, Sue Wittig, easily defeated her primary competition. Mrs. Wittig, a paint store owner with a base in the Right-to-Life Party, drubbed her fellow first-time candidate, Douglas Drazen, a lawyer.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abortion divide from Mrs. Kelly, but also heavily supported by House Republicans, Mrs. Wittig was once arrested on Long Island at a protest against abortion. Mrs. Wittig has also been a volunteer in Roman Catholic schools.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district, which is marginally Republican, had stayed in Democratic hands because the conservative vote had been split; In 1994, Mr. Hinchey beat a Republican challenger, Bob Moppert, by fewer votes than were cast for the Right-to-Life Party candidate.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Mrs. Wittig has both the Right-to-Life and the Conservative lines, Mr. Drazen's plan to run on the Independence Party line has Republican Party officials worried that he could siphon support from her.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Democratic Congressional primary in New York, Tyrone G. Butler beat Hal Wacker for the right to challenge Susan Molinari, a Republican Representative, in the 13th Congressional District. There, she is a target of labor groups who say she has betrayed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Representative Jerrold L. Nadler, who represents the Eighth Congressional District, including the Upper West Side and part of Brooklyn, beat two challengers, Matthew W. Sperling and Brian W. Steel.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1996</w:t>
      </w:r>
    </w:p>
    <w:p>
      <w:pPr>
        <w:pStyle w:val="Normal451"/>
      </w:pPr>
    </w:p>
    <w:p>
      <w:pPr>
        <w:pStyle w:val="Normal451"/>
        <w:ind w:left="200"/>
        <w:sectPr>
          <w:type w:val="continuous"/>
          <w:pgMar w:top="840" w:right="1000" w:bottom="840" w:left="1000" w:header="400" w:footer="400"/>
          <w:pgNumType w:fmt="decimal"/>
          <w:cols w:space="720"/>
        </w:sectPr>
      </w:pPr>
      <w:r>
        <w:br/>
      </w:r>
      <w:r>
        <w:pict>
          <v:line id="_x0000_s2727"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774"/>
          <w:headerReference w:type="default" r:id="rId3775"/>
          <w:footerReference w:type="even" r:id="rId3776"/>
          <w:footerReference w:type="default" r:id="rId3777"/>
          <w:headerReference w:type="first" r:id="rId3778"/>
          <w:footerReference w:type="first" r:id="rId3779"/>
          <w:pgSz w:w="12240" w:h="15840"/>
          <w:pgMar w:top="840" w:right="1000" w:bottom="840" w:left="1000" w:header="400" w:footer="400"/>
          <w:pgNumType w:fmt="decimal"/>
          <w:cols w:space="720"/>
          <w:titlePg w:val="0"/>
        </w:sectPr>
      </w:pPr>
    </w:p>
    <w:p>
      <w:pPr>
        <w:pStyle w:val="Normal452"/>
      </w:pPr>
    </w:p>
    <w:p>
      <w:pPr>
        <w:pStyle w:val="Normal452"/>
      </w:pPr>
      <w:r>
        <w:pict>
          <v:shape id="_x0000_i2728" type="#_x0000_t75" alt="LexisNexis®" style="width:147.75pt;height:30pt">
            <v:imagedata r:id="rId17" o:title=""/>
          </v:shape>
        </w:pict>
      </w:r>
      <w:r>
        <w:cr/>
      </w:r>
    </w:p>
    <w:p>
      <w:pPr>
        <w:pStyle w:val="Heading1450"/>
        <w:keepNext w:val="0"/>
        <w:spacing w:after="200" w:line="340" w:lineRule="atLeast"/>
        <w:ind w:left="0" w:right="0" w:firstLine="0"/>
        <w:jc w:val="center"/>
      </w:pPr>
      <w:hyperlink r:id="rId3780" w:history="1">
        <w:r>
          <w:rPr>
            <w:rFonts w:ascii="arial" w:eastAsia="arial" w:hAnsi="arial" w:cs="arial"/>
            <w:b/>
            <w:i/>
            <w:strike w:val="0"/>
            <w:color w:val="0077CC"/>
            <w:sz w:val="28"/>
            <w:u w:val="single"/>
            <w:vertAlign w:val="baseline"/>
          </w:rPr>
          <w:t>New DVDs</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2009 Tuesday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2"/>
        <w:keepNext w:val="0"/>
        <w:spacing w:after="0" w:line="240" w:lineRule="atLeast"/>
        <w:ind w:right="0"/>
        <w:jc w:val="both"/>
      </w:pPr>
      <w:bookmarkStart w:id="917" w:name="Bookmark_452"/>
      <w:bookmarkEnd w:id="917"/>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 CRITIC'S CHOICE</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52"/>
        <w:keepNext/>
        <w:spacing w:before="240" w:after="0" w:line="340" w:lineRule="atLeast"/>
        <w:ind w:left="0" w:right="0" w:firstLine="0"/>
        <w:jc w:val="left"/>
      </w:pPr>
      <w:bookmarkStart w:id="918" w:name="Body_450"/>
      <w:bookmarkEnd w:id="918"/>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729" style="position:absolute;z-index:25292492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ROSSELLINI</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figure in film history quite like Roberto Rossellini (1906-77), the Italian director who never stopped questioning the relationship between moving images and the world. As a result of his restless curiosity and capacity for change, he created masterworks in at least four different styles, reinventing himself -- and to a significant degree, the movies themselves -- each time.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Rossellini remains best known for ''Open City'' (1945), a story of anti-Nazi resistance set in the last days of the war in Europe and partly filmed in the streets of Rome. Rossellini was one of a diverse group of filmmakers, including Luchino Visconti and Vittorio De Sica, who became known as neorealists for their determination to get out of the studio and rediscover a sense of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authenticity.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early 1950s, Rossellini had turned his back on neorealism in favor of a detached, philosophical approach (''Voyage to Italy,'' 1954) that made him, along with Michelangelo Antonioni and Ingmar Bergman, a founding figure of the modernist European cinema of angst and alienation. Later in the decade he shifted again, offering with ''India: Matri Bhumi'' (1959) one of the first documentaries in the objective, intensely observational style that would become known as cinema verite.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and final stage of Rossellini's career remains the least familiar, but in many ways it may be the most fascinating. In 1963, after a string of unsatisfying commercial features, he announced he was leaving the movies behind to concentrate on a grand project for television: a series of historical films meant to educate the mass audience, offering essential information and material for argument. Dedicated less to telling stories than to disseminating ideas, these films would abandon the illusionism and emotional involvement of traditional moviemaking in favor of simple, direct communication.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for state networks in France and Italy, they have come to be known collectively as Rossellini's history films, and the Criterion Collection has drawn on them for two new releases: a full-featured edition of ''The Taking of Power by Louis XIV,'' a 1966 French television production that became an unexpected theatrical success, and ''Rossellini's History Films: Renaissance and Enlightenment,'' a four-disc set on Criterion's no-frills Eclipse label that contains ''Blaise Pascal'' (1972), ''Cartesius'' (1974) and the three-part ''Age of the Medici'' (1973).</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radicalism of Rossellini's approach is immediately evident in ''Louis XIV,'' which begins with a group of peasants and tradesmen on a bank of the Seine discussing the great events taking place in the palace across the river. Cardinal Mazarin is dying, and the untested young king (Jean-Marie Patte, a pudgy little man who looks like a particularly debauched member of a 1970s heavy metal band) is about to assume the authority that has been held in reserve for him.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is bluntly didactic, with characters telling one another things they would already know entirely for the benefit of the audience. The Louvre, looming in the background, is not an elaborately constructed set but an effect created by painting on glass -- one of the earliest and simplest special-effects techniques.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could be further from the tasteful melodramatics and carefully staged spectacle of Fred Zinnemann's ''Man for All Seasons'' (1966), an Oscar-winning exemplar of historical filmmaking. Rossellini is not striving to create an illusion of well-rounded, lifelike characters or immersive historical detail, but to offer an analysis and an argument.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it's an argument drawn from the work of the historians Philippe Erlanger and Jean-Dominique de la Rochefoucauld, both consultants on the project: that Louis was able to tame a rebellious aristocracy partly by imposing on them fashions in food, clothing and architecture that were expensive enough to keep them in permanent debt.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Rossellini isn't asking his viewers to identify with his characters or become caught up in their personal dramas, as Zinnemann does. Instead he creates a detached perspective by dropping the whole system of close-ups and cross-cutting that classical cinema uses to envelop the spectator emotionally. Most scenes are shot in one or two long takes, using camera movements and zooms to close in on details or investigate relationships.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Reportedly, it was Rossellini himself who operated the zooms, using a remote control device of his own invention that allowed him to move in and out of a scene at will. In these films he uses the camera as a kind of scientific instrument -- sometimes a microscope, sometimes a telescope -- probing the world for information.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not to say that the films are dry and clinical. For all of his scientific ambitions, Rossellini remains an artist who can't help giving his work emotional shading, from the sense of exhaustion and claustrophobia that pervades ''Blaise Pascal'' (with its slowly expiring protagonist, played by a young Pierre Arditi) to the utopian yearning of ''The Age of the Medicis.''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''Medicis,'' in three episodes of approximately 90 minutes each, begins as a movie about the shrewd worldliness of the banker Cosimo de' Medici (the dolorous, long-faced Marcello Di Falco) and ends as a tribute to the scholarly humanism of the author and architect Leon Battista Alberti (Virgilio Gazzolo, spherical and fast-talking). ''Medicis'' leaves us with an impression of Quattrocento Florence as a city of sublime harmony in which art and commerce are in perfect balance, seamlessly interdependent.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critical biography of Rossellini, Tag Gallagher quotes him speaking to an audience of New York University students in 1973: ''One makes films in order to become a better human being.'' Just watching Rossellini's magnificent work may help a bit in that department as well. (''The Taking of Power by Louis XIV,'' $29.95, not rated; ''Rossellini's History Films,'' $59.95, not rated.)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on Tuesday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APPALOOSA Ed Harris directed this western about a fast-shooting but socially inept gunman (Mr. Harris) who romances a lady of unreliable morals (Renee Zellweger) while protecting a small town against a cattle baron (Jeremy Irons). Viggo Mortensen is the faithful sidekick and narrator. This western, A. O. Scott wrote in The New York Times in September, ''shows a square jaw and a steely gaze, but also a smile and a wink.'' (New Line, standard definition, $28.98; Blu-ray, $35.99; 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REBA: SEASON 5 The fifth season of Reba McEntire's popular situation comedy. (Fox, $29.98, not rated)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 IN THE SHELL 2: INNOCENCE A Blu-ray release for Mamoru Oshii's dark and visually dazzling animated film, in which an android cop pairs up with a human counterpart to investigate the traffic in sex-slave robots. In The Times in 2004, Manohla Dargis called the film a ''plaintive, often stunningly beautiful anime, where sex dolls commit virtual seppuku against a swirl of film noir intrigue, philosophical speculation, eye-popping images and serious science-fiction cool.'' (Bandai, $39.98, not rated)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BRITAIN USA The acclaimed British sketch show, written by and starring Matt Lucas and David Walliams, moves its operations to the United States, where even more exotic species of humanity come under scrutiny. (HBO, $29.98, not rated)</w:t>
      </w:r>
    </w:p>
    <w:p>
      <w:pPr>
        <w:pStyle w:val="Normal452"/>
        <w:keepNext w:val="0"/>
        <w:spacing w:before="240" w:after="0" w:line="260" w:lineRule="atLeast"/>
        <w:ind w:left="0" w:right="0" w:firstLine="0"/>
        <w:jc w:val="left"/>
      </w:pPr>
      <w:r>
        <w:br/>
      </w:r>
      <w:hyperlink r:id="rId3781" w:history="1">
        <w:r>
          <w:rPr>
            <w:rFonts w:ascii="arial" w:eastAsia="arial" w:hAnsi="arial" w:cs="arial"/>
            <w:b w:val="0"/>
            <w:i/>
            <w:strike w:val="0"/>
            <w:color w:val="0077CC"/>
            <w:sz w:val="20"/>
            <w:u w:val="single"/>
            <w:vertAlign w:val="baseline"/>
          </w:rPr>
          <w:t>http://www.nytimes.com</w:t>
        </w:r>
      </w:hyperlink>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730" style="position:absolute;z-index:25292595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Jean-Marie Patte, center, in the title role in Roberto Rossellini's ''Taking of Power by Louis XIV.'' (PHOTOGRAPH COURTESY OF THE CRITERION COLLECTION)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2011</w:t>
      </w:r>
    </w:p>
    <w:p>
      <w:pPr>
        <w:pStyle w:val="Normal452"/>
      </w:pPr>
    </w:p>
    <w:p>
      <w:pPr>
        <w:pStyle w:val="Normal452"/>
        <w:ind w:left="200"/>
        <w:sectPr>
          <w:type w:val="continuous"/>
          <w:pgMar w:top="840" w:right="1000" w:bottom="840" w:left="1000" w:header="400" w:footer="400"/>
          <w:pgNumType w:fmt="decimal"/>
          <w:cols w:space="720"/>
        </w:sectPr>
      </w:pPr>
      <w:r>
        <w:br/>
      </w:r>
      <w:r>
        <w:pict>
          <v:line id="_x0000_s2731"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782"/>
          <w:headerReference w:type="default" r:id="rId3783"/>
          <w:footerReference w:type="even" r:id="rId3784"/>
          <w:footerReference w:type="default" r:id="rId3785"/>
          <w:headerReference w:type="first" r:id="rId3786"/>
          <w:footerReference w:type="first" r:id="rId3787"/>
          <w:pgSz w:w="12240" w:h="15840"/>
          <w:pgMar w:top="840" w:right="1000" w:bottom="840" w:left="1000" w:header="400" w:footer="400"/>
          <w:pgNumType w:fmt="decimal"/>
          <w:cols w:space="720"/>
          <w:titlePg w:val="0"/>
        </w:sectPr>
      </w:pPr>
    </w:p>
    <w:p>
      <w:pPr>
        <w:pStyle w:val="Normal453"/>
      </w:pPr>
    </w:p>
    <w:p>
      <w:pPr>
        <w:pStyle w:val="Normal453"/>
      </w:pPr>
      <w:r>
        <w:pict>
          <v:shape id="_x0000_i2732" type="#_x0000_t75" alt="LexisNexis®" style="width:147.75pt;height:30pt">
            <v:imagedata r:id="rId17" o:title=""/>
          </v:shape>
        </w:pict>
      </w:r>
      <w:r>
        <w:cr/>
      </w:r>
    </w:p>
    <w:p>
      <w:pPr>
        <w:pStyle w:val="Heading1451"/>
        <w:keepNext w:val="0"/>
        <w:spacing w:after="200" w:line="340" w:lineRule="atLeast"/>
        <w:ind w:left="0" w:right="0" w:firstLine="0"/>
        <w:jc w:val="center"/>
      </w:pPr>
      <w:hyperlink r:id="rId3788" w:history="1">
        <w:r>
          <w:rPr>
            <w:rFonts w:ascii="arial" w:eastAsia="arial" w:hAnsi="arial" w:cs="arial"/>
            <w:b/>
            <w:i/>
            <w:strike w:val="0"/>
            <w:color w:val="0077CC"/>
            <w:sz w:val="28"/>
            <w:u w:val="single"/>
            <w:vertAlign w:val="baseline"/>
          </w:rPr>
          <w:t>Mutombo's Dream House Sleeps 300</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2006 Tuesday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19" w:name="Bookmark_453"/>
      <w:bookmarkEnd w:id="919"/>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1; Sports Desk; Pg. 1; Sports of The Times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789" w:history="1">
        <w:r>
          <w:rPr>
            <w:rFonts w:ascii="arial" w:eastAsia="arial" w:hAnsi="arial" w:cs="arial"/>
            <w:b w:val="0"/>
            <w:i/>
            <w:strike w:val="0"/>
            <w:noProof w:val="0"/>
            <w:color w:val="0077CC"/>
            <w:position w:val="0"/>
            <w:sz w:val="20"/>
            <w:u w:val="single"/>
            <w:vertAlign w:val="baseline"/>
          </w:rPr>
          <w:t>hjaraton@nytimes.com</w:t>
        </w:r>
      </w:hyperlink>
    </w:p>
    <w:p>
      <w:pPr>
        <w:pStyle w:val="Normal453"/>
        <w:keepNext/>
        <w:spacing w:before="240" w:after="0" w:line="340" w:lineRule="atLeast"/>
        <w:ind w:left="0" w:right="0" w:firstLine="0"/>
        <w:jc w:val="left"/>
      </w:pPr>
      <w:bookmarkStart w:id="920" w:name="Body_451"/>
      <w:bookmarkEnd w:id="920"/>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733" style="position:absolute;z-index:252928000"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June night in 1998, in a swanky hotel ballroom, when the sharp-elbowed but otherwise gentle basketball giant known as Dikembe Mutombo picked up the dinner tab for about 500 members of the Washington business and political communities and asked them to play on his team. He wanted to do something special in his African homeland, Congo, but it was going to cost more millions than he once could imagine.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the audience, working on a story for a magazine that had selected Mutombo as one of the good-hearted people in sports. He was 32 at the time and, in announcing his intention to build a high-rise hospital in Congo's capital, Kinshasa, he was just clearing his throat, just getting started.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would be easy, that I would call up all the rich people I knew from being a basketball player and the whole thing would take nine months,'' Mutombo said yesterday at the N.B.A. offices in Manhattan. ''I had no idea what it would take.''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Skeptical of his chances, not his cause, I would ask from time to time how his mission was going, especially when he had short runs with the Knicks and the Nets. Never great, it seemed, but still going. Then this recent message: He would be passing through New York on his way to Kinshasa for the Sept. 2 ceremonial opening of the Biamba Marie Mutombo Research and Teaching Hospital, named in memory of his mother and built, in large part, with $15 million of his own money.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weeks of distressing sports bulletins about drugs (Floyd Landis), guns (Maurice Clarett) and gambling (Paul Lo Duca), how refreshing it is to report on the presence of a healer in the mix.</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Mutombo, in fact, came to the United States and to Georgetown University in 1987 with the intention of studying medicine, of being a doctor like his cousin, Louis Kanda, a Washington heart surgeon, only taller. Basketball instead left him affluent and famous and restlessly unfulfilled.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in the ballroom in 1998, he shared a central African proverb: ''When you take the elevator up to reach the top, please don't forget to send it down.'' On the way, even the most philanthropic intentions can meet resistance in a country as porous in infrastructure as Congo.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woman giving birth, and she needs to get from the third floor to the fifth floor, and then the electricity goes out,'' Mutombo said. ''The people we hired to do the planning said we would be much better off with a flat, spread-out building.''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was the donation of land by the government in a 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near the airport and a reduction in the estimated cost (to $29 million from $44 million). The less sanguine reality was the discovery of squatters on the land (Mutombo paid them to leave) and the unlikelihood of raising any millions after a groundbreaking ceremony five years ago on the very day Americans were tragically reminded of the more homespun proverb that charity begins at home.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just finished the ceremony and watched the Sept. 11 attacks at the Inter-Continental Hotel on CNN,'' Mutombo said. ''I was heartbroken, and I also said: How can I go back and ask for money when they are in mourning and they have so many widows and children to take care of?''</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months passed, as normalcy returned, N.B.A. family fund-raising was still more problematic than Mutombo anticipated it would be. For all of the league's African-American influence, for all its global ambitions, he never did get the widespread player support he had hoped for.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peace of mind, purity of heart, he prefers to acknowledge the sense of homegrown obligation felt by many players and, he added, demonstrated last year in the wake of Hurricane Katrina. He shared his mental list of those who were generous: his Georgetown comrades Alonzo Mourning and Patrick Ewing; and Juwan Howard, Gary Payton, Tracy McGrady and Yao Ming.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Mutombo concluded that it was his passion, his dream, and no one had a greater obligation than he did. For almost a decade, he has nursed fragile agreements with the Congolese government (and himself when he contracted malaria on one of his trips). He continued soliciting corporations, writing checks, and now he begins another fund-raising campaign, asking the masses to call his foundation (1-877-FUNDDMF) and promise a few dollars to help with the long-term costs of the 300-bed facility.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wife and seven children (four are the adopted offspring of two deceased brothers) at home in Atlanta. At 40, he is playing out his career with the Houston Rockets, and his best wage-earning days are behind him. But, as he said, ''It'll be my job to keep this hospital open for the rest of my days.''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return to Congo next week, as the country struggles to count the votes of its first democratic election in four decades. Ewing, Mourning and their old college coach, John Thompson, will lead an N.B.A. contingent later this month.</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going to be the proudest day of my life,'' Mutombo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ago, when he was an N.B.A. rookie, a Georgetown sports information official told me that Mutombo was the most sincere player he had known, and maybe the funniest. The official said that he ran into him on campus right after Mutombo signed his first megamillions contract. Mutombo stopped, looked at him sideways and, in the gravelly accent that has entertained basketball people for almost two decades, said, ''I remember you!''</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has he forgotten his home, his roots, his people. To prove it, the ribbon gets cut Sept. 2 and the proverbial elevator goes down.</w:t>
      </w:r>
    </w:p>
    <w:p>
      <w:pPr>
        <w:pStyle w:val="Normal453"/>
      </w:pPr>
    </w:p>
    <w:p>
      <w:pPr>
        <w:pStyle w:val="Normal453"/>
        <w:keepNext w:val="0"/>
        <w:spacing w:before="240" w:after="0" w:line="260" w:lineRule="atLeast"/>
        <w:ind w:left="0" w:right="0" w:firstLine="0"/>
        <w:jc w:val="left"/>
      </w:pPr>
      <w:r>
        <w:br/>
      </w:r>
      <w:hyperlink r:id="rId3790"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734" style="position:absolute;z-index:252929024"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Dikembe Mutombo has poured time and money into the construction of a hospital that is scheduled to open next month in Congo. (Photo by Ruby Washington/The New York Times)(pg. D6)</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735"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791"/>
          <w:headerReference w:type="default" r:id="rId3792"/>
          <w:footerReference w:type="even" r:id="rId3793"/>
          <w:footerReference w:type="default" r:id="rId3794"/>
          <w:headerReference w:type="first" r:id="rId3795"/>
          <w:footerReference w:type="first" r:id="rId3796"/>
          <w:pgSz w:w="12240" w:h="15840"/>
          <w:pgMar w:top="840" w:right="1000" w:bottom="840" w:left="1000" w:header="400" w:footer="400"/>
          <w:pgNumType w:fmt="decimal"/>
          <w:cols w:space="720"/>
          <w:titlePg w:val="0"/>
        </w:sectPr>
      </w:pPr>
    </w:p>
    <w:p>
      <w:pPr>
        <w:pStyle w:val="Normal454"/>
      </w:pPr>
    </w:p>
    <w:p>
      <w:pPr>
        <w:pStyle w:val="Normal454"/>
      </w:pPr>
      <w:r>
        <w:pict>
          <v:shape id="_x0000_i2736" type="#_x0000_t75" alt="LexisNexis®" style="width:147.75pt;height:30pt">
            <v:imagedata r:id="rId17" o:title=""/>
          </v:shape>
        </w:pict>
      </w:r>
      <w:r>
        <w:cr/>
      </w:r>
    </w:p>
    <w:p>
      <w:pPr>
        <w:pStyle w:val="Heading1452"/>
        <w:keepNext w:val="0"/>
        <w:spacing w:after="200" w:line="340" w:lineRule="atLeast"/>
        <w:ind w:left="0" w:right="0" w:firstLine="0"/>
        <w:jc w:val="center"/>
      </w:pPr>
      <w:hyperlink r:id="rId3797" w:history="1">
        <w:r>
          <w:rPr>
            <w:rFonts w:ascii="arial" w:eastAsia="arial" w:hAnsi="arial" w:cs="arial"/>
            <w:b/>
            <w:i/>
            <w:strike w:val="0"/>
            <w:color w:val="0077CC"/>
            <w:sz w:val="28"/>
            <w:u w:val="single"/>
            <w:vertAlign w:val="baseline"/>
          </w:rPr>
          <w:t>The Parent-Teacher Talk Gains a New Participant</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2008 Sunday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4"/>
        <w:keepNext w:val="0"/>
        <w:spacing w:after="0" w:line="240" w:lineRule="atLeast"/>
        <w:ind w:right="0"/>
        <w:jc w:val="both"/>
      </w:pPr>
      <w:bookmarkStart w:id="921" w:name="Bookmark_454"/>
      <w:bookmarkEnd w:id="921"/>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23</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ANN CULLOTTA</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STREAMWOOD, Ill. </w:t>
      </w:r>
    </w:p>
    <w:p>
      <w:pPr>
        <w:pStyle w:val="Normal454"/>
        <w:keepNext/>
        <w:spacing w:before="240" w:after="0" w:line="340" w:lineRule="atLeast"/>
        <w:ind w:left="0" w:right="0" w:firstLine="0"/>
        <w:jc w:val="left"/>
      </w:pPr>
      <w:bookmarkStart w:id="922" w:name="Body_452"/>
      <w:bookmarkEnd w:id="922"/>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737" style="position:absolute;z-index:25293107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attendance was minimal at Tefft Middle School's annual parent-teacher conferences, but the principal did not chalk up the poor response to apathetic or dysfunctional families. Instead, she blamed what she saw as the outmoded, irrelevant way the conferences were conducted.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Roughly 60 percent of the 850 students at Tefft,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some 30 miles northwest of Chicago, are from low-income families. Many are immigrants, unfamiliar or uncomfortable with the tradition of parents perched in pint-size chairs, listening intently as a teacher delivers a 15-minute soliloquy on their child's academic progress, or lack thereof.</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ago, the most important person -- the student -- was left out of the parent-teacher conference,'' Tefft's principal, Lavonne Smiley, said. ''The old conferences were such a negative thing, so we turned it around by removing all the barriers and obstacles,'' including allowing students not only to attend but also to lead the gatherings instead of anxiously awaiting their parents' return home with the teacher's verdict on their classroom performance.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525 parents attended parent-teacher-student conferences, Ms. Smiley said, compared with 75 parents in 2003. No appointments were needed, and everyone was welcome at the conferences this year, spread over two days that school officials called a Celebration of Learning.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Student-led conferences are gaining ground at elementary and middle schools nationwide, said Patti Kinney, an associate director for middle-level services at the National Association of Secondary School Principals in Virginia.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researchers have long hailed the benefits of such conferences -- anointing students as the main stakeholders in their education, accountable for their performance during the school day and responsible for their academic future -- their popularity appears to be increasing in part because of the rapidly shifting demographics at public schools nationwide. The classrooms, after all, are where a community's changing cultural identity is often first glimpsed.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we're learning that every school has its own DNA, and there is not a prescription for conferences that works for every school,'' Ms. Kinney said. ''There is such an increasingly diverse population at our nation's schools, the one-size-fits-all model conference just doesn't work anymore.''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some schools, not only are students on hand for conferences, but their siblings are also welcome, as are grandparents, aunts and uncles, even family friends.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Mark Heller accepted a job as an assistant principal at the middle school in his hometown of Plano, Ill., he discovered that the community had changed a lot in the eight years he had been a teacher in Iowa. The population had nearly doubled to 10,000 residents, and 37 percent of the students at Plano Middle School were now from low-income families.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Bolstered by the success of student-led conferences at his Iowa school, Mr. Heller also realized that changing the model was not enough to accommodate families with limited English proficiency, many of whom work shifts at area factories.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traditional parent-teacher conferences without a student present are always available by appointment, and sometimes necessary, for example, to discuss a private matter concerning a noncustodial parent, a family crisis the child is unaware of or a special education diagnosis.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Heller is convinced that a true dialogue concerning a student's academic progress is impossible without both the child and the parent engaged and present, and with the teacher on hand to share impressions and answer any questions the parents have about homework, standardized test scores, behavior and other issues.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Mr. Heller made sure to schedule the student-led conferences when as many children, parents and teachers could attend, which turned out to be over two days in late October.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looked to our community to define what time we needed to hold our conferences,'' said Mr. Heller, who scheduled the first conference day from noon to 8 p.m., followed by an 8 a.m.-to-noon schedule the next day.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Heller's staff arranged meetings for 93 percent of their 300 seventh and eighth graders, and 82 percent of the families attended the conferences. Now, the principal and his staff members are reaching out to the families who did not attend; their goal is a 100 percent rate of teacher-parent contact.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veteran teachers who have been around for a while and have seen our town grow see this weird correlation,'' Mr. Heller said. ''It might be more difficult to get a hold of parents these days, but we are seeing more people at our student-led conferences than we ever had in the past.''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 L. Jones Middle School in Minden, Neb., parental involvement has never been a problem. The principal, John Osgood, describes the rural community in south central Nebraska as tight-knit with mainly middle-class residents -- the kind of place where students are apt to sit down for supper with their families every night, sharing stories of their school day at the kitchen table.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Mr. Osgood is convinced that its student-led conferences, which he started 10 years ago just as they were taking root across the country, are crucial to the school's continued success.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2007, a newly elected school board strongly questioned the practice's efficacy and led a campaign to return to the traditional conferences of their own youth. But the critics were deterred after a survey that Mr. Osgood championed found that 93 percent of parents approved of conferences that included their children.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remember attending the old-style conferences with my own children, some of whom had a few problems with a particular class from time to time,'' Mr. Osgood recalled. ''We'd get back home, and try to talk to our kids about something we heard, and it would end up with me getting angry and yelling, and the kids telling me what I heard wasn't true. It always turned into, 'Who's the liar here?'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far different experience than Cierra Turks, 13 and a seventh grader at Tefft Middle School, shared recently with her mother, Scheree Issa. Cierra was all smiles as she started off her conference sharing the details of a typical school day with her mother.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her math classroom, Cierra, an honor roll student who dreams of attending Georgetown University, used a portfolio of her assignments -- homework, quizzes and even standardized test scores -- to deliver a quantitative and qualitative snapshot of her progress and her goals. Above all, she had the chance to introduce her mother to her favorite teacher, Patricia Pluchrat.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student-led conferences, our children are learning to be organized and capable adults someday,'' Ms. Issa said. ''When I was growing up, my parents went to my conference, and I waited at home, scared they would come back with some concerns. With this new kind of conference, there are no secrets.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daughter is learning that the teacher is not responsible for her learning.  Cierra knows that she is responsible for her own success.''</w:t>
      </w:r>
    </w:p>
    <w:p>
      <w:pPr>
        <w:pStyle w:val="Normal454"/>
        <w:keepNext w:val="0"/>
        <w:spacing w:before="240" w:after="0" w:line="260" w:lineRule="atLeast"/>
        <w:ind w:left="0" w:right="0" w:firstLine="0"/>
        <w:jc w:val="left"/>
      </w:pPr>
      <w:r>
        <w:br/>
      </w:r>
      <w:hyperlink r:id="rId3798" w:history="1">
        <w:r>
          <w:rPr>
            <w:rFonts w:ascii="arial" w:eastAsia="arial" w:hAnsi="arial" w:cs="arial"/>
            <w:b w:val="0"/>
            <w:i/>
            <w:strike w:val="0"/>
            <w:color w:val="0077CC"/>
            <w:sz w:val="20"/>
            <w:u w:val="single"/>
            <w:vertAlign w:val="baseline"/>
          </w:rPr>
          <w:t>http://www.nytimes.com</w:t>
        </w:r>
      </w:hyperlink>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738" style="position:absolute;z-index:252932096"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Syndie Sablik and her daughters Cheriden, 12, and Carrigan, 9, at a conference at Tefft Middle School in Streamwood, Ill.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Scheree Issa, left, listen to her daughter, Cierra Turks, 13, and teacher Courtney Byer discuss a writing assignment at Tefft. (PHOTOGRAPHS BY BETH ROONEY FOR THE NEW YORK TIMES)         </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2008</w:t>
      </w:r>
    </w:p>
    <w:p>
      <w:pPr>
        <w:pStyle w:val="Normal454"/>
      </w:pPr>
    </w:p>
    <w:p>
      <w:pPr>
        <w:pStyle w:val="Normal454"/>
        <w:ind w:left="200"/>
        <w:sectPr>
          <w:type w:val="continuous"/>
          <w:pgMar w:top="840" w:right="1000" w:bottom="840" w:left="1000" w:header="400" w:footer="400"/>
          <w:pgNumType w:fmt="decimal"/>
          <w:cols w:space="720"/>
        </w:sectPr>
      </w:pPr>
      <w:r>
        <w:br/>
      </w:r>
      <w:r>
        <w:pict>
          <v:line id="_x0000_s2739"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799"/>
          <w:headerReference w:type="default" r:id="rId3800"/>
          <w:footerReference w:type="even" r:id="rId3801"/>
          <w:footerReference w:type="default" r:id="rId3802"/>
          <w:headerReference w:type="first" r:id="rId3803"/>
          <w:footerReference w:type="first" r:id="rId3804"/>
          <w:pgSz w:w="12240" w:h="15840"/>
          <w:pgMar w:top="840" w:right="1000" w:bottom="840" w:left="1000" w:header="400" w:footer="400"/>
          <w:pgNumType w:fmt="decimal"/>
          <w:cols w:space="720"/>
          <w:titlePg w:val="0"/>
        </w:sectPr>
      </w:pPr>
    </w:p>
    <w:p>
      <w:pPr>
        <w:pStyle w:val="Normal455"/>
      </w:pPr>
    </w:p>
    <w:p>
      <w:pPr>
        <w:pStyle w:val="Normal455"/>
      </w:pPr>
      <w:r>
        <w:pict>
          <v:shape id="_x0000_i2740" type="#_x0000_t75" alt="LexisNexis®" style="width:147.75pt;height:30pt">
            <v:imagedata r:id="rId17" o:title=""/>
          </v:shape>
        </w:pict>
      </w:r>
      <w:r>
        <w:cr/>
      </w:r>
    </w:p>
    <w:p>
      <w:pPr>
        <w:pStyle w:val="Heading1453"/>
        <w:keepNext w:val="0"/>
        <w:spacing w:after="200" w:line="340" w:lineRule="atLeast"/>
        <w:ind w:left="0" w:right="0" w:firstLine="0"/>
        <w:jc w:val="center"/>
      </w:pPr>
      <w:hyperlink r:id="rId3805" w:history="1">
        <w:r>
          <w:rPr>
            <w:rFonts w:ascii="arial" w:eastAsia="arial" w:hAnsi="arial" w:cs="arial"/>
            <w:b/>
            <w:i/>
            <w:strike w:val="0"/>
            <w:color w:val="0077CC"/>
            <w:sz w:val="28"/>
            <w:u w:val="single"/>
            <w:vertAlign w:val="baseline"/>
          </w:rPr>
          <w:t>CHILDREN'S BOOKS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1991, Sunday, Late Edition - Final</w:t>
      </w:r>
    </w:p>
    <w:p>
      <w:pPr>
        <w:pStyle w:val="Normal455"/>
        <w:keepNext w:val="0"/>
        <w:spacing w:after="0" w:line="240" w:lineRule="atLeast"/>
        <w:ind w:right="0"/>
        <w:jc w:val="both"/>
      </w:pPr>
      <w:bookmarkStart w:id="923" w:name="Bookmark_455"/>
      <w:bookmarkEnd w:id="923"/>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29; Column 1; Book Review Desk; Column 1;; Review</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Small;</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Small is the author and illustrator of "Paper John" and the illustrator of many other books for children.</w:t>
      </w:r>
    </w:p>
    <w:p>
      <w:pPr>
        <w:pStyle w:val="Normal4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Small;  David Small is the author and illustrator of "Paper John" and the illustrator of many other books for children.</w:t>
      </w:r>
    </w:p>
    <w:p>
      <w:pPr>
        <w:pStyle w:val="Normal455"/>
        <w:keepNext/>
        <w:spacing w:before="240" w:after="0" w:line="340" w:lineRule="atLeast"/>
        <w:ind w:left="0" w:right="0" w:firstLine="0"/>
        <w:jc w:val="left"/>
      </w:pPr>
      <w:bookmarkStart w:id="924" w:name="Body_453"/>
      <w:bookmarkEnd w:id="924"/>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741" style="position:absolute;z-index:25293414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w:t>
      </w:r>
    </w:p>
    <w:p>
      <w:pPr>
        <w:pStyle w:val="Normal45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Written and illustrated by Anthony Browne.</w:t>
      </w:r>
    </w:p>
    <w:p>
      <w:pPr>
        <w:pStyle w:val="Normal45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Unpaged. New York:</w:t>
      </w:r>
    </w:p>
    <w:p>
      <w:pPr>
        <w:pStyle w:val="Normal45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Alfred A. Knopf. $14.95. (Ages 5 to 9)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eccentric of the new author-illustrators of children's books is Anthony Browne, an Englishman whose work stands out for its fine craftsmanship, its dark humor and its enigmatic poetry. While others may play around with the games and devices of Surrealism, Mr. Browne is closer to being a true Surrealist, which is to say anarchist, which is to say an eternal child with an attitude.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he was a good match for that other closet anarchist and eternal child, Lewis Carroll. After John Tenniel's, Mr. Browne's illustrations for "Alice's Adventures in Wonderland" (1988) are among the very few worth viewing. Mr. Browne complemented Carroll's text and broke the enduring grip of Tenniel with an audacious maneuver: he handed much of the job over to Rene Magritte and showed, through constant quotation, that the Belgian Surrealist was, in his art and ideas, Lewis Carroll's true 20th-century heir.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ultra-creepy version of "Hansel and Gretel" (1988), Mr. Browne showed the Freudian underpinnings of our classic fairy tales. His Hansel and Gretel were modern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victims of child abuse. Their stepmother really was the wicked witch -- no guesswork -- and for those poor babes there was no such thing as a happy ending, since evil had soaked into the very wallpaper of their home.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Browne's work has lightened up considerably since his earlier books, but is still full of tragic undertones. His humor is always of the black variety. His images are solemn, though filled with magic transformation of material and the animation of the inanimate. Full of luminous color, they are sepulchral in tone. Mr. Browne's technique, like his mentor Magritte's, is scrupulously academic, lending precision and authority to his odd visions.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"Changes," young Joseph is home alone. Father has gone off somewhere to pick up Mother, and has told Joseph before he left that "things were going to change." As the boy wanders from room to room, from house to yard, familiar objects take on new, disturbing shapes. The bathroom sink develops eyes, nose and lips; the living room sofa becomes a crocodile; the face of an immense beast looms behind the windows of the house next door. All of these happenings -- and much more -- seem unfounded until the parents arrive carrying a new baby, which explains Father's earlier proclamation that things were going to change. There the book ends. Still, one has to wonder about little Joseph and why a simple suggestion should trigger such a plethora of paranoid fantasies.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because his name is Joseph Kaye, and so his life is fated to be filled with Kafkaesque experiences? Is it because he's crazy? Is it an alien invasion from space? Mr. Browne plants a few clues, but there are no answers, only deepening suspicions.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Suspicion, in fact, is a major theme. One begins to eye every object, every texture on the page with searching apprehension. The final cozy family scene, obviously meant to reassure young readers after what has preceded it, is hardly reassuring. This family had better keep a sharp eye on Joseph, and start saving for that long, expensive analysis.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single objection to the book is that many of the changes seem forced and unlikely. Joseph's bicycle tire, for example, turns into a giant apple, and not for a moment do I believe the gorilla armchair, though it takes three full pages to bring it to life. Mr. Browne's best effects are not always his grandstand ones -- the big, showy illustrative tricks -- but rather the small things happening on the sidelines. For example, when Joseph climbs up to peer over a wall, he does so by standing on the shadow of a clothesline.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children like this book? Yes. It was made by a compatriot who understands their secret world. All the fine-art and literary allusions are there to keep adults amused and distracted while Mr. Browne and the child commune on a different level, sharing views on what they both know so well: the world, despite appearances, is not an entirely welcoming place.</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742" style="position:absolute;z-index:252935168"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Illustration from "Changes."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1991</w:t>
      </w:r>
    </w:p>
    <w:p>
      <w:pPr>
        <w:pStyle w:val="Normal455"/>
      </w:pPr>
    </w:p>
    <w:p>
      <w:pPr>
        <w:pStyle w:val="Normal455"/>
        <w:ind w:left="200"/>
        <w:sectPr>
          <w:type w:val="continuous"/>
          <w:pgMar w:top="840" w:right="1000" w:bottom="840" w:left="1000" w:header="400" w:footer="400"/>
          <w:pgNumType w:fmt="decimal"/>
          <w:cols w:space="720"/>
        </w:sectPr>
      </w:pPr>
      <w:r>
        <w:br/>
      </w:r>
      <w:r>
        <w:pict>
          <v:line id="_x0000_s2743"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806"/>
          <w:headerReference w:type="default" r:id="rId3807"/>
          <w:footerReference w:type="even" r:id="rId3808"/>
          <w:footerReference w:type="default" r:id="rId3809"/>
          <w:headerReference w:type="first" r:id="rId3810"/>
          <w:footerReference w:type="first" r:id="rId3811"/>
          <w:pgSz w:w="12240" w:h="15840"/>
          <w:pgMar w:top="840" w:right="1000" w:bottom="840" w:left="1000" w:header="400" w:footer="400"/>
          <w:pgNumType w:fmt="decimal"/>
          <w:cols w:space="720"/>
          <w:titlePg w:val="0"/>
        </w:sectPr>
      </w:pPr>
    </w:p>
    <w:p>
      <w:pPr>
        <w:pStyle w:val="Normal456"/>
      </w:pPr>
    </w:p>
    <w:p>
      <w:pPr>
        <w:pStyle w:val="Normal456"/>
      </w:pPr>
      <w:r>
        <w:pict>
          <v:shape id="_x0000_i2744" type="#_x0000_t75" alt="LexisNexis®" style="width:147.75pt;height:30pt">
            <v:imagedata r:id="rId17" o:title=""/>
          </v:shape>
        </w:pict>
      </w:r>
      <w:r>
        <w:cr/>
      </w:r>
    </w:p>
    <w:p>
      <w:pPr>
        <w:pStyle w:val="Heading1454"/>
        <w:keepNext w:val="0"/>
        <w:spacing w:after="200" w:line="340" w:lineRule="atLeast"/>
        <w:ind w:left="0" w:right="0" w:firstLine="0"/>
        <w:jc w:val="center"/>
      </w:pPr>
      <w:hyperlink r:id="rId3812" w:history="1">
        <w:r>
          <w:rPr>
            <w:rFonts w:ascii="arial" w:eastAsia="arial" w:hAnsi="arial" w:cs="arial"/>
            <w:b/>
            <w:i/>
            <w:strike w:val="0"/>
            <w:color w:val="0077CC"/>
            <w:sz w:val="28"/>
            <w:u w:val="single"/>
            <w:vertAlign w:val="baseline"/>
          </w:rPr>
          <w:t>An In-Law, a Mainstay, a White House Resident - Correction Appended</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2009 Saturday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6"/>
        <w:keepNext w:val="0"/>
        <w:spacing w:after="0" w:line="240" w:lineRule="atLeast"/>
        <w:ind w:right="0"/>
        <w:jc w:val="both"/>
      </w:pPr>
      <w:bookmarkStart w:id="925" w:name="Bookmark_456"/>
      <w:bookmarkEnd w:id="925"/>
    </w:p>
    <w:p>
      <w:pPr>
        <w:pStyle w:val="Normal456"/>
        <w:keepNext w:val="0"/>
        <w:spacing w:after="0" w:line="260" w:lineRule="atLeast"/>
        <w:ind w:left="0" w:right="0" w:firstLine="0"/>
        <w:jc w:val="left"/>
      </w:pPr>
      <w:r>
        <w:br/>
      </w:r>
      <w:r>
        <w:pict>
          <v:shape id="_x0000_i2745"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L. SWARNS; Michael Powell contributed reporting from Chicago, and Jodi Kantor from Providence, R.I.</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56"/>
        <w:keepNext/>
        <w:spacing w:before="240" w:after="0" w:line="340" w:lineRule="atLeast"/>
        <w:ind w:left="0" w:right="0" w:firstLine="0"/>
        <w:jc w:val="left"/>
      </w:pPr>
      <w:bookmarkStart w:id="926" w:name="Body_454"/>
      <w:bookmarkEnd w:id="926"/>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46" style="position:absolute;z-index:25293721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several  presidents have been forced to ponder the delicate (and sometimes unpleasant) question of whether to move the in-laws into the White House.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Ulysses S. Grant shared space with his father-in-law, who grumbled and squabbled with other relatives, historians say. Harry S. Truman lived with his mother-in-law, who declared that she knew ''dozens of men better qualified'' to preside over the Oval Office.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transition team of President-elect Barack Obama confirmed that his 71-year-old mother-in-law would be moving, at least temporarily, into the grand residence at 1600 Pennsylvania Ave. While Grant and Truman might have been forgiven for gritting their teeth at such a prospect, Mr. Obama has said he will be delighted to have his wife's mother, Marian Robinson, join the first family in Washington.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Mrs. Robinson, known as a loving, tough-minded matriarch who rarely shies from speaking her mind, has been the bedrock of the Obama family. During the presidential campaign, she retired from her job as a bank secretary to care for the Obama girls, Malia, 10, and Sasha, 7, while their parents were on the road.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accompanied them to school and piano and dance lessons, cooked their meals, ran their baths and put them to bed. And she is expected to continue to play a critical role in the family's effort to keep the girls' lives as normal as possible.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Mrs. Robinson has been the family mainstay, she has also prized her independence. She chose to work as a secretary, though her parents had preferred that she become a teacher. She ran the 50- and 100-yard dashes in the Illinois senior games when she was well into her 60s.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has often teased her daughter, Michelle Obama, and the president-elect about their household rules for her granddaughters.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Bedtime at 8:30 p.m.? ''That's ridiculous,'' Mrs. Robinson told The Boston Globe last year, suggesting that was too early.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for only an hour? ''That's just not enough time,'' she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healthy, organic foods the Obamas favor? ''That's not my thing,'' said Mrs. Robinson, who said she enjoyed salty fried foods and dismissed efforts to make such dishes healthier.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going to have fried chicken,'' she said, ''have fried chicken.''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Robinson even initially opposed Mr. Obama's plan to run for president, though she soon became one of his biggest supporters. ''She was very afraid for his safety,'' said Craig Robinson, the older brother of Mrs. Obama.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Mrs. Robinson is so deeply rooted in Chicago and in the brick bungalow where she has lived for decades that Mr. Obama seemed uncertain until recently that she would make the move.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just been an unbelievable support for all of us during this process,'' Mr. Obama said on ''60 Minutes'' after he was elected president.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likes her own space, you know,'' he continued. ''She doesn't like a lot of fuss around her. And, like it or not, there's some fuss in the White House. But we hope that she comes.''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is a world away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on the South Side of Chicago where Mrs. Robinson and her late husband, Fraser Robinson, raised their two children to succeed.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Robinson was a pump operator for the water department in Chicago. Mrs. Robinson stayed at home with the children until Mrs. Obama was in high school.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New York Times last year, Mrs. Robinson said she had encouraged her children to speak their minds and gave them room to make mistakes. ''It was always 'hard work' and 'don't let people stop you,' '' she said.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took math and reading workbooks home so her children were always ahead in school. And she insisted on discipline and chores to teach the importance of accountability.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had a chore, we had to do it right,'' Craig Robinson, the men's basketball coach at Oregon State University, said in an interview in 2007 with The New York Times.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after she moved out, Mrs. Obama marveled that her mother had kept her bedroom exactly the same -- the same bed, bedspread and pictures -- providing a sense of continuity and history that her daughters adore.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like, 'Mom, you can get a new bed,' '' Mrs. Obama said last year. ''But the kids love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felt that sense of history on election night when Mrs. Robinson squeezed his hand as the final results came in.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had this sense of, well, what's she thinking?'' Mr. Obama said on ''60 Minutes.'' ''For a black woman who grew up in the '50s, you know, in a segregated Chicago, to watch her daughter become first lady of the United States.''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before the election, Mrs. Robinson was still awed by the wonder of it, amazed that Mr. Obama actually seemed poised to win, friends and neighbors say.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she repeated her mantra: I'm not moving.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transition officials say, Mrs. Robinson remains uncertain about whether she wants to give up her quiet life in Chicago for four in Washington. She has already moved to town to help her granddaughters get settled but has yet to decide how long she will stay.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decides to stay for Mr. Obama's first term, she would be the first mother-in-law to live in the White House full time since the Truman presidency, historians say.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lived outside of Chicago, so I don't know,'' Mrs. Robinson said last year, hesitating a bit as she considered whether she was willing to move into the White House.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I'll do whatever,'' she said. ''I might fuss a little, but I'll be there.''</w:t>
      </w:r>
    </w:p>
    <w:p>
      <w:pPr>
        <w:pStyle w:val="Normal456"/>
        <w:keepNext w:val="0"/>
        <w:spacing w:before="240" w:after="0" w:line="260" w:lineRule="atLeast"/>
        <w:ind w:left="0" w:right="0" w:firstLine="0"/>
        <w:jc w:val="left"/>
      </w:pPr>
      <w:r>
        <w:br/>
      </w:r>
      <w:hyperlink r:id="rId3813" w:history="1">
        <w:r>
          <w:rPr>
            <w:rFonts w:ascii="arial" w:eastAsia="arial" w:hAnsi="arial" w:cs="arial"/>
            <w:b w:val="0"/>
            <w:i/>
            <w:strike w:val="0"/>
            <w:color w:val="0077CC"/>
            <w:sz w:val="20"/>
            <w:u w:val="single"/>
            <w:vertAlign w:val="baseline"/>
          </w:rPr>
          <w:t>http://www.nytimes.com</w:t>
        </w:r>
      </w:hyperlink>
    </w:p>
    <w:p>
      <w:pPr>
        <w:pStyle w:val="Normal456"/>
        <w:keepNext/>
        <w:spacing w:before="240" w:after="0" w:line="340" w:lineRule="atLeast"/>
        <w:ind w:left="0" w:right="0" w:firstLine="0"/>
        <w:jc w:val="left"/>
      </w:pPr>
      <w:bookmarkStart w:id="927" w:name="Correction_14"/>
      <w:bookmarkEnd w:id="927"/>
      <w:r>
        <w:rPr>
          <w:rFonts w:ascii="arial" w:eastAsia="arial" w:hAnsi="arial" w:cs="arial"/>
          <w:b/>
          <w:i w:val="0"/>
          <w:strike w:val="0"/>
          <w:noProof w:val="0"/>
          <w:color w:val="000000"/>
          <w:position w:val="0"/>
          <w:sz w:val="28"/>
          <w:u w:val="none"/>
          <w:vertAlign w:val="baseline"/>
        </w:rPr>
        <w:t>Correction</w:t>
      </w:r>
    </w:p>
    <w:p>
      <w:pPr>
        <w:pStyle w:val="Normal456"/>
        <w:spacing w:line="60" w:lineRule="exact"/>
      </w:pPr>
      <w:r>
        <w:pict>
          <v:line id="_x0000_s2747" style="position:absolute;z-index:25293824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on Saturday about plans by Barack Obama's mother-in-law, Marian Robinson, to live in the White House quoted incorrectly from a 2007 interview with her son, Craig Robinson, about her concerns over Mr. Obama's safety. The point that ''she was very afraid for his safety'' was a paraphrase of comments by Mr. Robinson; it was not a direct quotation. (When asked about the issue, Mr. Robinson said, ''My sister and my mom were worried about it the most.'')</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14, 2009</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748" style="position:absolute;z-index:252939264"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Barack Obama and Marian Robinson on election night.(PHOTOGRAPH BY DAVID KATZ/OBAMA FOR AMERICA, VIA REUTERS)(A1)</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and her mother at the Democratic convention.(PHOTOGRAPH BY TED S. WARREN/ASSOCIATED PRESS)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S. Truman's mother-in-law, Madge Wallace, second from right, lived at the White House. Also shown, from left: Bess Truman, Margaret Truman, Edward Wallace, Mary Truman.(PHOTOGRAPH BY BETTMAN/CORBIS)(A12)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2009</w:t>
      </w:r>
    </w:p>
    <w:p>
      <w:pPr>
        <w:pStyle w:val="Normal456"/>
      </w:pPr>
    </w:p>
    <w:p>
      <w:pPr>
        <w:pStyle w:val="Normal456"/>
        <w:ind w:left="200"/>
        <w:sectPr>
          <w:type w:val="continuous"/>
          <w:pgMar w:top="840" w:right="1000" w:bottom="840" w:left="1000" w:header="400" w:footer="400"/>
          <w:pgNumType w:fmt="decimal"/>
          <w:cols w:space="720"/>
        </w:sectPr>
      </w:pPr>
      <w:r>
        <w:br/>
      </w:r>
      <w:r>
        <w:pict>
          <v:line id="_x0000_s2749"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814"/>
          <w:headerReference w:type="default" r:id="rId3815"/>
          <w:footerReference w:type="even" r:id="rId3816"/>
          <w:footerReference w:type="default" r:id="rId3817"/>
          <w:headerReference w:type="first" r:id="rId3818"/>
          <w:footerReference w:type="first" r:id="rId3819"/>
          <w:pgSz w:w="12240" w:h="15840"/>
          <w:pgMar w:top="840" w:right="1000" w:bottom="840" w:left="1000" w:header="400" w:footer="400"/>
          <w:pgNumType w:fmt="decimal"/>
          <w:cols w:space="720"/>
          <w:titlePg w:val="0"/>
        </w:sectPr>
      </w:pPr>
    </w:p>
    <w:p>
      <w:pPr>
        <w:pStyle w:val="Normal457"/>
      </w:pPr>
    </w:p>
    <w:p>
      <w:pPr>
        <w:pStyle w:val="Normal457"/>
      </w:pPr>
      <w:r>
        <w:pict>
          <v:shape id="_x0000_i2750" type="#_x0000_t75" alt="LexisNexis®" style="width:147.75pt;height:30pt">
            <v:imagedata r:id="rId17" o:title=""/>
          </v:shape>
        </w:pict>
      </w:r>
      <w:r>
        <w:cr/>
      </w:r>
    </w:p>
    <w:p>
      <w:pPr>
        <w:pStyle w:val="Heading1455"/>
        <w:keepNext w:val="0"/>
        <w:spacing w:after="200" w:line="340" w:lineRule="atLeast"/>
        <w:ind w:left="0" w:right="0" w:firstLine="0"/>
        <w:jc w:val="center"/>
      </w:pPr>
      <w:hyperlink r:id="rId3820" w:history="1">
        <w:r>
          <w:rPr>
            <w:rFonts w:ascii="arial" w:eastAsia="arial" w:hAnsi="arial" w:cs="arial"/>
            <w:b/>
            <w:i/>
            <w:strike w:val="0"/>
            <w:color w:val="0077CC"/>
            <w:sz w:val="28"/>
            <w:u w:val="single"/>
            <w:vertAlign w:val="baseline"/>
          </w:rPr>
          <w:t>About New York;</w:t>
        </w:r>
      </w:hyperlink>
      <w:r>
        <w:br/>
      </w:r>
      <w:hyperlink r:id="rId3821" w:history="1">
        <w:r>
          <w:rPr>
            <w:rFonts w:ascii="arial" w:eastAsia="arial" w:hAnsi="arial" w:cs="arial"/>
            <w:b/>
            <w:i/>
            <w:strike w:val="0"/>
            <w:color w:val="0077CC"/>
            <w:sz w:val="28"/>
            <w:u w:val="single"/>
            <w:vertAlign w:val="baseline"/>
          </w:rPr>
          <w:t>Immigrant Finds Hope In Bank's Calm</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1996, Wednesday, Late Edition - Final</w:t>
      </w:r>
    </w:p>
    <w:p>
      <w:pPr>
        <w:pStyle w:val="Normal457"/>
        <w:keepNext w:val="0"/>
        <w:spacing w:after="0" w:line="240" w:lineRule="atLeast"/>
        <w:ind w:right="0"/>
        <w:jc w:val="both"/>
      </w:pPr>
      <w:bookmarkStart w:id="928" w:name="Bookmark_457"/>
      <w:bookmarkEnd w:id="928"/>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4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457"/>
        <w:keepNext/>
        <w:spacing w:before="240" w:after="0" w:line="340" w:lineRule="atLeast"/>
        <w:ind w:left="0" w:right="0" w:firstLine="0"/>
        <w:jc w:val="left"/>
      </w:pPr>
      <w:bookmarkStart w:id="929" w:name="Body_455"/>
      <w:bookmarkEnd w:id="929"/>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51" style="position:absolute;z-index:25294131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Hao Ci Chen saw dress shirts all around him -- piles of them inside a noisy, windowless Brooklyn sweatshop, where he earned a penny for every dangling string he cut from each button. It wasn't a great job, but as is the case with many of his friends, it was all Hao Ci, a 14-year-old Chinese immigrant, could find in Sunset Park.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somebody from the neighborhood helped him find a new job for the summer. True, he's still surrounded by dress shirts, but he doesn't mind. This job is in the financial district at the Bank of New York, where he sorts checks before they are processed.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stretch going from hissing steam irons and clattering sewing machines to the bank's sedate and antiseptic corridors. But that's the least of it for a young man who is the first person in his family to enter the world of white collars and shined shoes.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my family is happy for me," said Hao Ci (pronounced HOW SEE). "They never had a job like me. Big, successful. Sometimes, it makes me feel like the head of my family. I joke with my mother that I make more money than her."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Kuhn, his mentor from Big Brothers/Big Sisters of New York City, knows that feeling well from his own childhood in Sunset Park. He helped Hao Ci get the internship, which pays $6.50 an hour and is usually reserved for college students. Now he's helping him bridge the gap between the cultures of the neighborhood and the workplace.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a factory worker and my mother was a waitress," said Mr. Kuhn, the bank's assistant treasurer. "I remember going home and saying, 'I got a job at a bank and I'll get to wear a suit and tie.' To this day, they don't understand this part of my life. I'm an officer of the bank. They're proud, but they don't understand what it means."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Hao Ci worked at the factory for three months, he understood he was being taken advantage of, from the $20 paydays for a 12-hour weekend shift to the grim conditions where he stood for hours. "They once paid me $2.50 an hour to iron little tie thingies, belts for dresses," he said of his highest-paying chore. "I burned myself."</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mattered little that his employer burned him on salary and mysterious deductions, as long as he earned enough to help his mother, also a factory worker. He wanted to take care of himself, too, even if he made less than the minimum wage.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if you get the money," he said. "We all knew we could get the boss arrested. But we think everybody there working needs the money. Illegal aliens."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late to a meeting with his mentor one day after messing up a batch of clothes at the factory, Hao Ci admitted that he was working in a sweatshop. Mr. Kuhn, worried that the boy would forget about his schoolwork for the lure of a paycheck, persuaded him to leave the factory and helped him get the bank internship.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Kuhn smiles when he talks about his relationship with the boy, even if it has had its share of misunderstandings. Like the time the two discovered they were from the same Brooklyn neighborhood.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out of here!" Mr. Kuhn remembered telling Hao Ci, who reacted with a puzzled face.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Hao Ci asked.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really get out of here," Mr. Kuhn explained.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-neighborhood roots and their quiet personalities helped them form a bond. "I felt I met somebody I could share something with and understand," said Mr. Kuhn, who now lives in New Jersey. "My wife grew up in Staten Island, but talking to her about Brooklyn was like talking about China."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looks around at his co-workers, Hao Ci admits that it baffles him to see people getting paid for shuffling papers. Other times, he hints at impatience with what looks like his co-workers' leisurely work pace compared to where he once worked.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the factory I worked hard and didn't get a break," he said. "Just keep working. Here, they pay me for hours, break and everything."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on those breaks, he goes up to the cafeteria, taking in the sweeping views of Manhattan with its sprawling urban bustle. It reminds him of his first days in this country, when every building, every street spoke to him of success.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buildings, these high-class people and how they make money," he said of the thoughts that cross his mind when he looks out the window now. "It reminds me to stay in school. I want to be in one of those big buildings someday."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sweat.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1996</w:t>
      </w:r>
    </w:p>
    <w:p>
      <w:pPr>
        <w:pStyle w:val="Normal457"/>
      </w:pPr>
    </w:p>
    <w:p>
      <w:pPr>
        <w:pStyle w:val="Normal457"/>
        <w:ind w:left="200"/>
        <w:sectPr>
          <w:type w:val="continuous"/>
          <w:pgMar w:top="840" w:right="1000" w:bottom="840" w:left="1000" w:header="400" w:footer="400"/>
          <w:pgNumType w:fmt="decimal"/>
          <w:cols w:space="720"/>
        </w:sectPr>
      </w:pPr>
      <w:r>
        <w:br/>
      </w:r>
      <w:r>
        <w:pict>
          <v:line id="_x0000_s2752"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822"/>
          <w:headerReference w:type="default" r:id="rId3823"/>
          <w:footerReference w:type="even" r:id="rId3824"/>
          <w:footerReference w:type="default" r:id="rId3825"/>
          <w:headerReference w:type="first" r:id="rId3826"/>
          <w:footerReference w:type="first" r:id="rId3827"/>
          <w:pgSz w:w="12240" w:h="15840"/>
          <w:pgMar w:top="840" w:right="1000" w:bottom="840" w:left="1000" w:header="400" w:footer="400"/>
          <w:pgNumType w:fmt="decimal"/>
          <w:cols w:space="720"/>
          <w:titlePg w:val="0"/>
        </w:sectPr>
      </w:pPr>
    </w:p>
    <w:p>
      <w:pPr>
        <w:pStyle w:val="Normal458"/>
      </w:pPr>
    </w:p>
    <w:p>
      <w:pPr>
        <w:pStyle w:val="Normal458"/>
      </w:pPr>
      <w:r>
        <w:pict>
          <v:shape id="_x0000_i2753" type="#_x0000_t75" alt="LexisNexis®" style="width:147.75pt;height:30pt">
            <v:imagedata r:id="rId17" o:title=""/>
          </v:shape>
        </w:pict>
      </w:r>
      <w:r>
        <w:cr/>
      </w:r>
    </w:p>
    <w:p>
      <w:pPr>
        <w:pStyle w:val="Heading1456"/>
        <w:keepNext w:val="0"/>
        <w:spacing w:after="200" w:line="340" w:lineRule="atLeast"/>
        <w:ind w:left="0" w:right="0" w:firstLine="0"/>
        <w:jc w:val="center"/>
      </w:pPr>
      <w:hyperlink r:id="rId3828" w:history="1">
        <w:r>
          <w:rPr>
            <w:rFonts w:ascii="arial" w:eastAsia="arial" w:hAnsi="arial" w:cs="arial"/>
            <w:b/>
            <w:i/>
            <w:strike w:val="0"/>
            <w:color w:val="0077CC"/>
            <w:sz w:val="28"/>
            <w:u w:val="single"/>
            <w:vertAlign w:val="baseline"/>
          </w:rPr>
          <w:t>Sisters Recall the Saint Among Them</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2000, Sunday, Late Edition - Final</w:t>
      </w:r>
    </w:p>
    <w:p>
      <w:pPr>
        <w:pStyle w:val="Normal458"/>
        <w:keepNext w:val="0"/>
        <w:spacing w:after="0" w:line="240" w:lineRule="atLeast"/>
        <w:ind w:right="0"/>
        <w:jc w:val="both"/>
      </w:pPr>
      <w:bookmarkStart w:id="930" w:name="Bookmark_458"/>
      <w:bookmarkEnd w:id="930"/>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4; National Desk ; Column 4;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 </w:t>
      </w:r>
    </w:p>
    <w:p>
      <w:pPr>
        <w:pStyle w:val="Normal4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FRANCIS X. CLINES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BENSALEM, Pa., March 17</w:t>
      </w:r>
    </w:p>
    <w:p>
      <w:pPr>
        <w:pStyle w:val="Normal458"/>
        <w:keepNext/>
        <w:spacing w:before="240" w:after="0" w:line="340" w:lineRule="atLeast"/>
        <w:ind w:left="0" w:right="0" w:firstLine="0"/>
        <w:jc w:val="left"/>
      </w:pPr>
      <w:bookmarkStart w:id="931" w:name="Body_456"/>
      <w:bookmarkEnd w:id="931"/>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54" style="position:absolute;z-index:25294336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the young heiress from Rittenhouse Square made headlines was in 1889 when The Philadelphia Public Ledger bannered: "Miss Drexel Enters a Catholic Convent -- Gives Up Seven Million."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Katharine Drexel, while embracing the vow of poverty, did not quite give up the family fortune accumulated by her father, Francis, a banking partner of J. P. Morgan's. Rather, she invested it in two of the most abused groups in 19th-century America as she dared to create a congregation of missionary nuns dedicated to educating post-slavery blacks and American Indians.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innovation was no less a sensation in its day than is the latest Drexel headline, "Pope Announces Sainthood for Champion of Minorities," which is slowly sinking in here in this highway-laced bedroom community north of Philadelphia.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having deemed two cures of gravely ill children miraculous, has announced that the onetime socialite will indeed be Saint Katharine Drexel as of October.</w:t>
      </w:r>
    </w:p>
    <w:p>
      <w:pPr>
        <w:pStyle w:val="Normal4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have already begun calling the Sisters of the Blessed Sacrament in anticipation of fresh waves of pilgrims to Blessed Katharine's tomb here at the motherhouse. In preparation for the modern ways of faith, the sisters have joined the Internet (</w:t>
      </w:r>
      <w:hyperlink r:id="rId3829" w:history="1">
        <w:r>
          <w:rPr>
            <w:rFonts w:ascii="arial" w:eastAsia="arial" w:hAnsi="arial" w:cs="arial"/>
            <w:b w:val="0"/>
            <w:i/>
            <w:strike w:val="0"/>
            <w:noProof w:val="0"/>
            <w:color w:val="0077CC"/>
            <w:position w:val="0"/>
            <w:sz w:val="20"/>
            <w:u w:val="single"/>
            <w:vertAlign w:val="baseline"/>
          </w:rPr>
          <w:t>www.katharinedrexel.org</w:t>
        </w:r>
      </w:hyperlink>
      <w:r>
        <w:rPr>
          <w:rFonts w:ascii="arial" w:eastAsia="arial" w:hAnsi="arial" w:cs="arial"/>
          <w:b w:val="0"/>
          <w:i w:val="0"/>
          <w:strike w:val="0"/>
          <w:noProof w:val="0"/>
          <w:color w:val="000000"/>
          <w:position w:val="0"/>
          <w:sz w:val="20"/>
          <w:u w:val="none"/>
          <w:vertAlign w:val="baseline"/>
        </w:rPr>
        <w:t>) and are stocking the souvenir shop with some of the most eclectic arrays of sacramentals.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awe," Mayor Joe DiGirolamo said at the very idea of St. Katharine. He is busy designing new traffic controls even as he makes plans to be in Rome for the canonization. He recalls the saint from his boyhood as an eye-catching wisp of a matriarch late in life, staring out from her wheelchair 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strivers of Bensalem.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motherhouse, proud smiles abound. There are some stunning recollections of Katharine Drexel, who was raised to see the poor as individuals invited three times a week to her parents' Philadelphia mansion for a discreet family dole.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be shocked at this," Sister Thomasita Daley said. A lively octogenarian, Sister Thomasita dwelled on the founder's humanity and determined humility -- plain qualities the sisters acknowledge are at risk of being lost in the mist of hagiography and the approaching busloads of tourists.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Sister Beatrice Jefferies, the order's vice president, likes to hear the few surviving nuns who knew Mother Katharine sit around and talk of her as a resourceful woman more than a mesmerizing saint. "We have to keep telling the stories," she emphasized.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Thomasita knew Mother Katharine as a spiritual role model and hard-driving businesswoman often on the road but in the background as she built the order into a formidable sisterhood of 500 women teaching in ghettoes and on Indian reservations in 21 states.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honey, we turned them out," Sister Thomasita said proudly of the tens of thousands of graduates. Mother Katharine predated the nation's civil rights struggle by 70 years, building scores of schools and convents and a college for her needy youngsters, Xavier College in New Orleans.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would Mother Katharine be, patching her stockings in the evening alongside the rest of us," said Sister Thomasita, who was a novice when she met the durable founder, who died in 1955 at the age of 96.</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Katharine was a shrewd talent scout, sending recruiters to the Catholic farm villages of Ireland and scooping up Inez Carney 67 years ago in a group of 19 adventurous colleens from County Mayo. "I've had a great time," said Sister Inez, an elfin nun, looking back at a career in which she amassed lifelong friends as she taught in numerous Southern ghettoes and Western reservations of the Apache, Navajo, Pueblo and Osage tribes.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Inez helped nurse Mother Katharine in her final years. Rather than recalling saintly deeds, she remains impressed at how the founder demanded all the homespun limits of poverty, down to a severe wooden chair when she was infirm. "She could have had a grand big lounge chair!" Sister Inez said. "She could have had anything," she said, touching once more on the riches-to-wimple tale that first beguiled Americans over a century ago.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that famous Drexel fortune, which amounted to $20 million across time, is gone now, the trust funds having reverted to other family charities with the death of Mother Katharine. "It's very difficult right now," admitted Sister Faith Okerson, while hardly doubting the survival of an order that, like other modern sisterhoods, has had its membership dwindle to half.</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painfully, the sisters recently had to close Mother Katharine's very first mission, the 111-year-old St. Catherine's school on the Pueblo reservation in Santa Fe. A tribal leader, Joe Abeyta Sr., sorrowfully traveled here to pray and put sacred corn pollen on Mother Katharine's crypt. The nuns recorded what he prayed: "Mother Katharine, you loved me, you came to my house. You have taught us well and we are ready to lead."</w:t>
      </w:r>
    </w:p>
    <w:p>
      <w:pPr>
        <w:pStyle w:val="Normal458"/>
        <w:keepNext w:val="0"/>
        <w:spacing w:before="240" w:after="0" w:line="260" w:lineRule="atLeast"/>
        <w:ind w:left="0" w:right="0" w:firstLine="0"/>
        <w:jc w:val="left"/>
      </w:pPr>
      <w:r>
        <w:br/>
      </w:r>
      <w:hyperlink r:id="rId3830" w:history="1">
        <w:r>
          <w:rPr>
            <w:rFonts w:ascii="arial" w:eastAsia="arial" w:hAnsi="arial" w:cs="arial"/>
            <w:b w:val="0"/>
            <w:i/>
            <w:strike w:val="0"/>
            <w:color w:val="0077CC"/>
            <w:sz w:val="20"/>
            <w:u w:val="single"/>
            <w:vertAlign w:val="baseline"/>
          </w:rPr>
          <w:t>http://www.nytimes.com</w:t>
        </w:r>
      </w:hyperlink>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755" style="position:absolute;z-index:25294438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Sister Thomasita Daley knew Mother Katharine Drexel (in portrait), soon to be a saint, as a spirited role model. (Laura Pedrick for The New York Times)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2000</w:t>
      </w:r>
    </w:p>
    <w:p>
      <w:pPr>
        <w:pStyle w:val="Normal458"/>
      </w:pPr>
    </w:p>
    <w:p>
      <w:pPr>
        <w:pStyle w:val="Normal458"/>
        <w:ind w:left="200"/>
        <w:sectPr>
          <w:type w:val="continuous"/>
          <w:pgMar w:top="840" w:right="1000" w:bottom="840" w:left="1000" w:header="400" w:footer="400"/>
          <w:pgNumType w:fmt="decimal"/>
          <w:cols w:space="720"/>
        </w:sectPr>
      </w:pPr>
      <w:r>
        <w:br/>
      </w:r>
      <w:r>
        <w:pict>
          <v:line id="_x0000_s2756"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831"/>
          <w:headerReference w:type="default" r:id="rId3832"/>
          <w:footerReference w:type="even" r:id="rId3833"/>
          <w:footerReference w:type="default" r:id="rId3834"/>
          <w:headerReference w:type="first" r:id="rId3835"/>
          <w:footerReference w:type="first" r:id="rId3836"/>
          <w:pgSz w:w="12240" w:h="15840"/>
          <w:pgMar w:top="840" w:right="1000" w:bottom="840" w:left="1000" w:header="400" w:footer="400"/>
          <w:pgNumType w:fmt="decimal"/>
          <w:cols w:space="720"/>
          <w:titlePg w:val="0"/>
        </w:sectPr>
      </w:pPr>
    </w:p>
    <w:p>
      <w:pPr>
        <w:pStyle w:val="Normal459"/>
      </w:pPr>
    </w:p>
    <w:p>
      <w:pPr>
        <w:pStyle w:val="Normal459"/>
      </w:pPr>
      <w:r>
        <w:pict>
          <v:shape id="_x0000_i2757" type="#_x0000_t75" alt="LexisNexis®" style="width:147.75pt;height:30pt">
            <v:imagedata r:id="rId17" o:title=""/>
          </v:shape>
        </w:pict>
      </w:r>
      <w:r>
        <w:cr/>
      </w:r>
    </w:p>
    <w:p>
      <w:pPr>
        <w:pStyle w:val="Heading1457"/>
        <w:keepNext w:val="0"/>
        <w:spacing w:after="200" w:line="340" w:lineRule="atLeast"/>
        <w:ind w:left="0" w:right="0" w:firstLine="0"/>
        <w:jc w:val="center"/>
      </w:pPr>
      <w:hyperlink r:id="rId3837" w:history="1">
        <w:r>
          <w:rPr>
            <w:rFonts w:ascii="arial" w:eastAsia="arial" w:hAnsi="arial" w:cs="arial"/>
            <w:b/>
            <w:i/>
            <w:strike w:val="0"/>
            <w:color w:val="0077CC"/>
            <w:sz w:val="28"/>
            <w:u w:val="single"/>
            <w:vertAlign w:val="baseline"/>
          </w:rPr>
          <w:t>Report Shows Check Cashers Filling a Void</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1994, Monday, Late Edition - Final</w:t>
      </w:r>
    </w:p>
    <w:p>
      <w:pPr>
        <w:pStyle w:val="Normal459"/>
        <w:keepNext w:val="0"/>
        <w:spacing w:after="0" w:line="240" w:lineRule="atLeast"/>
        <w:ind w:right="0"/>
        <w:jc w:val="both"/>
      </w:pPr>
      <w:bookmarkStart w:id="932" w:name="Bookmark_459"/>
      <w:bookmarkEnd w:id="932"/>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5;  Metropolitan Desk ; Column 5; </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SEXTON </w:t>
      </w:r>
    </w:p>
    <w:p>
      <w:pPr>
        <w:pStyle w:val="Normal4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 SEXTON </w:t>
      </w:r>
    </w:p>
    <w:p>
      <w:pPr>
        <w:pStyle w:val="Normal459"/>
        <w:keepNext/>
        <w:spacing w:before="240" w:after="0" w:line="340" w:lineRule="atLeast"/>
        <w:ind w:left="0" w:right="0" w:firstLine="0"/>
        <w:jc w:val="left"/>
      </w:pPr>
      <w:bookmarkStart w:id="933" w:name="Body_457"/>
      <w:bookmarkEnd w:id="933"/>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58" style="position:absolute;z-index:25294643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every morning an armored car pulls up to a storefront in the Williamsburg section of Brooklyn. And for the next nine and a half hours, faces of all kinds pass in front of the four panes of bulletproof glass at Roebling Check Cashing -- black, Hispanic, Hasidic, male, but mostly female, with children placed on countertops.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neighborhood," William Siegel, the owner, said proudly.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limited access to banks, neighborhoods like Williamsburg, with their populations of public assistance recipients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have made places like Mr. Siegel's storefront their financial centers. More and more banks are closing their branches in low-income neighborhoods -- 88.5 percent have shut their doors in the poorest sections of Brooklyn since 1978, and the Bronx as a whole has lost nearly 20 percent, according to a new report.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hundreds of customers stream daily through the doors of check-cashing outlets. It is in such establishments, with often limited security and a carnival of video games and vending machines, that paychecks become cash, bills can be paid, welfare benefits are collected, lottery tickets purchased, subway tokens bought.</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Illusion of Cheaper Rates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customers are attracted by the ease of conducting business and the illusion of cheaper rates for financial transactions.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my money out of a bank," said Lina Gonzalez, a Williamsburg resident doing business at Roebling Check Cashing one morning earlier last week. "I had put my money in, but then they started taking it all. There were deductions and charges for everything. Here, though, there are no lines, no nothing. Check cashers are the best."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is hardly universal, however, and many people who frequent check-cashing outlets do so because they feel that there is no choice, that they have been abandoned or excluded by banks that, because of mergers and concerns about profits, have closed branch after branch. These residents often lack the funds required to open bank accounts, with their sundry minimum balances and penalties.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 released by Public Advocate Mark Green, concludes that a "two-tier financial services system" has developed in the city because of the disproportionate rate at which banks have closed in depressed neighborhoods with large minority populations.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14.3 percent of Brooklyn's branches have closed in the last 15 years. In Bedford-Stuyvesant there are only three bank branches to service a population of 129,000, and in one 300-square-block area of East New York there is only a single bank branch.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typical customers at check-cashing outlets, which must be licensed and are regulated by the State Banking Department, pay 4 to 10 times as much as they would at a bank over the course of a year. Customers at check cashers, after presenting identification, pay a state-regulated fee of 1.1 percent of the value of the checks they cash (limited to government and payroll checks), as well as unregulated charges for services like money orders and cash transfers.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says that inadequate security makes customers targets for crime, also asserts that banks have aggressively helped underwrite the check cashers that have replaced their branches, providing them with the $100,000 line of credit necessary to open an establishment.</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Oxygen'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one more example of what has become a segregated economy," Mr. Green said. "Access to financial services may not rank with food and shelter as needs for people, but it's damn close. It's economic oxygen for families and neighborhoods."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bank branches have dwindled, the number of check-cashing establishments has risen, to 510. In fact, there has been a nearly 45 percent increase in the number of check-cashing outlets in the city over the last decade, with a 19 percent increase since 1990 alone. The vast majority of these establishments are in the city's economically troubled neighborhoods. The total fees charged have also risen, from $31.8 million in 1981 to $86.6 million in 1992.</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have abandoned poor neighborhoods, and found it very easy to go," said Dr. Donald J. Reeb, an economics professor at the State University of New York at Albany, who conducted a study of the check-cashing industry for the State Banking Department in 1991. "And check cashers don't replace a bank and its services very nicely. They charge."</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Accounts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with major banks in the city reject as unfair the report's conclusion that they have fled poor neighborhoods and that their branches have failed to offer services within the economic reach of its residents. For example, Anne Diedrick, a vice president with Chemical Bank, said 61 of the bank's 219 branches in the city are in low-income or moderate-income census tracts. She added that Chemical has set up a basic account that meets requirements of 1994 legislation mandating that low-cost "lifeline" accounts be offered by every bank in the state.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check-cashing industry also dispute the report's assertion that significant economic damage has been done to residents of poor neighborhoods who frequent their services. They note their lower rates for money orders, and the fact that public assistance funds are distributed without charge. And they say that New York's 1.1 percent check-cashing fee is the lowest of any state in the country.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aren't interested in the people we pick up because the banks have determined that poor neighborhoods don't offer them what they term 'good business,' " said Henry Shyne, executive director of the New York State Check Cashers Association. "We have become the 7-Eleven of financial services. What's wrong with that?"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Banking Department, for one, has no official objections.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using check cashers need to be able to convert paper to greenbacks," said William Schilling, deputy superintendent of banks. "Check cashers exist, and they serve a purpose in the real world."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people who finds herself in the real world of check-cashing stores is Madeline Marquez, the director of economic development for Banana Kelly, a nonprofit community development organization in the South Bronx. Seven bank branches have closed in the Mott Haven section of the Bronx since 1978.</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go to check cashers," Ms. Marquez said. "What's the alternative?"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Price, whose family runs six check-cashing stores in the metropolitan area, conceded it is unfortunate that banks have left poor neighborhoods, but he recognized that his business has flourished as a result.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a dilemma," Mr. Price said. "But we're no different than people out there selling sneakers to kids in poor neighborhoods for outrageous prices. Except that our prices aren't outrageous. Our prices are an economic hardship only if they are compared against 'free.'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Speed'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the customers who strode one after the other into Roebling Check Cashing earlier this week were not complaining out loud. They were either resigned to their fate, unaware of extra charges or quite happy with the state of affairs and their choice of options. Indeed, there are five bank branches within walking distance of the outlet.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their money one, two, three. They want speed," Mr. Siegel said, adding that he expected to process 300 to 400 welfare payments that day. "We've done away with the image of us being money launderers, and people here, with our money locked in what really is a steel cage, feel safer than in banks where someone can come in and blow people away to get at the money."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result of the expansion of check-cashing operations in poor neighborhoods has been crime. Banks usually have guards and video monitoring systems. But check-cashing outlets can rarely afford such security. There is cash, there are a great number of older women cashing Social Security checks, and there are dangerous streets outside. Victims are often surreptitiously marked with chalk or tape inside the outlets and held up outside.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what we call our open-air robberies are connected to check-cashing places," said Haywood Batts, head of the anticrime task force for the Central Brooklyn Coordinating Council.</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Sales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have studied check-cashing outlets also say they play a role in discouraging saving by the poor. "Selling lottery tickets at the same counter where government benefits are distributed may help the lottery, but it is dubious public policy," Mr. Green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 York and across the country have a range of responses to what they perceive as the problems posed by check cashers.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remedies under consideration are national legislation requiring banks to cash government checks for a lower fee; allowing banks to arrange for people to make bank-account deposits at check-cashing stores, and permitting community financial institutions, like neighborhood credit unions, to cash checks.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Baybank, one of the largest commercial banks in New England, decided strategically to take on inner-city check cashers in Boston in the early 1990's. Baybank offers a low-cost checking account designed for welfare recipients and has opened six branches and more than 30 automatic teller machines in poor neighborhoods in Boston.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made quite a reasonable profit," said Grady B. Hedgespeth, regional president for Baybank.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that exists with banks and check cashers is as if a utility had been allowed to turn off gas or electric service," Dr. Reeb said. "The banks, of course, say they are not a utility. And the people, of course, have a right to say, 'Yes, but banks could be if they wanted to.' "</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59" style="position:absolute;z-index:25294745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Patrons waiting on line at Roebling Check Cashing in Williamsburg, Brooklyn. With more and more banks closing branches in low-income neighborhoods, check-cashing outlets have become main financial centers. (Edward Keating/The New York Times)(pg. B2)</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"BALANCE SHEET: Check Cashing and its cost" shows a comparison of a check-cashing outlet, bank, savings and loan and a home savings company. (Source: Public Advocate)(pg. B2)</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1994</w:t>
      </w:r>
    </w:p>
    <w:p>
      <w:pPr>
        <w:pStyle w:val="Normal459"/>
      </w:pPr>
    </w:p>
    <w:p>
      <w:pPr>
        <w:pStyle w:val="Normal459"/>
        <w:ind w:left="200"/>
        <w:sectPr>
          <w:type w:val="continuous"/>
          <w:pgMar w:top="840" w:right="1000" w:bottom="840" w:left="1000" w:header="400" w:footer="400"/>
          <w:pgNumType w:fmt="decimal"/>
          <w:cols w:space="720"/>
        </w:sectPr>
      </w:pPr>
      <w:r>
        <w:br/>
      </w:r>
      <w:r>
        <w:pict>
          <v:line id="_x0000_s2760"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838"/>
          <w:headerReference w:type="default" r:id="rId3839"/>
          <w:footerReference w:type="even" r:id="rId3840"/>
          <w:footerReference w:type="default" r:id="rId3841"/>
          <w:headerReference w:type="first" r:id="rId3842"/>
          <w:footerReference w:type="first" r:id="rId3843"/>
          <w:pgSz w:w="12240" w:h="15840"/>
          <w:pgMar w:top="840" w:right="1000" w:bottom="840" w:left="1000" w:header="400" w:footer="400"/>
          <w:pgNumType w:fmt="decimal"/>
          <w:cols w:space="720"/>
          <w:titlePg w:val="0"/>
        </w:sectPr>
      </w:pPr>
    </w:p>
    <w:p>
      <w:pPr>
        <w:pStyle w:val="Normal460"/>
      </w:pPr>
    </w:p>
    <w:p>
      <w:pPr>
        <w:pStyle w:val="Normal460"/>
      </w:pPr>
      <w:r>
        <w:pict>
          <v:shape id="_x0000_i2761" type="#_x0000_t75" alt="LexisNexis®" style="width:147.75pt;height:30pt">
            <v:imagedata r:id="rId17" o:title=""/>
          </v:shape>
        </w:pict>
      </w:r>
      <w:r>
        <w:cr/>
      </w:r>
    </w:p>
    <w:p>
      <w:pPr>
        <w:pStyle w:val="Heading1458"/>
        <w:keepNext w:val="0"/>
        <w:spacing w:after="200" w:line="340" w:lineRule="atLeast"/>
        <w:ind w:left="0" w:right="0" w:firstLine="0"/>
        <w:jc w:val="center"/>
      </w:pPr>
      <w:hyperlink r:id="rId3844" w:history="1">
        <w:r>
          <w:rPr>
            <w:rFonts w:ascii="arial" w:eastAsia="arial" w:hAnsi="arial" w:cs="arial"/>
            <w:b/>
            <w:i/>
            <w:strike w:val="0"/>
            <w:color w:val="0077CC"/>
            <w:sz w:val="28"/>
            <w:u w:val="single"/>
            <w:vertAlign w:val="baseline"/>
          </w:rPr>
          <w:t>COMMUNITIES;</w:t>
        </w:r>
      </w:hyperlink>
      <w:r>
        <w:br/>
      </w:r>
      <w:hyperlink r:id="rId3845" w:history="1">
        <w:r>
          <w:rPr>
            <w:rFonts w:ascii="arial" w:eastAsia="arial" w:hAnsi="arial" w:cs="arial"/>
            <w:b/>
            <w:i/>
            <w:strike w:val="0"/>
            <w:color w:val="0077CC"/>
            <w:sz w:val="28"/>
            <w:u w:val="single"/>
            <w:vertAlign w:val="baseline"/>
          </w:rPr>
          <w:t>11. Thou Shalt Not Park</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2000, Sunday, Late Edition - Final</w:t>
      </w:r>
    </w:p>
    <w:p>
      <w:pPr>
        <w:pStyle w:val="Normal460"/>
        <w:keepNext w:val="0"/>
        <w:spacing w:after="0" w:line="240" w:lineRule="atLeast"/>
        <w:ind w:right="0"/>
        <w:jc w:val="both"/>
      </w:pPr>
      <w:bookmarkStart w:id="934" w:name="Bookmark_460"/>
      <w:bookmarkEnd w:id="934"/>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5; Column 2; New Jersey Weekly Desk ; Column 2; </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ANDREW JACOBS </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w:t>
      </w:r>
    </w:p>
    <w:p>
      <w:pPr>
        <w:pStyle w:val="Normal460"/>
        <w:keepNext/>
        <w:spacing w:before="240" w:after="0" w:line="340" w:lineRule="atLeast"/>
        <w:ind w:left="0" w:right="0" w:firstLine="0"/>
        <w:jc w:val="left"/>
      </w:pPr>
      <w:bookmarkStart w:id="935" w:name="Body_458"/>
      <w:bookmarkEnd w:id="935"/>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62" style="position:absolute;z-index:25294950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revolutions, Jersey City's jihad against parking scoundrels started out as a noble cause. Overwhelmed by Manhattan-bound commuters who park on their streets illegally, the City Council decided last year to revamp the way permits are issued.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old system, people -- people from anywhere -- who had paid for an annual Jersey City permit in, say, 1981 could leave their cars at the curb without fear of being ticketed. "The permits didn't have expiration dates on them," said Carmine Venezia, director of the Jersey City Parking Authority. "People took advantage."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weed out the scofflaws, those holding the 74,000 permits outstanding were given until Feb. 29 to prove they are still Jersey City residents, pay the appropriate fees and get a new one-year permit -- with an expiration date.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solution to a messy problem? Well, not exactly. Over the past two weeks, scores of Jersey City residents have woken to find their tires shackled with yellow metal boots. Even though they held valid permits, the city claims they failed to obtain new stickers.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booted ones -- there were 65 in one week this month -- say they had no idea they were supposed to. "I never got a notice or a warning," said Cynthia Nikitin, who was at the parking bureau last week trying to liberate her car. "To me, this smacks of corruption. It's very old-style Jersey City."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weeks, furious drivers have been streaming into the authority's office, subjecting its employees to unprintable unpleasantries.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 a.m. on Thursday, Lorraine Hicks, a parking-permit clerk, was already looking battered. "I take the bitter with the sweet," she said with a sigh. "But lately there's been a whole lot of bitterness."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Venezia says his agency tried hard to tell the world about the new rules, placing announcements in the local newspaper, on a local cable channel and on countless windshields, he admits that some people may have missed the message.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 wish there was a way to solve the problem without penalties," he said. "I have people in my family that aren't talking to me over this."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irksome, many residents say, is that when they paid for new permits last year, they were never told about an impending change. "I paid $50 for a permit in August," said Mark Euiler, an insurance company executive who had to take a day off from work to reclaim his 1988 Chevy Blazer. "I'm sure my $50 could have paid for the stamp to send me a letter."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the imbroglio is a symptom of the good times gracing Jersey City, a faded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226,000 that has seen its fortunes rise alongside those of its neighbor across the Hudson. Office buildings are sprouting along the waterfront and formerly desolate neighborhoods are filled with refugees from Manhattan.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arrivals discover that having a car is essential for daily life. "And unlike in New York, you can park right in front of your building," said Eduardo Tejada, whose Toyota Forerunner was booted last week.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not always. Many oldtimers say parking has become impossible. While she appreciates the vitality brought by the newcomers, Shirley Devito, 49, a bookkeeper who has lived in Jersey City her entire life, said she often spends 10 minutes looking for a spot near her Hamilton Park home. "I get dizzy going in all those circles," she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DeGise, the City Council president, said the scarcity of parking is partly due to commuters who drive here from the suburbs, then hop buses or trains to Manhattan.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leave for work in the morning, I can see them changing into their suit jackets, grabbing their briefcases and running for the bus," he said. "They park here without paying a cent."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has become so desperate in his Jersey City Heights neighborhood, he recently tore out some shrubs and paved over part of his front yard for a driveway. Many neighbors, he said, have done the same. "I don't have a Christmas tree in front of my house anymore but at least I don't have to park in Bergen County," 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Venezia said the program was having the desired effect. At least 60,000 permit holders never came in to renew, and the parking authority believes most do not live in Jersey City. So far, the agency has given out 14,000 permits.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apologizes for the booting (and the $79 in fines to have a boot removed), he believes residents will one day thank him for the holy war on parking outlaws, which will make it easier to find a spot.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Wyoming," he said. "We don't have big wide open spaces."</w:t>
      </w:r>
    </w:p>
    <w:p>
      <w:pPr>
        <w:pStyle w:val="Normal460"/>
        <w:keepNext w:val="0"/>
        <w:spacing w:before="240" w:after="0" w:line="260" w:lineRule="atLeast"/>
        <w:ind w:left="0" w:right="0" w:firstLine="0"/>
        <w:jc w:val="left"/>
      </w:pPr>
      <w:r>
        <w:br/>
      </w:r>
      <w:hyperlink r:id="rId3846" w:history="1">
        <w:r>
          <w:rPr>
            <w:rFonts w:ascii="arial" w:eastAsia="arial" w:hAnsi="arial" w:cs="arial"/>
            <w:b w:val="0"/>
            <w:i/>
            <w:strike w:val="0"/>
            <w:color w:val="0077CC"/>
            <w:sz w:val="20"/>
            <w:u w:val="single"/>
            <w:vertAlign w:val="baseline"/>
          </w:rPr>
          <w:t>http://www.nytimes.com</w:t>
        </w:r>
      </w:hyperlink>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63" style="position:absolute;z-index:25295052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Some cars driven by people who have long left Jersey City still have old parking permits. The hopes of this New York driver were dashed with a boot and a $79 fine. (Bridget Besaw Gorman for The New York Times)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2000</w:t>
      </w:r>
    </w:p>
    <w:p>
      <w:pPr>
        <w:pStyle w:val="Normal460"/>
      </w:pPr>
    </w:p>
    <w:p>
      <w:pPr>
        <w:pStyle w:val="Normal460"/>
        <w:ind w:left="200"/>
        <w:sectPr>
          <w:type w:val="continuous"/>
          <w:pgMar w:top="840" w:right="1000" w:bottom="840" w:left="1000" w:header="400" w:footer="400"/>
          <w:pgNumType w:fmt="decimal"/>
          <w:cols w:space="720"/>
        </w:sectPr>
      </w:pPr>
      <w:r>
        <w:br/>
      </w:r>
      <w:r>
        <w:pict>
          <v:line id="_x0000_s2764"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847"/>
          <w:headerReference w:type="default" r:id="rId3848"/>
          <w:footerReference w:type="even" r:id="rId3849"/>
          <w:footerReference w:type="default" r:id="rId3850"/>
          <w:headerReference w:type="first" r:id="rId3851"/>
          <w:footerReference w:type="first" r:id="rId3852"/>
          <w:pgSz w:w="12240" w:h="15840"/>
          <w:pgMar w:top="840" w:right="1000" w:bottom="840" w:left="1000" w:header="400" w:footer="400"/>
          <w:pgNumType w:fmt="decimal"/>
          <w:cols w:space="720"/>
          <w:titlePg w:val="0"/>
        </w:sectPr>
      </w:pPr>
    </w:p>
    <w:p>
      <w:pPr>
        <w:pStyle w:val="Normal461"/>
      </w:pPr>
    </w:p>
    <w:p>
      <w:pPr>
        <w:pStyle w:val="Normal461"/>
      </w:pPr>
      <w:r>
        <w:pict>
          <v:shape id="_x0000_i2765" type="#_x0000_t75" alt="LexisNexis®" style="width:147.75pt;height:30pt">
            <v:imagedata r:id="rId17" o:title=""/>
          </v:shape>
        </w:pict>
      </w:r>
      <w:r>
        <w:cr/>
      </w:r>
    </w:p>
    <w:p>
      <w:pPr>
        <w:pStyle w:val="Heading1459"/>
        <w:keepNext w:val="0"/>
        <w:spacing w:after="200" w:line="340" w:lineRule="atLeast"/>
        <w:ind w:left="0" w:right="0" w:firstLine="0"/>
        <w:jc w:val="center"/>
      </w:pPr>
      <w:hyperlink r:id="rId3853" w:history="1">
        <w:r>
          <w:rPr>
            <w:rFonts w:ascii="arial" w:eastAsia="arial" w:hAnsi="arial" w:cs="arial"/>
            <w:b/>
            <w:i/>
            <w:strike w:val="0"/>
            <w:color w:val="0077CC"/>
            <w:sz w:val="28"/>
            <w:u w:val="single"/>
            <w:vertAlign w:val="baseline"/>
          </w:rPr>
          <w:t>From Canned Goods to Fresh, Food Banks Adapt to Demand</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2008 Wednesday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36" w:name="Bookmark_461"/>
      <w:bookmarkEnd w:id="936"/>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ZEZIMA</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MADISON, Wis. </w:t>
      </w:r>
    </w:p>
    <w:p>
      <w:pPr>
        <w:pStyle w:val="Normal461"/>
        <w:keepNext/>
        <w:spacing w:before="240" w:after="0" w:line="340" w:lineRule="atLeast"/>
        <w:ind w:left="0" w:right="0" w:firstLine="0"/>
        <w:jc w:val="left"/>
      </w:pPr>
      <w:bookmarkStart w:id="937" w:name="Body_459"/>
      <w:bookmarkEnd w:id="937"/>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66" style="position:absolute;z-index:25295257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Vanessa Rosales comes to the St. Vincent de Paul Food Pantry here rather than others for one reason: She can choose what food she brings home, rather than being handed a bag filled with random groceries.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pantry, which looks like a small grocery store, is indicative of broad changes going on at the nation's food banks and food pantries.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longer simply the domain of canned corn and peanut butter, food banks are preparing ready-to-eat meals, opening their own farms and partnering with institutions as varied as local supermarkets and state prisons to help gather and process food. They are also handling much more fresh produce, which requires overhauling the way they store and distribute food.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Pantries, which distribute the food donated to food banks, are also acting as social service clearinghouses. Many are handing out information about screenings for breast and cervical cancer and sending volunteers out to sign up people for food stamps.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demand continues to rise, food banks are trying to feed more people with less food.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handing out a box here or there anymore,'' said Peggy Grimes, executive director of the Montana Food Bank Network, which covers the state. ''A lot of effort goes into thinking outside the box. It's becoming the focus of food banking.'' In Madison, thinking of new ways to dispense food was a necessity. The pantry used to pack and distribute food, only to find the bags of groceries discarded at a bus stop around the corner.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they were ungrateful,'' said Ralph Middlecamp, the pantry's director. ''They just knew they wouldn't eat it.''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who left the food were recent immigrants who ''don't relate to canned food,'' Mr. Middlecamp said.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pantry now gives each person an allotted number of points, which they use to pick out items. Bread is free; eggs are three points, ham four, a giant tub of salsa six.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help accommodate the dignity and preferences of the people,'' Mr. Middlecamp said.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Rosales used some of her points on apples, meat and milk for her three children.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to pantries before where they give you things you don't need,'' said Ms. Rosales, who was recently laid off from her job as a preschool teacher. ''This way you can pick what you're going to use, rather than saying, 'What am I going to do with this?' ''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ago, food banks would ask the same question about large-scale donations of produce and meat, which would quickly spoil.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consumers buy fewer canned products and more fresh vegetables, retailers have responded by meeting their needs. Consequently, the surplus product that stores donate to food banks switched to fresh food from canned, nonperishable items. Tighter inventory controls have also left some stores with less to donate.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banks and pantries are buying industrial-size freezers and refrigerated trucks to store food. Some have opened gleaming industrial kitchens where culinary students, volunteers or convicts in work-training programs prepare meals.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Nashville Food Bank built a federally certified manufacturing facility, where it churns out 50-gallon drums of tomato sauce, along with stews, chili and other food. Most is pumped into heat-sealed plastic bags, cooled and frozen. The food bank distributes the packages to pantries around the country.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an agency needs to do is pop it into boiling water, and then warm it up, cut it open and serve it to a client,'' said Jaynee Day, executive director of the food bank.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Vermont Foodbank in Barre, a walk-in freezer holds hundreds of frozen meals like chicken a la king and French bread pizza that are made in an adjacent kitchen from produce gleaned from grocery stores and local farms. Many times ingredients are added to help increase certain types of nutrients, like broccoli for calcium.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Vermont recently joined a growing group of food banks with their own farms, distributing the produce they grow to clients in need or using it to make meals.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Grimes of the Montana Food Bank Network said, ''We deal with so much more produce now.''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become a partner with the Montana State Prison, where inmates can much of the donated and bought produce, meat and fish, as well as beans and pasta.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helps us by allowing us to accept product donations we might have had to pass up,'' Ms. Grimes said, ''just because we didn't have ability to get them distributed throughout the state in the short lifespan that they had.''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vastness of Montana makes food banking even more difficult, as it can take days for a shipment to reach a rural pantry.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communities, the pantry is the only social service agency for hundreds of miles.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really focused in two directions,'' Ms. Grimes said. ''We feed people, but we look at ways to get people to a place where they don't need emergency food. You can't just keep feeding people without looking for ways to help make their life better.''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central Florida, teams with laptops and food stamp applications are going to food pantries and signing up people for the program. The teams are also notifying people that they may be eligible for an earned income tax credit and other government services.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applying for them,'' said Dave Krepcho, executive director of the Food Bank of Central Florida. ''There's a lack of awareness and a lack of transportation. Access isn't easy.''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Signing people up for benefits is more crucial than ever, as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finding it difficult to make ends meet and are coming to food banks for help.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keep hearing that demand is up and up and up,'' said Ross Fraser, a spokesman for Feeding America, which provides more than two billion pounds of food annually to food banks around the country. ''I heard one person saying they're feeding schoolteachers. The needle is moving higher up the socioeconomic class, and people making more money are needing emergency food assistance.''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Bolling, founder and executive director of the Atlanta Community Food Bank, said he had ''never seen anything'' like the current economic situation.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had people call me personally who have been donors for years, and said 'Bill, I need help,' '' Mr. Bolling said. ''That's disquieting to get those calls.''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banks are trying to adapt to such outside forces.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navigate what is a time of great change in the work we do, and we're riding a roller coaster,'' said Kate Maehr, director of the Greater Chicago Food Depository, where need increased 33 percent this year from 2007. ''We have to figure out a new model and do it under pressure. It's hard, but what choice do we have?'' </w:t>
      </w:r>
    </w:p>
    <w:p>
      <w:pPr>
        <w:pStyle w:val="Normal461"/>
        <w:keepNext w:val="0"/>
        <w:spacing w:before="240" w:after="0" w:line="260" w:lineRule="atLeast"/>
        <w:ind w:left="0" w:right="0" w:firstLine="0"/>
        <w:jc w:val="left"/>
      </w:pPr>
      <w:r>
        <w:br/>
      </w:r>
      <w:hyperlink r:id="rId3854" w:history="1">
        <w:r>
          <w:rPr>
            <w:rFonts w:ascii="arial" w:eastAsia="arial" w:hAnsi="arial" w:cs="arial"/>
            <w:b w:val="0"/>
            <w:i/>
            <w:strike w:val="0"/>
            <w:color w:val="0077CC"/>
            <w:sz w:val="20"/>
            <w:u w:val="single"/>
            <w:vertAlign w:val="baseline"/>
          </w:rPr>
          <w:t>http://www.nytimes.com</w:t>
        </w:r>
      </w:hyperlink>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767" style="position:absolute;z-index:252953600"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Dorothy Richmond, right, with Mary Hall, a food pantry host, picks through vegetables at St. Vincent de Paul in Wisconsin.(PHOTOGRAPH BY ANDY MANIS FOR THE NEW YORK TIMES)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at the St. Vincent de Paul Food Pantry in Madison, Wis., which resembles a grocery.(PHOTOGRAPH BY ANDY MANIS FOR THE NEW YORK TIMES)(pg. A26)                                                </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2008</w:t>
      </w:r>
    </w:p>
    <w:p>
      <w:pPr>
        <w:pStyle w:val="Normal461"/>
      </w:pPr>
    </w:p>
    <w:p>
      <w:pPr>
        <w:pStyle w:val="Normal461"/>
        <w:ind w:left="200"/>
        <w:sectPr>
          <w:type w:val="continuous"/>
          <w:pgMar w:top="840" w:right="1000" w:bottom="840" w:left="1000" w:header="400" w:footer="400"/>
          <w:pgNumType w:fmt="decimal"/>
          <w:cols w:space="720"/>
        </w:sectPr>
      </w:pPr>
      <w:r>
        <w:br/>
      </w:r>
      <w:r>
        <w:pict>
          <v:line id="_x0000_s2768"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855"/>
          <w:headerReference w:type="default" r:id="rId3856"/>
          <w:footerReference w:type="even" r:id="rId3857"/>
          <w:footerReference w:type="default" r:id="rId3858"/>
          <w:headerReference w:type="first" r:id="rId3859"/>
          <w:footerReference w:type="first" r:id="rId3860"/>
          <w:pgSz w:w="12240" w:h="15840"/>
          <w:pgMar w:top="840" w:right="1000" w:bottom="840" w:left="1000" w:header="400" w:footer="400"/>
          <w:pgNumType w:fmt="decimal"/>
          <w:cols w:space="720"/>
          <w:titlePg w:val="0"/>
        </w:sectPr>
      </w:pPr>
    </w:p>
    <w:p>
      <w:pPr>
        <w:pStyle w:val="Normal462"/>
      </w:pPr>
    </w:p>
    <w:p>
      <w:pPr>
        <w:pStyle w:val="Normal462"/>
      </w:pPr>
      <w:r>
        <w:pict>
          <v:shape id="_x0000_i2769" type="#_x0000_t75" alt="LexisNexis®" style="width:147.75pt;height:30pt">
            <v:imagedata r:id="rId17" o:title=""/>
          </v:shape>
        </w:pict>
      </w:r>
      <w:r>
        <w:cr/>
      </w:r>
    </w:p>
    <w:p>
      <w:pPr>
        <w:pStyle w:val="Heading1460"/>
        <w:keepNext w:val="0"/>
        <w:spacing w:after="200" w:line="340" w:lineRule="atLeast"/>
        <w:ind w:left="0" w:right="0" w:firstLine="0"/>
        <w:jc w:val="center"/>
      </w:pPr>
      <w:hyperlink r:id="rId3861" w:history="1">
        <w:r>
          <w:rPr>
            <w:rFonts w:ascii="arial" w:eastAsia="arial" w:hAnsi="arial" w:cs="arial"/>
            <w:b/>
            <w:i/>
            <w:strike w:val="0"/>
            <w:color w:val="0077CC"/>
            <w:sz w:val="28"/>
            <w:u w:val="single"/>
            <w:vertAlign w:val="baseline"/>
          </w:rPr>
          <w:t>Review/Television;</w:t>
        </w:r>
      </w:hyperlink>
      <w:r>
        <w:br/>
      </w:r>
      <w:hyperlink r:id="rId3862" w:history="1">
        <w:r>
          <w:rPr>
            <w:rFonts w:ascii="arial" w:eastAsia="arial" w:hAnsi="arial" w:cs="arial"/>
            <w:b/>
            <w:i/>
            <w:strike w:val="0"/>
            <w:color w:val="0077CC"/>
            <w:sz w:val="28"/>
            <w:u w:val="single"/>
            <w:vertAlign w:val="baseline"/>
          </w:rPr>
          <w:t>Troubles in Big-Time College Sports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1991, Tuesday, Late Edition - Final</w:t>
      </w:r>
    </w:p>
    <w:p>
      <w:pPr>
        <w:pStyle w:val="Normal462"/>
        <w:keepNext w:val="0"/>
        <w:spacing w:after="0" w:line="240" w:lineRule="atLeast"/>
        <w:ind w:right="0"/>
        <w:jc w:val="both"/>
      </w:pPr>
      <w:bookmarkStart w:id="938" w:name="Bookmark_462"/>
      <w:bookmarkEnd w:id="938"/>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16; Column 3; Cultural Desk; Column 3;; Review</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46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w:t>
      </w:r>
    </w:p>
    <w:p>
      <w:pPr>
        <w:pStyle w:val="Normal462"/>
        <w:keepNext/>
        <w:spacing w:before="240" w:after="0" w:line="340" w:lineRule="atLeast"/>
        <w:ind w:left="0" w:right="0" w:firstLine="0"/>
        <w:jc w:val="left"/>
      </w:pPr>
      <w:bookmarkStart w:id="939" w:name="Body_460"/>
      <w:bookmarkEnd w:id="939"/>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70" style="position:absolute;z-index:25295564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of sports madness is hardly limited to the United States. That much is evident from those periodic outbursts of mayhem at soccer matches around the world. But, quite understandably, the domestic scene is more immediate and therefore more unsettling. The sports motif can be found even in the way this country goes to war. During the conflagration in the Persian Gulf, comparing battle maneuvers to a football game was commonplace. "We're ready," as one soldier put it for the television cameras, "on the field!"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considerable and persistent help of television, sports have become mass entertainment and big money, and this has inevitably triggered big national headaches. The salaries being demanded by professional superstars, for example, have raised uneasy questions about our society's overall priorities. And then there's the "amateur" arena of college sports, long riddled with scandal but steadily expanding to the point where revenues -- for the colleges and high-priced coaches -- now add up to about $1 billion a year. This is the prickly subject being explored on "Sports for Sale," the Bill Moyers essay on Channels 13 and 49 at 9 this evening.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produced and directed by Howard Weinberg, visits several Division I colleges where sports programs are particularly aggressive and problems most apparent. The core issue is clear. In their zeal to woo top-flight basketball and football players, many of them youngsters from urban ghettos, too many schools, coaches or alumni leaders often either ignore or bend rules of the watchdog National Collegiate Athletic Association. In theory, the recruits are supposed to be unpaid students who will come away with a college degree as well as a possible career as a pro player. Reality, however, encompasses under-the-table payoffs, recruiting violations, questionable academic records and a remarkable tolerance for behavioral infractions, including assorted outbursts of violence.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come down to this: academic integrity versus big-time sports. Some coaches passionately defend the current arrangement, arguing that plans to raise admissions standards will merely damage the school's competitiveness in sports, and even be racially discriminatory by keeping a certain segment of black youngsters out of college. On the other hand, it can be argued that colleges were never meant to be havens for functionally illiterate students, no matter how talented they were on playing fields. Actually, the root of these educational failings can be traced to hopeless high schools.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Solutions are thrown out for consideration. Dick DeVenzio, once a Duke University academic all-American, argues passionately that players ought to be paid what they are worth to the colleges that recruit them. He sardonically insists that the designation of amateur status was devised by "a group of rich people who didn't want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in their games." By encouraging payments under the table, Mr. DeVenzio charges, "the N.C.A.A. turns athletes into criminals." His proposal has one condition. Money paid to an athlete would be placed in a trust fund that could not be touched until the athlete earned an academic diploma.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sports are just a game, one alumni represpentative concedes, "but a very expensive game." And an emotional one. A sports reporter for The Des Moines Register marvels at how fans can get so worked up by "something not very important in the grand scheme of things." Well, let's not get into the old theories of vicarious thrills for fading middle-agers or the enduring old Roman tactic of bread and circuses. The inescapable point is that something has gone terribly wrong, for the ensnared colleges and the often short-changed athlete students.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coincidentally, the report of the Knight Foundation Commission on Intercollegiate Athletics, which has been studying these problems for the past year, is to be released today. Following the 90-minute "Sports for Sale" documentary, Mr. Moyers is to interview members of the commission and expected critics of its findings. This will be followed by a live 60-minute call-in opportunity for viewers exercised about the subject, and that includes just about everybody.</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Moyers</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for Sale</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Howard Weinberg and Bill Moyers; directed and produced by Mr. Weinberg for Public Affairs Television Inc.; Judith Davidson Moyers, executive producer; Bill Moyers, host. At 9 tonight on Channels 13 and 49.</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1991</w:t>
      </w:r>
    </w:p>
    <w:p>
      <w:pPr>
        <w:pStyle w:val="Normal462"/>
      </w:pPr>
    </w:p>
    <w:p>
      <w:pPr>
        <w:pStyle w:val="Normal462"/>
        <w:ind w:left="200"/>
        <w:sectPr>
          <w:type w:val="continuous"/>
          <w:pgMar w:top="840" w:right="1000" w:bottom="840" w:left="1000" w:header="400" w:footer="400"/>
          <w:pgNumType w:fmt="decimal"/>
          <w:cols w:space="720"/>
        </w:sectPr>
      </w:pPr>
      <w:r>
        <w:br/>
      </w:r>
      <w:r>
        <w:pict>
          <v:line id="_x0000_s2771"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863"/>
          <w:headerReference w:type="default" r:id="rId3864"/>
          <w:footerReference w:type="even" r:id="rId3865"/>
          <w:footerReference w:type="default" r:id="rId3866"/>
          <w:headerReference w:type="first" r:id="rId3867"/>
          <w:footerReference w:type="first" r:id="rId3868"/>
          <w:pgSz w:w="12240" w:h="15840"/>
          <w:pgMar w:top="840" w:right="1000" w:bottom="840" w:left="1000" w:header="400" w:footer="400"/>
          <w:pgNumType w:fmt="decimal"/>
          <w:cols w:space="720"/>
          <w:titlePg w:val="0"/>
        </w:sectPr>
      </w:pPr>
    </w:p>
    <w:p>
      <w:pPr>
        <w:pStyle w:val="Normal463"/>
      </w:pPr>
    </w:p>
    <w:p>
      <w:pPr>
        <w:pStyle w:val="Normal463"/>
      </w:pPr>
      <w:r>
        <w:pict>
          <v:shape id="_x0000_i2772" type="#_x0000_t75" alt="LexisNexis®" style="width:147.75pt;height:30pt">
            <v:imagedata r:id="rId17" o:title=""/>
          </v:shape>
        </w:pict>
      </w:r>
      <w:r>
        <w:cr/>
      </w:r>
    </w:p>
    <w:p>
      <w:pPr>
        <w:pStyle w:val="Heading1461"/>
        <w:keepNext w:val="0"/>
        <w:spacing w:after="200" w:line="340" w:lineRule="atLeast"/>
        <w:ind w:left="0" w:right="0" w:firstLine="0"/>
        <w:jc w:val="center"/>
      </w:pPr>
      <w:hyperlink r:id="rId3869" w:history="1">
        <w:r>
          <w:rPr>
            <w:rFonts w:ascii="arial" w:eastAsia="arial" w:hAnsi="arial" w:cs="arial"/>
            <w:b/>
            <w:i/>
            <w:strike w:val="0"/>
            <w:color w:val="0077CC"/>
            <w:sz w:val="28"/>
            <w:u w:val="single"/>
            <w:vertAlign w:val="baseline"/>
          </w:rPr>
          <w:t>Lessons About Business And Hard Times as Well</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1991, Wednesday, Late Edition - Final</w:t>
      </w:r>
    </w:p>
    <w:p>
      <w:pPr>
        <w:pStyle w:val="Normal463"/>
        <w:keepNext w:val="0"/>
        <w:spacing w:after="0" w:line="240" w:lineRule="atLeast"/>
        <w:ind w:right="0"/>
        <w:jc w:val="both"/>
      </w:pPr>
      <w:bookmarkStart w:id="940" w:name="Bookmark_463"/>
      <w:bookmarkEnd w:id="940"/>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8; Column 5; National Desk; Education Page; Column 5;; Education Page</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CELIS 3d</w:t>
      </w:r>
    </w:p>
    <w:p>
      <w:pPr>
        <w:pStyle w:val="Normal4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CELIS 3d</w:t>
      </w:r>
    </w:p>
    <w:p>
      <w:pPr>
        <w:pStyle w:val="Normal463"/>
        <w:keepNext/>
        <w:spacing w:before="240" w:after="0" w:line="340" w:lineRule="atLeast"/>
        <w:ind w:left="0" w:right="0" w:firstLine="0"/>
        <w:jc w:val="left"/>
      </w:pPr>
      <w:bookmarkStart w:id="941" w:name="Body_461"/>
      <w:bookmarkEnd w:id="941"/>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73" style="position:absolute;z-index:25295769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 Eastland frets about the recession like any other businessman.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have declined. The budget to develop new business lines has been trimmed. And monthly company-wide lunches have been eliminated to conserve cash.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worries me," Mr. Eastland said quietly. "But we're trying hard."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Eastland sounds as if he is burdened by the weight of a Fortune 500 company, but he is all of 12 years old. He is the current president of the Hunt School Fifth and Sixth Grade Classes Inc. at Hunt Elementary School in south central Texas. The company was formed in 1973 and legally incorporated 10 years later. Since it started, education in Hunt's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about 600 people has not been quite the same.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founder, Tracy Gilbreth, a teacher of the combined fifth and sixth grades at Hunt, has been making the most of this teaching tool for 18 years. The 31 youngsters in his class this year have been schooled in the ways of business, marketing and a host of other lessons unusual for 11-and 12-year-old students.</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by Doing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learn more by doing than by hearing," said Phil Neighbors, executive vice president of the Kerrville Area Chamber of Commerce and a big supporter of the Hunt students, who are members of the countywide chamber. "These kids would have been written off a long time ago if they were not serious, dedicated and effective."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produce and sell novelty items, run a snack stand, organize pancake suppers and other such fund-raising events. They visit business people in the community to ask questions as well.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 times, the company has earned more than $40,000 in a single school year, allowing members to outfit the school's four classrooms with televisions and videocassette recorders one year, and remodel the principal's office another.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proceeds have been put into certificates of deposit and money market funds, and some money has treated class members -- those with passing grades -- to year-end trips, chaperoned by teachers or school board members, to the Caribbean, Los Angeles and New York.</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Side of Prosperity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recession takes root, Hunt School Fifth and Sixth Grade Classes Inc. has learned about the flip side of prosperity.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at the company's after-school concession stand -- in past years a cash cow -- receipts have declined to $18 to $20 a day from $35 to $40 a day a year ago.</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our concession stand had a lot more customers," said 12-year-old Amy Hatcher, the company's treasurer. "This year, we don't have as many. I guess they don't have enough money."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marketing efforts have become more aggressive. For example, students this school year sent letters to every school district in the state, pitching the company's "Texas Weather Rock," a novelty item with an accompanying leaflet explaining that when the rock is wet, it is raining outside, and when it is dry, the weather is fair.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asked prospective customers at other schools to buy the rocks, and pointed out that they in turn could sell them to their students.</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Grades Still Count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headaches of managing a recession-battered company, leadership positions are prized. Good grades and good behavior are necessary to get and keep one of eight officer positions. Homework must be turned in when due; three misses and officers get the boot. In the past, several officers have been turned out, some of them for their roles in schoolyard fights.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Gilbreth, who acts as a benevolent chairman, predicts the class will finish this school year with $18,000 in the bank, up from last year's $14,000, but still below previous records.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we have, it's not enough," said Amy Laughlin, 12, the company's secretary and publicity manager. But, she added sagely, "You have your ups and downs in your business life."</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74" style="position:absolute;z-index:25295872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recession has hit home for students of the Hunt School Fifth and Sixth Grade Classes Inc. Above, students discussed the possibility of a $2,500 loan with Don Nash, president of the Bank of Kerrville in Texas.; Amy Hatcher, 12, the company's treasurer, adds one of three signatures necessary to cash a company check.; Lesa Hollis, a bank teller, accepts a deposit from Eric Auld, Amy Hatcher and Amy Adams. (Photographs by Craig Stafford for The New York Times)</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1991</w:t>
      </w:r>
    </w:p>
    <w:p>
      <w:pPr>
        <w:pStyle w:val="Normal463"/>
      </w:pPr>
    </w:p>
    <w:p>
      <w:pPr>
        <w:pStyle w:val="Normal463"/>
        <w:ind w:left="200"/>
        <w:sectPr>
          <w:type w:val="continuous"/>
          <w:pgMar w:top="840" w:right="1000" w:bottom="840" w:left="1000" w:header="400" w:footer="400"/>
          <w:pgNumType w:fmt="decimal"/>
          <w:cols w:space="720"/>
        </w:sectPr>
      </w:pPr>
      <w:r>
        <w:br/>
      </w:r>
      <w:r>
        <w:pict>
          <v:line id="_x0000_s2775"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870"/>
          <w:headerReference w:type="default" r:id="rId3871"/>
          <w:footerReference w:type="even" r:id="rId3872"/>
          <w:footerReference w:type="default" r:id="rId3873"/>
          <w:headerReference w:type="first" r:id="rId3874"/>
          <w:footerReference w:type="first" r:id="rId3875"/>
          <w:pgSz w:w="12240" w:h="15840"/>
          <w:pgMar w:top="840" w:right="1000" w:bottom="840" w:left="1000" w:header="400" w:footer="400"/>
          <w:pgNumType w:fmt="decimal"/>
          <w:cols w:space="720"/>
          <w:titlePg w:val="0"/>
        </w:sectPr>
      </w:pPr>
    </w:p>
    <w:p>
      <w:pPr>
        <w:pStyle w:val="Normal464"/>
      </w:pPr>
    </w:p>
    <w:p>
      <w:pPr>
        <w:pStyle w:val="Normal464"/>
      </w:pPr>
      <w:r>
        <w:pict>
          <v:shape id="_x0000_i2776" type="#_x0000_t75" alt="LexisNexis®" style="width:147.75pt;height:30pt">
            <v:imagedata r:id="rId17" o:title=""/>
          </v:shape>
        </w:pict>
      </w:r>
      <w:r>
        <w:cr/>
      </w:r>
    </w:p>
    <w:p>
      <w:pPr>
        <w:pStyle w:val="Heading1462"/>
        <w:keepNext w:val="0"/>
        <w:spacing w:after="200" w:line="340" w:lineRule="atLeast"/>
        <w:ind w:left="0" w:right="0" w:firstLine="0"/>
        <w:jc w:val="center"/>
      </w:pPr>
      <w:hyperlink r:id="rId3876" w:history="1">
        <w:r>
          <w:rPr>
            <w:rFonts w:ascii="arial" w:eastAsia="arial" w:hAnsi="arial" w:cs="arial"/>
            <w:b/>
            <w:i/>
            <w:strike w:val="0"/>
            <w:color w:val="0077CC"/>
            <w:sz w:val="28"/>
            <w:u w:val="single"/>
            <w:vertAlign w:val="baseline"/>
          </w:rPr>
          <w:t>Specializing in Ordinary Ordeals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42" w:name="Bookmark_464"/>
      <w:bookmarkEnd w:id="942"/>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 CROSS CUTS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464"/>
        <w:keepNext/>
        <w:spacing w:before="240" w:after="0" w:line="340" w:lineRule="atLeast"/>
        <w:ind w:left="0" w:right="0" w:firstLine="0"/>
        <w:jc w:val="left"/>
      </w:pPr>
      <w:bookmarkStart w:id="943" w:name="Body_462"/>
      <w:bookmarkEnd w:id="943"/>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77" style="position:absolute;z-index:25296076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Telluride, Colo. -- Wage stagnation, income inequality, the living wage, the decline of the middle class: These issues may be pushed out of the headlines by more dramatic crises, but they continue to preoccupy political discourse, especially in the United States and Europe. At the movies, economic injustice is occasionally grist for allegory -- as in Bong Joon-Ho's ''Snowpiercer,'' the action-movie sleeper of the summer -- and more frequently an axiom of realism. And for the past 15 years or so, cinematic realism has been virtually synonymous with the name Dardenne, as in Jean-Pierre and Luc, Belgian brothers, now 63 and 60, who have twice won the Palme d'Or in Cannes.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One Night,'' their latest film, finds global significance in a slender, almost anecdotal story about a worker's ordeal. The same might be said of any of the brothers' other major fictional features, which cast a naturalistic eye on the daily lives of poor and somewhat less poor residents of Belgium's French-speaking industrial heartland. The Dardennes are faithful chroniclers of a European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crisis, and their austere methods have influenced filmmakers from Argentina to Kazakhstan -- wherever problems of labor, subsistence and economic survival seem especially acute. Which is just about everywhere, nowadays.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appearance of ''La Promesse'' in 1996, the brothers have been the pre-eminent heirs of a battered and durable neorealist tradition, and they have become known -- and in the world of international film festivals, celebrated -- for consistency of style and theme. They shoot their films in and around Seraing, where they grew up, and cast local actors, professional and otherwise, along with an occasional French or Belgian movie star. (Marion Cotillard, with worried eyes and weary posture and without a trace of actorly vanity, has the lead in ''Two Days.'') There is a typical, often-imitated Dardennes shot: a hand-held camera following behind a character, whose point of view is both emphasized and obscured by the framing. And also a typical Dardennes protagonist: a person in difficult circumstances who is forced to make a costly, morally wrenching choice.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here -- a stop on the festival itinerary that has taken ''Two Days'' from Cannes to Toronto to New York, where it screens Sunday in advance of a Christmas commercial release in the United States -- Luc Dardenne, on this occasion the more talkative brother, summed up the existential theme of their work. ''It may be too simple to put it this way,'' he said, ''but all of our films recount how a person emerges from his or her solitude, and unites with another, or several others. 'The Son,' 'Rosetta,' 'La Promesse': One way or another, we show how someone encounters somebody else, and how this encounter is transformative, how it resolves the isolation that had kept the main character outside of society, outside the community.''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accuracy of this assessment is plain enough. Even when the plots take a grim turn, toward unemployment, prison or violence, they never let go of the possibility of human connection, of the recognition that affirms an individual's membership in some larger collective identity: a couple, a family, a team, a class, the human species.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Luc described this idea in abstract, almost philosophical terms, it has a clear ethical and even political dimension. In ''La Promesse,'' a boy is torn between loyalty to his father, who runs a construction company that employs mainly undocumented immigrants, and the knowledge that their working conditions are dangerous and illegal. The sense of responsibility that weighs so heavily on him, and that forces him to choose between two forms of betrayal, arises from a larger injustice.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 (2003), perhaps the most intimate of the Dardennes' movies, a carpentry teacher finds himself serving as mentor to the young man responsible for the death of his son, and confounded by warring impulses of revenge and forgiveness. But matters of class and labor hover over that tale as well. The grieving father (played by Olivier Gourmet, a polestar of the Dardenne universe) is grounded in the dignity of work and the discipline of craft. The nihilism he sees in the sullen teenage killer is a symptom of the loss of such values, a loss that haunts nearly every frame the Dardennes have shot.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afflicts the reckless protagonist of ''L'Enfant'' (2005), a shallow young charmer who blithely drifts from petty crime to outright monstrosity, selling his newborn baby and buying matching leather jackets for himself and his girlfriend with some of the proceeds. If he can't find honest work, he can at least experience some of the pleasures of consumerism, and giving up his firstborn seems at first like a reasonable enough exchange.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 of ''Rosetta'' (1999), the first Dardenne brothers film to win the Palme d'Or in Cannes (''L'Enfant'' was the second) is a 17-year-old girl at war with everything in the universe, including herself, her alcoholic mother, a factory manager and the short-order cook who may be her only friend. Rosetta's antisocial and self-destructive behavior expresses a desire that is at once primal and practical, banal and profound. What she wants, above all, is to work, and to secure the kind of social identity and human connection that a job can provide.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Days, One Night,'' the need for work is also what motivates Sandra, who is in many ways Rosetta's opposite: a soft-spoken woman living with her husband and two children in a tidy, modern townhouse. But Sandra's anguish, manifested as depression rather than rage, is every bit as raw as Rosetta's, and the stakes of her struggle are if anything even higher. Laid off after returning from a medical leave, she must persuade her co-workers to give up their bonuses to cover her salary. The film's title and its against-the-clock structure come from conditions dictated by her boss. On Monday morning, the 16 members of Sandra's team will vote on her fate, and she has the weekend to persuade them to sacrifice their interests -- 1,000 euros they have each sweated to earn and desperately need -- for her well-being.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person we had thought about for 10 years,'' Jean-Pierre said. The idea of a worker forced to bargain for her job not with management but with her fellow employees was a potent metaphor for the state of modern capitalism to begin with, but in the wake of the financial crisis of 2008 and its harsh, prolonged aftermath it took on particular relevance.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2012 we really began to see the social and economic consequences,'' Luc said, ''and that was what brought us back to this scenario, and convinced us to make the film. There were a lot more people out of work in our area, and not only in our area.'' Anecdotes that mirrored Sandra's predicament became more common: Luc noted that in the months since the French premiere of ''Two Days'' in the spring, three companies in Belgium and France had subjected their employees to similar choices.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we pay attention to what the stories might say about social relations in Western countries,'' Jean-Pierre said, referring to their work in general. ''But it's always our intention to make films about the characters in their situations, and not to use them as mouthpieces for a particular position. If there is a political point of view in the films, it has to arise from the action, from the circumstances.''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Sandra's experiences are a perfect illustration of this method. The viewer accompanies her as she knocks on doors and makes anxious phone calls in her effort to speak with every one of her colleagues. For her and for us, the repetitiveness of these encounters is grueling and uncomfortable, but it is also crucial to the film's emotional power. Each meeting is unique, because each person Sandra talks to has particular responses and concerns. One man, in the midst of a pickup soccer game, bursts into tears. Another threatens Sandra with violence. Some have trouble meeting her eyes; others are forthright in their support or refusal. A few decline to commit one way or another. But as Jean-Pierre put it: ''Each one is as important as Sandra. There are no secondary roles.''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no judgment, either from Sandra or the filmmakers. What makes her ordeal especially painful is her strong feeling that she has no right to ask her colleagues to give up their hard-won money on her behalf. Why should her needs trump theirs? But of course, this is a profoundly political question. ''The subject of the film is solidarity,'' Luc said.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history of labor, in Europe and other Western countries, that word has associations that stretch from the organizers and agitators of the Industrial Workers of the World in the American West during World War I to the Gdansk shipyard workers in the waning years of the Cold War. That ideal, in the view of the Dardennes, has been eroded by an ethic of competition and selfishness.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show something of the state we're in now,'' Luc said. ''People are intensely individualistic. They all have money problems. They are all in debt: paying for the house, the car, the kids. Everyone is in a state of insecurity, of fear. We wanted to show that, how people are in a precarious state. In the movie, they are almost all working more than one job, not to get rich, but to have enough money to pay for what they need.''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Dardennes heroes and heroines, Sandra and her family -- and most of the families she visits -- live in at least modest comfort. In this country, they would be called middle class: They have some nice things, enough food, a television, a car. Sandra parks in private driveways and makes her pitch in tidy backyards. But the pathos of the film comes from the perceived fragility of this standard of living, the terror that unemployment will mean not only lost income, but also the more cataclysmic loss of newly won social status, of normalcy.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anxiety that might hit home especially hard in America, where individualism is more deeply rooted and where the fall from the middle class is less cushioned by social benefits and workplace protections. The setting of ''Two Days, One Night'' may be specifically Belgian, but it is easy to imagine similar stories being told here about fast-food and retail workers, baristas and sales associates, house painters and middle managers who feel the ground shifting under them and their hold on the American dream slipping.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a larger narrative: a complex tale of globalization and the expansion of the consumer economy, of the decline of the old left and the rise of neoliberalism. It's a story the Dardennes have been telling, chapter by chapter, for a long time. In an early journal entry published in his book, ''Au Dos de Nos Images,''(''On the Backs of Our Images'') Luc Dardenne set out its moral: ''The worker has become a solitary person, the member of a species on the road to extinction,'' he wrote, ''Will this disappearance leave behind a legacy? What will it be?''</w:t>
      </w:r>
    </w:p>
    <w:p>
      <w:pPr>
        <w:pStyle w:val="Normal464"/>
        <w:keepNext w:val="0"/>
        <w:spacing w:before="240" w:after="0" w:line="260" w:lineRule="atLeast"/>
        <w:ind w:left="0" w:right="0" w:firstLine="0"/>
        <w:jc w:val="left"/>
      </w:pPr>
      <w:r>
        <w:br/>
      </w:r>
      <w:hyperlink r:id="rId3877" w:history="1">
        <w:r>
          <w:rPr>
            <w:rFonts w:ascii="arial" w:eastAsia="arial" w:hAnsi="arial" w:cs="arial"/>
            <w:b w:val="0"/>
            <w:i/>
            <w:strike w:val="0"/>
            <w:color w:val="0077CC"/>
            <w:sz w:val="20"/>
            <w:u w:val="single"/>
            <w:vertAlign w:val="baseline"/>
          </w:rPr>
          <w:t>http://www.nytimes.com/2014/10/05/movies/the-dardennes-explore-their-theme-in-two-days-one-night.html</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78" style="position:absolute;z-index:25296179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Jean-Pierre Dardenne, near right, and Luc Dardenne. Below, Marion Cotillard, right, in ''Two Days, One Night,'' written and directed by the Dardenne brothers. (PHOTOGRAPHS BY CHRISTINE PLENUS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PLENUS/SUNDANCE SELECTS) (AR16)</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left, ''Rosetta'' (1999), the first Dardenne brothers film to win the Palme d'Or in Cannes. Near left, a scene from their film ''La Promesse'' (1996). (PHOTOGRAPHS BY OCTOBER FILMS/PHOTOFEST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YORKER FILMS/PHOTOFEST) (AR17)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464"/>
      </w:pPr>
    </w:p>
    <w:p>
      <w:pPr>
        <w:pStyle w:val="Normal464"/>
        <w:ind w:left="200"/>
        <w:sectPr>
          <w:type w:val="continuous"/>
          <w:pgMar w:top="840" w:right="1000" w:bottom="840" w:left="1000" w:header="400" w:footer="400"/>
          <w:pgNumType w:fmt="decimal"/>
          <w:cols w:space="720"/>
        </w:sectPr>
      </w:pPr>
      <w:r>
        <w:br/>
      </w:r>
      <w:r>
        <w:pict>
          <v:line id="_x0000_s2779"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878"/>
          <w:headerReference w:type="default" r:id="rId3879"/>
          <w:footerReference w:type="even" r:id="rId3880"/>
          <w:footerReference w:type="default" r:id="rId3881"/>
          <w:headerReference w:type="first" r:id="rId3882"/>
          <w:footerReference w:type="first" r:id="rId3883"/>
          <w:pgSz w:w="12240" w:h="15840"/>
          <w:pgMar w:top="840" w:right="1000" w:bottom="840" w:left="1000" w:header="400" w:footer="400"/>
          <w:pgNumType w:fmt="decimal"/>
          <w:cols w:space="720"/>
          <w:titlePg w:val="0"/>
        </w:sectPr>
      </w:pPr>
    </w:p>
    <w:p>
      <w:pPr>
        <w:pStyle w:val="Normal465"/>
      </w:pPr>
    </w:p>
    <w:p>
      <w:pPr>
        <w:pStyle w:val="Normal465"/>
      </w:pPr>
      <w:r>
        <w:pict>
          <v:shape id="_x0000_i2780" type="#_x0000_t75" alt="LexisNexis®" style="width:147.75pt;height:30pt">
            <v:imagedata r:id="rId17" o:title=""/>
          </v:shape>
        </w:pict>
      </w:r>
      <w:r>
        <w:cr/>
      </w:r>
    </w:p>
    <w:p>
      <w:pPr>
        <w:pStyle w:val="Heading1463"/>
        <w:keepNext w:val="0"/>
        <w:spacing w:after="200" w:line="340" w:lineRule="atLeast"/>
        <w:ind w:left="0" w:right="0" w:firstLine="0"/>
        <w:jc w:val="center"/>
      </w:pPr>
      <w:hyperlink r:id="rId3884" w:history="1">
        <w:r>
          <w:rPr>
            <w:rFonts w:ascii="arial" w:eastAsia="arial" w:hAnsi="arial" w:cs="arial"/>
            <w:b/>
            <w:i/>
            <w:strike w:val="0"/>
            <w:color w:val="0077CC"/>
            <w:sz w:val="28"/>
            <w:u w:val="single"/>
            <w:vertAlign w:val="baseline"/>
          </w:rPr>
          <w:t>FEDERAL JOB LOSS STUNS U.S. CAPITAL</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1982, Sunday, Late City Final Edition</w:t>
      </w:r>
    </w:p>
    <w:p>
      <w:pPr>
        <w:pStyle w:val="Normal465"/>
        <w:keepNext w:val="0"/>
        <w:spacing w:after="0" w:line="240" w:lineRule="atLeast"/>
        <w:ind w:right="0"/>
        <w:jc w:val="both"/>
      </w:pPr>
      <w:bookmarkStart w:id="944" w:name="Bookmark_465"/>
      <w:bookmarkEnd w:id="944"/>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24, Column 1; National Desk</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UPI</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Aug. 21</w:t>
      </w:r>
    </w:p>
    <w:p>
      <w:pPr>
        <w:pStyle w:val="Normal465"/>
        <w:keepNext/>
        <w:spacing w:before="240" w:after="0" w:line="340" w:lineRule="atLeast"/>
        <w:ind w:left="0" w:right="0" w:firstLine="0"/>
        <w:jc w:val="left"/>
      </w:pPr>
      <w:bookmarkStart w:id="945" w:name="Body_463"/>
      <w:bookmarkEnd w:id="945"/>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81" style="position:absolute;z-index:25296384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sign of the recession's impact on a company town where the Federal Government is the main business.  At 3:30 A.M. on the sidewalks in front of the red-brick row houses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Petworth, a line starts at Petworth Employment Services Center, one of five job centers in the District of Columbia.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doors open at 7:30 A.M., there will be on hand more than 100 people, some with lawn chairs to make the wait easier.  The line will snake down the block and around the corner. By 8 A.M.  new arrivals are likely to be told to go home.</w:t>
      </w:r>
    </w:p>
    <w:p>
      <w:pPr>
        <w:pStyle w:val="Normal4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 of impact of Federal Government layoffs on Washington, DC</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simple,'' said Ronald Richburg, 24 years old, who last worked as a courier. ''If you don't get here early, you don't get anything accomplished. It's a lot like the Army. You hurry up to wait.''</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Dropped From U.S. Rolls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are long because of people who have been 'riffed,' '' said Robert Locke, using local slang for the effect of a reduction in force, or RIF, by the Government. He has been an employment counselor at the center for 13 years.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clients are more hostile now,'' he added, ''especially people who had been working for the Government 20 years.'' In June unemployment here reached 11.3 percent. It was the highest in decades and well above the national rate of 9.5 percent for that month. Some 35,600 Washington residents were out of work, and 109,100 throughout the capital's metropolitan area. Figures were not available for July, when the national unemployment rate rose to 9.8 percent.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Government employees are hostile and dispirited. The longterm unemployed are discouraged by a job market crowded with victims of Federal reductions in force.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Unskilled Wait for Jobs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recession goes on, jobs go to the skilled, the clerical workers, medical technicians and operators of heavy equipment. But the unskilled wait.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out of work six months,'' said Curtis Wilkins, 31, a laborer laid off after the Government shut down most Comprehensive Employment and Training Act programs.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were in CETA,'' he added.  ''We all got laid off.'' Working for the Government has been the dominant pattern here for so long that even rumors of layoffs roll through the city like an earthquake.</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Morale Low This Time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a new administration comes in, Federal workers say morale has never been lower, but that's usually a crock,'' said Mike Causey, who writes a column about Federal employees for The Washington Post.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added, ''This time morale is about as low as I have ever seen it. People are pretty ticked off.'' About 2,800 jobs have been cut since President Reagan took office, Mr. Causey said. But the ripple effect of the cutbacks has caused panic.</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job abolished,'' he went on, ''up to 15 people are hit by the shock waves. If you have an agency with 500 people and 50 are riffed, you will scare the liver out of 450 people.''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layoffs also affect the private sector, shrinking demand for everything from retail goods to consultants' studies.  Although Mr. Causey said that only 2,800 jobs had been cut in the Washington area, expansion in the employment market has slowed, as up to 30,000 replacement slots were lost to attrition.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declining school enrollment, the city's debt of $309 million and other cuts, Washington has eliminated 12,000 municipal jobs in two years on the order of Mayor Marion Barry.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of Columbia is very closely tied to the national economy and the national policies of the Federal Goverment,'' according to Matthew F. Shannon, the acting director of Washington's employment department. ''Those policies have been devastating to the District.''</w:t>
      </w:r>
    </w:p>
    <w:p>
      <w:pPr>
        <w:pStyle w:val="Normal465"/>
      </w:pPr>
    </w:p>
    <w:p>
      <w:pPr>
        <w:pStyle w:val="Normal465"/>
        <w:ind w:left="200"/>
        <w:sectPr>
          <w:type w:val="continuous"/>
          <w:pgMar w:top="840" w:right="1000" w:bottom="840" w:left="1000" w:header="400" w:footer="400"/>
          <w:pgNumType w:fmt="decimal"/>
          <w:cols w:space="720"/>
        </w:sectPr>
      </w:pPr>
      <w:r>
        <w:br/>
      </w:r>
      <w:r>
        <w:pict>
          <v:line id="_x0000_s2782"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885"/>
          <w:headerReference w:type="default" r:id="rId3886"/>
          <w:footerReference w:type="even" r:id="rId3887"/>
          <w:footerReference w:type="default" r:id="rId3888"/>
          <w:headerReference w:type="first" r:id="rId3889"/>
          <w:footerReference w:type="first" r:id="rId3890"/>
          <w:pgSz w:w="12240" w:h="15840"/>
          <w:pgMar w:top="840" w:right="1000" w:bottom="840" w:left="1000" w:header="400" w:footer="400"/>
          <w:pgNumType w:fmt="decimal"/>
          <w:cols w:space="720"/>
          <w:titlePg w:val="0"/>
        </w:sectPr>
      </w:pPr>
    </w:p>
    <w:p>
      <w:pPr>
        <w:pStyle w:val="Normal466"/>
      </w:pPr>
    </w:p>
    <w:p>
      <w:pPr>
        <w:pStyle w:val="Normal466"/>
      </w:pPr>
      <w:r>
        <w:pict>
          <v:shape id="_x0000_i2783" type="#_x0000_t75" alt="LexisNexis®" style="width:147.75pt;height:30pt">
            <v:imagedata r:id="rId17" o:title=""/>
          </v:shape>
        </w:pict>
      </w:r>
      <w:r>
        <w:cr/>
      </w:r>
    </w:p>
    <w:p>
      <w:pPr>
        <w:pStyle w:val="Heading1464"/>
        <w:keepNext w:val="0"/>
        <w:spacing w:after="200" w:line="340" w:lineRule="atLeast"/>
        <w:ind w:left="0" w:right="0" w:firstLine="0"/>
        <w:jc w:val="center"/>
      </w:pPr>
      <w:hyperlink r:id="rId3891" w:history="1">
        <w:r>
          <w:rPr>
            <w:rFonts w:ascii="arial" w:eastAsia="arial" w:hAnsi="arial" w:cs="arial"/>
            <w:b/>
            <w:i/>
            <w:strike w:val="0"/>
            <w:color w:val="0077CC"/>
            <w:sz w:val="28"/>
            <w:u w:val="single"/>
            <w:vertAlign w:val="baseline"/>
          </w:rPr>
          <w:t>Can Corzine Top a Wealth Of Experience?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46" w:name="Bookmark_466"/>
      <w:bookmarkEnd w:id="946"/>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4; New Jersey Weekly Desk; Pg. 1; ON POLITICS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Kocieniewski</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Kocieniewski is the Trenton bureau chief of The New York Times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w:t>
      </w:r>
    </w:p>
    <w:p>
      <w:pPr>
        <w:pStyle w:val="Normal466"/>
        <w:keepNext/>
        <w:spacing w:before="240" w:after="0" w:line="340" w:lineRule="atLeast"/>
        <w:ind w:left="0" w:right="0" w:firstLine="0"/>
        <w:jc w:val="left"/>
      </w:pPr>
      <w:bookmarkStart w:id="947" w:name="Body_464"/>
      <w:bookmarkEnd w:id="947"/>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84" style="position:absolute;z-index:252965888"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 most popular, fabulously wealthy elected official in the state, a man whose poll ratings and personal fortune are the envy of any candidate who has ever kissed a baby or marched in a parade. Yet when Senator Jon S. Corzine stepped up to the podium on Thursday and finally announced that he would seek the Democratic nomination for governor next year, his candidacy -- incredibly -- seemed two laps behind in a one-man race.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almost unfathomable now, but just three short months ago, when Gov. James E. McGreevey announced his resignation, Democratic leaders were begging Mr. Corzine to allow himself to be coronated.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bosses were so shaken by the sex scandal that felled Mr. McGreevey that they urged Mr. Corzine to pressure the lame-duck governor to step down immediately, setting in motion a special election that would have heavily favored the anointed candidate.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a bout of soul-searching, the affable Mr. Corzine decided against opening a rift in the party, and stayed on the sidelines, allowing Mr. McGreevey to linger for three months and paving the way for Senate President Richard J. Codey, a Trenton insider little-known outside the State House, to serve as acting governor for the remaining 14 months of the term.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assuming office, Mr. Codey -- whose 31 years as a legislator taught him a thing or two about being scrappy -- has given Mr. Corzine a crash course in the powers of incumbency.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senator has remained non-confrontational, careful not to upstage the governor, Mr. Codey has blazed across the state, wielding the imperial power of the governorship like Charlemagne. He offers comfort to the sick and destitute, rails against the corrupt, signs sweeping executive orders, unveils grand plans and hands out lucrative public works projects.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be surprised if you turn on the television one day soon and see him laying a wreath in the end zone of Giants Stadium to honor Jimmy Hoffa.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Codey has said he is not sure whether he will seek a full four-year, and is adjusting to the bright spotlight of the governor's office, but it is clear he has become comfortable in the big chair.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 press corps weary of the foibles and scandals of the McGreevey administration, Mr. Codey's experience and everyman persona have come as a relief. So Senator Corzine's decision to lay low has allowed Mr. Codey to dominate news coverage with favorable stories, and make Mr. Corzine and his millions seem almost moot.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you see Codey on the front page, handing out goodies or railing against injustice,'' said Jeff Tittel, executive director of the New Jersey Sierra Club. ''Corzine, and everyone else for that matter, look like a non-entities.''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rivalry between then two men has become so obvious that the two men have made a public display of kinship, joking about the fact that they aspire to the same job. But hearing two politicians joke about something as coveted as the governor's office is like listening to hyenas laugh near the corpse of a freshly slain wildebeest moments before they rip it, and each other, to bits.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in politics, money has a way of fixing things, so Mr. Corzine has several hundred million reasons not to panic. He spent $63 million of his estimated $600 million fortune to win his Senate seat in 2000, and while he occasionally jokes that his recent divorce left him ''half the man I used to be,'' Mr. Corzine's campaign will not lack cash.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over the past four years he has already doled out more than$1 million in donations to the county Democratic organizations, whose leaders play a crucial role in determining the nominee. It would be difficult for those leaders to disrespect a sitting governor who controls thousands of patronage jobs and millions in state contracts by endorsing Mr. Corzine; but it would be even more excruciating for the bosses to turn their backs on someone like Mr. Corzine, an easy source of $25,000 a year in contributions for each county.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he is in the race, Mr. Corzine's ability to self-finance also offers Democrats another potential boon: every dollar donors do not have to give to the governor's race is a dollar that lawmakers can seek for their own contests.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already using that money against Mr. Corzine, saying that the $4 million he and his former wife have given to various political organizations make him the ''boss of bosses.'' Mr. Codey has made more oblique attempts to raise questions about Mr. Corzine's wealth, missing few opportunities to remind voters that he comes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is finely attuned to the concerns of average families and has often defied party leaders.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unclear whether Mr. Codey has the stomach for the incessant fund-raising it would take to challenge Mr. Corzine -- or the endurance to run a campaign while simultaneously serving as Senate president and acting governor. Some Democrats suggest that Mr. Codey's charm offensive was designed to create momentum and an aura of inevitability in hopes of bluffing Mr. Corzine out of the race.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that Mr. Corzine has announced, and his free-spending consultants can inundate the radio and television with the slogan ''unbought and unbossed,'' Mr. Corzine is playing on friendlier turf.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Codey may have played his hand brilliantly in recent weeks (while Mr. Corzine has done everything but drop his cards while spilling a drink on them) but the dynamic is likely to change now that Mr. Corzine is free to purchase a new deck, call in markers and, if necessary, buy the entire casino.                                                </w:t>
      </w:r>
    </w:p>
    <w:p>
      <w:pPr>
        <w:pStyle w:val="Normal466"/>
        <w:keepNext w:val="0"/>
        <w:spacing w:before="240" w:after="0" w:line="260" w:lineRule="atLeast"/>
        <w:ind w:left="0" w:right="0" w:firstLine="0"/>
        <w:jc w:val="left"/>
      </w:pPr>
      <w:r>
        <w:br/>
      </w:r>
      <w:hyperlink r:id="rId3892" w:history="1">
        <w:r>
          <w:rPr>
            <w:rFonts w:ascii="arial" w:eastAsia="arial" w:hAnsi="arial" w:cs="arial"/>
            <w:b w:val="0"/>
            <w:i/>
            <w:strike w:val="0"/>
            <w:color w:val="0077CC"/>
            <w:sz w:val="20"/>
            <w:u w:val="single"/>
            <w:vertAlign w:val="baseline"/>
          </w:rPr>
          <w:t>http://www.nytimes.com</w:t>
        </w:r>
      </w:hyperlink>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2004</w:t>
      </w:r>
    </w:p>
    <w:p>
      <w:pPr>
        <w:pStyle w:val="Normal466"/>
      </w:pPr>
    </w:p>
    <w:p>
      <w:pPr>
        <w:pStyle w:val="Normal466"/>
        <w:ind w:left="200"/>
        <w:sectPr>
          <w:type w:val="continuous"/>
          <w:pgMar w:top="840" w:right="1000" w:bottom="840" w:left="1000" w:header="400" w:footer="400"/>
          <w:pgNumType w:fmt="decimal"/>
          <w:cols w:space="720"/>
        </w:sectPr>
      </w:pPr>
      <w:r>
        <w:br/>
      </w:r>
      <w:r>
        <w:pict>
          <v:line id="_x0000_s2785"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893"/>
          <w:headerReference w:type="default" r:id="rId3894"/>
          <w:footerReference w:type="even" r:id="rId3895"/>
          <w:footerReference w:type="default" r:id="rId3896"/>
          <w:headerReference w:type="first" r:id="rId3897"/>
          <w:footerReference w:type="first" r:id="rId3898"/>
          <w:pgSz w:w="12240" w:h="15840"/>
          <w:pgMar w:top="840" w:right="1000" w:bottom="840" w:left="1000" w:header="400" w:footer="400"/>
          <w:pgNumType w:fmt="decimal"/>
          <w:cols w:space="720"/>
          <w:titlePg w:val="0"/>
        </w:sectPr>
      </w:pPr>
    </w:p>
    <w:p>
      <w:pPr>
        <w:pStyle w:val="Normal467"/>
      </w:pPr>
    </w:p>
    <w:p>
      <w:pPr>
        <w:pStyle w:val="Normal467"/>
      </w:pPr>
      <w:r>
        <w:pict>
          <v:shape id="_x0000_i2786" type="#_x0000_t75" alt="LexisNexis®" style="width:147.75pt;height:30pt">
            <v:imagedata r:id="rId17" o:title=""/>
          </v:shape>
        </w:pict>
      </w:r>
      <w:r>
        <w:cr/>
      </w:r>
    </w:p>
    <w:p>
      <w:pPr>
        <w:pStyle w:val="Heading1465"/>
        <w:keepNext w:val="0"/>
        <w:spacing w:after="200" w:line="340" w:lineRule="atLeast"/>
        <w:ind w:left="0" w:right="0" w:firstLine="0"/>
        <w:jc w:val="center"/>
      </w:pPr>
      <w:hyperlink r:id="rId3899" w:history="1">
        <w:r>
          <w:rPr>
            <w:rFonts w:ascii="arial" w:eastAsia="arial" w:hAnsi="arial" w:cs="arial"/>
            <w:b/>
            <w:i/>
            <w:strike w:val="0"/>
            <w:color w:val="0077CC"/>
            <w:sz w:val="28"/>
            <w:u w:val="single"/>
            <w:vertAlign w:val="baseline"/>
          </w:rPr>
          <w:t>A Boost for Lieberman and a Call for Unity</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2006 Tuesday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48" w:name="Bookmark_467"/>
      <w:bookmarkEnd w:id="948"/>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 Avi Salzman contributed reporting for this article.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WATERBURY, Conn., July 24 </w:t>
      </w:r>
    </w:p>
    <w:p>
      <w:pPr>
        <w:pStyle w:val="Normal467"/>
        <w:keepNext/>
        <w:spacing w:before="240" w:after="0" w:line="340" w:lineRule="atLeast"/>
        <w:ind w:left="0" w:right="0" w:firstLine="0"/>
        <w:jc w:val="left"/>
      </w:pPr>
      <w:bookmarkStart w:id="949" w:name="Body_465"/>
      <w:bookmarkEnd w:id="949"/>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87" style="position:absolute;z-index:252967936"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Bill Clinton issued a broad appeal for Democratic Party unity in defense of Senator Joseph I. Lieberman on Monday, praising him as a ''good Democrat'' who deserves to win next month's primary. The senator's surprisingly strong challenger has accused Mr. Lieberman of being too close to President Bush.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challenger, Ned Lamont, a wealthy cable television executive, has pulled even with Mr. Lieberman in recent polls largely by attacking Mr. Lieberman for steadfastly supporting the war in Iraq.</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appearing alongside not only the former president but also California Senator Barbara Boxer, who has spoken out against the war, Mr. Lieberman was clearly attempting to bolster his Democratic credentials.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rally also underscored the contrasting approach of the two campaigns in recent days. Mr. Lamont, despite trying to broaden his message beyond Iraq, campaigned over the weekend with California Rep. Maxine Waters, who called the war the most important issue facing the nation.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Clinton emphasized the importance of party unity in spite of the disagreements over Iraq that have caused bitter conflicts between antiwar liberals and centrists like Mr. Lieberman. For much of his speech, Mr. Clinton recalled Mr. Lieberman's support for an array of Mr. Clinton's presidential initiatives, including education, health care and energy programs.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Democrats have a bad habit, we're prone to think, and when people are thinking they sometimes disagree,'' Mr. Clinton said. ''That's the way we are. If we fight together we should go forward together.''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people who attended the raucous rally at a theater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said that they were on the fence about the Aug. 8 primary, expressing respect for Mr. Lieberman, who is in his third term, but skepticism about his support of the Iraq war, among other issues.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campaigns are concentrating renewed efforts on middle-class voters, whom they view as a critical swing group in the primary.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endorsement of Mr. Lieberman, Mr. Clinton has said that in the general election he will support whoever wins the Democratic primary. His wife, Senator Hillary Rodham Clinton of New York, and many other prominent Democrats have taken the same position. Mr. Lieberman has said that he will run as an independent if he loses to Mr. Lamont.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said that Mr. Lamont ''has every right to run'' and that he had ''nothing against'' the challenger.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the war the ''pink elephant'' in the room, Mr. Clinton said, ''The real issue is, whether you were for it or against it, what are we going to do now.''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''No Democrat is responsible for the mistakes that have been made since the fall of Saddam Hussein that have brought us to this point.''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is an old friend of Mr. Lieberman, having worked on his campaign for the State Senate in 1970 while at Yale Law School.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two have also parted ways: Mr. Lieberman denounced Mr. Clinton's conduct in the Lewinsky affair as ''disgraceful'' and ''immoral'' in a speech from the Senate floor in 1998.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Mr. Lieberman heaped praise on Mr. Clinton. ''He left America somewhere else we haven't been since, unfortunately, admired and even liked throughout the world,'' he said.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line with the more aggressive tack he has taken recently, the senator also criticized the Bush administration several times, adding that Mr. Lamont was ''peddling a big lie that I am not a real Democrat.''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Lieberman and Mr. Clinton embraced twice on stage, though they did not kiss, as some of Mr. Lieberman's supporters had hoped they would.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kiss that President Bush appeared to plant on Mr. Lieberman's cheek after last year's State of the Union address has become an infamous image for Mr. Lamont's supporters, who, before the rally, drove by several times with a papier-mache float depicting that event.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prominent Connecticut Democrats, including Senator Christopher Dodd and Diane Farrell, who is challenging United States Representative Christopher Shays in November, also rose to Mr. Lieberman's defense at the rally, saying that he would do more than his opponent to help fellow Democrats.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Monday, Mr. Lamont announced his endorsement by two of Mr. Lieberman's former supporters, asserting that he was attracting disaffected Democrats who are growing increasingly frustrated with their party.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those endorsements came from Irving Stolberg, the former speaker of the Connecticut House of Representatives and a longtime friend of Mr. Lieberman. At a news conference in New Haven, he spoke of his support of Mr. Lamont.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supported Joe in every election until this one,'' Mr. Stolberg said. ''It's very hard in politics to go against an old friend and a good friend. In Ned, I have found a new friend who is right on target on the most important issues facing our nation and the world today.''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fund-raising event at a bar a few miles from Mr. Lieberman's rally, Mr. Lamont also attempted to counter Mr. Clinton's assertion that Mr. Lieberman was a good Democrat.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makes it a lot tougher for Democrats to win,'' Mr. Lamont said of his opponent. ''It will make it tougher still if he actually bolts from the party. We win, we are going to get Democrats off the sidelines.''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campaigning for Mr. Lieberman, Senator Boxer spoke of his support on women's issues.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throw away all these years of alliance,'' she said. ''If I turned my back on everyone over the war, I'd be kind of lonely.''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thousand people attended the Lieberman rally, though a few dozen seats at the theater were empty. Not all of those who attended, however, were convinced by Mr. Clinton.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Democrats to stand up for true principles and stop caving to conservatives,'' said John Szablewicz, a lifelong Democrat from the nearby town of Woodbury. He said he would vote for Mr. Lamont but was eager to see Mr. Clinton.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try to be like Republicans,'' Mr. Szablewicz said, ''that's when we lose.''</w:t>
      </w:r>
    </w:p>
    <w:p>
      <w:pPr>
        <w:pStyle w:val="Normal467"/>
      </w:pPr>
    </w:p>
    <w:p>
      <w:pPr>
        <w:pStyle w:val="Normal467"/>
        <w:keepNext w:val="0"/>
        <w:spacing w:before="240" w:after="0" w:line="260" w:lineRule="atLeast"/>
        <w:ind w:left="0" w:right="0" w:firstLine="0"/>
        <w:jc w:val="left"/>
      </w:pPr>
      <w:r>
        <w:br/>
      </w:r>
      <w:hyperlink r:id="rId3900" w:history="1">
        <w:r>
          <w:rPr>
            <w:rFonts w:ascii="arial" w:eastAsia="arial" w:hAnsi="arial" w:cs="arial"/>
            <w:b w:val="0"/>
            <w:i/>
            <w:strike w:val="0"/>
            <w:color w:val="0077CC"/>
            <w:sz w:val="20"/>
            <w:u w:val="single"/>
            <w:vertAlign w:val="baseline"/>
          </w:rPr>
          <w:t>http://www.nytimes.com</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88" style="position:absolute;z-index:252968960"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Clinton, with Senator Joseph I. Lieberman yesterday in Waterbury, Conn., said Democrats differ on some issues because ''we have a bad habit, we're prone to think.'' (Photo by Douglas Healey for The New York Times)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2006</w:t>
      </w:r>
    </w:p>
    <w:p>
      <w:pPr>
        <w:pStyle w:val="Normal467"/>
      </w:pPr>
    </w:p>
    <w:p>
      <w:pPr>
        <w:pStyle w:val="Normal467"/>
        <w:ind w:left="200"/>
        <w:sectPr>
          <w:type w:val="continuous"/>
          <w:pgMar w:top="840" w:right="1000" w:bottom="840" w:left="1000" w:header="400" w:footer="400"/>
          <w:pgNumType w:fmt="decimal"/>
          <w:cols w:space="720"/>
        </w:sectPr>
      </w:pPr>
      <w:r>
        <w:br/>
      </w:r>
      <w:r>
        <w:pict>
          <v:line id="_x0000_s2789"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901"/>
          <w:headerReference w:type="default" r:id="rId3902"/>
          <w:footerReference w:type="even" r:id="rId3903"/>
          <w:footerReference w:type="default" r:id="rId3904"/>
          <w:headerReference w:type="first" r:id="rId3905"/>
          <w:footerReference w:type="first" r:id="rId3906"/>
          <w:pgSz w:w="12240" w:h="15840"/>
          <w:pgMar w:top="840" w:right="1000" w:bottom="840" w:left="1000" w:header="400" w:footer="400"/>
          <w:pgNumType w:fmt="decimal"/>
          <w:cols w:space="720"/>
          <w:titlePg w:val="0"/>
        </w:sectPr>
      </w:pPr>
    </w:p>
    <w:p>
      <w:pPr>
        <w:pStyle w:val="Normal468"/>
      </w:pPr>
    </w:p>
    <w:p>
      <w:pPr>
        <w:pStyle w:val="Normal468"/>
      </w:pPr>
      <w:r>
        <w:pict>
          <v:shape id="_x0000_i2790" type="#_x0000_t75" alt="LexisNexis®" style="width:147.75pt;height:30pt">
            <v:imagedata r:id="rId17" o:title=""/>
          </v:shape>
        </w:pict>
      </w:r>
      <w:r>
        <w:cr/>
      </w:r>
    </w:p>
    <w:p>
      <w:pPr>
        <w:pStyle w:val="Heading1466"/>
        <w:keepNext w:val="0"/>
        <w:spacing w:after="200" w:line="340" w:lineRule="atLeast"/>
        <w:ind w:left="0" w:right="0" w:firstLine="0"/>
        <w:jc w:val="center"/>
      </w:pPr>
      <w:hyperlink r:id="rId3907" w:history="1">
        <w:r>
          <w:rPr>
            <w:rFonts w:ascii="arial" w:eastAsia="arial" w:hAnsi="arial" w:cs="arial"/>
            <w:b/>
            <w:i/>
            <w:strike w:val="0"/>
            <w:color w:val="0077CC"/>
            <w:sz w:val="28"/>
            <w:u w:val="single"/>
            <w:vertAlign w:val="baseline"/>
          </w:rPr>
          <w:t>After Stonewall</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1996, Sunday, Late Edition - Final</w:t>
      </w:r>
    </w:p>
    <w:p>
      <w:pPr>
        <w:pStyle w:val="Normal468"/>
        <w:keepNext w:val="0"/>
        <w:spacing w:after="0" w:line="240" w:lineRule="atLeast"/>
        <w:ind w:right="0"/>
        <w:jc w:val="both"/>
      </w:pPr>
      <w:bookmarkStart w:id="950" w:name="Bookmark_468"/>
      <w:bookmarkEnd w:id="950"/>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 </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 Section 7;  Page 15;  Column 1;  Book Review Desk ; Column 1; ; Review</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Kendrick; </w:t>
      </w:r>
    </w:p>
    <w:p>
      <w:pPr>
        <w:pStyle w:val="Normal4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Walter Kendrick is a professor of English at Fordham University and the author of "The Secret Museum: Pornography in Modern Culture."</w:t>
      </w:r>
    </w:p>
    <w:p>
      <w:pPr>
        <w:pStyle w:val="Normal4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Kendrick;   Walter Kendrick is a professor of English at Fordham University and the author of "The Secret Museum: Pornography in Modern Culture."</w:t>
      </w:r>
    </w:p>
    <w:p>
      <w:pPr>
        <w:pStyle w:val="Normal468"/>
        <w:keepNext/>
        <w:spacing w:before="240" w:after="0" w:line="340" w:lineRule="atLeast"/>
        <w:ind w:left="0" w:right="0" w:firstLine="0"/>
        <w:jc w:val="left"/>
      </w:pPr>
      <w:bookmarkStart w:id="951" w:name="Body_466"/>
      <w:bookmarkEnd w:id="951"/>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91" style="position:absolute;z-index:252971008"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MIDLIFE QUEER</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Autobiography of a Decade, 1971-1981.</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Martin Duberman.</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237 pp. New York:</w:t>
      </w:r>
    </w:p>
    <w:p>
      <w:pPr>
        <w:pStyle w:val="Normal4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Scribner. $23.</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Duberman is a busy man. A distinguished professor of history at Lehman College and the CUNY Graduate Center, he has published several books in his field, including a biography of Paul Robeson (1989) and studies of James Russell Lowell (1966) and Charles Francis Adams (1961). Gay history has engaged him too, generating "Stonewall" (1993), a detailed account of the famous Christopher Street uprising, along with numerous essays and lectures. He has written several plays, the best known of which remains "In White America," first staged in 1963. He has also produced many occasional writings, from book reviews to the introduction to a polemical calendar. He keeps a diary too.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"Cures: A Gay Man's Odyssey" (1991), Mr. Duberman added memoirs to his formidable list of writing assignments. "Cures" traced his life from childhood (he was born in 1930) through 1973. In "Midlife Queer: Autobiography of a Decade, 1971-1981," he has backtracked two years, then marched 10 forward, producing what now appears to be the second volume of an ongoing autobiography. Mr. Duberman finds himself in something like Tristram Shandy's position, piling up experiences faster than he can write them down.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period covered by "Midlife Queer," Mr. Duberman seems to have had very little of what could be called a private life. He must have spent a lot of time alone, to get all that writing done, but otherwise he was formidably public. The first hundred pages of "Midlife Queer" (which overlap to some degree the final chapters of "Cures") describe the growth, then often the splintering and withering, of groups like the Gay Academic Union (G.A.U.), the Gay Activists Alliance (G.A.A.) and the National Gay Task Force (N.G.T.F.), with all of which Mr. Duberman had some connection. These are, unfortunately, the dullest pages of "Midlife Queer," packed with initials and the squabbles of people sketched tabloid style or merely named. Future historians will find a valuable source in Mr. Duberman's eyewitness accounts as well as in his acute insider's assessments. But despite the internecine passions Mr. Duberman describes, his prose remains clinically detached and dry. Others might have yelled and screamed, but Mr. Duberman went home to write in his diary.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section of "Midlife Queer" is somewhat livelier. Between a vivid description of "an LSD 'intensive' " in a New Hampshire farmhouse and a long, tedious account of "bioenergetics," the reader learns that Mr. Duberman's plays of the period may have failed thanks to homophobia on the part of "actors, directors, scenic designers and so on," many of whom were themselves homosexual. He decides that this fact, which has been noted by many, is "odd."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forms of psychotherapy, of which he underwent several in earlier years, had aimed chiefly at "curing" Mr. Duberman of his attraction to other men. Having rejected this goal but still "vaguely disgruntled and unhappy," the prey of "chronic low-grade anxiety," he leaped with gusto into any "alternative" form that promised to jolt him out of his "depressed stalemate." To judge from his eager response to alternative techniques -- "an astonishing swell of feelings" seems to have engulfed him with some regularity -- he needed such treatment and might have gained from it. In the end, however, he dropped bioenergetics and the rest: "To this day, I don't fully understand why."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Saturday night in late September 1979, Mr. Duberman had a heart attack. "Intensive Care," the 50-page final chapter of "Midlife Queer," chronicles the experience -- from misread warning signs through emergency-room horrors and slow convalescence to recovery -- with an immediacy lacking in the rest of the book. He exhibits a dramatist's skill in creating characters, especially "Grabinski,"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turns out to be gay) with whom he shared a room at St. Vincent's Hospital. The remembered threat of death brings "Midlife Queer" to life, briefly.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1981 found Mr. Duberman well again, settled in a co-op apartment, contemplating the realization that at the age of 50, he "wasn't entirely uneducable." "Midlife Queer" ends with a one-page postscript recalling Mr. Duberman's first news, that spring, of the unnamed condition that soon would be called AIDS. "It was a new decade indeed," he grimly declares, paving the way for Volume 3.</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1996</w:t>
      </w:r>
    </w:p>
    <w:p>
      <w:pPr>
        <w:pStyle w:val="Normal468"/>
      </w:pPr>
    </w:p>
    <w:p>
      <w:pPr>
        <w:pStyle w:val="Normal468"/>
        <w:ind w:left="200"/>
        <w:sectPr>
          <w:type w:val="continuous"/>
          <w:pgMar w:top="840" w:right="1000" w:bottom="840" w:left="1000" w:header="400" w:footer="400"/>
          <w:pgNumType w:fmt="decimal"/>
          <w:cols w:space="720"/>
        </w:sectPr>
      </w:pPr>
      <w:r>
        <w:br/>
      </w:r>
      <w:r>
        <w:pict>
          <v:line id="_x0000_s2792" style="position:absolute;z-index:252972032"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908"/>
          <w:headerReference w:type="default" r:id="rId3909"/>
          <w:footerReference w:type="even" r:id="rId3910"/>
          <w:footerReference w:type="default" r:id="rId3911"/>
          <w:headerReference w:type="first" r:id="rId3912"/>
          <w:footerReference w:type="first" r:id="rId3913"/>
          <w:pgSz w:w="12240" w:h="15840"/>
          <w:pgMar w:top="840" w:right="1000" w:bottom="840" w:left="1000" w:header="400" w:footer="400"/>
          <w:pgNumType w:fmt="decimal"/>
          <w:cols w:space="720"/>
          <w:titlePg w:val="0"/>
        </w:sectPr>
      </w:pPr>
    </w:p>
    <w:p>
      <w:pPr>
        <w:pStyle w:val="Normal469"/>
      </w:pPr>
    </w:p>
    <w:p>
      <w:pPr>
        <w:pStyle w:val="Normal469"/>
      </w:pPr>
      <w:r>
        <w:pict>
          <v:shape id="_x0000_i2793" type="#_x0000_t75" alt="LexisNexis®" style="width:147.75pt;height:30pt">
            <v:imagedata r:id="rId17" o:title=""/>
          </v:shape>
        </w:pict>
      </w:r>
      <w:r>
        <w:cr/>
      </w:r>
    </w:p>
    <w:p>
      <w:pPr>
        <w:pStyle w:val="Heading1467"/>
        <w:keepNext w:val="0"/>
        <w:spacing w:after="200" w:line="340" w:lineRule="atLeast"/>
        <w:ind w:left="0" w:right="0" w:firstLine="0"/>
        <w:jc w:val="center"/>
      </w:pPr>
      <w:hyperlink r:id="rId3914" w:history="1">
        <w:r>
          <w:rPr>
            <w:rFonts w:ascii="arial" w:eastAsia="arial" w:hAnsi="arial" w:cs="arial"/>
            <w:b/>
            <w:i/>
            <w:strike w:val="0"/>
            <w:color w:val="0077CC"/>
            <w:sz w:val="28"/>
            <w:u w:val="single"/>
            <w:vertAlign w:val="baseline"/>
          </w:rPr>
          <w:t>About New York;</w:t>
        </w:r>
      </w:hyperlink>
      <w:r>
        <w:br/>
      </w:r>
      <w:hyperlink r:id="rId3915" w:history="1">
        <w:r>
          <w:rPr>
            <w:rFonts w:ascii="arial" w:eastAsia="arial" w:hAnsi="arial" w:cs="arial"/>
            <w:b/>
            <w:i/>
            <w:strike w:val="0"/>
            <w:color w:val="0077CC"/>
            <w:sz w:val="28"/>
            <w:u w:val="single"/>
            <w:vertAlign w:val="baseline"/>
          </w:rPr>
          <w:t>In 9th Ave. El's Shadow, a Symbol of Saner Times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1996, Thursday, Late Edition - Final</w:t>
      </w:r>
    </w:p>
    <w:p>
      <w:pPr>
        <w:pStyle w:val="Normal469"/>
        <w:keepNext w:val="0"/>
        <w:spacing w:after="0" w:line="240" w:lineRule="atLeast"/>
        <w:ind w:right="0"/>
        <w:jc w:val="both"/>
      </w:pPr>
      <w:bookmarkStart w:id="952" w:name="Bookmark_469"/>
      <w:bookmarkEnd w:id="952"/>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 </w:t>
      </w:r>
    </w:p>
    <w:p>
      <w:pPr>
        <w:pStyle w:val="Normal4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 </w:t>
      </w:r>
    </w:p>
    <w:p>
      <w:pPr>
        <w:pStyle w:val="Normal469"/>
        <w:keepNext/>
        <w:spacing w:before="240" w:after="0" w:line="340" w:lineRule="atLeast"/>
        <w:ind w:left="0" w:right="0" w:firstLine="0"/>
        <w:jc w:val="left"/>
      </w:pPr>
      <w:bookmarkStart w:id="953" w:name="Body_467"/>
      <w:bookmarkEnd w:id="953"/>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94" style="position:absolute;z-index:252973056"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Eve 1965, Lawrence Stelter's father took him for a ride on the Third Avenue El, whose route by then existed only in the Bronx. But 8-year-old Lawrence felt a pull to Manhattan, like the tug of a phantom urban limb cut off at 149th Street.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wished it had gone further," Mr. Stelter said. "I felt I had missed out on something. It was close. It was something special and in the heart of the city. It was apparently not appreciated at the time."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appreciates it, even though the elevated tracks in Manhattan were torn down in 1955, two years before he was born. In his mind, Third Avenue persists as a series of images of Hopper-hued red brick stores, tenements, pawnshops and restaurants named Joe's along streets covered by the elevated tracks' checkerboard shadows.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such a thing as reverse nostalgia?" he asked. "I can be nostalgic about a time I don't even remember."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memories remain vivid because his father, Lothar, was an amateur photographer who spent his lunch breaks documenting the city around him. In the 1950's, the elder Mr. Stelter was running phone cables along Third Avenue and was entranced by the river of steel that cut through the East Side of Manhattan. His son grew up looking at the resulting pictures, and last year he and his father published "By the El," a loving look not just at trains, but also the people who rode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noisy elevated tracks were torn down for the sake of progress and real estate, but Lawrence Stelter prefers to think of them as a reminder of a saner city that existed before the tumult of the 1960's.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seemed to be coming apart then, but here with the El was a time when everything was together," he said. "I grew up with this. On the weekends, I always heard this nostalgia about how good things used to be when La Guardia was Mayor. It seemed to me the El was a symbol of the way it used to be."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father's love affair with the El started in the 1930's during a childhood trip to the Museum of Natural History. He stood in awe of the Ninth Avenue El and heard how locomotives once ran on the tracks. He was hooked.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existed pre-automotive times, pre-electricity times," he said. "There it was, still standing and helping build the city."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amateur photographer since high school, he bought a 35-millimeter camera and took it with him to his job with the phone company. His job gave him some time to think, since he was supposed to stand on the street looking out for the workers who toiled underground.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getting to you looking above," he said. "I started noticing."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lunch breaks, of course.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take pictures on the job," he said. "They used to turn you in for drinking Dad's Root Beer!"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few years, what emerged was a portfolio of color slides of stations and streetscapes that are as much notable for their view of life as for their attention to mechanical and architectural details. The stations come to life, with potbellied stoves, cut-metal filigrees on the eaves and stained glass.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in fedoras and jaunty tweed caps are frozen in time, cigarettes dangling from their mouths. A woman is caught, her hand blurred as she primps her hair in the window. On the street, shoeshine boys wait for customers. A plumbing shop in Harlem boasts a sign that read "Give a Toilet Seat for Christmas."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ends with a series of haunting, disturbing pictures of the old trains ablaze in a Bronx junkyard.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how everything is destroyed and no one seemed to care," Lawrence Stelter said. "Even the train buffs didn't know about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image and others stuck with him when he studied for his master's in city planning at Pratt Institute. His thesis questioned the impulse to tear down the El. He disagreed with the idea that removing the ribbons of tracks automatically improved a community,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South Bronx.</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rid of the Third Avenue El in Manhattan did more to hurt the South Bronx than the Cross Bronx Expressway," he said. "The central Bronx was no longer linked to midtown, where the jobs were. After 1955, it became a backwater. It was a place that was difficult to get to. A less desirable place to live."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walks down Third Avenue today, he knows that real estate and the tax base got a boost from tearing down the El. But he still wonders what was lost.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any other street," he said. "There's nothing special about it."      </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1996</w:t>
      </w:r>
    </w:p>
    <w:p>
      <w:pPr>
        <w:pStyle w:val="Normal469"/>
      </w:pPr>
    </w:p>
    <w:p>
      <w:pPr>
        <w:pStyle w:val="Normal469"/>
        <w:ind w:left="200"/>
        <w:sectPr>
          <w:type w:val="continuous"/>
          <w:pgMar w:top="840" w:right="1000" w:bottom="840" w:left="1000" w:header="400" w:footer="400"/>
          <w:pgNumType w:fmt="decimal"/>
          <w:cols w:space="720"/>
        </w:sectPr>
      </w:pPr>
      <w:r>
        <w:br/>
      </w:r>
      <w:r>
        <w:pict>
          <v:line id="_x0000_s2795" style="position:absolute;z-index:25297408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916"/>
          <w:headerReference w:type="default" r:id="rId3917"/>
          <w:footerReference w:type="even" r:id="rId3918"/>
          <w:footerReference w:type="default" r:id="rId3919"/>
          <w:headerReference w:type="first" r:id="rId3920"/>
          <w:footerReference w:type="first" r:id="rId3921"/>
          <w:pgSz w:w="12240" w:h="15840"/>
          <w:pgMar w:top="840" w:right="1000" w:bottom="840" w:left="1000" w:header="400" w:footer="400"/>
          <w:pgNumType w:fmt="decimal"/>
          <w:cols w:space="720"/>
          <w:titlePg w:val="0"/>
        </w:sectPr>
      </w:pPr>
    </w:p>
    <w:p>
      <w:pPr>
        <w:pStyle w:val="Normal470"/>
      </w:pPr>
    </w:p>
    <w:p>
      <w:pPr>
        <w:pStyle w:val="Normal470"/>
      </w:pPr>
      <w:r>
        <w:pict>
          <v:shape id="_x0000_i2796" type="#_x0000_t75" alt="LexisNexis®" style="width:147.75pt;height:30pt">
            <v:imagedata r:id="rId17" o:title=""/>
          </v:shape>
        </w:pict>
      </w:r>
      <w:r>
        <w:cr/>
      </w:r>
    </w:p>
    <w:p>
      <w:pPr>
        <w:pStyle w:val="Heading1468"/>
        <w:keepNext w:val="0"/>
        <w:spacing w:after="200" w:line="340" w:lineRule="atLeast"/>
        <w:ind w:left="0" w:right="0" w:firstLine="0"/>
        <w:jc w:val="center"/>
      </w:pPr>
      <w:hyperlink r:id="rId3922" w:history="1">
        <w:r>
          <w:rPr>
            <w:rFonts w:ascii="arial" w:eastAsia="arial" w:hAnsi="arial" w:cs="arial"/>
            <w:b/>
            <w:i/>
            <w:strike w:val="0"/>
            <w:color w:val="0077CC"/>
            <w:sz w:val="28"/>
            <w:u w:val="single"/>
            <w:vertAlign w:val="baseline"/>
          </w:rPr>
          <w:t>CYCLING;</w:t>
        </w:r>
      </w:hyperlink>
      <w:r>
        <w:br/>
      </w:r>
      <w:hyperlink r:id="rId3923" w:history="1">
        <w:r>
          <w:rPr>
            <w:rFonts w:ascii="arial" w:eastAsia="arial" w:hAnsi="arial" w:cs="arial"/>
            <w:b/>
            <w:i/>
            <w:strike w:val="0"/>
            <w:color w:val="0077CC"/>
            <w:sz w:val="28"/>
            <w:u w:val="single"/>
            <w:vertAlign w:val="baseline"/>
          </w:rPr>
          <w:t>Team From Paris Suburbs Is Showing It Belongs</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1996, Wednesday, Late Edition - Final</w:t>
      </w:r>
    </w:p>
    <w:p>
      <w:pPr>
        <w:pStyle w:val="Normal470"/>
        <w:keepNext w:val="0"/>
        <w:spacing w:after="0" w:line="240" w:lineRule="atLeast"/>
        <w:ind w:right="0"/>
        <w:jc w:val="both"/>
      </w:pPr>
      <w:bookmarkStart w:id="954" w:name="Bookmark_470"/>
      <w:bookmarkEnd w:id="954"/>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13;   Column 1;   Sports Desk  ; Column 1;  </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ABT  </w:t>
      </w:r>
    </w:p>
    <w:p>
      <w:pPr>
        <w:pStyle w:val="Normal4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SAMUEL ABT  </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NOGENT SUR OISE, France, July 2</w:t>
      </w:r>
    </w:p>
    <w:p>
      <w:pPr>
        <w:pStyle w:val="Normal470"/>
        <w:keepNext/>
        <w:spacing w:before="240" w:after="0" w:line="340" w:lineRule="atLeast"/>
        <w:ind w:left="0" w:right="0" w:firstLine="0"/>
        <w:jc w:val="left"/>
      </w:pPr>
      <w:bookmarkStart w:id="955" w:name="Body_468"/>
      <w:bookmarkEnd w:id="955"/>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97" style="position:absolute;z-index:25297510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Aubervilliers drove north today for the third daily stage of the Tour de France, to support their hometown team in its initial tour -- and to watch their tax francs at work.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Aubervilliers 93 team, in only its third year, is one of the few to be supported primarily by a municipality in a sport dominated by commercial sponsors. Admitted to the tour as a means of increasing the number of French riders, and operating with a fraction of the budget a major team would have, Aubervilliers 93 is eager to prove it belongs.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team's riders have done more than simply show up. On Monday, Cyril Saugrain, one of the better Aubervilliers riders, won a bonus sprint worth 100,000 Belgian francs (about $3,300). Another Aubervilliers 93 rider, Christophe Capelle, a Frenchman, finished fifth in the sprint.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team placed no one in the top 20 but did stage the only attack, by Laurent Genty, in the first four and a half hours of a sluggish, 195-kilometer (121-mile) stage raced in wind and occasional rain from Wasquehal south past World War I battlefields in Picardy to Nogent sur Oise.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finish, Erik Zabel, a German with the Telekom team, held off Mario Cipollini, an Italian with Saeco, to win by half a bicycle length. Third in the mass sprint was Frederic Moncassin, a Frenchman with Gan, who used the eight bonus seconds he received to move into first place over all in this 83d Tour.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Moncassin moved 7 seconds ahead of Alex Zulle, a Swiss with the ONCE team. Moncassin, who is no climber, should not hold the jersey past Saturday, the first day in the Alps. But his victory was loudly celebrated by the thousands of French fans at the finish. They are not accustomed to seeing one of their own in the yellow jersey.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part of the reason the Tour includes Aubervilliers 93, a team with an annual budget of 6.5 million French francs (about $1.3 million) in a sport where the major teams spend five, six and seven times more. Budget aside, Aubervilliers 93 is far from being a major team.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really a club of amateur riders who turned professional in 1994 -- the 93 stands for its department, or administrative region, which is also one of its sponsors. As a second-division French team, it is made up of mainly young hopefuls and a few veterans.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greatest bicycle race admitted Aubervilliers as a sort of hamburger helper, to stretch the number of French riders participating. Although there may be four major French teams next season, there was just one, Gan, at the start of this season. Then Festina, a French-Spanish-Italian team, transferred from Andorra to make it two French teams.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added up to 14 riders from the mother country on domestic teams and 8 more on foreign teams, or 22 out of a total of 198 riders. That was an embarrassment to the Tour's organizers, who issued invitations to both Aubervilliers and Agrigel, another second-division French team, to bring the number to 38.</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now second only to the 62 Italian riders participating and far ahead of the 23 Spaniards. Compared with the three riders from the United States, two from Britain and one each from Uzbekistan, Kazakhstan and Venezuela, 38 looks impressive.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Hard times continue for the sport of bicycle racing in France, its birthplace. With the economy pinched by an unemployment rate of more than 12 percent, sponsors are slow to step forward. Worse, five riders were reported to have tested positive for drugs last month and two of them -- Jacky Durand and Thierry Laurent, both of Agrigel -- are riding in this Tour because the French Cycling Federation will not meet until July 15 to decide on suspensions.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Tour itself, no French rider has won since Bernard Hinault in 1985, and no Frenchman has placed in the top three since Laurent Fignon in 1989.</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Moncassin's yellow jersey will be headline news and Aubervilliers 93 gets its chance. Perhaps its riders' enthusiasm will compensate for their inexperience.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happy to be here, really we're delirious," said Saugrain, who turned 23 last month. "We never expected this to happen. We're not a very important team, you know. Have you heard of us before?"</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98" style="position:absolute;z-index:252976128"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Erik Zabel, left, winning Tour de France's third stage. Frederic Moncassin, at right, is the overall leader. (Reuters)</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1996</w:t>
      </w:r>
    </w:p>
    <w:p>
      <w:pPr>
        <w:pStyle w:val="Normal470"/>
      </w:pPr>
    </w:p>
    <w:p>
      <w:pPr>
        <w:pStyle w:val="Normal470"/>
        <w:ind w:left="200"/>
        <w:sectPr>
          <w:type w:val="continuous"/>
          <w:pgMar w:top="840" w:right="1000" w:bottom="840" w:left="1000" w:header="400" w:footer="400"/>
          <w:pgNumType w:fmt="decimal"/>
          <w:cols w:space="720"/>
        </w:sectPr>
      </w:pPr>
      <w:r>
        <w:br/>
      </w:r>
      <w:r>
        <w:pict>
          <v:line id="_x0000_s2799"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924"/>
          <w:headerReference w:type="default" r:id="rId3925"/>
          <w:footerReference w:type="even" r:id="rId3926"/>
          <w:footerReference w:type="default" r:id="rId3927"/>
          <w:headerReference w:type="first" r:id="rId3928"/>
          <w:footerReference w:type="first" r:id="rId3929"/>
          <w:pgSz w:w="12240" w:h="15840"/>
          <w:pgMar w:top="840" w:right="1000" w:bottom="840" w:left="1000" w:header="400" w:footer="400"/>
          <w:pgNumType w:fmt="decimal"/>
          <w:cols w:space="720"/>
          <w:titlePg w:val="0"/>
        </w:sectPr>
      </w:pPr>
    </w:p>
    <w:p>
      <w:pPr>
        <w:pStyle w:val="Normal471"/>
      </w:pPr>
    </w:p>
    <w:p>
      <w:pPr>
        <w:pStyle w:val="Normal471"/>
      </w:pPr>
      <w:r>
        <w:pict>
          <v:shape id="_x0000_i2800" type="#_x0000_t75" alt="LexisNexis®" style="width:147.75pt;height:30pt">
            <v:imagedata r:id="rId17" o:title=""/>
          </v:shape>
        </w:pict>
      </w:r>
      <w:r>
        <w:cr/>
      </w:r>
    </w:p>
    <w:p>
      <w:pPr>
        <w:pStyle w:val="Heading1469"/>
        <w:keepNext w:val="0"/>
        <w:spacing w:after="200" w:line="340" w:lineRule="atLeast"/>
        <w:ind w:left="0" w:right="0" w:firstLine="0"/>
        <w:jc w:val="center"/>
      </w:pPr>
      <w:hyperlink r:id="rId3930" w:history="1">
        <w:r>
          <w:rPr>
            <w:rFonts w:ascii="arial" w:eastAsia="arial" w:hAnsi="arial" w:cs="arial"/>
            <w:b/>
            <w:i/>
            <w:strike w:val="0"/>
            <w:color w:val="0077CC"/>
            <w:sz w:val="28"/>
            <w:u w:val="single"/>
            <w:vertAlign w:val="baseline"/>
          </w:rPr>
          <w:t>CRITIC'S NOTEBOOK; Redeeming Life's Pain With a Bit Of Beauty</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2002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1"/>
        <w:keepNext w:val="0"/>
        <w:spacing w:after="0" w:line="240" w:lineRule="atLeast"/>
        <w:ind w:right="0"/>
        <w:jc w:val="both"/>
      </w:pPr>
      <w:bookmarkStart w:id="956" w:name="Bookmark_471"/>
      <w:bookmarkEnd w:id="956"/>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12</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 O. SCOTT  </w:t>
      </w:r>
    </w:p>
    <w:p>
      <w:pPr>
        <w:pStyle w:val="Normal471"/>
        <w:keepNext/>
        <w:spacing w:before="240" w:after="0" w:line="340" w:lineRule="atLeast"/>
        <w:ind w:left="0" w:right="0" w:firstLine="0"/>
        <w:jc w:val="left"/>
      </w:pPr>
      <w:bookmarkStart w:id="957" w:name="Body_469"/>
      <w:bookmarkEnd w:id="957"/>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801" style="position:absolute;z-index:25297817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"Chromophobia," a short film made in 1966 by the great Belgian animator Raoul Servais, a squad of grim, antlike soldiers sets out to drain the world of color. They turn a child's red balloon into an iron ball and chain, a brightly hued rooster-shaped weathervane into a crow and trees into hangman's gibbets. Their gray tyranny is opposed by a spindly jester, who wages an aesthetic guerrilla war, causing flowers to sprout from the barrels of rifles and prison-camp searchlights to refract into rainbows.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whimsical little allegory will be shown, along with a selection of Mr. Servais's other work, next Saturday and Nov. 26 as part of a series on Belgian cinema at Lincoln Center's Walter Reade Theater that began last week and continues until Nov. 27. The series, called "Transcendent Realism," encompasses a wide range of styles in its survey of nearly 50 years of Belgian cinema, but its governing spirit is perhaps best captured in "Chromophobia."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filmmakers represented -- documentarians, fantasists, globe-trotters and local colorists of Belgium's French and Flemish linguistic communities -- could be said to have anything in common, it might be a commitment to that jester's subversive project. Some of them, like Mr. Servais and Jaco von Dormael, whose beloved "Toto le Heros" (1991) is a highlight of the program, delight in the liberating powers of fantasy. But even those filmmakers who shoot in black-and-white are alive to the vividness of what they see, and even those who survey the grimmest imaginable landscapes insist on the redeeming possibility of beauty.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Thierry Michel, in his documentary "Iran: Veiled Appearances," which is being screened today at 1 and 5:30 p.m., presents, through a spellbinding series of images and interviews, a society where repression and freedom fight a constant and confusing battle for supremacy. The Iranian religious authorities have, in their ideology and their manner of dress, something in common with Mr. Servais's chromophobic gendarmes, and the young people who oppose them are, in the face of severe repression, remarkable for their candor and spunk. Other filmmakers represented in the series share Mr. Michel's cosmopolitan humanism, leaving their small European home country to explore places as far away as Macedonia and the United States-Mexican border.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 Blue, Notes for Several Voices," a lush, monochromatic collage made by Thierry Knauff that can be seen tomorrow at 6:15 p.m., seems to span the entire world in a little more than an hour (though it took seven years to make). Like a less frantic version of Godfrey Reggio's "Naqoyqatsi," it surveys a lovely planet menaced by constant and horrific violence. Mr. Knauff evokes the Rwandan genocide and the massacres that ravaged Algeria in the 1990's and, at the same time and without false sentiment, reminds us of the captivating strangeness of human faces and the natural world.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purest expression of the impulses summed up in the series' aptly oxymoronic title came last week, with the screening of "From the Branches Drops the Withered Blossom," a remarkable neorealist study of migrant coal miners made by Paul Meyer in 1960. Mr. Meyer, commissioned by the Ministry of Education to document the lives of the miners' children, ended up turning their experiences into a poem. His combination of naturalism and lyricism, and his use of nonprofessional actors playing characters based on themselves, has affinities both with the Italian neorealist masterworks of the 1940's and the Iranian cinema of the 1990's.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Traces of Mr. Meyer's ethic also show up closer to home, most notably in the work of Jean-Paul and Luc Dardennes, whose most recent movie, "The Son," was one of the high points of this year's New York Film Festival. The Dardennes brothers are represented in the current series by their first feature, "La Promesse," which shares with "From the Branches" a concern with the fate of displaced workers, in this case a laborer from Africa whose injury at the site where he had been working illegally forces a moral crisis his employer's teenage son.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Dardennes brothers' films -- the second of which, "Rosetta," won the Golden Palm at Cannes in 1999 -- are meticulous observations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and the brothers are heirs to a longstanding tradition of tough-minded class consciousness in Belgium's French-speaking industrial heartland. Their rigorous, compassionate methods -- and their fondness for hand-held cameras and tight, oddly angled close-ups -- seem to have influenced Geoffrey Enthoven. Like Mr. Meyer four decades before, Mr. Enthoven set out to make a documentary, in this case about children's responses to divorce. "Les Enfants de l'Amour," the film that resulted, is an unsparing and unsentimental examination of the ways ordinary life can become saturated with sorrow. There are no cartoon soldiers stealing the color from the world he depicts, and no clowns to restore it; there is only the adult will to keep going, the fragile promise of childhood and the tender tenacity of the filmmaker himself.</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"Transcendent Realism: New and Old Cinema From Belgium" is at the Walter Reade Theater Lincoln Center through Nov. 27. Admission: $9.50; $7 for students; $5 for Film Society of Lincoln Center members; $4.50 for 65+ at weekday matinees. Information and screening times: (212) 875-5600.</w:t>
      </w:r>
    </w:p>
    <w:p>
      <w:pPr>
        <w:pStyle w:val="Normal471"/>
        <w:keepNext w:val="0"/>
        <w:spacing w:before="240" w:after="0" w:line="260" w:lineRule="atLeast"/>
        <w:ind w:left="0" w:right="0" w:firstLine="0"/>
        <w:jc w:val="left"/>
      </w:pPr>
      <w:r>
        <w:br/>
      </w:r>
      <w:hyperlink r:id="rId3931"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802" style="position:absolute;z-index:252979200"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in Thierry Michel's documentary "Iran: Veiled Appearances." (Film Society of Lincoln Center)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2002</w:t>
      </w:r>
    </w:p>
    <w:p>
      <w:pPr>
        <w:pStyle w:val="Normal471"/>
      </w:pPr>
    </w:p>
    <w:p>
      <w:pPr>
        <w:pStyle w:val="Normal471"/>
        <w:ind w:left="200"/>
        <w:sectPr>
          <w:type w:val="continuous"/>
          <w:pgMar w:top="840" w:right="1000" w:bottom="840" w:left="1000" w:header="400" w:footer="400"/>
          <w:pgNumType w:fmt="decimal"/>
          <w:cols w:space="720"/>
        </w:sectPr>
      </w:pPr>
      <w:r>
        <w:br/>
      </w:r>
      <w:r>
        <w:pict>
          <v:line id="_x0000_s2803" style="position:absolute;z-index:25298022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932"/>
          <w:headerReference w:type="default" r:id="rId3933"/>
          <w:footerReference w:type="even" r:id="rId3934"/>
          <w:footerReference w:type="default" r:id="rId3935"/>
          <w:headerReference w:type="first" r:id="rId3936"/>
          <w:footerReference w:type="first" r:id="rId3937"/>
          <w:pgSz w:w="12240" w:h="15840"/>
          <w:pgMar w:top="840" w:right="1000" w:bottom="840" w:left="1000" w:header="400" w:footer="400"/>
          <w:pgNumType w:fmt="decimal"/>
          <w:cols w:space="720"/>
          <w:titlePg w:val="0"/>
        </w:sectPr>
      </w:pPr>
    </w:p>
    <w:p>
      <w:pPr>
        <w:pStyle w:val="Normal472"/>
      </w:pPr>
    </w:p>
    <w:p>
      <w:pPr>
        <w:pStyle w:val="Normal472"/>
      </w:pPr>
      <w:r>
        <w:pict>
          <v:shape id="_x0000_i2804" type="#_x0000_t75" alt="LexisNexis®" style="width:147.75pt;height:30pt">
            <v:imagedata r:id="rId17" o:title=""/>
          </v:shape>
        </w:pict>
      </w:r>
      <w:r>
        <w:cr/>
      </w:r>
    </w:p>
    <w:p>
      <w:pPr>
        <w:pStyle w:val="Heading1470"/>
        <w:keepNext w:val="0"/>
        <w:spacing w:after="200" w:line="340" w:lineRule="atLeast"/>
        <w:ind w:left="0" w:right="0" w:firstLine="0"/>
        <w:jc w:val="center"/>
      </w:pPr>
      <w:hyperlink r:id="rId3938" w:history="1">
        <w:r>
          <w:rPr>
            <w:rFonts w:ascii="arial" w:eastAsia="arial" w:hAnsi="arial" w:cs="arial"/>
            <w:b/>
            <w:i/>
            <w:strike w:val="0"/>
            <w:color w:val="0077CC"/>
            <w:sz w:val="28"/>
            <w:u w:val="single"/>
            <w:vertAlign w:val="baseline"/>
          </w:rPr>
          <w:t>The 3 Who Would Be Governor; An Inner Glimpse of the Candidates' Likes and Dislikes</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2002 Monday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2"/>
        <w:keepNext w:val="0"/>
        <w:spacing w:after="0" w:line="240" w:lineRule="atLeast"/>
        <w:ind w:right="0"/>
        <w:jc w:val="both"/>
      </w:pPr>
      <w:bookmarkStart w:id="958" w:name="Bookmark_472"/>
      <w:bookmarkEnd w:id="958"/>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C. McKINLEY Jr. </w:t>
      </w:r>
    </w:p>
    <w:p>
      <w:pPr>
        <w:pStyle w:val="Normal472"/>
        <w:keepNext/>
        <w:spacing w:before="240" w:after="0" w:line="340" w:lineRule="atLeast"/>
        <w:ind w:left="0" w:right="0" w:firstLine="0"/>
        <w:jc w:val="left"/>
      </w:pPr>
      <w:bookmarkStart w:id="959" w:name="Body_470"/>
      <w:bookmarkEnd w:id="959"/>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805" style="position:absolute;z-index:25298124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loves the Buffalo Bills, Bruce Springsteen and hiking in the woods. Another is a fan of good jazz who tries to quote the lyrics from a James Brown song but gets them all wrong. The third loves a neat office, drives a red convertible and mixes the trappings of wealth with middlebrow tastes.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men are the three leading candidates for governor of New York, in the order that they appear on the ballot.</w:t>
      </w:r>
    </w:p>
    <w:p>
      <w:pPr>
        <w:pStyle w:val="Normal472"/>
      </w:pP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E. Pataki</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E. Pataki is meeting with reporters on a train, part of a whistle-stop tour through central New York. The reporters keep tossing questions at him about the race and the state budget, but as he answers, the governor's eyes keep drifting to the window, where he can see blue herons skim gracefully over the Tioughnioga River and into the wetlands.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look at this. Isn't this beautiful?" he asks as the interview winds down. "I just love this."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 who is 57, has an acute intellect and if he chooses can talk politics and policy all day long, but he often breaks into rapturous exclamations about the nature around him and bemoans the fact that at public events he cannot take a walk or go for a swim.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he is a man who never left his Hudson Valley roots, the pastoral surrounds of Peekskill, where his father was a postal worker and part-time truck farmer, where he won a scholarship to Yale. He eventually returned as a successful lawyer and became mayor.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greatest passions, besides politics, are hiking and bird watching. He can often be found on the weekends in Clarence Fahnestock Memorial State Park, leaving the trail and stomping off into the woods with binoculars, looking for an unusual bird. He loves bodysurfing on the shore, cross-country skiing, and snowshoeing.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dogs. His golden retriever, Eli, accompanies him on some hikes.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holds a special appeal for the lanky governor, especially basketball, which he played in high school. He keeps a basketball in his office and plays with it as he thinks, works, strategizes. He follows the Buffalo Bills closely, as well as the New York Knicks.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charity event at Chelsea Piers with Chris Mullin, the basketball star, earlier this year, the governor nailed several three-pointers and was high-fived by Mr. Mullin, a native New Yorker.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in the Legislature in the 1980's and early 1990's, Mr. Pataki played in a regular ballgame with other lawmakers, but a traffic accident in 1997 injured his knees and made it difficult for him to play.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big fan of Bruce Springsteen, the Band, the Who and the Rolling Stones. He counts Levon Helm, the drummer from the Band, as a personal friend. These days, he likes to listen to Mr. Springsteen's new CD, "The Rising," in the official state car. He calls out different tracks to the driver, depending on his mood.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Pataki went to Yale on a scholarship and later graduated from Columbia University's law school, elitism in any form aggravates him, his aides say. He returned to Peekskill to enter politics, rather than climbing the ladder in Manhattan. He has been married to Elizabeth, known as Libby, since 1973.</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is far from a provincial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He speaks five languages with varying degrees of proficiency. He reads constantly, usually books about American history or biographies. He makes it a point to read what his four children are reading so he can discuss the books with them.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also a history buff and knows a lot about the Hudson Valley. Ignoring the pleas of his aides, he recently took an extra 15 minutes, despite a busy campaign schedule, to look at the exhibits at a new military museum in Saratoga Springs, where he was supposed to cut the ribbon and move on. Instead, he marveled at the tiny uniform of a 12-year-old bugler from New York who had been at Gettysburg. "Imagine that," he said. "Twelve years old."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political hero is Theodore Roosevelt, partly because he identifies with Mr. Roosevelt's love of the outdoors and his commitment to conservation, but also because he fancies himself a force for reform, like Mr. Roosevelt was. His personal hero, he says, is his father, a working man of keen intelligence who, in addition to growing vegetables and delivering mail, was a volunteer firefighter.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Pataki's classmates at Yale and Columbia say it was not uncommon for him to skip class and some readings, something he acknowledges. He always made up for it by cramming and acing his finals. His aides say he is still a quick study.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one is with the governor, one often has the sense he is waiting for class to be over so he can get outside.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train ride from Binghamton to Syracuse, he jousted dutifully with reporters for 45 minutes over how he would close a budget shortfall, why he skipped the last two debates with his opponents and what his national ambitions might be. As the interview ended, the governor rose and left the car, telling reporters: "I feel bad. You haven't been able to see the incredible scenery."</w:t>
      </w:r>
    </w:p>
    <w:p>
      <w:pPr>
        <w:pStyle w:val="Normal472"/>
        <w:keepNext w:val="0"/>
        <w:spacing w:before="240" w:after="0" w:line="260" w:lineRule="atLeast"/>
        <w:ind w:left="0" w:right="0" w:firstLine="0"/>
        <w:jc w:val="left"/>
      </w:pPr>
      <w:r>
        <w:br/>
      </w:r>
      <w:hyperlink r:id="rId3939" w:history="1">
        <w:r>
          <w:rPr>
            <w:rFonts w:ascii="arial" w:eastAsia="arial" w:hAnsi="arial" w:cs="arial"/>
            <w:b w:val="0"/>
            <w:i/>
            <w:strike w:val="0"/>
            <w:color w:val="0077CC"/>
            <w:sz w:val="20"/>
            <w:u w:val="single"/>
            <w:vertAlign w:val="baseline"/>
          </w:rPr>
          <w:t>http://www.nytimes.com</w:t>
        </w:r>
      </w:hyperlink>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806" style="position:absolute;z-index:252982272"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Tom Golisano has spent millions of dollars of his own money on his campaign. (Ruby Washington/The New York Times); H. Carl McCall is considered a gentleman, even by his opponents. (Associated Press); Gov. George E. Pataki says his political hero is Theodore Roosevelt. (Chris Ramirez for The New York Times)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2002</w:t>
      </w:r>
    </w:p>
    <w:p>
      <w:pPr>
        <w:pStyle w:val="Normal472"/>
      </w:pPr>
    </w:p>
    <w:p>
      <w:pPr>
        <w:pStyle w:val="Normal472"/>
        <w:ind w:left="200"/>
        <w:sectPr>
          <w:type w:val="continuous"/>
          <w:pgMar w:top="840" w:right="1000" w:bottom="840" w:left="1000" w:header="400" w:footer="400"/>
          <w:pgNumType w:fmt="decimal"/>
          <w:cols w:space="720"/>
        </w:sectPr>
      </w:pPr>
      <w:r>
        <w:br/>
      </w:r>
      <w:r>
        <w:pict>
          <v:line id="_x0000_s2807" style="position:absolute;z-index:25298329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940"/>
          <w:headerReference w:type="default" r:id="rId3941"/>
          <w:footerReference w:type="even" r:id="rId3942"/>
          <w:footerReference w:type="default" r:id="rId3943"/>
          <w:headerReference w:type="first" r:id="rId3944"/>
          <w:footerReference w:type="first" r:id="rId3945"/>
          <w:pgSz w:w="12240" w:h="15840"/>
          <w:pgMar w:top="840" w:right="1000" w:bottom="840" w:left="1000" w:header="400" w:footer="400"/>
          <w:pgNumType w:fmt="decimal"/>
          <w:cols w:space="720"/>
          <w:titlePg w:val="0"/>
        </w:sectPr>
      </w:pPr>
    </w:p>
    <w:p>
      <w:pPr>
        <w:pStyle w:val="Normal473"/>
      </w:pPr>
    </w:p>
    <w:p>
      <w:pPr>
        <w:pStyle w:val="Normal473"/>
      </w:pPr>
      <w:r>
        <w:pict>
          <v:shape id="_x0000_i2808" type="#_x0000_t75" alt="LexisNexis®" style="width:147.75pt;height:30pt">
            <v:imagedata r:id="rId17" o:title=""/>
          </v:shape>
        </w:pict>
      </w:r>
      <w:r>
        <w:cr/>
      </w:r>
    </w:p>
    <w:p>
      <w:pPr>
        <w:pStyle w:val="Heading1471"/>
        <w:keepNext w:val="0"/>
        <w:spacing w:after="200" w:line="340" w:lineRule="atLeast"/>
        <w:ind w:left="0" w:right="0" w:firstLine="0"/>
        <w:jc w:val="center"/>
      </w:pPr>
      <w:hyperlink r:id="rId3946" w:history="1">
        <w:r>
          <w:rPr>
            <w:rFonts w:ascii="arial" w:eastAsia="arial" w:hAnsi="arial" w:cs="arial"/>
            <w:b/>
            <w:i/>
            <w:strike w:val="0"/>
            <w:color w:val="0077CC"/>
            <w:sz w:val="28"/>
            <w:u w:val="single"/>
            <w:vertAlign w:val="baseline"/>
          </w:rPr>
          <w:t>JAPAN'S COMMUNIST PARTY FACES UNCERTAINTY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1982, Sunday, Late City Final Edition</w:t>
      </w:r>
    </w:p>
    <w:p>
      <w:pPr>
        <w:pStyle w:val="Normal473"/>
        <w:keepNext w:val="0"/>
        <w:spacing w:after="0" w:line="240" w:lineRule="atLeast"/>
        <w:ind w:right="0"/>
        <w:jc w:val="both"/>
      </w:pPr>
      <w:bookmarkStart w:id="960" w:name="Bookmark_473"/>
      <w:bookmarkEnd w:id="960"/>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9, Column 1; Foreign Desk</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SCOTT STOKES, Special to the New York Times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TOKYO, July 3</w:t>
      </w:r>
    </w:p>
    <w:p>
      <w:pPr>
        <w:pStyle w:val="Normal473"/>
        <w:keepNext/>
        <w:spacing w:before="240" w:after="0" w:line="340" w:lineRule="atLeast"/>
        <w:ind w:left="0" w:right="0" w:firstLine="0"/>
        <w:jc w:val="left"/>
      </w:pPr>
      <w:bookmarkStart w:id="961" w:name="Body_471"/>
      <w:bookmarkEnd w:id="961"/>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809" style="position:absolute;z-index:25298432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Communist Party, the nation's oldest political organization, is marking its 60th anniversary this month amid expressions of doubt about its future.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hold fast to the tradition of our 60-year history,'' its leader, Kenji Miyamoto, said this week at a meeting with foreign reporters. But he added that ''the situation in Japan is complicated.''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to be alluding to recent losses for the party, particularly its sharp decline in the 1980 elections, in which its representation in the 511-seat lower house of Parliament dropped from 41 to 29.</w:t>
      </w:r>
    </w:p>
    <w:p>
      <w:pPr>
        <w:pStyle w:val="Normal47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TOKYO, July 3 - Japan's Communist Party, the nation's oldest political organization, is marking its 60th anniversary this month amid expressions of doubt about its future.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a period when the party was making gains under his leadership, the Communists had hopes of taking power in alliance with the Japan Socialist Party. Today the Socialists, who have 104 seats in the lower house, are pledged to an alliance with the Komeito, a middle-of-the-road Buddhist party with 34 seats.</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Achievements of 20 Years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over the more than 20 years he has been the party leader, Mr. Miyamoto, who is 73 years old, acclaimed the organization's achievements - the rise in its membership from 80,000 in 1961 to 470,000, the increase in the readership of its newspaper, Akahata, from 300,000 to more than three million and the gain in its representation in Parliament from a low of 6 seats to a high of 41 before the 1980 elections.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Miyamoto also pointed out that the number of Japanese voting Communist had increased from 1.16 million in 1960, or about 3 percent of the electorate, to 5.8 million, or 10 percent, by 1980.  He said the Communists were convinced that the Socialist-Komeito alliance was ''doomed to failure'' and that ''progressive unity'' - a Socialist-Communist alliance - would be possible.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groups, however, trail far behind the governing Liberal Democratic Party, which has a comfortable 21-seat majority in Parliament, with a total of 287 members in the 511-seat lower house.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Miyamoto noted that the Japan Teachers Union had swung during its annual meeting this week toward support for the traditional ''progressive'' alliance and against Komeito.</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Counterpart to Mitterrand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chief appears to see himself as a counterpart to President Francois Mitterrand of France, the Socialist leader, and not of Georges Marchais, the French Communist chief.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Miyamoto is vehemently anti-Soviet, has denounced the Soviet intervention in Afghanistan and Moscow's role in Poland and has repeatedly attacked ''hegemony,'' a code word in the Far East for Soviet regional ambitions. He opposes the presence of 40,000 American troops in Japan but urges that Japan possess strong armed forces for ''self-defense.''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Communist Party, according to party histories, was born July 15, 1922 when Communists here met to debate a directive sent from Moscow. The party was outlawed beginning in 1933, and its leaders were imprisoned. Mr. Miyamoto was held for 12 years until the end of World War II in August 1945, when Gen. Douglas MacArthur, the allied commander, allowed the Communists to return to politics.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quickly gained widespread support from intellectuals, and Marxism became a leading philosophy at principal universities. A major weakness of the party, however, is that it lacks support from organized labor. It is heavily dependent on its newspaper for money.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1978, the party seemed to falter as it tried to free itself of what is described here as excessive dogmatism. Mr. Miyamoto noted that at its congress two years earlier the party changed the term ''Marxism-Leninism'' to ''scientific Socialism'' and the concept of ''the dictatorship of the proletariat'' to ''the power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speculation that Mr. Miyamoto is planning to retire, but he has strongly denied reports that he may quit by the end of this year.</w:t>
      </w:r>
    </w:p>
    <w:p>
      <w:pPr>
        <w:pStyle w:val="Normal473"/>
      </w:pPr>
    </w:p>
    <w:p>
      <w:pPr>
        <w:pStyle w:val="Normal473"/>
        <w:ind w:left="200"/>
        <w:sectPr>
          <w:type w:val="continuous"/>
          <w:pgMar w:top="840" w:right="1000" w:bottom="840" w:left="1000" w:header="400" w:footer="400"/>
          <w:pgNumType w:fmt="decimal"/>
          <w:cols w:space="720"/>
        </w:sectPr>
      </w:pPr>
      <w:r>
        <w:br/>
      </w:r>
      <w:r>
        <w:pict>
          <v:line id="_x0000_s2810" style="position:absolute;z-index:25298534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947"/>
          <w:headerReference w:type="default" r:id="rId3948"/>
          <w:footerReference w:type="even" r:id="rId3949"/>
          <w:footerReference w:type="default" r:id="rId3950"/>
          <w:headerReference w:type="first" r:id="rId3951"/>
          <w:footerReference w:type="first" r:id="rId3952"/>
          <w:pgSz w:w="12240" w:h="15840"/>
          <w:pgMar w:top="840" w:right="1000" w:bottom="840" w:left="1000" w:header="400" w:footer="400"/>
          <w:pgNumType w:fmt="decimal"/>
          <w:cols w:space="720"/>
          <w:titlePg w:val="0"/>
        </w:sectPr>
      </w:pPr>
    </w:p>
    <w:p>
      <w:pPr>
        <w:pStyle w:val="Normal474"/>
      </w:pPr>
    </w:p>
    <w:p>
      <w:pPr>
        <w:pStyle w:val="Normal474"/>
      </w:pPr>
      <w:r>
        <w:pict>
          <v:shape id="_x0000_i2811" type="#_x0000_t75" alt="LexisNexis®" style="width:147.75pt;height:30pt">
            <v:imagedata r:id="rId17" o:title=""/>
          </v:shape>
        </w:pict>
      </w:r>
      <w:r>
        <w:cr/>
      </w:r>
    </w:p>
    <w:p>
      <w:pPr>
        <w:pStyle w:val="Heading1472"/>
        <w:keepNext w:val="0"/>
        <w:spacing w:after="200" w:line="340" w:lineRule="atLeast"/>
        <w:ind w:left="0" w:right="0" w:firstLine="0"/>
        <w:jc w:val="center"/>
      </w:pPr>
      <w:hyperlink r:id="rId3953" w:history="1">
        <w:r>
          <w:rPr>
            <w:rFonts w:ascii="arial" w:eastAsia="arial" w:hAnsi="arial" w:cs="arial"/>
            <w:b/>
            <w:i/>
            <w:strike w:val="0"/>
            <w:color w:val="0077CC"/>
            <w:sz w:val="28"/>
            <w:u w:val="single"/>
            <w:vertAlign w:val="baseline"/>
          </w:rPr>
          <w:t>FILM REVIEW;</w:t>
        </w:r>
      </w:hyperlink>
      <w:r>
        <w:br/>
      </w:r>
      <w:hyperlink r:id="rId3954" w:history="1">
        <w:r>
          <w:rPr>
            <w:rFonts w:ascii="arial" w:eastAsia="arial" w:hAnsi="arial" w:cs="arial"/>
            <w:b/>
            <w:i/>
            <w:strike w:val="0"/>
            <w:color w:val="0077CC"/>
            <w:sz w:val="28"/>
            <w:u w:val="single"/>
            <w:vertAlign w:val="baseline"/>
          </w:rPr>
          <w:t>Life as a Sleuth Is Good, Until Her Nanny Moves Out</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1996, Wednesday, Late Edition - Final</w:t>
      </w:r>
    </w:p>
    <w:p>
      <w:pPr>
        <w:pStyle w:val="Normal474"/>
        <w:keepNext w:val="0"/>
        <w:spacing w:after="0" w:line="240" w:lineRule="atLeast"/>
        <w:ind w:right="0"/>
        <w:jc w:val="both"/>
      </w:pPr>
      <w:bookmarkStart w:id="962" w:name="Bookmark_474"/>
      <w:bookmarkEnd w:id="962"/>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5;  Cultural Desk ; Column 5; ; Review</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74"/>
        <w:keepNext/>
        <w:spacing w:before="240" w:after="0" w:line="340" w:lineRule="atLeast"/>
        <w:ind w:left="0" w:right="0" w:firstLine="0"/>
        <w:jc w:val="left"/>
      </w:pPr>
      <w:bookmarkStart w:id="963" w:name="Body_472"/>
      <w:bookmarkEnd w:id="963"/>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812" style="position:absolute;z-index:25298636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shame, but not a surprise, if a very young audience weaned on action-adventure cartoons finds the film adaptation of Louise Fitzhugh's 1964 children's book, "Harriet the Spy," too sweetly demure to capture their imagination. This mutedly poignant film about a smart young girl's up-and-down relationship with her sixth-grade peers is virtually gadget-free.  When it revs its engines, the volume never rises above a polite hum.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also mercifully free of the coy pre-pubescent ogling that Hollywood family movies routinely insert to prove that their youthful characters are already firmly planted on the path toward red-blooded sexual normality. Although there is a brief scene of kids zooming around on in-line skates, the movie's subtly hallucinatory evocation of an upper-middle-class childhood in a small American city feels timeless. There isn't a video game (or even a television) in sight. When the title character is taken to the movies, it is to see Greta Garbo in "Mata Hari."</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the Spy" follows the adventures of Harriet Welsch (Michelle Trachtenberg), a precociously curious 11-year-old girl who imagines herself a spy and meticulously records her observations of classmates and neighbors in a private notebook. One neighbor (Don Francks), whom she observes through a hole in his leaky roof, is a collector of stray cats. Another is a wealthy pink-haired termagant (Eartha Kitt) on whom Harriet eavesdrops while hiding in a dumbwaiter.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Harriet's world is close to idyllic until the day her beloved nanny, Golly (Rosie O'Donnell), decides the time has come to part ways with the Welsch family. Suddenly Harriet is bereft. Her world collapses further when her snooty rival for the most popular girl in class, Marion Hawthorne (Charlotte Sullivan), steals her notebook and vindictively reads Harriet's critical assessments of her friends out loud.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Harriet finds herself a pariah, the victim of persecutions carried out by classmates whom Marion vengefully organizes into a group that calls itself the Spy Catchers Club. When Harriet retaliates by methodically getting even with her tormentors, she is sent to a therapist. Ultimately, the beloved Golly is brought back long enough to give Harriet crucial advice about the value of friendship, the seeking of forgiveness and the practicality of little white lies.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Bronwen Hughes, has imagined Harriet's adventures as a sort of waking dream, in which the girl and her classmates seem ordinary while the grown-up characters are stylized, storybook figures. Miss Trachtenberg, who makes her screen debut as Harriet, gives a performance that is as endearing as it is devoid of self-conscious cuteness. Her Harriet is high-spirited and stubborn, but never unlikable. Ms. O'Donnell's stern but cuddly Golly suggests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Mary Poppins crossed with grown-up Girl Scout.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Smith-Cameron and Robert Joy play Harriet's parents as dithery 1930's-style socialites. Vanessa Lee Chester and Gregory Smith as Harriet's best friends, Janie (a would-be science whiz) and Sport (the forlorn son of an impoverished writer), give appealing portrayals of children whose non-slangy speech seems more 1940's than contemporary. Miss Sullivan's Marion is the kind of archetypally stuck-up little princess begging for a comeuppance who never seems to go out of date.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movie's refusal to be contemporary in ways that knowingly wink at the audience is a sign of its integrity, that refusal could be a commercial impediment. "Harriet the Spy" is a dream of childhood created for an audience that may be too restless and hungry for excitement to want to share the reveries of a young girl interpreting the world with binoculars, a magnifying glass and a notebook. Those who do will find themselves in a soft-focus world of slightly goofy, rose-colored enchantment.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rated PG (Parental guidance suggested). Some children could be upset by the title character's emotional problems.</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THE SPY</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Bronwen Hughes; written by Douglas Petrie and Theresa Rebeck, with adaptation by Greg Taylor and Julie Talen, based on the novel by Louise Fitzhugh; director of photography, Francis Kenny; edited by Debra Chiate; music by Jamshied Sharifi; production designer, Lester Cohen; produced by Marykay Powell; released by Paramount Pictures. Running time: 96 minutes. This film is rated PG.</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Michelle Trachtenberg (Harriet), Rosie O'Donnell (Ole Golly), Vanessa Lee Chester (Janie Gibbs), Gregory Smith (Sport), J. Smith-Cameron (Mrs. Welsch), Robert Joy (Mr. Welsch), Eartha Kitt (Agatha K. Plummer), Don Francks (Harrison Withers), Eugene Lipinski (George Waldenstein) and Charlotte Sullivan (Marion Hawthorne).</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813" style="position:absolute;z-index:252987392"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Michelle Trachtenberg as a precocious sixth grader in "Harriet the Spy." (Rafy/Paramount Pictures)</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1996</w:t>
      </w:r>
    </w:p>
    <w:p>
      <w:pPr>
        <w:pStyle w:val="Normal474"/>
      </w:pPr>
    </w:p>
    <w:p>
      <w:pPr>
        <w:pStyle w:val="Normal474"/>
        <w:ind w:left="200"/>
        <w:sectPr>
          <w:type w:val="continuous"/>
          <w:pgMar w:top="840" w:right="1000" w:bottom="840" w:left="1000" w:header="400" w:footer="400"/>
          <w:pgNumType w:fmt="decimal"/>
          <w:cols w:space="720"/>
        </w:sectPr>
      </w:pPr>
      <w:r>
        <w:br/>
      </w:r>
      <w:r>
        <w:pict>
          <v:line id="_x0000_s2814" style="position:absolute;z-index:25298841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955"/>
          <w:headerReference w:type="default" r:id="rId3956"/>
          <w:footerReference w:type="even" r:id="rId3957"/>
          <w:footerReference w:type="default" r:id="rId3958"/>
          <w:headerReference w:type="first" r:id="rId3959"/>
          <w:footerReference w:type="first" r:id="rId3960"/>
          <w:pgSz w:w="12240" w:h="15840"/>
          <w:pgMar w:top="840" w:right="1000" w:bottom="840" w:left="1000" w:header="400" w:footer="400"/>
          <w:pgNumType w:fmt="decimal"/>
          <w:cols w:space="720"/>
          <w:titlePg w:val="0"/>
        </w:sectPr>
      </w:pPr>
    </w:p>
    <w:p>
      <w:pPr>
        <w:pStyle w:val="Normal475"/>
      </w:pPr>
    </w:p>
    <w:p>
      <w:pPr>
        <w:pStyle w:val="Normal475"/>
      </w:pPr>
      <w:r>
        <w:pict>
          <v:shape id="_x0000_i2815" type="#_x0000_t75" alt="LexisNexis®" style="width:147.75pt;height:30pt">
            <v:imagedata r:id="rId17" o:title=""/>
          </v:shape>
        </w:pict>
      </w:r>
      <w:r>
        <w:cr/>
      </w:r>
    </w:p>
    <w:p>
      <w:pPr>
        <w:pStyle w:val="Heading1473"/>
        <w:keepNext w:val="0"/>
        <w:spacing w:after="200" w:line="340" w:lineRule="atLeast"/>
        <w:ind w:left="0" w:right="0" w:firstLine="0"/>
        <w:jc w:val="center"/>
      </w:pPr>
      <w:hyperlink r:id="rId3961" w:history="1">
        <w:r>
          <w:rPr>
            <w:rFonts w:ascii="arial" w:eastAsia="arial" w:hAnsi="arial" w:cs="arial"/>
            <w:b/>
            <w:i/>
            <w:strike w:val="0"/>
            <w:color w:val="0077CC"/>
            <w:sz w:val="28"/>
            <w:u w:val="single"/>
            <w:vertAlign w:val="baseline"/>
          </w:rPr>
          <w:t>Abortion Politics Didn't Doom the G.O.P.</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64" w:name="Bookmark_475"/>
      <w:bookmarkEnd w:id="964"/>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OP-ED CONTRIBUTOR</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Douthat, a senior editor at The Atlantic, is a co-author of ''Grand New Party: How Republicans Can Win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Save the American Dream.''</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75"/>
        <w:keepNext/>
        <w:spacing w:before="240" w:after="0" w:line="340" w:lineRule="atLeast"/>
        <w:ind w:left="0" w:right="0" w:firstLine="0"/>
        <w:jc w:val="left"/>
      </w:pPr>
      <w:bookmarkStart w:id="965" w:name="Body_473"/>
      <w:bookmarkEnd w:id="965"/>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816" style="position:absolute;z-index:25298944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iron law of recent American politics dictates that any Republican setback at the polls will be quickly pinned on the pro-life movement. You might think that the Republican Party's 2008 debacle would be an exception to this rule. John McCain probably mentioned earmarks about a thousand times more often than he let the word ''abortion'' slip his lips. The Republican ticket's weak attempts to play the culture-war card -- a Bill Ayers here, a Joe the Plumber there -- had nothing whatsoever to do with Roe v. Wade. And why should abortion opponents, of all conservative factions, take the blame for the financial meltdown, or the bungled occupation of Iraq, or the handling of Hurricane Katrina?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never mind. Pro-choice Republicans, in particular, know exactly whom to blame for their party's showing. As Christie Whitman, the former New Jersey governor and Bush administration E.P.A. chief, explained after the election, it lost because ''the party was taken hostage by 'social fundamentalists,' the people who base their votes on such social issues as abortion.''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conservative columnist Kathleen Parker made the same point more vividly: ''The evangelical, right-wing, oogedy-boogedy branch of the G.O.P. is what ails the erstwhile conservative party.'' The neoconservative writer Max Boot was diffident about the matter (''I don't think Republicans need to panic,'' he wrote, but ''one area where I do see some room for adjustment is on the issue of abortion'') and the right-wing humorist P. J. O'Rourke was blunt (pro-lifers should ''give the issue a rest''). The message is clear: If the Republican Party would only jettison its position on abortion, it would be back on its feet in no time.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pro-lifers, these refrains are as frustrating as they are familiar. But more frustrating than the blame game is the equally familiar advice that has accompanied it. Most abortion opponents can recite the litany by heart. Their movement should focus on changing hearts and minds, rather than the law. It should be more consistently pro-life, by helping human beings outside the womb as well as those within it. It should cease trying to roll back the sexual revolution and standing athwart science yelling ''stop!'' And above all, it should be less absolutist, and more amenable to compromise.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there's wisdom in some of these suggestions. But pro-lifers have already taken much of it to heart. Compromise, rather than absolutism, has been the watchword of anti-abortion efforts for some time now. Since the early 1990s, advocates have focused on pushing largely modest state-level restrictions, from parental notification laws to waiting periods to bans on what we see as the grisliest forms of abortion.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culture of (sometimes violent) protest that once defined the movement is largely a thing of the past: Pay a visit to any locus of anti-abortion sentiment -- an evangelical megachurch, say, or a conservative Catholic parish -- and you'll find that the bulk of pro-life energy is being channeled into grassroots efforts, from crisis pregnancy centers to post-abortion counseling, that seek to reduce the abortion rate one woman and one child at a time.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same period, pro-lifers -- especially in the evangelical community -- have broadened their movement's ambit, emphasizing poverty, the environment and other non-abortion ''life issues'' more consistently than an earlier generation did. Leading pro-life figures like Rick Warren are more likely to be photographed touring poor nations alongside Bono than protesting outside abortion clinics. Apart from its Supreme Court appointments, the Bush administration policy most influenced by pro-life sentiment was probably its AIDS-in-Africa initiative.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movement's supposed antipathy to science and social change -- well, no doubt you'll find more believers in young-earth creationism or divinely ordained patriarchy at a pro-life rally than you would at the Harvard Faculty Club. But here, too, the easy stereotypes are increasingly detached from reality.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we're coming off a decade in which pro-lifers responded to the embryonic stem-cell controversy by becoming better versed in the relevant science than their miracle-cure-promising opponents. They insisted, presciently, that scientific advances with non-fetal stem cells, rather than legal restrictions, would eventually offer a way forward. And we're coming off an election in which pro-lifers rallied eagerly around Sarah Palin, a working mother whose family structure -- from her Mr. Mom husband to her pregnant, unwed daughter -- reflected post-feminist realities rather than an Ozzie-and-Harriet nostalgia trip.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question isn't whether the anti-abortion movement can change, adapt and compromise. It's already done that. The question is whether it can afford to compromise on the national issue that keeps serious pro-lifers in the Republican fold, and requires an abortion litmus test for Republican presidential nominees -- namely, the composition of the courts. And here the pro-life movement is essentially trapped -- not by its own inflexibility, but by the inflexibility of the Supreme Court's abortion jurisprudence.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theory, there are many middle grounds imaginable in America's abortion wars, from bans that make exceptions for rape and fetal deformities to legal systems modeled on the French system, in which abortion is available but discouraged in the first 10 weeks and sharply restricted thereafter.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is amenable to compromise: majorities support keeping abortion legal in some cases, but polling by CBS News and The Times during the presidential campaign showed that more Americans supported new restrictions on abortion than said it should be available on demand. And while some pro-lifers would reject any bargain, many more would be delighted to strike a deal that extends legal protection to more of the unborn, even if it stopped short of achieving the movement's ultimate goals.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such compromise is possible so long as Roe v. Wade and Planned Parenthood v. Casey remain on the books. These decisions are monuments to pro-choice absolutism, and for pro-lifers to accept them means accepting that no serious legal restrictions on abortion will ever be possible -- no matter what the polls say, and no matter how many hearts and minds pro-lifers change.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Overturning Roe and Casey has never been an easy task, and the election of Barack Obama will make it that much more difficult. Facing a hostile governing majority, pro-lifers can and should talk more about the possibility of compromise: They should explain, more often and more cogently, that if Americans want laws that better reflect their muddled sentiments on abortion, it is pro-choice maximalism, not the pro-life movement, that's really standing in the way.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 long as the Supreme Court remains closely divided, and a post-Roe world remains in reach, the movement's basic political task must remain the same. Not because pro-lifers are absolutists who reject compromise, but because any real compromise will always depend on overturning Roe. Giving up on this goal would mean giving up the movement's very purpose, while gaining nothing in return. </w:t>
      </w:r>
    </w:p>
    <w:p>
      <w:pPr>
        <w:pStyle w:val="Normal475"/>
        <w:keepNext w:val="0"/>
        <w:spacing w:before="240" w:after="0" w:line="260" w:lineRule="atLeast"/>
        <w:ind w:left="0" w:right="0" w:firstLine="0"/>
        <w:jc w:val="left"/>
      </w:pPr>
      <w:r>
        <w:br/>
      </w:r>
      <w:hyperlink r:id="rId3962" w:history="1">
        <w:r>
          <w:rPr>
            <w:rFonts w:ascii="arial" w:eastAsia="arial" w:hAnsi="arial" w:cs="arial"/>
            <w:b w:val="0"/>
            <w:i/>
            <w:strike w:val="0"/>
            <w:color w:val="0077CC"/>
            <w:sz w:val="20"/>
            <w:u w:val="single"/>
            <w:vertAlign w:val="baseline"/>
          </w:rPr>
          <w:t>http://www.nytimes.com</w:t>
        </w:r>
      </w:hyperlink>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817" style="position:absolute;z-index:252990464"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KELLY BLAIR)                                                         </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2008</w:t>
      </w:r>
    </w:p>
    <w:p>
      <w:pPr>
        <w:pStyle w:val="Normal475"/>
      </w:pPr>
    </w:p>
    <w:p>
      <w:pPr>
        <w:pStyle w:val="Normal475"/>
        <w:ind w:left="200"/>
        <w:sectPr>
          <w:type w:val="continuous"/>
          <w:pgMar w:top="840" w:right="1000" w:bottom="840" w:left="1000" w:header="400" w:footer="400"/>
          <w:pgNumType w:fmt="decimal"/>
          <w:cols w:space="720"/>
        </w:sectPr>
      </w:pPr>
      <w:r>
        <w:br/>
      </w:r>
      <w:r>
        <w:pict>
          <v:line id="_x0000_s2818"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963"/>
          <w:headerReference w:type="default" r:id="rId3964"/>
          <w:footerReference w:type="even" r:id="rId3965"/>
          <w:footerReference w:type="default" r:id="rId3966"/>
          <w:headerReference w:type="first" r:id="rId3967"/>
          <w:footerReference w:type="first" r:id="rId3968"/>
          <w:pgSz w:w="12240" w:h="15840"/>
          <w:pgMar w:top="840" w:right="1000" w:bottom="840" w:left="1000" w:header="400" w:footer="400"/>
          <w:pgNumType w:fmt="decimal"/>
          <w:cols w:space="720"/>
          <w:titlePg w:val="0"/>
        </w:sectPr>
      </w:pPr>
    </w:p>
    <w:p>
      <w:pPr>
        <w:pStyle w:val="Normal476"/>
      </w:pPr>
    </w:p>
    <w:p>
      <w:pPr>
        <w:pStyle w:val="Normal476"/>
      </w:pPr>
      <w:r>
        <w:pict>
          <v:shape id="_x0000_i2819" type="#_x0000_t75" alt="LexisNexis®" style="width:147.75pt;height:30pt">
            <v:imagedata r:id="rId17" o:title=""/>
          </v:shape>
        </w:pict>
      </w:r>
      <w:r>
        <w:cr/>
      </w:r>
    </w:p>
    <w:p>
      <w:pPr>
        <w:pStyle w:val="Heading1474"/>
        <w:keepNext w:val="0"/>
        <w:spacing w:after="200" w:line="340" w:lineRule="atLeast"/>
        <w:ind w:left="0" w:right="0" w:firstLine="0"/>
        <w:jc w:val="center"/>
      </w:pPr>
      <w:hyperlink r:id="rId3969" w:history="1">
        <w:r>
          <w:rPr>
            <w:rFonts w:ascii="arial" w:eastAsia="arial" w:hAnsi="arial" w:cs="arial"/>
            <w:b/>
            <w:i/>
            <w:strike w:val="0"/>
            <w:color w:val="0077CC"/>
            <w:sz w:val="28"/>
            <w:u w:val="single"/>
            <w:vertAlign w:val="baseline"/>
          </w:rPr>
          <w:t>Bitter Departure for Miami's Ballet Patriarch</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2011 Monday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6"/>
        <w:keepNext w:val="0"/>
        <w:spacing w:after="0" w:line="240" w:lineRule="atLeast"/>
        <w:ind w:right="0"/>
        <w:jc w:val="both"/>
      </w:pPr>
      <w:bookmarkStart w:id="966" w:name="Bookmark_476"/>
      <w:bookmarkEnd w:id="966"/>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J. WAKIN</w:t>
      </w:r>
    </w:p>
    <w:p>
      <w:pPr>
        <w:pStyle w:val="Normal476"/>
        <w:keepNext/>
        <w:spacing w:before="240" w:after="0" w:line="340" w:lineRule="atLeast"/>
        <w:ind w:left="0" w:right="0" w:firstLine="0"/>
        <w:jc w:val="left"/>
      </w:pPr>
      <w:bookmarkStart w:id="967" w:name="Body_474"/>
      <w:bookmarkEnd w:id="967"/>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820" style="position:absolute;z-index:25299251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class at the Miami City Ballet had just ended one day in late September when the dancers and staff gathered in the main studio for a companywide meeting with their founder, artistic director and patriarch, Edward Villella.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 spoke of his pride in them and his joy at the success of a recent Paris tour. And then, pushing down sobs, he read a news release with stunning news: Mr. Villella would leave the company after next season. The dancers gasped, wept and hugged. At a board meeting later that day they streamed in looking for answers.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them Mr. Villella was the only artistic director they had ever known. For Miami he was the force behind one of the nation's finest regional companies, a troupe at the height of its renown. For the dance world he was a legend, one of the greatest male dancers produced by the United States.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board leadership called Mr. Villella's departure a mutual decision. But although his age -- 75 -- suggests that retirement was not far off, Mr. Villella was forced out, according to recent interviews with his supporters on the board, friends and others familiar with the company.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working like dynamite,'' said Bob Avian, a board member. ''Personally I'm very upset that Edward's been relieved.''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Carlynn Kronenberg, a veteran principal dancer, said Mr. Villella was not leaving of his own will. ''All of us felt that he had more to give,'' she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Villella's departure appears to stem from gathering friction with key board members regarding questions of authority, the company's financial future and who holds ultimate sway over a ballet troupe that was artistically synonymous with Mr. Villella but financially dependent on wealthy Floridians.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 declined to discuss the reason for his departure. He did point out, however, that he was in excellent health and full of energy. ''I'm not the retiring type, shall we say,'' Mr. Villella said in an interview in New York, where he and his wife, Linda, who runs the company's ballet school, were looking for a new place to live. ''But there are many, many things that I haven't done, and I shall pursue those.''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writing, teaching and working on a multimedia dance project, he added. He will depart in the spring of 2013, but under an unpublicized agreement with the company he will be paid for another year.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what I do,'' Mr. Villella said. ''I love my dancers. Will I be sad when I leave them? Sure I will be. But that's a normal thing. These are my guys.''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argue that meddling by board members in administrative matters reached an intolerable level. Mr. Villella -- who has a pugnacious streak -- may have stoked resentment by turning his back on his board critics, not even greeting several of them at a gala in Miami last March.</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it to be Edward Villella's company anymore,'' Alfred Allan Lewis, a donor, said of influential board members. ''They want it to be their company.'' He acknowledged that Mr. Villella made enemies. ''He is not very good at playing the social games,''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few board members would speak on the record for fear that controversy would harm fund-raising. Two members, while praising his artistry and contribution, suggested it was becoming difficult to raise money because donors questioned the company's viability given Mr. Villella's age and the lack of a concrete succession plan.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he's so wonderful, it almost becomes a liability because people say: 'What do you have without him? Nothing,' '' said one board member, who spoke on condition of anonymity to avoid offending Mr. Villella. This board member compared him to an aging corporate titan who created a business but did not have the perspective to know when to leave. ''My only motivation is, how does this company thrive and be here for the long term?'' the board member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president, James Eroncig, said he was new to the board and not involved in the negotiation of Mr. Villella's departure. ''It was a fait accompli,''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R. Kirk Landon, acknowledged that he had given Mr. Villella a book about corporate transitions at a meeting between the two early this year. ''It was time to start worrying about succession,''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Mr. Villella's departure was preceded by a change in status. An agreement in April removed ''chief executive officer'' from his job description, said Pamela N. Gardiner, the outgoing executive director, although the title remained on the company's Web site as of Sunday.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 the company announced it had hired Nicholas T. Goldsborough, an experienced administrator and fund-raiser, as the new executive director. He will report directly to the board instead of to Mr. Villella as Ms. Gardiner did. She will remain, with the title of executive vice president for artistic affairs. The shift was an indication of the board leadership's desire for, as Ms. Gardiner put it, ''more of a business model rather than an artistic model.''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Goldsborough's arrival signals new ambitions. He said in an interview that he hopes to raise a substantial endowment, perhaps $30 million or $40 million, compared to the roughly $2 million endowment now. Mr. Eroncig, the board president, expressed hope for more televised performances and an annual appearance in New York.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experienced a string of deficits and declining box office earnings in recent years, and, Mr. Villella said, finances remain precarious. Nevertheless, the 43-member Miami City Ballet has established itself as one of the finest regional companies, punching far above its weight, with a $14.5 million budget. A wealth of talented young dancers fill the ranks. It is coming off a recent high: its first nationally broadcast PBS special; critically praised performances at City Center in 2009, the company's New York debut; and the triumphant three-week visit to Paris in July. In March it will perform a new work by the leading choreographer Alexei Ratmansky in a collaboration with the Cleveland Orchestra.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 cuts a small figure, his hair still jet black, his body manifestly creaky from the ravages of a dance career. He has had three hip replacements. ''It became a habit,''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era he was a magnetic star at George Balanchine's New York City Ballet and a personality in the popular culture who often appeared on television, a symbol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amid ballet-world chiffon. The son of a trucking company owner, he grew up in Bayside, Queens, and attended New York Maritime College, where he was school welterweight boxing champion and lettered in baseball. He danced at President John F. Kennedy's inauguration and was a rare American to give an encore at the Bolshoi Ballet in Moscow. ''I thought it was the moment of my life,'' he said. ''I thought I would never experience anything like that again -- until Paris.''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 brought the Balanchine style to Miami and turned the company into a leading repository of the tradition. He also broadened the repertory to include works by Twyla Tharp, Paul Taylor and others, as well as full-length ballets.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leadership insists that it wants to continue the Balanchine tradition with its next artistic leader, whom the board expects to name by the spring. But the pool of candidates with a depth of Balanchine knowledge is small.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Villella's dancing career came to a halt abruptly because of a deteriorated hip, but he managed to return to dance briefly, ensuring that he would go out on his own terms. He declined to draw a parallel between the end of his dancing and artistic director's phases, only saying: ''It's really about the dancers. I wanted to make a company I would have liked to dance in.''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Eroncig, the board president, said Mr. Villella would be suitably honored. He did not rule out a statue.</w:t>
      </w:r>
    </w:p>
    <w:p>
      <w:pPr>
        <w:pStyle w:val="Normal476"/>
        <w:keepNext w:val="0"/>
        <w:spacing w:before="240" w:after="0" w:line="260" w:lineRule="atLeast"/>
        <w:ind w:left="0" w:right="0" w:firstLine="0"/>
        <w:jc w:val="left"/>
      </w:pPr>
      <w:r>
        <w:br/>
      </w:r>
      <w:hyperlink r:id="rId3970" w:history="1">
        <w:r>
          <w:rPr>
            <w:rFonts w:ascii="arial" w:eastAsia="arial" w:hAnsi="arial" w:cs="arial"/>
            <w:b w:val="0"/>
            <w:i/>
            <w:strike w:val="0"/>
            <w:color w:val="0077CC"/>
            <w:sz w:val="20"/>
            <w:u w:val="single"/>
            <w:vertAlign w:val="baseline"/>
          </w:rPr>
          <w:t>http://www.nytimes.com</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821" style="position:absolute;z-index:252993536"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members of Miami City Ballet at the Adrienne Arsht Center in Miami in January 2010. Right, Edward Villella, the artistic director, at the company studios. (PHOTOGRAPHS BY OSCAR HIDALGO FOR THE NEW YORK TIMES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STEBER FOR THE NEW YORK TIMES) (C1)</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Villella in the Balanchine ballet ''The Prodigal Son'' in New York in 1969. (PHOTOGRAPH BY BILL EPPRIDGE/TIMEPIX) (C7)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2011</w:t>
      </w:r>
    </w:p>
    <w:p>
      <w:pPr>
        <w:pStyle w:val="Normal476"/>
      </w:pPr>
    </w:p>
    <w:p>
      <w:pPr>
        <w:pStyle w:val="Normal476"/>
        <w:ind w:left="200"/>
        <w:sectPr>
          <w:type w:val="continuous"/>
          <w:pgMar w:top="840" w:right="1000" w:bottom="840" w:left="1000" w:header="400" w:footer="400"/>
          <w:pgNumType w:fmt="decimal"/>
          <w:cols w:space="720"/>
        </w:sectPr>
      </w:pPr>
      <w:r>
        <w:br/>
      </w:r>
      <w:r>
        <w:pict>
          <v:line id="_x0000_s2822"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971"/>
          <w:headerReference w:type="default" r:id="rId3972"/>
          <w:footerReference w:type="even" r:id="rId3973"/>
          <w:footerReference w:type="default" r:id="rId3974"/>
          <w:headerReference w:type="first" r:id="rId3975"/>
          <w:footerReference w:type="first" r:id="rId3976"/>
          <w:pgSz w:w="12240" w:h="15840"/>
          <w:pgMar w:top="840" w:right="1000" w:bottom="840" w:left="1000" w:header="400" w:footer="400"/>
          <w:pgNumType w:fmt="decimal"/>
          <w:cols w:space="720"/>
          <w:titlePg w:val="0"/>
        </w:sectPr>
      </w:pPr>
    </w:p>
    <w:p>
      <w:pPr>
        <w:pStyle w:val="Normal477"/>
      </w:pPr>
    </w:p>
    <w:p>
      <w:pPr>
        <w:pStyle w:val="Normal477"/>
      </w:pPr>
      <w:r>
        <w:pict>
          <v:shape id="_x0000_i2823" type="#_x0000_t75" alt="LexisNexis®" style="width:147.75pt;height:30pt">
            <v:imagedata r:id="rId17" o:title=""/>
          </v:shape>
        </w:pict>
      </w:r>
      <w:r>
        <w:cr/>
      </w:r>
    </w:p>
    <w:p>
      <w:pPr>
        <w:pStyle w:val="Heading1475"/>
        <w:keepNext w:val="0"/>
        <w:spacing w:after="200" w:line="340" w:lineRule="atLeast"/>
        <w:ind w:left="0" w:right="0" w:firstLine="0"/>
        <w:jc w:val="center"/>
      </w:pPr>
      <w:hyperlink r:id="rId3977" w:history="1">
        <w:r>
          <w:rPr>
            <w:rFonts w:ascii="arial" w:eastAsia="arial" w:hAnsi="arial" w:cs="arial"/>
            <w:b/>
            <w:i/>
            <w:strike w:val="0"/>
            <w:color w:val="0077CC"/>
            <w:sz w:val="28"/>
            <w:u w:val="single"/>
            <w:vertAlign w:val="baseline"/>
          </w:rPr>
          <w:t xml:space="preserve">Colorado Awaits Result Of Electoral Photo Finish </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2002 Wednesday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7"/>
        <w:keepNext w:val="0"/>
        <w:spacing w:after="0" w:line="240" w:lineRule="atLeast"/>
        <w:ind w:right="0"/>
        <w:jc w:val="both"/>
      </w:pPr>
      <w:bookmarkStart w:id="968" w:name="Bookmark_477"/>
      <w:bookmarkEnd w:id="968"/>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National Desk; Pg. 20</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Dec. 3  </w:t>
      </w:r>
    </w:p>
    <w:p>
      <w:pPr>
        <w:pStyle w:val="Normal477"/>
        <w:keepNext/>
        <w:spacing w:before="240" w:after="0" w:line="340" w:lineRule="atLeast"/>
        <w:ind w:left="0" w:right="0" w:firstLine="0"/>
        <w:jc w:val="left"/>
      </w:pPr>
      <w:bookmarkStart w:id="969" w:name="Body_475"/>
      <w:bookmarkEnd w:id="969"/>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824" style="position:absolute;z-index:25299558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Reapportionment gave Colorado a new House seat this year, and in redrawing the state Congressional map for the 2002 elections lawmakers here made sure it would be competitive. But this competitive?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Election Day and absentee votes in the new Seventh Congressional District were counted, the Republican candidate, Bob Beauprez, a former state party chairman, held a 386-vote lead over his Democratic challenger, Mike Feeley, a former state senator. Then a state court ruled that more than 2,000 disputed ballots had to be certified before a winner could be declared. That left Mr. Beauprez ahead by just 122 votes, 81,530 to 81,408 for Mr. Feeley. Three other candidates split 9,282 votes.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compliance with a Colorado law that requires a full recount if the margin of victory is one half of 1 percent or less of the apparent winner's total, officials began a final review today to determine who won. In this case, the difference was 0.15 of 1 percent, making it one of the closest races ever for a Congressional seat and perhaps the last of the 2002 federal elections to be settled, with the official result not expected before a Dec. 15 deadline. Louisiana voters will cast ballots on Saturday in runoff elections for the Senate and a Congressional seat.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outside the definition of landslide," Mr. Beauprez said, laughing at his predicament. "But I'd be stunned if we saw that much of a change in the recount."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Beauprez is so certain of victory that he has found himself an office in Washington, hired staff members and rented a apartment. "All of which is contingent on the almost unimaginable not happening,"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Feeley, who has returned to private law practice, said he could not fathom a turnabout that would make him the winner, although he has waited to concede until the final count is complete.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realist," he said. "I'd rather be on the other side of it, but I'm not holding my breath. Besides, I'm not aware there has ever been a recount in Colorado where the result turned around."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Seventh District hugs Denver on three sides as a mix of middle-class suburbs,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and rural farm areas. With an electorate almost equally divided among Democrats, Republicans and unaffiliated voters, the House race was considered a tossup from the start, and both national parties spent millions of dollars to get their candidate elected, much of it for attack advertisements and campaign appearances by national party leaders.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became clear that the final count would stretch on for weeks, both Mr. Beauprez and Mr. Feeley attended orientation meetings in Washington for new members. While Mr. Feeley said he did not feel confident enough to hunt for housing or offices, he played a role in shaping the Democratic leadership for the new Congress. With the blessing of party leaders, he voted for House caucus chairman, a contest between Representatives Robert Menendez of New Jersey and Rosa DeLauro of Connecticut. Mr. Menendez won, 104 to 103.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easy choice, Mr. Feeley said. Mr. Menendez contributed money to his campaign and came to Colorado twice to stump with him. "They knew where my vote was," Mr. Feeley said. "I grew up in Hackensack."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Feeley and Mr. Beauprez said the race had left them with regrets over their inability to generate wider support. Mr. Beauprez, a former dairy farmer and banker, said he was saddened that the campaign was characterized by a steady stream of attack advertisements that made it one of the nastier races in the state this year.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party swung pretty hard,"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an issue advertisement that he ran over the week before Election Day, Mr. Beauprez said, that very likely made the difference. Until then, he said, his internal polls showed that he might lose by as many as 1,500 votes. Sensing voters were disgusted by attacks that drowned out efforts to define himself on key issues, he put up a 30-second television commercial that showed him talking straight to the camera, saying: "A lot of nasty stuff has been said about me lately, and as an old dairy farmer, I recognize the smell. So I'm here to tell you where I stand." He went on to discuss his support for protecting Social Security and making permanent the tax cuts passed last year.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convinced," Mr. Beauprez said, "that if we had not gone up with that last positive piece, I probably would have come in second."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Feeley, who described the election aftermath as "an emotional roller coaster," said he had "a thousand regrets" over the campaign, not least of them the participation of minor party candidates. Echoing Democratic complaints that Ralph Nader, running on the Green Party ticket, cost Al Gore the presidency in 2000, Mr. Feeley said candidates from the Green, Reform and Libertarian Parties might have cost him a victory. Dave Chandler of the Greens had 3,264 votes; Victor Good of Reform, 3,123; and G. T. Martin of the Libertarians, 2,895.</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9,000 votes were still in play, who knows?" Mr. Feeley said. "But in my mind, the third-party vote was the last nail in the coffin."</w:t>
      </w:r>
    </w:p>
    <w:p>
      <w:pPr>
        <w:pStyle w:val="Normal477"/>
        <w:keepNext w:val="0"/>
        <w:spacing w:before="240" w:after="0" w:line="260" w:lineRule="atLeast"/>
        <w:ind w:left="0" w:right="0" w:firstLine="0"/>
        <w:jc w:val="left"/>
      </w:pPr>
      <w:r>
        <w:br/>
      </w:r>
      <w:hyperlink r:id="rId3978" w:history="1">
        <w:r>
          <w:rPr>
            <w:rFonts w:ascii="arial" w:eastAsia="arial" w:hAnsi="arial" w:cs="arial"/>
            <w:b w:val="0"/>
            <w:i/>
            <w:strike w:val="0"/>
            <w:color w:val="0077CC"/>
            <w:sz w:val="20"/>
            <w:u w:val="single"/>
            <w:vertAlign w:val="baseline"/>
          </w:rPr>
          <w:t>http://www.nytimes.com</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825" style="position:absolute;z-index:252996608"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Beauprez, left, the Republican candidate, joked with Mike Feeley, the Democrat, on Election Day. A month later, neither has won the race. (Associated Press) Chart: "AT A GLANCE -- Colorados 7th District" POPULATION (2000): 614,465RACE AND ETHNICITYWHITE: 68.9%BLACK: 5.8HISPANIC (ANY RACE): 19.6OTHER: 5.7 2000 PRESIDENTIAL ELECTION RESULTS AL GORE (D): 51.2%GEORGE W. BUSH (R): 43.4RALPH NADER (GR.): 5.4 (Source: National Committee for an Effective Congress) Map of Colorado highlighting Seventh Congressional District.</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2002</w:t>
      </w:r>
    </w:p>
    <w:p>
      <w:pPr>
        <w:pStyle w:val="Normal477"/>
      </w:pPr>
    </w:p>
    <w:p>
      <w:pPr>
        <w:pStyle w:val="Normal477"/>
        <w:ind w:left="200"/>
        <w:sectPr>
          <w:type w:val="continuous"/>
          <w:pgMar w:top="840" w:right="1000" w:bottom="840" w:left="1000" w:header="400" w:footer="400"/>
          <w:pgNumType w:fmt="decimal"/>
          <w:cols w:space="720"/>
        </w:sectPr>
      </w:pPr>
      <w:r>
        <w:br/>
      </w:r>
      <w:r>
        <w:pict>
          <v:line id="_x0000_s2826"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979"/>
          <w:headerReference w:type="default" r:id="rId3980"/>
          <w:footerReference w:type="even" r:id="rId3981"/>
          <w:footerReference w:type="default" r:id="rId3982"/>
          <w:headerReference w:type="first" r:id="rId3983"/>
          <w:footerReference w:type="first" r:id="rId3984"/>
          <w:pgSz w:w="12240" w:h="15840"/>
          <w:pgMar w:top="840" w:right="1000" w:bottom="840" w:left="1000" w:header="400" w:footer="400"/>
          <w:pgNumType w:fmt="decimal"/>
          <w:cols w:space="720"/>
          <w:titlePg w:val="0"/>
        </w:sectPr>
      </w:pPr>
    </w:p>
    <w:p>
      <w:pPr>
        <w:pStyle w:val="Normal478"/>
      </w:pPr>
    </w:p>
    <w:p>
      <w:pPr>
        <w:pStyle w:val="Normal478"/>
      </w:pPr>
      <w:r>
        <w:pict>
          <v:shape id="_x0000_i2827" type="#_x0000_t75" alt="LexisNexis®" style="width:147.75pt;height:30pt">
            <v:imagedata r:id="rId17" o:title=""/>
          </v:shape>
        </w:pict>
      </w:r>
      <w:r>
        <w:cr/>
      </w:r>
    </w:p>
    <w:p>
      <w:pPr>
        <w:pStyle w:val="Heading1476"/>
        <w:keepNext w:val="0"/>
        <w:spacing w:after="200" w:line="340" w:lineRule="atLeast"/>
        <w:ind w:left="0" w:right="0" w:firstLine="0"/>
        <w:jc w:val="center"/>
      </w:pPr>
      <w:hyperlink r:id="rId3985" w:history="1">
        <w:r>
          <w:rPr>
            <w:rFonts w:ascii="arial" w:eastAsia="arial" w:hAnsi="arial" w:cs="arial"/>
            <w:b/>
            <w:i/>
            <w:strike w:val="0"/>
            <w:color w:val="0077CC"/>
            <w:sz w:val="28"/>
            <w:u w:val="single"/>
            <w:vertAlign w:val="baseline"/>
          </w:rPr>
          <w:t>Losing Leftist Plans Sit-Ins To Challenge Mexico Vote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2006 Monday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70" w:name="Bookmark_478"/>
      <w:bookmarkEnd w:id="970"/>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6</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 Antonio Betancourt contributed reporting for this article.</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MEXICO CITY, July 30 </w:t>
      </w:r>
    </w:p>
    <w:p>
      <w:pPr>
        <w:pStyle w:val="Normal478"/>
        <w:keepNext/>
        <w:spacing w:before="240" w:after="0" w:line="340" w:lineRule="atLeast"/>
        <w:ind w:left="0" w:right="0" w:firstLine="0"/>
        <w:jc w:val="left"/>
      </w:pPr>
      <w:bookmarkStart w:id="971" w:name="Body_476"/>
      <w:bookmarkEnd w:id="971"/>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828" style="position:absolute;z-index:25299865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weeks after a very close election plunged this country into political crisis, the leftist candidate escalated his campaign to undo the official results, telling a mass rally of his supporters on Sunday that they must engage in civil disobedience to ''defend democracy'' and force the recognition of ''my triumph as president.''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does not deserve to be governed by an illegitimate president,'' said the candidate, Andres Manuel Lopez Obrador, a former Mexico City mayor who election officials say lost the national election by a mere 243,000 votes of 41 million cast.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electoral court has yet to ratify the results and Mr. Lopez Obrador has challenged the official tally, contending that there were widespread irregularities, human errors and, in some instances, fraud. He and his supporters want all the ballots counted again.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Felipe Calderon, a conservative candidate who officials say received the most votes, contends that recounting all the votes is unnecessary and illegal. Poll workers, chosen at random like jurors and trained for the job, counted the ballots the night of the election in the presence of party officials and signed formal tally sheets.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Lopez Obrador led a third huge march down Reforma Avenue to the Zocalo, Mexico City's central square, on Sunday, Mr. Calderon appeared before the Federal Electoral Tribunal to counter the leftist's arguments that the vote count was flawed. ''We won cleanly,'' he told reporters after an audience with judges. ''And we are not going to let these millions of votes be canceled.''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Calderon also said Mr. Lopez Obrador could not win in court with sit-ins and other acts of civil disobedience. ''We believe in the force of the law,'' he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tribunal has until Sept. 6 to resolve the legal challenges and declare the president-elect. Mr. Lopez Obrador said he would not accept anything less than a full recount and promised to wage a campaign of civil disobedience until he got one.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police, whose commanders have political ties to Mr. Lopez Obrador, estimated that about 1.2 million people attended the march, making it one of the largest in the country's history.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estimate could not be confirmed by other means, but the central square, which holds about 100,000 people, was packed, a sea of people wearing the bright yellow of Mr. Lopez Obrador's Party of the Democratic Revolution. The crowd spilled into nearby streets, filling major avenues for a half-mile in every direction.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multitude -- farmers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bused from rural towns, as well as left-leaning urban professionals -- thundered the chant, ''Vote by vote, polling place by polling place,'' as Mr. Lopez Obrador took the stage.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protesters said Mr. Lopez Obrador had convinced them that the National Action Party, the party of President Vicente Fox and Mr. Calderon, and its allies among business leaders had rigged the election.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was no fraud, they would agree to a vote by vote recount,'' said Gregorio Ruiz, a 33-year-old farmer from the southern state of Guerrero, who had a mouthful of silver-rimmed teeth.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 Fernandez, a 33-year-old homemaker, said as she marched past the Palacio de Bellas Artes that she expected the court to deny Mr. Lopez Obrador's request and that violence would erupt afterward. ''Look, there was already one revolution, why not another?'' she said. ''We are at the point of violence, and the government better understand that.''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Lopez Obrador called for 32 sit-ins across the city, another step in his campaign to ratchet up pressure on the court to order a recount and on his opponent to accept it. So far, the protests and marches he has led have been peaceful, though he said Sunday that more acts of civil disobedience would be planned.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court case rests largely on arithmetic errors he maintains he found in about 72,000 polling places. In some cases the number of votes exceeded the number of ballots delivered, he maintains. In others, ballots were delivered and never accounted for in the totals. In others, there were more votes than people registered.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charges that poll workers manipulated the count to pad Mr. Calderon's advantage in polling places where Mr. Lopez Obrador had no representatives.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officials say most of the arithmetic problems can be explained by human error on election night, as poll workers reported numbers to election officials. The official tally three days later cleared up most of those mistakes, officials say.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Fraud is also highly unlikely, they say. One would have to bribe four polling officials, all chosen at random from lists of registered voters, to falsify results at a polling place.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most of Mr. Lopez Obrador's followers say not much has changed since the 1980's, when the government controlled and manipulated the vote count to make sure members of the Institutional Revolutionary Party remained in power. That party ruled Mexico with only token opposition until Mr. Fox's historic victory in 2000, after the Federal Election Institute became independent.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many marchers said they believed the National Action Party had teamed up with the former governing party to commit fraud and give Mr. Calderon a razor-thin advantage in northern states. Many said they saw both parties as stooges of big business and the United States.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Lopez Obrador, 52, has said his campaign for a recount is not an attempt to seize power, but a selfless drive to save Mexico's fledgling democracy from what he sees as impure influences, like Mr. Fox's use of his bully pulpit to help his party's candidate and attack advertisements against Mr. Lopez Obrador paid for by business groups.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stress the cause we are defending is fundamental,'' he said. ''I want to tell you that it goes beyond the fact that they should recognize my triumph as president of the republic.''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added: ''I am not a vulgar opportunist. Money does not motivate me nor interest me. Power only makes sense when it is put at the service of others.''</w:t>
      </w:r>
    </w:p>
    <w:p>
      <w:pPr>
        <w:pStyle w:val="Normal478"/>
      </w:pPr>
    </w:p>
    <w:p>
      <w:pPr>
        <w:pStyle w:val="Normal478"/>
        <w:keepNext w:val="0"/>
        <w:spacing w:before="240" w:after="0" w:line="260" w:lineRule="atLeast"/>
        <w:ind w:left="0" w:right="0" w:firstLine="0"/>
        <w:jc w:val="left"/>
      </w:pPr>
      <w:r>
        <w:br/>
      </w:r>
      <w:hyperlink r:id="rId3986" w:history="1">
        <w:r>
          <w:rPr>
            <w:rFonts w:ascii="arial" w:eastAsia="arial" w:hAnsi="arial" w:cs="arial"/>
            <w:b w:val="0"/>
            <w:i/>
            <w:strike w:val="0"/>
            <w:color w:val="0077CC"/>
            <w:sz w:val="20"/>
            <w:u w:val="single"/>
            <w:vertAlign w:val="baseline"/>
          </w:rPr>
          <w:t>http://www.nytimes.com</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829" style="position:absolute;z-index:252999680"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Supporters of Andres Manuel Lopez Obrador packed Mexico City's central plaza to demand a vote recount. (Photo by Janet Jarman for The New York Times)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2006</w:t>
      </w:r>
    </w:p>
    <w:p>
      <w:pPr>
        <w:pStyle w:val="Normal478"/>
      </w:pPr>
    </w:p>
    <w:p>
      <w:pPr>
        <w:pStyle w:val="Normal478"/>
        <w:ind w:left="200"/>
        <w:sectPr>
          <w:type w:val="continuous"/>
          <w:pgMar w:top="840" w:right="1000" w:bottom="840" w:left="1000" w:header="400" w:footer="400"/>
          <w:pgNumType w:fmt="decimal"/>
          <w:cols w:space="720"/>
        </w:sectPr>
      </w:pPr>
      <w:r>
        <w:br/>
      </w:r>
      <w:r>
        <w:pict>
          <v:line id="_x0000_s2830"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987"/>
          <w:headerReference w:type="default" r:id="rId3988"/>
          <w:footerReference w:type="even" r:id="rId3989"/>
          <w:footerReference w:type="default" r:id="rId3990"/>
          <w:headerReference w:type="first" r:id="rId3991"/>
          <w:footerReference w:type="first" r:id="rId3992"/>
          <w:pgSz w:w="12240" w:h="15840"/>
          <w:pgMar w:top="840" w:right="1000" w:bottom="840" w:left="1000" w:header="400" w:footer="400"/>
          <w:pgNumType w:fmt="decimal"/>
          <w:cols w:space="720"/>
          <w:titlePg w:val="0"/>
        </w:sectPr>
      </w:pPr>
    </w:p>
    <w:p>
      <w:pPr>
        <w:pStyle w:val="Normal479"/>
      </w:pPr>
    </w:p>
    <w:p>
      <w:pPr>
        <w:pStyle w:val="Normal479"/>
      </w:pPr>
      <w:r>
        <w:pict>
          <v:shape id="_x0000_i2831" type="#_x0000_t75" alt="LexisNexis®" style="width:147.75pt;height:30pt">
            <v:imagedata r:id="rId17" o:title=""/>
          </v:shape>
        </w:pict>
      </w:r>
      <w:r>
        <w:cr/>
      </w:r>
    </w:p>
    <w:p>
      <w:pPr>
        <w:pStyle w:val="Heading1477"/>
        <w:keepNext w:val="0"/>
        <w:spacing w:after="200" w:line="340" w:lineRule="atLeast"/>
        <w:ind w:left="0" w:right="0" w:firstLine="0"/>
        <w:jc w:val="center"/>
      </w:pPr>
      <w:hyperlink r:id="rId3993" w:history="1">
        <w:r>
          <w:rPr>
            <w:rFonts w:ascii="arial" w:eastAsia="arial" w:hAnsi="arial" w:cs="arial"/>
            <w:b/>
            <w:i/>
            <w:strike w:val="0"/>
            <w:color w:val="0077CC"/>
            <w:sz w:val="28"/>
            <w:u w:val="single"/>
            <w:vertAlign w:val="baseline"/>
          </w:rPr>
          <w:t>Sports of The Times;</w:t>
        </w:r>
      </w:hyperlink>
      <w:r>
        <w:br/>
      </w:r>
      <w:hyperlink r:id="rId3994" w:history="1">
        <w:r>
          <w:rPr>
            <w:rFonts w:ascii="arial" w:eastAsia="arial" w:hAnsi="arial" w:cs="arial"/>
            <w:b/>
            <w:i/>
            <w:strike w:val="0"/>
            <w:color w:val="0077CC"/>
            <w:sz w:val="28"/>
            <w:u w:val="single"/>
            <w:vertAlign w:val="baseline"/>
          </w:rPr>
          <w:t>The Genuine Jordan Puts Family First</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1996, Tuesday, Late Edition - Final</w:t>
      </w:r>
    </w:p>
    <w:p>
      <w:pPr>
        <w:pStyle w:val="Normal479"/>
        <w:keepNext w:val="0"/>
        <w:spacing w:after="0" w:line="240" w:lineRule="atLeast"/>
        <w:ind w:right="0"/>
        <w:jc w:val="both"/>
      </w:pPr>
      <w:bookmarkStart w:id="972" w:name="Bookmark_479"/>
      <w:bookmarkEnd w:id="972"/>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9;  Column 1;  Sports Desk ; Column 1; </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HARVEY ARATON </w:t>
      </w:r>
    </w:p>
    <w:p>
      <w:pPr>
        <w:pStyle w:val="Normal4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HARVEY ARATON </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479"/>
        <w:keepNext/>
        <w:spacing w:before="240" w:after="0" w:line="340" w:lineRule="atLeast"/>
        <w:ind w:left="0" w:right="0" w:firstLine="0"/>
        <w:jc w:val="left"/>
      </w:pPr>
      <w:bookmarkStart w:id="973" w:name="Body_477"/>
      <w:bookmarkEnd w:id="973"/>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832" style="position:absolute;z-index:25300172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hit a jump shot, and he cried like a baby. Michael Jordan was almost an ordinary man here Sunday night, physically exhausted and emotionally spent. More human, more appealing, more like the Mike we could all very well be.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misses his murdered father, and he was not ashamed to weep for him on worldwide television, on Father's Day. He said, of the Chicago Bulls' fourth championship, "This is for Daddy." Even the kids who were watching had to know that deep within Jordan is an emptiness that all the sneaker-generating revenue in the world can't fill.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societal criticisms of Jordan -- some fair, some not -- but one thing we should hope for is that he continues, in his advancing basketball age, to be a man who misses "Daddy," as well as one who looked up in the stands the other night at the signs his three young children were holding for him.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the champion. Jordan the gambler. Jordan the icon. Jordan the corporate front man. What makes up his global image creates in many minds a rather ambiguous portrait for someone as visible as him. But on the public issues of family and team, Jordan has been consistent and sure, at his best. He ought to get credit for that.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didn't feel as secure or as confident as I've been in the past," Jordan said after the Bulls closed out the Seattle SuperSonics and the long National Basketball Association season. "But what made the difference was my family's support, my wife and my kids. My wife pushed me every day. When I didn't feel like getting up and working with my trainer, she set the alarm and made sure I got up."</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Juanita Jordan as much praise as he gave his father, James. And he applauded Scottie Pippen, his Tonto-like "little brother," and then read a roll call of role players, from Jud Buechler to Steve Kerr to Randy Brown. He said he was thrilled for these basketball transients to have won their rings. His record says that he meant it, too.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Trent Tucker and Darrell Walker were veteran spares on Jordan's 1993 title team, the two former Knicks were amazed how often Jordan talked about them having the chance to join him on the finals stage, how much he wanted that for them.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like a father wants to provide for his kids," is the way Tucker once put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for any of them to play with Jordan, as demanding, as cruelly competitive as he can be. All season long, as the Bulls rolled on, Jordan claimed that his own artless struggles dealing with the culture of the curveball made him more tolerant of players less talented and driven than him. But as the Bulls temporarily lost their focus in the finals, Jordan could be seen barking at teammates, jumping at referees, seething in Seattle.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Hypocrite? Hardly. There are no parallels between Jordan's bullying and what has been decried, to the point of cliche now, as the trademark conduct of Generation X. If the Bulls were to win, someone had to steady the fragile Pippen, push the timid Toni Kukoc, restrain the rogue in Dennis Rodman. It can't be coincidence that with the Bulls, Rodman performed magnificently when he had to. It was partly Jordan, doing what the genteel David Robinson could not do last season in San Antonio. Get his house in order, no matter what it took.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he loves teeing off, Jordan is no blithe country club aristocrat, and never will be. Graying baby boom sportswriters hold professional golfers up as America's true sportsmen now, as if there are any rational comparisons to be made between the sunny, exclusionary province of the rich and a grueling sport that finds much of its talent among the urban poor.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world is somewhere between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has earned extraordinary wealth only to be viciously robbed of the father who was his most trusted friend. Ultimately, he is a man who brings to his work the entitlement of the chosen, but the edge and anger of the wretched. And those bottled-up emotions are unleashed in bursts of brilliance, or in heaves of sorrow on the locker room floor.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stage, at least, there is no argument about it being honest and real. Jordan shot woefully Sunday night, but was genuinely pleased to have had his teammates bail him out. It meant that he had done his job in other ways. He had provided leadership for his team, for his basketball brood. For Father's Day, he got a title instead of a tie.</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833" style="position:absolute;z-index:25300275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Jordan (Reuters)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1996</w:t>
      </w:r>
    </w:p>
    <w:p>
      <w:pPr>
        <w:pStyle w:val="Normal479"/>
      </w:pPr>
    </w:p>
    <w:p>
      <w:pPr>
        <w:pStyle w:val="Normal479"/>
        <w:ind w:left="200"/>
        <w:sectPr>
          <w:type w:val="continuous"/>
          <w:pgMar w:top="840" w:right="1000" w:bottom="840" w:left="1000" w:header="400" w:footer="400"/>
          <w:pgNumType w:fmt="decimal"/>
          <w:cols w:space="720"/>
        </w:sectPr>
      </w:pPr>
      <w:r>
        <w:br/>
      </w:r>
      <w:r>
        <w:pict>
          <v:line id="_x0000_s2834" style="position:absolute;z-index:25300377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995"/>
          <w:headerReference w:type="default" r:id="rId3996"/>
          <w:footerReference w:type="even" r:id="rId3997"/>
          <w:footerReference w:type="default" r:id="rId3998"/>
          <w:headerReference w:type="first" r:id="rId3999"/>
          <w:footerReference w:type="first" r:id="rId4000"/>
          <w:pgSz w:w="12240" w:h="15840"/>
          <w:pgMar w:top="840" w:right="1000" w:bottom="840" w:left="1000" w:header="400" w:footer="400"/>
          <w:pgNumType w:fmt="decimal"/>
          <w:cols w:space="720"/>
          <w:titlePg w:val="0"/>
        </w:sectPr>
      </w:pPr>
    </w:p>
    <w:p>
      <w:pPr>
        <w:pStyle w:val="Normal480"/>
      </w:pPr>
    </w:p>
    <w:p>
      <w:pPr>
        <w:pStyle w:val="Normal480"/>
      </w:pPr>
      <w:r>
        <w:pict>
          <v:shape id="_x0000_i2835" type="#_x0000_t75" alt="LexisNexis®" style="width:147.75pt;height:30pt">
            <v:imagedata r:id="rId17" o:title=""/>
          </v:shape>
        </w:pict>
      </w:r>
      <w:r>
        <w:cr/>
      </w:r>
    </w:p>
    <w:p>
      <w:pPr>
        <w:pStyle w:val="Heading1478"/>
        <w:keepNext w:val="0"/>
        <w:spacing w:after="200" w:line="340" w:lineRule="atLeast"/>
        <w:ind w:left="0" w:right="0" w:firstLine="0"/>
        <w:jc w:val="center"/>
      </w:pPr>
      <w:hyperlink r:id="rId4001" w:history="1">
        <w:r>
          <w:rPr>
            <w:rFonts w:ascii="arial" w:eastAsia="arial" w:hAnsi="arial" w:cs="arial"/>
            <w:b/>
            <w:i/>
            <w:strike w:val="0"/>
            <w:color w:val="0077CC"/>
            <w:sz w:val="28"/>
            <w:u w:val="single"/>
            <w:vertAlign w:val="baseline"/>
          </w:rPr>
          <w:t>Jobless Migrants Struggle As Spain's Economy Cools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2008 Wednesday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0"/>
        <w:keepNext w:val="0"/>
        <w:spacing w:after="0" w:line="240" w:lineRule="atLeast"/>
        <w:ind w:right="0"/>
        <w:jc w:val="both"/>
      </w:pPr>
      <w:bookmarkStart w:id="974" w:name="Bookmark_480"/>
      <w:bookmarkEnd w:id="974"/>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14</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VICTORIA BURNETT</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MADRID </w:t>
      </w:r>
    </w:p>
    <w:p>
      <w:pPr>
        <w:pStyle w:val="Normal480"/>
        <w:keepNext/>
        <w:spacing w:before="240" w:after="0" w:line="340" w:lineRule="atLeast"/>
        <w:ind w:left="0" w:right="0" w:firstLine="0"/>
        <w:jc w:val="left"/>
      </w:pPr>
      <w:bookmarkStart w:id="975" w:name="Body_478"/>
      <w:bookmarkEnd w:id="975"/>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836" style="position:absolute;z-index:25300480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Camelia Condurat could not muster the change to buy bread for her three young daughters, she found some flour and yeast in the cupboard and made it herself.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 not even have 50 cents to buy a loaf of bread, what can you do?'' she said last week. ''You scrape by.''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by has become a grueling daily mission for Mrs. Condurat, a 24-year-old Romanian. When her husband, Costel, who came to Spain in 2003, lost his job as a bricklayer in October, she sought work for the first time since following him here four years ago. She prepares food and cleans at a local restaurant, working 12-hour shifts, seven days a week, for 700 euros, about $900,  a month.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her wage pays the rent for the tiny three-bedroom apartment her family shares with two lodgers. What is left does not cover the family's needs, so Mrs. Condurat spends rare free moments standing in line for handouts at the local government welfare office, the Red Cross and the local church. Mr. Condurat, 39, a former Romanian policeman who earned about 1,000 euros a month as a bricklayer, stays home with their children.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so, so hard,'' she said in fluent Spanish, looking down at her callused hands as her girls, ages 3, 5 and 6, clambered onto her lap. ''I'm ashamed to ask for help. But I have three girls, so I leave my pride at home.''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with large immigrant populations like Coslada, on the outskirts of Madrid, stories like this have become common in the economic slide.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created more jobs and drew more immigrants than any other country in Europe in the past decade, largely because of a construction boom. As the economy shrinks, employers are disgorging workers at an alarming rate -- unemployment soared to more than 11 percent in the third quarter   -- and immigrants in low-skilled jobs have been hit hardest.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once permissive Spanish government is rolling up the welcome mat, even encouraging immigrants to return home in exchange for lump-sum welfare payments. During its economic boom, Spain epitomized Europe's hunger for low-cost labor. But now, it could become a laboratory for the strains that emerge when those workers are unemployed, yet stay put.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not yet suffered the outbursts of xenophobia heard in places like Italy, and Spaniards say their own years as a nation of emigres help them sympathize.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Condurats, for instance, said their elderly Spanish landlord had let them fall behind on their rent and popped by most days with bread or biscuits for the girls, who call him Grandpa.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hospitality may wear thin. Spain's unemployment rate is now the highest in the European Union, up from 8 percent at the end of 2007. Among immigrants, unemployment is estimated at 17 percent. About five million immigrants are registered as living in Spain, a country of 46 million, with Moroccans, Romanians and Ecuadoreans topping the list.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with more than a dozen immigrants and leaders of migrants' associations and charities in Madrid revealed a picture of growing desperation among the million-strong community of foreign workers in and around the city. Many are living on unemployment benefits, but thousands do not qualify because they worked illegally or without formal contracts, like Mr. Condurat. Many said life had become a grinding trail of employment centers, soup kitchens and local charities. Some are months behind on rent or mortgage payments and have racked up debts.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Rene Bonilla, 33, a painter and decorator from Colombia, the economic crisis crushed a life built over seven hard years. In November 2007, Mr. Bonilla began the process of bringing his wife, Iuli, and their 2-year old daughter, Arancha, from Colombia. He was earning 1,100 euros a month and was confident he could support them.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they arrived in September, Mr. Bonilla had been out of work for a month. He had spent his 4,000 euros in savings bringing them to Madrid. Now the three spend their days cooped up in a room in an apartment in Alcorcon, a tough suburb with a high proportion of Latin American immigrants. Their one bed serves as a dinner table and a place to watch television and play with Arancha. They are surviving on loans from their landlord, an elderly Spaniard.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 am back to where I started,'' said Mr. Bonilla, his eyes puffy from lack of sleep. ''Actually, I am worse off. I am seven years older, and now there are three of us to feed.''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authorities have cracked down on businesses that employ undocumented workers, and immigrants say plainclothes police officers prowl commuter trains, arresting those without papers. Prime Minister Jose Rodriguez Zapatero has said he supports the European Union's tough Return Directive, which would allow illegal migrants to be held for as long as 18 months.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the government began a return program that allows immigrants to take unemployment benefits in a lump sum if they go home and give up the right to return to Spain for three years.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next year, the government will curb the number of relatives permitted to join employed migrants after one year. Spouses and children under 18 will still be able to come, but not parents and parents-in-law.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saw really strong growth over the past five years, and we could not have done this with our own citizens,'' the labor minister, Celestino  Corbacho, said in an interview. ''But now we're in a very different situation.''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Unable to send money home or to support themselves, some immigrants are leaving. About 600 entered the government return program in its first three weeks. An estimated 87,000 would qualify. The Red Cross, which offers financial aid to those who want to leave but cannot afford to, said it had helped about 900 people this year, double last year's figure. Immigrants said some were going home unassisted. No figures are available.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Corbacho said he did not expect ''a huge exodus.''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a family that has kids in school, where one partner is working and the other is not -- to break with all this, that is a decision that the family will take only after they have no other hope,'' he said.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cooler reception and grim job prospects, most immigrants seem determined to stay.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some immigrants or leaders of immigrants' groups said they feared the humiliation of returning empty-handed, others that they had sacrificed too much to give up and leave. Mrs. Condurat was separated for four years from her two oldest daughters.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went to fetch them from Romania, they cried, and I said, 'I'm your mom,' '' she recalled, perched on a floral sofa in the narrow living room that also serves as the girls' bedroom.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went back to Romania, we would start from zero, all over again,'' she said. ''People would say, 'After five years in Spain, have you come back with nothing?' '' </w:t>
      </w:r>
    </w:p>
    <w:p>
      <w:pPr>
        <w:pStyle w:val="Normal480"/>
        <w:keepNext w:val="0"/>
        <w:spacing w:before="240" w:after="0" w:line="260" w:lineRule="atLeast"/>
        <w:ind w:left="0" w:right="0" w:firstLine="0"/>
        <w:jc w:val="left"/>
      </w:pPr>
      <w:r>
        <w:br/>
      </w:r>
      <w:hyperlink r:id="rId4002" w:history="1">
        <w:r>
          <w:rPr>
            <w:rFonts w:ascii="arial" w:eastAsia="arial" w:hAnsi="arial" w:cs="arial"/>
            <w:b w:val="0"/>
            <w:i/>
            <w:strike w:val="0"/>
            <w:color w:val="0077CC"/>
            <w:sz w:val="20"/>
            <w:u w:val="single"/>
            <w:vertAlign w:val="baseline"/>
          </w:rPr>
          <w:t>http://www.nytimes.com</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837" style="position:absolute;z-index:25300582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Romanian immigrants sought jobs at an informal hiring hall at Plaza del Sol in Coslada, Spain. Unemployment is at 11 percent.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 Bonilla, a jobless painter from Colombia, his wife, Iuli, and their daughter, Arancha, at their apartment in Alcorcon.(PHOTOGRAPHS BY DENIS DOYLE FOR THE INTERNATIONAL HERALD TRIBUNE)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2008</w:t>
      </w:r>
    </w:p>
    <w:p>
      <w:pPr>
        <w:pStyle w:val="Normal480"/>
      </w:pPr>
    </w:p>
    <w:p>
      <w:pPr>
        <w:pStyle w:val="Normal480"/>
        <w:ind w:left="200"/>
        <w:sectPr>
          <w:type w:val="continuous"/>
          <w:pgMar w:top="840" w:right="1000" w:bottom="840" w:left="1000" w:header="400" w:footer="400"/>
          <w:pgNumType w:fmt="decimal"/>
          <w:cols w:space="720"/>
        </w:sectPr>
      </w:pPr>
      <w:r>
        <w:br/>
      </w:r>
      <w:r>
        <w:pict>
          <v:line id="_x0000_s2838" style="position:absolute;z-index:25300684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003"/>
          <w:headerReference w:type="default" r:id="rId4004"/>
          <w:footerReference w:type="even" r:id="rId4005"/>
          <w:footerReference w:type="default" r:id="rId4006"/>
          <w:headerReference w:type="first" r:id="rId4007"/>
          <w:footerReference w:type="first" r:id="rId4008"/>
          <w:pgSz w:w="12240" w:h="15840"/>
          <w:pgMar w:top="840" w:right="1000" w:bottom="840" w:left="1000" w:header="400" w:footer="400"/>
          <w:pgNumType w:fmt="decimal"/>
          <w:cols w:space="720"/>
          <w:titlePg w:val="0"/>
        </w:sectPr>
      </w:pPr>
    </w:p>
    <w:p>
      <w:pPr>
        <w:pStyle w:val="Normal481"/>
      </w:pPr>
    </w:p>
    <w:p>
      <w:pPr>
        <w:pStyle w:val="Normal481"/>
      </w:pPr>
      <w:r>
        <w:pict>
          <v:shape id="_x0000_i2839" type="#_x0000_t75" alt="LexisNexis®" style="width:147.75pt;height:30pt">
            <v:imagedata r:id="rId17" o:title=""/>
          </v:shape>
        </w:pict>
      </w:r>
      <w:r>
        <w:cr/>
      </w:r>
    </w:p>
    <w:p>
      <w:pPr>
        <w:pStyle w:val="Heading1479"/>
        <w:keepNext w:val="0"/>
        <w:spacing w:after="200" w:line="340" w:lineRule="atLeast"/>
        <w:ind w:left="0" w:right="0" w:firstLine="0"/>
        <w:jc w:val="center"/>
      </w:pPr>
      <w:hyperlink r:id="rId4009" w:history="1">
        <w:r>
          <w:rPr>
            <w:rFonts w:ascii="arial" w:eastAsia="arial" w:hAnsi="arial" w:cs="arial"/>
            <w:b/>
            <w:i/>
            <w:strike w:val="0"/>
            <w:color w:val="0077CC"/>
            <w:sz w:val="28"/>
            <w:u w:val="single"/>
            <w:vertAlign w:val="baseline"/>
          </w:rPr>
          <w:t>Mostly Black Cities, Mostly White City Halls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2014 Monday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1"/>
        <w:keepNext w:val="0"/>
        <w:spacing w:after="0" w:line="240" w:lineRule="atLeast"/>
        <w:ind w:right="0"/>
        <w:jc w:val="both"/>
      </w:pPr>
      <w:bookmarkStart w:id="976" w:name="Bookmark_481"/>
      <w:bookmarkEnd w:id="976"/>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1828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 Alan Blinder contributed reporting from Atlanta, and Hannah Fairfield from Washington.</w:t>
      </w:r>
    </w:p>
    <w:p>
      <w:pPr>
        <w:pStyle w:val="Normal481"/>
        <w:keepNext/>
        <w:spacing w:before="240" w:after="0" w:line="340" w:lineRule="atLeast"/>
        <w:ind w:left="0" w:right="0" w:firstLine="0"/>
        <w:jc w:val="left"/>
      </w:pPr>
      <w:bookmarkStart w:id="977" w:name="Body_479"/>
      <w:bookmarkEnd w:id="977"/>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840" style="position:absolute;z-index:25300787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CONYERS, Ga. -- Since moving to this small city on the eastern flank of Atlanta's suburban sprawl, Lorna Francis, a hairdresser and a single mother, has found a handsome brick house to rent on a well-groomed cul-de-sac. She has found a good public school for her teenage daughter.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Ms. Francis, who is black, has not found is time to register and vote. She was unaware that the most recent mayoral election was held last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 been busy -- I've been trying to make that money,'' Ms. Francis said one morning this month from her two-car garage, where she was micromanaging a particularly complex hairdo for a regular client. ''And honestly, I only vote in major elections.''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disengagement is one of the many reasons that only one of the six elected positions in this municipality of 15,000 is held by an African-American, even as a wave of new black residents has radiated out from nearby Atlanta, creating a black majority here for the first time in the city's 160-year history.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Disparities between the percentage of black residents and the number of black elected officials are facts of life in scores of American cities, particularly in the South. The unrest that followed the shooting death of 18-year-old Michael Brown in Ferguson, Mo., has emphasized how much local elections can matter, and prompted a push there for increased black voter participation.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disparities result from many factors: voter apathy, especially in low-visibility local elections; the civic disconnect of a transient population; the low financial rewards and long hours demanded of local officeholders; and voting systems, including odd-year elections, that are often structured in a way that discourages broad interest in local races.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Ferguson has become a vivid example of the way a history of political disengagement and underrepresentation can finally turn toxic.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this time and again in my research,'' Jessica L. Trounstine, a political scientist at the University of California, Merced, said in an email. ''The event/situation seems sudden -- but really the stage was set long before.''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and blacks tend to agree that the situation is less volatile in Conyers, though many blacks cite frustrations over interactions with the police. But even here, differences in voting between the city and the county that surround it speak vividly to some of the broader issues.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operating officer of Conyers, David Spann, a veteran city employee who is white, said that many of the city's minority newcomers have, like Ms. Francis, found homes in a local rental market that has exploded in part because of the foreclosure crisis. The city's homeownership rate is 38 percent, compared with a 66 percent rate for Georgia as a whole.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rental people, this is nothing against them, but they're not as involved in the community,'' Mr. Spann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local representation on city councils can have deep consequences. City councils are one of the easiest ways for community members to enter politics. The nation's municipalities spend more than a trillion dollars a year, and city councils have much say in how that is spent.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Ferguson, where blacks said they were the victims of a system that issued more arrest warrants per capita than any other city in Missouri, is a prime example of how local governments can have huge impacts on people's lives.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City/County Management Association, among 340 American cities where more than 20 percent of the population is black, two had councils on which blacks were overrepresented compared with their population; 209 were within one seat of their population; and 129 underrepresented blacks by more than one seat.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Conyers, not everyone considers the underrepresentation to be a problem. Cleveland Stroud, the sole black member of the City Council, argues that whites have remained in power in part because they have represented their changing constituency well.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 councilperson have to be black to represent black voters?'' Mr. Stroud asked.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blacks here said that they were generally pleased with city government. Eleanor Johnson, a 61-year-old chef, said that city officials were helpful to her as she set up her new restaurant, the Olde Town Bistro and Grill, in the historic downtown district. Today, she serves classic Southern cuisine -- fried okra, baked chicken -- to a clientele that is 85 percent white; she greets many of the customers by name.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 can tell you is Conyers has been great to me,'' she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leaders here do not claim that the city, in a region where a half-century ago blacks had to drink from separate water fountains, has solved all of its racial problems. But they say that they are in fact an integrated community, particularly after a decade in which the black share of the city population shot from 33 percent to 57 percent. During the same time, whites dropped from 58 percent to 30 percent.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number of black residents here suspect that the city police tend to single them out because of their race. Demarco Hamm, 30, is a transportation supervisor at the county school district who typically drives to work in the pre-dawn darkness. Twice in the past year, he said, he has been stopped by white Conyers police officers, for what struck him as frivolous reasons.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Hamm, a lifelong resident of Conyers, said he had not felt compelled to seek a remedy at the ballot box. He said that city elections, which are held here in odd years, separate from federal contests, are difficult to keep track of. ''It's not broadcast,'' he said. ''It's not like a presidential election.''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here tends to be low, and competitive black candidates have been scarce. The last citywide election, in November, attracted only 815 voters. Local elections officials do not quantify how many of those voters were minorities, but many here believe that blacks were probably more likely to stay home than whites.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race, Mr. Stroud and another Council incumbent ran unopposed, while the mayor, Randal S. Mills, handily defeated a black challenger who in 2009 pleaded guilty to a felony charge of theft by conversion.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Evans, a 14-year Council veteran, said the city was full of black residents who would make great Council members. But few, he said, choose to run. ''I don't know why,'' 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is that many of the new black residents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do not have the means or the time to run for office and serve on the Council. Members are paid $75 per month; white-collar professionals currently dominate.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among the poor, there is also a strain of fatalism. ''This is the white man's land,'' said Vick Major, 22, who was on a run-down side street on a recent afternoon, with a pit bull straining on a nearby chain. ''We stay out of everything.''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see institutional issues as well as personal ones. Professor Trounstine and Zoltan L. Hajnal, a professor of political science at the University of California, San Diego, who has written extensively about minority underrepresentation in politics, argue that moving local elections to even years, to coincide with federal elections, would help increase overall turnout, and increase representation of minorities on local governing bodies.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Rockdale County, of which Conyers is a part, countywide elections are held in even years, and offer a compelling contrast with city politics. The county underwent a demographic shift similar to the city's, with its share of black residents jumping from 18 percent to 46 percent between 2000 to 2010. The first black commissioners in county history were elected in 2008, most likely benefiting from the black turnout produced by Barack Obama's first presidential bid.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an all-black ''Slate of Eight'' candidates, all of them Democrats running against white Republicans, won most of the elected positions in county government. Before the election, a door-hanger was distributed with their faces prominently displayed, as well as the message ''Support our President; Elect Rockdale Democrats on November 6th.''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black commissioners, Oz Nesbitt Sr., recalled that in the 2008 election, a number of black residents tried to discourage him from running. ''They said: 'Why are you doing this? You won't win. They won't vote for you. They won't allow an African-American to be a commissioner of this county,' '' he said. Eventually, Mr. Nesbitt said, a coalition of blacks and progressive-minded whites rallied around his candidacy.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quarters, however, whites openly worried about the ability of blacks to run things. After the 2012 election, Jonny Brown, a county board of elections member appointed by the local Republican Party, posted an online editorial comparing county government to a ''little white plane'' that took on more black paint over time and eventually crashed.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Hajnal recommends changes in addition to even-year elections: adding partisan labels so voters have a better idea where candidates stand; having all council seats up for election at the same time rather than staggering them across two contests, so elections are more meaningful; and electing each council member by district instead of citywide.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advisory panel convened by Georgia's secretary of state found in 2012 that local elections would have greater overall voter turnout if moved to an even-numbered years, but warned that national races could ''overshadow'' the local ones.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Conyers officials have not considered changing the city's election dates, Mr. Spann said. Council members are nonpartisan and elected by district.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Stroud, the black Conyers City Council member, said that no matter who was in office, some changes, like diversifying the city staff, could be slow going. Currently, 21 of the city's 170 employees are black. But Mr. Stroud said that officials were not about to fire competent white workers just to get new black ones.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Diversifying the 60-officer police force has also been a slow process. Chief Gene Wilson said that despite overt efforts to recruit minority officers, he had been able to bring the number of black officers up only to eight, from three, in his five years in office. Chief Wilson said that it was hard to find good recruits, since qualified minority officers were in short supply, and in demand in so many other municipalities.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 desire among blacks for more diversity in government has not been matched by efforts to achieve 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modest rented townhome recently, Peter Vanderpool, 61, a Trinidad native of African descent, said that diversity could not happen without black participation in government affairs. ''We've got a lot of young brothers out here, and they choose not to be in the police service,'' 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Vanderpool also said that he did not vote in city elections. ''To be very honest with you, I don't know why,'' he said. ''I never paid any attention, really.''</w:t>
      </w:r>
    </w:p>
    <w:p>
      <w:pPr>
        <w:pStyle w:val="Normal481"/>
        <w:keepNext w:val="0"/>
        <w:spacing w:before="240" w:after="0" w:line="260" w:lineRule="atLeast"/>
        <w:ind w:left="0" w:right="0" w:firstLine="0"/>
        <w:jc w:val="left"/>
      </w:pPr>
      <w:r>
        <w:br/>
      </w:r>
      <w:hyperlink r:id="rId4010" w:history="1">
        <w:r>
          <w:rPr>
            <w:rFonts w:ascii="arial" w:eastAsia="arial" w:hAnsi="arial" w:cs="arial"/>
            <w:b w:val="0"/>
            <w:i/>
            <w:strike w:val="0"/>
            <w:color w:val="0077CC"/>
            <w:sz w:val="20"/>
            <w:u w:val="single"/>
            <w:vertAlign w:val="baseline"/>
          </w:rPr>
          <w:t>http://www.nytimes.com/2014/09/29/us/mostly-black-cities-mostly-white-city-halls.html</w:t>
        </w:r>
      </w:hyperlink>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841" style="position:absolute;z-index:253008896"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Cleveland Stroud, the only black Council member in Conyers, Ga., says whites have represented their changing constituency well.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operating officer of Conyers, David Spann, said that many of the city's minority newcomers are renters and not as involved in the community. At right, Eleanor Johnson said that city officials were helpful to her as she set up her new restaurant, the Olde Town Bistro and Grill, in the historic downtown district. (PHOTOGRAPHS BY AUDRA MELTON FOR THE NEW YORK TIMES) (A12) GRAPHIC: White Councils For Black Cities: Many city councils in the United States fall short of reflecting the demographics of the cities they represent. Among the 340 cities surveyed where more than 20 percent of the population is black: (Sources: International City/Council Management Association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Trounstine, University of  California, Merced) (GRAPHIC BY HANNAH FAIRFIELD AND JEREMY WHITE/THE NEW YORK TIMES) (A12)       </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481"/>
      </w:pPr>
    </w:p>
    <w:p>
      <w:pPr>
        <w:pStyle w:val="Normal481"/>
        <w:ind w:left="200"/>
        <w:sectPr>
          <w:type w:val="continuous"/>
          <w:pgMar w:top="840" w:right="1000" w:bottom="840" w:left="1000" w:header="400" w:footer="400"/>
          <w:pgNumType w:fmt="decimal"/>
          <w:cols w:space="720"/>
        </w:sectPr>
      </w:pPr>
      <w:r>
        <w:br/>
      </w:r>
      <w:r>
        <w:pict>
          <v:line id="_x0000_s2842" style="position:absolute;z-index:253009920"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011"/>
          <w:headerReference w:type="default" r:id="rId4012"/>
          <w:footerReference w:type="even" r:id="rId4013"/>
          <w:footerReference w:type="default" r:id="rId4014"/>
          <w:headerReference w:type="first" r:id="rId4015"/>
          <w:footerReference w:type="first" r:id="rId4016"/>
          <w:pgSz w:w="12240" w:h="15840"/>
          <w:pgMar w:top="840" w:right="1000" w:bottom="840" w:left="1000" w:header="400" w:footer="400"/>
          <w:pgNumType w:fmt="decimal"/>
          <w:cols w:space="720"/>
          <w:titlePg w:val="0"/>
        </w:sectPr>
      </w:pPr>
    </w:p>
    <w:p>
      <w:pPr>
        <w:pStyle w:val="Normal482"/>
      </w:pPr>
    </w:p>
    <w:p>
      <w:pPr>
        <w:pStyle w:val="Normal482"/>
      </w:pPr>
      <w:r>
        <w:pict>
          <v:shape id="_x0000_i2843" type="#_x0000_t75" alt="LexisNexis®" style="width:147.75pt;height:30pt">
            <v:imagedata r:id="rId17" o:title=""/>
          </v:shape>
        </w:pict>
      </w:r>
      <w:r>
        <w:cr/>
      </w:r>
    </w:p>
    <w:p>
      <w:pPr>
        <w:pStyle w:val="Heading1480"/>
        <w:keepNext w:val="0"/>
        <w:spacing w:after="200" w:line="340" w:lineRule="atLeast"/>
        <w:ind w:left="0" w:right="0" w:firstLine="0"/>
        <w:jc w:val="center"/>
      </w:pPr>
      <w:hyperlink r:id="rId4017" w:history="1">
        <w:r>
          <w:rPr>
            <w:rFonts w:ascii="arial" w:eastAsia="arial" w:hAnsi="arial" w:cs="arial"/>
            <w:b/>
            <w:i/>
            <w:strike w:val="0"/>
            <w:color w:val="0077CC"/>
            <w:sz w:val="28"/>
            <w:u w:val="single"/>
            <w:vertAlign w:val="baseline"/>
          </w:rPr>
          <w:t xml:space="preserve">Running for G.O.P. Pays Off for Democrat </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2002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2"/>
        <w:keepNext w:val="0"/>
        <w:spacing w:after="0" w:line="240" w:lineRule="atLeast"/>
        <w:ind w:right="0"/>
        <w:jc w:val="both"/>
      </w:pPr>
      <w:bookmarkStart w:id="978" w:name="Bookmark_482"/>
      <w:bookmarkEnd w:id="978"/>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7</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COREY KILGANNON </w:t>
      </w:r>
    </w:p>
    <w:p>
      <w:pPr>
        <w:pStyle w:val="Normal482"/>
        <w:keepNext/>
        <w:spacing w:before="240" w:after="0" w:line="340" w:lineRule="atLeast"/>
        <w:ind w:left="0" w:right="0" w:firstLine="0"/>
        <w:jc w:val="left"/>
      </w:pPr>
      <w:bookmarkStart w:id="979" w:name="Body_480"/>
      <w:bookmarkEnd w:id="979"/>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844" style="position:absolute;z-index:253010944"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in Westchester became a study in predictability as incumbents and favorites cakewalked to victory in most elections across the county.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Tocci-Bramson State Assembly race in the Sound Shore communities amazed even seasoned political onlookers.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C. Tocci, an 18-year incumbent assemblyman from New Rochelle, ran unopposed in his last four elections. But he lost the Democratic primary in September to Noam Bramson, a 32-year-old New Rochelle city councilman. Mr. Tocci, a 61-year-old lifelong Democrat, had put in 27 straight years as an elected official, but had recently fallen into disfavor with a younger, progressive local Democratic party. Would Mr. Tocci retire?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decided to run against Mr. Bramson again, this time as a Republican in the general election. The county's Republican Committee welcomed such a strong candidate, especially because Mr. Tocci calls himself a Harry Truman Democrat whose centrist politics cast him equally as a moderate Republican as a Democrat.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was whipped in the primary by a vote count of roughly 2 to 1. Democrats outnumber Republicans in the 91st Assembly District, which includes parts of New Rochelle, Rye city and Rye town and the town of Mamaroneck. But he pulled off a startling political comeback on Tuesday, beating Mr. Bramson by roughly 5 percentage points.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never officially changed parties on his voter registration form. So, although he won the election as a Republican and strained relations with Democrats, he promises to remain a Democratic assemblyman because, he said, "It makes sense for the interest of this district." For example, he can work better with the Democrat-controlled Assembly, and keep his committee memberships and remain the Democratic chairman of the Veterans Affairs Committee,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feel there is enough support out there among my loyal constituents that I can serve as Democrat," he said, "but I will do everything I can to work with Republican colleagues."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hard to tell which side of the aisle Mr. Tocci is on. On Wednesday he described his constituency by saying: "The Democrats outnumber us." Then he caught himself and chuckled. Asked about a possible identity crisis, he said that he felt at home in his Republican makeover for the election, right down to the Republican necktie he wore on the campaign trail.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gotten really comfortable wearing my elephant tie," he said. "I'm serious, I'll probably wear it at my swearing-in ceremony.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indebted to Republicans in many ways," Mr. Tocci said. "They gave me the opportunity to run, and I ran representing their point of view. I certainly feel that I can work with them and with the Democratic leadership and keep my relationship with the governor."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also had the backing of the Independence, Conservative and Working Families Parties.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people's victory," he said. "You realize that many people out there don't care if you're a Democrat, Republican, Conservative or anything else."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91st Assembly District has roughly 65,000 registered voters and there are about 5,500 more Democrats than Republicans. But there is a sizable swing vote in the one-third of the electorate registered with neither party.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Tocci is a plainspoken man who touts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the grittier sections of New Rochelle and enjoys strong support from blue-collar, older and veteran voters.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he enjoyed poking fun at the pedigree of Mr. Bramson, a Harvard graduate who in addition to his seven years as a New Rochelle city councilman, worked as a speechwriter for Representative Nita M. Lowey, a Democrat who represents the 18th Congressional District. Mr. Bramson, in turn, called Mr. Tocci's voting record too conservative. Mr. Tocci has voted for some restrictions on abortion and against a hate crimes bill, and he has accepted donations from the National Rifle Association.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Bramson also faulted Mr. Tocci for not securing more state aid for New Rochelle, contributing to its financial problems.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Tocci has traded blame with Mayor Timothy C. Idoni and Democratic council members for the city's financial hardships. He has taken issue with Mr. Idoni's proposal to raise the city sales tax by one percentage point to increase revenue. Mr. Tocci says he has become a scapegoat for the city's fiscal mismanagement.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Idoni said: "We congratulate him on his victory. There is a persistent problem in lack of revenue stream in state aid, but we are more than willing to work with him to get that satisfied."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shifting is a problem for state and county Democratic leaders, he said, "not an issue for the city of New Rochelle whatsoever."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Bramson attributed his defeat partly to a redistricting that cut out much of his base in northern New Rochelle, and a sweeping victory for Gov. George E. Pataki that pulled out more Republican voters.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extremely close," Mr. Bramson said. "Obviously I'm disappointed by final results. Incumbency and name recognition is difficult to overcome, but I'm proud of the campaign I ran."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local Democratic leadership supported Mr. Bramson, many of them former friends and supporters of Mr. Tocci. He said he felt particularly betrayed by Ms. Lowey and County Executive Andrew J. Spano.</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understand where some people stand now," he said. </w:t>
      </w:r>
    </w:p>
    <w:p>
      <w:pPr>
        <w:pStyle w:val="Normal482"/>
        <w:keepNext w:val="0"/>
        <w:spacing w:before="240" w:after="0" w:line="260" w:lineRule="atLeast"/>
        <w:ind w:left="0" w:right="0" w:firstLine="0"/>
        <w:jc w:val="left"/>
      </w:pPr>
      <w:r>
        <w:br/>
      </w:r>
      <w:hyperlink r:id="rId4018" w:history="1">
        <w:r>
          <w:rPr>
            <w:rFonts w:ascii="arial" w:eastAsia="arial" w:hAnsi="arial" w:cs="arial"/>
            <w:b w:val="0"/>
            <w:i/>
            <w:strike w:val="0"/>
            <w:color w:val="0077CC"/>
            <w:sz w:val="20"/>
            <w:u w:val="single"/>
            <w:vertAlign w:val="baseline"/>
          </w:rPr>
          <w:t>http://www.nytimes.com</w:t>
        </w:r>
      </w:hyperlink>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2002</w:t>
      </w:r>
    </w:p>
    <w:p>
      <w:pPr>
        <w:pStyle w:val="Normal482"/>
      </w:pPr>
    </w:p>
    <w:p>
      <w:pPr>
        <w:pStyle w:val="Normal482"/>
        <w:ind w:left="200"/>
        <w:sectPr>
          <w:type w:val="continuous"/>
          <w:pgMar w:top="840" w:right="1000" w:bottom="840" w:left="1000" w:header="400" w:footer="400"/>
          <w:pgNumType w:fmt="decimal"/>
          <w:cols w:space="720"/>
        </w:sectPr>
      </w:pPr>
      <w:r>
        <w:br/>
      </w:r>
      <w:r>
        <w:pict>
          <v:line id="_x0000_s2845" style="position:absolute;z-index:25301196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019"/>
          <w:headerReference w:type="default" r:id="rId4020"/>
          <w:footerReference w:type="even" r:id="rId4021"/>
          <w:footerReference w:type="default" r:id="rId4022"/>
          <w:headerReference w:type="first" r:id="rId4023"/>
          <w:footerReference w:type="first" r:id="rId4024"/>
          <w:pgSz w:w="12240" w:h="15840"/>
          <w:pgMar w:top="840" w:right="1000" w:bottom="840" w:left="1000" w:header="400" w:footer="400"/>
          <w:pgNumType w:fmt="decimal"/>
          <w:cols w:space="720"/>
          <w:titlePg w:val="0"/>
        </w:sectPr>
      </w:pPr>
    </w:p>
    <w:p>
      <w:pPr>
        <w:pStyle w:val="Normal483"/>
      </w:pPr>
    </w:p>
    <w:p>
      <w:pPr>
        <w:pStyle w:val="Normal483"/>
      </w:pPr>
      <w:r>
        <w:pict>
          <v:shape id="_x0000_i2846" type="#_x0000_t75" alt="LexisNexis®" style="width:147.75pt;height:30pt">
            <v:imagedata r:id="rId17" o:title=""/>
          </v:shape>
        </w:pict>
      </w:r>
      <w:r>
        <w:cr/>
      </w:r>
    </w:p>
    <w:p>
      <w:pPr>
        <w:pStyle w:val="Heading1481"/>
        <w:keepNext w:val="0"/>
        <w:spacing w:after="200" w:line="340" w:lineRule="atLeast"/>
        <w:ind w:left="0" w:right="0" w:firstLine="0"/>
        <w:jc w:val="center"/>
      </w:pPr>
      <w:hyperlink r:id="rId4025" w:history="1">
        <w:r>
          <w:rPr>
            <w:rFonts w:ascii="arial" w:eastAsia="arial" w:hAnsi="arial" w:cs="arial"/>
            <w:b/>
            <w:i/>
            <w:strike w:val="0"/>
            <w:color w:val="0077CC"/>
            <w:sz w:val="28"/>
            <w:u w:val="single"/>
            <w:vertAlign w:val="baseline"/>
          </w:rPr>
          <w:t>LABORITE LEADERS MOVE TO OUST LEFT-WING FACTION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1982, Thursday, Late City Final Edition</w:t>
      </w:r>
    </w:p>
    <w:p>
      <w:pPr>
        <w:pStyle w:val="Normal483"/>
        <w:keepNext w:val="0"/>
        <w:spacing w:after="0" w:line="240" w:lineRule="atLeast"/>
        <w:ind w:right="0"/>
        <w:jc w:val="both"/>
      </w:pPr>
      <w:bookmarkStart w:id="980" w:name="Bookmark_483"/>
      <w:bookmarkEnd w:id="980"/>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11, Column 1; Foreign Desk</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FERON, Special to the New York Times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June 23</w:t>
      </w:r>
    </w:p>
    <w:p>
      <w:pPr>
        <w:pStyle w:val="Normal483"/>
        <w:keepNext/>
        <w:spacing w:before="240" w:after="0" w:line="340" w:lineRule="atLeast"/>
        <w:ind w:left="0" w:right="0" w:firstLine="0"/>
        <w:jc w:val="left"/>
      </w:pPr>
      <w:bookmarkStart w:id="981" w:name="Body_481"/>
      <w:bookmarkEnd w:id="981"/>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47" style="position:absolute;z-index:25301299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leadership, seeking to reverse a long political slide, moved today to rid itself of a ''conspiratorial'' left-wing faction that was partly responsible for defections to the new Social Democratic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ruling National Executive Committee voted 16 to 10 to set up a register of approved organizations operating within the movement, and then also decided that one of them, known as the Militant Tendency, did not fit the criteria.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softened the intended expulsion by setting a threemonth limit for the leftist group to ''list its aims, officers, employees, membership and accounts'' and otherwise follow the party's requirements for political organizations affiliated with the Labor movement.</w:t>
      </w:r>
    </w:p>
    <w:p>
      <w:pPr>
        <w:pStyle w:val="Normal48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LONDON, June 23 - The Labor Party leadership, seeking to reverse a long political slide, moved today to rid itself of a ''conspiratorial'' left-wing faction that was partly responsible for defections to the new Social Democratic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by opponents as Trotskyist and Marxist, the militants were charged in a recent Labor Party study with holding secret meetings, controlling the party's Young Socialists arm and ''exercising an influence out of all proportion to their numbers.''</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Chosen as Candidates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of Militant Tendency have already been selected by the Labor Party as candidates in the next general election, which must take place within two years. The fate of those candidates remained unclear today, in the event that their militant faction is ousted from the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Mortimer, Labor's General Secretary and the official responsible for enforcing the new provisions, denied that the executive's action was either a ''purge'' or a ''witch hunt,'' words used angrily by departing members of the committee who had voted against the move.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Pausing on the steps of party headquarters on Walworth Road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Elephant and Castle, Dennis Skinner, an outspoken Member of Parliament and part of Labor's ''hard'' left wing, said, ''Michael Foot should know better; he and Nye Bevan were the chief targets of earlier purges.'' The late Aneurin Bevan was a left-wing Laborite.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Mr. Foot, the party leader and a member of the ''soft'' left, who recommended that the committee establish the register of acceptable affiliated organizations. He was said by Mr. Mortimer to have told the governing body that ''it is a secret conspiracy and has to be eliminated.'''</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Appalling Distraction'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Mortimer said that Mr. Foot had also told the executive council that he was ''reticent about disciplining members, but Militant Tendency had become an appalling distraction from the main task of fighting the Government.''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Mr. Foot who has sought to carry that fight, while presiding over a continuing decline in the Labor Party's fortunes that began with the 1979 general election defeat of James Callaghan, the former Labor leader, by Prime Minister Margaret Thatcher's Conservtive Party.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Thatcher ran into her own troubles, with high unemployment and recession, but internal wrangling between left and right prevented the Labor Party from capitalizing politically. The Prime Minister's fortunes then soared during the conflict over the Falkland Islands and Mr. Foot's declined even further.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opposition to some Government actions were seen by a suddenly unified nation as niggling or carping. At the same time the stature of David Owen, a Social Demcoratic leader and former Foreign Secretary, rose during the same debates. Labor has come in last in five of the last six by-elections, and its approval rating in opinion polls continues to decline.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Thatcher's own popularity may begin to decline, once the war and its costs are examined in what is likely to be a continuing domestic debate, and Labor's move today was seen as a first step in repairing its opposition role, according to party officials.</w:t>
      </w:r>
    </w:p>
    <w:p>
      <w:pPr>
        <w:pStyle w:val="Normal483"/>
      </w:pPr>
    </w:p>
    <w:p>
      <w:pPr>
        <w:pStyle w:val="Normal483"/>
        <w:ind w:left="200"/>
        <w:sectPr>
          <w:type w:val="continuous"/>
          <w:pgMar w:top="840" w:right="1000" w:bottom="840" w:left="1000" w:header="400" w:footer="400"/>
          <w:pgNumType w:fmt="decimal"/>
          <w:cols w:space="720"/>
        </w:sectPr>
      </w:pPr>
      <w:r>
        <w:br/>
      </w:r>
      <w:r>
        <w:pict>
          <v:line id="_x0000_s2848"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026"/>
          <w:headerReference w:type="default" r:id="rId4027"/>
          <w:footerReference w:type="even" r:id="rId4028"/>
          <w:footerReference w:type="default" r:id="rId4029"/>
          <w:headerReference w:type="first" r:id="rId4030"/>
          <w:footerReference w:type="first" r:id="rId4031"/>
          <w:pgSz w:w="12240" w:h="15840"/>
          <w:pgMar w:top="840" w:right="1000" w:bottom="840" w:left="1000" w:header="400" w:footer="400"/>
          <w:pgNumType w:fmt="decimal"/>
          <w:cols w:space="720"/>
          <w:titlePg w:val="0"/>
        </w:sectPr>
      </w:pPr>
    </w:p>
    <w:p>
      <w:pPr>
        <w:pStyle w:val="Normal484"/>
      </w:pPr>
    </w:p>
    <w:p>
      <w:pPr>
        <w:pStyle w:val="Normal484"/>
      </w:pPr>
      <w:r>
        <w:pict>
          <v:shape id="_x0000_i2849" type="#_x0000_t75" alt="LexisNexis®" style="width:147.75pt;height:30pt">
            <v:imagedata r:id="rId17" o:title=""/>
          </v:shape>
        </w:pict>
      </w:r>
      <w:r>
        <w:cr/>
      </w:r>
    </w:p>
    <w:p>
      <w:pPr>
        <w:pStyle w:val="Heading1482"/>
        <w:keepNext w:val="0"/>
        <w:spacing w:after="200" w:line="340" w:lineRule="atLeast"/>
        <w:ind w:left="0" w:right="0" w:firstLine="0"/>
        <w:jc w:val="center"/>
      </w:pPr>
      <w:hyperlink r:id="rId4032" w:history="1">
        <w:r>
          <w:rPr>
            <w:rFonts w:ascii="arial" w:eastAsia="arial" w:hAnsi="arial" w:cs="arial"/>
            <w:b/>
            <w:i/>
            <w:strike w:val="0"/>
            <w:color w:val="0077CC"/>
            <w:sz w:val="28"/>
            <w:u w:val="single"/>
            <w:vertAlign w:val="baseline"/>
          </w:rPr>
          <w:t>When Titans Roamed The Backlot At Fox</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2008 Tuesday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4"/>
        <w:keepNext w:val="0"/>
        <w:spacing w:after="0" w:line="240" w:lineRule="atLeast"/>
        <w:ind w:right="0"/>
        <w:jc w:val="both"/>
      </w:pPr>
      <w:bookmarkStart w:id="982" w:name="Bookmark_484"/>
      <w:bookmarkEnd w:id="982"/>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NEW DVDS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KEHR</w:t>
      </w:r>
    </w:p>
    <w:p>
      <w:pPr>
        <w:pStyle w:val="Normal484"/>
        <w:keepNext/>
        <w:spacing w:before="240" w:after="0" w:line="340" w:lineRule="atLeast"/>
        <w:ind w:left="0" w:right="0" w:firstLine="0"/>
        <w:jc w:val="left"/>
      </w:pPr>
      <w:bookmarkStart w:id="983" w:name="Body_482"/>
      <w:bookmarkEnd w:id="983"/>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50" style="position:absolute;z-index:253015040"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sequel to 20th Century Fox Home Entertainment's enormously impressive ''Ford at Fox'' collection,  released last year, ''Murnau, Borzage and Fox'' brings together a rich selection of films by two of the most important filmmakers in the history of the medium, the German director F. W. Murnau and the American Frank Borzage. The paths of these two extraordinary figures crossed briefly during a period, 1927 to 1930, when both were under contract to William Fox, by far the most artistically adventurous of the early film moguls.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lost control of his studio in 1930 because of financial problems related to the stock market crash, but by that point had firmly established the Fox Film Corporation as the Hollywood enterprise most friendly to personal filmmakers. That tradition continued for several decades after the company merged with Joseph Schenck's Twentieth Century Pictures in 1935, forming the corporation we know today as 20th Century Fox.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great to see Fox embracing its studio heritage with such scholarly dedication and serious financial commitment. Only Warner Brothers has done anything comparable, and Fox has perhaps gone a bit further in releasing these sets, comprehensive anthologies devoted not to genres or to stars but to major authors in the field of motion pictures.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W. Murnau was perhaps the most critically respected filmmaker in the world when Fox offered him a contract to come to America in 1925. His movie ''The Last Laugh''  --  recently released in a superlative edition by Kino International  --  had been snatched up by Carl Laemmle,  founder of Universal Pictures, for American release even before its German premiere.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excellent booklet that is part of the new Fox box, Janet Bergstrom writes that Fox signed Murnau the day before ''The Last Laugh'' had its New York premiere, because he ''did not want to be outdone by his rival Laemmle.''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offered his new employee virtual carte blanche, and the film that resulted in 1927, ''Sunrise,'' has been part of the history books since. It's a self-consciously mythic ''Song of Two Humans,'' as its subtitle phrases it, the story of a farmer (George O'Brien) and his wife (Janet Gaynor) who are almost driven apart by a predatory character the film calls only Woman From the City (Margaret Livingston).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hardly a shot or camera movement in ''Sunrise'' that does not seem precisely considered, wholly original and achingly expressive, as Murnau moves from a realistic farming village constructed on the shore of Lake Arrowhead, outside of Los Angeles, to an expressionistic rendition of a bustling city, constructed almost entirely within the Fox studio.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 style was so forceful that none of Fox's other major filmmakers seemed to escape its influence, most conspicuously John Ford, whose manner would draw equally from Murnau's poetic stylization and the down-to-earth naturalism of D. W. Griffith, his first artistic model.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Murnau seems also to have deeply affected Frank Borzage (pronounced bore-ZAY-ghee), already an established director with a series of social dramas and romances under his belt. Although, as Ms. Bergstrom notes, Borzage seems never to have spoken of Murnau, his visual approach is evident throughout ''7th Heaven,'' the 1927 feature that was Gaynor's next starring vehicle for the studio.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the great art director Harry Oliver, Borzage constructed a stylized studio Paris for his young lovers: a street waif played by Gaynor, and an ambitious sewer worker played by Borzage's young discovery Charles Farrell, a tall, clear-eyed Massachusetts boy here cast in his first major role.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Borzage's eternal theme -- that romantic love transcends all physical circumstance, with a force like that of religion --  is developed in ''7th Heaven'' through elaborate camera movements that would probably not have been conceivable without Murnau's example. The visual centerpiece of the film is a shot that follows the lovers from the ground floor of a Parisian tenement, rising with them as they climb what appear to be six flights of stairs (actually three, blended by a hidden dissolve) to arrive at the attic aerie that is their ''seventh heaven,'' a private world that belongs to them alone.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''Sunrise'' was a succes d'estime, but ''7th Heaven'' was a major popular hit, thanks no doubt to Borzage's almost magical ability to spin an aura of warmth and spiritual exaltation around his lovers. He directed Gaynor and Farrell in two more excellent films, ''Street Angel'' (1928) and ''Lucky Star'' (1929), both included here, and Farrell with other partners in three more movies included in this box: the intensely erotic melodrama ''The River'' (1928), which exists only in incomplete form; a daringly theatrical adaptation of Ferenc Molnar's fantasy ''Liliom'' (1930), for which Oliver created sets even more audaciously expressionist than Murnau's for ''Sunrise''; and, settling back to earth, the Lower East Side love story ''After Tomorrow'' (1932).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''Murnau, Borzage and Fox'' also functions as a miniature history of the transition from silent films to sound. The free-floating camera and dramatic fluidity of the silents seem to screech to a halt with Borzage's first all-talking picture, the 1929 Will Rogers vehicle ''They Had to See Paris.'' He recovers a bit of his camera mobility with the interesting 1930 ''Song o' My Heart,'' a musical starring the hugely popular Irish tenor John McCormack, in which Borzage experiments for the first time with sound to create a bridge between lovers separated by space. But sound also constrains Borzage's gossamer romanticism, and his films take on the straightforward, slightly embittered social realism that was beginning to dominate over at Warner Brothers.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America'' (1932) is a Warner-style issues film asking for sympathy for juvenile delinquents. (It's mainly interesting, though, as Borzage's first film with Spencer Tracy, who would become his rumpled alter ego in the talkies.)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effective, perhaps, is the 1931 ''Bad Girl,'' for which Borzage won his second best-director Oscar (after ''7th Heaven''). Like so many films of the Great Depression, it is deeply engaged with the social reality of the day, drawing the portrait of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(James Dunn and Sally Eilers) who are nearly driven apart by economic pressures. The radiant, soft-focus close-ups of ''Street Angel'' give way here to a hard-edged, almost documentary realism, but Borzage's ability to evoke lyrically the bonds between open-hearted humans remains undiminished.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12 features in the set, only ''Sunrise'' has been previously released in the United States, and it has here been given a fine new transfer with much improved sound, the better to show off its pioneering music and effects track. Most everything here looks extremely good, and one particular standout is Murnau's rarely seen follow-up to ''Sunrise,'' the rural drama ''City Girl'' (1930), with Farrell and Mary Duncan.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available only in soft 16-millimeter prints,  ''City Girl'' here possesses a contrast and detail that suggest a pristine 35-millimeter source, and perhaps the dramatically improved image quality will contribute to the rehabilitation of what has long been Murnau's most underrated film.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Altogether, ''Murnau, Borzage and Fox'' represents the best that home video has to offer in quality, scholarship and enduring aesthetic interest; this is not a set that anyone will exhaust soon. (20th Century Fox Home Entertainment, $239.98, not rated)</w:t>
      </w:r>
    </w:p>
    <w:p>
      <w:pPr>
        <w:pStyle w:val="Normal484"/>
        <w:keepNext w:val="0"/>
        <w:spacing w:before="240" w:after="0" w:line="260" w:lineRule="atLeast"/>
        <w:ind w:left="0" w:right="0" w:firstLine="0"/>
        <w:jc w:val="left"/>
      </w:pPr>
      <w:r>
        <w:br/>
      </w:r>
      <w:hyperlink r:id="rId4033" w:history="1">
        <w:r>
          <w:rPr>
            <w:rFonts w:ascii="arial" w:eastAsia="arial" w:hAnsi="arial" w:cs="arial"/>
            <w:b w:val="0"/>
            <w:i/>
            <w:strike w:val="0"/>
            <w:color w:val="0077CC"/>
            <w:sz w:val="20"/>
            <w:u w:val="single"/>
            <w:vertAlign w:val="baseline"/>
          </w:rPr>
          <w:t>http://www.nytimes.com</w:t>
        </w:r>
      </w:hyperlink>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851" style="position:absolute;z-index:253016064"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scene from F. W. Murnau's ''Sunrise,'' with Janet Gaynor and George O'Brien, right. (The man at left is not identified.)(PHOTOGRAPH BY 20TH CENTURY FOX HOME ENTERTAINMENT)(pg. C6)                                </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2008</w:t>
      </w:r>
    </w:p>
    <w:p>
      <w:pPr>
        <w:pStyle w:val="Normal484"/>
      </w:pPr>
    </w:p>
    <w:p>
      <w:pPr>
        <w:pStyle w:val="Normal484"/>
        <w:ind w:left="200"/>
        <w:sectPr>
          <w:type w:val="continuous"/>
          <w:pgMar w:top="840" w:right="1000" w:bottom="840" w:left="1000" w:header="400" w:footer="400"/>
          <w:pgNumType w:fmt="decimal"/>
          <w:cols w:space="720"/>
        </w:sectPr>
      </w:pPr>
      <w:r>
        <w:br/>
      </w:r>
      <w:r>
        <w:pict>
          <v:line id="_x0000_s2852"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034"/>
          <w:headerReference w:type="default" r:id="rId4035"/>
          <w:footerReference w:type="even" r:id="rId4036"/>
          <w:footerReference w:type="default" r:id="rId4037"/>
          <w:headerReference w:type="first" r:id="rId4038"/>
          <w:footerReference w:type="first" r:id="rId4039"/>
          <w:pgSz w:w="12240" w:h="15840"/>
          <w:pgMar w:top="840" w:right="1000" w:bottom="840" w:left="1000" w:header="400" w:footer="400"/>
          <w:pgNumType w:fmt="decimal"/>
          <w:cols w:space="720"/>
          <w:titlePg w:val="0"/>
        </w:sectPr>
      </w:pPr>
    </w:p>
    <w:p>
      <w:pPr>
        <w:pStyle w:val="Normal485"/>
      </w:pPr>
    </w:p>
    <w:p>
      <w:pPr>
        <w:pStyle w:val="Normal485"/>
      </w:pPr>
      <w:r>
        <w:pict>
          <v:shape id="_x0000_i2853" type="#_x0000_t75" alt="LexisNexis®" style="width:147.75pt;height:30pt">
            <v:imagedata r:id="rId17" o:title=""/>
          </v:shape>
        </w:pict>
      </w:r>
      <w:r>
        <w:cr/>
      </w:r>
    </w:p>
    <w:p>
      <w:pPr>
        <w:pStyle w:val="Heading1483"/>
        <w:keepNext w:val="0"/>
        <w:spacing w:after="200" w:line="340" w:lineRule="atLeast"/>
        <w:ind w:left="0" w:right="0" w:firstLine="0"/>
        <w:jc w:val="center"/>
      </w:pPr>
      <w:hyperlink r:id="rId4040" w:history="1">
        <w:r>
          <w:rPr>
            <w:rFonts w:ascii="arial" w:eastAsia="arial" w:hAnsi="arial" w:cs="arial"/>
            <w:b/>
            <w:i/>
            <w:strike w:val="0"/>
            <w:color w:val="0077CC"/>
            <w:sz w:val="28"/>
            <w:u w:val="single"/>
            <w:vertAlign w:val="baseline"/>
          </w:rPr>
          <w:t>Behind the Makeup</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2006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5"/>
        <w:keepNext w:val="0"/>
        <w:spacing w:after="0" w:line="240" w:lineRule="atLeast"/>
        <w:ind w:right="0"/>
        <w:jc w:val="both"/>
      </w:pPr>
      <w:bookmarkStart w:id="984" w:name="Bookmark_485"/>
      <w:bookmarkEnd w:id="984"/>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16</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LIGHT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Light is the author of ''The Skills to Pay the Bills: The Story of the Beastie Boys.''</w:t>
      </w:r>
    </w:p>
    <w:p>
      <w:pPr>
        <w:pStyle w:val="Normal485"/>
        <w:keepNext/>
        <w:spacing w:before="240" w:after="0" w:line="340" w:lineRule="atLeast"/>
        <w:ind w:left="0" w:right="0" w:firstLine="0"/>
        <w:jc w:val="left"/>
      </w:pPr>
      <w:bookmarkStart w:id="985" w:name="Body_483"/>
      <w:bookmarkEnd w:id="985"/>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54" style="position:absolute;z-index:25301811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LIKE YOU</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Blackface, Whiteface, Insult &amp;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Imitation in American Popular Culture.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John Strausbaugh.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370 pp.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P. Tarcher/Penguin. $24.95.</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it has seemed that perhaps America's long-buried history of blackface is being allowed to peek out of the closet. Bob Dylan named his most recent studio album ''Love and Theft,'' after Eric Lott's landmark 1993 study of the form; and in his curious 2003 film, ''Masked and Anonymous,'' Dylan even got Ed Harris to ''black up'' for a scene. Spike Lee also explored the subject in ''Bamboozled,'' and competing biographies of Stepin Fetchit joined ''Where Dead Voices Gather,'' Nick Tosches' meditation on the minstrel superstar Emmett Miller, on bookshelves. ''Old Dan Tucker,'' the opening track on Bruce Springsteen's album ''We Shall Overcome: The Seeger Sessions,'' is identified in Dave Marsh's liner notes, without apology, as ''the most famous of all blackface songs before the Civil War.''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John Strausbaugh argues in the persuasive, provocative ''Black Like You,'' blackface continues to hold an especially vilified place in American culture. ''The swastika, the 'N-word' and blackface, because of their special historical significance, are the ne plus ultra of hate speech,'' he writes. If you doubt that claim, ask the singer Stephin Merritt, who recently set off a small explosion in rock's intellectual circles by stating that ''Zip-a-Dee-Doo-Dah,'' from the disowned Disney film ''Song of the South,'' is ''a great song.'' Or, better yet, try an easier test -- on a crowded subway car, pull out this book, with the close-up of a blackfaced minstrel on its cover, and see how you feel.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Strausbaugh, who contributes articles about the arts to The New York Times, begins with two premises. Most broadly, he writes that ''it's wrong to think that any history is best forgotten,'' and that pretending offensive art simply never happened is irresponsible revisionism. More pointedly, he asserts that ''however shameful we find it, blackface has played a large and integral role in the formation of American popular culture.''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Like You'' documents the dominant position that the minstrel tradition held in this country's consciousness for well over a century -- from imported European productions in the 1700's through the development of the highly formalized minstrel show, filtering out through ''Uncle Tom's Cabin,'' vaudeville and ''The Jazz Singer,'' right up through Mick Jagger and Eminem. The number of A-list Hollywood stars who blacked up for roles -- Bing Crosby, Shirley Temple, Judy Garland, Fred Astaire -- is rather astonishing.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modern eyes, it's almost impossible to get past the pure, incomprehensible weirdness of blackface -- why would men who are obviously not black (or, at least as strange, men who obviously are), painting their faces with burnt cork and singing songs portraying ridiculous stereotypes, add up to a hot ticket? Strausbaugh (whose previous books include ''E,'' a look at the cult of Elvis, and ''Rock Til You Drop,'' a rant against aging boomer bands) writes that any easy reading -- and dismissal -- of the form doesn't help us comprehend its lasting allure. ''Simply condemning it all as an entertainment that pandered to white racism does not begin to account for its complexities, its confusion, its neuroses.''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Minstrelsy, the book argues, wasn't just a long-running racial joke, but grew out of the tension between mimicry and ridicule of African-Americans -- ''a mess of entertainment and politics, love and hate, attraction and repulsion, class and race consciousness, sincere imitation and cruel mockery.'' The music was a kind of proto-rock 'n' roll, a raucous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alternative to the prissy ballads and light classical music that were popular at the time.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similarities between the work of blackface entertainers and the thugged-out stylings of gangsta rappers has become something of a cliche, and it hovers beneath most of this book. Strausbaugh finally takes the comparison head-on, and he must be the first writer on record to present it as something positive -- saying that both hip-hop and early minstrelsy qualify as ''authentic youth music,'' whose very effectiveness is proved by the outrage it sparks in elders and the cultural elite.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much of ''Black Like You'' is taken up with Strausbaugh's railings against multiculturalism and the language police. Of course, the targeting of ''hate speech'' is a big reason blackface was written out of history -- but that conflict is at least two decades old, and hardly news. An eye-opening chapter on the ''ebonics'' debate, though one of the most elegant and measured sections here, feels as if it belongs in another book.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troubling is Strausbaugh's central thesis -- that those who are squeamish about blackface simply can't take a joke like a real American. ''Until the rise of multiculturalism and identity politics encouraged everybody to be 'offended' by everything all the time,'' he writes, ''it was presumed that earning a spot for yourself was a rough-and-tumble procedure. It took a thick skin and a sense of humor.''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true as far as it goes -- but there's also a difference between the struggle faced by those immigrants who chose to come to this country in search of a better future and those brought here in shackles. The author acknowledges, but underplays, this distinction.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contribution made by ''Black Like You'' far outweighs any disputes about its details. Strausbaugh has taken a disturbing piece of American cultural history and illustrated the ways that this music, for better and for worse, helped shape our world. As these songs performed for white audiences by white men painted black, based on songs sung by black men that might have been written by white men, gained popularity, he writes, ''the question of whether minstrelsy was white or black music was moot. It was a mix, a mutt -- that is, it was American music.''</w:t>
      </w:r>
    </w:p>
    <w:p>
      <w:pPr>
        <w:pStyle w:val="Normal485"/>
      </w:pPr>
    </w:p>
    <w:p>
      <w:pPr>
        <w:pStyle w:val="Normal485"/>
        <w:keepNext w:val="0"/>
        <w:spacing w:before="240" w:after="0" w:line="260" w:lineRule="atLeast"/>
        <w:ind w:left="0" w:right="0" w:firstLine="0"/>
        <w:jc w:val="left"/>
      </w:pPr>
      <w:r>
        <w:br/>
      </w:r>
      <w:hyperlink r:id="rId4041" w:history="1">
        <w:r>
          <w:rPr>
            <w:rFonts w:ascii="arial" w:eastAsia="arial" w:hAnsi="arial" w:cs="arial"/>
            <w:b w:val="0"/>
            <w:i/>
            <w:strike w:val="0"/>
            <w:color w:val="0077CC"/>
            <w:sz w:val="20"/>
            <w:u w:val="single"/>
            <w:vertAlign w:val="baseline"/>
          </w:rPr>
          <w:t>http://www.nytimes.com</w:t>
        </w:r>
      </w:hyperlink>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55" style="position:absolute;z-index:25301913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 Jolson. Top, when creators of a self-rising flour needed an icon, they turned to the minstrel character Aunt Jemima. (Photographs from ''Black Like You'')</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2006</w:t>
      </w:r>
    </w:p>
    <w:p>
      <w:pPr>
        <w:pStyle w:val="Normal485"/>
      </w:pPr>
    </w:p>
    <w:p>
      <w:pPr>
        <w:pStyle w:val="Normal485"/>
        <w:ind w:left="200"/>
        <w:sectPr>
          <w:type w:val="continuous"/>
          <w:pgMar w:top="840" w:right="1000" w:bottom="840" w:left="1000" w:header="400" w:footer="400"/>
          <w:pgNumType w:fmt="decimal"/>
          <w:cols w:space="720"/>
        </w:sectPr>
      </w:pPr>
      <w:r>
        <w:br/>
      </w:r>
      <w:r>
        <w:pict>
          <v:line id="_x0000_s2856" style="position:absolute;z-index:25302016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042"/>
          <w:headerReference w:type="default" r:id="rId4043"/>
          <w:footerReference w:type="even" r:id="rId4044"/>
          <w:footerReference w:type="default" r:id="rId4045"/>
          <w:headerReference w:type="first" r:id="rId4046"/>
          <w:footerReference w:type="first" r:id="rId4047"/>
          <w:pgSz w:w="12240" w:h="15840"/>
          <w:pgMar w:top="840" w:right="1000" w:bottom="840" w:left="1000" w:header="400" w:footer="400"/>
          <w:pgNumType w:fmt="decimal"/>
          <w:cols w:space="720"/>
          <w:titlePg w:val="0"/>
        </w:sectPr>
      </w:pPr>
    </w:p>
    <w:p>
      <w:pPr>
        <w:pStyle w:val="Normal486"/>
      </w:pPr>
    </w:p>
    <w:p>
      <w:pPr>
        <w:pStyle w:val="Normal486"/>
      </w:pPr>
      <w:r>
        <w:pict>
          <v:shape id="_x0000_i2857" type="#_x0000_t75" alt="LexisNexis®" style="width:147.75pt;height:30pt">
            <v:imagedata r:id="rId17" o:title=""/>
          </v:shape>
        </w:pict>
      </w:r>
      <w:r>
        <w:cr/>
      </w:r>
    </w:p>
    <w:p>
      <w:pPr>
        <w:pStyle w:val="Heading1484"/>
        <w:keepNext w:val="0"/>
        <w:spacing w:after="200" w:line="340" w:lineRule="atLeast"/>
        <w:ind w:left="0" w:right="0" w:firstLine="0"/>
        <w:jc w:val="center"/>
      </w:pPr>
      <w:hyperlink r:id="rId4048" w:history="1">
        <w:r>
          <w:rPr>
            <w:rFonts w:ascii="arial" w:eastAsia="arial" w:hAnsi="arial" w:cs="arial"/>
            <w:b/>
            <w:i/>
            <w:strike w:val="0"/>
            <w:color w:val="0077CC"/>
            <w:sz w:val="28"/>
            <w:u w:val="single"/>
            <w:vertAlign w:val="baseline"/>
          </w:rPr>
          <w:t>The Glory and the Guts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6"/>
        <w:keepNext w:val="0"/>
        <w:spacing w:after="0" w:line="240" w:lineRule="atLeast"/>
        <w:ind w:right="0"/>
        <w:jc w:val="both"/>
      </w:pPr>
      <w:bookmarkStart w:id="986" w:name="Bookmark_486"/>
      <w:bookmarkEnd w:id="986"/>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22; HOLIDAY BOOKS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ZACHAREK</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Zacharek is a senior writer for Salon.</w:t>
      </w:r>
    </w:p>
    <w:p>
      <w:pPr>
        <w:pStyle w:val="Normal486"/>
        <w:keepNext/>
        <w:spacing w:before="240" w:after="0" w:line="340" w:lineRule="atLeast"/>
        <w:ind w:left="0" w:right="0" w:firstLine="0"/>
        <w:jc w:val="left"/>
      </w:pPr>
      <w:bookmarkStart w:id="987" w:name="Body_484"/>
      <w:bookmarkEnd w:id="987"/>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58" style="position:absolute;z-index:25302118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REMEMBER THIS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Warner Bros. Story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Richard Schickel and George Perry. Foreword by Clint Eastwood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479 pp. Running Press. $50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dogs that have sniffed out earthquake survivors and dogs that have tugged infants away from house fires. But only one dog has ever saved his own studio: as we learn in the lavish, lively picture-book history ''You Must Remember This: The Warner Bros. Story,'' a pup rescued from the German trenches at the end of World War I repaid that act of kindness by bringing riches to a near-insolvent movie studio in the early 1920s. That dog was Rin Tin Tin, who at the peak of his popularity drew a salary of $6,000 a week, and also earned, from grateful Warner Brothers employees, the affectionate nickname ''the mortgage lifter.'' Rinty had a valet, a chef and his own limo; an on-set orchestra would play music to get him ready for his big scenes. But those classy trappings belie the feral boldness of his achievement: How fitting that the scrappiest of all studios, in terms of both its operational policy and the kinds of movies it produced, was saved by a dog.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perfectly obvious to everyone that in Hollywood's classic age, the 1930s and 1940s, Warner Brothers was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studio,'' Richard Schickel writes in his introduction to ''You Must Remember This.''  ''You can see that most obviously in its famously 'tragic' gangsters, machine-gunning their way to power only to be gunned down not so much for their depredations but for their hubris, for daring to challenge the respectable and the law-abiding.'' Schickel goes on to explain that through the '30s and '40s and beyond, the studio provided a context (and a haven) for pictures with a degree of social consciousness, or at least for stories whose endings weren't always happy. ''At Warner Brothers the hero or the heroine tended to end up dead, or at the very least marginalized or otherwise dismissed by polite society,'' Schickel writes. He cites Humphrey Bogart's ''romantic devastations'' in ''Casablanca'' and ''The Maltese Falcon,'' and the ''existential chill, the air of fated hopelessness'' that clings to the pictures Stanley Kubrick made for the studio. He suggests that some contemporary pictures continue to show traces of that deliberately unsmooth, slightly calloused Warner Brother touch, citing the ''bleakness of the conclusions'' of recent films by Clint Eastwood (who has had a long association with Warner Brothers and who has written this book's foreword) like ''Million Dollar Baby'' and ''Letters From Iwo Jima.''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you agree with Schickel's estimation of any of those films, his comments provide a useful framework for the hardscrabble Warner Brothers story, one that began in 1923 when four brothers, Harry, Abe, Sam and Jack, the sons of Polish immigrants, formally incorporated a movie company that would barely survive its start-up years. The text accompanying the scads of pictures in ''You Must Remember This'' -- more on those later -- is supplied by Schickel and by the British film journalist and critic George Perry. Schickel provides the anecdotes and the critical perspective: From him we learn that in the company's early days, Jack Warner would wander around the lot at the end of the workday, switching off lights that employees might have left burning -- a small but crucial cost-cutting maneuver, considering that the electric company had once turned off Warner's juice when it failed to pay the bill. Perry contributes a series of nuts-and-bolts thumbnail histories, covering the significant Warner Brothers pictures over the decades (from ''The Jazz Singer'' through ''Rebel Without a Cause,'' ''Mean Streets'' and ''Batman Begins''), and offers biographical sketches of the studio's most prominent stars (among them Bette Davis, James Cagney, James Dean and George Clooney).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Perry's entries are the meat-and-potatoes of ''You Must Remember This,'' Schickel's, the gravy: Even if Schickel hammers a little too relentlessly on his own enthusiasms (his championing of Eastwood, in particular, sometimes approaches fetishization), he is at least refreshingly nonobjective, and that means something in a world where a shocking number of people believe criticism should be ''objective.'' Schickel is unafraid to apply critical thinking to history -- which is, after all, part of a critic's job -- and he has the guts to venture some heretical ideas, among them his assertion that Howard Hawks's ''Rio Bravo'' is superior to John Ford's ''The Searchers.'' (He's right.)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of course, ''You Must Remember This'' -- which was conceived as a companion to the recent American Masters television miniseries of the same name -- is a big, fat book stuffed with pictures: you couldn't tell the story of Warner Brothers without them. This is a heavy, handsome volume, though with its steel-gray and burnished-gold cover, it's also, fittingly, unostentatious: no need to run out and buy a fancy art deco chrome-and-glass MGM-style coffee table to put underneath it; in true Warner Brothers spirit, it will look just fine on your proletarian Ikea number. The pictures inside don't disappoint, either. There's a saucy-looking Bette Davis, dressed as a foxy Santa, in a 1934 publicity shot; several arresting portraits of James Dean, one as a disaffected cowboy with his hat pulled low, a cigarette dangling from his lips, another showing the youthful star hunched in his trailer, buffeting his stubble with an electric razor; and a still from the blissful 1983 film ''The Man With Two Brains,'' showing a demented Steve Martin clutching a jar full of brains as if this mass of crenulated pink tissue was the treasure of the Sierra Madre itself.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stars of Warner Brothers tell just part of the studio's story. There's scandal there, too, including much infighting among the brothers, the most aggressive (and most notorious) of whom was Jack. He would eventually betray his brother Harry, depriving him of power and status at the studio they both helped build. The coup was so bitter, Schickel relates, that the brothers' descendants rarely speak to each other to this day. Stories like that reinforce the reality that the movie business isn't a pretty one. Schickel tells another story, one about how someone once remarked to an elderly Jack Warner (who died in 1978) that he must have been relieved to relinquish the day-to-day running of the studio: ''He replied: 'Once I ran a studio. Now I'm just a rich old Jew.' '' That comment is, Schickel writes, ''slightly vulgar, slightly shocking, but like the best Warner Brothers pictures, brutally truthful. And touchingly human.'' It also underscores the essential truth that while Hollywood movies have always been designed to entertain, and to make money, their more lasting qualities -- the dreams they keep alive in us -- are a byproduct whose value is unquantifiable. It's a touching irony that most of the 19 films Rin Tin Tin made for Warner Brothers have been lost. But there are pictures of him in ''You Must Remember This,'' and you can see star quality in the directness of his gaze. His legacy survives. It's only the celluloid around him that has disappeared.</w:t>
      </w:r>
    </w:p>
    <w:p>
      <w:pPr>
        <w:pStyle w:val="Normal486"/>
        <w:keepNext w:val="0"/>
        <w:spacing w:before="240" w:after="0" w:line="260" w:lineRule="atLeast"/>
        <w:ind w:left="0" w:right="0" w:firstLine="0"/>
        <w:jc w:val="left"/>
      </w:pPr>
      <w:r>
        <w:br/>
      </w:r>
      <w:hyperlink r:id="rId4049" w:history="1">
        <w:r>
          <w:rPr>
            <w:rFonts w:ascii="arial" w:eastAsia="arial" w:hAnsi="arial" w:cs="arial"/>
            <w:b w:val="0"/>
            <w:i/>
            <w:strike w:val="0"/>
            <w:color w:val="0077CC"/>
            <w:sz w:val="20"/>
            <w:u w:val="single"/>
            <w:vertAlign w:val="baseline"/>
          </w:rPr>
          <w:t>http://www.nytimes.com</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59" style="position:absolute;z-index:253022208"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Rico, played by Edward G. Robinson, in ''Little Caesar,'' 1931. (PHOTOGRAPH: WARNER BROTHERS ENTERTAINMENT/FROM ''YOU MUST REMEMBER THIS'')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2008</w:t>
      </w:r>
    </w:p>
    <w:p>
      <w:pPr>
        <w:pStyle w:val="Normal486"/>
      </w:pPr>
    </w:p>
    <w:p>
      <w:pPr>
        <w:pStyle w:val="Normal486"/>
        <w:ind w:left="200"/>
        <w:sectPr>
          <w:type w:val="continuous"/>
          <w:pgMar w:top="840" w:right="1000" w:bottom="840" w:left="1000" w:header="400" w:footer="400"/>
          <w:pgNumType w:fmt="decimal"/>
          <w:cols w:space="720"/>
        </w:sectPr>
      </w:pPr>
      <w:r>
        <w:br/>
      </w:r>
      <w:r>
        <w:pict>
          <v:line id="_x0000_s2860" style="position:absolute;z-index:25302323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050"/>
          <w:headerReference w:type="default" r:id="rId4051"/>
          <w:footerReference w:type="even" r:id="rId4052"/>
          <w:footerReference w:type="default" r:id="rId4053"/>
          <w:headerReference w:type="first" r:id="rId4054"/>
          <w:footerReference w:type="first" r:id="rId4055"/>
          <w:pgSz w:w="12240" w:h="15840"/>
          <w:pgMar w:top="840" w:right="1000" w:bottom="840" w:left="1000" w:header="400" w:footer="400"/>
          <w:pgNumType w:fmt="decimal"/>
          <w:cols w:space="720"/>
          <w:titlePg w:val="0"/>
        </w:sectPr>
      </w:pPr>
    </w:p>
    <w:p>
      <w:pPr>
        <w:pStyle w:val="Normal487"/>
      </w:pPr>
    </w:p>
    <w:p>
      <w:pPr>
        <w:pStyle w:val="Normal487"/>
      </w:pPr>
      <w:r>
        <w:pict>
          <v:shape id="_x0000_i2861" type="#_x0000_t75" alt="LexisNexis®" style="width:147.75pt;height:30pt">
            <v:imagedata r:id="rId17" o:title=""/>
          </v:shape>
        </w:pict>
      </w:r>
      <w:r>
        <w:cr/>
      </w:r>
    </w:p>
    <w:p>
      <w:pPr>
        <w:pStyle w:val="Heading1485"/>
        <w:keepNext w:val="0"/>
        <w:spacing w:after="200" w:line="340" w:lineRule="atLeast"/>
        <w:ind w:left="0" w:right="0" w:firstLine="0"/>
        <w:jc w:val="center"/>
      </w:pPr>
      <w:hyperlink r:id="rId4056" w:history="1">
        <w:r>
          <w:rPr>
            <w:rFonts w:ascii="arial" w:eastAsia="arial" w:hAnsi="arial" w:cs="arial"/>
            <w:b/>
            <w:i/>
            <w:strike w:val="0"/>
            <w:color w:val="0077CC"/>
            <w:sz w:val="28"/>
            <w:u w:val="single"/>
            <w:vertAlign w:val="baseline"/>
          </w:rPr>
          <w:t>Review/Theater;</w:t>
        </w:r>
      </w:hyperlink>
      <w:r>
        <w:br/>
      </w:r>
      <w:hyperlink r:id="rId4057" w:history="1">
        <w:r>
          <w:rPr>
            <w:rFonts w:ascii="arial" w:eastAsia="arial" w:hAnsi="arial" w:cs="arial"/>
            <w:b/>
            <w:i/>
            <w:strike w:val="0"/>
            <w:color w:val="0077CC"/>
            <w:sz w:val="28"/>
            <w:u w:val="single"/>
            <w:vertAlign w:val="baseline"/>
          </w:rPr>
          <w:t>Modern Misery in 'Sea Gull' Update</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1990, Monday, Late Edition - Final</w:t>
      </w:r>
    </w:p>
    <w:p>
      <w:pPr>
        <w:pStyle w:val="Normal487"/>
        <w:keepNext w:val="0"/>
        <w:spacing w:after="0" w:line="240" w:lineRule="atLeast"/>
        <w:ind w:right="0"/>
        <w:jc w:val="both"/>
      </w:pPr>
      <w:bookmarkStart w:id="988" w:name="Bookmark_487"/>
      <w:bookmarkEnd w:id="988"/>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21; Column 1; Cultural Desk; Column 1;; Review</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487"/>
        <w:keepNext/>
        <w:spacing w:before="240" w:after="0" w:line="340" w:lineRule="atLeast"/>
        <w:ind w:left="0" w:right="0" w:firstLine="0"/>
        <w:jc w:val="left"/>
      </w:pPr>
      <w:bookmarkStart w:id="989" w:name="Body_485"/>
      <w:bookmarkEnd w:id="989"/>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62" style="position:absolute;z-index:25302425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 "The Sea Gull: The Hamptons: 1990," R. Jeffrey Cohen's contemporary adaptation of Chekhov's classic drama at the RAPP Arts Center, are an immediately recognizable bunch of modern-day malcontents.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Arkadina (Carol Lynley) has starred in several television mini-series, appeared on "Murder, She Wrote" and near the end of the play crows about her recent triumph playing Desiree Armfeldt in a Los Angeles production of "A Little Night Music." Constantine (D. B. Sweeney), her self-hating son, is an aspiring East Village performance artist whose play within the play in the first act is a didactic broadside about ecology that involves a toilet and some pornographic photos.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Nina (Laura Linney), whose role in that performance consists mostly of letting forth bloodcurdling screams, is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eastern Long Island natives. Upon striking out on an unpromising acting career, her first steady job is touring the Carolinas in a nonunion road company of "Pippin." Trigorin (George McGrath), her seducer, is a literary smoothie who realizes to his chagrin that he is not as good a writer as Norman Mailer.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surprise about Mr. Cohen's updating of "The Sea Gull" from 19th-century Russia to present-day America is that what might sound in theory like a gimmicky "Forbidden Broadway"-style parody of Chekhov actually has substance. Despite the contemporary references and slangy up-to-the-minute dialogue, Mr. Cohen's adaptation sticks fairly close to Chekhov in its interpretation of the characters and keeps their key monologues more or less intact. If the Americans aren't as poetic sounding as their Russian forerunners, as a group they evoke the same peevish sense of social anomie.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on a cramped stage where the principal piece of scenery is an impressionistic canvas of a seascape, is spare and rhythmically very jumpy but teeming with energy. Mr. Cohen, who is the director as well as the adapter, rushes his characters on and off and often with no preparation, sometimes trapping individuals in the spotlight to create soliloquies where they don't exist in the text. Live solo cello music adds an extra, unnecessary, layer of Chekhovian mood.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acting is uneven, much of it has a ferocious vitality. The production's one disastrous mistake is the casting of Miss Lynley as Irina. The actress is incapable of projecting either the grandiosity or the mercurial charm of a vain, aging actress. Physically ungainly and vocally unrefined, Miss Lynley simply shouts her lines. Her Irina is a flailing, self-obsessed, no-talent slob.</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other performances, however, contain brilliant moments. Karen Millard's sullen, kohl-eyed Masha brings a recognizably punkish demeanor to the character. Instead of taking snuff, she sniffs cocaine and swigs Jack Daniel's out of the bottle for breakfast. Yet her continual teetering between hostility and despair contains genuine pathos.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Sweeney's even more volatile Treplev is an overgrown baby who is totally at the mercy of his own emotions and given to uncontrollable tantrums. In his fight with his mother, a scene played with strong incestuous overtones, he momentarily regresses into infantile blubbering. During his final scene with Nina, he becomes so abject that he literally kisses the ground she walks on. If his tumultuous performance goes off in too many directions, it is still bold and exciting to watch.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all is Miss Linney's Nina. From a naive, idealistic artist's groupie with a streak of crazy determination, her Nina emerges as a woman who is a lot stronger and more complicated than the terminally wounded bird-woman that is the character's traditional interpretation. Though deeply embittered at the end of the play, she is also fortifed by a hard-won self-knowledge. Miss Linney projects the character's ambiguities with stinging force and clarity. She is clearly a talent of enormous potential.</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GULL</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Hamptons: 1990</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and adapted from Chekhov by R. Jeffrey Cohen; set design by Alexis Siroc; lighting design by Jim Kellough; costume design by Karen Perry; music composed by Kevin Scott; technical director, Mr. Kellough; stage manager, Rebecca Nestle. Presented by the RAPP Arts Center, Mr. Cohen and Alexis S. Cohen, artistic directors. At 220 East Fourth Street.</w:t>
      </w:r>
    </w:p>
    <w:p>
      <w:pPr>
        <w:pStyle w:val="Normal487"/>
      </w:pP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Masha Shamrayev . . . Karen Millard</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Medvedenko . . . Sheridan Crist</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Paulina Shamrayev . . . Lucille Rivin</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Eugene Dorn . . . John Bakos</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Treplev . . . D. B. Sweeney</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Sorin . . . Howard Wesson</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Zarechny . . . Laura Linney</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Arkadina . . . Carol Lynley</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Ilya Shamrayev . . . Michael Twaine</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Trigorin . . . George McGrath</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1990</w:t>
      </w:r>
    </w:p>
    <w:p>
      <w:pPr>
        <w:pStyle w:val="Normal487"/>
      </w:pPr>
    </w:p>
    <w:p>
      <w:pPr>
        <w:pStyle w:val="Normal487"/>
        <w:ind w:left="200"/>
        <w:sectPr>
          <w:type w:val="continuous"/>
          <w:pgMar w:top="840" w:right="1000" w:bottom="840" w:left="1000" w:header="400" w:footer="400"/>
          <w:pgNumType w:fmt="decimal"/>
          <w:cols w:space="720"/>
        </w:sectPr>
      </w:pPr>
      <w:r>
        <w:br/>
      </w:r>
      <w:r>
        <w:pict>
          <v:line id="_x0000_s2863" style="position:absolute;z-index:25302528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058"/>
          <w:headerReference w:type="default" r:id="rId4059"/>
          <w:footerReference w:type="even" r:id="rId4060"/>
          <w:footerReference w:type="default" r:id="rId4061"/>
          <w:headerReference w:type="first" r:id="rId4062"/>
          <w:footerReference w:type="first" r:id="rId4063"/>
          <w:pgSz w:w="12240" w:h="15840"/>
          <w:pgMar w:top="840" w:right="1000" w:bottom="840" w:left="1000" w:header="400" w:footer="400"/>
          <w:pgNumType w:fmt="decimal"/>
          <w:cols w:space="720"/>
          <w:titlePg w:val="0"/>
        </w:sectPr>
      </w:pPr>
    </w:p>
    <w:p>
      <w:pPr>
        <w:pStyle w:val="Normal488"/>
      </w:pPr>
    </w:p>
    <w:p>
      <w:pPr>
        <w:pStyle w:val="Normal488"/>
      </w:pPr>
      <w:r>
        <w:pict>
          <v:shape id="_x0000_i2864" type="#_x0000_t75" alt="LexisNexis®" style="width:147.75pt;height:30pt">
            <v:imagedata r:id="rId17" o:title=""/>
          </v:shape>
        </w:pict>
      </w:r>
      <w:r>
        <w:cr/>
      </w:r>
    </w:p>
    <w:p>
      <w:pPr>
        <w:pStyle w:val="Heading1486"/>
        <w:keepNext w:val="0"/>
        <w:spacing w:after="200" w:line="340" w:lineRule="atLeast"/>
        <w:ind w:left="0" w:right="0" w:firstLine="0"/>
        <w:jc w:val="center"/>
      </w:pPr>
      <w:hyperlink r:id="rId4064" w:history="1">
        <w:r>
          <w:rPr>
            <w:rFonts w:ascii="arial" w:eastAsia="arial" w:hAnsi="arial" w:cs="arial"/>
            <w:b/>
            <w:i/>
            <w:strike w:val="0"/>
            <w:color w:val="0077CC"/>
            <w:sz w:val="28"/>
            <w:u w:val="single"/>
            <w:vertAlign w:val="baseline"/>
          </w:rPr>
          <w:t>Where the Pho Is a Sure Thing - Correction Appended</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2013 Wednesday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8"/>
        <w:keepNext w:val="0"/>
        <w:spacing w:after="0" w:line="240" w:lineRule="atLeast"/>
        <w:ind w:right="0"/>
        <w:jc w:val="both"/>
      </w:pPr>
      <w:bookmarkStart w:id="990" w:name="Bookmark_488"/>
      <w:bookmarkEnd w:id="990"/>
    </w:p>
    <w:p>
      <w:pPr>
        <w:pStyle w:val="Normal488"/>
        <w:keepNext w:val="0"/>
        <w:spacing w:after="0" w:line="260" w:lineRule="atLeast"/>
        <w:ind w:left="0" w:right="0" w:firstLine="0"/>
        <w:jc w:val="left"/>
      </w:pPr>
      <w:r>
        <w:br/>
      </w:r>
      <w:r>
        <w:pict>
          <v:shape id="_x0000_i2865" type="#_x0000_t75" alt="Notice" style="width:10.5pt;height:12.75pt">
            <v:imagedata r:id="rId633"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5</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SIETSEMA</w:t>
      </w:r>
    </w:p>
    <w:p>
      <w:pPr>
        <w:pStyle w:val="Normal488"/>
        <w:keepNext/>
        <w:spacing w:before="240" w:after="0" w:line="340" w:lineRule="atLeast"/>
        <w:ind w:left="0" w:right="0" w:firstLine="0"/>
        <w:jc w:val="left"/>
      </w:pPr>
      <w:bookmarkStart w:id="991" w:name="Body_486"/>
      <w:bookmarkEnd w:id="991"/>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66" style="position:absolute;z-index:25302630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New Yorkers have been known to grouse about the Vietnamese food in their city. Many have tasted mind-numbingly good pho in places like Houston, San Diego and Falls Church, Va. (national hot spots of Viet cuisine), yet when they encounter the iconic beef and rice-noodle soup at home, the flavors often seem pallid and unknit.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need to hop onto a plane, though. A scant 125 miles away, in and around this gambling mecca, are a clutch of Vietnamese cafes that arguably rank among the nation's most authentic, where the steaming bowls of pho have the kind of flavors that can make connoisseurs of the dish leap up from their plastic chairs with pleasure.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pho dac biet at Hu Tieu Mien Tay. This modest cafe owned by Ha and Thomas Vu -- its neon-lighted walls hung with Chinese paintings of raptors soaring over sunlit cliffs -- is deep within the food court of Asian Supermarket in Pleasantville, N.J., just across a bay from Atlantic City. At lunch the place is packed, not just with Vietnamese, but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patrons of every stripe, who eat silently save for the loud sound of slurping.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 is a favorite with this crowd, based on a deeply amber beef broth glittering with tiny droplets of oil. The first flavor to hit the tongue is star anise, followed in quick succession by scallions, cilantro, garlic, onions, charred ginger and perhaps a touch of chicken in the long-boiled broth. Last to unfold is pungent Chinese celery, an ingredient that Vietnamese restaurants in New York usually omit. In the depths is a hoard of meats, including raw steak sliced razor-thin -- the bright pink color fading as you watch -- along with bumpy white tripe, gobs of gluey tendon and tender brisket like something a Jewish mother might make.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good as the soup already is, you are encouraged to customize it, first from a plate heaped with bean sprouts, sliced jalapeños, holy basil, lime wedges and the elongated herb called Vietnamese cilantro. Finally, there is a caddy of a dozen jarred and bottled condiments, some obviously homemade, including fish sauce, a red-chile purée, a caramel-like hoisin and (in an apparent tip of the hat to French colonialists) red wine vinegar.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such serious pho come to settle here?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Lien Pham, the chef and owner of Little Saigon, recounted how she started Atlantic City's first Vietnamese restaurant, far from the gambling haunts on a side street that has become the center of a Vietnamese neighborhood. ''I came to Atlantic City in the 1980s to take a job as a dealer in one of the casinos,'' she said. ''There were many Vietnamese casino employees. One day my friends asked, 'Why don't you start a restaurant?' And I did.''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Decorated with banks of customer snapshots and framed articles from local publications, Ms. Pham's small cafe is the best known of the Vietnamese restaurants, and the one most likely to attract random beachgoers, vacationers and gamblers. Among her specialties are examples of what might be called French-Indochinese haute cuisine, including tom ram man (succulent grilled shrimp cooked in caramel sauce in a clay pot, tendered with a sprig of fresh mint) and bo xa luc lac (cubes of sautéed beefsteak coated with black pepper, served with lettuce and radicchio for wrapping).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Saigon opened in 1991, and now there are a half-dozen Vietnamese restaurants on the city's slender barrier island and in adjacent Egg Harbor Township. The 2010 census counted about 1,400 residents of Vietnamese descent in Atlantic City, a municipality with a population of only 40,000, and there is certainly a sizable number in the surrounding area. Over the last two decades, the casinos have worked to attract Vietnamese and Chinese customers, partly through Asian-themed gambling areas, foreign-language entertainment extravaganzas and small, semi-secret noodle bars where patrons can quickly indulge in Asian staples before returning to their games.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the Boardwalk, Bally's has one such cafe, Noodle Village, in which pho and the fried spring rolls called cha gio are prominently featured on the short menu; on peak gambling nights, the place remains open till 6 a.m. Tasted near midnight on a recent evening, the pho was entirely respectable, but with a simpler broth and fewer add-ins than at the full-blown Vietnamese cafes in town.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pho is a magnet for lovers of Southeast Asian food and available in multiple memorable versions, it is not the preferred soup of Atlantic City's Vietnamese immigrants, who regard it as originating in the north of the country. ''Food from the south is better with more noodles, and much less heavy than northern food,'' said a waiter at another Vietnamese restaurant, Pho Sydney.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soup that these immigrants often prefer is hu tieu, originating in the Mekong Delta, southwest of what is now Ho Chi Minh City, which many Vietnamese-Americans in Atlantic City still refer to as Saigon. This arrestingly white soup is based on a rich pork broth, and comes rife with pork and seafood, rather than beef. Indeed, the restaurant in the Pleasantville food court is named after it: hu tieu mien tay, meaning ''hu tieu of the southwest.''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soup, too, is a value-added riot of flavors. Garlic chives grace the foamy top of the dac biet, or special, version with shrimp, sliced pork, ground pork, pork liver and chewy pork heart underneath. Floating languidly in one corner are bits of pig skin fried crisp, with fat adhering; in another are caramelized shallots. But lacking the same catalog of fresh herbs as pho, the flavor seems positively Chinese.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dishes on the cafe's menu reflect the deep Khmer roots of southwest Vietnamese culture, including a cold papaya salad featuring crisp shredded green fruit, mint and basil, with a pile of crushed toasted peanuts on top.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Vietnamese restaurants in Atlantic City offer several variations of hu tieu, often named after one city or another in the Mekong Delta. Some versions substitute egg noodles -- probably introduced to Southeast Asia by the Dutch -- for rice-stick noodles, while others offer transparent mung-bean threads instead.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the casinos in a residential area, Pho Cali offers a version called My Tho, after the capital of Tien Gang province. It features sliced pork roll (which tastes something like bologna), shrimp, fish cake, mung bean threads and an herb mixture that emphasizes cilantro and scallions.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Vietnamese restaurant closest to the casinos on the east end of the Boardwalk is Com Tam Ninh Kieu, which sports an unmistakable fuchsia facade to distinguish it from the bodegas, liquor stores, massage parlors and check-cashing centers on it.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Ninh Kieu refers to an urban district in the Can Tho region, and com tam connotes the over-broken-rice dishes topped with things like pork chops, shredded pig skin, crab omelet and grilled chicken that are a staple of Vietnamese vernacular cuisine. Here are a whopping 11 types of hu tieu, including ones involving pig feet, chicken, beef balls, and several shapes of egg noodles and rice-stick noodles.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west on the same hardscrabble Atlantic City avenue is Pho Sydney (so named, the waiter said, because the owner once lived in Australia). This is the island's largest Vietnamese restaurant, and, at five years old, the youngest. The walls inside are stylish bare brick, with the name spelled across the wall in tiny glittering lights, as if in a casino. Tables fill with extended families who appreciate the comprehensive menu and diner-style atmosphere. There's a splendid version of bun bo hue, a heavy and spicy beef soup scented with lemon grass from Hue, in the middle of Vietnam, and rice noodles that do a convincing imitation of spaghetti.</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waiter warned us, this soup is much heavier than any of the southern hu tieus. But maybe, if the outdoor temperature dips, or you haven't had much luck indoors at the gaming tables, this fortifying potage might be exactly what you're looking for.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 Tieu Mien Tay, 700 Black Horse Pike, Pleasantville, N.J.; (609) 646-8977; hutieumientay.com.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Saigon, 2801 Arctic Avenue, Atlantic City; (609) 347-9119.</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Noodle Village, Bally's Casino, 1900 Pacific Avenue, Atlantic City; (609) 340-2000; ballysac.com.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 Sydney, 2323 Atlantic Avenue, Atlantic City; (609) 348-5946.</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 Cali, 3808 Ventnor Avenue, Atlantic City; (609) 340-0063; phocaliac.com.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 Tam Ninh Kieu, 1124 Atlantic Avenue, Atlantic City; (609) 572-9211; comtamninhkieu.com.</w:t>
      </w:r>
    </w:p>
    <w:p>
      <w:pPr>
        <w:pStyle w:val="Normal488"/>
        <w:keepNext w:val="0"/>
        <w:spacing w:before="240" w:after="0" w:line="260" w:lineRule="atLeast"/>
        <w:ind w:left="0" w:right="0" w:firstLine="0"/>
        <w:jc w:val="left"/>
      </w:pPr>
      <w:r>
        <w:br/>
      </w:r>
      <w:hyperlink r:id="rId4065" w:history="1">
        <w:r>
          <w:rPr>
            <w:rFonts w:ascii="arial" w:eastAsia="arial" w:hAnsi="arial" w:cs="arial"/>
            <w:b w:val="0"/>
            <w:i/>
            <w:strike w:val="0"/>
            <w:color w:val="0077CC"/>
            <w:sz w:val="20"/>
            <w:u w:val="single"/>
            <w:vertAlign w:val="baseline"/>
          </w:rPr>
          <w:t>http://www.nytimes.com/2013/08/07/dining/where-the-pho-is-a-sure-thing.html</w:t>
        </w:r>
      </w:hyperlink>
    </w:p>
    <w:p>
      <w:pPr>
        <w:pStyle w:val="Normal488"/>
        <w:keepNext/>
        <w:spacing w:before="240" w:after="0" w:line="340" w:lineRule="atLeast"/>
        <w:ind w:left="0" w:right="0" w:firstLine="0"/>
        <w:jc w:val="left"/>
      </w:pPr>
      <w:bookmarkStart w:id="992" w:name="Correction_15"/>
      <w:bookmarkEnd w:id="992"/>
      <w:r>
        <w:rPr>
          <w:rFonts w:ascii="arial" w:eastAsia="arial" w:hAnsi="arial" w:cs="arial"/>
          <w:b/>
          <w:i w:val="0"/>
          <w:strike w:val="0"/>
          <w:noProof w:val="0"/>
          <w:color w:val="000000"/>
          <w:position w:val="0"/>
          <w:sz w:val="28"/>
          <w:u w:val="none"/>
          <w:vertAlign w:val="baseline"/>
        </w:rPr>
        <w:t>Correction</w:t>
      </w:r>
    </w:p>
    <w:p>
      <w:pPr>
        <w:pStyle w:val="Normal488"/>
        <w:spacing w:line="60" w:lineRule="exact"/>
      </w:pPr>
      <w:r>
        <w:pict>
          <v:line id="_x0000_s2867" style="position:absolute;z-index:25302732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Wednesday about Vietnamese restaurants in Atlantic City misspelled part of the name of a sautéed beefsteak dish at the Little Saigon restaurant. It is bo xa luc lac, not bao xa luc lac. The article also misspelled part of the name of a fried spring rolls dish at Noodle Village at Bally's. It is cha gio, not chao gio.</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xml:space="preserve"> August 14, 2013 </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68" style="position:absolute;z-index:253028352"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pho dac biet at Hu Tieu Mien Tay, a Vietnamese restaurant, requires a trip deep within a food court of an Asian supermarket in Pleasantville, N.J., across a bay from Atlantic City.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the bao xao luc lac, cubes of beef served with lettuce for wrapping, at Little Saigon. The first Vietnamese restaurant in Atlantic City, it was started by Lien Pham, right.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Noodle Village, which is housed within a casino, is often open until 6 a.m. Right, its chao gio, or fried spring rolls.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hu tieu with pig feet and egg noodles, one of 11 types of hu tieu at Com Tam Ninh Kieu. Right, the My Tho at Pho Cali, far from the casinos in a residential part of town.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bun bo hue, a heavy and spicy beef soup scented with lemon grass, at Pho Sydney, the newest Vietnamese place in town as well as the largest. (PHOTOGRAPHS BY JESSICA KOURKOUNIS FOR THE NEW YORK TIMES)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2013</w:t>
      </w:r>
    </w:p>
    <w:p>
      <w:pPr>
        <w:pStyle w:val="Normal488"/>
      </w:pPr>
    </w:p>
    <w:p>
      <w:pPr>
        <w:pStyle w:val="Normal488"/>
        <w:ind w:left="200"/>
        <w:sectPr>
          <w:type w:val="continuous"/>
          <w:pgMar w:top="840" w:right="1000" w:bottom="840" w:left="1000" w:header="400" w:footer="400"/>
          <w:pgNumType w:fmt="decimal"/>
          <w:cols w:space="720"/>
        </w:sectPr>
      </w:pPr>
      <w:r>
        <w:br/>
      </w:r>
      <w:r>
        <w:pict>
          <v:line id="_x0000_s2869" style="position:absolute;z-index:25302937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066"/>
          <w:headerReference w:type="default" r:id="rId4067"/>
          <w:footerReference w:type="even" r:id="rId4068"/>
          <w:footerReference w:type="default" r:id="rId4069"/>
          <w:headerReference w:type="first" r:id="rId4070"/>
          <w:footerReference w:type="first" r:id="rId4071"/>
          <w:pgSz w:w="12240" w:h="15840"/>
          <w:pgMar w:top="840" w:right="1000" w:bottom="840" w:left="1000" w:header="400" w:footer="400"/>
          <w:pgNumType w:fmt="decimal"/>
          <w:cols w:space="720"/>
          <w:titlePg w:val="0"/>
        </w:sectPr>
      </w:pPr>
    </w:p>
    <w:p>
      <w:pPr>
        <w:pStyle w:val="Normal489"/>
      </w:pPr>
    </w:p>
    <w:p>
      <w:pPr>
        <w:pStyle w:val="Normal489"/>
      </w:pPr>
      <w:r>
        <w:pict>
          <v:shape id="_x0000_i2870" type="#_x0000_t75" alt="LexisNexis®" style="width:147.75pt;height:30pt">
            <v:imagedata r:id="rId17" o:title=""/>
          </v:shape>
        </w:pict>
      </w:r>
      <w:r>
        <w:cr/>
      </w:r>
    </w:p>
    <w:p>
      <w:pPr>
        <w:pStyle w:val="Heading1487"/>
        <w:keepNext w:val="0"/>
        <w:spacing w:after="200" w:line="340" w:lineRule="atLeast"/>
        <w:ind w:left="0" w:right="0" w:firstLine="0"/>
        <w:jc w:val="center"/>
      </w:pPr>
      <w:hyperlink r:id="rId4072" w:history="1">
        <w:r>
          <w:rPr>
            <w:rFonts w:ascii="arial" w:eastAsia="arial" w:hAnsi="arial" w:cs="arial"/>
            <w:b/>
            <w:i/>
            <w:strike w:val="0"/>
            <w:color w:val="0077CC"/>
            <w:sz w:val="28"/>
            <w:u w:val="single"/>
            <w:vertAlign w:val="baseline"/>
          </w:rPr>
          <w:t>RETRACING A TRAIL: THE VEHICLE; Police Seek Co-Owner of New Jersey Car Linked to Attacks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2002 Saturday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9"/>
        <w:keepNext w:val="0"/>
        <w:spacing w:after="0" w:line="240" w:lineRule="atLeast"/>
        <w:ind w:right="0"/>
        <w:jc w:val="both"/>
      </w:pPr>
      <w:bookmarkStart w:id="993" w:name="Bookmark_489"/>
      <w:bookmarkEnd w:id="993"/>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Metropolitan Desk; Pg. 15</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MATTHEW PURDY </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CAMDEN, N.J., Oct. 25  </w:t>
      </w:r>
    </w:p>
    <w:p>
      <w:pPr>
        <w:pStyle w:val="Normal489"/>
        <w:keepNext/>
        <w:spacing w:before="240" w:after="0" w:line="340" w:lineRule="atLeast"/>
        <w:ind w:left="0" w:right="0" w:firstLine="0"/>
        <w:jc w:val="left"/>
      </w:pPr>
      <w:bookmarkStart w:id="994" w:name="Body_487"/>
      <w:bookmarkEnd w:id="994"/>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71" style="position:absolute;z-index:25303040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Osbourne, an aspiring reggae singer who goes by the nickname Thriller, seemed forever to be looking for an audience. Now he is the subject of an intensive search by investigators who want to know why he is a co-owner of the car that the police say was used in the Washington-area sniper attacks.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investigators continued today to look for Mr. Osbourne, a 26-year-old Caribbean native who last lived over a restaurant in a tattered neighborhood here, the extent of his relationship with the suspected killers remained unclear. He bought the blue 1990 Chevrolet Caprice last month with John Allen Muhammad, one of the suspected snipers, and the two registered it using the address of the restaurant, 1400 Sheridan Street.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Clarke, the owner of the restaurant, All Nations Cuisine, said that Mr. Osborne had lived above the restaurant for about a year and that Mr. Muhammad visited the restaurant a few times in August. But Mr. Clarke said he had seen nothing that made him think the two knew each other.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Muhammad came into his Caribbean takeout restaurant, "he wasn't with Thriller," Mr. Clarke said. "I think he met him here."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Clarke said that Mr. Osbourne was a half-brother of his cousin and that he had last seen him when he closed the restaurant on Sunday night. Mr. Clarke has issued a public appeal for Mr. Osbourne to turn himself in to the authorities.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F.B.I. issued a material-witness warrant for Mr. Osbourne, describing him as weighing 120 pounds and of medium height. The warrant said he was born in Jamaica and had ties to Camden, Trenton, Boston and Indiana.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 enforcement official involved in the search said that authorities were seeking Mr. Osbourne's help "filling in pieces of the puzzle" surrounding the two suspected snipers.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Clarke said that during a one-week period in August, Mr. Muhammad had gone to the restaurant "three or four times," accompanied by John Lee Malvo, the 17-year-old also arrested in the sniper case.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Mr. Muhammad wore sweat pants and baggy shirts and called himself John, and that he introduced Mr. Malvo as "my son Lee." Mr. Muhammad left little impression, or hint of his plans, Mr. Clarke said, adding, "He was just a regular gentleman."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have tracked Mr. Muhammad and Mr. Malvo's travels from Washington State to the East Coast. It is not clear why they came to Camden's Whitman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residents succeeded last year in getting the city to shut down the All Nations restaurant's bar, saying it bred violence and was a magnet for men from outside the area.</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one day and you see them around, and then you don't see them again for six months," one resident, Maria Maldonado, said of the neighborhood's transient population.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Clarke said he had not seen Mr. Muhammad or Mr. Malvo since August.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10, Mr. Muhammad and Mr. Osbourne showed up together at Sure Shot Auto Sales, a used car dealership in Trenton. Christopher Okupski, the owner of Sure Shot, said he had earlier sold a Honda Accord to Mr. Osbourne. "He was an outgoing kid, very polite," Mr. Okupski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Okupski said that in September Mr. Osbourne introduced Mr. Muhammad as his uncle. "Muhammad seemed like he was intimidating, like he was in charge," Mr. Okupski said. "He was very military. You could tell you didn't want to get smart with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Muhammad had a Washington State driver's license and Mr. Osbourne a license from New Jersey. The men paid $250 for the Caprice, which had been used for police undercover work in Bordentown, just south of Trenton. The next day, the two men jointly registered the car at a state motor vehicle office in Camden, using the restaurant's address.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Clarke said that when news of the killing spree spread , Mr. Osbourne showed no signs of distraction or nervousness. As always, he focused on his singing, which had brought him some success as a boy in St. Thomas. He also talked about getting a job as a bus driver, but ignored his work at the restaurant to a point where Mr. Clarke considered kicking him out.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Osbourne left, and the authorities have been hunting him for two days. Today, they went house-to-house here with his picture, asking residents if they had seen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Osbourne was hardly rooted in Camden. In Bellport, N.Y., a woman who identified herself as Mimi Walker said she had allowed Mr. Osbourne to use her address to get a New York State driver's license. "He's a friend of mine; he comes here," she said, but added that she had not seen him in two months.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Trenton, where Mr. Osbourne once lived in a neighborhood of fading Victorian houses, Evelyn Graffie, a distant relative, said she had not seen him in nine months. She issued a plea, broadcast on the radio, for him to surrender.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knew where he was, I'd go and get him, but he's a good boy," she said. "I'm not sure how he got mixed up in this."</w:t>
      </w:r>
    </w:p>
    <w:p>
      <w:pPr>
        <w:pStyle w:val="Normal489"/>
        <w:keepNext w:val="0"/>
        <w:spacing w:before="240" w:after="0" w:line="260" w:lineRule="atLeast"/>
        <w:ind w:left="0" w:right="0" w:firstLine="0"/>
        <w:jc w:val="left"/>
      </w:pPr>
      <w:r>
        <w:br/>
      </w:r>
      <w:hyperlink r:id="rId4073" w:history="1">
        <w:r>
          <w:rPr>
            <w:rFonts w:ascii="arial" w:eastAsia="arial" w:hAnsi="arial" w:cs="arial"/>
            <w:b w:val="0"/>
            <w:i/>
            <w:strike w:val="0"/>
            <w:color w:val="0077CC"/>
            <w:sz w:val="20"/>
            <w:u w:val="single"/>
            <w:vertAlign w:val="baseline"/>
          </w:rPr>
          <w:t>http://www.nytimes.com</w:t>
        </w:r>
      </w:hyperlink>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72" style="position:absolute;z-index:253031424"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Michael Clarke, the owner of All Nations Cuisine in Camden, N.J., said that Nathaniel Osbourne worked for him and lived above the restaurant. The police say Mr. Osbourne is a co-owner of the car used in the attacks. (Dith Pran/The New York Times)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2002</w:t>
      </w:r>
    </w:p>
    <w:p>
      <w:pPr>
        <w:pStyle w:val="Normal489"/>
      </w:pPr>
    </w:p>
    <w:p>
      <w:pPr>
        <w:pStyle w:val="Normal489"/>
        <w:ind w:left="200"/>
        <w:sectPr>
          <w:type w:val="continuous"/>
          <w:pgMar w:top="840" w:right="1000" w:bottom="840" w:left="1000" w:header="400" w:footer="400"/>
          <w:pgNumType w:fmt="decimal"/>
          <w:cols w:space="720"/>
        </w:sectPr>
      </w:pPr>
      <w:r>
        <w:br/>
      </w:r>
      <w:r>
        <w:pict>
          <v:line id="_x0000_s2873" style="position:absolute;z-index:25303244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074"/>
          <w:headerReference w:type="default" r:id="rId4075"/>
          <w:footerReference w:type="even" r:id="rId4076"/>
          <w:footerReference w:type="default" r:id="rId4077"/>
          <w:headerReference w:type="first" r:id="rId4078"/>
          <w:footerReference w:type="first" r:id="rId4079"/>
          <w:pgSz w:w="12240" w:h="15840"/>
          <w:pgMar w:top="840" w:right="1000" w:bottom="840" w:left="1000" w:header="400" w:footer="400"/>
          <w:pgNumType w:fmt="decimal"/>
          <w:cols w:space="720"/>
          <w:titlePg w:val="0"/>
        </w:sectPr>
      </w:pPr>
    </w:p>
    <w:p>
      <w:pPr>
        <w:pStyle w:val="Normal490"/>
      </w:pPr>
    </w:p>
    <w:p>
      <w:pPr>
        <w:pStyle w:val="Normal490"/>
      </w:pPr>
      <w:r>
        <w:pict>
          <v:shape id="_x0000_i2874" type="#_x0000_t75" alt="LexisNexis®" style="width:147.75pt;height:30pt">
            <v:imagedata r:id="rId17" o:title=""/>
          </v:shape>
        </w:pict>
      </w:r>
      <w:r>
        <w:cr/>
      </w:r>
    </w:p>
    <w:p>
      <w:pPr>
        <w:pStyle w:val="Heading1488"/>
        <w:keepNext w:val="0"/>
        <w:spacing w:after="200" w:line="340" w:lineRule="atLeast"/>
        <w:ind w:left="0" w:right="0" w:firstLine="0"/>
        <w:jc w:val="center"/>
      </w:pPr>
      <w:hyperlink r:id="rId4080" w:history="1">
        <w:r>
          <w:rPr>
            <w:rFonts w:ascii="arial" w:eastAsia="arial" w:hAnsi="arial" w:cs="arial"/>
            <w:b/>
            <w:i/>
            <w:strike w:val="0"/>
            <w:color w:val="0077CC"/>
            <w:sz w:val="28"/>
            <w:u w:val="single"/>
            <w:vertAlign w:val="baseline"/>
          </w:rPr>
          <w:t>'Sliding Up a Rabbit Hole Into Wonderland'</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2004 Sunday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95" w:name="Bookmark_490"/>
      <w:bookmarkEnd w:id="995"/>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2; The City Weekly Desk; Pg. 8; THE NEXT WAVE</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NELLY ROSARIO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Nelly Rosario is the author of ''Song of the Water Saints,''a novel.</w:t>
      </w:r>
    </w:p>
    <w:p>
      <w:pPr>
        <w:pStyle w:val="Normal490"/>
        <w:keepNext/>
        <w:spacing w:before="240" w:after="0" w:line="340" w:lineRule="atLeast"/>
        <w:ind w:left="0" w:right="0" w:firstLine="0"/>
        <w:jc w:val="left"/>
      </w:pPr>
      <w:bookmarkStart w:id="996" w:name="Body_488"/>
      <w:bookmarkEnd w:id="996"/>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75" style="position:absolute;z-index:25303347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applied today's world headlines to this microcosmic city, it would be easy to imagine a quilt torn to shreds. What exists, instead, is a city of complex fabrics: the Chinese in Little Italy, the Colombians in Jackson Heights. This is not to say ethnic conflicts don't exist on many levels here; polka dot and kente cloth do clash. But there's as much to be said for the fine threads of daily exchanges between all these communities that hold this city together.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in the Dominican Republic and grew up in the 70's and 80's in the Southside of Williamsburg,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community in Brooklyn. The elevated J, M, and Z tracks on Broadway run like a thick seam between the Southside and the Hasidic Satmar enclave, affectionately and derisively coined ''Jewtown'' by local kids.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Broadway, you'll find the Williamsburg Public Library, the Williamsburg Bridge, a host of dining spots, banks and other businesses. Transfiguration Roman Catholic parish, our local church and school, was also near Broadway. During my childhood, this seam inevitably came to represent a personal transfiguration: religion and education, literature, movement and prosperity.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Older Southside residents joke that the statue of George Washington in Williamsburg Plaza points its rear toward the Southside. So crossing Broadway from the Southside each morning was like sliding up a rabbit hole into Wonderland: the concrete burst open with columns of muscular trees, accompanied by chirping birds; more quiet, less litter; and brownstone after brownstone flanking tree-canopied streets with names like Marcy, Hooper, Penn, Roebling, Bedford and Division.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frayed threads between the Latino and Hasidic communities seemed, and still seem, endless, despite the fact that both communities share the experience of immigration and value family and tradition. I grew up with stories of Hasidic vigilante groups who allegedly attacked suspected Latino teenagers. I'd hear ''high-hitluhs'' hurled at yeshiva school buses in response to spitballs. My father used to attend community board meetings that boiled with bitter disputes over housing, social services, business practices, zoning, local politics, ad nauseam -- and still do.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Olivia, my 5-year-old, who encourages me to view this city's patchwork optimistically. A walk down the street provokes in her questions about why ''Sidians'' wear ''curls'' and ''white pantyhose'' or why Abuela speaks Spanish and others don't. She reminds me to take note of the small exchanges, the surprising moments of connection.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parroting learned prejudices, children are also unwitting mediators. Women in kerchiefs often asked us to operate elevators or stoves during the Jewish Sabbath and holidays. Like me, most kids I knew rarely declined the opportunity to sneak glimpses into the lives of such an insular community. You got to peek into those strange wooden structures erected around autumn; you got to taste those slabs of honey-apple cake displayed in kosher bakeries.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walk down Lee Avenue with my mother as she bargain-hunted. She used to haggle with the store clerk in broken English. The clerk counter-haggled in broken Spanish. Mexican stock boys chatted with their bosses in broken Yiddish. In other words, business as usual.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corner of Marcy and Hewes, another kind of business was going on: My best friend was smitten with a Hasidic boy who worked at the corner store. No ear locks or felt hat or long black coat could hide those amazing eyes, she said. The feeling seemed mutual. They had some ''eye dates'' for a while, and though nothing ever came of them, such glances have the power to create new generations.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Always, the curiosity. If there was one place where both sides could freely quench curiosity, it was the Williamsburg Public Library on Division Avenue. It was here I indulged in my compulsion for reading. Black Interest, Latino Interest, Jewish Interest -- categories didn't matter. At the checkout desk, I'd catch a Hasidic woman eyeing one of my books, a Holocaust memoir; and she'd catch me eyeing hers, ''The House of the Spirits'' by Isabel Allende.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 writer, these moments become a kind of reverse magical realism, where ordinary human exchanges take on the quality of the fantastic. I think about my father, whose name, Israel Rosario, helped him garner the votes of unsuspecting Hasidic residents at a Brooklyn Villas' tenants meeting. I think about Miriam Vale, owner of Millie's Hair Designs on Williamsburg Street East, a Hasid-customized salon where young women can get their hair relaxed.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about Orthodox Martin Needelman, who is a legal advocate for Williamsburg Latinos, and who is married to America Ruiz, an economist and schoolteacher. I think of the W.I.C. Center on Wilson and Taylor, whose employees include a Latina who converted to Judaism.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Snatches of Spanish come from Argentinean Hasidics, labeled Latinos in their community. Dominican cab drivers serve as guides into the Southside's underbelly for adventure-seeking Hasidic men. If you drive past the Amoco station at Kent and Flushing Avenues, don't be surprised to hear hip-hop blasting from the cars of hip-talking Hasidic boys.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assumption that random threads can bind communities may come off as simplistic. Perhaps I'm fixated on the children who ignore prejudice at the Bedford playground. But in my mind, I multiply these threads by the hundreds of others throughout New York. Even the Royal Quilting Company at Metropolitan and Havemeyer will tell you: it's the small, even lockstitch that makes for a longer-lasting quilt.</w:t>
      </w:r>
    </w:p>
    <w:p>
      <w:pPr>
        <w:pStyle w:val="Normal490"/>
      </w:pP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 Dominican Republic, 1972</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Arrived in New York -- 1972</w:t>
      </w:r>
    </w:p>
    <w:p>
      <w:pPr>
        <w:pStyle w:val="Normal4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 Clinton Hill, Brooklyn</w:t>
      </w:r>
    </w:p>
    <w:p>
      <w:pPr>
        <w:pStyle w:val="Normal490"/>
      </w:pPr>
    </w:p>
    <w:p>
      <w:pPr>
        <w:pStyle w:val="Normal490"/>
        <w:keepNext w:val="0"/>
        <w:spacing w:before="240" w:after="0" w:line="260" w:lineRule="atLeast"/>
        <w:ind w:left="0" w:right="0" w:firstLine="0"/>
        <w:jc w:val="left"/>
      </w:pPr>
      <w:r>
        <w:br/>
      </w:r>
      <w:hyperlink r:id="rId4081" w:history="1">
        <w:r>
          <w:rPr>
            <w:rFonts w:ascii="arial" w:eastAsia="arial" w:hAnsi="arial" w:cs="arial"/>
            <w:b w:val="0"/>
            <w:i/>
            <w:strike w:val="0"/>
            <w:color w:val="0077CC"/>
            <w:sz w:val="20"/>
            <w:u w:val="single"/>
            <w:vertAlign w:val="baseline"/>
          </w:rPr>
          <w:t>http://www.nytimes.com</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76" style="position:absolute;z-index:253034496"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Ruth Fremson/The New York Times)Map of New York tracks foreign-born Dominicans.</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2004</w:t>
      </w:r>
    </w:p>
    <w:p>
      <w:pPr>
        <w:pStyle w:val="Normal490"/>
      </w:pPr>
    </w:p>
    <w:p>
      <w:pPr>
        <w:pStyle w:val="Normal490"/>
        <w:ind w:left="200"/>
        <w:sectPr>
          <w:type w:val="continuous"/>
          <w:pgMar w:top="840" w:right="1000" w:bottom="840" w:left="1000" w:header="400" w:footer="400"/>
          <w:pgNumType w:fmt="decimal"/>
          <w:cols w:space="720"/>
        </w:sectPr>
      </w:pPr>
      <w:r>
        <w:br/>
      </w:r>
      <w:r>
        <w:pict>
          <v:line id="_x0000_s2877" style="position:absolute;z-index:25303552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082"/>
          <w:headerReference w:type="default" r:id="rId4083"/>
          <w:footerReference w:type="even" r:id="rId4084"/>
          <w:footerReference w:type="default" r:id="rId4085"/>
          <w:headerReference w:type="first" r:id="rId4086"/>
          <w:footerReference w:type="first" r:id="rId4087"/>
          <w:pgSz w:w="12240" w:h="15840"/>
          <w:pgMar w:top="840" w:right="1000" w:bottom="840" w:left="1000" w:header="400" w:footer="400"/>
          <w:pgNumType w:fmt="decimal"/>
          <w:cols w:space="720"/>
          <w:titlePg w:val="0"/>
        </w:sectPr>
      </w:pPr>
    </w:p>
    <w:p>
      <w:pPr>
        <w:pStyle w:val="Normal491"/>
      </w:pPr>
    </w:p>
    <w:p>
      <w:pPr>
        <w:pStyle w:val="Normal491"/>
      </w:pPr>
      <w:r>
        <w:pict>
          <v:shape id="_x0000_i2878" type="#_x0000_t75" alt="LexisNexis®" style="width:147.75pt;height:30pt">
            <v:imagedata r:id="rId17" o:title=""/>
          </v:shape>
        </w:pict>
      </w:r>
      <w:r>
        <w:cr/>
      </w:r>
    </w:p>
    <w:p>
      <w:pPr>
        <w:pStyle w:val="Heading1489"/>
        <w:keepNext w:val="0"/>
        <w:spacing w:after="200" w:line="340" w:lineRule="atLeast"/>
        <w:ind w:left="0" w:right="0" w:firstLine="0"/>
        <w:jc w:val="center"/>
      </w:pPr>
      <w:hyperlink r:id="rId4088" w:history="1">
        <w:r>
          <w:rPr>
            <w:rFonts w:ascii="arial" w:eastAsia="arial" w:hAnsi="arial" w:cs="arial"/>
            <w:b/>
            <w:i/>
            <w:strike w:val="0"/>
            <w:color w:val="0077CC"/>
            <w:sz w:val="28"/>
            <w:u w:val="single"/>
            <w:vertAlign w:val="baseline"/>
          </w:rPr>
          <w:t>The Suburban Solution</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2006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97" w:name="Bookmark_491"/>
      <w:bookmarkEnd w:id="997"/>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Pg. 114; Affordable Housing</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Rice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Rice last wrote for the magazine about George Weah, the Liberian presidential candidate. He is writing a book about Uganda.</w:t>
      </w:r>
    </w:p>
    <w:p>
      <w:pPr>
        <w:pStyle w:val="Normal491"/>
        <w:keepNext/>
        <w:spacing w:before="240" w:after="0" w:line="340" w:lineRule="atLeast"/>
        <w:ind w:left="0" w:right="0" w:firstLine="0"/>
        <w:jc w:val="left"/>
      </w:pPr>
      <w:bookmarkStart w:id="998" w:name="Body_489"/>
      <w:bookmarkEnd w:id="998"/>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79" style="position:absolute;z-index:25303654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Tetreault was driving along Good Hope Road, past the Baptist churches and check-cashing storefronts that populate Washington's poorest neighborhood, when a dented green street sign caught his eye. It marked the way to the Frederick Douglass Dwellings, a place that no longer existed. ''Yeah, those are gone,'' he said. ''That's Henson Ridge.'' Tetreault, 67, an adviser to the District of Columbia Housing Authority, has the clipped demeanor of a city manager, which he once was; in those few words, he had summed up the death and revival of an entire community. Where the Frederick Douglass public-housing project once stood -- violent, run-down, rat-infested -- the city government was erecting Henson Ridge: several hundred new homes, painted in shades of cream and taupe.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Tetreault was driving there, in his late-model black convertible, to show me his vision of the future of public housing. An accomplished creator of homes for the poor -- he spent most of his career in leafy Montgomery County, Md., where he helped devise and run some of the country's most admired housing programs -- he left retirement a decade ago to come to D.C., where the task has been, quite literally, destruction. Since 1996, nearly $800 million has been spent to level some of D.C.'s most notorious housing projects and resurrect them as mixed-income communities, an effort Tetreault has spearheaded.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Henson Ridge was still a work in progress. As we drove into the development, backhoes were excavating a vast fenced-in field where apartment blocks once stood. ''Fred Douglass was war housing that was built for the workers'' during the 1940's, Tetreault told me. ''Then they sold it to the housing authority. It was terrible. Oh, man, it was terrible.'' By the late 1990's, when the project was finally shut down, the median income was just $7,765, more than 80 percent of residents had no jobs and the biggest local employer was probably the ''1-5 Mob,'' a notorious crack-dealing gang.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projects -- the kind of dystopian superblocks that inspired crime dramas like ''New Jack City'' and ''The Wire'' -- were never representative of America's low-income housing; they amounted to perhaps 100,000 of the federal government's stock of about five million units. But they were meaningful symbols, crumbling rebukes to the ideal, pronounced in the landmark Housing Act of 1949, that the federal government should provide ''a decent home and suitable living environment for every American family.'' Their demise only underscores that the days of such aspirations are gone. The Frederick Douglass projects were demolished by bulldozers and front-end loaders; the federal government's commitment to shelter its poor has been dismantled slowly, quietly, brick by brick. Richard Nixon moved federal policy toward issuing vouchers instead of building new housing. Ronald Reagan gutted HUD's construction budget and narrowed its mission. Since then, the cuts have kept coming. From 1976 to 2000, subsidized housing's share of new federal spending fell 80 percent, according to Michael A. Stegman, a former HUD official, now at the University of North Carolina. ''This year, there is virtually no new housing production,'' he says. Meanwhile, as housing-subsidy agreements expire, about 1,000 apartments a month leave the federal housing rolls.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need for affordable housing, however, will always be with us. If anything, the problem is growing in many American cities and their older suburbs, as a perverse side effect of the last decade's urban economic resurgence. As big-city real-estate prices continue to inflate, and the affluent move into neighborhoods that once defined urban decline -- like Harlem in New York, the Mission District in San Francisco or Logan Circle in Washington -- the poor, and even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having a harder time finding places to live. Local governments are struggling to fill the federal void as best they can, with an uneven patchwork of initiatives. Reagan ran for president in 1980 on the notion that the common good would be best served if the federal government scaled back its sweeping ambitions and left the thinking to the locals. Though advocates for the poor would be loath to admit it, that's exactly what has happened. They are living in the world Reaganism created, making the best of it by devising market-oriented, grass-roots solutions. ''Increasingly, the creativity, the ingenuity, the political will is stronger at the state and local level than at the federal,'' says Conrad Egan, president of the National Housing Conference, a group that advocates for more low-income assistance.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decision-making authority is pushed closer to the ground, housing officials are thinking more like landowners. The new goal is to create mixed-income communities indistinguishable from those built by private real-estate developers. Taking the market ethic one step further, some programs shift the burden of providing housing for the poor from the government to private developers themselves, most often by giving zoning bonuses to builders -- allowing them to build more profitably per acre -- in return for setting aside affordably-priced units in their developments. The shift in outlook is reflected in changing language: ''public'' housing has become ''affordable'' or ''work force'' housing; ''projects'' are now ''developments''; ''tenants'' have become ''stakeholders'' or ''homeowners,'' because many of the new public houses are for sale.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Tetreault turned left up a street within Henson Ridge. Before us stood a row of new town houses. Outside one, a man was washing his S.U.V. A child was playing with a remote-controlled car along the sidewalk. On the way over, Tetreault had told me, ''What you want to do is set the mix so that the 'feel'''-- he took his hands off the steering wheel to make little quotes in the air -- ''is market rate.'' By that, he meant middle class: about a third of the 320 houses for sale at Henson Ridge will be reserved for former public-housing tenants. The rest will be sold at market rates, though the city will help people with lower incomes get mortgage subsidies. There will also be 280 rental units, offered at prices for a range of incomes. The idea is to reproduce the daily interplay among social classes that is said, perhaps apocryphally, to have once thrived in cities.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Tetreault, like many urban theorists, says that the old policy of concentrating the poor in housing projects failed because it undermined the social structures -- family, workplace, neighborhood -- that created something called a community. The price of building a mixed-income development at Henson Ridge, sacrificing a few hundred units from the city's depleted stock of public housing, is one Tetreault says he felt the city had to pay, even if it meant that a large fraction of those people whom Frederick Douglass once served, however poorly, ended up getting lost. ''It won't feel market rate if you've got too many very low income families,'' he said. ''You try to stretch that as far as you can, but don't push it too far.''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''feel'' of Henson Ridge, from its sylvan name to its muted colors to its gently curving streets, evokes nothing so much as the suburbs, that is no accident. A decade that has witnessed the miraculous resurrection of many cities has also seen a remarkable reversal in housing policy. Not long ago, America's suburbs were widely considered a wasteland for progressive policies. These days, ideas are migrating backward, as urban-housing advocates look for inspiration in places like Longmont, Colo., and Chula Vista, Calif. The solutions suburbs have developed are widely divergent, as you would expect, but they tend to have at least one thing in common: instead of relying on expensive and unpopular public subsidies, they seek to harness the power of the rising real-estate market.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regard, Bernie Tetreault's career is emblematic. He ran the housing authority in Montgomery County for almost a quarter-century. At the time he took the job, in the early 70's, the county faced a challenge similar to the one many cities are encountering today. Development was booming as white-collar workers flooded in. Housing prices were rising spectacularly. Teachers, police officers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were finding it difficult to stay. During Tetreault's tenure, the county began devising its own approaches, eventually becoming to affordable-housing policy what Palo Alto is to the technology industry: an incubator of new ideas.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Tetreault, a compact man with close-shorn gray hair, dresses like a lobbyist and speaks like a banker. Where other housing advocates tend to wax utopian, he grounds his conversations in hard numbers and terse sentences. In his spare time, he now promotes Montgomery County-style programs through the Innovative Housing Institute, which he founded.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County was, in many ways, a perfect place to experiment. It possessed in abundance the two things that housing advocates crave: money and political will. The county, which is populated by many government workers, has a long tradition of promoting liberal social programs, and its most famous innovation wasn't even Tetreault's idea: it was a product of popular demand. In the early 70's, a group of Democrats took control of the county council after a campaign in which they promised to tackle the local housing crisis. They argued that if the federal government wouldn't help, the county could force developers to. They changed the local zoning ordinance so that anyone building a large new development had to set aside 15 percent of the units for buyers or renters with low and moderate incomes. In return, they promised that the builders could construct more homes on the same amount of property. The county could also buy one-third of the units produced under the set-aside program to rent to the truly indigent. Despite the inducements, most builders opposed the program, saying that it would retard development and invite a bad element to the county. Epithets like ''radical'' and ''European'' were thrown around. The council had to override the county executive's veto.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''inclusionary zoning'' program, as it is known, became the centerpiece of a package of widely imitated initiatives, like a ''housing trust fund'' financed by property taxes and programs that offered mortgage financing and closing-cost assistance to home buyers. With periodic tinkering, the ordinance succeeded in creating roughly 11,000 affordably priced houses and apartments over its first 20 years without noticeably dampening development. Dozens of mixed-income communities came into being at relatively little cost to the county. And there was hardly any of the nasty class warfare that so often accompanies attempts to build low-income housing, even in progressive Montgomery County.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Siegel, who used to run the local housing authority's public-affairs office, told me that before the ordinance passed, ''every time there was a proposal to build public housing, a 50-unit development or something, my husband would say I was going to a lynching. People went crazy. They were so opposed to it because of their property values.'' But afterward, ''there was never a peep,'' she says. ''Never a public peep. No more public hearings, no more screaming, no more lynchings. It was the law, and everybody knew it was fair across the board.''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time, Montgomery County's radical idea has become an accepted, even trendy, practice throughout the country. David Rusk, a former mayor of Albuquerque and a tireless promoter of inclusionary zoning, has counted 134 cities, towns and counties around the country that now have such ordinances. Several states, including California, Massachusetts and New Jersey, also have laws on the books, though they are enforced spottily. When Tetreault's policy institute and several other organizations sponsored a three-day conference on the subject last fall, it drew more than 200 attendees, representing at least 30 local and state governments as well as many private organizations. They piled into a bus for a daylong tour of model communities around the region, like Carrington in Fairfax County, Va., where a developer has built a pair of four-unit apartment complexes disguised as beige-trimmed McMansions.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programs may face a hidden threat. In almost every jurisdiction where such ordinances have been proposed, building-industry groups have opposed them, often complaining that they amount to an unjust ''taking'' of private property. This argument has yet to be seriously tested in court, but in a study of the set-aside programs, Douglas R. Porter, an expert on urban growth, ominously concludes that ''the 'right' to decent and/or affordable housing is a moral assertion more than a legal issue.''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Montgomery County's law faced one of its most serious tests in the late 80's, when a local developer, Anthony Natelli, bought a thousand acres of rolling farmland in Potomac and announced plans to build Avenel, a 900-home community set around a golf course. Natelli asked to construct a low-cost apartment building in downtown Bethesda instead of in Avenel. The county recommended against his request, and Natelli relented, building an enclave of 60 small houses that sold for about $90,000 each. Twenty of the homes, in keeping with the county's longstanding policy, were rented to people living below the poverty line; the rest were sold, by lottery, to families with incomes up to $35,000 a year. ''I felt strongly that Avenel should have a portion of the units,'' Tetreault says. ''So now you have Mr. Marriott living in Avenel, and you have some moderate-income people living in Avenel, and you have some public-housing residents.''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to Avenel winds through the hills and old-growth woods of Potomac, past deer-crossing signs and stately stone manors. On a January morning when I drove through, a landscaping crew was tending the lawn outside a Doric-columned home just across the way from Pleasant Gate Lane, the cul-de-sac where the poorer folks live. The street is set in a natural depression and is shielded from the road by tall evergreens. The houses, Cape Cods with brass porch lamps and shutters of varying colors, are modest and set close together. There were covered gas grills in most of the tiny backyards. Mario Wawrzusin still had a Christmas wreath hanging on his door.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Wawrzusin, 46, is a county social worker who paid his way through Catholic University. He is proud of his home and values the fact that his two sons attend one of the state's best public high schools. Most of his neighbors on Pleasant Gate Lane are similarly striving types, many of them immigrants. In the beginning, there was some tension between Pleasant Gate Lane and the larger community Wawrzusin refers to as ''across the street.'' Even before the houses were finished, some anonymous neighbors were complaining to The Washington Post. ''There are just concerns about the element of people moving in,'' one told the paper. Wawrzusin joined the homeowners' board as a representative of the Pleasant Gate Lane residents, and he said that their presence came to be accepted. ''I had one of the homeowner advisory board guys go up to my neighborhood,'' Wawrzusin recalled. ''He said to me: 'You know, Mario, you're the one who lives in a normal house. Our house is really odd.' That kind of was a nice thing.''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Natelli is the 45-year-old son of Anthony Natelli, who died in 2004. Thomas is now the C.E.O. of the family's development firm and is himself an Avenel resident. ''Time is always the test of these things,'' he says. Despite the initial fears of Avenel homeowners, the presence of less-affluent people along Pleasant Gate Lane does not seem to have adversely affected resale prices, which squares with the findings of studies conducted by housing advocates. The average asking price for a house at Avenel is now $2 million, and one was recently on the market for three times that amount. Developers, happily or not, have come to accept the set-aside program as part of doing business. ''It is part of the fabric of the development process in the county,'' Natelli says.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housing advocates who are skeptical of programs like Montgomery County's. They say that because developers don't sell to anyone poorer than they have to, the main beneficiaries are families that just make the qualifying threshold of 65 percent of the region's median income, or about $55,000 for a family of four. The truly needy are much poorer than that, and critics say that private-sector solutions don't help them much. And the poor are increasingly plentiful in the suburbs: when Montgomery County recently opened its waiting list for the federal housing-voucher program, 10,000 families signed up in five days. ''It's one program that has a lot of very good aspects, but it doesn't solve everything,'' says Elizabeth Davison, director of the county's Department of Housing and Community Affairs.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of the set-aside program, however, say that it fills a vital need, because by assisting people like Wawrzusin -- in need of some help but not desperately poor -- it frees up scant public-housing resources for those who need them most. But, as so often in public-policy debates, a program that works splendidly for a few also raises basic questions about fairness for all. The lucky families who won the Avenel lottery are no longer poor. They have grown older, established themselves, earned promotions. More to the point, they own valuable assets: their homes. Until recently, Montgomery County's law was written so that price controls on the affordable units expired after 10 years, at which point residents were free to sell their homes at market rates and split the proceeds with the county. At Avenel, asking prices for the houses on Pleasant Gate Lane now run well over $500,000.</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Wawrzusin and his wife have watched several of their neighbors sell their houses for big profits, and somewhat abashedly, he admits that they sometimes talk about cashing in themselves. He has thought about retiring to upstate New York. ''My kids are in a good school, so I'm not going anywhere,'' Wawrzusin said. ''Once they're out of school, I'll most certainly think about going somewhere. We'll see.''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be amazed at what they did on Eighth Street here,'' Tetreault said as we drove past the grounds of the Washington Navy Yard in the city's Southeast section. He showed me a vacant lot that was once a housing project (slated to come back as a mixed-income residential and office development), pointed out the probable location of the new Washington Nationals baseball stadium and hung a left. We drove up a street of refurbished brick storefronts, passing a bike shop, a Blockbuster and the home of the Shakespeare Theater Company. A few elderly black men sat on one street corner, shooting the breeze, but most of the faces on the street were white.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Tetreault came to D.C. in 1995, at a time when the city was mired in bankruptcy. He was looking for a new challenge to burnish his legacy. His tenure in Montgomery County had ended badly. Clashes with new political appointees to the housing authority's board culminated in his firing. Tetreault's detractors had complained that he was imperious and wouldn't take orders; when, several years after his departure, HUD placed the county's federal housing-voucher program on probation for various administrative lapses, some blamed him for neglecting details. (Tetreault says the problems arose after he left.) D.C.'s housing officials, however, desperately needed ideas. They hired Tetreault as a kind of thinker in residence. The job required a reversal: instead of finding a place for the poor in one of the country's richest counties, Tetreault would be coaxing the middle class into onetime ghettos. Either way, he figured, it was integration.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something unexpected happened: Washington's housing market turned around. Between 2000 and 2005, housing prices rose 119 percent, and names that once struck fear into middle-class hearts -- U Street, Columbia Heights, Eastern Market -- have become the stuff of cocktail-party chatter. While that made it easier to revive blighted neighborhoods, there are now fewer places for the poor to live. All of which has caused elected officials to start thinking seriously about how to create affordable housing.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long thought that urban real-estate markets couldn't grow fast enough to produce an appreciable number of affordable units through set-aside programs, but a decade of rising towers and skyrocketing prices has made many city governments think again. Boston and San Francisco, which have had set-aside programs for more than a decade, have recently beefed them up. San Diego and Denver enacted new ordinances in the last few years, and last summer New York passed a limited zoning change along the Brooklyn waterfront, where developers are eager to erect residential buildings on derelict industrial sites. Other cities, including Chicago, Los Angeles and Atlanta, are currently debating similar plans.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almost a desperation response,'' says Bruce Katz, a former Clinton-administration official and the director of the Metropolitan Policy Program at the Brookings Institution. ''The affordability issue in housing is worsening in the United States in many otherwise prosperous metros, because we're seeing widening gaps between wages and prices.'' On average, nationwide, it takes a $15-an-hour job to rent a decent two-bedroom apartment; the Center for Housing Policy estimates that about five million working families are in serious need, a 67 percent increase since 1997. Rising prices have forced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crowd into already distressed neighborhoods or to migrate to decaying inner-ring suburbs.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particularly true in Washington, where it now takes a household income of more than $85,000 to buy the average house. For the poor, most federal housing assistance comes in the form of HUD vouchers, but the program's budget keeps getting squeezed, and the district now has a waiting list that's 47,500 names long. Half of those who do receive vouchers still can't find housing; some landlords, eager to capitalize on gentrification, are now refusing to accept them.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about three years ago, a group of housing advocates began pushing the idea of a Montgomery County-style set-aside program in the district. After many delays, the local zoning board issued a draft ordinance last month. A vote is scheduled for later this spring. Developers, real-estate agents and leaders of the construction industry have fought the proposal. They argue that an idea that works in the suburbs won't necessarily translate to the city because the economics of building high-rises make adding an extra floor or two prohibitively expensive. And because Washington has an inviolable restriction on height -- nothing can be more than 20 feet taller than the width of the street it faces -- density bonuses may not provide much incentive.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a more serious problem, though, when it comes to the set-aside programs. In 2003, an independent report found that the district's affordable-housing shortage stood at 24,000 units, six times as large as it was in 1990. In the advocates' best estimates, changing the zoning ordinance will create fewer than 1,000 apartments a year. Theseprojections, mind you, are based on the number of buildings that were in development between 2000 and 2003, in the midst of a once-in-a-generation growth spurt. So what goes up when the market declines?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much. ''You have to have a booming real-estate market to make it work,'' Douglas Porter, the housing expert, says. When the economy slows, and people are presumably more in need, the set-aside programs stop working. In fact, one place now facing the problem of slowing growth is Montgomery County. Its developable land is dwindling, even as it is losing many of the houses built under its zoning ordinance because the 10-year waiting periods for reselling them are expiring. Of the 11,000 units of affordable housing created under the set-aside program, only about 3,000 remained under price controls in 2003. Local officials say the number of new units created has slowed to a trickle.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presented with such numbers, advocates of these programs tend to adopt a fallback position: they justify them not on the grounds of how much housing they'll provide but rather on the kind of society they may conjure. Forcing developers to include a few affordable apartments in their buildings may not solve the present crisis, but it makes a symbolic statement that there's still a place for the poor -- or at least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in America's changing cities. The truth is, though the new-generation housing policies are creations of necessity, the logic of them is as much moral as economic. The mixed-income communities that are coming into being, whether created by a zoning ordinance or built the old-fashioned way, are not just places to live. They're political statements in bricks and mortar, speaking out in favor of hard work, family stability and homeownership. Ronald Reagan would be proud.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such cherished values go only so far. In the end, poor people still need a place to sleep. Nearly every expert agrees that hitching housing policy to the private market is an unpredictable and imperfect solution. At some point, government has to spend. As we drove through the streets of Southeast Washington, I asked Tetreault if he thought ambitious low-income developments like Henson Ridge -- which was, after all, partly financed by HUD -- could ever be produced without the help of the federal government. He told me that the city's own housing trust fund, established in 2002 and financed by real-estate-transfer taxes, had lately swelled to $40 million. ''But it's really only because of the really hot real-estate market we have in the city,'' he said. ''You can't count on that.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passed a construction site along Pennsylvania Avenue, where massive cranes were at work on Thornton Row, a new luxury-condominium complex. Tetreault said its developer had expressed interest in buying a nearby public-housing project and knocking it down. ''That's why I have stayed and continue to work in the District of Columbia, because I see a lot of gentrification taking place,'' he said. ''It's going to come to Southeast, and what I want to do is make sure those families are housed before the gentrification gets down here. That sounds a little bit idealistic, but anyway.. . .'' His voice trailed off.</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snapped back to the concrete world. ''Look at this,'' he said as we drove along a row of classic brick town houses with peaked roofs, bay windows and dormers. ''This is where 45 units of public housing used to be. If I didn't stop you, you wouldn't know.'' A few years before, he said, the city tore down a housing project, ''a concrete bunker,'' that stood on this block. ''So what did we get?'' Tetreault continued. ''We got 38 units where 45 were, so we lost 7 units. But, I mean, those 38 fit into that neighborhood.'' And he was right: it looked like a lovely block to live on, at least for the lucky fraction of public-housing residents who were able to get in. For those left out, Tetreault said, there are housing vouchers. But there are no more guarantees.</w:t>
      </w:r>
    </w:p>
    <w:p>
      <w:pPr>
        <w:pStyle w:val="Normal491"/>
      </w:pPr>
    </w:p>
    <w:p>
      <w:pPr>
        <w:pStyle w:val="Normal491"/>
        <w:keepNext w:val="0"/>
        <w:spacing w:before="240" w:after="0" w:line="260" w:lineRule="atLeast"/>
        <w:ind w:left="0" w:right="0" w:firstLine="0"/>
        <w:jc w:val="left"/>
      </w:pPr>
      <w:r>
        <w:br/>
      </w:r>
      <w:hyperlink r:id="rId4089" w:history="1">
        <w:r>
          <w:rPr>
            <w:rFonts w:ascii="arial" w:eastAsia="arial" w:hAnsi="arial" w:cs="arial"/>
            <w:b w:val="0"/>
            <w:i/>
            <w:strike w:val="0"/>
            <w:color w:val="0077CC"/>
            <w:sz w:val="20"/>
            <w:u w:val="single"/>
            <w:vertAlign w:val="baseline"/>
          </w:rPr>
          <w:t>http://www.nytimes.com</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80" style="position:absolute;z-index:253037568"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Carrington complex in Fairfax County, Va., says McMansion from the front, modest apartment building from the back.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Affordable Mail: The pair of four-unit town houses at Carrington means eight households. (Photographs by Nikolas Koenig for The New York Times)</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2006</w:t>
      </w:r>
    </w:p>
    <w:p>
      <w:pPr>
        <w:pStyle w:val="Normal491"/>
      </w:pPr>
    </w:p>
    <w:p>
      <w:pPr>
        <w:pStyle w:val="Normal491"/>
        <w:ind w:left="200"/>
        <w:sectPr>
          <w:type w:val="continuous"/>
          <w:pgMar w:top="840" w:right="1000" w:bottom="840" w:left="1000" w:header="400" w:footer="400"/>
          <w:pgNumType w:fmt="decimal"/>
          <w:cols w:space="720"/>
        </w:sectPr>
      </w:pPr>
      <w:r>
        <w:br/>
      </w:r>
      <w:r>
        <w:pict>
          <v:line id="_x0000_s2881" style="position:absolute;z-index:25303859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090"/>
          <w:headerReference w:type="default" r:id="rId4091"/>
          <w:footerReference w:type="even" r:id="rId4092"/>
          <w:footerReference w:type="default" r:id="rId4093"/>
          <w:headerReference w:type="first" r:id="rId4094"/>
          <w:footerReference w:type="first" r:id="rId4095"/>
          <w:pgSz w:w="12240" w:h="15840"/>
          <w:pgMar w:top="840" w:right="1000" w:bottom="840" w:left="1000" w:header="400" w:footer="400"/>
          <w:pgNumType w:fmt="decimal"/>
          <w:cols w:space="720"/>
          <w:titlePg w:val="0"/>
        </w:sectPr>
      </w:pPr>
    </w:p>
    <w:p>
      <w:pPr>
        <w:pStyle w:val="Normal492"/>
      </w:pPr>
    </w:p>
    <w:p>
      <w:pPr>
        <w:pStyle w:val="Normal492"/>
      </w:pPr>
      <w:r>
        <w:pict>
          <v:shape id="_x0000_i2882" type="#_x0000_t75" alt="LexisNexis®" style="width:147.75pt;height:30pt">
            <v:imagedata r:id="rId17" o:title=""/>
          </v:shape>
        </w:pict>
      </w:r>
      <w:r>
        <w:cr/>
      </w:r>
    </w:p>
    <w:p>
      <w:pPr>
        <w:pStyle w:val="Heading1490"/>
        <w:keepNext w:val="0"/>
        <w:spacing w:after="200" w:line="340" w:lineRule="atLeast"/>
        <w:ind w:left="0" w:right="0" w:firstLine="0"/>
        <w:jc w:val="center"/>
      </w:pPr>
      <w:hyperlink r:id="rId4096" w:history="1">
        <w:r>
          <w:rPr>
            <w:rFonts w:ascii="arial" w:eastAsia="arial" w:hAnsi="arial" w:cs="arial"/>
            <w:b/>
            <w:i/>
            <w:strike w:val="0"/>
            <w:color w:val="0077CC"/>
            <w:sz w:val="28"/>
            <w:u w:val="single"/>
            <w:vertAlign w:val="baseline"/>
          </w:rPr>
          <w:t>Man in the News: Franklin Delano Raines;</w:t>
        </w:r>
      </w:hyperlink>
      <w:r>
        <w:br/>
      </w:r>
      <w:hyperlink r:id="rId4097" w:history="1">
        <w:r>
          <w:rPr>
            <w:rFonts w:ascii="arial" w:eastAsia="arial" w:hAnsi="arial" w:cs="arial"/>
            <w:b/>
            <w:i/>
            <w:strike w:val="0"/>
            <w:color w:val="0077CC"/>
            <w:sz w:val="28"/>
            <w:u w:val="single"/>
            <w:vertAlign w:val="baseline"/>
          </w:rPr>
          <w:t>Moving From Big Money to Politics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1996, Saturday, Late Edition - Final</w:t>
      </w:r>
    </w:p>
    <w:p>
      <w:pPr>
        <w:pStyle w:val="Normal492"/>
        <w:keepNext w:val="0"/>
        <w:spacing w:after="0" w:line="240" w:lineRule="atLeast"/>
        <w:ind w:right="0"/>
        <w:jc w:val="both"/>
      </w:pPr>
      <w:bookmarkStart w:id="999" w:name="Bookmark_492"/>
      <w:bookmarkEnd w:id="999"/>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8;  Column 1;  National Desk ; Column 1; ; Biography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Franklin Delano Raines</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 STEVENSON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 STEVENSON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April 12</w:t>
      </w:r>
    </w:p>
    <w:p>
      <w:pPr>
        <w:pStyle w:val="Normal492"/>
        <w:keepNext/>
        <w:spacing w:before="240" w:after="0" w:line="340" w:lineRule="atLeast"/>
        <w:ind w:left="0" w:right="0" w:firstLine="0"/>
        <w:jc w:val="left"/>
      </w:pPr>
      <w:bookmarkStart w:id="1000" w:name="Body_490"/>
      <w:bookmarkEnd w:id="1000"/>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83" style="position:absolute;z-index:25303961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Franklin D. Raines was asked by the Boeing Company to join its board last year, he answered that it would be a great honor -- and that by the way, he had a personal connection to the giant aircraft company: his mother had worked for years cleaning its offices in Seattle.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career that has already come a long way --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 a Rhodes Scholarship, a post in the Carter Administration and a lucrative career on Wall Street -- Mr. Raines took another big step today, agreeing to become President Clinton's budget chief. It is a job that puts him at the very center of Washington politics and makes him one of two black Cabinet-level officials in the Clinton Administration.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he had come so far that President Clinton could not resist a dig at him. Alluding to the fact that Mr. Raines would be giving up a huge salary in the business world to take the $148,400-a-year job as Director of the Office of Management and Budget, Mr. Clinton said he would be joining "other successful people who came into this Administration to help save the middle class and when they leave they'll be part of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vice chairman of Fannie Mae, the giant mortgage company, Mr. Raines earned $2.25 million last year.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budget chief, the 47-year-old Mr. Raines may have to wait for a second Clinton Administration, if there is one, to make much of a mark. Mr. Clinton has already set his broad budget policy, having made a commitment to balance the budget in seven years.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and Congress are still trying to reach agreement on the current year's budget, but if any deal is to be struck, it will probably be soon. And the Administration has already unveiled its budget for next year, even if it stands no chance of being adopted by the Republican-controlled Congress.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his job lasts beyond next January, Mr. Raines is likely to find himself at the center of the process of making the tough choices that the President's broad commitment to balancing the budget entails. And he could find himself a point man in the political rough and tumble as the Administration and Congress fight over what should be cut to try to bring spending in line with revenue.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Raines served on Mr. Clinton's transition team after the 1992 election and has long been thought to be in line for an Administration job.</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today that he was looking forward to working with Congress and on "this issue of now that there's an agreement on balancing the budget, what values will that budget embody?"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most important fiscal issue that's facing the country now," Mr. Raines said, "and I'm happy to be able to have a part in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Delano Raines was born on Jan. 14, 1949, in Seattle, where he said he was instilled with a work ethic and, as his parents' choice of name for him might suggest, a belief that Government could be a powerful source of change and improvement for people.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I was taught throughout my life, to be something important," Mr. Raines said at the White House ceremony where his appointment was announced today. "You don't grow up with the initials F.D.R. without having some appreciation of the role, and the positive role, that Government can play in the lives of people throughout this nation and throughout the world."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high school in Seattle, Mr. Raines attended Harvard College, where he received a B.A. in government. He then spent a year as a Rhodes Scholar at Oxford University in England in 1971 -- three years after Mr. Clinton was a Rhodes Scholar there -- before returning to Harvard Law School, from which he graduated in 1974.</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for two years as a lawyer in Seattle, he was appointed by President Jimmy Carter to be associate director of economics and government in the Office of Management and Budget. After President Carter's defeat by Ronald Reagan in 1980, Mr. Raines went to Wall Street, working in the municipal finance division of Lazard Freres &amp; Company, the investment firm.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Lazard in 1991 to become vice chairman of Fannie Mae, a private company created by the Government to help the housing market by packaging and selling home mortgages to investors.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associates said Mr. Raines has a deep understanding of the role of financial markets in setting economic policy, and in particular of the need to soothe the bond market's fears of inflation -- and thus keeping long-term interest rates down -- by achieving a balanced budget.</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84" style="position:absolute;z-index:253040640"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Franklin D. Raines, President Clinton's new budget chief. (Associated Press)</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1996</w:t>
      </w:r>
    </w:p>
    <w:p>
      <w:pPr>
        <w:pStyle w:val="Normal492"/>
      </w:pPr>
    </w:p>
    <w:p>
      <w:pPr>
        <w:pStyle w:val="Normal492"/>
        <w:ind w:left="200"/>
        <w:sectPr>
          <w:type w:val="continuous"/>
          <w:pgMar w:top="840" w:right="1000" w:bottom="840" w:left="1000" w:header="400" w:footer="400"/>
          <w:pgNumType w:fmt="decimal"/>
          <w:cols w:space="720"/>
        </w:sectPr>
      </w:pPr>
      <w:r>
        <w:br/>
      </w:r>
      <w:r>
        <w:pict>
          <v:line id="_x0000_s2885" style="position:absolute;z-index:25304166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098"/>
          <w:headerReference w:type="default" r:id="rId4099"/>
          <w:footerReference w:type="even" r:id="rId4100"/>
          <w:footerReference w:type="default" r:id="rId4101"/>
          <w:headerReference w:type="first" r:id="rId4102"/>
          <w:footerReference w:type="first" r:id="rId4103"/>
          <w:pgSz w:w="12240" w:h="15840"/>
          <w:pgMar w:top="840" w:right="1000" w:bottom="840" w:left="1000" w:header="400" w:footer="400"/>
          <w:pgNumType w:fmt="decimal"/>
          <w:cols w:space="720"/>
          <w:titlePg w:val="0"/>
        </w:sectPr>
      </w:pPr>
    </w:p>
    <w:p>
      <w:pPr>
        <w:pStyle w:val="Normal493"/>
      </w:pPr>
    </w:p>
    <w:p>
      <w:pPr>
        <w:pStyle w:val="Normal493"/>
      </w:pPr>
      <w:r>
        <w:pict>
          <v:shape id="_x0000_i2886" type="#_x0000_t75" alt="LexisNexis®" style="width:147.75pt;height:30pt">
            <v:imagedata r:id="rId17" o:title=""/>
          </v:shape>
        </w:pict>
      </w:r>
      <w:r>
        <w:cr/>
      </w:r>
    </w:p>
    <w:p>
      <w:pPr>
        <w:pStyle w:val="Heading1491"/>
        <w:keepNext w:val="0"/>
        <w:spacing w:after="200" w:line="340" w:lineRule="atLeast"/>
        <w:ind w:left="0" w:right="0" w:firstLine="0"/>
        <w:jc w:val="center"/>
      </w:pPr>
      <w:hyperlink r:id="rId4104" w:history="1">
        <w:r>
          <w:rPr>
            <w:rFonts w:ascii="arial" w:eastAsia="arial" w:hAnsi="arial" w:cs="arial"/>
            <w:b/>
            <w:i/>
            <w:strike w:val="0"/>
            <w:color w:val="0077CC"/>
            <w:sz w:val="28"/>
            <w:u w:val="single"/>
            <w:vertAlign w:val="baseline"/>
          </w:rPr>
          <w:t>Review/Film;</w:t>
        </w:r>
      </w:hyperlink>
      <w:r>
        <w:br/>
      </w:r>
      <w:hyperlink r:id="rId4105" w:history="1">
        <w:r>
          <w:rPr>
            <w:rFonts w:ascii="arial" w:eastAsia="arial" w:hAnsi="arial" w:cs="arial"/>
            <w:b/>
            <w:i/>
            <w:strike w:val="0"/>
            <w:color w:val="0077CC"/>
            <w:sz w:val="28"/>
            <w:u w:val="single"/>
            <w:vertAlign w:val="baseline"/>
          </w:rPr>
          <w:t>Seeking Truths in Northern Ireland</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1990, Wednesday, Late Edition - Final</w:t>
      </w:r>
    </w:p>
    <w:p>
      <w:pPr>
        <w:pStyle w:val="Normal493"/>
        <w:keepNext w:val="0"/>
        <w:spacing w:after="0" w:line="240" w:lineRule="atLeast"/>
        <w:ind w:right="0"/>
        <w:jc w:val="both"/>
      </w:pPr>
      <w:bookmarkStart w:id="1001" w:name="Bookmark_493"/>
      <w:bookmarkEnd w:id="1001"/>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13; Column 1; Cultural Desk; Column 1;; Review</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4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w:t>
      </w:r>
    </w:p>
    <w:p>
      <w:pPr>
        <w:pStyle w:val="Normal493"/>
        <w:keepNext/>
        <w:spacing w:before="240" w:after="0" w:line="340" w:lineRule="atLeast"/>
        <w:ind w:left="0" w:right="0" w:firstLine="0"/>
        <w:jc w:val="left"/>
      </w:pPr>
      <w:bookmarkStart w:id="1002" w:name="Body_491"/>
      <w:bookmarkEnd w:id="1002"/>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87" style="position:absolute;z-index:25304268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camera sweeps over gorgeous green hills, it settles on the cramped, urban cluster of Belfast. There, at an exuberant loyalist parade, an I.R.A. sympathizer surreptitiously passes a tape to an American human-rights activist; the transaction turns out to be a death warrant. "Hidden Agenda," the English director Ken Loach's lucid political thriller about Northern Ireland in the 1980's, is bracketed by such contrasts.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with a quote from Margaret Thatcher insisting that Northern Ireland is part of Britain. It ends with one from a former British intelligence agent, stating, "There are two laws running this country: one for the security forces and the other for the rest of us." But the film soon situates itself between those extremes, in a city that breeds murder and paranoia, a place where truth is never stark or easy to discover.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story concerns political assassination and government conspiracies, the film's strength is that it shows terrorism and ideology in the cold light of day on Belfast streets, where violence from both sides is a daily battle with no end in sight. Most political thrillers opt for melodramatic darkness, but "Hidden Agenda" is all the more chilling because its atmosphere is so bright and ordinary.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own political agenda is straightforward: the British Government is shown to be the villain very early on. At the start, an international group of human-rights observers gathers evidence of torture and killings, and of the "shoot to kill" policy by which the British security forces fire at suspected I.R.A. terrorists on sight. The film's human face is established by two American actors, Frances McDormand and Brad Dourif, as the observers. This casting reflects the film's assertion that if something happens to an American the British cannot sweep it under the rug.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soon witness what Ms. McDormand's character, Ingrid Jessner, and a British police investigator named Peter Kerrigan will spend much of the film trying to discover. Two men -- one an I.R.A. member -- are ambushed and shot without warning by the police as they drive on an isolated country road before dawn. The police steal important anti-British evidence, then claim the car ran through an ordinary checkpoint.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Kerrigan, who arrives from England to look into these deaths, is clearly based on John Stalker, who spent two years looking into the shoot-to-kill policy and was removed from his job shortly before the investigation was finished. His dismissal caused an uproar in England. Like Mr. Stalker, Kerrigan encounters resistance from the local chief of the Royal Ulster Constabulary. And like Mr. Stalker, he places himself in danger by visiting the families of I.R.A. members who have been killed. Both Ms. McDormand and Brian Cox as Kerrigan are believably obsessed and jittery. But their major function is to convey the escalating sense of danger (Kerrigan finds a bullet and a warning note in his car) and their gradual recognition of the British Government's immense power to obscure and manipulate the truth.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Agenda" takes on one scandal too many when it links Kerrigan's thwarted investigation to a right-wing conspiracy that powerfully influences British politics. At that point, late in the film, "Hidden Agenda" relies on talky exposition, pitting the heroic Kerrigan in a conversation against stuffy, unconvincing Members of Parliament. Until then it avoids the pitfall of didacticism and argues its case through its characters, working as methodically as Kerrigan conducts his investigation.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politically opinionated, unsensational manner takes advantage of Mr. Loach's long experience creating semi-documentaries about such issues as homelessness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The style of "Hidden Agenda" is not fashionable. But this quietly explosive film comes to resonate more loudly than melodrama.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"Hidden Agenda" is rated R (Under 17 requires accompanying parent or adult guardian). It includes violence.</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Agenda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Ken Loach; written by Jim Allen; director of photography, Clive Tickner; edited by Jonathan Morris; music by Stewart Copeland; production designer Martin Johnson; produced by Eric Fellner; released by Hemdale Film Corporation. Running time: 108 minutes. This film is rated R.</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 . . Frances McDormand</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Kerrigan . . . Brian Cox</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 . . Brad Dourif</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Moa . . . Mai Zetterling</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1990</w:t>
      </w:r>
    </w:p>
    <w:p>
      <w:pPr>
        <w:pStyle w:val="Normal493"/>
      </w:pPr>
    </w:p>
    <w:p>
      <w:pPr>
        <w:pStyle w:val="Normal493"/>
        <w:ind w:left="200"/>
        <w:sectPr>
          <w:type w:val="continuous"/>
          <w:pgMar w:top="840" w:right="1000" w:bottom="840" w:left="1000" w:header="400" w:footer="400"/>
          <w:pgNumType w:fmt="decimal"/>
          <w:cols w:space="720"/>
        </w:sectPr>
      </w:pPr>
      <w:r>
        <w:br/>
      </w:r>
      <w:r>
        <w:pict>
          <v:line id="_x0000_s2888" style="position:absolute;z-index:25304371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106"/>
          <w:headerReference w:type="default" r:id="rId4107"/>
          <w:footerReference w:type="even" r:id="rId4108"/>
          <w:footerReference w:type="default" r:id="rId4109"/>
          <w:headerReference w:type="first" r:id="rId4110"/>
          <w:footerReference w:type="first" r:id="rId4111"/>
          <w:pgSz w:w="12240" w:h="15840"/>
          <w:pgMar w:top="840" w:right="1000" w:bottom="840" w:left="1000" w:header="400" w:footer="400"/>
          <w:pgNumType w:fmt="decimal"/>
          <w:cols w:space="720"/>
          <w:titlePg w:val="0"/>
        </w:sectPr>
      </w:pPr>
    </w:p>
    <w:p>
      <w:pPr>
        <w:pStyle w:val="Normal494"/>
      </w:pPr>
    </w:p>
    <w:p>
      <w:pPr>
        <w:pStyle w:val="Normal494"/>
      </w:pPr>
      <w:r>
        <w:pict>
          <v:shape id="_x0000_i2889" type="#_x0000_t75" alt="LexisNexis®" style="width:147.75pt;height:30pt">
            <v:imagedata r:id="rId17" o:title=""/>
          </v:shape>
        </w:pict>
      </w:r>
      <w:r>
        <w:cr/>
      </w:r>
    </w:p>
    <w:p>
      <w:pPr>
        <w:pStyle w:val="Heading1492"/>
        <w:keepNext w:val="0"/>
        <w:spacing w:after="200" w:line="340" w:lineRule="atLeast"/>
        <w:ind w:left="0" w:right="0" w:firstLine="0"/>
        <w:jc w:val="center"/>
      </w:pPr>
      <w:hyperlink r:id="rId4112" w:history="1">
        <w:r>
          <w:rPr>
            <w:rFonts w:ascii="arial" w:eastAsia="arial" w:hAnsi="arial" w:cs="arial"/>
            <w:b/>
            <w:i/>
            <w:strike w:val="0"/>
            <w:color w:val="0077CC"/>
            <w:sz w:val="28"/>
            <w:u w:val="single"/>
            <w:vertAlign w:val="baseline"/>
          </w:rPr>
          <w:t>Entire Staff Is Laid Off From Operation PUSH</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1991, Saturday, Late Edition - Final</w:t>
      </w:r>
    </w:p>
    <w:p>
      <w:pPr>
        <w:pStyle w:val="Normal494"/>
        <w:keepNext w:val="0"/>
        <w:spacing w:after="0" w:line="240" w:lineRule="atLeast"/>
        <w:ind w:right="0"/>
        <w:jc w:val="both"/>
      </w:pPr>
      <w:bookmarkStart w:id="1003" w:name="Bookmark_494"/>
      <w:bookmarkEnd w:id="1003"/>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12; Column 1; National Desk; Column 1;</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WILKERSON, Special to The New York Times</w:t>
      </w:r>
    </w:p>
    <w:p>
      <w:pPr>
        <w:pStyle w:val="Normal4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ISABEL WILKERSON, Special to The New York Times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Jan. 25</w:t>
      </w:r>
    </w:p>
    <w:p>
      <w:pPr>
        <w:pStyle w:val="Normal494"/>
        <w:keepNext/>
        <w:spacing w:before="240" w:after="0" w:line="340" w:lineRule="atLeast"/>
        <w:ind w:left="0" w:right="0" w:firstLine="0"/>
        <w:jc w:val="left"/>
      </w:pPr>
      <w:bookmarkStart w:id="1004" w:name="Body_492"/>
      <w:bookmarkEnd w:id="1004"/>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90" style="position:absolute;z-index:25304473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PUSH, the grassroots firebrand of civil rights organizations and brainchild of the Rev. Jesse Jackson, has been searching for an identity since its charismatic founder left Chicago for Washington more than a year ago. Now the group is in such deep financial trouble that this week laid off its entire staff of 12.</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six months after the organization began a boycott of Nike Inc., the athletic shoe and apparel company, a protest that never appeared to catch on and had little apparent effect on the company's sales. The company did hire more minority managers after PUSH's action.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here say that, despite the efforts of the organization's energetic new leader, the Rev. Tyrone Crider, PUSH has not been able to gain momentum without Mr. Jackson, whose image still appears in posters and photographs thoughout the organization's South Side offices. They say the 20-year-old organization's financial troubles reflect a loss of enthusiasm that might be expected during a major transition.</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Pangs of Transition'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organization is changing, but it hasn't died," said Robert Starks, an associate professor of politcal science at Northeastern Illinois University. "It has maintained its tradition of fighting injustice. These are the natural pangs of transition."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current leaders at PUSH say that the nation's recession has hurt its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membership and thus dues and donations, its major sources of revenue, were down.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just laid off 21,000 people, T.W.A. just laid off however many thousands, and Eastern closed down completely," said the Rev. Willie Barrow, vice chairman at PUSH. "We're not immune. When America catches a cold, black people catch pneumonia."</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staff members did not receive a paycheck this week and were laid off temporarily until the group's financial situation improves, PUSH officials said. Most of the employees are now working on a volunteer basis.</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Operation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been coming in everyday," Ms. Barrow said. "Some of them are single mothers and we've told them, 'We'll help you find something else.' We may be financially handicapped but not morally bankrupt."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 has always been a loosely run organization of mostly volunteers and a small staff that works out of a modest complex. On the whole, the group is meagerly run. "We pay just enough people to open the doors and make sure the telephones get answered," Ms. Barrow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 fell into fiscal chaos in the mid-1980's, when it ran so deeply into debt that its auditor warned it might not be able to continue operating. In 1987, the Justice Department accused the group of misspending or improperly accounting for about $1.4 million in Federal grants for its education and job-training program. The dispute was settled, with PUSH agreeing to pay back about half the money.</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Raising Is Planned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is preparing for a major fundraising drive. The announcement of the layoffs prompted an outpouring of support and offers for money from people who themselves have turned to PUSH. For years many of them have come for inspiration during its Saturday morning services and for help in getting things from job referrals to voter registration cards.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are expected to address the organization's finances at its meeting on Saturday.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unclear is the role that Mr. Jackson may play in financially rehabilitating his longtime bailiwick. He has been officially removed from the day-to-day operations since he began his Presidential campaign in 1984. But did not appear to cut the umbilical cord until he moved to Washington in 1989.</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Watkins, Mr. Jackson's spokesman, said that Mr. Jackson was traveling and unavailable for comment, but was aware of the layoffs.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Watkins said that the group had never been in such financial trouble. "There may have been a time or two when we cut back a staff member or two, but I'm sure there wasn't anything like this," Mr. Watkins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Barrow hinted that she hoped Mr. Jackson would help out. "If you're a real good parent, you never deny your child," she said.</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1991</w:t>
      </w:r>
    </w:p>
    <w:p>
      <w:pPr>
        <w:pStyle w:val="Normal494"/>
      </w:pPr>
    </w:p>
    <w:p>
      <w:pPr>
        <w:pStyle w:val="Normal494"/>
        <w:ind w:left="200"/>
        <w:sectPr>
          <w:type w:val="continuous"/>
          <w:pgMar w:top="840" w:right="1000" w:bottom="840" w:left="1000" w:header="400" w:footer="400"/>
          <w:pgNumType w:fmt="decimal"/>
          <w:cols w:space="720"/>
        </w:sectPr>
      </w:pPr>
      <w:r>
        <w:br/>
      </w:r>
      <w:r>
        <w:pict>
          <v:line id="_x0000_s2891" style="position:absolute;z-index:253045760"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113"/>
          <w:headerReference w:type="default" r:id="rId4114"/>
          <w:footerReference w:type="even" r:id="rId4115"/>
          <w:footerReference w:type="default" r:id="rId4116"/>
          <w:headerReference w:type="first" r:id="rId4117"/>
          <w:footerReference w:type="first" r:id="rId4118"/>
          <w:pgSz w:w="12240" w:h="15840"/>
          <w:pgMar w:top="840" w:right="1000" w:bottom="840" w:left="1000" w:header="400" w:footer="400"/>
          <w:pgNumType w:fmt="decimal"/>
          <w:cols w:space="720"/>
          <w:titlePg w:val="0"/>
        </w:sectPr>
      </w:pPr>
    </w:p>
    <w:p>
      <w:pPr>
        <w:pStyle w:val="Normal495"/>
      </w:pPr>
    </w:p>
    <w:p>
      <w:pPr>
        <w:pStyle w:val="Normal495"/>
      </w:pPr>
      <w:r>
        <w:pict>
          <v:shape id="_x0000_i2892" type="#_x0000_t75" alt="LexisNexis®" style="width:147.75pt;height:30pt">
            <v:imagedata r:id="rId17" o:title=""/>
          </v:shape>
        </w:pict>
      </w:r>
      <w:r>
        <w:cr/>
      </w:r>
    </w:p>
    <w:p>
      <w:pPr>
        <w:pStyle w:val="Heading1493"/>
        <w:keepNext w:val="0"/>
        <w:spacing w:after="200" w:line="340" w:lineRule="atLeast"/>
        <w:ind w:left="0" w:right="0" w:firstLine="0"/>
        <w:jc w:val="center"/>
      </w:pPr>
      <w:hyperlink r:id="rId4119" w:history="1">
        <w:r>
          <w:rPr>
            <w:rFonts w:ascii="arial" w:eastAsia="arial" w:hAnsi="arial" w:cs="arial"/>
            <w:b/>
            <w:i/>
            <w:strike w:val="0"/>
            <w:color w:val="0077CC"/>
            <w:sz w:val="28"/>
            <w:u w:val="single"/>
            <w:vertAlign w:val="baseline"/>
          </w:rPr>
          <w:t>IN PARK SLOPE, LESS-AFFLUENT FEAR FOR HOMES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1982, Sunday, Late City Final Edition</w:t>
      </w:r>
    </w:p>
    <w:p>
      <w:pPr>
        <w:pStyle w:val="Normal495"/>
        <w:keepNext w:val="0"/>
        <w:spacing w:after="0" w:line="240" w:lineRule="atLeast"/>
        <w:ind w:right="0"/>
        <w:jc w:val="both"/>
      </w:pPr>
      <w:bookmarkStart w:id="1005" w:name="Bookmark_495"/>
      <w:bookmarkEnd w:id="1005"/>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27, Column 1; Metropolitan Desk</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LEE A. DANIELS</w:t>
      </w:r>
    </w:p>
    <w:p>
      <w:pPr>
        <w:pStyle w:val="Normal495"/>
        <w:keepNext/>
        <w:spacing w:before="240" w:after="0" w:line="340" w:lineRule="atLeast"/>
        <w:ind w:left="0" w:right="0" w:firstLine="0"/>
        <w:jc w:val="left"/>
      </w:pPr>
      <w:bookmarkStart w:id="1006" w:name="Body_493"/>
      <w:bookmarkEnd w:id="1006"/>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93" style="position:absolute;z-index:253046784"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revitalization of Brooklyn's Park Slope section in the last 10 years has sharply raised the cost of neighborhood housing and has led to increasing fears of displacement among renters with low or moderate incomes.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residents attended a meeting Friday night called by the Park Slope United Methodist Church to discuss how the lessaffluent could keep from being forced out of the neighborhood, which is prized for its proximity to Manhattan, its large stock of Victorian brownstones and its eclectic mix of large apartment buildings.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included representatives from several local community and housing groups. They urged renters to organize tenant unions, to press city officials for stricter enforcement of housing regulations, and, if their buildings have been abandoned by landlords, to seek to convert the buildings into low- and moderate-income cooperatives.</w:t>
      </w:r>
    </w:p>
    <w:p>
      <w:pPr>
        <w:pStyle w:val="Normal49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Renters with low or moderate incomes increasingly fear displacement due to revitalization of Brookyn's Park Slope section in New York City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Displacement ''is not just a process that happens accidentally,'' said Catherine Herman, housing director for the Brooklyn Catholic Charities. ''It is tied in with social and economic trends that re sult in the movement of poor people to the outer areas of the city.''</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'Triage' System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Rosenberg of the South Brooklyn Action Movement characterized the displacement process as a ''triage'' system in the housing market, in which the needs of the poor are ignored and available resources are directed only to the middle class. Triage is a method of assigning treatment of military casualties on the basis of the urgency and chance for survival.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such a system in housing was most noticeable in periods of economic difficulty, and she contended that it could be seen in the demise of Federal housing programs for low- and moderate-income people, a lack of good low-cost housing and the widespread housing speculation in inner-city neighborhoods such as Park Slope.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represented at the meeting were the Fifth Avenue Committee, the Brooklyn Energy Project, the Metropolitan Housing Council and the South Slope Community Housing Clinic. Lawrence McGaughey, a housing attorney and tenant representative on the city Conciliation and Appeals Board, also spoke.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embattlement that was evident during the three-hour meeting reflected the sharp divisions in the Park Slope community over its future.</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Welcome Change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once largely made 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residents, lies between downtown Brooklyn and the expanse of Prospect Park. In recent years, much of the area has become an upper-middle class enclave dominated by expensively renovated private homes and apartment buildings, boutiques and restaurants. At the meeting, one resident referred to the change as ''the croissant invasion.''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and groups have enthusiastically welcomed change in Park Slope. They have contended that the changes will upgrade the area's housing stock, add to the city's tax r evenues and reduce the amount of crime.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Slope Improvement Committee, an association of homeowners, believes that there is enough subsidized housing for poor people in the neighborhood and that the conventional housing market should be allowed to operate.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those who filled the church Friday night argued that these things could be accomplished without what they contended was destruction of the neighborhood's ''tradition'' of economic and racial diversity.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like Timothy Smith, the transformation has been vivid.  Mr. Smith, who bought his home at 138 Berkeley Place in the mid-1970's, said he was concerned that the changes in Park Slope ''will destroy a cosmopolitan neighborhood where people of varied backgrounds can live as neighbors. Park Slope has a very important history, and it's vanishing.''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within the last year he had noticed fewer black and Hispanic children at the nearby day-care center that his young son attends.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enjoyed the diversity - that's one of the reasons we moved here,'' he said. ''And now it seems we're about to lose it.''</w:t>
      </w:r>
    </w:p>
    <w:p>
      <w:pPr>
        <w:pStyle w:val="Normal495"/>
      </w:pPr>
    </w:p>
    <w:p>
      <w:pPr>
        <w:pStyle w:val="Normal495"/>
        <w:ind w:left="200"/>
        <w:sectPr>
          <w:type w:val="continuous"/>
          <w:pgMar w:top="840" w:right="1000" w:bottom="840" w:left="1000" w:header="400" w:footer="400"/>
          <w:pgNumType w:fmt="decimal"/>
          <w:cols w:space="720"/>
        </w:sectPr>
      </w:pPr>
      <w:r>
        <w:br/>
      </w:r>
      <w:r>
        <w:pict>
          <v:line id="_x0000_s2894" style="position:absolute;z-index:253047808"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120"/>
          <w:headerReference w:type="default" r:id="rId4121"/>
          <w:footerReference w:type="even" r:id="rId4122"/>
          <w:footerReference w:type="default" r:id="rId4123"/>
          <w:headerReference w:type="first" r:id="rId4124"/>
          <w:footerReference w:type="first" r:id="rId4125"/>
          <w:pgSz w:w="12240" w:h="15840"/>
          <w:pgMar w:top="840" w:right="1000" w:bottom="840" w:left="1000" w:header="400" w:footer="400"/>
          <w:pgNumType w:fmt="decimal"/>
          <w:cols w:space="720"/>
          <w:titlePg w:val="0"/>
        </w:sectPr>
      </w:pPr>
    </w:p>
    <w:p>
      <w:pPr>
        <w:pStyle w:val="Normal496"/>
      </w:pPr>
    </w:p>
    <w:p>
      <w:pPr>
        <w:pStyle w:val="Normal496"/>
      </w:pPr>
      <w:r>
        <w:pict>
          <v:shape id="_x0000_i2895" type="#_x0000_t75" alt="LexisNexis®" style="width:147.75pt;height:30pt">
            <v:imagedata r:id="rId17" o:title=""/>
          </v:shape>
        </w:pict>
      </w:r>
      <w:r>
        <w:cr/>
      </w:r>
    </w:p>
    <w:p>
      <w:pPr>
        <w:pStyle w:val="Heading1494"/>
        <w:keepNext w:val="0"/>
        <w:spacing w:after="200" w:line="340" w:lineRule="atLeast"/>
        <w:ind w:left="0" w:right="0" w:firstLine="0"/>
        <w:jc w:val="center"/>
      </w:pPr>
      <w:hyperlink r:id="rId4126" w:history="1">
        <w:r>
          <w:rPr>
            <w:rFonts w:ascii="arial" w:eastAsia="arial" w:hAnsi="arial" w:cs="arial"/>
            <w:b/>
            <w:i/>
            <w:strike w:val="0"/>
            <w:color w:val="0077CC"/>
            <w:sz w:val="28"/>
            <w:u w:val="single"/>
            <w:vertAlign w:val="baseline"/>
          </w:rPr>
          <w:t>Fringe Beneficiaries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2004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1007" w:name="Bookmark_496"/>
      <w:bookmarkEnd w:id="1007"/>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2; Arts and Leisure Desk; Pg. 7; THEATER</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96"/>
        <w:keepNext/>
        <w:spacing w:before="240" w:after="0" w:line="340" w:lineRule="atLeast"/>
        <w:ind w:left="0" w:right="0" w:firstLine="0"/>
        <w:jc w:val="left"/>
      </w:pPr>
      <w:bookmarkStart w:id="1008" w:name="Body_494"/>
      <w:bookmarkEnd w:id="1008"/>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96" style="position:absolute;z-index:253048832"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ADRIANO SHAPLIN has a long history of precocity. At 15, he was writing and performing solo shows and acting with community theater groups in Burlington, Vt. At 17, when he was at Sarah Lawrence, he founded the Riot Group with two other students, Stephanie Viola and Drew Friedman. They put on their first shows in dorm rooms, basements and cafes. In the summer after sophomore year, the Riot Group scored a stage at last, at the Edinburgh Fringe Festival, where it performed ''Why I Want to Shoot Ronald Reagan.'' The group returned in 1999 with ''Wreck the Airline Barrier,'' which won a Fringe First. The group has since won twice more. So it is not surprising that at 25, Mr. Shaplin has two plays running off Broadway, ''Hell Meets Henry Halfway,'' an adaptation of Witold Gombrowicz's ''Possessed,'' and ''Pugilist Specialist,'' a taut psychological drama about American marines involved in a ''black op'' in the Middle East.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Wiry and pale, with buzz-cut black hair (he plays a marine in ''Pugilist''), Mr. Shaplin manages to look -- and sound -- both tough and gentle. Liesl Schillinger interviewed him.</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LIESL SCHILLINGER -- You see your work as an ensemble effort, without one chief director.</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ADRIANO SHAPLIN -- Absolutely. Every play I've written since I was 17, Stephanie Viola has been my lead role, and there's also been a role for Drew Friedman. This is my family -- this is my crew, we work together, we live together.</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Literally?</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I do the cooking, most of the time.</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do you rehearse?</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Before we went on tour, in Stephanie's bedroom. The Riot Group is very much like the community theater I did in Vermont, where everyone would be hanging the lights, everyone would be there for tech, nobody got paid. I don't get excited about actors that just act or directors that just direct -- I get excited about actor-directors, writer-actors, director-stage managers.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You've written that you intentionally avoid writing stage directions, that you prefer ill-defined settings and minimal sets.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most important thing for me is the whole range of self-imposed restrictions and rules we follow. For instance, we never touch each other onstage, or very rarely. We don't use props, except for maybe one per show. And in every show we've ever done, we face the audience, but we never address the audience, it's a technique of alienation; we don't break the fourth wall, we just pull it up onto ourselves. We try to create something that's as distinctly theatrical as possible. I think verisimilitude is for cinema, not for theater.</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People have said you are influenced by Brecht, Artaud and Grotowski. Is that where these ideas came from -- way back when you were a 17-year old freshman?</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I first heard about Jerzy Grotowski's ''Towards a Poor Theater,'' I thought, ''Yeah! 'Poor theater,' we're into that, we're poor!'' I thought it was about how to make the best of being poor as theater artists! And because I'm a little bit of a punk, I never even read it, until grad school. Like Antonin Artaud's Theater of Cruelty -- I thought that must be about, how, wouldn't it be great if there was a theater where everybody was cruel to everybody. I didn't know Artaud was talking about theater like De La Guarda and Blue Man Group -- the guy hated language. I was completely wrong about all this stuff. Our aesthetic choices were based in part on necessity and in part on my mis-imagining what famous people had said about making theater.</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hate Sarah Lawrence's theater department so much?</w: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It's corny to talk about it, but me and Drew and Steph all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My mom's a physical therapist, my dad delivers bread. And Sarah Lawrence is an intellectual finishing school that turns students into intelligent, pleasant, worldly, upper-middle-class intellectuals. ''Wreck the Airline Barrier'' [a drama about three motivational speakers who fear flying and end up in a plane that goes down] was about our recognition that despite our hatred of this new-age bull and these middle-class values, this was what we were going to become. So in the play, we became the things that we hated, and then we killed ourselves.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Gosh. What are you doing next?</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We're doing a piece about switchboard operators from the 1920's. It's about how an all-female work force was replaced by automated switchboards. That's a story I'm interested in because it's about people being replaced by machines. And it's also very important to me that it's about women. There's an incredible dearth of roles for women in contemporary theater. I only write plays with lead roles for women. Mostly because I feel it's my responsibility to remedy this dearth.</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is ''Pugilist Specialist'' playing with American audiences?</w:t>
      </w:r>
    </w:p>
    <w:p>
      <w:pPr>
        <w:pStyle w:val="Normal496"/>
      </w:pPr>
    </w:p>
    <w:p>
      <w:pPr>
        <w:pStyle w:val="Normal4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mood has changed with the election. The play is about a U.S. military mission unraveling horribly in the Middle East. A friend told me that before the election there was a joy in the audience, you felt like you were watching the death rattle of this administration. He felt there was a mood of collective celebration, that everything was about to be over. But when he saw the show after the election he felt the reaction was depressed. . . . And I can't believe I'll be writing at least two more plays under this president.</w:t>
      </w:r>
    </w:p>
    <w:p>
      <w:pPr>
        <w:pStyle w:val="Normal496"/>
      </w:pPr>
    </w:p>
    <w:p>
      <w:pPr>
        <w:pStyle w:val="Normal496"/>
        <w:keepNext w:val="0"/>
        <w:spacing w:before="240" w:after="0" w:line="260" w:lineRule="atLeast"/>
        <w:ind w:left="0" w:right="0" w:firstLine="0"/>
        <w:jc w:val="left"/>
      </w:pPr>
      <w:r>
        <w:br/>
      </w:r>
      <w:hyperlink r:id="rId4127" w:history="1">
        <w:r>
          <w:rPr>
            <w:rFonts w:ascii="arial" w:eastAsia="arial" w:hAnsi="arial" w:cs="arial"/>
            <w:b w:val="0"/>
            <w:i/>
            <w:strike w:val="0"/>
            <w:color w:val="0077CC"/>
            <w:sz w:val="20"/>
            <w:u w:val="single"/>
            <w:vertAlign w:val="baseline"/>
          </w:rPr>
          <w:t>http://www.nytimes.com</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97" style="position:absolute;z-index:253049856"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Adriano Shaplin, far left, with Stephanie Viola, Paul Schnabel, and Drew Friedman, left, in ''Pugilist Specialist,'' the latest production of the Riot Group. (Photo by Aaron Epstein)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2004</w:t>
      </w:r>
    </w:p>
    <w:p>
      <w:pPr>
        <w:pStyle w:val="Normal496"/>
      </w:pPr>
    </w:p>
    <w:p>
      <w:pPr>
        <w:pStyle w:val="Normal496"/>
        <w:ind w:left="200"/>
        <w:sectPr>
          <w:type w:val="continuous"/>
          <w:pgMar w:top="840" w:right="1000" w:bottom="840" w:left="1000" w:header="400" w:footer="400"/>
          <w:pgNumType w:fmt="decimal"/>
          <w:cols w:space="720"/>
        </w:sectPr>
      </w:pPr>
      <w:r>
        <w:br/>
      </w:r>
      <w:r>
        <w:pict>
          <v:line id="_x0000_s2898" style="position:absolute;z-index:25305088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128"/>
          <w:headerReference w:type="default" r:id="rId4129"/>
          <w:footerReference w:type="even" r:id="rId4130"/>
          <w:footerReference w:type="default" r:id="rId4131"/>
          <w:headerReference w:type="first" r:id="rId4132"/>
          <w:footerReference w:type="first" r:id="rId4133"/>
          <w:pgSz w:w="12240" w:h="15840"/>
          <w:pgMar w:top="840" w:right="1000" w:bottom="840" w:left="1000" w:header="400" w:footer="400"/>
          <w:pgNumType w:fmt="decimal"/>
          <w:cols w:space="720"/>
          <w:titlePg w:val="0"/>
        </w:sectPr>
      </w:pPr>
    </w:p>
    <w:p>
      <w:pPr>
        <w:pStyle w:val="Normal497"/>
      </w:pPr>
    </w:p>
    <w:p>
      <w:pPr>
        <w:pStyle w:val="Normal497"/>
      </w:pPr>
      <w:r>
        <w:pict>
          <v:shape id="_x0000_i2899" type="#_x0000_t75" alt="LexisNexis®" style="width:147.75pt;height:30pt">
            <v:imagedata r:id="rId17" o:title=""/>
          </v:shape>
        </w:pict>
      </w:r>
      <w:r>
        <w:cr/>
      </w:r>
    </w:p>
    <w:p>
      <w:pPr>
        <w:pStyle w:val="Heading1495"/>
        <w:keepNext w:val="0"/>
        <w:spacing w:after="200" w:line="340" w:lineRule="atLeast"/>
        <w:ind w:left="0" w:right="0" w:firstLine="0"/>
        <w:jc w:val="center"/>
      </w:pPr>
      <w:hyperlink r:id="rId4134" w:history="1">
        <w:r>
          <w:rPr>
            <w:rFonts w:ascii="arial" w:eastAsia="arial" w:hAnsi="arial" w:cs="arial"/>
            <w:b/>
            <w:i/>
            <w:strike w:val="0"/>
            <w:color w:val="0077CC"/>
            <w:sz w:val="28"/>
            <w:u w:val="single"/>
            <w:vertAlign w:val="baseline"/>
          </w:rPr>
          <w:t>Excerpts From the Republican Debate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2000, Sunday, Late Edition - Final</w:t>
      </w:r>
    </w:p>
    <w:p>
      <w:pPr>
        <w:pStyle w:val="Normal497"/>
        <w:keepNext w:val="0"/>
        <w:spacing w:after="0" w:line="240" w:lineRule="atLeast"/>
        <w:ind w:right="0"/>
        <w:jc w:val="both"/>
      </w:pPr>
      <w:bookmarkStart w:id="1009" w:name="Bookmark_497"/>
      <w:bookmarkEnd w:id="1009"/>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18; Column 3; National Desk; Column 3;; Text</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97"/>
        <w:keepNext/>
        <w:spacing w:before="240" w:after="0" w:line="340" w:lineRule="atLeast"/>
        <w:ind w:left="0" w:right="0" w:firstLine="0"/>
        <w:jc w:val="left"/>
      </w:pPr>
      <w:bookmarkStart w:id="1010" w:name="Body_495"/>
      <w:bookmarkEnd w:id="1010"/>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900" style="position:absolute;z-index:25305190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excerpts about taxes, including an exchange by Senator John McCain of Arizona and Gov. George W. Bush of Texas, during the Republican presidential debate yesterday in Johnston, Iowa, as recorded by The New York Times.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During the last Iowa debate we had a disagreement over ethanol. I support the tax credit on ethanol, you don't. As part of your plan to pay for your tax cuts, you say we ought to eliminate what's called employer-provided benefits to workers. These are benefits where transportation or meals or continuing education is given to a worker tax-free. That's $40 billion of your $170 billion tax-reduction plan. ---- My question to you is, why would you say to a single mom who's working, who's getting educated, that she would have to pay taxes on those benefits? If you get rid of the employer-related benefits the workers are going to have to pay taxes. It's a $40 billion tax increase.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Well, the first thing that I'd say to the single mom is that I've got a tax cut for you and Governor Bush doesn't. That's the first answer.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That's not true.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Yes, it is. But let's talk about the real issue here. The real issue is, my friends, is we've got a surplus. And for the first time since Dwight David Eisenhower, we got a surplus and the question is, what do you want to do with it? I want to give it to low- and middle-income Americans as a tax cut. I want to give them the benefits from this that they need that lower- and middle-income Americans need. But I also think we got a ticking time bomb out there called Social Security. That has got to be fixed. We've got a national debt of $5.6 trillion that we need to pay for because we're laying that debt on young Americans. We need to pay down that debt. Governor Bush's plan has not one penny for Social Security, not one penny for Medicare and not one penny for paying down the national debt. And when you run ads saying you're going to take care of Social Security, my friend, that's all hat and no cattle.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 that's -- that's -- that's cute, but . .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You know, they're always cutest when they're true.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It's not true.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Yeah, it is. It truthfully is.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I've got two trillion set aside for Social Security ---- My question to you is, and we can talk about taxes, I hope. . .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I thought that's what we were talking about.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 Why would you have a plan that, in essence, raises taxes on working people by $40 billion? Why would you support a plan that caused -- why would you take away benefits that people then have to pay tax on -- taxes -- taxes on education and transportation and meals?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I'm giving them a huge tax cut and that is a fact and the -- and the reality is that your tax plan has 36 percent of it going to the richest 1 percent in America. I don't do that. I think that we ought to give a tax relief to the people that need it the most.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HATCH: The fact of the matter is we're going to have to have somebody who knows how to get a tax plan through. And I've got to tell you, I'm on the Senate Finance Committee and I know just exactly how it works and it's horrendous. It's going to take somebody who basically will repeal the outrageous Clinton tax increases, who will double the family exemption, who will try to bring down marginal tax rates, who will make Social Security deductible so that the people who basically, that's their biggest tax, get some benefit there.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KEYES: The simple logic of the income tax is that it's a slave tax. These gentlemen argue about whether the chains should be lighter, whether they should be heavier. I think that it's time that as a tax-enslaved people we rise up and make it clear. We want the chains off. Abolish the income tax and return to our original constitution of liberty.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FORBES: We do need to push the line back on taxes and not accept ideas of just simply holding the lines on taxes and going with the status quo of simply treating the code as if it's sacrosanct. We need to get rid of the code. It is an abomination, an unnecessary weight on the American people.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BAUER: Under my flat tax plan American families make out well. You have your income at the top, you subtract the first $20,000. After that you subtract your mortgage deduction, your charitable giving and what's left you only pay 16 cents on the dollar. This will be a major tax cut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for the middle class.</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transcript of the debate is available from The New York Times on the Web: </w:t>
      </w:r>
      <w:hyperlink r:id="rId4135" w:history="1">
        <w:r>
          <w:rPr>
            <w:rFonts w:ascii="arial" w:eastAsia="arial" w:hAnsi="arial" w:cs="arial"/>
            <w:b w:val="0"/>
            <w:i/>
            <w:strike w:val="0"/>
            <w:noProof w:val="0"/>
            <w:color w:val="0077CC"/>
            <w:position w:val="0"/>
            <w:sz w:val="20"/>
            <w:u w:val="single"/>
            <w:vertAlign w:val="baseline"/>
          </w:rPr>
          <w:t>www.nytimes.com/politics</w:t>
        </w:r>
      </w:hyperlink>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40" w:after="0" w:line="260" w:lineRule="atLeast"/>
        <w:ind w:left="0" w:right="0" w:firstLine="0"/>
        <w:jc w:val="left"/>
      </w:pPr>
      <w:r>
        <w:br/>
      </w:r>
      <w:hyperlink r:id="rId4136" w:history="1">
        <w:r>
          <w:rPr>
            <w:rFonts w:ascii="arial" w:eastAsia="arial" w:hAnsi="arial" w:cs="arial"/>
            <w:b w:val="0"/>
            <w:i/>
            <w:strike w:val="0"/>
            <w:color w:val="0077CC"/>
            <w:sz w:val="20"/>
            <w:u w:val="single"/>
            <w:vertAlign w:val="baseline"/>
          </w:rPr>
          <w:t>http://www.nytimes.com</w:t>
        </w:r>
      </w:hyperlink>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2000</w:t>
      </w:r>
    </w:p>
    <w:p>
      <w:pPr>
        <w:pStyle w:val="Normal497"/>
      </w:pPr>
    </w:p>
    <w:p>
      <w:pPr>
        <w:pStyle w:val="Normal497"/>
        <w:ind w:left="200"/>
        <w:sectPr>
          <w:type w:val="continuous"/>
          <w:pgMar w:top="840" w:right="1000" w:bottom="840" w:left="1000" w:header="400" w:footer="400"/>
          <w:pgNumType w:fmt="decimal"/>
          <w:cols w:space="720"/>
        </w:sectPr>
      </w:pPr>
      <w:r>
        <w:br/>
      </w:r>
      <w:r>
        <w:pict>
          <v:line id="_x0000_s2901" style="position:absolute;z-index:25305292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137"/>
          <w:headerReference w:type="default" r:id="rId4138"/>
          <w:footerReference w:type="even" r:id="rId4139"/>
          <w:footerReference w:type="default" r:id="rId4140"/>
          <w:headerReference w:type="first" r:id="rId4141"/>
          <w:footerReference w:type="first" r:id="rId4142"/>
          <w:pgSz w:w="12240" w:h="15840"/>
          <w:pgMar w:top="840" w:right="1000" w:bottom="840" w:left="1000" w:header="400" w:footer="400"/>
          <w:pgNumType w:fmt="decimal"/>
          <w:cols w:space="720"/>
          <w:titlePg w:val="0"/>
        </w:sectPr>
      </w:pPr>
    </w:p>
    <w:p>
      <w:pPr>
        <w:pStyle w:val="Normal498"/>
      </w:pPr>
    </w:p>
    <w:p>
      <w:pPr>
        <w:pStyle w:val="Normal498"/>
      </w:pPr>
      <w:r>
        <w:pict>
          <v:shape id="_x0000_i2902" type="#_x0000_t75" alt="LexisNexis®" style="width:147.75pt;height:30pt">
            <v:imagedata r:id="rId17" o:title=""/>
          </v:shape>
        </w:pict>
      </w:r>
      <w:r>
        <w:cr/>
      </w:r>
    </w:p>
    <w:p>
      <w:pPr>
        <w:pStyle w:val="Heading1496"/>
        <w:keepNext w:val="0"/>
        <w:spacing w:after="200" w:line="340" w:lineRule="atLeast"/>
        <w:ind w:left="0" w:right="0" w:firstLine="0"/>
        <w:jc w:val="center"/>
      </w:pPr>
      <w:hyperlink r:id="rId4143" w:history="1">
        <w:r>
          <w:rPr>
            <w:rFonts w:ascii="arial" w:eastAsia="arial" w:hAnsi="arial" w:cs="arial"/>
            <w:b/>
            <w:i/>
            <w:strike w:val="0"/>
            <w:color w:val="0077CC"/>
            <w:sz w:val="28"/>
            <w:u w:val="single"/>
            <w:vertAlign w:val="baseline"/>
          </w:rPr>
          <w:t>36 Hours: New Haven, Conn.</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8"/>
        <w:keepNext w:val="0"/>
        <w:spacing w:after="0" w:line="240" w:lineRule="atLeast"/>
        <w:ind w:right="0"/>
        <w:jc w:val="both"/>
      </w:pPr>
      <w:bookmarkStart w:id="1011" w:name="Bookmark_498"/>
      <w:bookmarkEnd w:id="1011"/>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1515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498"/>
        <w:keepNext/>
        <w:spacing w:before="240" w:after="0" w:line="340" w:lineRule="atLeast"/>
        <w:ind w:left="0" w:right="0" w:firstLine="0"/>
        <w:jc w:val="left"/>
      </w:pPr>
      <w:bookmarkStart w:id="1012" w:name="Body_496"/>
      <w:bookmarkEnd w:id="1012"/>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903" style="position:absolute;z-index:25305395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long ago that New Haven was the poster child for the troubled college town, a place where the graduates of prep schools rubbed shoulders with the trauma of the mid-'80s and early-'90s crack epidemic. While New Haven's hard luck reputation lingers, it's no longer fully deserved. The city's historic center, which fans out around twin lawns planted with towering elms, maintains an old New England character, with neo-Gothic towers, well-aged dive bars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faded but elegant Victorian houses. While town and gown have worked to attract brand-name businesses to downtown (among them a new Apple Store and Shake Shack), New Haven remains complex and layered -- a city of taco trucks and barbecue shacks as well as high-end clothiers and stylish cocktail lounges.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p.m.1. GET COASTAL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walk along Long Island Sound, from Sandy Point Bird Sanctuary (Beach Street, West Haven), where birders gawk at red-billed oystercatchers and green-winged monk parakeets, to Bradley Point Beach (Captain Thomas Boulevard, West Haven), near the site of the British invasion of July 5, 1779. Between the two, a paved 1.7-mile promenade keeps the sand from your toes. At sunset, stop into the scuba-themed Dive Bar &amp; Restaurant (24 Ocean Avenue, West Haven; 203-933-3483; divebarandrestaurant.com) for an $8 cocktail -- a margarita, Key lime martini or a spicy mojito -- or a flight ($12 to $14) of five pours from the rotating tap of 10 craft beers.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p.m.2. APIZZA APLENTY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perennial debate over which local joint serves the superior New Haven-style pie, Zuppardi's Apizza (179 Union Avenue, West Haven; 203-934-1949; zuppardisapizza.com), nearly 80 years old, is too often overlooked. On an otherwise residential street, behind a red, green and white awning, Zuppardi's has wood-paneled walls and families crammed into orange vinyl booths eating Napolitano ''apizza'' (pronounced ''ah-BEETZ''). Order the fresh clam ($22.75 to $38.25), a thin, bubbling, slightly blackened crust, brushed with olive oil, garlic and parsley and loaded with just-shucked little neck clams.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p.m.3. WAY OFF BROADWAY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Haven's a theater town, with three well-respected playhouses, each with its own creative niche. Near the industrial waterfront at the foot of the city's food terminal, Long Wharf Theater (222 Sargent Drive; 203-787-4282; longwharf.org), founded in 1965, has drawn Hollywood powerhouses like Al Pacino and Kevin Spacey, as well as up-and-coming Broadway talent. This season, guests will watch Kathleen Turner's take on ''The Killing of Sister George'' from new, cushier seats, following the theater's first major renovation, which also brings a new bar and expanded lobby.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p.m.4. PORTER AND PUNK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two-block stretch best known for thumping multistory clubs, the Cask Republic (179 Crown Street; 475-238-8335; thecaskrepublic.com) is a comparably more studious place devoted to the less-than-quiet contemplation of fine ales, lagers, stouts and porters -- some 60 or so on draft alone, including rare and cask-conditioned beers. For live jazz or punk rock, Scottish folk or Texas blues, settle in at the newly remodeled Cafe Nine (250 State Street; 203-789-8281; cafenine.com), beloved by locals and dubbed the ''musician's living room'' for its intimate scale. Along Crown Street, notice the Walk of Fame-style stars embedded in the sidewalk, the work of the artist Sheila Levrant de Bretteville, designed to celebrate New Haven's grocers, cigar strippers and ship captains of New Haven's past.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a.m.5. EAT, THEN LEAF-PEEP</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quiet Westville neighborhood, Bella's Café (896 Whalley Avenue; 203-387-7107; bellascafect.com) has an eclectic brunch menu that ranges from Oscar Benedict (poached eggs, petit tenderloin, asparagus and crab meat, with potatoes and béarnaise sauce; $16.95) to pecan-crusted catfish in a Creole sauce, with poached eggs and Cheddar cheese-roasted poblano grits ($14.95). For leaf-peeping, walk the banks of the West River in the 120-acre Frederick Law Olmsted Jr.-designed Edgewood Park (Edgewood Avenue).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p.m.6. ART FOR FREE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14-year renovation, the Yale University Art Gallery (1111 Chapel Street; 203-432-0600; artgallery.yale.edu) will reopen in December. The expansion means greater access (and free) to the gallery's 200,000-piece collection. Across the street, the equally impressive (also free) Yale Center for British Art (1080 Chapel Street; 203-432-2800; ycba.yale.edu) holds the largest collection of British art outside Britain, from the dramatic George Stubbs lion-and-horse oil paintings to Francis Bacon's Surrealist triptychs to the Pop Art of the 1960s.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p.m.7. SAY CHEESE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crowded shelves of imported artisanal pasta and olive oils are reason enough to make the trek to Liuzzi Gourmet Gourmet Market (322 State Street, North Haven; 203-248-4356; liuzzicheese.com). But the shop also sells sandwiches made with cured meats, like Parma prosciutto and sopressata, and house-made cheeses, like ricotta salata and burrata. Or try Caseus Fromagerie Bistro (93 Whitney Avenue; 203-624-3373; caseusnewhaven.com), where patio tables are warmed by heat lamps, perfect for savoring comfort food -- poutine (pommes frites, cheese curds, velouté; $9) or the PFT sandwich (prosciutto, fig jam, Taleggio cheese; $14).</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p.m.8. STYLE AND SUBSTANCE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Fashionista Vintage &amp; Variety (93 Whitney Avenue; 203-777-4434; fashionista-vintage-variety.com) sells hand-selected costumes (harem outfits, animal heads) and vintage wear, including men's clothing and dresses that Betty Draper would covet. At 116 Crown (116 Crown Street; 203-777-3116; 116crown.com), learn the art of boutique and esoteric ingredients at a cocktail class taught by John Ginnetti, one of Connecticut's most revered bartenders. Each class (from $45 a person; about two hours) includes five half-drinks per student. Reserve one to two weeks in advance.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p.m.9. THE OUTLOOK'S FINE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to the top of the 426-acre East Rock Park, where a 350-foot basalt cliff offers a magnificent vantage for catching the sunset over Elm City and Long Island Sound, just before the park closes. (Information: cityofnewhaven.com/Parks.)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p.m.10. OLD-WORLD NEW ENGLAND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restaurant in the high Yankee style, Union League Cafe (1032 Chapel Street; 203-562-4299; unionleaguecafe.com) has an inscription above the fireplace marking a 1789 visit by George Washington. This mix of history and Beaux-Arts grandeur is half the reason for visiting; the other half is service that's formal without being finicky, and food (entrees $21 to $34) that tastes decadent -- foie gras, caviar and truffles -- without being overly rich.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p.m.11. RETRO BAR CRAWL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for the atmosphere, stop by the Owl Shop (268 College Street; 203-624-3250; owlshopcigars.com), a vintage cigar lounge draped in leather and wood, where bourbon flows and tobacco is blended. Next door, Anchor Restaurant (272 College Street; 203-865-1512) has lighthouse-shaped lamps, blue vinyl booths and a neon-lit Rock-Ola jukebox. Recently uprooted from its longtime home, Rudy's (1227 Chapel Street; 203-865-1242; rudysnewhaven.com) is no longer the charmingly grimy dive bar it was, but the back room still pays homage to Yale football, and the frites ($5 to $11) are still hand-cut, twice-cooked and Samurai sauce-ready.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a.m.12. PARK BENCH BREAKFAST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 of the Corinthian portico and steeple of St. Michael's Catholic Church, designed in 1855 and among Connecticut's first Italian-American churches, Wooster Square is awash in church bells and bordered by cherry trees. Stop at Lucibello's Italian Pastry Shop (935 Grand Avenue; 203-562-4083; lucibellospastry.com) for marzipan-flavored, pine nut-topped pignoli, clam-shaped sfogliatelle and crispy cannolis, and the at the friendly coffee shop Fuel (516 Chapel Street; 203-773-5005), down the street, for an espresso to 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Noon13. KEEP ROLLIN'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pass the rest of the morning wandering the Yale campus at its most peaceful, when the architecture (yale.edu/architectureofyale), from the 1752 Connecticut Hall to the turtle-shaped shell of the 1958 Eero Saarinen ice skating rink, takes center stage. Then, window-shop your way up boutique- and bookstore-lined Chapel Street to Miya's Sushi (68 Howe Street; 203-777-9760; miyassushi.com), where the menu is part manifesto on sustainability, part multicultural poetry. Rolls include Charlie Chan's Ching Chong Roll (whole wheat tempura broccoli, garlic and black beans; $6) and the Japafrican Queen (eggplant, goat cheese, apricots, avocado, pickled radish, chives and berbere spice mix, rolled in Ethiopian injera bread; $8).</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124-room Study at Yale (1157 Chapel Street; 203-503-3900; studyhotels.com) plays on its university connection with a lobby of bookshelves, leather armchairs and modern art. From $289.</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upper floors of one of downtown's taller buildings, many of the rooms at the recently renovated Omni New Haven Hotel at Yale (155 Temple Street; 203-772-6664; omnihotels.com) offer views of the Yale campus or Long Island Sound. From $251.</w:t>
      </w:r>
    </w:p>
    <w:p>
      <w:pPr>
        <w:pStyle w:val="Normal498"/>
        <w:keepNext w:val="0"/>
        <w:spacing w:before="240" w:after="0" w:line="260" w:lineRule="atLeast"/>
        <w:ind w:left="0" w:right="0" w:firstLine="0"/>
        <w:jc w:val="left"/>
      </w:pPr>
      <w:r>
        <w:br/>
      </w:r>
      <w:hyperlink r:id="rId4144" w:history="1">
        <w:r>
          <w:rPr>
            <w:rFonts w:ascii="arial" w:eastAsia="arial" w:hAnsi="arial" w:cs="arial"/>
            <w:b w:val="0"/>
            <w:i/>
            <w:strike w:val="0"/>
            <w:color w:val="0077CC"/>
            <w:sz w:val="20"/>
            <w:u w:val="single"/>
            <w:vertAlign w:val="baseline"/>
          </w:rPr>
          <w:t>http://travel.nytimes.com/2012/10/28/travel/36-hours-in-new-haven-conn.html</w:t>
        </w:r>
      </w:hyperlink>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904" style="position:absolute;z-index:25305497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At Fashionista Vintage &amp; Variety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Whiffenpoofs, a Yale University a cappella group, performing at Union League Cafe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joggers on Whitney Avenue. (PHOTOGRAPHS BY ALAN CHIN FOR THE NEW YORK TIMES) MAPS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2012</w:t>
      </w:r>
    </w:p>
    <w:p>
      <w:pPr>
        <w:pStyle w:val="Normal498"/>
      </w:pPr>
    </w:p>
    <w:p>
      <w:pPr>
        <w:pStyle w:val="Normal498"/>
        <w:ind w:left="200"/>
        <w:sectPr>
          <w:type w:val="continuous"/>
          <w:pgMar w:top="840" w:right="1000" w:bottom="840" w:left="1000" w:header="400" w:footer="400"/>
          <w:pgNumType w:fmt="decimal"/>
          <w:cols w:space="720"/>
        </w:sectPr>
      </w:pPr>
      <w:r>
        <w:br/>
      </w:r>
      <w:r>
        <w:pict>
          <v:line id="_x0000_s2905" style="position:absolute;z-index:2530560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145"/>
          <w:headerReference w:type="default" r:id="rId4146"/>
          <w:footerReference w:type="even" r:id="rId4147"/>
          <w:footerReference w:type="default" r:id="rId4148"/>
          <w:headerReference w:type="first" r:id="rId4149"/>
          <w:footerReference w:type="first" r:id="rId4150"/>
          <w:pgSz w:w="12240" w:h="15840"/>
          <w:pgMar w:top="840" w:right="1000" w:bottom="840" w:left="1000" w:header="400" w:footer="400"/>
          <w:pgNumType w:fmt="decimal"/>
          <w:cols w:space="720"/>
          <w:titlePg w:val="0"/>
        </w:sectPr>
      </w:pPr>
    </w:p>
    <w:p>
      <w:pPr>
        <w:pStyle w:val="Normal499"/>
      </w:pPr>
    </w:p>
    <w:p>
      <w:pPr>
        <w:pStyle w:val="Normal499"/>
      </w:pPr>
      <w:r>
        <w:pict>
          <v:shape id="_x0000_i2906" type="#_x0000_t75" alt="LexisNexis®" style="width:147.75pt;height:30pt">
            <v:imagedata r:id="rId17" o:title=""/>
          </v:shape>
        </w:pict>
      </w:r>
      <w:r>
        <w:cr/>
      </w:r>
    </w:p>
    <w:p>
      <w:pPr>
        <w:pStyle w:val="Heading1497"/>
        <w:keepNext w:val="0"/>
        <w:spacing w:after="200" w:line="340" w:lineRule="atLeast"/>
        <w:ind w:left="0" w:right="0" w:firstLine="0"/>
        <w:jc w:val="center"/>
      </w:pPr>
      <w:hyperlink r:id="rId4151" w:history="1">
        <w:r>
          <w:rPr>
            <w:rFonts w:ascii="arial" w:eastAsia="arial" w:hAnsi="arial" w:cs="arial"/>
            <w:b/>
            <w:i/>
            <w:strike w:val="0"/>
            <w:color w:val="0077CC"/>
            <w:sz w:val="28"/>
            <w:u w:val="single"/>
            <w:vertAlign w:val="baseline"/>
          </w:rPr>
          <w:t>MAN IN THE NEWS;</w:t>
        </w:r>
      </w:hyperlink>
      <w:r>
        <w:br/>
      </w:r>
      <w:hyperlink r:id="rId4152" w:history="1">
        <w:r>
          <w:rPr>
            <w:rFonts w:ascii="arial" w:eastAsia="arial" w:hAnsi="arial" w:cs="arial"/>
            <w:b/>
            <w:i/>
            <w:strike w:val="0"/>
            <w:color w:val="0077CC"/>
            <w:sz w:val="28"/>
            <w:u w:val="single"/>
            <w:vertAlign w:val="baseline"/>
          </w:rPr>
          <w:t>MAN OF HOUR IN ARGENTINA</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1982, Tuesday, Late City Final Edition</w:t>
      </w:r>
    </w:p>
    <w:p>
      <w:pPr>
        <w:pStyle w:val="Normal499"/>
        <w:keepNext w:val="0"/>
        <w:spacing w:after="0" w:line="240" w:lineRule="atLeast"/>
        <w:ind w:right="0"/>
        <w:jc w:val="both"/>
      </w:pPr>
      <w:bookmarkStart w:id="1013" w:name="Bookmark_499"/>
      <w:bookmarkEnd w:id="1013"/>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7, Column 1; Foreign Desk</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SCHUMACHER, Special to the New York Times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April 5</w:t>
      </w:r>
    </w:p>
    <w:p>
      <w:pPr>
        <w:pStyle w:val="Normal499"/>
        <w:keepNext/>
        <w:spacing w:before="240" w:after="0" w:line="340" w:lineRule="atLeast"/>
        <w:ind w:left="0" w:right="0" w:firstLine="0"/>
        <w:jc w:val="left"/>
      </w:pPr>
      <w:bookmarkStart w:id="1014" w:name="Body_497"/>
      <w:bookmarkEnd w:id="1014"/>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907" style="position:absolute;z-index:2530570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stood on the balcony of the pink presidential palace, tens of thousands of delirious Argentines below chanted his name.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 Gen. Leopoldo Fortunato Galtieri, the President of Argentina, beamed back and, in a pontifical gesture, turned from side to side, presenting himself with outturned hands to the crowd.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Friday in the Plaza de Mayo as the crowd celebrated Argentina's seizure of the Falkland Islands was reminiscent of another time and another man, Gen. Juan Domingo Peron, who with his wife, Evita, filled that same plaza with admirers 30 years ago.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on cue, Julio Romero, a former Peronist governor of the province of Corrientes, returned from two years in exile in Paraguay Sunday and at an airport news conference praised General Galtieri as a man who could unite ''the armed forces and people as Juan Peron did.'' Political leaders here say it is an exaggeration, but most agree he has greatly enhanced his political power and future.</w:t>
      </w:r>
    </w:p>
    <w:p>
      <w:pPr>
        <w:pStyle w:val="Normal49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Citizens of Argentina gather at Plaza de Mayo to celebrate Argentina's seizure of Falkland Islands and cheer Lieutenant General Leopoldo Fortunato GaltieriTook Power in Coup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Galtieri took power in December in a palace coup that overthrew his former patron, Roberto Eduardo Viola, a retired general.  Fifty-five years old, a former combat engineer, he has retained the post of Commander in Chief of the army until at least his scheduled retirement at the end of the year, although his presidential term does not end until 1984. The three-man junta of army, air force and navy chiefs is the final arbiter of power but General Galtieri is clearly the leader.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born July 15, 1926,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familiy in Caseros outside Buenos Aires, the second of three children. After studying civil engineering at the Argentine military academy, he moved steadily up through military posts and schools. In 1960 he spent six months at Fort Belvoir in Virginia in an advanced course for army engineers.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active in the military's campaign against leftist guerrillas in the mid-1970's and strongly defends the military's actions, which resulted in the disappearance of more than 6,000 people, although it is unclear what role he had in the disappearances.</w:t>
      </w:r>
    </w:p>
    <w:p>
      <w:pPr>
        <w:pStyle w:val="Normal4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Imposing Military Figure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well over six-feet tall, broad-shouldered and ramrod straight, he is an imposing military figure. He is considered a ''soldier's soldier'' who can joke and swear with the best of them and has attracted great loyalty among his juniors.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say he is not a sophisticated analyst, preferring to see the world about him in black and white, and making quick decisions. But since taking power he has displayed a shrewdness that has surprised both friends and foes.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seizure has for the moment also diverted people's attention from one of the worst recession's in Argentina's history.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Galtieri has been married for more than 30 years to Lucia Noemi Gentilly, who is known as Lucy. They have two daughters and a son as well as a grandson.</w:t>
      </w:r>
    </w:p>
    <w:p>
      <w:pPr>
        <w:pStyle w:val="Normal4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Riding and Swimming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Argentines, he favors barbecued steaks, according to his official army biography, and is an informal man, reportedly preferring not to wear ties. He is a frequent horseback rider and swimmer. According to his biography, he prefers books on military matters and politics and the literary classics.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closest advisers and friends are military men, but he has been reaching out to civilian political leaders, especially in the provinces, raising speculation that he aspires to be, like General Peron, a civilian leader as well as a military one.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Robledo, a Peronist party leader who was close to General Peron, discounted the comparisons today in an interview. ''A Peron is the result of the circumstances coming together with the man,'' he said, ''and this isn't the moment.''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want the military out, he said, but he grudgingly conceded that admiration of General Galtieri has been rising since the seizure of the Falklands.</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908" style="position:absolute;z-index:25305804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Leopoldo F. Galtieri</w:t>
      </w:r>
    </w:p>
    <w:p>
      <w:pPr>
        <w:pStyle w:val="Normal499"/>
      </w:pPr>
    </w:p>
    <w:p>
      <w:pPr>
        <w:pStyle w:val="Normal499"/>
        <w:ind w:left="200"/>
        <w:sectPr>
          <w:type w:val="continuous"/>
          <w:pgMar w:top="840" w:right="1000" w:bottom="840" w:left="1000" w:header="400" w:footer="400"/>
          <w:pgNumType w:fmt="decimal"/>
          <w:cols w:space="720"/>
        </w:sectPr>
      </w:pPr>
      <w:r>
        <w:br/>
      </w:r>
      <w:r>
        <w:pict>
          <v:line id="_x0000_s2909" style="position:absolute;z-index:25305907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153"/>
          <w:headerReference w:type="default" r:id="rId4154"/>
          <w:footerReference w:type="even" r:id="rId4155"/>
          <w:footerReference w:type="default" r:id="rId4156"/>
          <w:headerReference w:type="first" r:id="rId4157"/>
          <w:footerReference w:type="first" r:id="rId4158"/>
          <w:pgSz w:w="12240" w:h="15840"/>
          <w:pgMar w:top="840" w:right="1000" w:bottom="840" w:left="1000" w:header="400" w:footer="400"/>
          <w:pgNumType w:fmt="decimal"/>
          <w:cols w:space="720"/>
          <w:titlePg w:val="0"/>
        </w:sectPr>
      </w:pPr>
    </w:p>
    <w:p>
      <w:pPr>
        <w:pStyle w:val="Normal500"/>
      </w:pPr>
    </w:p>
    <w:p>
      <w:pPr>
        <w:pStyle w:val="Normal500"/>
      </w:pPr>
      <w:r>
        <w:pict>
          <v:shape id="_x0000_i2910" type="#_x0000_t75" alt="LexisNexis®" style="width:147.75pt;height:30pt">
            <v:imagedata r:id="rId17" o:title=""/>
          </v:shape>
        </w:pict>
      </w:r>
      <w:r>
        <w:cr/>
      </w:r>
    </w:p>
    <w:p>
      <w:pPr>
        <w:pStyle w:val="Heading1498"/>
        <w:keepNext w:val="0"/>
        <w:spacing w:after="200" w:line="340" w:lineRule="atLeast"/>
        <w:ind w:left="0" w:right="0" w:firstLine="0"/>
        <w:jc w:val="center"/>
      </w:pPr>
      <w:hyperlink r:id="rId4159" w:history="1">
        <w:r>
          <w:rPr>
            <w:rFonts w:ascii="arial" w:eastAsia="arial" w:hAnsi="arial" w:cs="arial"/>
            <w:b/>
            <w:i/>
            <w:strike w:val="0"/>
            <w:color w:val="0077CC"/>
            <w:sz w:val="28"/>
            <w:u w:val="single"/>
            <w:vertAlign w:val="baseline"/>
          </w:rPr>
          <w:t>NYC;</w:t>
        </w:r>
      </w:hyperlink>
      <w:r>
        <w:br/>
      </w:r>
      <w:hyperlink r:id="rId4160" w:history="1">
        <w:r>
          <w:rPr>
            <w:rFonts w:ascii="arial" w:eastAsia="arial" w:hAnsi="arial" w:cs="arial"/>
            <w:b/>
            <w:i/>
            <w:strike w:val="0"/>
            <w:color w:val="0077CC"/>
            <w:sz w:val="28"/>
            <w:u w:val="single"/>
            <w:vertAlign w:val="baseline"/>
          </w:rPr>
          <w:t>Comrades Are Whistling A Happy Tune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1996, Friday, Late Edition - Final</w:t>
      </w:r>
    </w:p>
    <w:p>
      <w:pPr>
        <w:pStyle w:val="Normal500"/>
        <w:keepNext w:val="0"/>
        <w:spacing w:after="0" w:line="240" w:lineRule="atLeast"/>
        <w:ind w:right="0"/>
        <w:jc w:val="both"/>
      </w:pPr>
      <w:bookmarkStart w:id="1015" w:name="Bookmark_500"/>
      <w:bookmarkEnd w:id="1015"/>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  Column 1;  Metropolitan Desk ; Column 1; </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CLYDE HABERMAN </w:t>
      </w:r>
    </w:p>
    <w:p>
      <w:pPr>
        <w:pStyle w:val="Normal5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CLYDE HABERMAN </w:t>
      </w:r>
    </w:p>
    <w:p>
      <w:pPr>
        <w:pStyle w:val="Normal500"/>
        <w:keepNext/>
        <w:spacing w:before="240" w:after="0" w:line="340" w:lineRule="atLeast"/>
        <w:ind w:left="0" w:right="0" w:firstLine="0"/>
        <w:jc w:val="left"/>
      </w:pPr>
      <w:bookmarkStart w:id="1016" w:name="Body_498"/>
      <w:bookmarkEnd w:id="1016"/>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911" style="position:absolute;z-index:25306009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Gdansk to Tbilisi, statues of Lenin have been pulled down in Eastern Europe, but that form of perestroika has not quite made it to West 23d Street. A bust of the old boy sits there in unreconstructed solemnity, peering north across New York rooftops from an office bookshelf at the headquarters of the Communist Party, U.S.A.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that hearts are still stirred by his likeness in an age when people are far more familiar with the works of Lennon? "It stirs my heart," Jarvis Tyner, a party leader, said with a mild laugh.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Mr. Tyner is not alone. Communists' hearts are beating faster here and elsewhere as they show they are not nearly as moribund as many had presumed, and hoped, when socialist dominoes started tumbling across Europe in 1989. Born-again Communists have since bounced back in Poland and Hungary and threaten to do so in Russia's June election. Just this week in Italy, renamed Communists were the dominant force in an electoral triumph of a center-left coalition.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they're whistling happy tunes on 23d Street, where they are convinced that the Red tide won't stop in Europe but will lap at America's shores as more and more workers become upfed over being downsized. In fact, they insist it is already happening. John Bachtell, the chairman of the party's New York district, said the other day that more than 1,000 new members around the country had signed on in the last two years. In New York, Mr. Bachtell said, he can sense a sharpened public interest even if people do not necessarily become card-carrying Communists.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tell you, there's a new radicalization in America today," he said. And for that, the party thanks Newt Gingrich, if thanks is the right word. "The Gingrich revolution woke a lot of people up," Mr. Tyner said. "He's exposed the whole anti-worker basis of the Republican Party, which had been able to attract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votes." Indeed, he asserted, his party's new members include people who thought they had found salvation in Ronald Reagan and voted for him in the early 1980's.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beginning to realize," Mr. Tyner said, "that not only can socialism be democratic but that it is far more democratic than a structure led by elite corporate forces that have only their own profit as a motive."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anyone starts reaching for his old J. Edgar Hoover junior G-Man badge to ward off the red menace, keep in mind that the CP USA, as it is discreetly called on the lobby directory, has a good deal more bark than bite. And the bark is hardly what it used to be. Would anyone in the old days have imagined that the party's Unity Book Center, downstairs on the street, would ever be selling CP USA coffee mugs?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confirm the claim of 1,000 or more new members, since party leaders dance around attempts to pin them down to even a ballpark guess about their overall numbers. One hoary estimate is 15,000 to 20,000, but who knows?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party defectors advise lopping a zero off those figures. They include people who walked out several years ago to form the Committees of Correspondence. The group differs little with the Communists on basic issues, but feels it has a lot more faith in democracy than the old Bolsheviks on West 23d Street, who are led as ever by Gus Hall, 86 and still able to hold forth before an audience for three hours at a stretch (even if he had to do it sitting down at a party convention in Cleveland last month).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OLDTIMERS accuse the defectors of having lost heart, of straying from the Marxist-Leninist straight and narrow. But Charlene Mitchell, the Committees' national coordinator, replied that "while we believe in socialism, there is no one model."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stark, somewhat shabby offices of the old CP USA, Mr. Bachtell asserted that Americans never had a reason to fear the party as a stalking-horse for Soviet totalitarianism. It was always a promoter of "Bill of Rights socialism," he said, the idea that Americans will hold fast to constitutional guarantees no matter what party happens to hold power.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most people don't buy that benign party line, or view the Communists as a democratic alternative even if they may have had it with corporate America. There are no plans to run a Presidential candidate this year. The last time the party entered the race was 1984, when Mr. Hall won a paltry 36,386 votes.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anything is possible by 2000, Mr. Tyner said, repeating that he was encouraged by developments in Europe. "You don't hear anymore that Communism is dead,"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didn't laugh.</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1996</w:t>
      </w:r>
    </w:p>
    <w:p>
      <w:pPr>
        <w:pStyle w:val="Normal500"/>
      </w:pPr>
    </w:p>
    <w:p>
      <w:pPr>
        <w:pStyle w:val="Normal500"/>
        <w:ind w:left="200"/>
      </w:pPr>
      <w:r>
        <w:br/>
      </w:r>
      <w:r>
        <w:pict>
          <v:line id="_x0000_s2912" style="position:absolute;z-index:2530611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A Liberal With New Emphasis on Old Values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Journal;Straight At Stonewall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Waiting for Lefty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Is Prison Necessary? Ruth Wilson Gilmore Might Change Your Mind Feature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New Strain on Duke's Ties With Durham</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REPORTER'S NOTEBOOK: MENDING DEMOCRATIC COALITION IN SOUTH</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A Delicate Dance for Two Lobbyists Skirmishing Over Health Legislation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Flamboyant Frenchman Hauled Before Judge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Musical Royalty Gazes Back to Beginnings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FIVE QUESTIONS with ANTHONY MAZZOCCHI;Rebuilding a Platform For the American Worker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A Mayoral Hopeful Who Says City Hall Must Look Beyond Manhattan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METRO DIGEST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Pocketbook Issues Weigh Heavily as Mexicans Cast Their Ballots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THE LIVES THEY LIVED: 50'S: PERRY COMO, B. 1912 TROY DONAHUE, B. 1936 Pretty Boys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Choosing a School for My Daughter in a Segregated City Feature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THE CULTURE OF MONEY;Don't Laugh. That Sitcom Might Spell Bad Times.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ENRON 'S MANY STRANDS: THE INVESTIGATOR Tough Calls at the S.E.C. Readied a Sleuth for Enron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Enough Trump Bashing, Democrats; Op-Ed Contributors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French Students Step Up Protests Against New Job Law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3 Florida Men, Including 2 Imams, Accused of Aiding the Pakistani Taliban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A Family Affair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Exploiting Race Hinders Republicans Paul Krugman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Washington Letter; The Winning Official In the Can't-Win Job</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Once a Vision of Water, Mexico 's Capital Now Thirsts for It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Nantucket's Medical Mr. Fix-It for Whatever Happens to Ail You</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On the Volga, Winter Is Far From the Mind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Earning an A in Real Estate 101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Observer;Gone With the Unum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Editorial Observer; Why Newt Gingrich Is in Deep, Deep Trouble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TELEVISION REVIEW Shrapnel of Disaster, Still Lodged in Human Lives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In the Land Of Nannies And Poodles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Finding the Drama In What Strangers Have Left Behind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I.R.A. Mounts More Attacks As Truce Ends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ON PRO BASKETBALL; For Wilkens, It's Not the Billing That Counts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Living in Her Moment, Again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VICTORIAN WOMEN, INCLUDING VICTORIA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First Families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Subprime Mortgages Linked to Rise in Foreclosures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At Heart of CUNY Protests, Its Role in Educating the Poor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In America ; Running In Place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FILM FESTIVAL REVIEW; Bonds That Flourish in the Heart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Lost in Recession, Toll on Underemployed and Underpaid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Town Houses at the Door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Bronx Complexes Going Co-op, And the Tenants Are Behind 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Soul-Searching at a Defiantly Affordable Co-op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CONSERVATIVES GAIN IN FINNISH ELECTION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Police Seize Guns and Bombs in a Staten Island Basement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Your Guide On a Tour of Decay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Your Guide to a Tour of Decay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 POP LIFE; HOW HOBOKEN BECAME MECCA FOR ROCK BANDS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Queens Is Better Than Manhattan for Jets-Olympics Facility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Schools Adopt Art As Building Block of Education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How Curry, Stirred in India , Became a World Conqueror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STAGE: 'PERICLES' OFFERED BY LAMOS AT HARTFORD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Don't Go West, Young Man. Buy Yourself a Franchise Instead.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For Beer Tastes, on Beer Budgets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Volunteer: Now, That's An Order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3 Accused of Impeding Boston Bombing Inquiry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In Brooklyn, a Longtime Provocateur Surges in a Primary Race for Congress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Europe's Socialists Suffering Even in Bad Capitalist Times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FILM REVIEW; When a Pure Poet Falls Back to Earth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In the Beefsteak Revival, Gluttony Is Good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West Jerusalem Shows Its Hip Secular Side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In Playgrounds Tweedy or Seedy, It's All in the Game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Smile And Smile And Still Be a Villain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Council Leader Vows to Reopen Six Firehouses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From Punk Rock and Drugs to the War on H.I.V.</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FILM REVIEW;Urban Singles in a Bossa Nova Mood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Review/Film; Inner Voices, This Time From Dogs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Tackling Dummies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Revolutionary Roads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Who Rules the Street in Cairo? The Residents Who Build 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Frustrated Generation Wages Jihad on Pakistan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Edwards Acquitted on One Count; Mistrial on 5 Others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Indie Rock Enhanced With Mildew</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ACTIVISTS IN POLAND REAFFIRM IDEALS AT A RALLY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Public Housing in City Reaches a Fiscal Crisis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STAGE: 'RAGGED TROUSERED PHILANTHROPISTS,' A DRAMA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AUSTRIA'S 2 BIG PARTIES SET BACK IN VOTE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Youths Leaving Foster Care Are Found Facing Obstacles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Crunching Numbers to Keep Budgets Honest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Confidence Underground. Or Was That Denial?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Online Cliffhangers: You Choose The Cliff</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Air Power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Climbing Up, and Losing Ground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The Thirty Years' War, All 10 Hours of It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O'NEILL IS HONORED AT HARVARD 'S FETE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FILM REVIEW; Carrying the Ball for a Favorable Vote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Heads Bowed In Grateful Memory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The World Pakistanis' Yearning for a Hero Eclipses His Misdeeds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About New York ; History Moves A Professor To Protest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About New York ; CUNY Cure That Lacks A Disease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Massachusetts Waits for a Kennedy to Decide on Race - Correction Appended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Nonfiction in Brief</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Man of the Moment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At Least One Iraqi Child Is Killed in an Explosion in a Schoolyard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Review/Television; A 'Cheers' Spinoff, Set in Seattle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FILM REVIEW; Romance and Grit on a Wartime English Farm</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German Viewers Love Their Detectives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Campaigning as All Things to All Republicans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Review/Film Festival; Pregnant, Unmarried And Smiling</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9 Swing States, Critical to Presidential Race, Are Mixed Lot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FILM REVIEW; Adventures of Some Square Pegs at the Round Table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Police Salaries and Pensions Push California City to Brink</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THE BUDGET STRUGGLE: The Region;Backlash to Tax Rise Splits New Jersey Democrats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22 Musicals, Plays, Concerts, Dances and Festivals You Can’t Miss This Spring</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A New Outpost in the Civilian World</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Buffalo Youth Is Arrested In Slaying of 4 in Bronx</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MUSIC: NEW WORK BY STEPHEN ALBERT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Pro-I.R.A. Past For Chairman Of Terror Panel</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EARNING IT; Shirkers Unite! Tomorrow Is Your Day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A Free Man Still Looks Over His Shoulder in Mexico</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Child Care and the Overwhelmed Parent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FRENCH COMMUNISTS PONDER PARTY'S DECLINE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TV Taps The Foreign Idea Factory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Serbian Socialist Leader May Be Crucial to Forming a Government After Election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2 Big Projects Deregulating Vacant Units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THE TRIPLE CROWN;THE TRACKS: 3 STEPS TO GLORY; PIMLICO</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Credit Card Data Tells Mixed Story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U.S. Hunts Terror Clues in Case of 2 Brothers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STATE OF THE UNION: OPPOSITION RESPONSE Democrats Say President Is Out of Touch With Americans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A Battered City, Through Local Lenses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ELEMENTARY FOR THE ARGENTINES: THE ANALYST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 Chance to Take The High Ground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282 Games, 1,410 Punts And No Rest For Feagles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With Republican Party in Shambles, Change Is in the Air</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Libyan Rebels Said to Debate Seeking U.N. Airstrikes Against Qaddafi</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A Rising Long Island Voice in Immigration Debate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For Candidates, the 15th Ward's Ills Are Daunting</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Effort to Bar A Candidate Fuels Crisis In Paraguay</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Man's Quiet Life Shields Turbulent Past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Duke Lacrosse Team Uses Work Ethic to Fix Image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From Voice of the Bottle Bill to Keeper of the Green</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Hard-Boiled Britons After Mr. Hitler's War</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 Bitter Scent of Loss for Mexican Party</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ITALY 'S ROYAL HEIR, IN EXILE, PLEADS TO RETURN</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Faking the Family Life, With a Kidnapping Victim Behind the Bookshelf</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UNIONS HAVE BEEN TAKING THEIR LUMPS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German Socialist to Quit; Coalition in Doubt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Conservative Wins Republican State Primary In Illinois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Carrie Mae Weems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Chicago Journal Teams' Fans in the Grip Of a Crosstown Series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Tax to Pay for Health Plan In Illinois Faces Resistance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BOOKS OF THE TIMES What Good Is a Miracle Without Savvy Publicity?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THE FREE EXERCISE THEREOF</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Murder Suspect Is Held on $1 Million Bail</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TV REVIEWS; 'LETTER TO THREE WIVES'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Songs of the South, Western Hemisphere Division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SUBURBS LOOM AS CRUCIAL TO THE PRESIDENTIAL BATTLE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Why Can't the English Just Give Up That Class Folderol?</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BOOKS OF THE TIMES; Willful, Self-Centered And Basically a Pain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Battling the Decay of Foreclosures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La Vida Loca</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What to Watch In Coming Season</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With Venezuelan Food Shortages, Some Blame Price Controls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How Much Do Our Genes Influence Our Political Beliefs?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Family Races to Win, Even Against Its Own</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THE '85 ELECTIONS; AIDS ISSUE SEEN AS MINOR FACTOR IN HOUSTON VOTE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STEIN'S OPPONENT SEEKS RECOGNITION</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London Journal; Britons Prick Up Their Ears: Blair's a Li'l Peculiar</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The Women Who Should Love Hillary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TORIES PLEDGE TO CRACK DOWN ON RIOTERS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Austria's Chancellor Has Clout At the Opera</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At a School for the Poor, a Mysterious, Crippling Illness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TRADING SKILLS ACROSS THE AMERICAS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Town Stunned as Mayor's Private Pain Becomes Public</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STAGE: GORKY'S 'CHILDREN OF THE SUN'</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Cardinal Joe Heads to Newark</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When Beryl Became Barry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TV WEEKEND; Doctors' Specialty: Undressing</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GOVERNMENT LISTS EVIDENCE IN SUSPECTED BOMBERS' TRIAL</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A House Is a Home, And a Prison, Too</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Moves to Stifle Demonstrators Drape Tehran in Silence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And Now, for Some Serious Belt-Tightening</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Ferrer Ally Accuses Bloomberg Supporter of Using Race as Tactic</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After Losing Honduras , Ousted Leader Wins International Support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THE RADICAL CENTER OR THE MODERATE MIDDLE?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Bolivian President Remains Defiant as Protests Intensify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NBC 'S 'JOHN AND YOKO: A LOVE STORY'</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Liberties; One Life To Give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How Carrie Mae Weems Rewrote the Rules of Image-Making</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PUBLIC LIVES Fussy About the Small Things, and Back on Top</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Father-Son Revolutionaries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Finding Purpose in Serving the Needy, Not Just Haute Cuisine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The United States of Los Tigres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NEW GOVERNMENT FEELS THE FORCE OF TUNISIAN IRE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As Election on Privatizing Schools Winds Down, Call Goes Out for Plan B</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Foxes' Friends in Commons Back Ban on the Hunt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SOLIDARITY LOUDSPEAKER STARTLES POLISH POLICE</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For Bloomberg, Golf's a Foe With No Term Limits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The Mother of All Debates; The Father's Hour</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Coming to Newark Archdiocese: A Different Kind of Cardinal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Review/Rock; Blue-Collar Bad Boys, Rich but Still Rebels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STREET THEATER IS OFFERING SATIRE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For Black Athletes, Bracket Beats Out Batting Cages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Fine Print Broadway Brummells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ACTORS SHINE IN 'LET'S GET A DIVORCE!'</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HOUSE APPROVES TAX-FREE SAVINGS FOR SCHOOL COSTS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Observer; Must Be Democrats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Bank-Poor Communities Are Forced to Improvise</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Rags to Riches and Back</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The Upper Upper Upper Class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HEIEN TAKES CYCLING TITLE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One Family, Many Revolutions: From Black Panthers, to Silicon Valley, to Trump</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Higher Taxes Wouldn't End Some Deficits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Rethinking The Reagan Mystique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Peronists Face Likely Upset As Argentines Go to Polls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CRITIC'S CHOICE/Pop CD's; Take a Little Sass, Add Sunshine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FILM REVIEW; The Man Of Her Dreams? Hardly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U.S. Soldiers Accused of Shooting Civilians in Sadr City</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A SERVICE ECONOMY, THEY SAY</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Price of Labor Peace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How Baby Snark Grew Up to Be Mr. Curmudgeon (Thanks, Dad)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F.Y.I.</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TV REVIEW; 'CHAMPION,' STORY OF RAY MANCINI</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Review/Theater; Success and Failure In Black Struggle to Rise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About New York;A Poet Finds A New Muse In Columbus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AT BREAKFAST WITH: The Archbishop of Canterbury;An Outsider And Leader Of the Flock</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If You're Thinking of Living In /Norwood; A Miniature U.N. Bordered by Parkland</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We Eat Horses, Don't We?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Suit Accuses Wells Fargo of Steering Blacks to Subprime Mortgages in Baltimore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Smile and Say 'Peanut Butter,' Mona Lisa</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Sports of The Times; Yanks Ignore The Hispanic Influence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Accord's Defeat Heartens Quebec Separatists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Sincerest Forms of Flattery for British Shows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Union Puts Caribbean-Style Fun Into Labor Day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The Dolphins ' Saban Is Doing a Mean Imitation of Shula</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In Aphrodite's Arms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Discord Rattles Co-op City Towers; Feuds and Finances Threaten Stability of Middle-Class Refuge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Wisely Aiding Israel</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NEIGHBORHOOD REPORT: NEW YORK UP CLOSE -- In 2 Corners of City, a Surge in Hispanic Power; Brooklyn Area May Put Puerto Rican on Council</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The Elvis Strategy</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Rising G.O.P. Star From Staten Island Draws on Political Gifts to Fend Off Critics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Davis and His No. 2 Campaign Apart at Fair</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Face of City Has Changed Dramatically, Census Estimates Show</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Cuomo Says Investor's Past May Stop Starrett City Sale</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The Way From San Jose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Selling Airborne Opulence to the Upper Upper Upper Class feature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Meeting, Then Eating, The Goat</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In Show of Spitzer's Strength, Democrat Wins Senate Seat on Long Island</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BOOKS OF THE TIMES; Br'er Rabbit, Ordinary In Nearly Every Way</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Ousted Manila Leader Says He Yielded Just Temporarily</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Cockfighting Outfits Evade the Law, and Continue to Prosper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WESTCHESTER OPINION; COLLEGE AS A LESSON IN PERSEVERANCE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Italians Say London Suspect Lacks Wide Terrorist Ties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DETROIT LOSES BREWERY AND A PART OF ITS PAST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TV WEEKEND Lucy and Desi, The Merger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Pizzas That Weathered the Storm</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New TV Lineups Add Scripted Shows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THE 1992 CAMPAIGN: The Republicans; Women Need Free Markets, Not Government, Bush Says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POLISH LABOR CHIEFS MEET TO FORM FEDERATION</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 Wily Pirate Plunders Broadway</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Dinkins Pact Cuts Homeless In the Projects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Sports of The Times; Ashe's Vision Appears on Ashe's Court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COURT TO RULE ON TEXAS ZONING BAN FOR RETARDED</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2 Lives Collide In Fatal Instant At Busy Airport</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88 Killed as Car Bombs Devastate Busy Baghdad Market</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A Merchant Of Trinkets And Memories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ISSUES AND INTERESTS -- ON THE SIDELINES;Dukakis Views Clinton as G.O.P.'s Worst Nightmare</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DEMOCRATS YIELD AS SENATE PASSES BIG TAX PACKAGE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New &amp; Noteworthy: Paperbacks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For Worse and for Better: Documenting an Obsession</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A Merchant Watches As Bed-Stuy Gentrifies</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Hardships Of a Nation Push Horses Out to Die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Jimmy Buffett Does Not Live the Jimmy Buffett Lifestyle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Can a New Generation in the Banlieues Change French Politics? Feature</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After 341 Years, British Poet Laureate Is a Woman</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Elation Greets Recovery Of 2 Boys After Abduction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ABOUT REAL ESTATE; GREENPOINT , AT LAST, GETS NEW HOME DELVELOPMENT</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The N.F.L.'s Blue-Collar Workers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After 341 Years, Britain Picks a Female Poet Laureate</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The Other Copenhagen</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A SMALL WORKERS PARTY AIMS FIRE AT CAPITALISM</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Union Leaders Plan Fight Against Bush's Labor Selection</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Repossession</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Dangerously Close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Clause in Rent Law Is Said to Allow Extra Rises for Some Apartments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'SANTA BARBARA,' NEW DAYTIME SERIAL</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When California Started Riding on Little Wheels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Ralph Kramden Resumes His Hunt for the Sure Thing</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Save or Splurge: Amsterdam</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Closing Up, but Not Sitting Down</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The Original Carrie Bradshaw</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The Believer</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From Farm to Farm With the King of ‘Bro-Country’ Feature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DANCE REVIEW Pillow Talk, Pillow Fight, All French , Of Course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Photographing Glamour Unglamorously</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Mother's Neglect Arrest Called No Surprise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Obama Reaches Accord With G.O.P. on Tax Cut; Democrats Hold Back</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Strangers on His Street</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A Place for Renters to Buy In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THE NEW JERSEY PRIMARY: Man in the News -- James Edward McGreevey; Effusive, Folksy Charm Pays Off</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ART REVIEW; Painting His Way From Style To Style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36 Hours: Montevideo, Uruguay</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Climbing Out of the Gutter With a 5-Year-Old in Tow Movie Review | 'The Pursuit of Happyness'</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Much Fiscal Pain in Ireland , but Low Corporate Taxes Go Untouched</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THE RENT BATTLE: THE LANDLORDS; Strategist Helps Owners Lobby for Their Concerns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New Rochelle Journal A City's Hard Choice: New Tax or No Libraries</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ANTHONY HOPKINS IN 'A MARRIED MAN'</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Getting Real Estate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'Voice of the Century' Broke Racial Barriers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AFTER THE WAR: SMALL ARMS Search for Guns in Iraq And Surprise Under a Robe</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NEW YORK BOOKSHELF/NOVELS By Women And About Them</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World Briefing</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NYC; For Youth, Bargain Rent Is Just a Ticket</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Media More Likely to Show Women Talking About Romance Than at a Job, Study Says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Council Considers 3 Bills On Developers' Tax Breaks</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PUBLIC LIVES A Student of Leadership to Lead the State Police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Climbing Out of the Gutter With a 5-Year-Old in Tow</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The Last Refuge of Everybody</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Dickens and the Business Cycle: The Victorian Way of Debt; Television Review | 'Masterpiece Classic: Little Dorrit'</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Detroit Journal; Jobs Oasis Is Created, But Price Was High</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The Disappeared</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2 WOUNDED IN A SECOND QUEBEC SHOOTING INCIDENT</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TELEVISION REVIEW A Perfectionist With a Sledgehammer</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If These Walls Could Talk</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Unearthing Gems in a City Determined to Hide Them</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The World; Dead Men Don't Wear Bleeding Chennai</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One Stoic, the Other Scrappy, 2 Baseball Palaces Nod to Past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Foreign Affairs; A Great Wee Place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THE 1992 CAMPAIGN: In the Suburbs; Clinton Pursues Disaffected Democrats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FILM REVIEW; How a Knowing Child Shapes Up Her Parents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China's Focus on Food Cost May Ignore Inflation Risk</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In the Background, but No Bit Player</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Savoring the Magic, One Run at a Time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Big Homes for Town Founded by Slaves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On My Mind; A Family of Eight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Ivory Coast Ruler Declares Himself Winner</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To: Ex-V.P., A.I.G. From: The Taxpayer</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De Klerk Hits the Campaign Trail for Reform</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Israel Withdraws From Gaza as Truce Begins, Unsteadily</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Dickens and the Business Cycle: The Victorian Way of Debt</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Strict Steps Are Unveiled To Tighten British Welfare</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New Orleans Journal; Behind the Fears, Mardi Gras as Usual</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Congress , Eyes on Elections, Taking Up Minimum Wage</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THREE MEN ESCAPE BRIDGEPORT JAIL</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A City's Once-Lowly Bungalows Rise to Beloved Status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ANDROPOV'S PRE-EMINENCE IS STRESSED ON SOVIET TV</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In Speech, Obama to Draw Line on the Economy</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With Rent Rollbacks and Refunds Looming, Landlords Fight Back</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Fashion Week Diary; An Atypical Beauty Throws Pie at the Conventional Face</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Looking for the Hamptons? Go the Other Way</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Where Existential Despair Meets Elvis</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Building Residents Prepare To Step In if Workers Strike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About New York ; Dem Bums? Brooklyn Is Spoken For</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Empress of Romance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Rising Above The Image Of a Rodent With Wings - Correction Appended</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LARGE QUESTIONS IN SMALL PLACES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Sneaking Back, From Out Of Nowhere</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HEROIN ADDICTION SAID TO BE INCREASING IN EUROPE</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Swan Song for a Tough Old Bird Television Review</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New &amp; Noteworthy Paperbacks</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More Resigned Than Angry, Voters Seek a Fix for the Economy</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JERSEY; On the Sunny Side of the Street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JAPAN OPPOSITION HOPES TO TRIM RULING PARTY'S LEAD</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Damaged Goods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The Charge That Obama Can't Shake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A New Bloc of Little-Guy Votes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In the Nation; Mr. Bush's Socks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 Giant to Dominate Low-Rise Queens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Home Video</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Brazil 's President Roars Back to Win Vote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Soaring Above India 's Poverty, a 27-Story Single-Family Home</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Peru 's Military Is Granted Broad Powers in Rebel War</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An Independent School On the Downscale Side Of the Seventh Green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Beyond Cultural Labeling, Beyond Art Versus Craft</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A Pour. A Staredown. A Civilized Bonding.</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Tense Zaire Is Primped For Return Of Mobutu</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MARRIED PRIESTS TO PETITION POPE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THE 2000 CAMPAIGN: THE IMPRESSIONS -- COLORADO ; For Independents, Much Skepticism</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ORGANIZE TO FIGHT PROTESTERS, PINOCHET AIDE URGES</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HOCKEY; Rangers Lose Grip Against Penguins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Double-Edged Economic Crisis Whipsaws Brazil Workers and Companies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NYC; On Busy Strip, A Sense Of Disquiet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FILM REVIEW Love and Other In-Flight Hazards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MANILA ANTIWAR UNIT SEEKS END OF U.S. BASES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Extreme Eating</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SQUASHING THE IVIES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Book Awards for Poetry, 'Freedom' and 'Mating'</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How the Other Half Lives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THE 2000 CAMPAIGN: THE IMPRESSIONS -- NEW JERSEY ; In a Swing State, Cheers and Doubts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JERSEY; What Would You Do?</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Fashion Backward: Ugly, Done Just Right</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PUBLIC LIVES Fashion Designer Champions City's Public Schools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Group Says Builder Broke Contracts for House Sales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 LA CARTE: BUDGET INN</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Rare Vote Set On a Union In Fast Food</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A Question Audiences Rarely Face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City Plans Middle-Income Project on Queens Waterfront</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ASSAULTS ON ASIAN IMMIGRANTS INCREASE IN BOSTON</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TUNNEL VISION Tokens May Be Back in Style, for a Bit</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After a Child's Death, a Religious Politician Became a Cultural Warrior</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PUBLIC LIVES From Amman , Jordan, to Broadway, Via Brooklyn</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Bad Manners Then, Cause for Arrest Today</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SOAPBOX; What Would You Have Done?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As Smoking Decreases in the West, Philip Morris Seeks to Buy a Rival in Indonesia</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Police Looking For Sex Photos Find an Arsenal</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36 Hours: Rome</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At Two Extremes of a Housing Market</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FOR A LABOR CRUSADER, THE PLAY'S THE THING</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Sports of The Times; Even the Bills' Fans Have Their Worries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THE YEAR IN FILM; Big Events, Little Gems, Lots of Shakespeare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ART; TRENTON: A THEME OF SADNESS</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Our Towns; Getting By In Shadow Of a Boom</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Chavez Wins Bid to End Term Limits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BRINK'S DEFENSE LAWYER CALLS PROSECUTORS 'THE REAL CRIMINALS'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Three Cities, Two Countries, and Passion for One Game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Hicksville Wary About Costco</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In Lecce, Making Magic With Humble Ingredients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Plan to Close Chinese-Language Paper Deepens a Shadow Over the Ethnic Press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A High-Level Collaboration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What You Don't Know Can Save You</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How to Be Both</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Discord at Middlebury : Students on the Anti-Murray Protests On Campus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About New York ; Young Lords: Vital in 60's, A Model Now</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Economic Decline Lifts the Prospects Of a Vocal Populist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New &amp; Noteworthy Paperbacks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NEIGHBORS URGE RELEASE OF REPUTED MOBSTER</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THE BOATING REPORT; Billionaires Keep 'Raising the Bar'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It's All About a Dishonest Day's Work</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Still Sparkling After 700 Years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Review/Film; No, Danny Couldn't Have Been A Contender</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Stoking a Fiery Passion for Art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Victim in Racial Assault Comes Home to L.I.</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Dark Side of the Moon</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For Mexico 's Green Party, It's a Very Gray World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Curious Incident of the Lesion on the Hip</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The Janitor Has a Plan: Break Into Mick Jagger's Home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A CHURCH-STATE BATTLE RAGES OVER MALTA 'S SCHOOLS</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STATE OF THE UNION: POLITICAL MEMO Bush's Words Reflect An Eye Toward 2004</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In Turn, 6 Presidential Hopefuls Back Abortion Rights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For Shapeshifters, Bringing Boxy Back</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San Francisco District Attorney Is Tireless in State Campaign</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When Hope Is a Thing With Diapers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Disillusion Rises Among South Africa 's Poor</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About New York ; A Life Devoted To Promoting Labor Reform</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Chicago Journal; Poverty Kills a Church That Disaster Couldn't</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At the Prague Marathon, History Is a Spectator</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A Lone Man's Stunt Raises Broader Issues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BASQUE PEACE EFFORT IS ENDED BY KILLING</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Did Anyone Wash Dishes in This Family?</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To Those Who Gave Much, Much Will Be Given</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REAGAN HAILS POLAND'S EASING OF MARTIAL LAW</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The Undiminished Charisma of Sarah Lucas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Northampton Journal; Here's Where It Began For Four Ninja Turtles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Laborite Vows A New Future For Britain If He's Elected</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Angry Voters Aren't Sure Where to Place the Blame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 Penitent Reflects on the Wilderness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The Listings: Pop</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A Troubled Girl Then, A Proud Woman Today</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Abortion-Rights Stance Helps Incumbent Win in Primary Battle for Congress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New DVDs</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Mutombo's Dream House Sleeps 300</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The Parent-Teacher Talk Gains a New Participant</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CHILDREN'S BOOKS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An In-Law, a Mainstay, a White House Resident</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About New York ; Immigrant Finds Hope In Bank's Calm</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Sisters Recall the Saint Among Them</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Report Shows Check Cashers Filling a Void</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COMMUNITIES; 11. Thou Shalt Not Park</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From Canned Goods to Fresh, Food Banks Adapt to Demand</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Review/Television; Troubles in Big- Time College Sports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Lessons About Business And Hard Times as Well</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Specializing in Ordinary Ordeals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FEDERAL JOB LOSS STUNS U.S. CAPITAL</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Can Corzine Top a Wealth Of Experience?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A Boost for Lieberman and a Call for Unity</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After Stonewall</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About New York ; In 9th Ave. El's Shadow, a Symbol of Saner Times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CYCLING; Team From Paris Suburbs Is Showing It Belongs</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CRITIC'S NOTEBOOK Redeeming Life's Pain With a Bit Of Beauty</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The 3 Who Would Be Governor An Inner Glimpse of the Candidates' Likes and Dislikes</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JAPAN 'S COMMUNIST PARTY FACES UNCERTAINTY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FILM REVIEW; Life as a Sleuth Is Good, Until Her Nanny Moves Out</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Abortion Politics Didn't Doom the G.O.P.</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Bitter Departure for Miami's Ballet Patriarch</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Colorado Awaits Result Of Electoral Photo Finish</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Losing Leftist Plans Sit-Ins To Challenge Mexico Vote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Sports of The Times; The Genuine Jordan Puts Family First</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Jobless Migrants Struggle As Spain 's Economy Cools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Mostly Black Cities, Mostly White City Halls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Running for G.O.P. Pays Off for Democrat</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LABORITE LEADERS MOVE TO OUST LEFT-WING FACTION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When Titans Roamed The Backlot At Fox</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Behind the Makeup</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The Glory and the Guts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Review/Theater;Modern Misery in 'Sea Gull' Update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Where the Pho Is a Sure Thing</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RETRACING A TRAIL: THE VEHICLE Police Seek Co-Owner of New Jersey Car Linked to Attacks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'Sliding Up a Rabbit Hole Into Wonderland'</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The Suburban Solution</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Man in the News: Franklin Delano Raines; Moving From Big Money to Politics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Review/Film; Seeking Truths in Northern Ireland</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Entire Staff Is Laid Off From Operation PUSH</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IN PARK SLOPE, LESS-AFFLUENT FEAR FOR HOMES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Fringe Beneficiaries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Excerpts From the Republican Debate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36 Hours: New Haven, Conn.</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MAN IN THE NEWS;MAN OF HOUR IN ARGENTINA</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NYC; Comrades Are Whistling A Happy Tune</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18B465C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1C385FC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24385BF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9EDB97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2B44740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3659006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4C7F8AA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5155616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51C8411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52AEE01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650F5B5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6621866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68791C4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56AF26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9AAC42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16"/>
  </w:num>
  <w:num w:numId="4">
    <w:abstractNumId w:val="9"/>
  </w:num>
  <w:num w:numId="5">
    <w:abstractNumId w:val="2"/>
  </w:num>
  <w:num w:numId="6">
    <w:abstractNumId w:val="3"/>
  </w:num>
  <w:num w:numId="7">
    <w:abstractNumId w:val="4"/>
  </w:num>
  <w:num w:numId="8">
    <w:abstractNumId w:val="10"/>
  </w:num>
  <w:num w:numId="9">
    <w:abstractNumId w:val="15"/>
  </w:num>
  <w:num w:numId="10">
    <w:abstractNumId w:val="19"/>
  </w:num>
  <w:num w:numId="11">
    <w:abstractNumId w:val="14"/>
  </w:num>
  <w:num w:numId="12">
    <w:abstractNumId w:val="8"/>
  </w:num>
  <w:num w:numId="13">
    <w:abstractNumId w:val="18"/>
  </w:num>
  <w:num w:numId="14">
    <w:abstractNumId w:val="13"/>
  </w:num>
  <w:num w:numId="15">
    <w:abstractNumId w:val="11"/>
  </w:num>
  <w:num w:numId="16">
    <w:abstractNumId w:val="17"/>
  </w:num>
  <w:num w:numId="17">
    <w:abstractNumId w:val="5"/>
  </w:num>
  <w:num w:numId="18">
    <w:abstractNumId w:val="12"/>
  </w:num>
  <w:num w:numId="19">
    <w:abstractNumId w:val="7"/>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rFonts w:ascii="arial" w:eastAsia="arial" w:hAnsi="arial" w:cs="arial"/>
      <w:sz w:val="20"/>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rFonts w:ascii="arial" w:eastAsia="arial" w:hAnsi="arial" w:cs="arial"/>
      <w:sz w:val="20"/>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rFonts w:ascii="arial" w:eastAsia="arial" w:hAnsi="arial" w:cs="arial"/>
      <w:sz w:val="20"/>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rFonts w:ascii="arial" w:eastAsia="arial" w:hAnsi="arial" w:cs="arial"/>
      <w:sz w:val="20"/>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rFonts w:ascii="arial" w:eastAsia="arial" w:hAnsi="arial" w:cs="arial"/>
      <w:sz w:val="20"/>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6">
    <w:name w:val="Normal_266"/>
    <w:qFormat/>
    <w:rPr>
      <w:rFonts w:ascii="arial" w:eastAsia="arial" w:hAnsi="arial" w:cs="arial"/>
      <w:sz w:val="20"/>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rFonts w:ascii="arial" w:eastAsia="arial" w:hAnsi="arial" w:cs="arial"/>
      <w:sz w:val="20"/>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6.xml" /><Relationship Id="rId1000" Type="http://schemas.openxmlformats.org/officeDocument/2006/relationships/hyperlink" Target="https://advance.lexis.com/api/document?collection=news&amp;id=urn:contentItem:3SCX-CNB0-007F-G0FB-00000-00&amp;context=1519360" TargetMode="External" /><Relationship Id="rId1001" Type="http://schemas.openxmlformats.org/officeDocument/2006/relationships/hyperlink" Target="https://advance.lexis.com/api/document?collection=news&amp;id=urn:contentItem:3SCX-CNB0-007F-G0FB-00000-00&amp;context=1519360" TargetMode="External" /><Relationship Id="rId1002" Type="http://schemas.openxmlformats.org/officeDocument/2006/relationships/header" Target="header337.xml" /><Relationship Id="rId1003" Type="http://schemas.openxmlformats.org/officeDocument/2006/relationships/header" Target="header338.xml" /><Relationship Id="rId1004" Type="http://schemas.openxmlformats.org/officeDocument/2006/relationships/footer" Target="footer337.xml" /><Relationship Id="rId1005" Type="http://schemas.openxmlformats.org/officeDocument/2006/relationships/footer" Target="footer338.xml" /><Relationship Id="rId1006" Type="http://schemas.openxmlformats.org/officeDocument/2006/relationships/header" Target="header339.xml" /><Relationship Id="rId1007" Type="http://schemas.openxmlformats.org/officeDocument/2006/relationships/footer" Target="footer339.xml" /><Relationship Id="rId1008" Type="http://schemas.openxmlformats.org/officeDocument/2006/relationships/hyperlink" Target="https://advance.lexis.com/api/document?collection=news&amp;id=urn:contentItem:529S-H321-DXY4-X0WG-00000-00&amp;context=1519360" TargetMode="External" /><Relationship Id="rId1009" Type="http://schemas.openxmlformats.org/officeDocument/2006/relationships/hyperlink" Target="http://www.nytimes.com" TargetMode="External" /><Relationship Id="rId101" Type="http://schemas.openxmlformats.org/officeDocument/2006/relationships/hyperlink" Target="https://advance.lexis.com/api/document?collection=news&amp;id=urn:contentItem:58G8-NSV1-JBG3-61M3-00000-00&amp;context=1519360" TargetMode="External" /><Relationship Id="rId1010" Type="http://schemas.openxmlformats.org/officeDocument/2006/relationships/header" Target="header340.xml" /><Relationship Id="rId1011" Type="http://schemas.openxmlformats.org/officeDocument/2006/relationships/header" Target="header341.xml" /><Relationship Id="rId1012" Type="http://schemas.openxmlformats.org/officeDocument/2006/relationships/footer" Target="footer340.xml" /><Relationship Id="rId1013" Type="http://schemas.openxmlformats.org/officeDocument/2006/relationships/footer" Target="footer341.xml" /><Relationship Id="rId1014" Type="http://schemas.openxmlformats.org/officeDocument/2006/relationships/header" Target="header342.xml" /><Relationship Id="rId1015" Type="http://schemas.openxmlformats.org/officeDocument/2006/relationships/footer" Target="footer342.xml" /><Relationship Id="rId1016" Type="http://schemas.openxmlformats.org/officeDocument/2006/relationships/hyperlink" Target="https://advance.lexis.com/api/document?collection=news&amp;id=urn:contentItem:5CRR-4361-JBKK-501P-00000-00&amp;context=1519360" TargetMode="External" /><Relationship Id="rId1017" Type="http://schemas.openxmlformats.org/officeDocument/2006/relationships/hyperlink" Target="http://www.cnn.com/2014/07/21/living/mom-arrested-left-girl-park-parents/" TargetMode="External" /><Relationship Id="rId1018" Type="http://schemas.openxmlformats.org/officeDocument/2006/relationships/hyperlink" Target="http://www.theatlantic.com/national/archive/2014/07/arrested-for-letting-a-9-year-old-play-at-the-park-alone/374436/" TargetMode="External" /><Relationship Id="rId1019" Type="http://schemas.openxmlformats.org/officeDocument/2006/relationships/hyperlink" Target="http://reason.com/blog/2014/07/14/mom-jailed-because-she-let-her-9-year-ol" TargetMode="External" /><Relationship Id="rId102" Type="http://schemas.openxmlformats.org/officeDocument/2006/relationships/hyperlink" Target="http://www.nytimes.com/2013/05/22/nyregion/in-mayoral-race-de-blasios-focus-is-beyond-manhattan.html" TargetMode="External" /><Relationship Id="rId1020" Type="http://schemas.openxmlformats.org/officeDocument/2006/relationships/hyperlink" Target="http://nymag.com/daily/intelligencer/2014/07/mom-arrested-for-letting-daughter-play-outside.html" TargetMode="External" /><Relationship Id="rId1021" Type="http://schemas.openxmlformats.org/officeDocument/2006/relationships/hyperlink" Target="http://www.youcaring.com/help-a-neighbor/support-debra-harrell/204837" TargetMode="External" /><Relationship Id="rId1022" Type="http://schemas.openxmlformats.org/officeDocument/2006/relationships/hyperlink" Target="https://www.census.gov/hhes/childcare/" TargetMode="External" /><Relationship Id="rId1023" Type="http://schemas.openxmlformats.org/officeDocument/2006/relationships/hyperlink" Target="http://cironline.org/reports/california%E2%80%99s-lack-online-child-care-records-leaves-parents-dark-5819" TargetMode="External" /><Relationship Id="rId1024" Type="http://schemas.openxmlformats.org/officeDocument/2006/relationships/hyperlink" Target="http://childcareaware.org/" TargetMode="External" /><Relationship Id="rId1025" Type="http://schemas.openxmlformats.org/officeDocument/2006/relationships/hyperlink" Target="http://www.vox.com/2014/7/17/5909651/5-charts-that-show-child-care-in-the-us-is-broken" TargetMode="External" /><Relationship Id="rId1026" Type="http://schemas.openxmlformats.org/officeDocument/2006/relationships/hyperlink" Target="http://www.zerotothree.org/" TargetMode="External" /><Relationship Id="rId1027" Type="http://schemas.openxmlformats.org/officeDocument/2006/relationships/hyperlink" Target="http://www.naccrra.org/sites/default/files/default_site_pages/2013/wcdb20rankings2020041013.pdf" TargetMode="External" /><Relationship Id="rId1028" Type="http://schemas.openxmlformats.org/officeDocument/2006/relationships/hyperlink" Target="http://www.in.gov/fssa/2552.htm" TargetMode="External" /><Relationship Id="rId1029" Type="http://schemas.openxmlformats.org/officeDocument/2006/relationships/hyperlink" Target="http://home.uchicago.edu/~ludwigj/papers/SRCD_Headstart_2007.pdf" TargetMode="External" /><Relationship Id="rId103" Type="http://schemas.openxmlformats.org/officeDocument/2006/relationships/header" Target="header37.xml" /><Relationship Id="rId1030" Type="http://schemas.openxmlformats.org/officeDocument/2006/relationships/hyperlink" Target="http://blogs.princeton.edu/futureofchildren/2011/03/head-start-to-cut-or-not-to-cut.html" TargetMode="External" /><Relationship Id="rId1031" Type="http://schemas.openxmlformats.org/officeDocument/2006/relationships/hyperlink" Target="http://www.courtneyemartin.com/" TargetMode="External" /><Relationship Id="rId1032" Type="http://schemas.openxmlformats.org/officeDocument/2006/relationships/hyperlink" Target="http://solutionsjournalism.org/" TargetMode="External" /><Relationship Id="rId1033" Type="http://schemas.openxmlformats.org/officeDocument/2006/relationships/hyperlink" Target="http://cironline.org/" TargetMode="External" /><Relationship Id="rId1034" Type="http://schemas.openxmlformats.org/officeDocument/2006/relationships/header" Target="header343.xml" /><Relationship Id="rId1035" Type="http://schemas.openxmlformats.org/officeDocument/2006/relationships/header" Target="header344.xml" /><Relationship Id="rId1036" Type="http://schemas.openxmlformats.org/officeDocument/2006/relationships/footer" Target="footer343.xml" /><Relationship Id="rId1037" Type="http://schemas.openxmlformats.org/officeDocument/2006/relationships/footer" Target="footer344.xml" /><Relationship Id="rId1038" Type="http://schemas.openxmlformats.org/officeDocument/2006/relationships/header" Target="header345.xml" /><Relationship Id="rId1039" Type="http://schemas.openxmlformats.org/officeDocument/2006/relationships/footer" Target="footer345.xml" /><Relationship Id="rId104" Type="http://schemas.openxmlformats.org/officeDocument/2006/relationships/header" Target="header38.xml" /><Relationship Id="rId1040" Type="http://schemas.openxmlformats.org/officeDocument/2006/relationships/hyperlink" Target="https://advance.lexis.com/api/document?collection=news&amp;id=urn:contentItem:3S8G-BCJ0-0007-H52T-00000-00&amp;context=1519360" TargetMode="External" /><Relationship Id="rId1041" Type="http://schemas.openxmlformats.org/officeDocument/2006/relationships/header" Target="header346.xml" /><Relationship Id="rId1042" Type="http://schemas.openxmlformats.org/officeDocument/2006/relationships/header" Target="header347.xml" /><Relationship Id="rId1043" Type="http://schemas.openxmlformats.org/officeDocument/2006/relationships/footer" Target="footer346.xml" /><Relationship Id="rId1044" Type="http://schemas.openxmlformats.org/officeDocument/2006/relationships/footer" Target="footer347.xml" /><Relationship Id="rId1045" Type="http://schemas.openxmlformats.org/officeDocument/2006/relationships/header" Target="header348.xml" /><Relationship Id="rId1046" Type="http://schemas.openxmlformats.org/officeDocument/2006/relationships/footer" Target="footer348.xml" /><Relationship Id="rId1047" Type="http://schemas.openxmlformats.org/officeDocument/2006/relationships/hyperlink" Target="https://advance.lexis.com/api/document?collection=news&amp;id=urn:contentItem:583D-5HG1-DXY4-X53C-00000-00&amp;context=1519360" TargetMode="External" /><Relationship Id="rId1048" Type="http://schemas.openxmlformats.org/officeDocument/2006/relationships/hyperlink" Target="http://www.nytimes.com/2013/04/01/arts/television/new-american-versions-of-foreign-tv-shows-are-in-the-works.html" TargetMode="External" /><Relationship Id="rId1049" Type="http://schemas.openxmlformats.org/officeDocument/2006/relationships/header" Target="header349.xml" /><Relationship Id="rId105" Type="http://schemas.openxmlformats.org/officeDocument/2006/relationships/footer" Target="footer37.xml" /><Relationship Id="rId1050" Type="http://schemas.openxmlformats.org/officeDocument/2006/relationships/header" Target="header350.xml" /><Relationship Id="rId1051" Type="http://schemas.openxmlformats.org/officeDocument/2006/relationships/footer" Target="footer349.xml" /><Relationship Id="rId1052" Type="http://schemas.openxmlformats.org/officeDocument/2006/relationships/footer" Target="footer350.xml" /><Relationship Id="rId1053" Type="http://schemas.openxmlformats.org/officeDocument/2006/relationships/header" Target="header351.xml" /><Relationship Id="rId1054" Type="http://schemas.openxmlformats.org/officeDocument/2006/relationships/footer" Target="footer351.xml" /><Relationship Id="rId1055" Type="http://schemas.openxmlformats.org/officeDocument/2006/relationships/hyperlink" Target="https://advance.lexis.com/api/document?collection=news&amp;id=urn:contentItem:55JT-WXD1-DXY4-X1YJ-00000-00&amp;context=1519360" TargetMode="External" /><Relationship Id="rId1056" Type="http://schemas.openxmlformats.org/officeDocument/2006/relationships/hyperlink" Target="http://www.nytimes.com" TargetMode="External" /><Relationship Id="rId1057" Type="http://schemas.openxmlformats.org/officeDocument/2006/relationships/header" Target="header352.xml" /><Relationship Id="rId1058" Type="http://schemas.openxmlformats.org/officeDocument/2006/relationships/header" Target="header353.xml" /><Relationship Id="rId1059" Type="http://schemas.openxmlformats.org/officeDocument/2006/relationships/footer" Target="footer352.xml" /><Relationship Id="rId106" Type="http://schemas.openxmlformats.org/officeDocument/2006/relationships/footer" Target="footer38.xml" /><Relationship Id="rId1060" Type="http://schemas.openxmlformats.org/officeDocument/2006/relationships/footer" Target="footer353.xml" /><Relationship Id="rId1061" Type="http://schemas.openxmlformats.org/officeDocument/2006/relationships/header" Target="header354.xml" /><Relationship Id="rId1062" Type="http://schemas.openxmlformats.org/officeDocument/2006/relationships/footer" Target="footer354.xml" /><Relationship Id="rId1063" Type="http://schemas.openxmlformats.org/officeDocument/2006/relationships/hyperlink" Target="https://advance.lexis.com/api/document?collection=news&amp;id=urn:contentItem:43GP-HG80-0109-T2KB-00000-00&amp;context=1519360" TargetMode="External" /><Relationship Id="rId1064" Type="http://schemas.openxmlformats.org/officeDocument/2006/relationships/hyperlink" Target="http://www.nytimes.com" TargetMode="External" /><Relationship Id="rId1065" Type="http://schemas.openxmlformats.org/officeDocument/2006/relationships/header" Target="header355.xml" /><Relationship Id="rId1066" Type="http://schemas.openxmlformats.org/officeDocument/2006/relationships/header" Target="header356.xml" /><Relationship Id="rId1067" Type="http://schemas.openxmlformats.org/officeDocument/2006/relationships/footer" Target="footer355.xml" /><Relationship Id="rId1068" Type="http://schemas.openxmlformats.org/officeDocument/2006/relationships/footer" Target="footer356.xml" /><Relationship Id="rId1069" Type="http://schemas.openxmlformats.org/officeDocument/2006/relationships/header" Target="header357.xml" /><Relationship Id="rId107" Type="http://schemas.openxmlformats.org/officeDocument/2006/relationships/header" Target="header39.xml" /><Relationship Id="rId1070" Type="http://schemas.openxmlformats.org/officeDocument/2006/relationships/footer" Target="footer357.xml" /><Relationship Id="rId1071" Type="http://schemas.openxmlformats.org/officeDocument/2006/relationships/hyperlink" Target="https://advance.lexis.com/api/document?collection=news&amp;id=urn:contentItem:3S8G-BFX0-0007-H3XB-00000-00&amp;context=1519360" TargetMode="External" /><Relationship Id="rId1072" Type="http://schemas.openxmlformats.org/officeDocument/2006/relationships/hyperlink" Target="https://advance.lexis.com/api/document?collection=news&amp;id=urn:contentItem:3S8G-BFX0-0007-H3XB-00000-00&amp;context=1519360" TargetMode="External" /><Relationship Id="rId1073" Type="http://schemas.openxmlformats.org/officeDocument/2006/relationships/header" Target="header358.xml" /><Relationship Id="rId1074" Type="http://schemas.openxmlformats.org/officeDocument/2006/relationships/header" Target="header359.xml" /><Relationship Id="rId1075" Type="http://schemas.openxmlformats.org/officeDocument/2006/relationships/footer" Target="footer358.xml" /><Relationship Id="rId1076" Type="http://schemas.openxmlformats.org/officeDocument/2006/relationships/footer" Target="footer359.xml" /><Relationship Id="rId1077" Type="http://schemas.openxmlformats.org/officeDocument/2006/relationships/header" Target="header360.xml" /><Relationship Id="rId1078" Type="http://schemas.openxmlformats.org/officeDocument/2006/relationships/footer" Target="footer360.xml" /><Relationship Id="rId1079" Type="http://schemas.openxmlformats.org/officeDocument/2006/relationships/hyperlink" Target="https://advance.lexis.com/api/document?collection=news&amp;id=urn:contentItem:5294-KKW1-DXY4-X313-00000-00&amp;context=1519360" TargetMode="External" /><Relationship Id="rId108" Type="http://schemas.openxmlformats.org/officeDocument/2006/relationships/footer" Target="footer39.xml" /><Relationship Id="rId1080" Type="http://schemas.openxmlformats.org/officeDocument/2006/relationships/hyperlink" Target="http://www.nytimes.com" TargetMode="External" /><Relationship Id="rId1081" Type="http://schemas.openxmlformats.org/officeDocument/2006/relationships/header" Target="header361.xml" /><Relationship Id="rId1082" Type="http://schemas.openxmlformats.org/officeDocument/2006/relationships/header" Target="header362.xml" /><Relationship Id="rId1083" Type="http://schemas.openxmlformats.org/officeDocument/2006/relationships/footer" Target="footer361.xml" /><Relationship Id="rId1084" Type="http://schemas.openxmlformats.org/officeDocument/2006/relationships/footer" Target="footer362.xml" /><Relationship Id="rId1085" Type="http://schemas.openxmlformats.org/officeDocument/2006/relationships/header" Target="header363.xml" /><Relationship Id="rId1086" Type="http://schemas.openxmlformats.org/officeDocument/2006/relationships/footer" Target="footer363.xml" /><Relationship Id="rId1087" Type="http://schemas.openxmlformats.org/officeDocument/2006/relationships/hyperlink" Target="https://advance.lexis.com/api/document?collection=news&amp;id=urn:contentItem:4BC2-45H0-01KN-22WX-00000-00&amp;context=1519360" TargetMode="External" /><Relationship Id="rId1088" Type="http://schemas.openxmlformats.org/officeDocument/2006/relationships/hyperlink" Target="http://www.nytimes.com" TargetMode="External" /><Relationship Id="rId1089" Type="http://schemas.openxmlformats.org/officeDocument/2006/relationships/header" Target="header364.xml" /><Relationship Id="rId109" Type="http://schemas.openxmlformats.org/officeDocument/2006/relationships/hyperlink" Target="https://advance.lexis.com/api/document?collection=news&amp;id=urn:contentItem:3S8B-0V60-008G-F53W-00000-00&amp;context=1519360" TargetMode="External" /><Relationship Id="rId1090" Type="http://schemas.openxmlformats.org/officeDocument/2006/relationships/header" Target="header365.xml" /><Relationship Id="rId1091" Type="http://schemas.openxmlformats.org/officeDocument/2006/relationships/footer" Target="footer364.xml" /><Relationship Id="rId1092" Type="http://schemas.openxmlformats.org/officeDocument/2006/relationships/footer" Target="footer365.xml" /><Relationship Id="rId1093" Type="http://schemas.openxmlformats.org/officeDocument/2006/relationships/header" Target="header366.xml" /><Relationship Id="rId1094" Type="http://schemas.openxmlformats.org/officeDocument/2006/relationships/footer" Target="footer366.xml" /><Relationship Id="rId1095" Type="http://schemas.openxmlformats.org/officeDocument/2006/relationships/hyperlink" Target="https://advance.lexis.com/api/document?collection=news&amp;id=urn:contentItem:4BH9-NPC0-01KN-21WY-00000-00&amp;context=1519360" TargetMode="External" /><Relationship Id="rId1096" Type="http://schemas.openxmlformats.org/officeDocument/2006/relationships/hyperlink" Target="http://www.nytimes.com" TargetMode="External" /><Relationship Id="rId1097" Type="http://schemas.openxmlformats.org/officeDocument/2006/relationships/header" Target="header367.xml" /><Relationship Id="rId1098" Type="http://schemas.openxmlformats.org/officeDocument/2006/relationships/header" Target="header368.xml" /><Relationship Id="rId1099" Type="http://schemas.openxmlformats.org/officeDocument/2006/relationships/footer" Target="footer367.xml" /><Relationship Id="rId11" Type="http://schemas.openxmlformats.org/officeDocument/2006/relationships/header" Target="header4.xml" /><Relationship Id="rId110" Type="http://schemas.openxmlformats.org/officeDocument/2006/relationships/header" Target="header40.xml" /><Relationship Id="rId1100" Type="http://schemas.openxmlformats.org/officeDocument/2006/relationships/footer" Target="footer368.xml" /><Relationship Id="rId1101" Type="http://schemas.openxmlformats.org/officeDocument/2006/relationships/header" Target="header369.xml" /><Relationship Id="rId1102" Type="http://schemas.openxmlformats.org/officeDocument/2006/relationships/footer" Target="footer369.xml" /><Relationship Id="rId1103" Type="http://schemas.openxmlformats.org/officeDocument/2006/relationships/hyperlink" Target="https://advance.lexis.com/api/document?collection=news&amp;id=urn:contentItem:55HK-GJS1-DXY4-X35P-00000-00&amp;context=1519360" TargetMode="External" /><Relationship Id="rId1104" Type="http://schemas.openxmlformats.org/officeDocument/2006/relationships/hyperlink" Target="http://www.nytimes.com" TargetMode="External" /><Relationship Id="rId1105" Type="http://schemas.openxmlformats.org/officeDocument/2006/relationships/header" Target="header370.xml" /><Relationship Id="rId1106" Type="http://schemas.openxmlformats.org/officeDocument/2006/relationships/header" Target="header371.xml" /><Relationship Id="rId1107" Type="http://schemas.openxmlformats.org/officeDocument/2006/relationships/footer" Target="footer370.xml" /><Relationship Id="rId1108" Type="http://schemas.openxmlformats.org/officeDocument/2006/relationships/footer" Target="footer371.xml" /><Relationship Id="rId1109" Type="http://schemas.openxmlformats.org/officeDocument/2006/relationships/header" Target="header372.xml" /><Relationship Id="rId111" Type="http://schemas.openxmlformats.org/officeDocument/2006/relationships/header" Target="header41.xml" /><Relationship Id="rId1110" Type="http://schemas.openxmlformats.org/officeDocument/2006/relationships/footer" Target="footer372.xml" /><Relationship Id="rId1111" Type="http://schemas.openxmlformats.org/officeDocument/2006/relationships/hyperlink" Target="https://advance.lexis.com/api/document?collection=news&amp;id=urn:contentItem:3S8G-C5K0-0007-H40F-00000-00&amp;context=1519360" TargetMode="External" /><Relationship Id="rId1112" Type="http://schemas.openxmlformats.org/officeDocument/2006/relationships/header" Target="header373.xml" /><Relationship Id="rId1113" Type="http://schemas.openxmlformats.org/officeDocument/2006/relationships/header" Target="header374.xml" /><Relationship Id="rId1114" Type="http://schemas.openxmlformats.org/officeDocument/2006/relationships/footer" Target="footer373.xml" /><Relationship Id="rId1115" Type="http://schemas.openxmlformats.org/officeDocument/2006/relationships/footer" Target="footer374.xml" /><Relationship Id="rId1116" Type="http://schemas.openxmlformats.org/officeDocument/2006/relationships/header" Target="header375.xml" /><Relationship Id="rId1117" Type="http://schemas.openxmlformats.org/officeDocument/2006/relationships/footer" Target="footer375.xml" /><Relationship Id="rId1118" Type="http://schemas.openxmlformats.org/officeDocument/2006/relationships/hyperlink" Target="https://advance.lexis.com/api/document?collection=news&amp;id=urn:contentItem:4HJH-S9P0-TW8F-G2S1-00000-00&amp;context=1519360" TargetMode="External" /><Relationship Id="rId1119" Type="http://schemas.openxmlformats.org/officeDocument/2006/relationships/hyperlink" Target="http://www.nytimes.com" TargetMode="External" /><Relationship Id="rId112" Type="http://schemas.openxmlformats.org/officeDocument/2006/relationships/footer" Target="footer40.xml" /><Relationship Id="rId1120" Type="http://schemas.openxmlformats.org/officeDocument/2006/relationships/header" Target="header376.xml" /><Relationship Id="rId1121" Type="http://schemas.openxmlformats.org/officeDocument/2006/relationships/header" Target="header377.xml" /><Relationship Id="rId1122" Type="http://schemas.openxmlformats.org/officeDocument/2006/relationships/footer" Target="footer376.xml" /><Relationship Id="rId1123" Type="http://schemas.openxmlformats.org/officeDocument/2006/relationships/footer" Target="footer377.xml" /><Relationship Id="rId1124" Type="http://schemas.openxmlformats.org/officeDocument/2006/relationships/header" Target="header378.xml" /><Relationship Id="rId1125" Type="http://schemas.openxmlformats.org/officeDocument/2006/relationships/footer" Target="footer378.xml" /><Relationship Id="rId1126" Type="http://schemas.openxmlformats.org/officeDocument/2006/relationships/hyperlink" Target="https://advance.lexis.com/api/document?collection=news&amp;id=urn:contentItem:4HN2-M8P0-TW8F-G0BC-00000-00&amp;context=1519360" TargetMode="External" /><Relationship Id="rId1127" Type="http://schemas.openxmlformats.org/officeDocument/2006/relationships/hyperlink" Target="http://www.nytimes.com" TargetMode="External" /><Relationship Id="rId1128" Type="http://schemas.openxmlformats.org/officeDocument/2006/relationships/header" Target="header379.xml" /><Relationship Id="rId1129" Type="http://schemas.openxmlformats.org/officeDocument/2006/relationships/header" Target="header380.xml" /><Relationship Id="rId113" Type="http://schemas.openxmlformats.org/officeDocument/2006/relationships/footer" Target="footer41.xml" /><Relationship Id="rId1130" Type="http://schemas.openxmlformats.org/officeDocument/2006/relationships/footer" Target="footer379.xml" /><Relationship Id="rId1131" Type="http://schemas.openxmlformats.org/officeDocument/2006/relationships/footer" Target="footer380.xml" /><Relationship Id="rId1132" Type="http://schemas.openxmlformats.org/officeDocument/2006/relationships/header" Target="header381.xml" /><Relationship Id="rId1133" Type="http://schemas.openxmlformats.org/officeDocument/2006/relationships/footer" Target="footer381.xml" /><Relationship Id="rId1134" Type="http://schemas.openxmlformats.org/officeDocument/2006/relationships/hyperlink" Target="https://advance.lexis.com/api/document?collection=news&amp;id=urn:contentItem:4HGT-W9T0-TW8F-G3DH-00000-00&amp;context=1519360" TargetMode="External" /><Relationship Id="rId1135" Type="http://schemas.openxmlformats.org/officeDocument/2006/relationships/hyperlink" Target="http://www.nytimes.com" TargetMode="External" /><Relationship Id="rId1136" Type="http://schemas.openxmlformats.org/officeDocument/2006/relationships/header" Target="header382.xml" /><Relationship Id="rId1137" Type="http://schemas.openxmlformats.org/officeDocument/2006/relationships/header" Target="header383.xml" /><Relationship Id="rId1138" Type="http://schemas.openxmlformats.org/officeDocument/2006/relationships/footer" Target="footer382.xml" /><Relationship Id="rId1139" Type="http://schemas.openxmlformats.org/officeDocument/2006/relationships/footer" Target="footer383.xml" /><Relationship Id="rId114" Type="http://schemas.openxmlformats.org/officeDocument/2006/relationships/header" Target="header42.xml" /><Relationship Id="rId1140" Type="http://schemas.openxmlformats.org/officeDocument/2006/relationships/header" Target="header384.xml" /><Relationship Id="rId1141" Type="http://schemas.openxmlformats.org/officeDocument/2006/relationships/footer" Target="footer384.xml" /><Relationship Id="rId1142" Type="http://schemas.openxmlformats.org/officeDocument/2006/relationships/hyperlink" Target="https://advance.lexis.com/api/document?collection=news&amp;id=urn:contentItem:5294-KKW1-DXY4-X2W8-00000-00&amp;context=1519360" TargetMode="External" /><Relationship Id="rId1143" Type="http://schemas.openxmlformats.org/officeDocument/2006/relationships/hyperlink" Target="http://www.nytimes.com" TargetMode="External" /><Relationship Id="rId1144" Type="http://schemas.openxmlformats.org/officeDocument/2006/relationships/header" Target="header385.xml" /><Relationship Id="rId1145" Type="http://schemas.openxmlformats.org/officeDocument/2006/relationships/header" Target="header386.xml" /><Relationship Id="rId1146" Type="http://schemas.openxmlformats.org/officeDocument/2006/relationships/footer" Target="footer385.xml" /><Relationship Id="rId1147" Type="http://schemas.openxmlformats.org/officeDocument/2006/relationships/footer" Target="footer386.xml" /><Relationship Id="rId1148" Type="http://schemas.openxmlformats.org/officeDocument/2006/relationships/header" Target="header387.xml" /><Relationship Id="rId1149" Type="http://schemas.openxmlformats.org/officeDocument/2006/relationships/footer" Target="footer387.xml" /><Relationship Id="rId115" Type="http://schemas.openxmlformats.org/officeDocument/2006/relationships/footer" Target="footer42.xml" /><Relationship Id="rId1150" Type="http://schemas.openxmlformats.org/officeDocument/2006/relationships/hyperlink" Target="https://advance.lexis.com/api/document?collection=news&amp;id=urn:contentItem:43F6-PK10-0109-T559-00000-00&amp;context=1519360" TargetMode="External" /><Relationship Id="rId1151" Type="http://schemas.openxmlformats.org/officeDocument/2006/relationships/hyperlink" Target="http://www.nytimes.com" TargetMode="External" /><Relationship Id="rId1152" Type="http://schemas.openxmlformats.org/officeDocument/2006/relationships/header" Target="header388.xml" /><Relationship Id="rId1153" Type="http://schemas.openxmlformats.org/officeDocument/2006/relationships/header" Target="header389.xml" /><Relationship Id="rId1154" Type="http://schemas.openxmlformats.org/officeDocument/2006/relationships/footer" Target="footer388.xml" /><Relationship Id="rId1155" Type="http://schemas.openxmlformats.org/officeDocument/2006/relationships/footer" Target="footer389.xml" /><Relationship Id="rId1156" Type="http://schemas.openxmlformats.org/officeDocument/2006/relationships/header" Target="header390.xml" /><Relationship Id="rId1157" Type="http://schemas.openxmlformats.org/officeDocument/2006/relationships/footer" Target="footer390.xml" /><Relationship Id="rId1158" Type="http://schemas.openxmlformats.org/officeDocument/2006/relationships/hyperlink" Target="https://advance.lexis.com/api/document?collection=news&amp;id=urn:contentItem:526J-XRW1-JBG3-655D-00000-00&amp;context=1519360" TargetMode="External" /><Relationship Id="rId1159" Type="http://schemas.openxmlformats.org/officeDocument/2006/relationships/hyperlink" Target="mailto:mdumke@chicagonewscoop.org" TargetMode="External" /><Relationship Id="rId116" Type="http://schemas.openxmlformats.org/officeDocument/2006/relationships/hyperlink" Target="https://advance.lexis.com/api/document?collection=news&amp;id=urn:contentItem:5611-16C1-DXY4-X3RX-00000-00&amp;context=1519360" TargetMode="External" /><Relationship Id="rId1160" Type="http://schemas.openxmlformats.org/officeDocument/2006/relationships/hyperlink" Target="http://www.nytimes.com" TargetMode="External" /><Relationship Id="rId1161" Type="http://schemas.openxmlformats.org/officeDocument/2006/relationships/header" Target="header391.xml" /><Relationship Id="rId1162" Type="http://schemas.openxmlformats.org/officeDocument/2006/relationships/header" Target="header392.xml" /><Relationship Id="rId1163" Type="http://schemas.openxmlformats.org/officeDocument/2006/relationships/footer" Target="footer391.xml" /><Relationship Id="rId1164" Type="http://schemas.openxmlformats.org/officeDocument/2006/relationships/footer" Target="footer392.xml" /><Relationship Id="rId1165" Type="http://schemas.openxmlformats.org/officeDocument/2006/relationships/header" Target="header393.xml" /><Relationship Id="rId1166" Type="http://schemas.openxmlformats.org/officeDocument/2006/relationships/footer" Target="footer393.xml" /><Relationship Id="rId1167" Type="http://schemas.openxmlformats.org/officeDocument/2006/relationships/hyperlink" Target="https://advance.lexis.com/api/document?collection=news&amp;id=urn:contentItem:3S8X-CBT0-007F-G095-00000-00&amp;context=1519360" TargetMode="External" /><Relationship Id="rId1168" Type="http://schemas.openxmlformats.org/officeDocument/2006/relationships/header" Target="header394.xml" /><Relationship Id="rId1169" Type="http://schemas.openxmlformats.org/officeDocument/2006/relationships/header" Target="header395.xml" /><Relationship Id="rId117" Type="http://schemas.openxmlformats.org/officeDocument/2006/relationships/hyperlink" Target="http://www.nytimes.com" TargetMode="External" /><Relationship Id="rId1170" Type="http://schemas.openxmlformats.org/officeDocument/2006/relationships/footer" Target="footer394.xml" /><Relationship Id="rId1171" Type="http://schemas.openxmlformats.org/officeDocument/2006/relationships/footer" Target="footer395.xml" /><Relationship Id="rId1172" Type="http://schemas.openxmlformats.org/officeDocument/2006/relationships/header" Target="header396.xml" /><Relationship Id="rId1173" Type="http://schemas.openxmlformats.org/officeDocument/2006/relationships/footer" Target="footer396.xml" /><Relationship Id="rId1174" Type="http://schemas.openxmlformats.org/officeDocument/2006/relationships/hyperlink" Target="https://advance.lexis.com/api/document?collection=news&amp;id=urn:contentItem:3S89-54V0-0005-G3JM-00000-00&amp;context=1519360" TargetMode="External" /><Relationship Id="rId1175" Type="http://schemas.openxmlformats.org/officeDocument/2006/relationships/header" Target="header397.xml" /><Relationship Id="rId1176" Type="http://schemas.openxmlformats.org/officeDocument/2006/relationships/header" Target="header398.xml" /><Relationship Id="rId1177" Type="http://schemas.openxmlformats.org/officeDocument/2006/relationships/footer" Target="footer397.xml" /><Relationship Id="rId1178" Type="http://schemas.openxmlformats.org/officeDocument/2006/relationships/footer" Target="footer398.xml" /><Relationship Id="rId1179" Type="http://schemas.openxmlformats.org/officeDocument/2006/relationships/header" Target="header399.xml" /><Relationship Id="rId118" Type="http://schemas.openxmlformats.org/officeDocument/2006/relationships/header" Target="header43.xml" /><Relationship Id="rId1180" Type="http://schemas.openxmlformats.org/officeDocument/2006/relationships/footer" Target="footer399.xml" /><Relationship Id="rId1181" Type="http://schemas.openxmlformats.org/officeDocument/2006/relationships/hyperlink" Target="https://advance.lexis.com/api/document?collection=news&amp;id=urn:contentItem:4NPH-13J0-TW8F-G231-00000-00&amp;context=1519360" TargetMode="External" /><Relationship Id="rId1182" Type="http://schemas.openxmlformats.org/officeDocument/2006/relationships/hyperlink" Target="http://www.nytimes.com" TargetMode="External" /><Relationship Id="rId1183" Type="http://schemas.openxmlformats.org/officeDocument/2006/relationships/header" Target="header400.xml" /><Relationship Id="rId1184" Type="http://schemas.openxmlformats.org/officeDocument/2006/relationships/header" Target="header401.xml" /><Relationship Id="rId1185" Type="http://schemas.openxmlformats.org/officeDocument/2006/relationships/footer" Target="footer400.xml" /><Relationship Id="rId1186" Type="http://schemas.openxmlformats.org/officeDocument/2006/relationships/footer" Target="footer401.xml" /><Relationship Id="rId1187" Type="http://schemas.openxmlformats.org/officeDocument/2006/relationships/header" Target="header402.xml" /><Relationship Id="rId1188" Type="http://schemas.openxmlformats.org/officeDocument/2006/relationships/footer" Target="footer402.xml" /><Relationship Id="rId1189" Type="http://schemas.openxmlformats.org/officeDocument/2006/relationships/hyperlink" Target="https://advance.lexis.com/api/document?collection=news&amp;id=urn:contentItem:4NN1-4870-TW8F-G2C7-00000-00&amp;context=1519360" TargetMode="External" /><Relationship Id="rId119" Type="http://schemas.openxmlformats.org/officeDocument/2006/relationships/header" Target="header44.xml" /><Relationship Id="rId1190" Type="http://schemas.openxmlformats.org/officeDocument/2006/relationships/hyperlink" Target="http://www.nytimes.com" TargetMode="External" /><Relationship Id="rId1191" Type="http://schemas.openxmlformats.org/officeDocument/2006/relationships/header" Target="header403.xml" /><Relationship Id="rId1192" Type="http://schemas.openxmlformats.org/officeDocument/2006/relationships/header" Target="header404.xml" /><Relationship Id="rId1193" Type="http://schemas.openxmlformats.org/officeDocument/2006/relationships/footer" Target="footer403.xml" /><Relationship Id="rId1194" Type="http://schemas.openxmlformats.org/officeDocument/2006/relationships/footer" Target="footer404.xml" /><Relationship Id="rId1195" Type="http://schemas.openxmlformats.org/officeDocument/2006/relationships/header" Target="header405.xml" /><Relationship Id="rId1196" Type="http://schemas.openxmlformats.org/officeDocument/2006/relationships/footer" Target="footer405.xml" /><Relationship Id="rId1197" Type="http://schemas.openxmlformats.org/officeDocument/2006/relationships/hyperlink" Target="https://advance.lexis.com/api/document?collection=news&amp;id=urn:contentItem:7W94-SF70-Y8TC-S01G-00000-00&amp;context=1519360" TargetMode="External" /><Relationship Id="rId1198" Type="http://schemas.openxmlformats.org/officeDocument/2006/relationships/hyperlink" Target="http://www.nytimes.com" TargetMode="External" /><Relationship Id="rId1199" Type="http://schemas.openxmlformats.org/officeDocument/2006/relationships/header" Target="header406.xml" /><Relationship Id="rId12" Type="http://schemas.openxmlformats.org/officeDocument/2006/relationships/header" Target="header5.xml" /><Relationship Id="rId120" Type="http://schemas.openxmlformats.org/officeDocument/2006/relationships/footer" Target="footer43.xml" /><Relationship Id="rId1200" Type="http://schemas.openxmlformats.org/officeDocument/2006/relationships/header" Target="header407.xml" /><Relationship Id="rId1201" Type="http://schemas.openxmlformats.org/officeDocument/2006/relationships/footer" Target="footer406.xml" /><Relationship Id="rId1202" Type="http://schemas.openxmlformats.org/officeDocument/2006/relationships/footer" Target="footer407.xml" /><Relationship Id="rId1203" Type="http://schemas.openxmlformats.org/officeDocument/2006/relationships/header" Target="header408.xml" /><Relationship Id="rId1204" Type="http://schemas.openxmlformats.org/officeDocument/2006/relationships/footer" Target="footer408.xml" /><Relationship Id="rId1205" Type="http://schemas.openxmlformats.org/officeDocument/2006/relationships/hyperlink" Target="https://advance.lexis.com/api/document?collection=news&amp;id=urn:contentItem:43FD-S7H0-0109-T066-00000-00&amp;context=1519360" TargetMode="External" /><Relationship Id="rId1206" Type="http://schemas.openxmlformats.org/officeDocument/2006/relationships/hyperlink" Target="http://www.nytimes.com" TargetMode="External" /><Relationship Id="rId1207" Type="http://schemas.openxmlformats.org/officeDocument/2006/relationships/header" Target="header409.xml" /><Relationship Id="rId1208" Type="http://schemas.openxmlformats.org/officeDocument/2006/relationships/header" Target="header410.xml" /><Relationship Id="rId1209" Type="http://schemas.openxmlformats.org/officeDocument/2006/relationships/footer" Target="footer409.xml" /><Relationship Id="rId121" Type="http://schemas.openxmlformats.org/officeDocument/2006/relationships/footer" Target="footer44.xml" /><Relationship Id="rId1210" Type="http://schemas.openxmlformats.org/officeDocument/2006/relationships/footer" Target="footer410.xml" /><Relationship Id="rId1211" Type="http://schemas.openxmlformats.org/officeDocument/2006/relationships/header" Target="header411.xml" /><Relationship Id="rId1212" Type="http://schemas.openxmlformats.org/officeDocument/2006/relationships/footer" Target="footer411.xml" /><Relationship Id="rId1213" Type="http://schemas.openxmlformats.org/officeDocument/2006/relationships/hyperlink" Target="https://advance.lexis.com/api/document?collection=news&amp;id=urn:contentItem:3S8G-C080-0007-H0N4-00000-00&amp;context=1519360" TargetMode="External" /><Relationship Id="rId1214" Type="http://schemas.openxmlformats.org/officeDocument/2006/relationships/header" Target="header412.xml" /><Relationship Id="rId1215" Type="http://schemas.openxmlformats.org/officeDocument/2006/relationships/header" Target="header413.xml" /><Relationship Id="rId1216" Type="http://schemas.openxmlformats.org/officeDocument/2006/relationships/footer" Target="footer412.xml" /><Relationship Id="rId1217" Type="http://schemas.openxmlformats.org/officeDocument/2006/relationships/footer" Target="footer413.xml" /><Relationship Id="rId1218" Type="http://schemas.openxmlformats.org/officeDocument/2006/relationships/header" Target="header414.xml" /><Relationship Id="rId1219" Type="http://schemas.openxmlformats.org/officeDocument/2006/relationships/footer" Target="footer414.xml" /><Relationship Id="rId122" Type="http://schemas.openxmlformats.org/officeDocument/2006/relationships/header" Target="header45.xml" /><Relationship Id="rId1220" Type="http://schemas.openxmlformats.org/officeDocument/2006/relationships/hyperlink" Target="https://advance.lexis.com/api/document?collection=news&amp;id=urn:contentItem:4HJ3-5KT0-TW8F-G210-00000-00&amp;context=1519360" TargetMode="External" /><Relationship Id="rId1221" Type="http://schemas.openxmlformats.org/officeDocument/2006/relationships/hyperlink" Target="http://www.nytimes.com" TargetMode="External" /><Relationship Id="rId1222" Type="http://schemas.openxmlformats.org/officeDocument/2006/relationships/header" Target="header415.xml" /><Relationship Id="rId1223" Type="http://schemas.openxmlformats.org/officeDocument/2006/relationships/header" Target="header416.xml" /><Relationship Id="rId1224" Type="http://schemas.openxmlformats.org/officeDocument/2006/relationships/footer" Target="footer415.xml" /><Relationship Id="rId1225" Type="http://schemas.openxmlformats.org/officeDocument/2006/relationships/footer" Target="footer416.xml" /><Relationship Id="rId1226" Type="http://schemas.openxmlformats.org/officeDocument/2006/relationships/header" Target="header417.xml" /><Relationship Id="rId1227" Type="http://schemas.openxmlformats.org/officeDocument/2006/relationships/footer" Target="footer417.xml" /><Relationship Id="rId1228" Type="http://schemas.openxmlformats.org/officeDocument/2006/relationships/hyperlink" Target="https://advance.lexis.com/api/document?collection=news&amp;id=urn:contentItem:3S8G-CC80-0007-H2TB-00000-00&amp;context=1519360" TargetMode="External" /><Relationship Id="rId1229" Type="http://schemas.openxmlformats.org/officeDocument/2006/relationships/header" Target="header418.xml" /><Relationship Id="rId123" Type="http://schemas.openxmlformats.org/officeDocument/2006/relationships/footer" Target="footer45.xml" /><Relationship Id="rId1230" Type="http://schemas.openxmlformats.org/officeDocument/2006/relationships/header" Target="header419.xml" /><Relationship Id="rId1231" Type="http://schemas.openxmlformats.org/officeDocument/2006/relationships/footer" Target="footer418.xml" /><Relationship Id="rId1232" Type="http://schemas.openxmlformats.org/officeDocument/2006/relationships/footer" Target="footer419.xml" /><Relationship Id="rId1233" Type="http://schemas.openxmlformats.org/officeDocument/2006/relationships/header" Target="header420.xml" /><Relationship Id="rId1234" Type="http://schemas.openxmlformats.org/officeDocument/2006/relationships/footer" Target="footer420.xml" /><Relationship Id="rId1235" Type="http://schemas.openxmlformats.org/officeDocument/2006/relationships/hyperlink" Target="https://advance.lexis.com/api/document?collection=news&amp;id=urn:contentItem:4HFY-K4X0-TW8F-G37C-00000-00&amp;context=1519360" TargetMode="External" /><Relationship Id="rId1236" Type="http://schemas.openxmlformats.org/officeDocument/2006/relationships/hyperlink" Target="http://www.nytimes.com" TargetMode="External" /><Relationship Id="rId1237" Type="http://schemas.openxmlformats.org/officeDocument/2006/relationships/header" Target="header421.xml" /><Relationship Id="rId1238" Type="http://schemas.openxmlformats.org/officeDocument/2006/relationships/header" Target="header422.xml" /><Relationship Id="rId1239" Type="http://schemas.openxmlformats.org/officeDocument/2006/relationships/footer" Target="footer421.xml" /><Relationship Id="rId124" Type="http://schemas.openxmlformats.org/officeDocument/2006/relationships/hyperlink" Target="https://advance.lexis.com/api/document?collection=news&amp;id=urn:contentItem:44T6-RSY0-0109-T4NS-00000-00&amp;context=1519360" TargetMode="External" /><Relationship Id="rId1240" Type="http://schemas.openxmlformats.org/officeDocument/2006/relationships/footer" Target="footer422.xml" /><Relationship Id="rId1241" Type="http://schemas.openxmlformats.org/officeDocument/2006/relationships/header" Target="header423.xml" /><Relationship Id="rId1242" Type="http://schemas.openxmlformats.org/officeDocument/2006/relationships/footer" Target="footer423.xml" /><Relationship Id="rId1243" Type="http://schemas.openxmlformats.org/officeDocument/2006/relationships/hyperlink" Target="https://advance.lexis.com/api/document?collection=news&amp;id=urn:contentItem:3S81-T8R0-007F-G3X8-00000-00&amp;context=1519360" TargetMode="External" /><Relationship Id="rId1244" Type="http://schemas.openxmlformats.org/officeDocument/2006/relationships/header" Target="header424.xml" /><Relationship Id="rId1245" Type="http://schemas.openxmlformats.org/officeDocument/2006/relationships/header" Target="header425.xml" /><Relationship Id="rId1246" Type="http://schemas.openxmlformats.org/officeDocument/2006/relationships/footer" Target="footer424.xml" /><Relationship Id="rId1247" Type="http://schemas.openxmlformats.org/officeDocument/2006/relationships/footer" Target="footer425.xml" /><Relationship Id="rId1248" Type="http://schemas.openxmlformats.org/officeDocument/2006/relationships/header" Target="header426.xml" /><Relationship Id="rId1249" Type="http://schemas.openxmlformats.org/officeDocument/2006/relationships/footer" Target="footer426.xml" /><Relationship Id="rId125" Type="http://schemas.openxmlformats.org/officeDocument/2006/relationships/hyperlink" Target="http://www.nytimes.com" TargetMode="External" /><Relationship Id="rId1250" Type="http://schemas.openxmlformats.org/officeDocument/2006/relationships/hyperlink" Target="https://advance.lexis.com/api/document?collection=news&amp;id=urn:contentItem:5TJ3-VGY1-DXY4-X1BP-00000-00&amp;context=1519360" TargetMode="External" /><Relationship Id="rId1251" Type="http://schemas.openxmlformats.org/officeDocument/2006/relationships/hyperlink" Target="https://www.nytimes.com/2018/10/15/t-magazine/carrie-mae-weems-interview.html" TargetMode="External" /><Relationship Id="rId1252" Type="http://schemas.openxmlformats.org/officeDocument/2006/relationships/header" Target="header427.xml" /><Relationship Id="rId1253" Type="http://schemas.openxmlformats.org/officeDocument/2006/relationships/header" Target="header428.xml" /><Relationship Id="rId1254" Type="http://schemas.openxmlformats.org/officeDocument/2006/relationships/footer" Target="footer427.xml" /><Relationship Id="rId1255" Type="http://schemas.openxmlformats.org/officeDocument/2006/relationships/footer" Target="footer428.xml" /><Relationship Id="rId1256" Type="http://schemas.openxmlformats.org/officeDocument/2006/relationships/header" Target="header429.xml" /><Relationship Id="rId1257" Type="http://schemas.openxmlformats.org/officeDocument/2006/relationships/footer" Target="footer429.xml" /><Relationship Id="rId1258" Type="http://schemas.openxmlformats.org/officeDocument/2006/relationships/hyperlink" Target="https://advance.lexis.com/api/document?collection=news&amp;id=urn:contentItem:437P-2JR0-0109-T014-00000-00&amp;context=1519360" TargetMode="External" /><Relationship Id="rId1259" Type="http://schemas.openxmlformats.org/officeDocument/2006/relationships/hyperlink" Target="http://www.nytimes.com" TargetMode="External" /><Relationship Id="rId126" Type="http://schemas.openxmlformats.org/officeDocument/2006/relationships/header" Target="header46.xml" /><Relationship Id="rId1260" Type="http://schemas.openxmlformats.org/officeDocument/2006/relationships/header" Target="header430.xml" /><Relationship Id="rId1261" Type="http://schemas.openxmlformats.org/officeDocument/2006/relationships/header" Target="header431.xml" /><Relationship Id="rId1262" Type="http://schemas.openxmlformats.org/officeDocument/2006/relationships/footer" Target="footer430.xml" /><Relationship Id="rId1263" Type="http://schemas.openxmlformats.org/officeDocument/2006/relationships/footer" Target="footer431.xml" /><Relationship Id="rId1264" Type="http://schemas.openxmlformats.org/officeDocument/2006/relationships/header" Target="header432.xml" /><Relationship Id="rId1265" Type="http://schemas.openxmlformats.org/officeDocument/2006/relationships/footer" Target="footer432.xml" /><Relationship Id="rId1266" Type="http://schemas.openxmlformats.org/officeDocument/2006/relationships/hyperlink" Target="https://advance.lexis.com/api/document?collection=news&amp;id=urn:contentItem:4NN7-4740-TW8F-G20W-00000-00&amp;context=1519360" TargetMode="External" /><Relationship Id="rId1267" Type="http://schemas.openxmlformats.org/officeDocument/2006/relationships/hyperlink" Target="http://www.nytimes.com" TargetMode="External" /><Relationship Id="rId1268" Type="http://schemas.openxmlformats.org/officeDocument/2006/relationships/header" Target="header433.xml" /><Relationship Id="rId1269" Type="http://schemas.openxmlformats.org/officeDocument/2006/relationships/header" Target="header434.xml" /><Relationship Id="rId127" Type="http://schemas.openxmlformats.org/officeDocument/2006/relationships/header" Target="header47.xml" /><Relationship Id="rId1270" Type="http://schemas.openxmlformats.org/officeDocument/2006/relationships/footer" Target="footer433.xml" /><Relationship Id="rId1271" Type="http://schemas.openxmlformats.org/officeDocument/2006/relationships/footer" Target="footer434.xml" /><Relationship Id="rId1272" Type="http://schemas.openxmlformats.org/officeDocument/2006/relationships/header" Target="header435.xml" /><Relationship Id="rId1273" Type="http://schemas.openxmlformats.org/officeDocument/2006/relationships/footer" Target="footer435.xml" /><Relationship Id="rId1274" Type="http://schemas.openxmlformats.org/officeDocument/2006/relationships/hyperlink" Target="https://advance.lexis.com/api/document?collection=news&amp;id=urn:contentItem:4B1N-KJJ0-01KN-21G4-00000-00&amp;context=1519360" TargetMode="External" /><Relationship Id="rId1275" Type="http://schemas.openxmlformats.org/officeDocument/2006/relationships/hyperlink" Target="http://www.nytimes.com" TargetMode="External" /><Relationship Id="rId1276" Type="http://schemas.openxmlformats.org/officeDocument/2006/relationships/header" Target="header436.xml" /><Relationship Id="rId1277" Type="http://schemas.openxmlformats.org/officeDocument/2006/relationships/header" Target="header437.xml" /><Relationship Id="rId1278" Type="http://schemas.openxmlformats.org/officeDocument/2006/relationships/footer" Target="footer436.xml" /><Relationship Id="rId1279" Type="http://schemas.openxmlformats.org/officeDocument/2006/relationships/footer" Target="footer437.xml" /><Relationship Id="rId128" Type="http://schemas.openxmlformats.org/officeDocument/2006/relationships/footer" Target="footer46.xml" /><Relationship Id="rId1280" Type="http://schemas.openxmlformats.org/officeDocument/2006/relationships/header" Target="header438.xml" /><Relationship Id="rId1281" Type="http://schemas.openxmlformats.org/officeDocument/2006/relationships/footer" Target="footer438.xml" /><Relationship Id="rId1282" Type="http://schemas.openxmlformats.org/officeDocument/2006/relationships/hyperlink" Target="https://advance.lexis.com/api/document?collection=news&amp;id=urn:contentItem:3S8G-C9K0-0007-H53J-00000-00&amp;context=1519360" TargetMode="External" /><Relationship Id="rId1283" Type="http://schemas.openxmlformats.org/officeDocument/2006/relationships/header" Target="header439.xml" /><Relationship Id="rId1284" Type="http://schemas.openxmlformats.org/officeDocument/2006/relationships/header" Target="header440.xml" /><Relationship Id="rId1285" Type="http://schemas.openxmlformats.org/officeDocument/2006/relationships/footer" Target="footer439.xml" /><Relationship Id="rId1286" Type="http://schemas.openxmlformats.org/officeDocument/2006/relationships/footer" Target="footer440.xml" /><Relationship Id="rId1287" Type="http://schemas.openxmlformats.org/officeDocument/2006/relationships/header" Target="header441.xml" /><Relationship Id="rId1288" Type="http://schemas.openxmlformats.org/officeDocument/2006/relationships/footer" Target="footer441.xml" /><Relationship Id="rId1289" Type="http://schemas.openxmlformats.org/officeDocument/2006/relationships/hyperlink" Target="https://advance.lexis.com/api/document?collection=news&amp;id=urn:contentItem:3S2G-MNJ0-007F-G462-00000-00&amp;context=1519360" TargetMode="External" /><Relationship Id="rId129" Type="http://schemas.openxmlformats.org/officeDocument/2006/relationships/footer" Target="footer47.xml" /><Relationship Id="rId1290" Type="http://schemas.openxmlformats.org/officeDocument/2006/relationships/header" Target="header442.xml" /><Relationship Id="rId1291" Type="http://schemas.openxmlformats.org/officeDocument/2006/relationships/header" Target="header443.xml" /><Relationship Id="rId1292" Type="http://schemas.openxmlformats.org/officeDocument/2006/relationships/footer" Target="footer442.xml" /><Relationship Id="rId1293" Type="http://schemas.openxmlformats.org/officeDocument/2006/relationships/footer" Target="footer443.xml" /><Relationship Id="rId1294" Type="http://schemas.openxmlformats.org/officeDocument/2006/relationships/header" Target="header444.xml" /><Relationship Id="rId1295" Type="http://schemas.openxmlformats.org/officeDocument/2006/relationships/footer" Target="footer444.xml" /><Relationship Id="rId1296" Type="http://schemas.openxmlformats.org/officeDocument/2006/relationships/hyperlink" Target="https://advance.lexis.com/api/document?collection=news&amp;id=urn:contentItem:3S8G-8DS0-0007-J02J-00000-00&amp;context=1519360" TargetMode="External" /><Relationship Id="rId1297" Type="http://schemas.openxmlformats.org/officeDocument/2006/relationships/hyperlink" Target="https://advance.lexis.com/api/document?collection=news&amp;id=urn:contentItem:3S8G-8DS0-0007-J02J-00000-00&amp;context=1519360" TargetMode="External" /><Relationship Id="rId1298" Type="http://schemas.openxmlformats.org/officeDocument/2006/relationships/header" Target="header445.xml" /><Relationship Id="rId1299" Type="http://schemas.openxmlformats.org/officeDocument/2006/relationships/header" Target="header446.xml" /><Relationship Id="rId13" Type="http://schemas.openxmlformats.org/officeDocument/2006/relationships/footer" Target="footer4.xml" /><Relationship Id="rId130" Type="http://schemas.openxmlformats.org/officeDocument/2006/relationships/header" Target="header48.xml" /><Relationship Id="rId1300" Type="http://schemas.openxmlformats.org/officeDocument/2006/relationships/footer" Target="footer445.xml" /><Relationship Id="rId1301" Type="http://schemas.openxmlformats.org/officeDocument/2006/relationships/footer" Target="footer446.xml" /><Relationship Id="rId1302" Type="http://schemas.openxmlformats.org/officeDocument/2006/relationships/header" Target="header447.xml" /><Relationship Id="rId1303" Type="http://schemas.openxmlformats.org/officeDocument/2006/relationships/footer" Target="footer447.xml" /><Relationship Id="rId1304" Type="http://schemas.openxmlformats.org/officeDocument/2006/relationships/hyperlink" Target="https://advance.lexis.com/api/document?collection=news&amp;id=urn:contentItem:4HD2-6W30-TW8F-G32C-00000-00&amp;context=1519360" TargetMode="External" /><Relationship Id="rId1305" Type="http://schemas.openxmlformats.org/officeDocument/2006/relationships/hyperlink" Target="http://www.nytimes.com" TargetMode="External" /><Relationship Id="rId1306" Type="http://schemas.openxmlformats.org/officeDocument/2006/relationships/header" Target="header448.xml" /><Relationship Id="rId1307" Type="http://schemas.openxmlformats.org/officeDocument/2006/relationships/header" Target="header449.xml" /><Relationship Id="rId1308" Type="http://schemas.openxmlformats.org/officeDocument/2006/relationships/footer" Target="footer448.xml" /><Relationship Id="rId1309" Type="http://schemas.openxmlformats.org/officeDocument/2006/relationships/footer" Target="footer449.xml" /><Relationship Id="rId131" Type="http://schemas.openxmlformats.org/officeDocument/2006/relationships/footer" Target="footer48.xml" /><Relationship Id="rId1310" Type="http://schemas.openxmlformats.org/officeDocument/2006/relationships/header" Target="header450.xml" /><Relationship Id="rId1311" Type="http://schemas.openxmlformats.org/officeDocument/2006/relationships/footer" Target="footer450.xml" /><Relationship Id="rId1312" Type="http://schemas.openxmlformats.org/officeDocument/2006/relationships/hyperlink" Target="https://advance.lexis.com/api/document?collection=news&amp;id=urn:contentItem:3S8G-CW60-000B-Y37H-00000-00&amp;context=1519360" TargetMode="External" /><Relationship Id="rId1313" Type="http://schemas.openxmlformats.org/officeDocument/2006/relationships/header" Target="header451.xml" /><Relationship Id="rId1314" Type="http://schemas.openxmlformats.org/officeDocument/2006/relationships/header" Target="header452.xml" /><Relationship Id="rId1315" Type="http://schemas.openxmlformats.org/officeDocument/2006/relationships/footer" Target="footer451.xml" /><Relationship Id="rId1316" Type="http://schemas.openxmlformats.org/officeDocument/2006/relationships/footer" Target="footer452.xml" /><Relationship Id="rId1317" Type="http://schemas.openxmlformats.org/officeDocument/2006/relationships/header" Target="header453.xml" /><Relationship Id="rId1318" Type="http://schemas.openxmlformats.org/officeDocument/2006/relationships/footer" Target="footer453.xml" /><Relationship Id="rId1319" Type="http://schemas.openxmlformats.org/officeDocument/2006/relationships/hyperlink" Target="https://advance.lexis.com/api/document?collection=news&amp;id=urn:contentItem:4NK9-DBJ0-TW8F-G356-00000-00&amp;context=1519360" TargetMode="External" /><Relationship Id="rId132" Type="http://schemas.openxmlformats.org/officeDocument/2006/relationships/hyperlink" Target="https://advance.lexis.com/api/document?collection=news&amp;id=urn:contentItem:5MTY-D711-DXY4-X1FD-00000-00&amp;context=1519360" TargetMode="External" /><Relationship Id="rId1320" Type="http://schemas.openxmlformats.org/officeDocument/2006/relationships/hyperlink" Target="http://www.nytimes.com" TargetMode="External" /><Relationship Id="rId1321" Type="http://schemas.openxmlformats.org/officeDocument/2006/relationships/header" Target="header454.xml" /><Relationship Id="rId1322" Type="http://schemas.openxmlformats.org/officeDocument/2006/relationships/header" Target="header455.xml" /><Relationship Id="rId1323" Type="http://schemas.openxmlformats.org/officeDocument/2006/relationships/footer" Target="footer454.xml" /><Relationship Id="rId1324" Type="http://schemas.openxmlformats.org/officeDocument/2006/relationships/footer" Target="footer455.xml" /><Relationship Id="rId1325" Type="http://schemas.openxmlformats.org/officeDocument/2006/relationships/header" Target="header456.xml" /><Relationship Id="rId1326" Type="http://schemas.openxmlformats.org/officeDocument/2006/relationships/footer" Target="footer456.xml" /><Relationship Id="rId1327" Type="http://schemas.openxmlformats.org/officeDocument/2006/relationships/hyperlink" Target="https://advance.lexis.com/api/document?collection=news&amp;id=urn:contentItem:3RXW-77T0-007F-G1TY-00000-00&amp;context=1519360" TargetMode="External" /><Relationship Id="rId1328" Type="http://schemas.openxmlformats.org/officeDocument/2006/relationships/hyperlink" Target="https://advance.lexis.com/api/document?collection=news&amp;id=urn:contentItem:3RXW-77T0-007F-G1TY-00000-00&amp;context=1519360" TargetMode="External" /><Relationship Id="rId1329" Type="http://schemas.openxmlformats.org/officeDocument/2006/relationships/header" Target="header457.xml" /><Relationship Id="rId133" Type="http://schemas.openxmlformats.org/officeDocument/2006/relationships/hyperlink" Target="http://schools.nyc.gov/Accountability/data/default.htm" TargetMode="External" /><Relationship Id="rId1330" Type="http://schemas.openxmlformats.org/officeDocument/2006/relationships/header" Target="header458.xml" /><Relationship Id="rId1331" Type="http://schemas.openxmlformats.org/officeDocument/2006/relationships/footer" Target="footer457.xml" /><Relationship Id="rId1332" Type="http://schemas.openxmlformats.org/officeDocument/2006/relationships/footer" Target="footer458.xml" /><Relationship Id="rId1333" Type="http://schemas.openxmlformats.org/officeDocument/2006/relationships/header" Target="header459.xml" /><Relationship Id="rId1334" Type="http://schemas.openxmlformats.org/officeDocument/2006/relationships/footer" Target="footer459.xml" /><Relationship Id="rId1335" Type="http://schemas.openxmlformats.org/officeDocument/2006/relationships/hyperlink" Target="https://advance.lexis.com/api/document?collection=news&amp;id=urn:contentItem:7W65-5C21-2PBB-24GN-00000-00&amp;context=1519360" TargetMode="External" /><Relationship Id="rId1336" Type="http://schemas.openxmlformats.org/officeDocument/2006/relationships/hyperlink" Target="http://www.nytimes.com" TargetMode="External" /><Relationship Id="rId1337" Type="http://schemas.openxmlformats.org/officeDocument/2006/relationships/header" Target="header460.xml" /><Relationship Id="rId1338" Type="http://schemas.openxmlformats.org/officeDocument/2006/relationships/header" Target="header461.xml" /><Relationship Id="rId1339" Type="http://schemas.openxmlformats.org/officeDocument/2006/relationships/footer" Target="footer460.xml" /><Relationship Id="rId134" Type="http://schemas.openxmlformats.org/officeDocument/2006/relationships/hyperlink" Target="https://civilrightsproject.ucla.edu/research/k-12-education/integration-and-diversity/ny-norflet-report-placeholder/Kucsera-New-York-Extreme-Segregation-2014.pdf" TargetMode="External" /><Relationship Id="rId1340" Type="http://schemas.openxmlformats.org/officeDocument/2006/relationships/footer" Target="footer461.xml" /><Relationship Id="rId1341" Type="http://schemas.openxmlformats.org/officeDocument/2006/relationships/header" Target="header462.xml" /><Relationship Id="rId1342" Type="http://schemas.openxmlformats.org/officeDocument/2006/relationships/footer" Target="footer462.xml" /><Relationship Id="rId1343" Type="http://schemas.openxmlformats.org/officeDocument/2006/relationships/hyperlink" Target="https://advance.lexis.com/api/document?collection=news&amp;id=urn:contentItem:4NH0-X7B0-TW8F-G2J4-00000-00&amp;context=1519360" TargetMode="External" /><Relationship Id="rId1344" Type="http://schemas.openxmlformats.org/officeDocument/2006/relationships/hyperlink" Target="http://www.nytimes.com" TargetMode="External" /><Relationship Id="rId1345" Type="http://schemas.openxmlformats.org/officeDocument/2006/relationships/header" Target="header463.xml" /><Relationship Id="rId1346" Type="http://schemas.openxmlformats.org/officeDocument/2006/relationships/header" Target="header464.xml" /><Relationship Id="rId1347" Type="http://schemas.openxmlformats.org/officeDocument/2006/relationships/footer" Target="footer463.xml" /><Relationship Id="rId1348" Type="http://schemas.openxmlformats.org/officeDocument/2006/relationships/footer" Target="footer464.xml" /><Relationship Id="rId1349" Type="http://schemas.openxmlformats.org/officeDocument/2006/relationships/header" Target="header465.xml" /><Relationship Id="rId135" Type="http://schemas.openxmlformats.org/officeDocument/2006/relationships/hyperlink" Target="http://hanushek.stanford.edu/sites/default/files/publications/hanushek%2Brivkin%202009%20jpam%2029(3).pdf" TargetMode="External" /><Relationship Id="rId1350" Type="http://schemas.openxmlformats.org/officeDocument/2006/relationships/footer" Target="footer465.xml" /><Relationship Id="rId1351" Type="http://schemas.openxmlformats.org/officeDocument/2006/relationships/hyperlink" Target="https://advance.lexis.com/api/document?collection=news&amp;id=urn:contentItem:5RRB-YBT1-DXY4-X07X-00000-00&amp;context=1519360" TargetMode="External" /><Relationship Id="rId1352" Type="http://schemas.openxmlformats.org/officeDocument/2006/relationships/hyperlink" Target="https://www.nytimes.com/2018/02/20/arts/mean-girls-taylor-swift-spring-musicals-concerts-highlights.html" TargetMode="External" /><Relationship Id="rId1353" Type="http://schemas.openxmlformats.org/officeDocument/2006/relationships/header" Target="header466.xml" /><Relationship Id="rId1354" Type="http://schemas.openxmlformats.org/officeDocument/2006/relationships/header" Target="header467.xml" /><Relationship Id="rId1355" Type="http://schemas.openxmlformats.org/officeDocument/2006/relationships/footer" Target="footer466.xml" /><Relationship Id="rId1356" Type="http://schemas.openxmlformats.org/officeDocument/2006/relationships/footer" Target="footer467.xml" /><Relationship Id="rId1357" Type="http://schemas.openxmlformats.org/officeDocument/2006/relationships/header" Target="header468.xml" /><Relationship Id="rId1358" Type="http://schemas.openxmlformats.org/officeDocument/2006/relationships/footer" Target="footer468.xml" /><Relationship Id="rId1359" Type="http://schemas.openxmlformats.org/officeDocument/2006/relationships/hyperlink" Target="https://advance.lexis.com/api/document?collection=news&amp;id=urn:contentItem:5Y7J-X3S1-DXY4-X4HF-00000-00&amp;context=1519360" TargetMode="External" /><Relationship Id="rId136" Type="http://schemas.openxmlformats.org/officeDocument/2006/relationships/hyperlink" Target="http://www2.ed.gov/about/offices/list/ocr/letters/colleague-resourcecomp-201410.pdf" TargetMode="External" /><Relationship Id="rId1360" Type="http://schemas.openxmlformats.org/officeDocument/2006/relationships/hyperlink" Target="http://www.forbes.com/sites/afontevecchia/2012/04/20/schlumberger-sees-oil-prices-staying-high-weak-u-s-nat-gas-markets/" TargetMode="External" /><Relationship Id="rId1361" Type="http://schemas.openxmlformats.org/officeDocument/2006/relationships/hyperlink" Target="http://www.forbes.com/sites/afontevecchia/2012/04/20/schlumberger-sees-oil-prices-staying-high-weak-u-s-nat-gas-markets/" TargetMode="External" /><Relationship Id="rId1362" Type="http://schemas.openxmlformats.org/officeDocument/2006/relationships/hyperlink" Target="http://www.forbes.com/sites/afontevecchia/2012/04/20/schlumberger-sees-oil-prices-staying-high-weak-u-s-nat-gas-markets/" TargetMode="External" /><Relationship Id="rId1363" Type="http://schemas.openxmlformats.org/officeDocument/2006/relationships/hyperlink" Target="http://www.forbes.com/sites/afontevecchia/2012/04/20/schlumberger-sees-oil-prices-staying-high-weak-u-s-nat-gas-markets/" TargetMode="External" /><Relationship Id="rId1364" Type="http://schemas.openxmlformats.org/officeDocument/2006/relationships/hyperlink" Target="http://www.forbes.com/sites/afontevecchia/2012/04/20/schlumberger-sees-oil-prices-staying-high-weak-u-s-nat-gas-markets/" TargetMode="External" /><Relationship Id="rId1365" Type="http://schemas.openxmlformats.org/officeDocument/2006/relationships/hyperlink" Target="http://www.forbes.com/sites/afontevecchia/2012/04/20/schlumberger-sees-oil-prices-staying-high-weak-u-s-nat-gas-markets/" TargetMode="External" /><Relationship Id="rId1366" Type="http://schemas.openxmlformats.org/officeDocument/2006/relationships/hyperlink" Target="http://www.forbes.com/sites/afontevecchia/2012/04/20/schlumberger-sees-oil-prices-staying-high-weak-u-s-nat-gas-markets/" TargetMode="External" /><Relationship Id="rId1367" Type="http://schemas.openxmlformats.org/officeDocument/2006/relationships/header" Target="header469.xml" /><Relationship Id="rId1368" Type="http://schemas.openxmlformats.org/officeDocument/2006/relationships/header" Target="header470.xml" /><Relationship Id="rId1369" Type="http://schemas.openxmlformats.org/officeDocument/2006/relationships/footer" Target="footer469.xml" /><Relationship Id="rId137" Type="http://schemas.openxmlformats.org/officeDocument/2006/relationships/hyperlink" Target="http://www.prrac.org/pdf/annotated_bibliography_on_school_poverty_concentration.pdf" TargetMode="External" /><Relationship Id="rId1370" Type="http://schemas.openxmlformats.org/officeDocument/2006/relationships/footer" Target="footer470.xml" /><Relationship Id="rId1371" Type="http://schemas.openxmlformats.org/officeDocument/2006/relationships/header" Target="header471.xml" /><Relationship Id="rId1372" Type="http://schemas.openxmlformats.org/officeDocument/2006/relationships/footer" Target="footer471.xml" /><Relationship Id="rId1373" Type="http://schemas.openxmlformats.org/officeDocument/2006/relationships/hyperlink" Target="https://advance.lexis.com/api/document?collection=news&amp;id=urn:contentItem:5CMB-MB01-DXY4-X1GF-00000-00&amp;context=1519360" TargetMode="External" /><Relationship Id="rId1374" Type="http://schemas.openxmlformats.org/officeDocument/2006/relationships/hyperlink" Target="http://www.nytimes.com/2014/07/09/opinion/thomas-edsall-how-much-do-our-genes-influence-our-political-beliefs.html" TargetMode="External" /><Relationship Id="rId1375" Type="http://schemas.openxmlformats.org/officeDocument/2006/relationships/header" Target="header472.xml" /><Relationship Id="rId1376" Type="http://schemas.openxmlformats.org/officeDocument/2006/relationships/header" Target="header473.xml" /><Relationship Id="rId1377" Type="http://schemas.openxmlformats.org/officeDocument/2006/relationships/footer" Target="footer472.xml" /><Relationship Id="rId1378" Type="http://schemas.openxmlformats.org/officeDocument/2006/relationships/footer" Target="footer473.xml" /><Relationship Id="rId1379" Type="http://schemas.openxmlformats.org/officeDocument/2006/relationships/header" Target="header474.xml" /><Relationship Id="rId138" Type="http://schemas.openxmlformats.org/officeDocument/2006/relationships/hyperlink" Target="http://www.brookings.edu/blogs/social-mobility-memos/posts/2015/01/15-mlk-black-opportunity-reeves" TargetMode="External" /><Relationship Id="rId1380" Type="http://schemas.openxmlformats.org/officeDocument/2006/relationships/footer" Target="footer474.xml" /><Relationship Id="rId1381" Type="http://schemas.openxmlformats.org/officeDocument/2006/relationships/hyperlink" Target="https://advance.lexis.com/api/document?collection=news&amp;id=urn:contentItem:7W4N-D9F0-Y8TC-S0CB-00000-00&amp;context=1519360" TargetMode="External" /><Relationship Id="rId1382" Type="http://schemas.openxmlformats.org/officeDocument/2006/relationships/hyperlink" Target="http://www.nytimes.com" TargetMode="External" /><Relationship Id="rId1383" Type="http://schemas.openxmlformats.org/officeDocument/2006/relationships/header" Target="header475.xml" /><Relationship Id="rId1384" Type="http://schemas.openxmlformats.org/officeDocument/2006/relationships/header" Target="header476.xml" /><Relationship Id="rId1385" Type="http://schemas.openxmlformats.org/officeDocument/2006/relationships/footer" Target="footer475.xml" /><Relationship Id="rId1386" Type="http://schemas.openxmlformats.org/officeDocument/2006/relationships/footer" Target="footer476.xml" /><Relationship Id="rId1387" Type="http://schemas.openxmlformats.org/officeDocument/2006/relationships/header" Target="header477.xml" /><Relationship Id="rId1388" Type="http://schemas.openxmlformats.org/officeDocument/2006/relationships/footer" Target="footer477.xml" /><Relationship Id="rId1389" Type="http://schemas.openxmlformats.org/officeDocument/2006/relationships/hyperlink" Target="https://advance.lexis.com/api/document?collection=news&amp;id=urn:contentItem:3S8G-8SK0-0007-J54Y-00000-00&amp;context=1519360" TargetMode="External" /><Relationship Id="rId139" Type="http://schemas.openxmlformats.org/officeDocument/2006/relationships/hyperlink" Target="https://www.law.cornell.edu/supremecourt/text/347/483" TargetMode="External" /><Relationship Id="rId1390" Type="http://schemas.openxmlformats.org/officeDocument/2006/relationships/hyperlink" Target="https://advance.lexis.com/api/document?collection=news&amp;id=urn:contentItem:3S8G-8SK0-0007-J54Y-00000-00&amp;context=1519360" TargetMode="External" /><Relationship Id="rId1391" Type="http://schemas.openxmlformats.org/officeDocument/2006/relationships/header" Target="header478.xml" /><Relationship Id="rId1392" Type="http://schemas.openxmlformats.org/officeDocument/2006/relationships/header" Target="header479.xml" /><Relationship Id="rId1393" Type="http://schemas.openxmlformats.org/officeDocument/2006/relationships/footer" Target="footer478.xml" /><Relationship Id="rId1394" Type="http://schemas.openxmlformats.org/officeDocument/2006/relationships/footer" Target="footer479.xml" /><Relationship Id="rId1395" Type="http://schemas.openxmlformats.org/officeDocument/2006/relationships/header" Target="header480.xml" /><Relationship Id="rId1396" Type="http://schemas.openxmlformats.org/officeDocument/2006/relationships/footer" Target="footer480.xml" /><Relationship Id="rId1397" Type="http://schemas.openxmlformats.org/officeDocument/2006/relationships/hyperlink" Target="https://advance.lexis.com/api/document?collection=news&amp;id=urn:contentItem:3S8G-9170-0007-J14M-00000-00&amp;context=1519360" TargetMode="External" /><Relationship Id="rId1398" Type="http://schemas.openxmlformats.org/officeDocument/2006/relationships/header" Target="header481.xml" /><Relationship Id="rId1399" Type="http://schemas.openxmlformats.org/officeDocument/2006/relationships/header" Target="header482.xml" /><Relationship Id="rId14" Type="http://schemas.openxmlformats.org/officeDocument/2006/relationships/footer" Target="footer5.xml" /><Relationship Id="rId140" Type="http://schemas.openxmlformats.org/officeDocument/2006/relationships/hyperlink" Target="http://www.naacpldf.org/brown-at-60-the-doll-test" TargetMode="External" /><Relationship Id="rId1400" Type="http://schemas.openxmlformats.org/officeDocument/2006/relationships/footer" Target="footer481.xml" /><Relationship Id="rId1401" Type="http://schemas.openxmlformats.org/officeDocument/2006/relationships/footer" Target="footer482.xml" /><Relationship Id="rId1402" Type="http://schemas.openxmlformats.org/officeDocument/2006/relationships/header" Target="header483.xml" /><Relationship Id="rId1403" Type="http://schemas.openxmlformats.org/officeDocument/2006/relationships/footer" Target="footer483.xml" /><Relationship Id="rId1404" Type="http://schemas.openxmlformats.org/officeDocument/2006/relationships/hyperlink" Target="https://advance.lexis.com/api/document?collection=news&amp;id=urn:contentItem:3SYN-96D0-007F-G41W-00000-00&amp;context=1519360" TargetMode="External" /><Relationship Id="rId1405" Type="http://schemas.openxmlformats.org/officeDocument/2006/relationships/hyperlink" Target="https://advance.lexis.com/api/document?collection=news&amp;id=urn:contentItem:3SYN-96D0-007F-G41W-00000-00&amp;context=1519360" TargetMode="External" /><Relationship Id="rId1406" Type="http://schemas.openxmlformats.org/officeDocument/2006/relationships/header" Target="header484.xml" /><Relationship Id="rId1407" Type="http://schemas.openxmlformats.org/officeDocument/2006/relationships/header" Target="header485.xml" /><Relationship Id="rId1408" Type="http://schemas.openxmlformats.org/officeDocument/2006/relationships/footer" Target="footer484.xml" /><Relationship Id="rId1409" Type="http://schemas.openxmlformats.org/officeDocument/2006/relationships/footer" Target="footer485.xml" /><Relationship Id="rId141" Type="http://schemas.openxmlformats.org/officeDocument/2006/relationships/hyperlink" Target="http://www.vahistorical.org/collections-and-resources/virginia-history-explorer/civil-rights-movement-virginia/green-decision" TargetMode="External" /><Relationship Id="rId1410" Type="http://schemas.openxmlformats.org/officeDocument/2006/relationships/header" Target="header486.xml" /><Relationship Id="rId1411" Type="http://schemas.openxmlformats.org/officeDocument/2006/relationships/footer" Target="footer486.xml" /><Relationship Id="rId1412" Type="http://schemas.openxmlformats.org/officeDocument/2006/relationships/hyperlink" Target="https://advance.lexis.com/api/document?collection=news&amp;id=urn:contentItem:5J05-0FW1-JBG3-6194-00000-00&amp;context=1519360" TargetMode="External" /><Relationship Id="rId1413" Type="http://schemas.openxmlformats.org/officeDocument/2006/relationships/hyperlink" Target="http://www.nytimes.com/2016/01/31/opinion/campaign-stops/why-dont-boomer-women-like-hillary-clinton.html" TargetMode="External" /><Relationship Id="rId1414" Type="http://schemas.openxmlformats.org/officeDocument/2006/relationships/header" Target="header487.xml" /><Relationship Id="rId1415" Type="http://schemas.openxmlformats.org/officeDocument/2006/relationships/header" Target="header488.xml" /><Relationship Id="rId1416" Type="http://schemas.openxmlformats.org/officeDocument/2006/relationships/footer" Target="footer487.xml" /><Relationship Id="rId1417" Type="http://schemas.openxmlformats.org/officeDocument/2006/relationships/footer" Target="footer488.xml" /><Relationship Id="rId1418" Type="http://schemas.openxmlformats.org/officeDocument/2006/relationships/header" Target="header489.xml" /><Relationship Id="rId1419" Type="http://schemas.openxmlformats.org/officeDocument/2006/relationships/footer" Target="footer489.xml" /><Relationship Id="rId142" Type="http://schemas.openxmlformats.org/officeDocument/2006/relationships/hyperlink" Target="https://www.law.cornell.edu/supremecourt/text/402/1" TargetMode="External" /><Relationship Id="rId1420" Type="http://schemas.openxmlformats.org/officeDocument/2006/relationships/hyperlink" Target="https://advance.lexis.com/api/document?collection=news&amp;id=urn:contentItem:3S8G-9200-0007-J28B-00000-00&amp;context=1519360" TargetMode="External" /><Relationship Id="rId1421" Type="http://schemas.openxmlformats.org/officeDocument/2006/relationships/header" Target="header490.xml" /><Relationship Id="rId1422" Type="http://schemas.openxmlformats.org/officeDocument/2006/relationships/header" Target="header491.xml" /><Relationship Id="rId1423" Type="http://schemas.openxmlformats.org/officeDocument/2006/relationships/footer" Target="footer490.xml" /><Relationship Id="rId1424" Type="http://schemas.openxmlformats.org/officeDocument/2006/relationships/footer" Target="footer491.xml" /><Relationship Id="rId1425" Type="http://schemas.openxmlformats.org/officeDocument/2006/relationships/header" Target="header492.xml" /><Relationship Id="rId1426" Type="http://schemas.openxmlformats.org/officeDocument/2006/relationships/footer" Target="footer492.xml" /><Relationship Id="rId1427" Type="http://schemas.openxmlformats.org/officeDocument/2006/relationships/hyperlink" Target="https://advance.lexis.com/api/document?collection=news&amp;id=urn:contentItem:4NHT-JKT0-TW8F-G211-00000-00&amp;context=1519360" TargetMode="External" /><Relationship Id="rId1428" Type="http://schemas.openxmlformats.org/officeDocument/2006/relationships/hyperlink" Target="http://www.nytimes.com" TargetMode="External" /><Relationship Id="rId1429" Type="http://schemas.openxmlformats.org/officeDocument/2006/relationships/header" Target="header493.xml" /><Relationship Id="rId143" Type="http://schemas.openxmlformats.org/officeDocument/2006/relationships/hyperlink" Target="https://www.ourdocuments.gov/doc.php?flash=true&amp;doc=97" TargetMode="External" /><Relationship Id="rId1430" Type="http://schemas.openxmlformats.org/officeDocument/2006/relationships/header" Target="header494.xml" /><Relationship Id="rId1431" Type="http://schemas.openxmlformats.org/officeDocument/2006/relationships/footer" Target="footer493.xml" /><Relationship Id="rId1432" Type="http://schemas.openxmlformats.org/officeDocument/2006/relationships/footer" Target="footer494.xml" /><Relationship Id="rId1433" Type="http://schemas.openxmlformats.org/officeDocument/2006/relationships/header" Target="header495.xml" /><Relationship Id="rId1434" Type="http://schemas.openxmlformats.org/officeDocument/2006/relationships/footer" Target="footer495.xml" /><Relationship Id="rId1435" Type="http://schemas.openxmlformats.org/officeDocument/2006/relationships/hyperlink" Target="https://advance.lexis.com/api/document?collection=news&amp;id=urn:contentItem:4NH5-W2G0-TW8F-G2JJ-00000-00&amp;context=1519360" TargetMode="External" /><Relationship Id="rId1436" Type="http://schemas.openxmlformats.org/officeDocument/2006/relationships/hyperlink" Target="http://www.nytimes.com" TargetMode="External" /><Relationship Id="rId1437" Type="http://schemas.openxmlformats.org/officeDocument/2006/relationships/header" Target="header496.xml" /><Relationship Id="rId1438" Type="http://schemas.openxmlformats.org/officeDocument/2006/relationships/header" Target="header497.xml" /><Relationship Id="rId1439" Type="http://schemas.openxmlformats.org/officeDocument/2006/relationships/footer" Target="footer496.xml" /><Relationship Id="rId144" Type="http://schemas.openxmlformats.org/officeDocument/2006/relationships/hyperlink" Target="https://books.google.com/books?id=N3esfeWwFWYC&amp;pg=PA324&amp;lpg=PA324&amp;dq=91+percent+black+students+1973&amp;source=bl&amp;ots=7km_SHfK71&amp;sig=5PcH8RLarB4t9_--vOefeL9Cvk4&amp;hl=en&amp;sa=X&amp;ved=0ahUKEwio_5K5yvrMAhXHMz4KHTdcAYIQ6AEIIzAB" TargetMode="External" /><Relationship Id="rId1440" Type="http://schemas.openxmlformats.org/officeDocument/2006/relationships/footer" Target="footer497.xml" /><Relationship Id="rId1441" Type="http://schemas.openxmlformats.org/officeDocument/2006/relationships/header" Target="header498.xml" /><Relationship Id="rId1442" Type="http://schemas.openxmlformats.org/officeDocument/2006/relationships/footer" Target="footer498.xml" /><Relationship Id="rId1443" Type="http://schemas.openxmlformats.org/officeDocument/2006/relationships/hyperlink" Target="https://advance.lexis.com/api/document?collection=news&amp;id=urn:contentItem:3S8G-99K0-0007-J45W-00000-00&amp;context=1519360" TargetMode="External" /><Relationship Id="rId1444" Type="http://schemas.openxmlformats.org/officeDocument/2006/relationships/header" Target="header499.xml" /><Relationship Id="rId1445" Type="http://schemas.openxmlformats.org/officeDocument/2006/relationships/header" Target="header500.xml" /><Relationship Id="rId1446" Type="http://schemas.openxmlformats.org/officeDocument/2006/relationships/footer" Target="footer499.xml" /><Relationship Id="rId1447" Type="http://schemas.openxmlformats.org/officeDocument/2006/relationships/footer" Target="footer500.xml" /><Relationship Id="rId1448" Type="http://schemas.openxmlformats.org/officeDocument/2006/relationships/header" Target="header501.xml" /><Relationship Id="rId1449" Type="http://schemas.openxmlformats.org/officeDocument/2006/relationships/footer" Target="footer501.xml" /><Relationship Id="rId145" Type="http://schemas.openxmlformats.org/officeDocument/2006/relationships/hyperlink" Target="http://civilrights.findlaw.com/discrimination/title-iv-of-the-civil-rights-act-of-1964-desegregation-of-public.html" TargetMode="External" /><Relationship Id="rId1450" Type="http://schemas.openxmlformats.org/officeDocument/2006/relationships/hyperlink" Target="https://advance.lexis.com/api/document?collection=news&amp;id=urn:contentItem:3RND-5SG0-000P-N3SG-00000-00&amp;context=1519360" TargetMode="External" /><Relationship Id="rId1451" Type="http://schemas.openxmlformats.org/officeDocument/2006/relationships/header" Target="header502.xml" /><Relationship Id="rId1452" Type="http://schemas.openxmlformats.org/officeDocument/2006/relationships/header" Target="header503.xml" /><Relationship Id="rId1453" Type="http://schemas.openxmlformats.org/officeDocument/2006/relationships/footer" Target="footer502.xml" /><Relationship Id="rId1454" Type="http://schemas.openxmlformats.org/officeDocument/2006/relationships/footer" Target="footer503.xml" /><Relationship Id="rId1455" Type="http://schemas.openxmlformats.org/officeDocument/2006/relationships/header" Target="header504.xml" /><Relationship Id="rId1456" Type="http://schemas.openxmlformats.org/officeDocument/2006/relationships/footer" Target="footer504.xml" /><Relationship Id="rId1457" Type="http://schemas.openxmlformats.org/officeDocument/2006/relationships/hyperlink" Target="https://advance.lexis.com/api/document?collection=news&amp;id=urn:contentItem:3S8G-89N0-0007-J0DX-00000-00&amp;context=1519360" TargetMode="External" /><Relationship Id="rId1458" Type="http://schemas.openxmlformats.org/officeDocument/2006/relationships/header" Target="header505.xml" /><Relationship Id="rId1459" Type="http://schemas.openxmlformats.org/officeDocument/2006/relationships/header" Target="header506.xml" /><Relationship Id="rId146" Type="http://schemas.openxmlformats.org/officeDocument/2006/relationships/hyperlink" Target="https://supreme.justia.com/cases/federal/us/418/717/case.html" TargetMode="External" /><Relationship Id="rId1460" Type="http://schemas.openxmlformats.org/officeDocument/2006/relationships/footer" Target="footer505.xml" /><Relationship Id="rId1461" Type="http://schemas.openxmlformats.org/officeDocument/2006/relationships/footer" Target="footer506.xml" /><Relationship Id="rId1462" Type="http://schemas.openxmlformats.org/officeDocument/2006/relationships/header" Target="header507.xml" /><Relationship Id="rId1463" Type="http://schemas.openxmlformats.org/officeDocument/2006/relationships/footer" Target="footer507.xml" /><Relationship Id="rId1464" Type="http://schemas.openxmlformats.org/officeDocument/2006/relationships/hyperlink" Target="https://advance.lexis.com/api/document?collection=news&amp;id=urn:contentItem:5MG9-CT01-JBG3-60WF-00000-00&amp;context=1519360" TargetMode="External" /><Relationship Id="rId1465" Type="http://schemas.openxmlformats.org/officeDocument/2006/relationships/hyperlink" Target="http://www.nytimes.com/2016/12/22/nyregion/cardinal-joseph-w-tobin-archdiocese-newark.html" TargetMode="External" /><Relationship Id="rId1466" Type="http://schemas.openxmlformats.org/officeDocument/2006/relationships/header" Target="header508.xml" /><Relationship Id="rId1467" Type="http://schemas.openxmlformats.org/officeDocument/2006/relationships/header" Target="header509.xml" /><Relationship Id="rId1468" Type="http://schemas.openxmlformats.org/officeDocument/2006/relationships/footer" Target="footer508.xml" /><Relationship Id="rId1469" Type="http://schemas.openxmlformats.org/officeDocument/2006/relationships/footer" Target="footer509.xml" /><Relationship Id="rId147" Type="http://schemas.openxmlformats.org/officeDocument/2006/relationships/hyperlink" Target="http://nces.ed.gov/nationsreportcard/subject/publications/main2012/pdf/2013456.pdf" TargetMode="External" /><Relationship Id="rId1470" Type="http://schemas.openxmlformats.org/officeDocument/2006/relationships/header" Target="header510.xml" /><Relationship Id="rId1471" Type="http://schemas.openxmlformats.org/officeDocument/2006/relationships/footer" Target="footer510.xml" /><Relationship Id="rId1472" Type="http://schemas.openxmlformats.org/officeDocument/2006/relationships/hyperlink" Target="https://advance.lexis.com/api/document?collection=news&amp;id=urn:contentItem:3SC6-X2H0-0024-J0PB-00000-00&amp;context=1519360" TargetMode="External" /><Relationship Id="rId1473" Type="http://schemas.openxmlformats.org/officeDocument/2006/relationships/header" Target="header511.xml" /><Relationship Id="rId1474" Type="http://schemas.openxmlformats.org/officeDocument/2006/relationships/header" Target="header512.xml" /><Relationship Id="rId1475" Type="http://schemas.openxmlformats.org/officeDocument/2006/relationships/footer" Target="footer511.xml" /><Relationship Id="rId1476" Type="http://schemas.openxmlformats.org/officeDocument/2006/relationships/footer" Target="footer512.xml" /><Relationship Id="rId1477" Type="http://schemas.openxmlformats.org/officeDocument/2006/relationships/header" Target="header513.xml" /><Relationship Id="rId1478" Type="http://schemas.openxmlformats.org/officeDocument/2006/relationships/footer" Target="footer513.xml" /><Relationship Id="rId1479" Type="http://schemas.openxmlformats.org/officeDocument/2006/relationships/hyperlink" Target="https://advance.lexis.com/api/document?collection=news&amp;id=urn:contentItem:3RT1-NP70-007F-G03K-00000-00&amp;context=1519360" TargetMode="External" /><Relationship Id="rId148" Type="http://schemas.openxmlformats.org/officeDocument/2006/relationships/hyperlink" Target="http://socrates.berkeley.edu/~ruckerj/johnson_schooldesegregation_NBERw16664.pdf" TargetMode="External" /><Relationship Id="rId1480" Type="http://schemas.openxmlformats.org/officeDocument/2006/relationships/hyperlink" Target="https://advance.lexis.com/api/document?collection=news&amp;id=urn:contentItem:3RT1-NP70-007F-G03K-00000-00&amp;context=1519360" TargetMode="External" /><Relationship Id="rId1481" Type="http://schemas.openxmlformats.org/officeDocument/2006/relationships/header" Target="header514.xml" /><Relationship Id="rId1482" Type="http://schemas.openxmlformats.org/officeDocument/2006/relationships/header" Target="header515.xml" /><Relationship Id="rId1483" Type="http://schemas.openxmlformats.org/officeDocument/2006/relationships/footer" Target="footer514.xml" /><Relationship Id="rId1484" Type="http://schemas.openxmlformats.org/officeDocument/2006/relationships/footer" Target="footer515.xml" /><Relationship Id="rId1485" Type="http://schemas.openxmlformats.org/officeDocument/2006/relationships/header" Target="header516.xml" /><Relationship Id="rId1486" Type="http://schemas.openxmlformats.org/officeDocument/2006/relationships/footer" Target="footer516.xml" /><Relationship Id="rId1487" Type="http://schemas.openxmlformats.org/officeDocument/2006/relationships/hyperlink" Target="https://advance.lexis.com/api/document?collection=news&amp;id=urn:contentItem:3S8G-8XY0-0007-J280-00000-00&amp;context=1519360" TargetMode="External" /><Relationship Id="rId1488" Type="http://schemas.openxmlformats.org/officeDocument/2006/relationships/header" Target="header517.xml" /><Relationship Id="rId1489" Type="http://schemas.openxmlformats.org/officeDocument/2006/relationships/header" Target="header518.xml" /><Relationship Id="rId149" Type="http://schemas.openxmlformats.org/officeDocument/2006/relationships/hyperlink" Target="https://www.law.berkeley.edu/files/The_Story_of_Parents_Involved_Sandberg.pdf" TargetMode="External" /><Relationship Id="rId1490" Type="http://schemas.openxmlformats.org/officeDocument/2006/relationships/footer" Target="footer517.xml" /><Relationship Id="rId1491" Type="http://schemas.openxmlformats.org/officeDocument/2006/relationships/footer" Target="footer518.xml" /><Relationship Id="rId1492" Type="http://schemas.openxmlformats.org/officeDocument/2006/relationships/header" Target="header519.xml" /><Relationship Id="rId1493" Type="http://schemas.openxmlformats.org/officeDocument/2006/relationships/footer" Target="footer519.xml" /><Relationship Id="rId1494" Type="http://schemas.openxmlformats.org/officeDocument/2006/relationships/hyperlink" Target="https://advance.lexis.com/api/document?collection=news&amp;id=urn:contentItem:55C3-FNJ1-JBG3-64NV-00000-00&amp;context=1519360" TargetMode="External" /><Relationship Id="rId1495" Type="http://schemas.openxmlformats.org/officeDocument/2006/relationships/hyperlink" Target="http://www.nytimes.com" TargetMode="External" /><Relationship Id="rId1496" Type="http://schemas.openxmlformats.org/officeDocument/2006/relationships/header" Target="header520.xml" /><Relationship Id="rId1497" Type="http://schemas.openxmlformats.org/officeDocument/2006/relationships/header" Target="header521.xml" /><Relationship Id="rId1498" Type="http://schemas.openxmlformats.org/officeDocument/2006/relationships/footer" Target="footer520.xml" /><Relationship Id="rId1499" Type="http://schemas.openxmlformats.org/officeDocument/2006/relationships/footer" Target="footer521.xml" /><Relationship Id="rId15" Type="http://schemas.openxmlformats.org/officeDocument/2006/relationships/header" Target="header6.xml" /><Relationship Id="rId150" Type="http://schemas.openxmlformats.org/officeDocument/2006/relationships/hyperlink" Target="https://www.law.cornell.edu/supct/html/05-908.ZS.html" TargetMode="External" /><Relationship Id="rId1500" Type="http://schemas.openxmlformats.org/officeDocument/2006/relationships/header" Target="header522.xml" /><Relationship Id="rId1501" Type="http://schemas.openxmlformats.org/officeDocument/2006/relationships/footer" Target="footer522.xml" /><Relationship Id="rId1502" Type="http://schemas.openxmlformats.org/officeDocument/2006/relationships/hyperlink" Target="https://advance.lexis.com/api/document?collection=news&amp;id=urn:contentItem:7W0T-5KW0-Y8TC-S4B0-00000-00&amp;context=1519360" TargetMode="External" /><Relationship Id="rId1503" Type="http://schemas.openxmlformats.org/officeDocument/2006/relationships/hyperlink" Target="http://www.nytimes.com" TargetMode="External" /><Relationship Id="rId1504" Type="http://schemas.openxmlformats.org/officeDocument/2006/relationships/header" Target="header523.xml" /><Relationship Id="rId1505" Type="http://schemas.openxmlformats.org/officeDocument/2006/relationships/header" Target="header524.xml" /><Relationship Id="rId1506" Type="http://schemas.openxmlformats.org/officeDocument/2006/relationships/footer" Target="footer523.xml" /><Relationship Id="rId1507" Type="http://schemas.openxmlformats.org/officeDocument/2006/relationships/footer" Target="footer524.xml" /><Relationship Id="rId1508" Type="http://schemas.openxmlformats.org/officeDocument/2006/relationships/header" Target="header525.xml" /><Relationship Id="rId1509" Type="http://schemas.openxmlformats.org/officeDocument/2006/relationships/footer" Target="footer525.xml" /><Relationship Id="rId151" Type="http://schemas.openxmlformats.org/officeDocument/2006/relationships/hyperlink" Target="http://legistar.council.nyc.gov/LegislationDetail.aspx?ID=1946653&amp;GUID=7329D54A-4E94-443D-9411-BCF5CC0C65D8&amp;Options=&amp;Search=" TargetMode="External" /><Relationship Id="rId1510" Type="http://schemas.openxmlformats.org/officeDocument/2006/relationships/hyperlink" Target="https://advance.lexis.com/api/document?collection=news&amp;id=urn:contentItem:7W1N-SGY1-2PBB-223B-00000-00&amp;context=1519360" TargetMode="External" /><Relationship Id="rId1511" Type="http://schemas.openxmlformats.org/officeDocument/2006/relationships/hyperlink" Target="http://www.nytimes.com" TargetMode="External" /><Relationship Id="rId1512" Type="http://schemas.openxmlformats.org/officeDocument/2006/relationships/header" Target="header526.xml" /><Relationship Id="rId1513" Type="http://schemas.openxmlformats.org/officeDocument/2006/relationships/header" Target="header527.xml" /><Relationship Id="rId1514" Type="http://schemas.openxmlformats.org/officeDocument/2006/relationships/footer" Target="footer526.xml" /><Relationship Id="rId1515" Type="http://schemas.openxmlformats.org/officeDocument/2006/relationships/footer" Target="footer527.xml" /><Relationship Id="rId1516" Type="http://schemas.openxmlformats.org/officeDocument/2006/relationships/header" Target="header528.xml" /><Relationship Id="rId1517" Type="http://schemas.openxmlformats.org/officeDocument/2006/relationships/footer" Target="footer528.xml" /><Relationship Id="rId1518" Type="http://schemas.openxmlformats.org/officeDocument/2006/relationships/hyperlink" Target="https://advance.lexis.com/api/document?collection=news&amp;id=urn:contentItem:4H6P-9M30-TW8F-G2MG-00000-00&amp;context=1519360" TargetMode="External" /><Relationship Id="rId1519" Type="http://schemas.openxmlformats.org/officeDocument/2006/relationships/hyperlink" Target="http://www.nytimes.com" TargetMode="External" /><Relationship Id="rId152" Type="http://schemas.openxmlformats.org/officeDocument/2006/relationships/hyperlink" Target="http://www2.ed.gov/about/offices/list/ocr/docs/guidance-ese-201111.html" TargetMode="External" /><Relationship Id="rId1520" Type="http://schemas.openxmlformats.org/officeDocument/2006/relationships/header" Target="header529.xml" /><Relationship Id="rId1521" Type="http://schemas.openxmlformats.org/officeDocument/2006/relationships/header" Target="header530.xml" /><Relationship Id="rId1522" Type="http://schemas.openxmlformats.org/officeDocument/2006/relationships/footer" Target="footer529.xml" /><Relationship Id="rId1523" Type="http://schemas.openxmlformats.org/officeDocument/2006/relationships/footer" Target="footer530.xml" /><Relationship Id="rId1524" Type="http://schemas.openxmlformats.org/officeDocument/2006/relationships/header" Target="header531.xml" /><Relationship Id="rId1525" Type="http://schemas.openxmlformats.org/officeDocument/2006/relationships/footer" Target="footer531.xml" /><Relationship Id="rId1526" Type="http://schemas.openxmlformats.org/officeDocument/2006/relationships/hyperlink" Target="https://advance.lexis.com/api/document?collection=news&amp;id=urn:contentItem:7W29-0SX0-Y8TC-S07S-00000-00&amp;context=1519360" TargetMode="External" /><Relationship Id="rId1527" Type="http://schemas.openxmlformats.org/officeDocument/2006/relationships/hyperlink" Target="http://www.nytimes.com" TargetMode="External" /><Relationship Id="rId1528" Type="http://schemas.openxmlformats.org/officeDocument/2006/relationships/header" Target="header532.xml" /><Relationship Id="rId1529" Type="http://schemas.openxmlformats.org/officeDocument/2006/relationships/header" Target="header533.xml" /><Relationship Id="rId153" Type="http://schemas.openxmlformats.org/officeDocument/2006/relationships/hyperlink" Target="http://www.pewresearch.org/fact-tank/2014/12/12/racial-wealth-gaps-great-recession/" TargetMode="External" /><Relationship Id="rId1530" Type="http://schemas.openxmlformats.org/officeDocument/2006/relationships/footer" Target="footer532.xml" /><Relationship Id="rId1531" Type="http://schemas.openxmlformats.org/officeDocument/2006/relationships/footer" Target="footer533.xml" /><Relationship Id="rId1532" Type="http://schemas.openxmlformats.org/officeDocument/2006/relationships/header" Target="header534.xml" /><Relationship Id="rId1533" Type="http://schemas.openxmlformats.org/officeDocument/2006/relationships/footer" Target="footer534.xml" /><Relationship Id="rId1534" Type="http://schemas.openxmlformats.org/officeDocument/2006/relationships/hyperlink" Target="https://advance.lexis.com/api/document?collection=news&amp;id=urn:contentItem:3S89-68Y0-0005-G3X9-00000-00&amp;context=1519360" TargetMode="External" /><Relationship Id="rId1535" Type="http://schemas.openxmlformats.org/officeDocument/2006/relationships/header" Target="header535.xml" /><Relationship Id="rId1536" Type="http://schemas.openxmlformats.org/officeDocument/2006/relationships/header" Target="header536.xml" /><Relationship Id="rId1537" Type="http://schemas.openxmlformats.org/officeDocument/2006/relationships/footer" Target="footer535.xml" /><Relationship Id="rId1538" Type="http://schemas.openxmlformats.org/officeDocument/2006/relationships/footer" Target="footer536.xml" /><Relationship Id="rId1539" Type="http://schemas.openxmlformats.org/officeDocument/2006/relationships/header" Target="header537.xml" /><Relationship Id="rId154" Type="http://schemas.openxmlformats.org/officeDocument/2006/relationships/hyperlink" Target="https://iasp.brandeis.edu/pdfs/2015/RWA.pdf" TargetMode="External" /><Relationship Id="rId1540" Type="http://schemas.openxmlformats.org/officeDocument/2006/relationships/footer" Target="footer537.xml" /><Relationship Id="rId1541" Type="http://schemas.openxmlformats.org/officeDocument/2006/relationships/hyperlink" Target="https://advance.lexis.com/api/document?collection=news&amp;id=urn:contentItem:49S6-DX40-01KN-23HN-00000-00&amp;context=1519360" TargetMode="External" /><Relationship Id="rId1542" Type="http://schemas.openxmlformats.org/officeDocument/2006/relationships/hyperlink" Target="http://www.nytimes.com" TargetMode="External" /><Relationship Id="rId1543" Type="http://schemas.openxmlformats.org/officeDocument/2006/relationships/header" Target="header538.xml" /><Relationship Id="rId1544" Type="http://schemas.openxmlformats.org/officeDocument/2006/relationships/header" Target="header539.xml" /><Relationship Id="rId1545" Type="http://schemas.openxmlformats.org/officeDocument/2006/relationships/footer" Target="footer538.xml" /><Relationship Id="rId1546" Type="http://schemas.openxmlformats.org/officeDocument/2006/relationships/footer" Target="footer539.xml" /><Relationship Id="rId1547" Type="http://schemas.openxmlformats.org/officeDocument/2006/relationships/header" Target="header540.xml" /><Relationship Id="rId1548" Type="http://schemas.openxmlformats.org/officeDocument/2006/relationships/footer" Target="footer540.xml" /><Relationship Id="rId1549" Type="http://schemas.openxmlformats.org/officeDocument/2006/relationships/hyperlink" Target="https://advance.lexis.com/api/document?collection=news&amp;id=urn:contentItem:3S8G-8J80-0007-J030-00000-00&amp;context=1519360" TargetMode="External" /><Relationship Id="rId155" Type="http://schemas.openxmlformats.org/officeDocument/2006/relationships/hyperlink" Target="http://thechurchoftheopendoorbklyngold.org/home/" TargetMode="External" /><Relationship Id="rId1550" Type="http://schemas.openxmlformats.org/officeDocument/2006/relationships/header" Target="header541.xml" /><Relationship Id="rId1551" Type="http://schemas.openxmlformats.org/officeDocument/2006/relationships/header" Target="header542.xml" /><Relationship Id="rId1552" Type="http://schemas.openxmlformats.org/officeDocument/2006/relationships/footer" Target="footer541.xml" /><Relationship Id="rId1553" Type="http://schemas.openxmlformats.org/officeDocument/2006/relationships/footer" Target="footer542.xml" /><Relationship Id="rId1554" Type="http://schemas.openxmlformats.org/officeDocument/2006/relationships/header" Target="header543.xml" /><Relationship Id="rId1555" Type="http://schemas.openxmlformats.org/officeDocument/2006/relationships/footer" Target="footer543.xml" /><Relationship Id="rId1556" Type="http://schemas.openxmlformats.org/officeDocument/2006/relationships/hyperlink" Target="https://advance.lexis.com/api/document?collection=news&amp;id=urn:contentItem:3SP8-36Y0-000P-N352-00000-00&amp;context=1519360" TargetMode="External" /><Relationship Id="rId1557" Type="http://schemas.openxmlformats.org/officeDocument/2006/relationships/hyperlink" Target="https://advance.lexis.com/api/document?collection=news&amp;id=urn:contentItem:3SP8-36Y0-000P-N352-00000-00&amp;context=1519360" TargetMode="External" /><Relationship Id="rId1558" Type="http://schemas.openxmlformats.org/officeDocument/2006/relationships/header" Target="header544.xml" /><Relationship Id="rId1559" Type="http://schemas.openxmlformats.org/officeDocument/2006/relationships/header" Target="header545.xml" /><Relationship Id="rId156" Type="http://schemas.openxmlformats.org/officeDocument/2006/relationships/hyperlink" Target="https://cec13.org/tag/ps-307/" TargetMode="External" /><Relationship Id="rId1560" Type="http://schemas.openxmlformats.org/officeDocument/2006/relationships/footer" Target="footer544.xml" /><Relationship Id="rId1561" Type="http://schemas.openxmlformats.org/officeDocument/2006/relationships/footer" Target="footer545.xml" /><Relationship Id="rId1562" Type="http://schemas.openxmlformats.org/officeDocument/2006/relationships/header" Target="header546.xml" /><Relationship Id="rId1563" Type="http://schemas.openxmlformats.org/officeDocument/2006/relationships/footer" Target="footer546.xml" /><Relationship Id="rId1564" Type="http://schemas.openxmlformats.org/officeDocument/2006/relationships/hyperlink" Target="https://advance.lexis.com/api/document?collection=news&amp;id=urn:contentItem:5TH0-N2D1-JBG3-6309-00000-00&amp;context=1519360" TargetMode="External" /><Relationship Id="rId1565" Type="http://schemas.openxmlformats.org/officeDocument/2006/relationships/hyperlink" Target="https://www.bc.edu/sites/artmuseum/exhibitions/weems/" TargetMode="External" /><Relationship Id="rId1566" Type="http://schemas.openxmlformats.org/officeDocument/2006/relationships/hyperlink" Target="http://www.armoryonpark.org/programs_events/detail/the_shape_of_things" TargetMode="External" /><Relationship Id="rId1567" Type="http://schemas.openxmlformats.org/officeDocument/2006/relationships/hyperlink" Target="http://carriemaeweems.net/" TargetMode="External" /><Relationship Id="rId1568" Type="http://schemas.openxmlformats.org/officeDocument/2006/relationships/hyperlink" Target="https://www.nytimes.com/watching/titles/shes-gotta-have-it" TargetMode="External" /><Relationship Id="rId1569" Type="http://schemas.openxmlformats.org/officeDocument/2006/relationships/hyperlink" Target="https://tinhouse.com/product/there-are-more-beautiful-things-than-beyonce-morgan-parker/" TargetMode="External" /><Relationship Id="rId157" Type="http://schemas.openxmlformats.org/officeDocument/2006/relationships/hyperlink" Target="http://www.nytimes.com/2005/05/02/nyregion/kenneth-clark-whofought-segregation-dies.html" TargetMode="External" /><Relationship Id="rId1570" Type="http://schemas.openxmlformats.org/officeDocument/2006/relationships/hyperlink" Target="http://www.lightwork.org/" TargetMode="External" /><Relationship Id="rId1571" Type="http://schemas.openxmlformats.org/officeDocument/2006/relationships/hyperlink" Target="https://davidzwirnerbooks.com/product/the-sweet-flypaper-of-life" TargetMode="External" /><Relationship Id="rId1572" Type="http://schemas.openxmlformats.org/officeDocument/2006/relationships/hyperlink" Target="http://carriemaeweems.net/galleries/kitchen-table.html" TargetMode="External" /><Relationship Id="rId1573" Type="http://schemas.openxmlformats.org/officeDocument/2006/relationships/hyperlink" Target="https://www.youtube.com/watch?v=t5ZkOw9aKVM" TargetMode="External" /><Relationship Id="rId1574" Type="http://schemas.openxmlformats.org/officeDocument/2006/relationships/hyperlink" Target="http://carriemaeweems.net/galleries/not-manet.html" TargetMode="External" /><Relationship Id="rId1575" Type="http://schemas.openxmlformats.org/officeDocument/2006/relationships/hyperlink" Target="https://www.nytimes.com/2016/10/28/arts/design/in-a-new-show-carrie-mae-weems-finds-monuments-on-tv.html" TargetMode="External" /><Relationship Id="rId1576" Type="http://schemas.openxmlformats.org/officeDocument/2006/relationships/hyperlink" Target="http://carriemaeweems.net/galleries/jefferson-suite.html" TargetMode="External" /><Relationship Id="rId1577" Type="http://schemas.openxmlformats.org/officeDocument/2006/relationships/hyperlink" Target="http://carriemaeweems.net/galleries/history.html" TargetMode="External" /><Relationship Id="rId1578" Type="http://schemas.openxmlformats.org/officeDocument/2006/relationships/hyperlink" Target="http://carriemaeweems.net/galleries/from-here.html" TargetMode="External" /><Relationship Id="rId1579" Type="http://schemas.openxmlformats.org/officeDocument/2006/relationships/hyperlink" Target="http://carriemaeweems.net/galleries/roaming.html" TargetMode="External" /><Relationship Id="rId158" Type="http://schemas.openxmlformats.org/officeDocument/2006/relationships/hyperlink" Target="http://www.nytimes.com/newsletters/magazine" TargetMode="External" /><Relationship Id="rId1580" Type="http://schemas.openxmlformats.org/officeDocument/2006/relationships/hyperlink" Target="http://carriemaeweems.net/galleries/museums.html" TargetMode="External" /><Relationship Id="rId1581" Type="http://schemas.openxmlformats.org/officeDocument/2006/relationships/hyperlink" Target="http://www.artic.edu/aic/collections/artwork/11723" TargetMode="External" /><Relationship Id="rId1582" Type="http://schemas.openxmlformats.org/officeDocument/2006/relationships/hyperlink" Target="https://lsimpsonstudio.com/" TargetMode="External" /><Relationship Id="rId1583" Type="http://schemas.openxmlformats.org/officeDocument/2006/relationships/hyperlink" Target="http://carriemaeweems.net/galleries/family-pictures.html" TargetMode="External" /><Relationship Id="rId1584" Type="http://schemas.openxmlformats.org/officeDocument/2006/relationships/hyperlink" Target="https://www.asu.edu/courses/fms504/total-readings/mulvey-visualpleasure.pdf" TargetMode="External" /><Relationship Id="rId1585" Type="http://schemas.openxmlformats.org/officeDocument/2006/relationships/hyperlink" Target="https://www.georgiaokeeffe.net/jimson-weed-white-flower.jsp" TargetMode="External" /><Relationship Id="rId1586" Type="http://schemas.openxmlformats.org/officeDocument/2006/relationships/hyperlink" Target="https://www.youtube.com/watch?v=fZNTIpzXfB8" TargetMode="External" /><Relationship Id="rId1587" Type="http://schemas.openxmlformats.org/officeDocument/2006/relationships/hyperlink" Target="https://www.youtube.com/watch?v=fYh3ppCJARQ" TargetMode="External" /><Relationship Id="rId1588" Type="http://schemas.openxmlformats.org/officeDocument/2006/relationships/hyperlink" Target="http://socialstudiesproject.org/" TargetMode="External" /><Relationship Id="rId1589" Type="http://schemas.openxmlformats.org/officeDocument/2006/relationships/hyperlink" Target="https://www.tiffany.com/" TargetMode="External" /><Relationship Id="rId159" Type="http://schemas.openxmlformats.org/officeDocument/2006/relationships/hyperlink" Target="http://www.nytimes.com/2015/09/23/nyregion/race-and-class-collide-in-a-plan-for-two-brooklyn-schools.html" TargetMode="External" /><Relationship Id="rId1590" Type="http://schemas.openxmlformats.org/officeDocument/2006/relationships/header" Target="header547.xml" /><Relationship Id="rId1591" Type="http://schemas.openxmlformats.org/officeDocument/2006/relationships/header" Target="header548.xml" /><Relationship Id="rId1592" Type="http://schemas.openxmlformats.org/officeDocument/2006/relationships/footer" Target="footer547.xml" /><Relationship Id="rId1593" Type="http://schemas.openxmlformats.org/officeDocument/2006/relationships/footer" Target="footer548.xml" /><Relationship Id="rId1594" Type="http://schemas.openxmlformats.org/officeDocument/2006/relationships/header" Target="header549.xml" /><Relationship Id="rId1595" Type="http://schemas.openxmlformats.org/officeDocument/2006/relationships/footer" Target="footer549.xml" /><Relationship Id="rId1596" Type="http://schemas.openxmlformats.org/officeDocument/2006/relationships/hyperlink" Target="https://advance.lexis.com/api/document?collection=news&amp;id=urn:contentItem:49WM-1X60-01KN-24MX-00000-00&amp;context=1519360" TargetMode="External" /><Relationship Id="rId1597" Type="http://schemas.openxmlformats.org/officeDocument/2006/relationships/hyperlink" Target="http://www.nytimes.com" TargetMode="External" /><Relationship Id="rId1598" Type="http://schemas.openxmlformats.org/officeDocument/2006/relationships/header" Target="header550.xml" /><Relationship Id="rId1599" Type="http://schemas.openxmlformats.org/officeDocument/2006/relationships/header" Target="header551.xml" /><Relationship Id="rId16" Type="http://schemas.openxmlformats.org/officeDocument/2006/relationships/footer" Target="footer6.xml" /><Relationship Id="rId160" Type="http://schemas.openxmlformats.org/officeDocument/2006/relationships/hyperlink" Target="http://www.nytimes.com/2015/12/16/nyregion/school-segregation-persists-in-gentrifying-neighborhoodsmaps-suggest.html" TargetMode="External" /><Relationship Id="rId1600" Type="http://schemas.openxmlformats.org/officeDocument/2006/relationships/footer" Target="footer550.xml" /><Relationship Id="rId1601" Type="http://schemas.openxmlformats.org/officeDocument/2006/relationships/footer" Target="footer551.xml" /><Relationship Id="rId1602" Type="http://schemas.openxmlformats.org/officeDocument/2006/relationships/header" Target="header552.xml" /><Relationship Id="rId1603" Type="http://schemas.openxmlformats.org/officeDocument/2006/relationships/footer" Target="footer552.xml" /><Relationship Id="rId1604" Type="http://schemas.openxmlformats.org/officeDocument/2006/relationships/hyperlink" Target="https://advance.lexis.com/api/document?collection=news&amp;id=urn:contentItem:5P33-3TY1-JBG3-61FH-00000-00&amp;context=1519360" TargetMode="External" /><Relationship Id="rId1605" Type="http://schemas.openxmlformats.org/officeDocument/2006/relationships/hyperlink" Target="https://www.nytimes.com/2017/07/22/technology/one-family-many-revolutions-from-black-panthers-to-silicon-valley-to-trump.html" TargetMode="External" /><Relationship Id="rId1606" Type="http://schemas.openxmlformats.org/officeDocument/2006/relationships/header" Target="header553.xml" /><Relationship Id="rId1607" Type="http://schemas.openxmlformats.org/officeDocument/2006/relationships/header" Target="header554.xml" /><Relationship Id="rId1608" Type="http://schemas.openxmlformats.org/officeDocument/2006/relationships/footer" Target="footer553.xml" /><Relationship Id="rId1609" Type="http://schemas.openxmlformats.org/officeDocument/2006/relationships/footer" Target="footer554.xml" /><Relationship Id="rId161" Type="http://schemas.openxmlformats.org/officeDocument/2006/relationships/hyperlink" Target="http://www.nytimes.com/2014/10/22/nyregion/new-york-city-council-to-look-at-school-segregation.html" TargetMode="External" /><Relationship Id="rId1610" Type="http://schemas.openxmlformats.org/officeDocument/2006/relationships/header" Target="header555.xml" /><Relationship Id="rId1611" Type="http://schemas.openxmlformats.org/officeDocument/2006/relationships/footer" Target="footer555.xml" /><Relationship Id="rId1612" Type="http://schemas.openxmlformats.org/officeDocument/2006/relationships/hyperlink" Target="https://advance.lexis.com/api/document?collection=news&amp;id=urn:contentItem:7VXP-6NC0-Y8TC-S2M6-00000-00&amp;context=1519360" TargetMode="External" /><Relationship Id="rId1613" Type="http://schemas.openxmlformats.org/officeDocument/2006/relationships/hyperlink" Target="http://www.nytimes.com" TargetMode="External" /><Relationship Id="rId1614" Type="http://schemas.openxmlformats.org/officeDocument/2006/relationships/header" Target="header556.xml" /><Relationship Id="rId1615" Type="http://schemas.openxmlformats.org/officeDocument/2006/relationships/header" Target="header557.xml" /><Relationship Id="rId1616" Type="http://schemas.openxmlformats.org/officeDocument/2006/relationships/footer" Target="footer556.xml" /><Relationship Id="rId1617" Type="http://schemas.openxmlformats.org/officeDocument/2006/relationships/footer" Target="footer557.xml" /><Relationship Id="rId1618" Type="http://schemas.openxmlformats.org/officeDocument/2006/relationships/header" Target="header558.xml" /><Relationship Id="rId1619" Type="http://schemas.openxmlformats.org/officeDocument/2006/relationships/footer" Target="footer558.xml" /><Relationship Id="rId162" Type="http://schemas.openxmlformats.org/officeDocument/2006/relationships/hyperlink" Target="http://www.nytimes.com/2015/11/21/nyregion/7-new-york-city-schools-will-reserve-slots-for-disadvantaged-students.html" TargetMode="External" /><Relationship Id="rId1620" Type="http://schemas.openxmlformats.org/officeDocument/2006/relationships/hyperlink" Target="https://advance.lexis.com/api/document?collection=news&amp;id=urn:contentItem:5CJ7-SB11-DXY4-X265-00000-00&amp;context=1519360" TargetMode="External" /><Relationship Id="rId1621" Type="http://schemas.openxmlformats.org/officeDocument/2006/relationships/hyperlink" Target="http://www.nytimes.com/2014/06/29/arts/music/los-tigres-del-norte-breaks-boundaries.html" TargetMode="External" /><Relationship Id="rId1622" Type="http://schemas.openxmlformats.org/officeDocument/2006/relationships/header" Target="header559.xml" /><Relationship Id="rId1623" Type="http://schemas.openxmlformats.org/officeDocument/2006/relationships/header" Target="header560.xml" /><Relationship Id="rId1624" Type="http://schemas.openxmlformats.org/officeDocument/2006/relationships/footer" Target="footer559.xml" /><Relationship Id="rId1625" Type="http://schemas.openxmlformats.org/officeDocument/2006/relationships/footer" Target="footer560.xml" /><Relationship Id="rId1626" Type="http://schemas.openxmlformats.org/officeDocument/2006/relationships/header" Target="header561.xml" /><Relationship Id="rId1627" Type="http://schemas.openxmlformats.org/officeDocument/2006/relationships/footer" Target="footer561.xml" /><Relationship Id="rId1628" Type="http://schemas.openxmlformats.org/officeDocument/2006/relationships/hyperlink" Target="https://advance.lexis.com/api/document?collection=news&amp;id=urn:contentItem:51YY-VBR1-DXY4-X4GB-00000-00&amp;context=1519360" TargetMode="External" /><Relationship Id="rId1629" Type="http://schemas.openxmlformats.org/officeDocument/2006/relationships/hyperlink" Target="http://www.nytimes.com" TargetMode="External" /><Relationship Id="rId163" Type="http://schemas.openxmlformats.org/officeDocument/2006/relationships/hyperlink" Target="http://www.nytimes.com/2016/06/09/opinion/campaign-stops/separated-at-birth.html" TargetMode="External" /><Relationship Id="rId1630" Type="http://schemas.openxmlformats.org/officeDocument/2006/relationships/header" Target="header562.xml" /><Relationship Id="rId1631" Type="http://schemas.openxmlformats.org/officeDocument/2006/relationships/header" Target="header563.xml" /><Relationship Id="rId1632" Type="http://schemas.openxmlformats.org/officeDocument/2006/relationships/footer" Target="footer562.xml" /><Relationship Id="rId1633" Type="http://schemas.openxmlformats.org/officeDocument/2006/relationships/footer" Target="footer563.xml" /><Relationship Id="rId1634" Type="http://schemas.openxmlformats.org/officeDocument/2006/relationships/header" Target="header564.xml" /><Relationship Id="rId1635" Type="http://schemas.openxmlformats.org/officeDocument/2006/relationships/footer" Target="footer564.xml" /><Relationship Id="rId1636" Type="http://schemas.openxmlformats.org/officeDocument/2006/relationships/hyperlink" Target="https://advance.lexis.com/api/document?collection=news&amp;id=urn:contentItem:42PS-6YV0-0109-T0YF-00000-00&amp;context=1519360" TargetMode="External" /><Relationship Id="rId1637" Type="http://schemas.openxmlformats.org/officeDocument/2006/relationships/hyperlink" Target="http://www.nytimes.com" TargetMode="External" /><Relationship Id="rId1638" Type="http://schemas.openxmlformats.org/officeDocument/2006/relationships/header" Target="header565.xml" /><Relationship Id="rId1639" Type="http://schemas.openxmlformats.org/officeDocument/2006/relationships/header" Target="header566.xml" /><Relationship Id="rId164" Type="http://schemas.openxmlformats.org/officeDocument/2006/relationships/header" Target="header49.xml" /><Relationship Id="rId1640" Type="http://schemas.openxmlformats.org/officeDocument/2006/relationships/footer" Target="footer565.xml" /><Relationship Id="rId1641" Type="http://schemas.openxmlformats.org/officeDocument/2006/relationships/footer" Target="footer566.xml" /><Relationship Id="rId1642" Type="http://schemas.openxmlformats.org/officeDocument/2006/relationships/header" Target="header567.xml" /><Relationship Id="rId1643" Type="http://schemas.openxmlformats.org/officeDocument/2006/relationships/footer" Target="footer567.xml" /><Relationship Id="rId1644" Type="http://schemas.openxmlformats.org/officeDocument/2006/relationships/hyperlink" Target="https://advance.lexis.com/api/document?collection=news&amp;id=urn:contentItem:3SP8-36H0-000P-N25R-00000-00&amp;context=1519360" TargetMode="External" /><Relationship Id="rId1645" Type="http://schemas.openxmlformats.org/officeDocument/2006/relationships/header" Target="header568.xml" /><Relationship Id="rId1646" Type="http://schemas.openxmlformats.org/officeDocument/2006/relationships/header" Target="header569.xml" /><Relationship Id="rId1647" Type="http://schemas.openxmlformats.org/officeDocument/2006/relationships/footer" Target="footer568.xml" /><Relationship Id="rId1648" Type="http://schemas.openxmlformats.org/officeDocument/2006/relationships/footer" Target="footer569.xml" /><Relationship Id="rId1649" Type="http://schemas.openxmlformats.org/officeDocument/2006/relationships/header" Target="header570.xml" /><Relationship Id="rId165" Type="http://schemas.openxmlformats.org/officeDocument/2006/relationships/header" Target="header50.xml" /><Relationship Id="rId1650" Type="http://schemas.openxmlformats.org/officeDocument/2006/relationships/footer" Target="footer570.xml" /><Relationship Id="rId1651" Type="http://schemas.openxmlformats.org/officeDocument/2006/relationships/hyperlink" Target="https://advance.lexis.com/api/document?collection=news&amp;id=urn:contentItem:3S8G-9C50-0007-J1CG-00000-00&amp;context=1519360" TargetMode="External" /><Relationship Id="rId1652" Type="http://schemas.openxmlformats.org/officeDocument/2006/relationships/header" Target="header571.xml" /><Relationship Id="rId1653" Type="http://schemas.openxmlformats.org/officeDocument/2006/relationships/header" Target="header572.xml" /><Relationship Id="rId1654" Type="http://schemas.openxmlformats.org/officeDocument/2006/relationships/footer" Target="footer571.xml" /><Relationship Id="rId1655" Type="http://schemas.openxmlformats.org/officeDocument/2006/relationships/footer" Target="footer572.xml" /><Relationship Id="rId1656" Type="http://schemas.openxmlformats.org/officeDocument/2006/relationships/header" Target="header573.xml" /><Relationship Id="rId1657" Type="http://schemas.openxmlformats.org/officeDocument/2006/relationships/footer" Target="footer573.xml" /><Relationship Id="rId1658" Type="http://schemas.openxmlformats.org/officeDocument/2006/relationships/hyperlink" Target="https://advance.lexis.com/api/document?collection=news&amp;id=urn:contentItem:7VYH-DP51-2PBB-21R2-00000-00&amp;context=1519360" TargetMode="External" /><Relationship Id="rId1659" Type="http://schemas.openxmlformats.org/officeDocument/2006/relationships/hyperlink" Target="http://www.nytimes.com" TargetMode="External" /><Relationship Id="rId166" Type="http://schemas.openxmlformats.org/officeDocument/2006/relationships/footer" Target="footer49.xml" /><Relationship Id="rId1660" Type="http://schemas.openxmlformats.org/officeDocument/2006/relationships/header" Target="header574.xml" /><Relationship Id="rId1661" Type="http://schemas.openxmlformats.org/officeDocument/2006/relationships/header" Target="header575.xml" /><Relationship Id="rId1662" Type="http://schemas.openxmlformats.org/officeDocument/2006/relationships/footer" Target="footer574.xml" /><Relationship Id="rId1663" Type="http://schemas.openxmlformats.org/officeDocument/2006/relationships/footer" Target="footer575.xml" /><Relationship Id="rId1664" Type="http://schemas.openxmlformats.org/officeDocument/2006/relationships/header" Target="header576.xml" /><Relationship Id="rId1665" Type="http://schemas.openxmlformats.org/officeDocument/2006/relationships/footer" Target="footer576.xml" /><Relationship Id="rId1666" Type="http://schemas.openxmlformats.org/officeDocument/2006/relationships/hyperlink" Target="https://advance.lexis.com/api/document?collection=news&amp;id=urn:contentItem:3SC6-XDY0-0024-J001-00000-00&amp;context=1519360" TargetMode="External" /><Relationship Id="rId1667" Type="http://schemas.openxmlformats.org/officeDocument/2006/relationships/hyperlink" Target="https://advance.lexis.com/api/document?collection=news&amp;id=urn:contentItem:3SC6-XDY0-0024-J001-00000-00&amp;context=1519360" TargetMode="External" /><Relationship Id="rId1668" Type="http://schemas.openxmlformats.org/officeDocument/2006/relationships/header" Target="header577.xml" /><Relationship Id="rId1669" Type="http://schemas.openxmlformats.org/officeDocument/2006/relationships/header" Target="header578.xml" /><Relationship Id="rId167" Type="http://schemas.openxmlformats.org/officeDocument/2006/relationships/footer" Target="footer50.xml" /><Relationship Id="rId1670" Type="http://schemas.openxmlformats.org/officeDocument/2006/relationships/footer" Target="footer577.xml" /><Relationship Id="rId1671" Type="http://schemas.openxmlformats.org/officeDocument/2006/relationships/footer" Target="footer578.xml" /><Relationship Id="rId1672" Type="http://schemas.openxmlformats.org/officeDocument/2006/relationships/header" Target="header579.xml" /><Relationship Id="rId1673" Type="http://schemas.openxmlformats.org/officeDocument/2006/relationships/footer" Target="footer579.xml" /><Relationship Id="rId1674" Type="http://schemas.openxmlformats.org/officeDocument/2006/relationships/hyperlink" Target="https://advance.lexis.com/api/document?collection=news&amp;id=urn:contentItem:5N93-CJM1-JBG3-6192-00000-00&amp;context=1519360" TargetMode="External" /><Relationship Id="rId1675" Type="http://schemas.openxmlformats.org/officeDocument/2006/relationships/hyperlink" Target="http://topics.nytimes.com/top/reference/timestopics/organizations/r/roman_catholic_church/index.html?inline=nyt-org" TargetMode="External" /><Relationship Id="rId1676" Type="http://schemas.openxmlformats.org/officeDocument/2006/relationships/hyperlink" Target="http://topics.nytimes.com/top/reference/timestopics/people/f/francis_i/index.html?inline=nyt-per" TargetMode="External" /><Relationship Id="rId1677" Type="http://schemas.openxmlformats.org/officeDocument/2006/relationships/hyperlink" Target="http://topics.nytimes.com/top/reference/timestopics/subjects/s/same_sex_marriage/index.html?inline=nyt-classifier" TargetMode="External" /><Relationship Id="rId1678" Type="http://schemas.openxmlformats.org/officeDocument/2006/relationships/hyperlink" Target="https://www.nytimes.com/2016/11/08/us/pope-francis-archbishop-joseph-tobin-newark-archdiocese.html" TargetMode="External" /><Relationship Id="rId1679" Type="http://schemas.openxmlformats.org/officeDocument/2006/relationships/hyperlink" Target="https://www.nytimes.com/2014/02/20/nyregion/a-church-so-poor-it-has-to-close-schools-yet-so-rich-it-can-build-a-palace.html" TargetMode="External" /><Relationship Id="rId168" Type="http://schemas.openxmlformats.org/officeDocument/2006/relationships/header" Target="header51.xml" /><Relationship Id="rId1680" Type="http://schemas.openxmlformats.org/officeDocument/2006/relationships/hyperlink" Target="https://www.nytimes.com/2016/10/10/world/europe/vatican-pope-francis-cardinals.html" TargetMode="External" /><Relationship Id="rId1681" Type="http://schemas.openxmlformats.org/officeDocument/2006/relationships/hyperlink" Target="http://www.nytimes.com/2009/07/02/us/02nuns.html" TargetMode="External" /><Relationship Id="rId1682" Type="http://schemas.openxmlformats.org/officeDocument/2006/relationships/hyperlink" Target="http://www.holyredeemer.comcastbiz.net/" TargetMode="External" /><Relationship Id="rId1683" Type="http://schemas.openxmlformats.org/officeDocument/2006/relationships/hyperlink" Target="http://topics.nytimes.com/top/reference/timestopics/subjects/w/world_war_ii_/index.html?inline=nyt-classifier" TargetMode="External" /><Relationship Id="rId1684" Type="http://schemas.openxmlformats.org/officeDocument/2006/relationships/hyperlink" Target="http://www.vatican.va/roman_curia/congregations/ccscrlife/index.htm" TargetMode="External" /><Relationship Id="rId1685" Type="http://schemas.openxmlformats.org/officeDocument/2006/relationships/hyperlink" Target="https://www.ncronline.org/news/sisters-stories/sisters-friend-vatican-named-head-indianapolis-archdiocese" TargetMode="External" /><Relationship Id="rId1686" Type="http://schemas.openxmlformats.org/officeDocument/2006/relationships/hyperlink" Target="https://www.ncronline.org/news/sisters-stories/sisters-friend-vatican-named-head-indianapolis-archdiocese" TargetMode="External" /><Relationship Id="rId1687" Type="http://schemas.openxmlformats.org/officeDocument/2006/relationships/hyperlink" Target="https://heartsawake.org/index.php/contact/contact-us/" TargetMode="External" /><Relationship Id="rId1688" Type="http://schemas.openxmlformats.org/officeDocument/2006/relationships/hyperlink" Target="https://www.nytimes.com/2016/11/14/nyregion/newark-archdiocese-new-archbishop-joseph-tobin.html" TargetMode="External" /><Relationship Id="rId1689" Type="http://schemas.openxmlformats.org/officeDocument/2006/relationships/hyperlink" Target="https://twitter.com/joetobin" TargetMode="External" /><Relationship Id="rId169" Type="http://schemas.openxmlformats.org/officeDocument/2006/relationships/footer" Target="footer51.xml" /><Relationship Id="rId1690" Type="http://schemas.openxmlformats.org/officeDocument/2006/relationships/hyperlink" Target="https://www.nytimes.com/2016/11/14/nyregion/newark-archdiocese-new-archbishop-joseph-tobin.html" TargetMode="External" /><Relationship Id="rId1691" Type="http://schemas.openxmlformats.org/officeDocument/2006/relationships/hyperlink" Target="http://www.nj.com/news/index.ssf/2016/12/priest_in_child_porn_case_had_prior_sex_abuse_alle.html" TargetMode="External" /><Relationship Id="rId1692" Type="http://schemas.openxmlformats.org/officeDocument/2006/relationships/hyperlink" Target="http://www.nj.com/news/index.ssf/2015/08/exclusive_priest_who_fled_country_admits_sex_with.html" TargetMode="External" /><Relationship Id="rId1693" Type="http://schemas.openxmlformats.org/officeDocument/2006/relationships/hyperlink" Target="http://www.nj.com/opinion/index.ssf/2016/07/newark_archbishop_announces_plan_to_retire_to_mans.html" TargetMode="External" /><Relationship Id="rId1694" Type="http://schemas.openxmlformats.org/officeDocument/2006/relationships/hyperlink" Target="http://www.snapnetwork.org/" TargetMode="External" /><Relationship Id="rId1695" Type="http://schemas.openxmlformats.org/officeDocument/2006/relationships/hyperlink" Target="http://www.nytimes.com/2016/11/14/nyregion/newark-archdiocese-new-archbishop-joseph-tobin.html" TargetMode="External" /><Relationship Id="rId1696" Type="http://schemas.openxmlformats.org/officeDocument/2006/relationships/hyperlink" Target="http://www.nytimes.com/2016/11/08/us/pope-francis-archbishop-joseph-tobin-newark-archdiocese.html" TargetMode="External" /><Relationship Id="rId1697" Type="http://schemas.openxmlformats.org/officeDocument/2006/relationships/hyperlink" Target="http://www.nytimes.com/2014/02/20/nyregion/a-church-so-poor-it-has-to-close-schools-yet-so-rich-it-can-build-a-palace.html" TargetMode="External" /><Relationship Id="rId1698" Type="http://schemas.openxmlformats.org/officeDocument/2006/relationships/header" Target="header580.xml" /><Relationship Id="rId1699" Type="http://schemas.openxmlformats.org/officeDocument/2006/relationships/header" Target="header581.xml" /><Relationship Id="rId17" Type="http://schemas.openxmlformats.org/officeDocument/2006/relationships/image" Target="media/image3.png" /><Relationship Id="rId170" Type="http://schemas.openxmlformats.org/officeDocument/2006/relationships/hyperlink" Target="https://advance.lexis.com/api/document?collection=news&amp;id=urn:contentItem:3V0N-SD10-007F-G0B2-00000-00&amp;context=1519360" TargetMode="External" /><Relationship Id="rId1700" Type="http://schemas.openxmlformats.org/officeDocument/2006/relationships/footer" Target="footer580.xml" /><Relationship Id="rId1701" Type="http://schemas.openxmlformats.org/officeDocument/2006/relationships/footer" Target="footer581.xml" /><Relationship Id="rId1702" Type="http://schemas.openxmlformats.org/officeDocument/2006/relationships/header" Target="header582.xml" /><Relationship Id="rId1703" Type="http://schemas.openxmlformats.org/officeDocument/2006/relationships/footer" Target="footer582.xml" /><Relationship Id="rId1704" Type="http://schemas.openxmlformats.org/officeDocument/2006/relationships/hyperlink" Target="https://advance.lexis.com/api/document?collection=news&amp;id=urn:contentItem:3SC6-XBG0-0024-J1P5-00000-00&amp;context=1519360" TargetMode="External" /><Relationship Id="rId1705" Type="http://schemas.openxmlformats.org/officeDocument/2006/relationships/hyperlink" Target="https://advance.lexis.com/api/document?collection=news&amp;id=urn:contentItem:3SC6-XBG0-0024-J1P5-00000-00&amp;context=1519360" TargetMode="External" /><Relationship Id="rId1706" Type="http://schemas.openxmlformats.org/officeDocument/2006/relationships/header" Target="header583.xml" /><Relationship Id="rId1707" Type="http://schemas.openxmlformats.org/officeDocument/2006/relationships/header" Target="header584.xml" /><Relationship Id="rId1708" Type="http://schemas.openxmlformats.org/officeDocument/2006/relationships/footer" Target="footer583.xml" /><Relationship Id="rId1709" Type="http://schemas.openxmlformats.org/officeDocument/2006/relationships/footer" Target="footer584.xml" /><Relationship Id="rId171" Type="http://schemas.openxmlformats.org/officeDocument/2006/relationships/hyperlink" Target="https://advance.lexis.com/api/document?collection=news&amp;id=urn:contentItem:3V0N-SD10-007F-G0B2-00000-00&amp;context=1519360" TargetMode="External" /><Relationship Id="rId1710" Type="http://schemas.openxmlformats.org/officeDocument/2006/relationships/header" Target="header585.xml" /><Relationship Id="rId1711" Type="http://schemas.openxmlformats.org/officeDocument/2006/relationships/footer" Target="footer585.xml" /><Relationship Id="rId1712" Type="http://schemas.openxmlformats.org/officeDocument/2006/relationships/hyperlink" Target="https://advance.lexis.com/api/document?collection=news&amp;id=urn:contentItem:3S8G-9M40-0007-J2YF-00000-00&amp;context=1519360" TargetMode="External" /><Relationship Id="rId1713" Type="http://schemas.openxmlformats.org/officeDocument/2006/relationships/header" Target="header586.xml" /><Relationship Id="rId1714" Type="http://schemas.openxmlformats.org/officeDocument/2006/relationships/header" Target="header587.xml" /><Relationship Id="rId1715" Type="http://schemas.openxmlformats.org/officeDocument/2006/relationships/footer" Target="footer586.xml" /><Relationship Id="rId1716" Type="http://schemas.openxmlformats.org/officeDocument/2006/relationships/footer" Target="footer587.xml" /><Relationship Id="rId1717" Type="http://schemas.openxmlformats.org/officeDocument/2006/relationships/header" Target="header588.xml" /><Relationship Id="rId1718" Type="http://schemas.openxmlformats.org/officeDocument/2006/relationships/footer" Target="footer588.xml" /><Relationship Id="rId1719" Type="http://schemas.openxmlformats.org/officeDocument/2006/relationships/hyperlink" Target="https://advance.lexis.com/api/document?collection=news&amp;id=urn:contentItem:4N9D-FNN0-TW8F-G2J1-00000-00&amp;context=1519360" TargetMode="External" /><Relationship Id="rId172" Type="http://schemas.openxmlformats.org/officeDocument/2006/relationships/hyperlink" Target="mailto:culmoney@nytimes.com" TargetMode="External" /><Relationship Id="rId1720" Type="http://schemas.openxmlformats.org/officeDocument/2006/relationships/hyperlink" Target="mailto:hjaraton@nytimes.com" TargetMode="External" /><Relationship Id="rId1721" Type="http://schemas.openxmlformats.org/officeDocument/2006/relationships/hyperlink" Target="http://www.nytimes.com" TargetMode="External" /><Relationship Id="rId1722" Type="http://schemas.openxmlformats.org/officeDocument/2006/relationships/header" Target="header589.xml" /><Relationship Id="rId1723" Type="http://schemas.openxmlformats.org/officeDocument/2006/relationships/header" Target="header590.xml" /><Relationship Id="rId1724" Type="http://schemas.openxmlformats.org/officeDocument/2006/relationships/footer" Target="footer589.xml" /><Relationship Id="rId1725" Type="http://schemas.openxmlformats.org/officeDocument/2006/relationships/footer" Target="footer590.xml" /><Relationship Id="rId1726" Type="http://schemas.openxmlformats.org/officeDocument/2006/relationships/header" Target="header591.xml" /><Relationship Id="rId1727" Type="http://schemas.openxmlformats.org/officeDocument/2006/relationships/footer" Target="footer591.xml" /><Relationship Id="rId1728" Type="http://schemas.openxmlformats.org/officeDocument/2006/relationships/hyperlink" Target="https://advance.lexis.com/api/document?collection=news&amp;id=urn:contentItem:42KS-2500-0109-T4KH-00000-00&amp;context=1519360" TargetMode="External" /><Relationship Id="rId1729" Type="http://schemas.openxmlformats.org/officeDocument/2006/relationships/hyperlink" Target="http://www.nytimes.com" TargetMode="External" /><Relationship Id="rId173" Type="http://schemas.openxmlformats.org/officeDocument/2006/relationships/hyperlink" Target="mailto:culmoney@nytimes.com" TargetMode="External" /><Relationship Id="rId1730" Type="http://schemas.openxmlformats.org/officeDocument/2006/relationships/header" Target="header592.xml" /><Relationship Id="rId1731" Type="http://schemas.openxmlformats.org/officeDocument/2006/relationships/header" Target="header593.xml" /><Relationship Id="rId1732" Type="http://schemas.openxmlformats.org/officeDocument/2006/relationships/footer" Target="footer592.xml" /><Relationship Id="rId1733" Type="http://schemas.openxmlformats.org/officeDocument/2006/relationships/footer" Target="footer593.xml" /><Relationship Id="rId1734" Type="http://schemas.openxmlformats.org/officeDocument/2006/relationships/header" Target="header594.xml" /><Relationship Id="rId1735" Type="http://schemas.openxmlformats.org/officeDocument/2006/relationships/footer" Target="footer594.xml" /><Relationship Id="rId1736" Type="http://schemas.openxmlformats.org/officeDocument/2006/relationships/hyperlink" Target="https://advance.lexis.com/api/document?collection=news&amp;id=urn:contentItem:3S8G-BC10-0007-J1B0-00000-00&amp;context=1519360" TargetMode="External" /><Relationship Id="rId1737" Type="http://schemas.openxmlformats.org/officeDocument/2006/relationships/header" Target="header595.xml" /><Relationship Id="rId1738" Type="http://schemas.openxmlformats.org/officeDocument/2006/relationships/header" Target="header596.xml" /><Relationship Id="rId1739" Type="http://schemas.openxmlformats.org/officeDocument/2006/relationships/footer" Target="footer595.xml" /><Relationship Id="rId174" Type="http://schemas.openxmlformats.org/officeDocument/2006/relationships/header" Target="header52.xml" /><Relationship Id="rId1740" Type="http://schemas.openxmlformats.org/officeDocument/2006/relationships/footer" Target="footer596.xml" /><Relationship Id="rId1741" Type="http://schemas.openxmlformats.org/officeDocument/2006/relationships/header" Target="header597.xml" /><Relationship Id="rId1742" Type="http://schemas.openxmlformats.org/officeDocument/2006/relationships/footer" Target="footer597.xml" /><Relationship Id="rId1743" Type="http://schemas.openxmlformats.org/officeDocument/2006/relationships/hyperlink" Target="https://advance.lexis.com/api/document?collection=news&amp;id=urn:contentItem:3SP8-3SN0-000P-N4XK-00000-00&amp;context=1519360" TargetMode="External" /><Relationship Id="rId1744" Type="http://schemas.openxmlformats.org/officeDocument/2006/relationships/header" Target="header598.xml" /><Relationship Id="rId1745" Type="http://schemas.openxmlformats.org/officeDocument/2006/relationships/header" Target="header599.xml" /><Relationship Id="rId1746" Type="http://schemas.openxmlformats.org/officeDocument/2006/relationships/footer" Target="footer598.xml" /><Relationship Id="rId1747" Type="http://schemas.openxmlformats.org/officeDocument/2006/relationships/footer" Target="footer599.xml" /><Relationship Id="rId1748" Type="http://schemas.openxmlformats.org/officeDocument/2006/relationships/header" Target="header600.xml" /><Relationship Id="rId1749" Type="http://schemas.openxmlformats.org/officeDocument/2006/relationships/footer" Target="footer600.xml" /><Relationship Id="rId175" Type="http://schemas.openxmlformats.org/officeDocument/2006/relationships/header" Target="header53.xml" /><Relationship Id="rId1750" Type="http://schemas.openxmlformats.org/officeDocument/2006/relationships/hyperlink" Target="https://advance.lexis.com/api/document?collection=news&amp;id=urn:contentItem:3SC6-XM30-0024-J1XJ-00000-00&amp;context=1519360" TargetMode="External" /><Relationship Id="rId1751" Type="http://schemas.openxmlformats.org/officeDocument/2006/relationships/hyperlink" Target="https://advance.lexis.com/api/document?collection=news&amp;id=urn:contentItem:3SC6-XM30-0024-J1XJ-00000-00&amp;context=1519360" TargetMode="External" /><Relationship Id="rId1752" Type="http://schemas.openxmlformats.org/officeDocument/2006/relationships/header" Target="header601.xml" /><Relationship Id="rId1753" Type="http://schemas.openxmlformats.org/officeDocument/2006/relationships/header" Target="header602.xml" /><Relationship Id="rId1754" Type="http://schemas.openxmlformats.org/officeDocument/2006/relationships/footer" Target="footer601.xml" /><Relationship Id="rId1755" Type="http://schemas.openxmlformats.org/officeDocument/2006/relationships/footer" Target="footer602.xml" /><Relationship Id="rId1756" Type="http://schemas.openxmlformats.org/officeDocument/2006/relationships/header" Target="header603.xml" /><Relationship Id="rId1757" Type="http://schemas.openxmlformats.org/officeDocument/2006/relationships/footer" Target="footer603.xml" /><Relationship Id="rId1758" Type="http://schemas.openxmlformats.org/officeDocument/2006/relationships/hyperlink" Target="https://advance.lexis.com/api/document?collection=news&amp;id=urn:contentItem:3S89-73R0-0005-G2YN-00000-00&amp;context=1519360" TargetMode="External" /><Relationship Id="rId1759" Type="http://schemas.openxmlformats.org/officeDocument/2006/relationships/header" Target="header604.xml" /><Relationship Id="rId176" Type="http://schemas.openxmlformats.org/officeDocument/2006/relationships/footer" Target="footer52.xml" /><Relationship Id="rId1760" Type="http://schemas.openxmlformats.org/officeDocument/2006/relationships/header" Target="header605.xml" /><Relationship Id="rId1761" Type="http://schemas.openxmlformats.org/officeDocument/2006/relationships/footer" Target="footer604.xml" /><Relationship Id="rId1762" Type="http://schemas.openxmlformats.org/officeDocument/2006/relationships/footer" Target="footer605.xml" /><Relationship Id="rId1763" Type="http://schemas.openxmlformats.org/officeDocument/2006/relationships/header" Target="header606.xml" /><Relationship Id="rId1764" Type="http://schemas.openxmlformats.org/officeDocument/2006/relationships/footer" Target="footer606.xml" /><Relationship Id="rId1765" Type="http://schemas.openxmlformats.org/officeDocument/2006/relationships/hyperlink" Target="https://advance.lexis.com/api/document?collection=news&amp;id=urn:contentItem:7VXP-6NC0-Y8TC-S2T3-00000-00&amp;context=1519360" TargetMode="External" /><Relationship Id="rId1766" Type="http://schemas.openxmlformats.org/officeDocument/2006/relationships/hyperlink" Target="http://www.nytimes.com" TargetMode="External" /><Relationship Id="rId1767" Type="http://schemas.openxmlformats.org/officeDocument/2006/relationships/header" Target="header607.xml" /><Relationship Id="rId1768" Type="http://schemas.openxmlformats.org/officeDocument/2006/relationships/header" Target="header608.xml" /><Relationship Id="rId1769" Type="http://schemas.openxmlformats.org/officeDocument/2006/relationships/footer" Target="footer607.xml" /><Relationship Id="rId177" Type="http://schemas.openxmlformats.org/officeDocument/2006/relationships/footer" Target="footer53.xml" /><Relationship Id="rId1770" Type="http://schemas.openxmlformats.org/officeDocument/2006/relationships/footer" Target="footer608.xml" /><Relationship Id="rId1771" Type="http://schemas.openxmlformats.org/officeDocument/2006/relationships/header" Target="header609.xml" /><Relationship Id="rId1772" Type="http://schemas.openxmlformats.org/officeDocument/2006/relationships/footer" Target="footer609.xml" /><Relationship Id="rId1773" Type="http://schemas.openxmlformats.org/officeDocument/2006/relationships/hyperlink" Target="https://advance.lexis.com/api/document?collection=news&amp;id=urn:contentItem:5RHC-S5D1-DXY4-X3VX-00000-00&amp;context=1519360" TargetMode="External" /><Relationship Id="rId1774" Type="http://schemas.openxmlformats.org/officeDocument/2006/relationships/hyperlink" Target="https://www.nytimes.com/2018/01/23/magazine/selling-airborne-opulence-to-the-upper-upper-upper-class.html" TargetMode="External" /><Relationship Id="rId1775" Type="http://schemas.openxmlformats.org/officeDocument/2006/relationships/header" Target="header610.xml" /><Relationship Id="rId1776" Type="http://schemas.openxmlformats.org/officeDocument/2006/relationships/header" Target="header611.xml" /><Relationship Id="rId1777" Type="http://schemas.openxmlformats.org/officeDocument/2006/relationships/footer" Target="footer610.xml" /><Relationship Id="rId1778" Type="http://schemas.openxmlformats.org/officeDocument/2006/relationships/footer" Target="footer611.xml" /><Relationship Id="rId1779" Type="http://schemas.openxmlformats.org/officeDocument/2006/relationships/header" Target="header612.xml" /><Relationship Id="rId178" Type="http://schemas.openxmlformats.org/officeDocument/2006/relationships/header" Target="header54.xml" /><Relationship Id="rId1780" Type="http://schemas.openxmlformats.org/officeDocument/2006/relationships/footer" Target="footer612.xml" /><Relationship Id="rId1781" Type="http://schemas.openxmlformats.org/officeDocument/2006/relationships/hyperlink" Target="https://advance.lexis.com/api/document?collection=news&amp;id=urn:contentItem:3S8G-9XR0-0007-J2MD-00000-00&amp;context=1519360" TargetMode="External" /><Relationship Id="rId1782" Type="http://schemas.openxmlformats.org/officeDocument/2006/relationships/header" Target="header613.xml" /><Relationship Id="rId1783" Type="http://schemas.openxmlformats.org/officeDocument/2006/relationships/header" Target="header614.xml" /><Relationship Id="rId1784" Type="http://schemas.openxmlformats.org/officeDocument/2006/relationships/footer" Target="footer613.xml" /><Relationship Id="rId1785" Type="http://schemas.openxmlformats.org/officeDocument/2006/relationships/footer" Target="footer614.xml" /><Relationship Id="rId1786" Type="http://schemas.openxmlformats.org/officeDocument/2006/relationships/header" Target="header615.xml" /><Relationship Id="rId1787" Type="http://schemas.openxmlformats.org/officeDocument/2006/relationships/footer" Target="footer615.xml" /><Relationship Id="rId1788" Type="http://schemas.openxmlformats.org/officeDocument/2006/relationships/hyperlink" Target="https://advance.lexis.com/api/document?collection=news&amp;id=urn:contentItem:5P2V-SMV1-DXY4-X3R3-00000-00&amp;context=1519360" TargetMode="External" /><Relationship Id="rId1789" Type="http://schemas.openxmlformats.org/officeDocument/2006/relationships/hyperlink" Target="https://www.blumenthal.senate.gov/newsroom/press/release/blumenthal-grills-sessions-on-ties-to-hate-groups-omitted-from-committee-questionnaire" TargetMode="External" /><Relationship Id="rId179" Type="http://schemas.openxmlformats.org/officeDocument/2006/relationships/footer" Target="footer54.xml" /><Relationship Id="rId1790" Type="http://schemas.openxmlformats.org/officeDocument/2006/relationships/hyperlink" Target="https://www.startupgrind.com/blog/ben-horowitz-on-how-to-create-culture-and-start-successful-revolutions/" TargetMode="External" /><Relationship Id="rId1791" Type="http://schemas.openxmlformats.org/officeDocument/2006/relationships/hyperlink" Target="http://topics.nytimes.com/top/reference/timestopics/subjects/p/presidents_and_presidency_us/inaugurations/index.html?inline=nyt-classifier" TargetMode="External" /><Relationship Id="rId1792" Type="http://schemas.openxmlformats.org/officeDocument/2006/relationships/hyperlink" Target="https://www.recode.net/2017/5/30/15710278/watch-live-marc-andreessen-horowitz-linkedin-reid-hoffman-code-conference" TargetMode="External" /><Relationship Id="rId1793" Type="http://schemas.openxmlformats.org/officeDocument/2006/relationships/hyperlink" Target="http://www.horowitzfreedomcenter.tv/2014/02/13/ben-horowitz/" TargetMode="External" /><Relationship Id="rId1794" Type="http://schemas.openxmlformats.org/officeDocument/2006/relationships/hyperlink" Target="https://www.nytimes.com/2016/07/21/us/black-exodus-from-san-francisco.html?_r=0" TargetMode="External" /><Relationship Id="rId1795" Type="http://schemas.openxmlformats.org/officeDocument/2006/relationships/hyperlink" Target="https://twitter.com/DavidStreitfeld" TargetMode="External" /><Relationship Id="rId1796" Type="http://schemas.openxmlformats.org/officeDocument/2006/relationships/hyperlink" Target="https://www.nytimes.com/2017/03/08/world/europe/geert-wilders-netherlands-campaign-donations.html" TargetMode="External" /><Relationship Id="rId1797" Type="http://schemas.openxmlformats.org/officeDocument/2006/relationships/hyperlink" Target="https://www.nytimes.com/2009/07/06/technology/start-ups/06andreessen.html" TargetMode="External" /><Relationship Id="rId1798" Type="http://schemas.openxmlformats.org/officeDocument/2006/relationships/header" Target="header616.xml" /><Relationship Id="rId1799" Type="http://schemas.openxmlformats.org/officeDocument/2006/relationships/header" Target="header617.xml" /><Relationship Id="rId18" Type="http://schemas.openxmlformats.org/officeDocument/2006/relationships/hyperlink" Target="https://advance.lexis.com/api/document?collection=news&amp;id=urn:contentItem:4CMF-8S30-TW8F-G30B-00000-00&amp;context=1519360" TargetMode="External" /><Relationship Id="rId180" Type="http://schemas.openxmlformats.org/officeDocument/2006/relationships/hyperlink" Target="https://advance.lexis.com/api/document?collection=news&amp;id=urn:contentItem:452F-WRW0-01CN-H4H4-00000-00&amp;context=1519360" TargetMode="External" /><Relationship Id="rId1800" Type="http://schemas.openxmlformats.org/officeDocument/2006/relationships/footer" Target="footer616.xml" /><Relationship Id="rId1801" Type="http://schemas.openxmlformats.org/officeDocument/2006/relationships/footer" Target="footer617.xml" /><Relationship Id="rId1802" Type="http://schemas.openxmlformats.org/officeDocument/2006/relationships/header" Target="header618.xml" /><Relationship Id="rId1803" Type="http://schemas.openxmlformats.org/officeDocument/2006/relationships/footer" Target="footer618.xml" /><Relationship Id="rId1804" Type="http://schemas.openxmlformats.org/officeDocument/2006/relationships/hyperlink" Target="https://advance.lexis.com/api/document?collection=news&amp;id=urn:contentItem:520C-SS81-DXY4-X2F7-00000-00&amp;context=1519360" TargetMode="External" /><Relationship Id="rId1805" Type="http://schemas.openxmlformats.org/officeDocument/2006/relationships/hyperlink" Target="http://www.nytimes.com" TargetMode="External" /><Relationship Id="rId1806" Type="http://schemas.openxmlformats.org/officeDocument/2006/relationships/header" Target="header619.xml" /><Relationship Id="rId1807" Type="http://schemas.openxmlformats.org/officeDocument/2006/relationships/header" Target="header620.xml" /><Relationship Id="rId1808" Type="http://schemas.openxmlformats.org/officeDocument/2006/relationships/footer" Target="footer619.xml" /><Relationship Id="rId1809" Type="http://schemas.openxmlformats.org/officeDocument/2006/relationships/footer" Target="footer620.xml" /><Relationship Id="rId181" Type="http://schemas.openxmlformats.org/officeDocument/2006/relationships/hyperlink" Target="http://www.nytimes.com" TargetMode="External" /><Relationship Id="rId1810" Type="http://schemas.openxmlformats.org/officeDocument/2006/relationships/header" Target="header621.xml" /><Relationship Id="rId1811" Type="http://schemas.openxmlformats.org/officeDocument/2006/relationships/footer" Target="footer621.xml" /><Relationship Id="rId1812" Type="http://schemas.openxmlformats.org/officeDocument/2006/relationships/hyperlink" Target="https://advance.lexis.com/api/document?collection=news&amp;id=urn:contentItem:7VXP-6NC0-Y8TC-S2W8-00000-00&amp;context=1519360" TargetMode="External" /><Relationship Id="rId1813" Type="http://schemas.openxmlformats.org/officeDocument/2006/relationships/hyperlink" Target="http://www.nytimes.com" TargetMode="External" /><Relationship Id="rId1814" Type="http://schemas.openxmlformats.org/officeDocument/2006/relationships/header" Target="header622.xml" /><Relationship Id="rId1815" Type="http://schemas.openxmlformats.org/officeDocument/2006/relationships/header" Target="header623.xml" /><Relationship Id="rId1816" Type="http://schemas.openxmlformats.org/officeDocument/2006/relationships/footer" Target="footer622.xml" /><Relationship Id="rId1817" Type="http://schemas.openxmlformats.org/officeDocument/2006/relationships/footer" Target="footer623.xml" /><Relationship Id="rId1818" Type="http://schemas.openxmlformats.org/officeDocument/2006/relationships/header" Target="header624.xml" /><Relationship Id="rId1819" Type="http://schemas.openxmlformats.org/officeDocument/2006/relationships/footer" Target="footer624.xml" /><Relationship Id="rId182" Type="http://schemas.openxmlformats.org/officeDocument/2006/relationships/header" Target="header55.xml" /><Relationship Id="rId1820" Type="http://schemas.openxmlformats.org/officeDocument/2006/relationships/hyperlink" Target="https://advance.lexis.com/api/document?collection=news&amp;id=urn:contentItem:3SP8-3S90-000P-N49P-00000-00&amp;context=1519360" TargetMode="External" /><Relationship Id="rId1821" Type="http://schemas.openxmlformats.org/officeDocument/2006/relationships/header" Target="header625.xml" /><Relationship Id="rId1822" Type="http://schemas.openxmlformats.org/officeDocument/2006/relationships/header" Target="header626.xml" /><Relationship Id="rId1823" Type="http://schemas.openxmlformats.org/officeDocument/2006/relationships/footer" Target="footer625.xml" /><Relationship Id="rId1824" Type="http://schemas.openxmlformats.org/officeDocument/2006/relationships/footer" Target="footer626.xml" /><Relationship Id="rId1825" Type="http://schemas.openxmlformats.org/officeDocument/2006/relationships/header" Target="header627.xml" /><Relationship Id="rId1826" Type="http://schemas.openxmlformats.org/officeDocument/2006/relationships/footer" Target="footer627.xml" /><Relationship Id="rId1827" Type="http://schemas.openxmlformats.org/officeDocument/2006/relationships/hyperlink" Target="https://advance.lexis.com/api/document?collection=news&amp;id=urn:contentItem:3SP8-3JN0-000P-N0H1-00000-00&amp;context=1519360" TargetMode="External" /><Relationship Id="rId1828" Type="http://schemas.openxmlformats.org/officeDocument/2006/relationships/hyperlink" Target="https://advance.lexis.com/api/document?collection=news&amp;id=urn:contentItem:3SP8-3JN0-000P-N0H1-00000-00&amp;context=1519360" TargetMode="External" /><Relationship Id="rId1829" Type="http://schemas.openxmlformats.org/officeDocument/2006/relationships/header" Target="header628.xml" /><Relationship Id="rId183" Type="http://schemas.openxmlformats.org/officeDocument/2006/relationships/header" Target="header56.xml" /><Relationship Id="rId1830" Type="http://schemas.openxmlformats.org/officeDocument/2006/relationships/header" Target="header629.xml" /><Relationship Id="rId1831" Type="http://schemas.openxmlformats.org/officeDocument/2006/relationships/footer" Target="footer628.xml" /><Relationship Id="rId1832" Type="http://schemas.openxmlformats.org/officeDocument/2006/relationships/footer" Target="footer629.xml" /><Relationship Id="rId1833" Type="http://schemas.openxmlformats.org/officeDocument/2006/relationships/header" Target="header630.xml" /><Relationship Id="rId1834" Type="http://schemas.openxmlformats.org/officeDocument/2006/relationships/footer" Target="footer630.xml" /><Relationship Id="rId1835" Type="http://schemas.openxmlformats.org/officeDocument/2006/relationships/hyperlink" Target="https://advance.lexis.com/api/document?collection=news&amp;id=urn:contentItem:3SP8-40N0-000P-N27V-00000-00&amp;context=1519360" TargetMode="External" /><Relationship Id="rId1836" Type="http://schemas.openxmlformats.org/officeDocument/2006/relationships/hyperlink" Target="https://advance.lexis.com/api/document?collection=news&amp;id=urn:contentItem:3SP8-40N0-000P-N27V-00000-00&amp;context=1519360" TargetMode="External" /><Relationship Id="rId1837" Type="http://schemas.openxmlformats.org/officeDocument/2006/relationships/header" Target="header631.xml" /><Relationship Id="rId1838" Type="http://schemas.openxmlformats.org/officeDocument/2006/relationships/header" Target="header632.xml" /><Relationship Id="rId1839" Type="http://schemas.openxmlformats.org/officeDocument/2006/relationships/footer" Target="footer631.xml" /><Relationship Id="rId184" Type="http://schemas.openxmlformats.org/officeDocument/2006/relationships/footer" Target="footer55.xml" /><Relationship Id="rId1840" Type="http://schemas.openxmlformats.org/officeDocument/2006/relationships/footer" Target="footer632.xml" /><Relationship Id="rId1841" Type="http://schemas.openxmlformats.org/officeDocument/2006/relationships/header" Target="header633.xml" /><Relationship Id="rId1842" Type="http://schemas.openxmlformats.org/officeDocument/2006/relationships/footer" Target="footer633.xml" /><Relationship Id="rId1843" Type="http://schemas.openxmlformats.org/officeDocument/2006/relationships/hyperlink" Target="https://advance.lexis.com/api/document?collection=news&amp;id=urn:contentItem:4N79-05D0-TW8F-G20T-00000-00&amp;context=1519360" TargetMode="External" /><Relationship Id="rId1844" Type="http://schemas.openxmlformats.org/officeDocument/2006/relationships/hyperlink" Target="http://www.nytimes.com" TargetMode="External" /><Relationship Id="rId1845" Type="http://schemas.openxmlformats.org/officeDocument/2006/relationships/header" Target="header634.xml" /><Relationship Id="rId1846" Type="http://schemas.openxmlformats.org/officeDocument/2006/relationships/header" Target="header635.xml" /><Relationship Id="rId1847" Type="http://schemas.openxmlformats.org/officeDocument/2006/relationships/footer" Target="footer634.xml" /><Relationship Id="rId1848" Type="http://schemas.openxmlformats.org/officeDocument/2006/relationships/footer" Target="footer635.xml" /><Relationship Id="rId1849" Type="http://schemas.openxmlformats.org/officeDocument/2006/relationships/header" Target="header636.xml" /><Relationship Id="rId185" Type="http://schemas.openxmlformats.org/officeDocument/2006/relationships/footer" Target="footer56.xml" /><Relationship Id="rId1850" Type="http://schemas.openxmlformats.org/officeDocument/2006/relationships/footer" Target="footer636.xml" /><Relationship Id="rId1851" Type="http://schemas.openxmlformats.org/officeDocument/2006/relationships/hyperlink" Target="https://advance.lexis.com/api/document?collection=news&amp;id=urn:contentItem:3S8G-9XN0-0007-J2GD-00000-00&amp;context=1519360" TargetMode="External" /><Relationship Id="rId1852" Type="http://schemas.openxmlformats.org/officeDocument/2006/relationships/header" Target="header637.xml" /><Relationship Id="rId1853" Type="http://schemas.openxmlformats.org/officeDocument/2006/relationships/header" Target="header638.xml" /><Relationship Id="rId1854" Type="http://schemas.openxmlformats.org/officeDocument/2006/relationships/footer" Target="footer637.xml" /><Relationship Id="rId1855" Type="http://schemas.openxmlformats.org/officeDocument/2006/relationships/footer" Target="footer638.xml" /><Relationship Id="rId1856" Type="http://schemas.openxmlformats.org/officeDocument/2006/relationships/header" Target="header639.xml" /><Relationship Id="rId1857" Type="http://schemas.openxmlformats.org/officeDocument/2006/relationships/footer" Target="footer639.xml" /><Relationship Id="rId1858" Type="http://schemas.openxmlformats.org/officeDocument/2006/relationships/hyperlink" Target="https://advance.lexis.com/api/document?collection=news&amp;id=urn:contentItem:49K3-9110-01KN-24XV-00000-00&amp;context=1519360" TargetMode="External" /><Relationship Id="rId1859" Type="http://schemas.openxmlformats.org/officeDocument/2006/relationships/hyperlink" Target="http://www.nytimes.com" TargetMode="External" /><Relationship Id="rId186" Type="http://schemas.openxmlformats.org/officeDocument/2006/relationships/header" Target="header57.xml" /><Relationship Id="rId1860" Type="http://schemas.openxmlformats.org/officeDocument/2006/relationships/header" Target="header640.xml" /><Relationship Id="rId1861" Type="http://schemas.openxmlformats.org/officeDocument/2006/relationships/header" Target="header641.xml" /><Relationship Id="rId1862" Type="http://schemas.openxmlformats.org/officeDocument/2006/relationships/footer" Target="footer640.xml" /><Relationship Id="rId1863" Type="http://schemas.openxmlformats.org/officeDocument/2006/relationships/footer" Target="footer641.xml" /><Relationship Id="rId1864" Type="http://schemas.openxmlformats.org/officeDocument/2006/relationships/header" Target="header642.xml" /><Relationship Id="rId1865" Type="http://schemas.openxmlformats.org/officeDocument/2006/relationships/footer" Target="footer642.xml" /><Relationship Id="rId1866" Type="http://schemas.openxmlformats.org/officeDocument/2006/relationships/hyperlink" Target="https://advance.lexis.com/api/document?collection=news&amp;id=urn:contentItem:7VVR-RFB1-2PBB-21YB-00000-00&amp;context=1519360" TargetMode="External" /><Relationship Id="rId1867" Type="http://schemas.openxmlformats.org/officeDocument/2006/relationships/hyperlink" Target="http://www.nytimes.com" TargetMode="External" /><Relationship Id="rId1868" Type="http://schemas.openxmlformats.org/officeDocument/2006/relationships/header" Target="header643.xml" /><Relationship Id="rId1869" Type="http://schemas.openxmlformats.org/officeDocument/2006/relationships/header" Target="header644.xml" /><Relationship Id="rId187" Type="http://schemas.openxmlformats.org/officeDocument/2006/relationships/footer" Target="footer57.xml" /><Relationship Id="rId1870" Type="http://schemas.openxmlformats.org/officeDocument/2006/relationships/footer" Target="footer643.xml" /><Relationship Id="rId1871" Type="http://schemas.openxmlformats.org/officeDocument/2006/relationships/footer" Target="footer644.xml" /><Relationship Id="rId1872" Type="http://schemas.openxmlformats.org/officeDocument/2006/relationships/header" Target="header645.xml" /><Relationship Id="rId1873" Type="http://schemas.openxmlformats.org/officeDocument/2006/relationships/footer" Target="footer645.xml" /><Relationship Id="rId1874" Type="http://schemas.openxmlformats.org/officeDocument/2006/relationships/hyperlink" Target="https://advance.lexis.com/api/document?collection=news&amp;id=urn:contentItem:3SP8-38M0-000P-N47B-00000-00&amp;context=1519360" TargetMode="External" /><Relationship Id="rId1875" Type="http://schemas.openxmlformats.org/officeDocument/2006/relationships/header" Target="header646.xml" /><Relationship Id="rId1876" Type="http://schemas.openxmlformats.org/officeDocument/2006/relationships/header" Target="header647.xml" /><Relationship Id="rId1877" Type="http://schemas.openxmlformats.org/officeDocument/2006/relationships/footer" Target="footer646.xml" /><Relationship Id="rId1878" Type="http://schemas.openxmlformats.org/officeDocument/2006/relationships/footer" Target="footer647.xml" /><Relationship Id="rId1879" Type="http://schemas.openxmlformats.org/officeDocument/2006/relationships/header" Target="header648.xml" /><Relationship Id="rId188" Type="http://schemas.openxmlformats.org/officeDocument/2006/relationships/hyperlink" Target="https://advance.lexis.com/api/document?collection=news&amp;id=urn:contentItem:5RGJ-MDC1-JBG3-633V-00000-00&amp;context=1519360" TargetMode="External" /><Relationship Id="rId1880" Type="http://schemas.openxmlformats.org/officeDocument/2006/relationships/footer" Target="footer648.xml" /><Relationship Id="rId1881" Type="http://schemas.openxmlformats.org/officeDocument/2006/relationships/hyperlink" Target="https://advance.lexis.com/api/document?collection=news&amp;id=urn:contentItem:3S8G-BCR0-0007-J2V1-00000-00&amp;context=1519360" TargetMode="External" /><Relationship Id="rId1882" Type="http://schemas.openxmlformats.org/officeDocument/2006/relationships/hyperlink" Target="https://advance.lexis.com/api/document?collection=news&amp;id=urn:contentItem:3S8G-BCR0-0007-J2V1-00000-00&amp;context=1519360" TargetMode="External" /><Relationship Id="rId1883" Type="http://schemas.openxmlformats.org/officeDocument/2006/relationships/header" Target="header649.xml" /><Relationship Id="rId1884" Type="http://schemas.openxmlformats.org/officeDocument/2006/relationships/header" Target="header650.xml" /><Relationship Id="rId1885" Type="http://schemas.openxmlformats.org/officeDocument/2006/relationships/footer" Target="footer649.xml" /><Relationship Id="rId1886" Type="http://schemas.openxmlformats.org/officeDocument/2006/relationships/footer" Target="footer650.xml" /><Relationship Id="rId1887" Type="http://schemas.openxmlformats.org/officeDocument/2006/relationships/header" Target="header651.xml" /><Relationship Id="rId1888" Type="http://schemas.openxmlformats.org/officeDocument/2006/relationships/footer" Target="footer651.xml" /><Relationship Id="rId1889" Type="http://schemas.openxmlformats.org/officeDocument/2006/relationships/hyperlink" Target="https://advance.lexis.com/api/document?collection=news&amp;id=urn:contentItem:3SC4-6YS0-000P-234M-00000-00&amp;context=1519360" TargetMode="External" /><Relationship Id="rId189" Type="http://schemas.openxmlformats.org/officeDocument/2006/relationships/hyperlink" Target="https://www.washingtonpost.com/politics/poll-finds-public-optimistic-about-the-economy-critical-of-trump-split-on-issues/2018/01/20/30cb803c-fd51-11e7-a46b-a3614530bd87_story.html?hpid=hp_hp-more-top-stories_poll-1205am%3Ahomepage%2Fstory&amp;utm_term=.e9b4be6dbb1c" TargetMode="External" /><Relationship Id="rId1890" Type="http://schemas.openxmlformats.org/officeDocument/2006/relationships/hyperlink" Target="https://advance.lexis.com/api/document?collection=news&amp;id=urn:contentItem:3SC4-6YS0-000P-234M-00000-00&amp;context=1519360" TargetMode="External" /><Relationship Id="rId1891" Type="http://schemas.openxmlformats.org/officeDocument/2006/relationships/header" Target="header652.xml" /><Relationship Id="rId1892" Type="http://schemas.openxmlformats.org/officeDocument/2006/relationships/header" Target="header653.xml" /><Relationship Id="rId1893" Type="http://schemas.openxmlformats.org/officeDocument/2006/relationships/footer" Target="footer652.xml" /><Relationship Id="rId1894" Type="http://schemas.openxmlformats.org/officeDocument/2006/relationships/footer" Target="footer653.xml" /><Relationship Id="rId1895" Type="http://schemas.openxmlformats.org/officeDocument/2006/relationships/header" Target="header654.xml" /><Relationship Id="rId1896" Type="http://schemas.openxmlformats.org/officeDocument/2006/relationships/footer" Target="footer654.xml" /><Relationship Id="rId1897" Type="http://schemas.openxmlformats.org/officeDocument/2006/relationships/hyperlink" Target="https://advance.lexis.com/api/document?collection=news&amp;id=urn:contentItem:3SP8-44N0-000P-N4X8-00000-00&amp;context=1519360" TargetMode="External" /><Relationship Id="rId1898" Type="http://schemas.openxmlformats.org/officeDocument/2006/relationships/hyperlink" Target="https://advance.lexis.com/api/document?collection=news&amp;id=urn:contentItem:3SP8-44N0-000P-N4X8-00000-00&amp;context=1519360" TargetMode="External" /><Relationship Id="rId1899" Type="http://schemas.openxmlformats.org/officeDocument/2006/relationships/header" Target="header655.xml" /><Relationship Id="rId19" Type="http://schemas.openxmlformats.org/officeDocument/2006/relationships/hyperlink" Target="http://www.nytimes.com" TargetMode="External" /><Relationship Id="rId190" Type="http://schemas.openxmlformats.org/officeDocument/2006/relationships/hyperlink" Target="https://projects.fivethirtyeight.com/congress-generic-ballot-polls/" TargetMode="External" /><Relationship Id="rId1900" Type="http://schemas.openxmlformats.org/officeDocument/2006/relationships/header" Target="header656.xml" /><Relationship Id="rId1901" Type="http://schemas.openxmlformats.org/officeDocument/2006/relationships/footer" Target="footer655.xml" /><Relationship Id="rId1902" Type="http://schemas.openxmlformats.org/officeDocument/2006/relationships/footer" Target="footer656.xml" /><Relationship Id="rId1903" Type="http://schemas.openxmlformats.org/officeDocument/2006/relationships/header" Target="header657.xml" /><Relationship Id="rId1904" Type="http://schemas.openxmlformats.org/officeDocument/2006/relationships/footer" Target="footer657.xml" /><Relationship Id="rId1905" Type="http://schemas.openxmlformats.org/officeDocument/2006/relationships/hyperlink" Target="https://advance.lexis.com/api/document?collection=news&amp;id=urn:contentItem:3S89-73D0-0005-G2JW-00000-00&amp;context=1519360" TargetMode="External" /><Relationship Id="rId1906" Type="http://schemas.openxmlformats.org/officeDocument/2006/relationships/hyperlink" Target="https://advance.lexis.com/api/document?collection=news&amp;id=urn:contentItem:3S89-73D0-0005-G2JW-00000-00&amp;context=1519360" TargetMode="External" /><Relationship Id="rId1907" Type="http://schemas.openxmlformats.org/officeDocument/2006/relationships/header" Target="header658.xml" /><Relationship Id="rId1908" Type="http://schemas.openxmlformats.org/officeDocument/2006/relationships/header" Target="header659.xml" /><Relationship Id="rId1909" Type="http://schemas.openxmlformats.org/officeDocument/2006/relationships/footer" Target="footer658.xml" /><Relationship Id="rId191" Type="http://schemas.openxmlformats.org/officeDocument/2006/relationships/hyperlink" Target="https://www.facebook.com/nytopinion" TargetMode="External" /><Relationship Id="rId1910" Type="http://schemas.openxmlformats.org/officeDocument/2006/relationships/footer" Target="footer659.xml" /><Relationship Id="rId1911" Type="http://schemas.openxmlformats.org/officeDocument/2006/relationships/header" Target="header660.xml" /><Relationship Id="rId1912" Type="http://schemas.openxmlformats.org/officeDocument/2006/relationships/footer" Target="footer660.xml" /><Relationship Id="rId1913" Type="http://schemas.openxmlformats.org/officeDocument/2006/relationships/hyperlink" Target="https://advance.lexis.com/api/document?collection=news&amp;id=urn:contentItem:3XBB-74V0-00RP-K112-00000-00&amp;context=1519360" TargetMode="External" /><Relationship Id="rId1914" Type="http://schemas.openxmlformats.org/officeDocument/2006/relationships/hyperlink" Target="https://advance.lexis.com/api/document?collection=news&amp;id=urn:contentItem:3XBB-74V0-00RP-K112-00000-00&amp;context=1519360" TargetMode="External" /><Relationship Id="rId1915" Type="http://schemas.openxmlformats.org/officeDocument/2006/relationships/hyperlink" Target="http://www.nytimes.com" TargetMode="External" /><Relationship Id="rId1916" Type="http://schemas.openxmlformats.org/officeDocument/2006/relationships/header" Target="header661.xml" /><Relationship Id="rId1917" Type="http://schemas.openxmlformats.org/officeDocument/2006/relationships/header" Target="header662.xml" /><Relationship Id="rId1918" Type="http://schemas.openxmlformats.org/officeDocument/2006/relationships/footer" Target="footer661.xml" /><Relationship Id="rId1919" Type="http://schemas.openxmlformats.org/officeDocument/2006/relationships/footer" Target="footer662.xml" /><Relationship Id="rId192" Type="http://schemas.openxmlformats.org/officeDocument/2006/relationships/hyperlink" Target="http://twitter.com/NYTOpinion" TargetMode="External" /><Relationship Id="rId1920" Type="http://schemas.openxmlformats.org/officeDocument/2006/relationships/header" Target="header663.xml" /><Relationship Id="rId1921" Type="http://schemas.openxmlformats.org/officeDocument/2006/relationships/footer" Target="footer663.xml" /><Relationship Id="rId1922" Type="http://schemas.openxmlformats.org/officeDocument/2006/relationships/hyperlink" Target="https://advance.lexis.com/api/document?collection=news&amp;id=urn:contentItem:4N67-16N0-TW8F-G22N-00000-00&amp;context=1519360" TargetMode="External" /><Relationship Id="rId1923" Type="http://schemas.openxmlformats.org/officeDocument/2006/relationships/hyperlink" Target="http://www.nytimes.com" TargetMode="External" /><Relationship Id="rId1924" Type="http://schemas.openxmlformats.org/officeDocument/2006/relationships/header" Target="header664.xml" /><Relationship Id="rId1925" Type="http://schemas.openxmlformats.org/officeDocument/2006/relationships/header" Target="header665.xml" /><Relationship Id="rId1926" Type="http://schemas.openxmlformats.org/officeDocument/2006/relationships/footer" Target="footer664.xml" /><Relationship Id="rId1927" Type="http://schemas.openxmlformats.org/officeDocument/2006/relationships/footer" Target="footer665.xml" /><Relationship Id="rId1928" Type="http://schemas.openxmlformats.org/officeDocument/2006/relationships/header" Target="header666.xml" /><Relationship Id="rId1929" Type="http://schemas.openxmlformats.org/officeDocument/2006/relationships/footer" Target="footer666.xml" /><Relationship Id="rId193" Type="http://schemas.openxmlformats.org/officeDocument/2006/relationships/hyperlink" Target="http://www.nytimes.com/newsletters/opiniontoday/" TargetMode="External" /><Relationship Id="rId1930" Type="http://schemas.openxmlformats.org/officeDocument/2006/relationships/hyperlink" Target="https://advance.lexis.com/api/document?collection=news&amp;id=urn:contentItem:7VW6-CR20-Y8TC-S14B-00000-00&amp;context=1519360" TargetMode="External" /><Relationship Id="rId1931" Type="http://schemas.openxmlformats.org/officeDocument/2006/relationships/hyperlink" Target="http://www.nytimes.com" TargetMode="External" /><Relationship Id="rId1932" Type="http://schemas.openxmlformats.org/officeDocument/2006/relationships/header" Target="header667.xml" /><Relationship Id="rId1933" Type="http://schemas.openxmlformats.org/officeDocument/2006/relationships/header" Target="header668.xml" /><Relationship Id="rId1934" Type="http://schemas.openxmlformats.org/officeDocument/2006/relationships/footer" Target="footer667.xml" /><Relationship Id="rId1935" Type="http://schemas.openxmlformats.org/officeDocument/2006/relationships/footer" Target="footer668.xml" /><Relationship Id="rId1936" Type="http://schemas.openxmlformats.org/officeDocument/2006/relationships/header" Target="header669.xml" /><Relationship Id="rId1937" Type="http://schemas.openxmlformats.org/officeDocument/2006/relationships/footer" Target="footer669.xml" /><Relationship Id="rId1938" Type="http://schemas.openxmlformats.org/officeDocument/2006/relationships/hyperlink" Target="https://advance.lexis.com/api/document?collection=news&amp;id=urn:contentItem:4N5K-5TY0-TW8F-G296-00000-00&amp;context=1519360" TargetMode="External" /><Relationship Id="rId1939" Type="http://schemas.openxmlformats.org/officeDocument/2006/relationships/hyperlink" Target="http://www.nytimes.com" TargetMode="External" /><Relationship Id="rId194" Type="http://schemas.openxmlformats.org/officeDocument/2006/relationships/header" Target="header58.xml" /><Relationship Id="rId1940" Type="http://schemas.openxmlformats.org/officeDocument/2006/relationships/header" Target="header670.xml" /><Relationship Id="rId1941" Type="http://schemas.openxmlformats.org/officeDocument/2006/relationships/header" Target="header671.xml" /><Relationship Id="rId1942" Type="http://schemas.openxmlformats.org/officeDocument/2006/relationships/footer" Target="footer670.xml" /><Relationship Id="rId1943" Type="http://schemas.openxmlformats.org/officeDocument/2006/relationships/footer" Target="footer671.xml" /><Relationship Id="rId1944" Type="http://schemas.openxmlformats.org/officeDocument/2006/relationships/header" Target="header672.xml" /><Relationship Id="rId1945" Type="http://schemas.openxmlformats.org/officeDocument/2006/relationships/footer" Target="footer672.xml" /><Relationship Id="rId1946" Type="http://schemas.openxmlformats.org/officeDocument/2006/relationships/hyperlink" Target="https://advance.lexis.com/api/document?collection=news&amp;id=urn:contentItem:3SP8-3XX0-000P-N0S1-00000-00&amp;context=1519360" TargetMode="External" /><Relationship Id="rId1947" Type="http://schemas.openxmlformats.org/officeDocument/2006/relationships/hyperlink" Target="https://advance.lexis.com/api/document?collection=news&amp;id=urn:contentItem:3SP8-3XX0-000P-N0S1-00000-00&amp;context=1519360" TargetMode="External" /><Relationship Id="rId1948" Type="http://schemas.openxmlformats.org/officeDocument/2006/relationships/header" Target="header673.xml" /><Relationship Id="rId1949" Type="http://schemas.openxmlformats.org/officeDocument/2006/relationships/header" Target="header674.xml" /><Relationship Id="rId195" Type="http://schemas.openxmlformats.org/officeDocument/2006/relationships/header" Target="header59.xml" /><Relationship Id="rId1950" Type="http://schemas.openxmlformats.org/officeDocument/2006/relationships/footer" Target="footer673.xml" /><Relationship Id="rId1951" Type="http://schemas.openxmlformats.org/officeDocument/2006/relationships/footer" Target="footer674.xml" /><Relationship Id="rId1952" Type="http://schemas.openxmlformats.org/officeDocument/2006/relationships/header" Target="header675.xml" /><Relationship Id="rId1953" Type="http://schemas.openxmlformats.org/officeDocument/2006/relationships/footer" Target="footer675.xml" /><Relationship Id="rId1954" Type="http://schemas.openxmlformats.org/officeDocument/2006/relationships/hyperlink" Target="https://advance.lexis.com/api/document?collection=news&amp;id=urn:contentItem:3SC4-7750-000P-22RR-00000-00&amp;context=1519360" TargetMode="External" /><Relationship Id="rId1955" Type="http://schemas.openxmlformats.org/officeDocument/2006/relationships/header" Target="header676.xml" /><Relationship Id="rId1956" Type="http://schemas.openxmlformats.org/officeDocument/2006/relationships/header" Target="header677.xml" /><Relationship Id="rId1957" Type="http://schemas.openxmlformats.org/officeDocument/2006/relationships/footer" Target="footer676.xml" /><Relationship Id="rId1958" Type="http://schemas.openxmlformats.org/officeDocument/2006/relationships/footer" Target="footer677.xml" /><Relationship Id="rId1959" Type="http://schemas.openxmlformats.org/officeDocument/2006/relationships/header" Target="header678.xml" /><Relationship Id="rId196" Type="http://schemas.openxmlformats.org/officeDocument/2006/relationships/footer" Target="footer58.xml" /><Relationship Id="rId1960" Type="http://schemas.openxmlformats.org/officeDocument/2006/relationships/footer" Target="footer678.xml" /><Relationship Id="rId1961" Type="http://schemas.openxmlformats.org/officeDocument/2006/relationships/hyperlink" Target="https://advance.lexis.com/api/document?collection=news&amp;id=urn:contentItem:51WM-61Y1-JBG3-61VS-00000-00&amp;context=1519360" TargetMode="External" /><Relationship Id="rId1962" Type="http://schemas.openxmlformats.org/officeDocument/2006/relationships/hyperlink" Target="http://www.nytimes.com" TargetMode="External" /><Relationship Id="rId1963" Type="http://schemas.openxmlformats.org/officeDocument/2006/relationships/header" Target="header679.xml" /><Relationship Id="rId1964" Type="http://schemas.openxmlformats.org/officeDocument/2006/relationships/header" Target="header680.xml" /><Relationship Id="rId1965" Type="http://schemas.openxmlformats.org/officeDocument/2006/relationships/footer" Target="footer679.xml" /><Relationship Id="rId1966" Type="http://schemas.openxmlformats.org/officeDocument/2006/relationships/footer" Target="footer680.xml" /><Relationship Id="rId1967" Type="http://schemas.openxmlformats.org/officeDocument/2006/relationships/header" Target="header681.xml" /><Relationship Id="rId1968" Type="http://schemas.openxmlformats.org/officeDocument/2006/relationships/footer" Target="footer681.xml" /><Relationship Id="rId1969" Type="http://schemas.openxmlformats.org/officeDocument/2006/relationships/hyperlink" Target="https://advance.lexis.com/api/document?collection=news&amp;id=urn:contentItem:49DK-W7G0-01KN-22CT-00000-00&amp;context=1519360" TargetMode="External" /><Relationship Id="rId197" Type="http://schemas.openxmlformats.org/officeDocument/2006/relationships/footer" Target="footer59.xml" /><Relationship Id="rId1970" Type="http://schemas.openxmlformats.org/officeDocument/2006/relationships/hyperlink" Target="http://www.nytimes.com" TargetMode="External" /><Relationship Id="rId1971" Type="http://schemas.openxmlformats.org/officeDocument/2006/relationships/header" Target="header682.xml" /><Relationship Id="rId1972" Type="http://schemas.openxmlformats.org/officeDocument/2006/relationships/header" Target="header683.xml" /><Relationship Id="rId1973" Type="http://schemas.openxmlformats.org/officeDocument/2006/relationships/footer" Target="footer682.xml" /><Relationship Id="rId1974" Type="http://schemas.openxmlformats.org/officeDocument/2006/relationships/footer" Target="footer683.xml" /><Relationship Id="rId1975" Type="http://schemas.openxmlformats.org/officeDocument/2006/relationships/header" Target="header684.xml" /><Relationship Id="rId1976" Type="http://schemas.openxmlformats.org/officeDocument/2006/relationships/footer" Target="footer684.xml" /><Relationship Id="rId1977" Type="http://schemas.openxmlformats.org/officeDocument/2006/relationships/hyperlink" Target="https://advance.lexis.com/api/document?collection=news&amp;id=urn:contentItem:4GPN-DHH0-TW8F-G370-00000-00&amp;context=1519360" TargetMode="External" /><Relationship Id="rId1978" Type="http://schemas.openxmlformats.org/officeDocument/2006/relationships/hyperlink" Target="http://www.nytimes.com" TargetMode="External" /><Relationship Id="rId1979" Type="http://schemas.openxmlformats.org/officeDocument/2006/relationships/header" Target="header685.xml" /><Relationship Id="rId198" Type="http://schemas.openxmlformats.org/officeDocument/2006/relationships/header" Target="header60.xml" /><Relationship Id="rId1980" Type="http://schemas.openxmlformats.org/officeDocument/2006/relationships/header" Target="header686.xml" /><Relationship Id="rId1981" Type="http://schemas.openxmlformats.org/officeDocument/2006/relationships/footer" Target="footer685.xml" /><Relationship Id="rId1982" Type="http://schemas.openxmlformats.org/officeDocument/2006/relationships/footer" Target="footer686.xml" /><Relationship Id="rId1983" Type="http://schemas.openxmlformats.org/officeDocument/2006/relationships/header" Target="header687.xml" /><Relationship Id="rId1984" Type="http://schemas.openxmlformats.org/officeDocument/2006/relationships/footer" Target="footer687.xml" /><Relationship Id="rId1985" Type="http://schemas.openxmlformats.org/officeDocument/2006/relationships/hyperlink" Target="https://advance.lexis.com/api/document?collection=news&amp;id=urn:contentItem:51XG-10D1-JBG3-62YP-00000-00&amp;context=1519360" TargetMode="External" /><Relationship Id="rId1986" Type="http://schemas.openxmlformats.org/officeDocument/2006/relationships/hyperlink" Target="http://www.nytimes.com" TargetMode="External" /><Relationship Id="rId1987" Type="http://schemas.openxmlformats.org/officeDocument/2006/relationships/header" Target="header688.xml" /><Relationship Id="rId1988" Type="http://schemas.openxmlformats.org/officeDocument/2006/relationships/header" Target="header689.xml" /><Relationship Id="rId1989" Type="http://schemas.openxmlformats.org/officeDocument/2006/relationships/footer" Target="footer688.xml" /><Relationship Id="rId199" Type="http://schemas.openxmlformats.org/officeDocument/2006/relationships/footer" Target="footer60.xml" /><Relationship Id="rId1990" Type="http://schemas.openxmlformats.org/officeDocument/2006/relationships/footer" Target="footer689.xml" /><Relationship Id="rId1991" Type="http://schemas.openxmlformats.org/officeDocument/2006/relationships/header" Target="header690.xml" /><Relationship Id="rId1992" Type="http://schemas.openxmlformats.org/officeDocument/2006/relationships/footer" Target="footer690.xml" /><Relationship Id="rId1993" Type="http://schemas.openxmlformats.org/officeDocument/2006/relationships/hyperlink" Target="https://advance.lexis.com/api/document?collection=news&amp;id=urn:contentItem:3S89-7G20-0005-G4KD-00000-00&amp;context=1519360" TargetMode="External" /><Relationship Id="rId1994" Type="http://schemas.openxmlformats.org/officeDocument/2006/relationships/hyperlink" Target="https://advance.lexis.com/api/document?collection=news&amp;id=urn:contentItem:3S89-7G20-0005-G4KD-00000-00&amp;context=1519360" TargetMode="External" /><Relationship Id="rId1995" Type="http://schemas.openxmlformats.org/officeDocument/2006/relationships/header" Target="header691.xml" /><Relationship Id="rId1996" Type="http://schemas.openxmlformats.org/officeDocument/2006/relationships/header" Target="header692.xml" /><Relationship Id="rId1997" Type="http://schemas.openxmlformats.org/officeDocument/2006/relationships/footer" Target="footer691.xml" /><Relationship Id="rId1998" Type="http://schemas.openxmlformats.org/officeDocument/2006/relationships/footer" Target="footer692.xml" /><Relationship Id="rId1999" Type="http://schemas.openxmlformats.org/officeDocument/2006/relationships/header" Target="header69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https://advance.lexis.com/api/document?collection=news&amp;id=urn:contentItem:4JGH-H3R0-TW8F-G3F4-00000-00&amp;context=1519360" TargetMode="External" /><Relationship Id="rId2000" Type="http://schemas.openxmlformats.org/officeDocument/2006/relationships/footer" Target="footer693.xml" /><Relationship Id="rId2001" Type="http://schemas.openxmlformats.org/officeDocument/2006/relationships/hyperlink" Target="https://advance.lexis.com/api/document?collection=news&amp;id=urn:contentItem:54DW-V841-DXY4-X044-00000-00&amp;context=1519360" TargetMode="External" /><Relationship Id="rId2002" Type="http://schemas.openxmlformats.org/officeDocument/2006/relationships/hyperlink" Target="http://www.nytimes.com" TargetMode="External" /><Relationship Id="rId2003" Type="http://schemas.openxmlformats.org/officeDocument/2006/relationships/header" Target="header694.xml" /><Relationship Id="rId2004" Type="http://schemas.openxmlformats.org/officeDocument/2006/relationships/header" Target="header695.xml" /><Relationship Id="rId2005" Type="http://schemas.openxmlformats.org/officeDocument/2006/relationships/footer" Target="footer694.xml" /><Relationship Id="rId2006" Type="http://schemas.openxmlformats.org/officeDocument/2006/relationships/footer" Target="footer695.xml" /><Relationship Id="rId2007" Type="http://schemas.openxmlformats.org/officeDocument/2006/relationships/header" Target="header696.xml" /><Relationship Id="rId2008" Type="http://schemas.openxmlformats.org/officeDocument/2006/relationships/footer" Target="footer696.xml" /><Relationship Id="rId2009" Type="http://schemas.openxmlformats.org/officeDocument/2006/relationships/hyperlink" Target="https://advance.lexis.com/api/document?collection=news&amp;id=urn:contentItem:3SP8-4700-000P-N23X-00000-00&amp;context=1519360" TargetMode="External" /><Relationship Id="rId201" Type="http://schemas.openxmlformats.org/officeDocument/2006/relationships/hyperlink" Target="http://www.nytimes.com" TargetMode="External" /><Relationship Id="rId2010" Type="http://schemas.openxmlformats.org/officeDocument/2006/relationships/hyperlink" Target="https://advance.lexis.com/api/document?collection=news&amp;id=urn:contentItem:3SP8-4700-000P-N23X-00000-00&amp;context=1519360" TargetMode="External" /><Relationship Id="rId2011" Type="http://schemas.openxmlformats.org/officeDocument/2006/relationships/header" Target="header697.xml" /><Relationship Id="rId2012" Type="http://schemas.openxmlformats.org/officeDocument/2006/relationships/header" Target="header698.xml" /><Relationship Id="rId2013" Type="http://schemas.openxmlformats.org/officeDocument/2006/relationships/footer" Target="footer697.xml" /><Relationship Id="rId2014" Type="http://schemas.openxmlformats.org/officeDocument/2006/relationships/footer" Target="footer698.xml" /><Relationship Id="rId2015" Type="http://schemas.openxmlformats.org/officeDocument/2006/relationships/header" Target="header699.xml" /><Relationship Id="rId2016" Type="http://schemas.openxmlformats.org/officeDocument/2006/relationships/footer" Target="footer699.xml" /><Relationship Id="rId2017" Type="http://schemas.openxmlformats.org/officeDocument/2006/relationships/hyperlink" Target="https://advance.lexis.com/api/document?collection=news&amp;id=urn:contentItem:3SC4-77K0-000P-23CC-00000-00&amp;context=1519360" TargetMode="External" /><Relationship Id="rId2018" Type="http://schemas.openxmlformats.org/officeDocument/2006/relationships/header" Target="header700.xml" /><Relationship Id="rId2019" Type="http://schemas.openxmlformats.org/officeDocument/2006/relationships/header" Target="header701.xml" /><Relationship Id="rId202" Type="http://schemas.openxmlformats.org/officeDocument/2006/relationships/header" Target="header61.xml" /><Relationship Id="rId2020" Type="http://schemas.openxmlformats.org/officeDocument/2006/relationships/footer" Target="footer700.xml" /><Relationship Id="rId2021" Type="http://schemas.openxmlformats.org/officeDocument/2006/relationships/footer" Target="footer701.xml" /><Relationship Id="rId2022" Type="http://schemas.openxmlformats.org/officeDocument/2006/relationships/header" Target="header702.xml" /><Relationship Id="rId2023" Type="http://schemas.openxmlformats.org/officeDocument/2006/relationships/footer" Target="footer702.xml" /><Relationship Id="rId2024" Type="http://schemas.openxmlformats.org/officeDocument/2006/relationships/hyperlink" Target="https://advance.lexis.com/api/document?collection=news&amp;id=urn:contentItem:554N-R791-JBG3-63FV-00000-00&amp;context=1519360" TargetMode="External" /><Relationship Id="rId2025" Type="http://schemas.openxmlformats.org/officeDocument/2006/relationships/hyperlink" Target="http://www.nytimes.com" TargetMode="External" /><Relationship Id="rId2026" Type="http://schemas.openxmlformats.org/officeDocument/2006/relationships/header" Target="header703.xml" /><Relationship Id="rId2027" Type="http://schemas.openxmlformats.org/officeDocument/2006/relationships/header" Target="header704.xml" /><Relationship Id="rId2028" Type="http://schemas.openxmlformats.org/officeDocument/2006/relationships/footer" Target="footer703.xml" /><Relationship Id="rId2029" Type="http://schemas.openxmlformats.org/officeDocument/2006/relationships/footer" Target="footer704.xml" /><Relationship Id="rId203" Type="http://schemas.openxmlformats.org/officeDocument/2006/relationships/header" Target="header62.xml" /><Relationship Id="rId2030" Type="http://schemas.openxmlformats.org/officeDocument/2006/relationships/header" Target="header705.xml" /><Relationship Id="rId2031" Type="http://schemas.openxmlformats.org/officeDocument/2006/relationships/footer" Target="footer705.xml" /><Relationship Id="rId2032" Type="http://schemas.openxmlformats.org/officeDocument/2006/relationships/hyperlink" Target="https://advance.lexis.com/api/document?collection=news&amp;id=urn:contentItem:49F7-V9N0-01KN-23HB-00000-00&amp;context=1519360" TargetMode="External" /><Relationship Id="rId2033" Type="http://schemas.openxmlformats.org/officeDocument/2006/relationships/hyperlink" Target="http://www.nytimes.com" TargetMode="External" /><Relationship Id="rId2034" Type="http://schemas.openxmlformats.org/officeDocument/2006/relationships/header" Target="header706.xml" /><Relationship Id="rId2035" Type="http://schemas.openxmlformats.org/officeDocument/2006/relationships/header" Target="header707.xml" /><Relationship Id="rId2036" Type="http://schemas.openxmlformats.org/officeDocument/2006/relationships/footer" Target="footer706.xml" /><Relationship Id="rId2037" Type="http://schemas.openxmlformats.org/officeDocument/2006/relationships/footer" Target="footer707.xml" /><Relationship Id="rId2038" Type="http://schemas.openxmlformats.org/officeDocument/2006/relationships/header" Target="header708.xml" /><Relationship Id="rId2039" Type="http://schemas.openxmlformats.org/officeDocument/2006/relationships/footer" Target="footer708.xml" /><Relationship Id="rId204" Type="http://schemas.openxmlformats.org/officeDocument/2006/relationships/footer" Target="footer61.xml" /><Relationship Id="rId2040" Type="http://schemas.openxmlformats.org/officeDocument/2006/relationships/hyperlink" Target="https://advance.lexis.com/api/document?collection=news&amp;id=urn:contentItem:51XG-10D1-JBG3-6314-00000-00&amp;context=1519360" TargetMode="External" /><Relationship Id="rId2041" Type="http://schemas.openxmlformats.org/officeDocument/2006/relationships/hyperlink" Target="mailto:dmihalopoulos@chicagonewscoop.org;" TargetMode="External" /><Relationship Id="rId2042" Type="http://schemas.openxmlformats.org/officeDocument/2006/relationships/hyperlink" Target="mailto:dlittle@chicagonewscoop.org" TargetMode="External" /><Relationship Id="rId2043" Type="http://schemas.openxmlformats.org/officeDocument/2006/relationships/hyperlink" Target="http://www.nytimes.com" TargetMode="External" /><Relationship Id="rId2044" Type="http://schemas.openxmlformats.org/officeDocument/2006/relationships/header" Target="header709.xml" /><Relationship Id="rId2045" Type="http://schemas.openxmlformats.org/officeDocument/2006/relationships/header" Target="header710.xml" /><Relationship Id="rId2046" Type="http://schemas.openxmlformats.org/officeDocument/2006/relationships/footer" Target="footer709.xml" /><Relationship Id="rId2047" Type="http://schemas.openxmlformats.org/officeDocument/2006/relationships/footer" Target="footer710.xml" /><Relationship Id="rId2048" Type="http://schemas.openxmlformats.org/officeDocument/2006/relationships/header" Target="header711.xml" /><Relationship Id="rId2049" Type="http://schemas.openxmlformats.org/officeDocument/2006/relationships/footer" Target="footer711.xml" /><Relationship Id="rId205" Type="http://schemas.openxmlformats.org/officeDocument/2006/relationships/footer" Target="footer62.xml" /><Relationship Id="rId2050" Type="http://schemas.openxmlformats.org/officeDocument/2006/relationships/hyperlink" Target="https://advance.lexis.com/api/document?collection=news&amp;id=urn:contentItem:4N2T-FJ90-TW8F-G1WH-00000-00&amp;context=1519360" TargetMode="External" /><Relationship Id="rId2051" Type="http://schemas.openxmlformats.org/officeDocument/2006/relationships/hyperlink" Target="http://www.nytimes.com" TargetMode="External" /><Relationship Id="rId2052" Type="http://schemas.openxmlformats.org/officeDocument/2006/relationships/header" Target="header712.xml" /><Relationship Id="rId2053" Type="http://schemas.openxmlformats.org/officeDocument/2006/relationships/header" Target="header713.xml" /><Relationship Id="rId2054" Type="http://schemas.openxmlformats.org/officeDocument/2006/relationships/footer" Target="footer712.xml" /><Relationship Id="rId2055" Type="http://schemas.openxmlformats.org/officeDocument/2006/relationships/footer" Target="footer713.xml" /><Relationship Id="rId2056" Type="http://schemas.openxmlformats.org/officeDocument/2006/relationships/header" Target="header714.xml" /><Relationship Id="rId2057" Type="http://schemas.openxmlformats.org/officeDocument/2006/relationships/footer" Target="footer714.xml" /><Relationship Id="rId2058" Type="http://schemas.openxmlformats.org/officeDocument/2006/relationships/hyperlink" Target="https://advance.lexis.com/api/document?collection=news&amp;id=urn:contentItem:4N4J-3CD0-TW8F-G2VY-00000-00&amp;context=1519360" TargetMode="External" /><Relationship Id="rId2059" Type="http://schemas.openxmlformats.org/officeDocument/2006/relationships/hyperlink" Target="http://www.nytimes.com" TargetMode="External" /><Relationship Id="rId206" Type="http://schemas.openxmlformats.org/officeDocument/2006/relationships/header" Target="header63.xml" /><Relationship Id="rId2060" Type="http://schemas.openxmlformats.org/officeDocument/2006/relationships/header" Target="header715.xml" /><Relationship Id="rId2061" Type="http://schemas.openxmlformats.org/officeDocument/2006/relationships/header" Target="header716.xml" /><Relationship Id="rId2062" Type="http://schemas.openxmlformats.org/officeDocument/2006/relationships/footer" Target="footer715.xml" /><Relationship Id="rId2063" Type="http://schemas.openxmlformats.org/officeDocument/2006/relationships/footer" Target="footer716.xml" /><Relationship Id="rId2064" Type="http://schemas.openxmlformats.org/officeDocument/2006/relationships/header" Target="header717.xml" /><Relationship Id="rId2065" Type="http://schemas.openxmlformats.org/officeDocument/2006/relationships/footer" Target="footer717.xml" /><Relationship Id="rId2066" Type="http://schemas.openxmlformats.org/officeDocument/2006/relationships/hyperlink" Target="https://advance.lexis.com/api/document?collection=news&amp;id=urn:contentItem:5RGG-9001-JBG3-60FK-00000-00&amp;context=1519360" TargetMode="External" /><Relationship Id="rId2067" Type="http://schemas.openxmlformats.org/officeDocument/2006/relationships/hyperlink" Target="http://www.businessinsider.com/donald-trump-boeing-757-airliner-trump-force-one-private-jet-2016-11/" TargetMode="External" /><Relationship Id="rId2068" Type="http://schemas.openxmlformats.org/officeDocument/2006/relationships/hyperlink" Target="https://www.forbes.com/sites/douggollan/2017/09/22/a-look-inside-the-private-jets-of-trump-administration-insiders/" TargetMode="External" /><Relationship Id="rId2069" Type="http://schemas.openxmlformats.org/officeDocument/2006/relationships/hyperlink" Target="https://www.nytimes.com/2017/11/17/business/senate-tax-private-jet.html?_r=0" TargetMode="External" /><Relationship Id="rId207" Type="http://schemas.openxmlformats.org/officeDocument/2006/relationships/footer" Target="footer63.xml" /><Relationship Id="rId2070" Type="http://schemas.openxmlformats.org/officeDocument/2006/relationships/hyperlink" Target="https://obamawhitehouse.archives.gov/the-press-office/remarks-president-barack-obama-address-joint-session-congress" TargetMode="External" /><Relationship Id="rId2071" Type="http://schemas.openxmlformats.org/officeDocument/2006/relationships/hyperlink" Target="https://obamawhitehouse.archives.gov/the-press-office/2011/06/29/press-conference-president" TargetMode="External" /><Relationship Id="rId2072" Type="http://schemas.openxmlformats.org/officeDocument/2006/relationships/hyperlink" Target="https://www.nytimes.com/2016/04/05/world/panama-papers-explainer.html" TargetMode="External" /><Relationship Id="rId2073" Type="http://schemas.openxmlformats.org/officeDocument/2006/relationships/hyperlink" Target="https://www.nytimes.com/2017/11/05/world/paradise-papers.html" TargetMode="External" /><Relationship Id="rId2074" Type="http://schemas.openxmlformats.org/officeDocument/2006/relationships/hyperlink" Target="http://www.bbc.com/news/business-24901144" TargetMode="External" /><Relationship Id="rId2075" Type="http://schemas.openxmlformats.org/officeDocument/2006/relationships/hyperlink" Target="http://articles.sun-sentinel.com/1985-08-27/features/8502040983_1_cosmo-private-jets-picture" TargetMode="External" /><Relationship Id="rId2076" Type="http://schemas.openxmlformats.org/officeDocument/2006/relationships/hyperlink" Target="https://www.ainonline.com/aviation-news/business-aviation/2017-12-21/tax-bill-provides-100-percent-expensing-option-2017" TargetMode="External" /><Relationship Id="rId2077" Type="http://schemas.openxmlformats.org/officeDocument/2006/relationships/header" Target="header718.xml" /><Relationship Id="rId2078" Type="http://schemas.openxmlformats.org/officeDocument/2006/relationships/header" Target="header719.xml" /><Relationship Id="rId2079" Type="http://schemas.openxmlformats.org/officeDocument/2006/relationships/footer" Target="footer718.xml" /><Relationship Id="rId208" Type="http://schemas.openxmlformats.org/officeDocument/2006/relationships/hyperlink" Target="https://advance.lexis.com/api/document?collection=news&amp;id=urn:contentItem:52VY-1KP1-DXY4-X2F7-00000-00&amp;context=1519360" TargetMode="External" /><Relationship Id="rId2080" Type="http://schemas.openxmlformats.org/officeDocument/2006/relationships/footer" Target="footer719.xml" /><Relationship Id="rId2081" Type="http://schemas.openxmlformats.org/officeDocument/2006/relationships/header" Target="header720.xml" /><Relationship Id="rId2082" Type="http://schemas.openxmlformats.org/officeDocument/2006/relationships/footer" Target="footer720.xml" /><Relationship Id="rId2083" Type="http://schemas.openxmlformats.org/officeDocument/2006/relationships/hyperlink" Target="https://advance.lexis.com/api/document?collection=news&amp;id=urn:contentItem:7VSD-1VC0-Y8TC-S368-00000-00&amp;context=1519360" TargetMode="External" /><Relationship Id="rId2084" Type="http://schemas.openxmlformats.org/officeDocument/2006/relationships/hyperlink" Target="http://www.nytimes.com" TargetMode="External" /><Relationship Id="rId2085" Type="http://schemas.openxmlformats.org/officeDocument/2006/relationships/header" Target="header721.xml" /><Relationship Id="rId2086" Type="http://schemas.openxmlformats.org/officeDocument/2006/relationships/header" Target="header722.xml" /><Relationship Id="rId2087" Type="http://schemas.openxmlformats.org/officeDocument/2006/relationships/footer" Target="footer721.xml" /><Relationship Id="rId2088" Type="http://schemas.openxmlformats.org/officeDocument/2006/relationships/footer" Target="footer722.xml" /><Relationship Id="rId2089" Type="http://schemas.openxmlformats.org/officeDocument/2006/relationships/header" Target="header723.xml" /><Relationship Id="rId209" Type="http://schemas.openxmlformats.org/officeDocument/2006/relationships/hyperlink" Target="http://www.nytimes.com" TargetMode="External" /><Relationship Id="rId2090" Type="http://schemas.openxmlformats.org/officeDocument/2006/relationships/footer" Target="footer723.xml" /><Relationship Id="rId2091" Type="http://schemas.openxmlformats.org/officeDocument/2006/relationships/hyperlink" Target="https://advance.lexis.com/api/document?collection=news&amp;id=urn:contentItem:4N0N-TX80-TW8F-G253-00000-00&amp;context=1519360" TargetMode="External" /><Relationship Id="rId2092" Type="http://schemas.openxmlformats.org/officeDocument/2006/relationships/hyperlink" Target="http://www.nytimes.com" TargetMode="External" /><Relationship Id="rId2093" Type="http://schemas.openxmlformats.org/officeDocument/2006/relationships/header" Target="header724.xml" /><Relationship Id="rId2094" Type="http://schemas.openxmlformats.org/officeDocument/2006/relationships/header" Target="header725.xml" /><Relationship Id="rId2095" Type="http://schemas.openxmlformats.org/officeDocument/2006/relationships/footer" Target="footer724.xml" /><Relationship Id="rId2096" Type="http://schemas.openxmlformats.org/officeDocument/2006/relationships/footer" Target="footer725.xml" /><Relationship Id="rId2097" Type="http://schemas.openxmlformats.org/officeDocument/2006/relationships/header" Target="header726.xml" /><Relationship Id="rId2098" Type="http://schemas.openxmlformats.org/officeDocument/2006/relationships/footer" Target="footer726.xml" /><Relationship Id="rId2099" Type="http://schemas.openxmlformats.org/officeDocument/2006/relationships/hyperlink" Target="https://advance.lexis.com/api/document?collection=news&amp;id=urn:contentItem:3SP8-5HP0-000P-N0GT-00000-00&amp;context=1519360" TargetMode="External" /><Relationship Id="rId21" Type="http://schemas.openxmlformats.org/officeDocument/2006/relationships/header" Target="header8.xml" /><Relationship Id="rId210" Type="http://schemas.openxmlformats.org/officeDocument/2006/relationships/header" Target="header64.xml" /><Relationship Id="rId2100" Type="http://schemas.openxmlformats.org/officeDocument/2006/relationships/hyperlink" Target="https://advance.lexis.com/api/document?collection=news&amp;id=urn:contentItem:3SP8-5HP0-000P-N0GT-00000-00&amp;context=1519360" TargetMode="External" /><Relationship Id="rId2101" Type="http://schemas.openxmlformats.org/officeDocument/2006/relationships/header" Target="header727.xml" /><Relationship Id="rId2102" Type="http://schemas.openxmlformats.org/officeDocument/2006/relationships/header" Target="header728.xml" /><Relationship Id="rId2103" Type="http://schemas.openxmlformats.org/officeDocument/2006/relationships/footer" Target="footer727.xml" /><Relationship Id="rId2104" Type="http://schemas.openxmlformats.org/officeDocument/2006/relationships/footer" Target="footer728.xml" /><Relationship Id="rId2105" Type="http://schemas.openxmlformats.org/officeDocument/2006/relationships/header" Target="header729.xml" /><Relationship Id="rId2106" Type="http://schemas.openxmlformats.org/officeDocument/2006/relationships/footer" Target="footer729.xml" /><Relationship Id="rId2107" Type="http://schemas.openxmlformats.org/officeDocument/2006/relationships/hyperlink" Target="https://advance.lexis.com/api/document?collection=news&amp;id=urn:contentItem:4267-JNG0-0109-T1VP-00000-00&amp;context=1519360" TargetMode="External" /><Relationship Id="rId2108" Type="http://schemas.openxmlformats.org/officeDocument/2006/relationships/hyperlink" Target="http://www.nytimes.com" TargetMode="External" /><Relationship Id="rId2109" Type="http://schemas.openxmlformats.org/officeDocument/2006/relationships/header" Target="header730.xml" /><Relationship Id="rId211" Type="http://schemas.openxmlformats.org/officeDocument/2006/relationships/header" Target="header65.xml" /><Relationship Id="rId2110" Type="http://schemas.openxmlformats.org/officeDocument/2006/relationships/header" Target="header731.xml" /><Relationship Id="rId2111" Type="http://schemas.openxmlformats.org/officeDocument/2006/relationships/footer" Target="footer730.xml" /><Relationship Id="rId2112" Type="http://schemas.openxmlformats.org/officeDocument/2006/relationships/footer" Target="footer731.xml" /><Relationship Id="rId2113" Type="http://schemas.openxmlformats.org/officeDocument/2006/relationships/header" Target="header732.xml" /><Relationship Id="rId2114" Type="http://schemas.openxmlformats.org/officeDocument/2006/relationships/footer" Target="footer732.xml" /><Relationship Id="rId2115" Type="http://schemas.openxmlformats.org/officeDocument/2006/relationships/hyperlink" Target="https://advance.lexis.com/api/document?collection=news&amp;id=urn:contentItem:51T3-8DV1-JBG3-609N-00000-00&amp;context=1519360" TargetMode="External" /><Relationship Id="rId2116" Type="http://schemas.openxmlformats.org/officeDocument/2006/relationships/hyperlink" Target="mailto:bgrissom@texastribune.org" TargetMode="External" /><Relationship Id="rId2117" Type="http://schemas.openxmlformats.org/officeDocument/2006/relationships/hyperlink" Target="http://www.nytimes.com" TargetMode="External" /><Relationship Id="rId2118" Type="http://schemas.openxmlformats.org/officeDocument/2006/relationships/header" Target="header733.xml" /><Relationship Id="rId2119" Type="http://schemas.openxmlformats.org/officeDocument/2006/relationships/header" Target="header734.xml" /><Relationship Id="rId212" Type="http://schemas.openxmlformats.org/officeDocument/2006/relationships/footer" Target="footer64.xml" /><Relationship Id="rId2120" Type="http://schemas.openxmlformats.org/officeDocument/2006/relationships/footer" Target="footer733.xml" /><Relationship Id="rId2121" Type="http://schemas.openxmlformats.org/officeDocument/2006/relationships/footer" Target="footer734.xml" /><Relationship Id="rId2122" Type="http://schemas.openxmlformats.org/officeDocument/2006/relationships/header" Target="header735.xml" /><Relationship Id="rId2123" Type="http://schemas.openxmlformats.org/officeDocument/2006/relationships/footer" Target="footer735.xml" /><Relationship Id="rId2124" Type="http://schemas.openxmlformats.org/officeDocument/2006/relationships/hyperlink" Target="https://advance.lexis.com/api/document?collection=news&amp;id=urn:contentItem:3S8G-BGM0-0007-J2RM-00000-00&amp;context=1519360" TargetMode="External" /><Relationship Id="rId2125" Type="http://schemas.openxmlformats.org/officeDocument/2006/relationships/hyperlink" Target="https://advance.lexis.com/api/document?collection=news&amp;id=urn:contentItem:3S8G-BGM0-0007-J2RM-00000-00&amp;context=1519360" TargetMode="External" /><Relationship Id="rId2126" Type="http://schemas.openxmlformats.org/officeDocument/2006/relationships/header" Target="header736.xml" /><Relationship Id="rId2127" Type="http://schemas.openxmlformats.org/officeDocument/2006/relationships/header" Target="header737.xml" /><Relationship Id="rId2128" Type="http://schemas.openxmlformats.org/officeDocument/2006/relationships/footer" Target="footer736.xml" /><Relationship Id="rId2129" Type="http://schemas.openxmlformats.org/officeDocument/2006/relationships/footer" Target="footer737.xml" /><Relationship Id="rId213" Type="http://schemas.openxmlformats.org/officeDocument/2006/relationships/footer" Target="footer65.xml" /><Relationship Id="rId2130" Type="http://schemas.openxmlformats.org/officeDocument/2006/relationships/header" Target="header738.xml" /><Relationship Id="rId2131" Type="http://schemas.openxmlformats.org/officeDocument/2006/relationships/footer" Target="footer738.xml" /><Relationship Id="rId2132" Type="http://schemas.openxmlformats.org/officeDocument/2006/relationships/hyperlink" Target="https://advance.lexis.com/api/document?collection=news&amp;id=urn:contentItem:4GSJ-70P0-TW8F-G0N0-00000-00&amp;context=1519360" TargetMode="External" /><Relationship Id="rId2133" Type="http://schemas.openxmlformats.org/officeDocument/2006/relationships/hyperlink" Target="http://www.nytimes.com" TargetMode="External" /><Relationship Id="rId2134" Type="http://schemas.openxmlformats.org/officeDocument/2006/relationships/header" Target="header739.xml" /><Relationship Id="rId2135" Type="http://schemas.openxmlformats.org/officeDocument/2006/relationships/header" Target="header740.xml" /><Relationship Id="rId2136" Type="http://schemas.openxmlformats.org/officeDocument/2006/relationships/footer" Target="footer739.xml" /><Relationship Id="rId2137" Type="http://schemas.openxmlformats.org/officeDocument/2006/relationships/footer" Target="footer740.xml" /><Relationship Id="rId2138" Type="http://schemas.openxmlformats.org/officeDocument/2006/relationships/header" Target="header741.xml" /><Relationship Id="rId2139" Type="http://schemas.openxmlformats.org/officeDocument/2006/relationships/footer" Target="footer741.xml" /><Relationship Id="rId214" Type="http://schemas.openxmlformats.org/officeDocument/2006/relationships/header" Target="header66.xml" /><Relationship Id="rId2140" Type="http://schemas.openxmlformats.org/officeDocument/2006/relationships/hyperlink" Target="https://advance.lexis.com/api/document?collection=news&amp;id=urn:contentItem:3S8G-C3H0-0007-J4N9-00000-00&amp;context=1519360" TargetMode="External" /><Relationship Id="rId2141" Type="http://schemas.openxmlformats.org/officeDocument/2006/relationships/header" Target="header742.xml" /><Relationship Id="rId2142" Type="http://schemas.openxmlformats.org/officeDocument/2006/relationships/header" Target="header743.xml" /><Relationship Id="rId2143" Type="http://schemas.openxmlformats.org/officeDocument/2006/relationships/footer" Target="footer742.xml" /><Relationship Id="rId2144" Type="http://schemas.openxmlformats.org/officeDocument/2006/relationships/footer" Target="footer743.xml" /><Relationship Id="rId2145" Type="http://schemas.openxmlformats.org/officeDocument/2006/relationships/header" Target="header744.xml" /><Relationship Id="rId2146" Type="http://schemas.openxmlformats.org/officeDocument/2006/relationships/footer" Target="footer744.xml" /><Relationship Id="rId2147" Type="http://schemas.openxmlformats.org/officeDocument/2006/relationships/hyperlink" Target="https://advance.lexis.com/api/document?collection=news&amp;id=urn:contentItem:49BX-3PJ0-01KN-24R5-00000-00&amp;context=1519360" TargetMode="External" /><Relationship Id="rId2148" Type="http://schemas.openxmlformats.org/officeDocument/2006/relationships/hyperlink" Target="http://www.nytimes.com" TargetMode="External" /><Relationship Id="rId2149" Type="http://schemas.openxmlformats.org/officeDocument/2006/relationships/header" Target="header745.xml" /><Relationship Id="rId215" Type="http://schemas.openxmlformats.org/officeDocument/2006/relationships/footer" Target="footer66.xml" /><Relationship Id="rId2150" Type="http://schemas.openxmlformats.org/officeDocument/2006/relationships/header" Target="header746.xml" /><Relationship Id="rId2151" Type="http://schemas.openxmlformats.org/officeDocument/2006/relationships/footer" Target="footer745.xml" /><Relationship Id="rId2152" Type="http://schemas.openxmlformats.org/officeDocument/2006/relationships/footer" Target="footer746.xml" /><Relationship Id="rId2153" Type="http://schemas.openxmlformats.org/officeDocument/2006/relationships/header" Target="header747.xml" /><Relationship Id="rId2154" Type="http://schemas.openxmlformats.org/officeDocument/2006/relationships/footer" Target="footer747.xml" /><Relationship Id="rId2155" Type="http://schemas.openxmlformats.org/officeDocument/2006/relationships/hyperlink" Target="https://advance.lexis.com/api/document?collection=news&amp;id=urn:contentItem:59PM-2771-JBG3-61T7-00000-00&amp;context=1519360" TargetMode="External" /><Relationship Id="rId2156" Type="http://schemas.openxmlformats.org/officeDocument/2006/relationships/hyperlink" Target="http://www.nytimes.com/2013/10/30/dining/staten-island-pizzas-that-stood-the-test-of-time.html" TargetMode="External" /><Relationship Id="rId2157" Type="http://schemas.openxmlformats.org/officeDocument/2006/relationships/header" Target="header748.xml" /><Relationship Id="rId2158" Type="http://schemas.openxmlformats.org/officeDocument/2006/relationships/header" Target="header749.xml" /><Relationship Id="rId2159" Type="http://schemas.openxmlformats.org/officeDocument/2006/relationships/footer" Target="footer748.xml" /><Relationship Id="rId216" Type="http://schemas.openxmlformats.org/officeDocument/2006/relationships/hyperlink" Target="https://advance.lexis.com/api/document?collection=news&amp;id=urn:contentItem:5FC6-V701-DXY4-X40H-00000-00&amp;context=1519360" TargetMode="External" /><Relationship Id="rId2160" Type="http://schemas.openxmlformats.org/officeDocument/2006/relationships/footer" Target="footer749.xml" /><Relationship Id="rId2161" Type="http://schemas.openxmlformats.org/officeDocument/2006/relationships/header" Target="header750.xml" /><Relationship Id="rId2162" Type="http://schemas.openxmlformats.org/officeDocument/2006/relationships/footer" Target="footer750.xml" /><Relationship Id="rId2163" Type="http://schemas.openxmlformats.org/officeDocument/2006/relationships/hyperlink" Target="https://advance.lexis.com/api/document?collection=news&amp;id=urn:contentItem:7VR4-8MN0-Y8TC-S0MT-00000-00&amp;context=1519360" TargetMode="External" /><Relationship Id="rId2164" Type="http://schemas.openxmlformats.org/officeDocument/2006/relationships/hyperlink" Target="http://www.nytimes.com" TargetMode="External" /><Relationship Id="rId2165" Type="http://schemas.openxmlformats.org/officeDocument/2006/relationships/header" Target="header751.xml" /><Relationship Id="rId2166" Type="http://schemas.openxmlformats.org/officeDocument/2006/relationships/header" Target="header752.xml" /><Relationship Id="rId2167" Type="http://schemas.openxmlformats.org/officeDocument/2006/relationships/footer" Target="footer751.xml" /><Relationship Id="rId2168" Type="http://schemas.openxmlformats.org/officeDocument/2006/relationships/footer" Target="footer752.xml" /><Relationship Id="rId2169" Type="http://schemas.openxmlformats.org/officeDocument/2006/relationships/header" Target="header753.xml" /><Relationship Id="rId217" Type="http://schemas.openxmlformats.org/officeDocument/2006/relationships/hyperlink" Target="http://www.nytimes.com/2015/02/22/magazine/a-family-affair.html" TargetMode="External" /><Relationship Id="rId2170" Type="http://schemas.openxmlformats.org/officeDocument/2006/relationships/footer" Target="footer753.xml" /><Relationship Id="rId2171" Type="http://schemas.openxmlformats.org/officeDocument/2006/relationships/hyperlink" Target="https://advance.lexis.com/api/document?collection=news&amp;id=urn:contentItem:3SC4-7J00-000P-2487-00000-00&amp;context=1519360" TargetMode="External" /><Relationship Id="rId2172" Type="http://schemas.openxmlformats.org/officeDocument/2006/relationships/hyperlink" Target="https://advance.lexis.com/api/document?collection=news&amp;id=urn:contentItem:3SC4-7J00-000P-2487-00000-00&amp;context=1519360" TargetMode="External" /><Relationship Id="rId2173" Type="http://schemas.openxmlformats.org/officeDocument/2006/relationships/header" Target="header754.xml" /><Relationship Id="rId2174" Type="http://schemas.openxmlformats.org/officeDocument/2006/relationships/header" Target="header755.xml" /><Relationship Id="rId2175" Type="http://schemas.openxmlformats.org/officeDocument/2006/relationships/footer" Target="footer754.xml" /><Relationship Id="rId2176" Type="http://schemas.openxmlformats.org/officeDocument/2006/relationships/footer" Target="footer755.xml" /><Relationship Id="rId2177" Type="http://schemas.openxmlformats.org/officeDocument/2006/relationships/header" Target="header756.xml" /><Relationship Id="rId2178" Type="http://schemas.openxmlformats.org/officeDocument/2006/relationships/footer" Target="footer756.xml" /><Relationship Id="rId2179" Type="http://schemas.openxmlformats.org/officeDocument/2006/relationships/hyperlink" Target="https://advance.lexis.com/api/document?collection=news&amp;id=urn:contentItem:3S8G-GR70-0008-N1P7-00000-00&amp;context=1519360" TargetMode="External" /><Relationship Id="rId218" Type="http://schemas.openxmlformats.org/officeDocument/2006/relationships/header" Target="header67.xml" /><Relationship Id="rId2180" Type="http://schemas.openxmlformats.org/officeDocument/2006/relationships/header" Target="header757.xml" /><Relationship Id="rId2181" Type="http://schemas.openxmlformats.org/officeDocument/2006/relationships/header" Target="header758.xml" /><Relationship Id="rId2182" Type="http://schemas.openxmlformats.org/officeDocument/2006/relationships/footer" Target="footer757.xml" /><Relationship Id="rId2183" Type="http://schemas.openxmlformats.org/officeDocument/2006/relationships/footer" Target="footer758.xml" /><Relationship Id="rId2184" Type="http://schemas.openxmlformats.org/officeDocument/2006/relationships/header" Target="header759.xml" /><Relationship Id="rId2185" Type="http://schemas.openxmlformats.org/officeDocument/2006/relationships/footer" Target="footer759.xml" /><Relationship Id="rId2186" Type="http://schemas.openxmlformats.org/officeDocument/2006/relationships/hyperlink" Target="https://advance.lexis.com/api/document?collection=news&amp;id=urn:contentItem:5RMC-BR21-JBG3-6458-00000-00&amp;context=1519360" TargetMode="External" /><Relationship Id="rId2187" Type="http://schemas.openxmlformats.org/officeDocument/2006/relationships/hyperlink" Target="https://www.nytimes.com/2018/02/08/arts/jimmy-buffett-does-not-live-the-jimmy-buffett-lifestyle.html" TargetMode="External" /><Relationship Id="rId2188" Type="http://schemas.openxmlformats.org/officeDocument/2006/relationships/header" Target="header760.xml" /><Relationship Id="rId2189" Type="http://schemas.openxmlformats.org/officeDocument/2006/relationships/header" Target="header761.xml" /><Relationship Id="rId219" Type="http://schemas.openxmlformats.org/officeDocument/2006/relationships/header" Target="header68.xml" /><Relationship Id="rId2190" Type="http://schemas.openxmlformats.org/officeDocument/2006/relationships/footer" Target="footer760.xml" /><Relationship Id="rId2191" Type="http://schemas.openxmlformats.org/officeDocument/2006/relationships/footer" Target="footer761.xml" /><Relationship Id="rId2192" Type="http://schemas.openxmlformats.org/officeDocument/2006/relationships/header" Target="header762.xml" /><Relationship Id="rId2193" Type="http://schemas.openxmlformats.org/officeDocument/2006/relationships/footer" Target="footer762.xml" /><Relationship Id="rId2194" Type="http://schemas.openxmlformats.org/officeDocument/2006/relationships/hyperlink" Target="https://advance.lexis.com/api/document?collection=news&amp;id=urn:contentItem:3SC4-7RP0-000P-21XG-00000-00&amp;context=1519360" TargetMode="External" /><Relationship Id="rId2195" Type="http://schemas.openxmlformats.org/officeDocument/2006/relationships/header" Target="header763.xml" /><Relationship Id="rId2196" Type="http://schemas.openxmlformats.org/officeDocument/2006/relationships/header" Target="header764.xml" /><Relationship Id="rId2197" Type="http://schemas.openxmlformats.org/officeDocument/2006/relationships/footer" Target="footer763.xml" /><Relationship Id="rId2198" Type="http://schemas.openxmlformats.org/officeDocument/2006/relationships/footer" Target="footer764.xml" /><Relationship Id="rId2199" Type="http://schemas.openxmlformats.org/officeDocument/2006/relationships/header" Target="header765.xml" /><Relationship Id="rId22" Type="http://schemas.openxmlformats.org/officeDocument/2006/relationships/footer" Target="footer7.xml" /><Relationship Id="rId220" Type="http://schemas.openxmlformats.org/officeDocument/2006/relationships/footer" Target="footer67.xml" /><Relationship Id="rId2200" Type="http://schemas.openxmlformats.org/officeDocument/2006/relationships/footer" Target="footer765.xml" /><Relationship Id="rId2201" Type="http://schemas.openxmlformats.org/officeDocument/2006/relationships/hyperlink" Target="https://advance.lexis.com/api/document?collection=news&amp;id=urn:contentItem:3SP8-5HR0-000P-N0M2-00000-00&amp;context=1519360" TargetMode="External" /><Relationship Id="rId2202" Type="http://schemas.openxmlformats.org/officeDocument/2006/relationships/hyperlink" Target="https://advance.lexis.com/api/document?collection=news&amp;id=urn:contentItem:3SP8-5HR0-000P-N0M2-00000-00&amp;context=1519360" TargetMode="External" /><Relationship Id="rId2203" Type="http://schemas.openxmlformats.org/officeDocument/2006/relationships/header" Target="header766.xml" /><Relationship Id="rId2204" Type="http://schemas.openxmlformats.org/officeDocument/2006/relationships/header" Target="header767.xml" /><Relationship Id="rId2205" Type="http://schemas.openxmlformats.org/officeDocument/2006/relationships/footer" Target="footer766.xml" /><Relationship Id="rId2206" Type="http://schemas.openxmlformats.org/officeDocument/2006/relationships/footer" Target="footer767.xml" /><Relationship Id="rId2207" Type="http://schemas.openxmlformats.org/officeDocument/2006/relationships/header" Target="header768.xml" /><Relationship Id="rId2208" Type="http://schemas.openxmlformats.org/officeDocument/2006/relationships/footer" Target="footer768.xml" /><Relationship Id="rId2209" Type="http://schemas.openxmlformats.org/officeDocument/2006/relationships/hyperlink" Target="https://advance.lexis.com/api/document?collection=news&amp;id=urn:contentItem:3S8G-GR80-0008-N1RR-00000-00&amp;context=1519360" TargetMode="External" /><Relationship Id="rId221" Type="http://schemas.openxmlformats.org/officeDocument/2006/relationships/footer" Target="footer68.xml" /><Relationship Id="rId2210" Type="http://schemas.openxmlformats.org/officeDocument/2006/relationships/header" Target="header769.xml" /><Relationship Id="rId2211" Type="http://schemas.openxmlformats.org/officeDocument/2006/relationships/header" Target="header770.xml" /><Relationship Id="rId2212" Type="http://schemas.openxmlformats.org/officeDocument/2006/relationships/footer" Target="footer769.xml" /><Relationship Id="rId2213" Type="http://schemas.openxmlformats.org/officeDocument/2006/relationships/footer" Target="footer770.xml" /><Relationship Id="rId2214" Type="http://schemas.openxmlformats.org/officeDocument/2006/relationships/header" Target="header771.xml" /><Relationship Id="rId2215" Type="http://schemas.openxmlformats.org/officeDocument/2006/relationships/footer" Target="footer771.xml" /><Relationship Id="rId2216" Type="http://schemas.openxmlformats.org/officeDocument/2006/relationships/hyperlink" Target="https://advance.lexis.com/api/document?collection=news&amp;id=urn:contentItem:59RG-WDS1-JBG3-63SV-00000-00&amp;context=1519360" TargetMode="External" /><Relationship Id="rId2217" Type="http://schemas.openxmlformats.org/officeDocument/2006/relationships/hyperlink" Target="http://www.nytimes.com/2013/11/03/us/los-angeles-airport-partly-closed-after-shooting.html" TargetMode="External" /><Relationship Id="rId2218" Type="http://schemas.openxmlformats.org/officeDocument/2006/relationships/header" Target="header772.xml" /><Relationship Id="rId2219" Type="http://schemas.openxmlformats.org/officeDocument/2006/relationships/header" Target="header773.xml" /><Relationship Id="rId222" Type="http://schemas.openxmlformats.org/officeDocument/2006/relationships/header" Target="header69.xml" /><Relationship Id="rId2220" Type="http://schemas.openxmlformats.org/officeDocument/2006/relationships/footer" Target="footer772.xml" /><Relationship Id="rId2221" Type="http://schemas.openxmlformats.org/officeDocument/2006/relationships/footer" Target="footer773.xml" /><Relationship Id="rId2222" Type="http://schemas.openxmlformats.org/officeDocument/2006/relationships/header" Target="header774.xml" /><Relationship Id="rId2223" Type="http://schemas.openxmlformats.org/officeDocument/2006/relationships/footer" Target="footer774.xml" /><Relationship Id="rId2224" Type="http://schemas.openxmlformats.org/officeDocument/2006/relationships/hyperlink" Target="https://advance.lexis.com/api/document?collection=news&amp;id=urn:contentItem:4MWG-6WN0-TW8F-G1YV-00000-00&amp;context=1519360" TargetMode="External" /><Relationship Id="rId2225" Type="http://schemas.openxmlformats.org/officeDocument/2006/relationships/hyperlink" Target="http://www.nytimes.com" TargetMode="External" /><Relationship Id="rId2226" Type="http://schemas.openxmlformats.org/officeDocument/2006/relationships/header" Target="header775.xml" /><Relationship Id="rId2227" Type="http://schemas.openxmlformats.org/officeDocument/2006/relationships/header" Target="header776.xml" /><Relationship Id="rId2228" Type="http://schemas.openxmlformats.org/officeDocument/2006/relationships/footer" Target="footer775.xml" /><Relationship Id="rId2229" Type="http://schemas.openxmlformats.org/officeDocument/2006/relationships/footer" Target="footer776.xml" /><Relationship Id="rId223" Type="http://schemas.openxmlformats.org/officeDocument/2006/relationships/footer" Target="footer69.xml" /><Relationship Id="rId2230" Type="http://schemas.openxmlformats.org/officeDocument/2006/relationships/header" Target="header777.xml" /><Relationship Id="rId2231" Type="http://schemas.openxmlformats.org/officeDocument/2006/relationships/footer" Target="footer777.xml" /><Relationship Id="rId2232" Type="http://schemas.openxmlformats.org/officeDocument/2006/relationships/hyperlink" Target="https://advance.lexis.com/api/document?collection=news&amp;id=urn:contentItem:7VMB-KP91-2PBB-248R-00000-00&amp;context=1519360" TargetMode="External" /><Relationship Id="rId2233" Type="http://schemas.openxmlformats.org/officeDocument/2006/relationships/hyperlink" Target="http://www.nytimes.com" TargetMode="External" /><Relationship Id="rId2234" Type="http://schemas.openxmlformats.org/officeDocument/2006/relationships/header" Target="header778.xml" /><Relationship Id="rId2235" Type="http://schemas.openxmlformats.org/officeDocument/2006/relationships/header" Target="header779.xml" /><Relationship Id="rId2236" Type="http://schemas.openxmlformats.org/officeDocument/2006/relationships/footer" Target="footer778.xml" /><Relationship Id="rId2237" Type="http://schemas.openxmlformats.org/officeDocument/2006/relationships/footer" Target="footer779.xml" /><Relationship Id="rId2238" Type="http://schemas.openxmlformats.org/officeDocument/2006/relationships/header" Target="header780.xml" /><Relationship Id="rId2239" Type="http://schemas.openxmlformats.org/officeDocument/2006/relationships/footer" Target="footer780.xml" /><Relationship Id="rId224" Type="http://schemas.openxmlformats.org/officeDocument/2006/relationships/hyperlink" Target="https://advance.lexis.com/api/document?collection=news&amp;id=urn:contentItem:5P9G-SNS1-JBG3-606V-00000-00&amp;context=1519360" TargetMode="External" /><Relationship Id="rId2240" Type="http://schemas.openxmlformats.org/officeDocument/2006/relationships/hyperlink" Target="https://advance.lexis.com/api/document?collection=news&amp;id=urn:contentItem:3SC4-6R40-000P-2530-00000-00&amp;context=1519360" TargetMode="External" /><Relationship Id="rId2241" Type="http://schemas.openxmlformats.org/officeDocument/2006/relationships/hyperlink" Target="https://advance.lexis.com/api/document?collection=news&amp;id=urn:contentItem:3SC4-6R40-000P-2530-00000-00&amp;context=1519360" TargetMode="External" /><Relationship Id="rId2242" Type="http://schemas.openxmlformats.org/officeDocument/2006/relationships/header" Target="header781.xml" /><Relationship Id="rId2243" Type="http://schemas.openxmlformats.org/officeDocument/2006/relationships/header" Target="header782.xml" /><Relationship Id="rId2244" Type="http://schemas.openxmlformats.org/officeDocument/2006/relationships/footer" Target="footer781.xml" /><Relationship Id="rId2245" Type="http://schemas.openxmlformats.org/officeDocument/2006/relationships/footer" Target="footer782.xml" /><Relationship Id="rId2246" Type="http://schemas.openxmlformats.org/officeDocument/2006/relationships/header" Target="header783.xml" /><Relationship Id="rId2247" Type="http://schemas.openxmlformats.org/officeDocument/2006/relationships/footer" Target="footer783.xml" /><Relationship Id="rId2248" Type="http://schemas.openxmlformats.org/officeDocument/2006/relationships/hyperlink" Target="https://advance.lexis.com/api/document?collection=news&amp;id=urn:contentItem:51PX-VGM1-JBG3-641J-00000-00&amp;context=1519360" TargetMode="External" /><Relationship Id="rId2249" Type="http://schemas.openxmlformats.org/officeDocument/2006/relationships/hyperlink" Target="http://www.nytimes.com" TargetMode="External" /><Relationship Id="rId225" Type="http://schemas.openxmlformats.org/officeDocument/2006/relationships/hyperlink" Target="http://select.nytimes.com/2007/08/24/opinion/24krugman.html?hp" TargetMode="External" /><Relationship Id="rId2250" Type="http://schemas.openxmlformats.org/officeDocument/2006/relationships/header" Target="header784.xml" /><Relationship Id="rId2251" Type="http://schemas.openxmlformats.org/officeDocument/2006/relationships/header" Target="header785.xml" /><Relationship Id="rId2252" Type="http://schemas.openxmlformats.org/officeDocument/2006/relationships/footer" Target="footer784.xml" /><Relationship Id="rId2253" Type="http://schemas.openxmlformats.org/officeDocument/2006/relationships/footer" Target="footer785.xml" /><Relationship Id="rId2254" Type="http://schemas.openxmlformats.org/officeDocument/2006/relationships/header" Target="header786.xml" /><Relationship Id="rId2255" Type="http://schemas.openxmlformats.org/officeDocument/2006/relationships/footer" Target="footer786.xml" /><Relationship Id="rId2256" Type="http://schemas.openxmlformats.org/officeDocument/2006/relationships/hyperlink" Target="https://advance.lexis.com/api/document?collection=news&amp;id=urn:contentItem:3SP8-5YX0-000P-N2MP-00000-00&amp;context=1519360" TargetMode="External" /><Relationship Id="rId2257" Type="http://schemas.openxmlformats.org/officeDocument/2006/relationships/header" Target="header787.xml" /><Relationship Id="rId2258" Type="http://schemas.openxmlformats.org/officeDocument/2006/relationships/header" Target="header788.xml" /><Relationship Id="rId2259" Type="http://schemas.openxmlformats.org/officeDocument/2006/relationships/footer" Target="footer787.xml" /><Relationship Id="rId226" Type="http://schemas.openxmlformats.org/officeDocument/2006/relationships/hyperlink" Target="http://www.ailf.org/ipc/special_report/pr_feb07.html" TargetMode="External" /><Relationship Id="rId2260" Type="http://schemas.openxmlformats.org/officeDocument/2006/relationships/footer" Target="footer788.xml" /><Relationship Id="rId2261" Type="http://schemas.openxmlformats.org/officeDocument/2006/relationships/header" Target="header789.xml" /><Relationship Id="rId2262" Type="http://schemas.openxmlformats.org/officeDocument/2006/relationships/footer" Target="footer789.xml" /><Relationship Id="rId2263" Type="http://schemas.openxmlformats.org/officeDocument/2006/relationships/hyperlink" Target="https://advance.lexis.com/api/document?collection=news&amp;id=urn:contentItem:4MWG-6WN0-TW8F-G1VD-00000-00&amp;context=1519360" TargetMode="External" /><Relationship Id="rId2264" Type="http://schemas.openxmlformats.org/officeDocument/2006/relationships/hyperlink" Target="http://www.nytimes.com" TargetMode="External" /><Relationship Id="rId2265" Type="http://schemas.openxmlformats.org/officeDocument/2006/relationships/header" Target="header790.xml" /><Relationship Id="rId2266" Type="http://schemas.openxmlformats.org/officeDocument/2006/relationships/header" Target="header791.xml" /><Relationship Id="rId2267" Type="http://schemas.openxmlformats.org/officeDocument/2006/relationships/footer" Target="footer790.xml" /><Relationship Id="rId2268" Type="http://schemas.openxmlformats.org/officeDocument/2006/relationships/footer" Target="footer791.xml" /><Relationship Id="rId2269" Type="http://schemas.openxmlformats.org/officeDocument/2006/relationships/header" Target="header792.xml" /><Relationship Id="rId227" Type="http://schemas.openxmlformats.org/officeDocument/2006/relationships/header" Target="header70.xml" /><Relationship Id="rId2270" Type="http://schemas.openxmlformats.org/officeDocument/2006/relationships/footer" Target="footer792.xml" /><Relationship Id="rId2271" Type="http://schemas.openxmlformats.org/officeDocument/2006/relationships/hyperlink" Target="https://advance.lexis.com/api/document?collection=news&amp;id=urn:contentItem:7VN0-KPD0-Y8TC-S52R-00000-00&amp;context=1519360" TargetMode="External" /><Relationship Id="rId2272" Type="http://schemas.openxmlformats.org/officeDocument/2006/relationships/hyperlink" Target="http://www.nytimes.com" TargetMode="External" /><Relationship Id="rId2273" Type="http://schemas.openxmlformats.org/officeDocument/2006/relationships/header" Target="header793.xml" /><Relationship Id="rId2274" Type="http://schemas.openxmlformats.org/officeDocument/2006/relationships/header" Target="header794.xml" /><Relationship Id="rId2275" Type="http://schemas.openxmlformats.org/officeDocument/2006/relationships/footer" Target="footer793.xml" /><Relationship Id="rId2276" Type="http://schemas.openxmlformats.org/officeDocument/2006/relationships/footer" Target="footer794.xml" /><Relationship Id="rId2277" Type="http://schemas.openxmlformats.org/officeDocument/2006/relationships/header" Target="header795.xml" /><Relationship Id="rId2278" Type="http://schemas.openxmlformats.org/officeDocument/2006/relationships/footer" Target="footer795.xml" /><Relationship Id="rId2279" Type="http://schemas.openxmlformats.org/officeDocument/2006/relationships/hyperlink" Target="https://advance.lexis.com/api/document?collection=news&amp;id=urn:contentItem:51S0-R3C1-JBG3-61YT-00000-00&amp;context=1519360" TargetMode="External" /><Relationship Id="rId228" Type="http://schemas.openxmlformats.org/officeDocument/2006/relationships/header" Target="header71.xml" /><Relationship Id="rId2280" Type="http://schemas.openxmlformats.org/officeDocument/2006/relationships/hyperlink" Target="http://www.nytimes.com" TargetMode="External" /><Relationship Id="rId2281" Type="http://schemas.openxmlformats.org/officeDocument/2006/relationships/header" Target="header796.xml" /><Relationship Id="rId2282" Type="http://schemas.openxmlformats.org/officeDocument/2006/relationships/header" Target="header797.xml" /><Relationship Id="rId2283" Type="http://schemas.openxmlformats.org/officeDocument/2006/relationships/footer" Target="footer796.xml" /><Relationship Id="rId2284" Type="http://schemas.openxmlformats.org/officeDocument/2006/relationships/footer" Target="footer797.xml" /><Relationship Id="rId2285" Type="http://schemas.openxmlformats.org/officeDocument/2006/relationships/header" Target="header798.xml" /><Relationship Id="rId2286" Type="http://schemas.openxmlformats.org/officeDocument/2006/relationships/footer" Target="footer798.xml" /><Relationship Id="rId2287" Type="http://schemas.openxmlformats.org/officeDocument/2006/relationships/hyperlink" Target="https://advance.lexis.com/api/document?collection=news&amp;id=urn:contentItem:5RKT-0021-JBG3-646T-00000-00&amp;context=1519360" TargetMode="External" /><Relationship Id="rId2288" Type="http://schemas.openxmlformats.org/officeDocument/2006/relationships/hyperlink" Target="https://www.nytimes.com/newsletters/louder" TargetMode="External" /><Relationship Id="rId2289" Type="http://schemas.openxmlformats.org/officeDocument/2006/relationships/hyperlink" Target="https://www.nytimes.com/2016/04/24/business/media/jimmy-buffetts-margaritaville-is-a-state-of-mind-and-an-empire.html" TargetMode="External" /><Relationship Id="rId229" Type="http://schemas.openxmlformats.org/officeDocument/2006/relationships/footer" Target="footer70.xml" /><Relationship Id="rId2290" Type="http://schemas.openxmlformats.org/officeDocument/2006/relationships/hyperlink" Target="https://www.nytimes.com/2017/06/05/theater/jimmy-buffett-margaritaville-musical-broadway.html" TargetMode="External" /><Relationship Id="rId2291" Type="http://schemas.openxmlformats.org/officeDocument/2006/relationships/header" Target="header799.xml" /><Relationship Id="rId2292" Type="http://schemas.openxmlformats.org/officeDocument/2006/relationships/header" Target="header800.xml" /><Relationship Id="rId2293" Type="http://schemas.openxmlformats.org/officeDocument/2006/relationships/footer" Target="footer799.xml" /><Relationship Id="rId2294" Type="http://schemas.openxmlformats.org/officeDocument/2006/relationships/footer" Target="footer800.xml" /><Relationship Id="rId2295" Type="http://schemas.openxmlformats.org/officeDocument/2006/relationships/header" Target="header801.xml" /><Relationship Id="rId2296" Type="http://schemas.openxmlformats.org/officeDocument/2006/relationships/footer" Target="footer801.xml" /><Relationship Id="rId2297" Type="http://schemas.openxmlformats.org/officeDocument/2006/relationships/hyperlink" Target="https://advance.lexis.com/api/document?collection=news&amp;id=urn:contentItem:5NR7-WM51-DXY4-X10W-00000-00&amp;context=1519360" TargetMode="External" /><Relationship Id="rId2298" Type="http://schemas.openxmlformats.org/officeDocument/2006/relationships/hyperlink" Target="http://www.nytimes.com/newsletters/magazine" TargetMode="External" /><Relationship Id="rId2299" Type="http://schemas.openxmlformats.org/officeDocument/2006/relationships/hyperlink" Target="https://www.nytimes.com/2017/04/05/magazine/france-election-gilles-kepel-islam.html" TargetMode="External" /><Relationship Id="rId23" Type="http://schemas.openxmlformats.org/officeDocument/2006/relationships/footer" Target="footer8.xml" /><Relationship Id="rId230" Type="http://schemas.openxmlformats.org/officeDocument/2006/relationships/footer" Target="footer71.xml" /><Relationship Id="rId2300" Type="http://schemas.openxmlformats.org/officeDocument/2006/relationships/hyperlink" Target="https://www.nytimes.com/2017/01/24/magazine/will-france-sound-the-death-knell-for-social-democracy.html" TargetMode="External" /><Relationship Id="rId2301" Type="http://schemas.openxmlformats.org/officeDocument/2006/relationships/header" Target="header802.xml" /><Relationship Id="rId2302" Type="http://schemas.openxmlformats.org/officeDocument/2006/relationships/header" Target="header803.xml" /><Relationship Id="rId2303" Type="http://schemas.openxmlformats.org/officeDocument/2006/relationships/footer" Target="footer802.xml" /><Relationship Id="rId2304" Type="http://schemas.openxmlformats.org/officeDocument/2006/relationships/footer" Target="footer803.xml" /><Relationship Id="rId2305" Type="http://schemas.openxmlformats.org/officeDocument/2006/relationships/header" Target="header804.xml" /><Relationship Id="rId2306" Type="http://schemas.openxmlformats.org/officeDocument/2006/relationships/footer" Target="footer804.xml" /><Relationship Id="rId2307" Type="http://schemas.openxmlformats.org/officeDocument/2006/relationships/hyperlink" Target="https://advance.lexis.com/api/document?collection=news&amp;id=urn:contentItem:7VKG-SMP0-Y8TC-S22R-00000-00&amp;context=1519360" TargetMode="External" /><Relationship Id="rId2308" Type="http://schemas.openxmlformats.org/officeDocument/2006/relationships/hyperlink" Target="http://www.nytimes.com" TargetMode="External" /><Relationship Id="rId2309" Type="http://schemas.openxmlformats.org/officeDocument/2006/relationships/header" Target="header805.xml" /><Relationship Id="rId231" Type="http://schemas.openxmlformats.org/officeDocument/2006/relationships/header" Target="header72.xml" /><Relationship Id="rId2310" Type="http://schemas.openxmlformats.org/officeDocument/2006/relationships/header" Target="header806.xml" /><Relationship Id="rId2311" Type="http://schemas.openxmlformats.org/officeDocument/2006/relationships/footer" Target="footer805.xml" /><Relationship Id="rId2312" Type="http://schemas.openxmlformats.org/officeDocument/2006/relationships/footer" Target="footer806.xml" /><Relationship Id="rId2313" Type="http://schemas.openxmlformats.org/officeDocument/2006/relationships/header" Target="header807.xml" /><Relationship Id="rId2314" Type="http://schemas.openxmlformats.org/officeDocument/2006/relationships/footer" Target="footer807.xml" /><Relationship Id="rId2315" Type="http://schemas.openxmlformats.org/officeDocument/2006/relationships/hyperlink" Target="https://advance.lexis.com/api/document?collection=news&amp;id=urn:contentItem:4MTK-9X50-TW8F-G23T-00000-00&amp;context=1519360" TargetMode="External" /><Relationship Id="rId2316" Type="http://schemas.openxmlformats.org/officeDocument/2006/relationships/hyperlink" Target="http://www.nytimes.com" TargetMode="External" /><Relationship Id="rId2317" Type="http://schemas.openxmlformats.org/officeDocument/2006/relationships/header" Target="header808.xml" /><Relationship Id="rId2318" Type="http://schemas.openxmlformats.org/officeDocument/2006/relationships/header" Target="header809.xml" /><Relationship Id="rId2319" Type="http://schemas.openxmlformats.org/officeDocument/2006/relationships/footer" Target="footer808.xml" /><Relationship Id="rId232" Type="http://schemas.openxmlformats.org/officeDocument/2006/relationships/footer" Target="footer72.xml" /><Relationship Id="rId2320" Type="http://schemas.openxmlformats.org/officeDocument/2006/relationships/footer" Target="footer809.xml" /><Relationship Id="rId2321" Type="http://schemas.openxmlformats.org/officeDocument/2006/relationships/header" Target="header810.xml" /><Relationship Id="rId2322" Type="http://schemas.openxmlformats.org/officeDocument/2006/relationships/footer" Target="footer810.xml" /><Relationship Id="rId2323" Type="http://schemas.openxmlformats.org/officeDocument/2006/relationships/hyperlink" Target="https://advance.lexis.com/api/document?collection=news&amp;id=urn:contentItem:3S8G-J450-0008-N17J-00000-00&amp;context=1519360" TargetMode="External" /><Relationship Id="rId2324" Type="http://schemas.openxmlformats.org/officeDocument/2006/relationships/hyperlink" Target="https://advance.lexis.com/api/document?collection=news&amp;id=urn:contentItem:3S8G-J450-0008-N17J-00000-00&amp;context=1519360" TargetMode="External" /><Relationship Id="rId2325" Type="http://schemas.openxmlformats.org/officeDocument/2006/relationships/header" Target="header811.xml" /><Relationship Id="rId2326" Type="http://schemas.openxmlformats.org/officeDocument/2006/relationships/header" Target="header812.xml" /><Relationship Id="rId2327" Type="http://schemas.openxmlformats.org/officeDocument/2006/relationships/footer" Target="footer811.xml" /><Relationship Id="rId2328" Type="http://schemas.openxmlformats.org/officeDocument/2006/relationships/footer" Target="footer812.xml" /><Relationship Id="rId2329" Type="http://schemas.openxmlformats.org/officeDocument/2006/relationships/header" Target="header813.xml" /><Relationship Id="rId233" Type="http://schemas.openxmlformats.org/officeDocument/2006/relationships/hyperlink" Target="https://advance.lexis.com/api/document?collection=news&amp;id=urn:contentItem:44M2-FT40-0109-T31T-00000-00&amp;context=1519360" TargetMode="External" /><Relationship Id="rId2330" Type="http://schemas.openxmlformats.org/officeDocument/2006/relationships/footer" Target="footer813.xml" /><Relationship Id="rId2331" Type="http://schemas.openxmlformats.org/officeDocument/2006/relationships/hyperlink" Target="https://advance.lexis.com/api/document?collection=news&amp;id=urn:contentItem:4MW3-73N0-TW8F-G2SD-00000-00&amp;context=1519360" TargetMode="External" /><Relationship Id="rId2332" Type="http://schemas.openxmlformats.org/officeDocument/2006/relationships/hyperlink" Target="http://www.nytimes.com" TargetMode="External" /><Relationship Id="rId2333" Type="http://schemas.openxmlformats.org/officeDocument/2006/relationships/header" Target="header814.xml" /><Relationship Id="rId2334" Type="http://schemas.openxmlformats.org/officeDocument/2006/relationships/header" Target="header815.xml" /><Relationship Id="rId2335" Type="http://schemas.openxmlformats.org/officeDocument/2006/relationships/footer" Target="footer814.xml" /><Relationship Id="rId2336" Type="http://schemas.openxmlformats.org/officeDocument/2006/relationships/footer" Target="footer815.xml" /><Relationship Id="rId2337" Type="http://schemas.openxmlformats.org/officeDocument/2006/relationships/header" Target="header816.xml" /><Relationship Id="rId2338" Type="http://schemas.openxmlformats.org/officeDocument/2006/relationships/footer" Target="footer816.xml" /><Relationship Id="rId2339" Type="http://schemas.openxmlformats.org/officeDocument/2006/relationships/hyperlink" Target="https://advance.lexis.com/api/document?collection=news&amp;id=urn:contentItem:7VKG-SMP0-Y8TC-S1Y3-00000-00&amp;context=1519360" TargetMode="External" /><Relationship Id="rId234" Type="http://schemas.openxmlformats.org/officeDocument/2006/relationships/hyperlink" Target="http://www.nytimes.com" TargetMode="External" /><Relationship Id="rId2340" Type="http://schemas.openxmlformats.org/officeDocument/2006/relationships/hyperlink" Target="http://www.nytimes.com" TargetMode="External" /><Relationship Id="rId2341" Type="http://schemas.openxmlformats.org/officeDocument/2006/relationships/header" Target="header817.xml" /><Relationship Id="rId2342" Type="http://schemas.openxmlformats.org/officeDocument/2006/relationships/header" Target="header818.xml" /><Relationship Id="rId2343" Type="http://schemas.openxmlformats.org/officeDocument/2006/relationships/footer" Target="footer817.xml" /><Relationship Id="rId2344" Type="http://schemas.openxmlformats.org/officeDocument/2006/relationships/footer" Target="footer818.xml" /><Relationship Id="rId2345" Type="http://schemas.openxmlformats.org/officeDocument/2006/relationships/header" Target="header819.xml" /><Relationship Id="rId2346" Type="http://schemas.openxmlformats.org/officeDocument/2006/relationships/footer" Target="footer819.xml" /><Relationship Id="rId2347" Type="http://schemas.openxmlformats.org/officeDocument/2006/relationships/hyperlink" Target="https://advance.lexis.com/api/document?collection=news&amp;id=urn:contentItem:4D21-1PV0-TW8F-G1VK-00000-00&amp;context=1519360" TargetMode="External" /><Relationship Id="rId2348" Type="http://schemas.openxmlformats.org/officeDocument/2006/relationships/hyperlink" Target="http://www.vega.dk" TargetMode="External" /><Relationship Id="rId2349" Type="http://schemas.openxmlformats.org/officeDocument/2006/relationships/hyperlink" Target="http://www.hotelguldsmeden.dk" TargetMode="External" /><Relationship Id="rId235" Type="http://schemas.openxmlformats.org/officeDocument/2006/relationships/header" Target="header73.xml" /><Relationship Id="rId2350" Type="http://schemas.openxmlformats.org/officeDocument/2006/relationships/hyperlink" Target="http://www.nytimes.com" TargetMode="External" /><Relationship Id="rId2351" Type="http://schemas.openxmlformats.org/officeDocument/2006/relationships/header" Target="header820.xml" /><Relationship Id="rId2352" Type="http://schemas.openxmlformats.org/officeDocument/2006/relationships/header" Target="header821.xml" /><Relationship Id="rId2353" Type="http://schemas.openxmlformats.org/officeDocument/2006/relationships/footer" Target="footer820.xml" /><Relationship Id="rId2354" Type="http://schemas.openxmlformats.org/officeDocument/2006/relationships/footer" Target="footer821.xml" /><Relationship Id="rId2355" Type="http://schemas.openxmlformats.org/officeDocument/2006/relationships/header" Target="header822.xml" /><Relationship Id="rId2356" Type="http://schemas.openxmlformats.org/officeDocument/2006/relationships/footer" Target="footer822.xml" /><Relationship Id="rId2357" Type="http://schemas.openxmlformats.org/officeDocument/2006/relationships/hyperlink" Target="https://advance.lexis.com/api/document?collection=news&amp;id=urn:contentItem:3S8G-H710-0008-N1X3-00000-00&amp;context=1519360" TargetMode="External" /><Relationship Id="rId2358" Type="http://schemas.openxmlformats.org/officeDocument/2006/relationships/header" Target="header823.xml" /><Relationship Id="rId2359" Type="http://schemas.openxmlformats.org/officeDocument/2006/relationships/header" Target="header824.xml" /><Relationship Id="rId236" Type="http://schemas.openxmlformats.org/officeDocument/2006/relationships/header" Target="header74.xml" /><Relationship Id="rId2360" Type="http://schemas.openxmlformats.org/officeDocument/2006/relationships/footer" Target="footer823.xml" /><Relationship Id="rId2361" Type="http://schemas.openxmlformats.org/officeDocument/2006/relationships/footer" Target="footer824.xml" /><Relationship Id="rId2362" Type="http://schemas.openxmlformats.org/officeDocument/2006/relationships/header" Target="header825.xml" /><Relationship Id="rId2363" Type="http://schemas.openxmlformats.org/officeDocument/2006/relationships/footer" Target="footer825.xml" /><Relationship Id="rId2364" Type="http://schemas.openxmlformats.org/officeDocument/2006/relationships/hyperlink" Target="https://advance.lexis.com/api/document?collection=news&amp;id=urn:contentItem:422V-NK20-0109-T2TB-00000-00&amp;context=1519360" TargetMode="External" /><Relationship Id="rId2365" Type="http://schemas.openxmlformats.org/officeDocument/2006/relationships/hyperlink" Target="http://www.nytimes.com" TargetMode="External" /><Relationship Id="rId2366" Type="http://schemas.openxmlformats.org/officeDocument/2006/relationships/header" Target="header826.xml" /><Relationship Id="rId2367" Type="http://schemas.openxmlformats.org/officeDocument/2006/relationships/header" Target="header827.xml" /><Relationship Id="rId2368" Type="http://schemas.openxmlformats.org/officeDocument/2006/relationships/footer" Target="footer826.xml" /><Relationship Id="rId2369" Type="http://schemas.openxmlformats.org/officeDocument/2006/relationships/footer" Target="footer827.xml" /><Relationship Id="rId237" Type="http://schemas.openxmlformats.org/officeDocument/2006/relationships/footer" Target="footer73.xml" /><Relationship Id="rId2370" Type="http://schemas.openxmlformats.org/officeDocument/2006/relationships/header" Target="header828.xml" /><Relationship Id="rId2371" Type="http://schemas.openxmlformats.org/officeDocument/2006/relationships/footer" Target="footer828.xml" /><Relationship Id="rId2372" Type="http://schemas.openxmlformats.org/officeDocument/2006/relationships/hyperlink" Target="https://advance.lexis.com/api/document?collection=news&amp;id=urn:contentItem:493W-8190-01KN-232V-00000-00&amp;context=1519360" TargetMode="External" /><Relationship Id="rId2373" Type="http://schemas.openxmlformats.org/officeDocument/2006/relationships/hyperlink" Target="http://www.nytimes.com" TargetMode="External" /><Relationship Id="rId2374" Type="http://schemas.openxmlformats.org/officeDocument/2006/relationships/header" Target="header829.xml" /><Relationship Id="rId2375" Type="http://schemas.openxmlformats.org/officeDocument/2006/relationships/header" Target="header830.xml" /><Relationship Id="rId2376" Type="http://schemas.openxmlformats.org/officeDocument/2006/relationships/footer" Target="footer829.xml" /><Relationship Id="rId2377" Type="http://schemas.openxmlformats.org/officeDocument/2006/relationships/footer" Target="footer830.xml" /><Relationship Id="rId2378" Type="http://schemas.openxmlformats.org/officeDocument/2006/relationships/header" Target="header831.xml" /><Relationship Id="rId2379" Type="http://schemas.openxmlformats.org/officeDocument/2006/relationships/footer" Target="footer831.xml" /><Relationship Id="rId238" Type="http://schemas.openxmlformats.org/officeDocument/2006/relationships/footer" Target="footer74.xml" /><Relationship Id="rId2380" Type="http://schemas.openxmlformats.org/officeDocument/2006/relationships/hyperlink" Target="https://advance.lexis.com/api/document?collection=news&amp;id=urn:contentItem:7VJ7-KYX0-Y8TC-S432-00000-00&amp;context=1519360" TargetMode="External" /><Relationship Id="rId2381" Type="http://schemas.openxmlformats.org/officeDocument/2006/relationships/hyperlink" Target="http://www.nytimes.com" TargetMode="External" /><Relationship Id="rId2382" Type="http://schemas.openxmlformats.org/officeDocument/2006/relationships/header" Target="header832.xml" /><Relationship Id="rId2383" Type="http://schemas.openxmlformats.org/officeDocument/2006/relationships/header" Target="header833.xml" /><Relationship Id="rId2384" Type="http://schemas.openxmlformats.org/officeDocument/2006/relationships/footer" Target="footer832.xml" /><Relationship Id="rId2385" Type="http://schemas.openxmlformats.org/officeDocument/2006/relationships/footer" Target="footer833.xml" /><Relationship Id="rId2386" Type="http://schemas.openxmlformats.org/officeDocument/2006/relationships/header" Target="header834.xml" /><Relationship Id="rId2387" Type="http://schemas.openxmlformats.org/officeDocument/2006/relationships/footer" Target="footer834.xml" /><Relationship Id="rId2388" Type="http://schemas.openxmlformats.org/officeDocument/2006/relationships/hyperlink" Target="https://advance.lexis.com/api/document?collection=news&amp;id=urn:contentItem:3SP8-6FP0-000P-N0JY-00000-00&amp;context=1519360" TargetMode="External" /><Relationship Id="rId2389" Type="http://schemas.openxmlformats.org/officeDocument/2006/relationships/header" Target="header835.xml" /><Relationship Id="rId239" Type="http://schemas.openxmlformats.org/officeDocument/2006/relationships/header" Target="header75.xml" /><Relationship Id="rId2390" Type="http://schemas.openxmlformats.org/officeDocument/2006/relationships/header" Target="header836.xml" /><Relationship Id="rId2391" Type="http://schemas.openxmlformats.org/officeDocument/2006/relationships/footer" Target="footer835.xml" /><Relationship Id="rId2392" Type="http://schemas.openxmlformats.org/officeDocument/2006/relationships/footer" Target="footer836.xml" /><Relationship Id="rId2393" Type="http://schemas.openxmlformats.org/officeDocument/2006/relationships/header" Target="header837.xml" /><Relationship Id="rId2394" Type="http://schemas.openxmlformats.org/officeDocument/2006/relationships/footer" Target="footer837.xml" /><Relationship Id="rId2395" Type="http://schemas.openxmlformats.org/officeDocument/2006/relationships/hyperlink" Target="https://advance.lexis.com/api/document?collection=news&amp;id=urn:contentItem:3S8G-HY60-0008-N3WF-00000-00&amp;context=1519360" TargetMode="External" /><Relationship Id="rId2396" Type="http://schemas.openxmlformats.org/officeDocument/2006/relationships/header" Target="header838.xml" /><Relationship Id="rId2397" Type="http://schemas.openxmlformats.org/officeDocument/2006/relationships/header" Target="header839.xml" /><Relationship Id="rId2398" Type="http://schemas.openxmlformats.org/officeDocument/2006/relationships/footer" Target="footer838.xml" /><Relationship Id="rId2399" Type="http://schemas.openxmlformats.org/officeDocument/2006/relationships/footer" Target="footer839.xml" /><Relationship Id="rId24" Type="http://schemas.openxmlformats.org/officeDocument/2006/relationships/header" Target="header9.xml" /><Relationship Id="rId240" Type="http://schemas.openxmlformats.org/officeDocument/2006/relationships/footer" Target="footer75.xml" /><Relationship Id="rId2400" Type="http://schemas.openxmlformats.org/officeDocument/2006/relationships/header" Target="header840.xml" /><Relationship Id="rId2401" Type="http://schemas.openxmlformats.org/officeDocument/2006/relationships/footer" Target="footer840.xml" /><Relationship Id="rId2402" Type="http://schemas.openxmlformats.org/officeDocument/2006/relationships/hyperlink" Target="https://advance.lexis.com/api/document?collection=news&amp;id=urn:contentItem:4G9R-K5R0-TW8F-G23W-00000-00&amp;context=1519360" TargetMode="External" /><Relationship Id="rId2403" Type="http://schemas.openxmlformats.org/officeDocument/2006/relationships/hyperlink" Target="http://www.nytimes.com" TargetMode="External" /><Relationship Id="rId2404" Type="http://schemas.openxmlformats.org/officeDocument/2006/relationships/header" Target="header841.xml" /><Relationship Id="rId2405" Type="http://schemas.openxmlformats.org/officeDocument/2006/relationships/header" Target="header842.xml" /><Relationship Id="rId2406" Type="http://schemas.openxmlformats.org/officeDocument/2006/relationships/footer" Target="footer841.xml" /><Relationship Id="rId2407" Type="http://schemas.openxmlformats.org/officeDocument/2006/relationships/footer" Target="footer842.xml" /><Relationship Id="rId2408" Type="http://schemas.openxmlformats.org/officeDocument/2006/relationships/header" Target="header843.xml" /><Relationship Id="rId2409" Type="http://schemas.openxmlformats.org/officeDocument/2006/relationships/footer" Target="footer843.xml" /><Relationship Id="rId241" Type="http://schemas.openxmlformats.org/officeDocument/2006/relationships/hyperlink" Target="https://advance.lexis.com/api/document?collection=news&amp;id=urn:contentItem:4JGR-MSG0-TW8F-G213-00000-00&amp;context=1519360" TargetMode="External" /><Relationship Id="rId2410" Type="http://schemas.openxmlformats.org/officeDocument/2006/relationships/hyperlink" Target="https://advance.lexis.com/api/document?collection=news&amp;id=urn:contentItem:4GC7-KHP0-TW8F-G2GX-00000-00&amp;context=1519360" TargetMode="External" /><Relationship Id="rId2411" Type="http://schemas.openxmlformats.org/officeDocument/2006/relationships/hyperlink" Target="http://www.nytimes.com" TargetMode="External" /><Relationship Id="rId2412" Type="http://schemas.openxmlformats.org/officeDocument/2006/relationships/header" Target="header844.xml" /><Relationship Id="rId2413" Type="http://schemas.openxmlformats.org/officeDocument/2006/relationships/header" Target="header845.xml" /><Relationship Id="rId2414" Type="http://schemas.openxmlformats.org/officeDocument/2006/relationships/footer" Target="footer844.xml" /><Relationship Id="rId2415" Type="http://schemas.openxmlformats.org/officeDocument/2006/relationships/footer" Target="footer845.xml" /><Relationship Id="rId2416" Type="http://schemas.openxmlformats.org/officeDocument/2006/relationships/header" Target="header846.xml" /><Relationship Id="rId2417" Type="http://schemas.openxmlformats.org/officeDocument/2006/relationships/footer" Target="footer846.xml" /><Relationship Id="rId2418" Type="http://schemas.openxmlformats.org/officeDocument/2006/relationships/hyperlink" Target="https://advance.lexis.com/api/document?collection=news&amp;id=urn:contentItem:7VJ7-KYX0-Y8TC-S47N-00000-00&amp;context=1519360" TargetMode="External" /><Relationship Id="rId2419" Type="http://schemas.openxmlformats.org/officeDocument/2006/relationships/hyperlink" Target="http://www.nytimes.com" TargetMode="External" /><Relationship Id="rId242" Type="http://schemas.openxmlformats.org/officeDocument/2006/relationships/hyperlink" Target="http://www.nytimes.com" TargetMode="External" /><Relationship Id="rId2420" Type="http://schemas.openxmlformats.org/officeDocument/2006/relationships/header" Target="header847.xml" /><Relationship Id="rId2421" Type="http://schemas.openxmlformats.org/officeDocument/2006/relationships/header" Target="header848.xml" /><Relationship Id="rId2422" Type="http://schemas.openxmlformats.org/officeDocument/2006/relationships/footer" Target="footer847.xml" /><Relationship Id="rId2423" Type="http://schemas.openxmlformats.org/officeDocument/2006/relationships/footer" Target="footer848.xml" /><Relationship Id="rId2424" Type="http://schemas.openxmlformats.org/officeDocument/2006/relationships/header" Target="header849.xml" /><Relationship Id="rId2425" Type="http://schemas.openxmlformats.org/officeDocument/2006/relationships/footer" Target="footer849.xml" /><Relationship Id="rId2426" Type="http://schemas.openxmlformats.org/officeDocument/2006/relationships/hyperlink" Target="https://advance.lexis.com/api/document?collection=news&amp;id=urn:contentItem:51P3-NX41-DXY4-X4PN-00000-00&amp;context=1519360" TargetMode="External" /><Relationship Id="rId2427" Type="http://schemas.openxmlformats.org/officeDocument/2006/relationships/hyperlink" Target="http://www.nytimes.com" TargetMode="External" /><Relationship Id="rId2428" Type="http://schemas.openxmlformats.org/officeDocument/2006/relationships/header" Target="header850.xml" /><Relationship Id="rId2429" Type="http://schemas.openxmlformats.org/officeDocument/2006/relationships/header" Target="header851.xml" /><Relationship Id="rId243" Type="http://schemas.openxmlformats.org/officeDocument/2006/relationships/header" Target="header76.xml" /><Relationship Id="rId2430" Type="http://schemas.openxmlformats.org/officeDocument/2006/relationships/footer" Target="footer850.xml" /><Relationship Id="rId2431" Type="http://schemas.openxmlformats.org/officeDocument/2006/relationships/footer" Target="footer851.xml" /><Relationship Id="rId2432" Type="http://schemas.openxmlformats.org/officeDocument/2006/relationships/header" Target="header852.xml" /><Relationship Id="rId2433" Type="http://schemas.openxmlformats.org/officeDocument/2006/relationships/footer" Target="footer852.xml" /><Relationship Id="rId2434" Type="http://schemas.openxmlformats.org/officeDocument/2006/relationships/hyperlink" Target="https://advance.lexis.com/api/document?collection=news&amp;id=urn:contentItem:7VHC-1GB0-Y8TC-S33D-00000-00&amp;context=1519360" TargetMode="External" /><Relationship Id="rId2435" Type="http://schemas.openxmlformats.org/officeDocument/2006/relationships/hyperlink" Target="http://www.nytimes.com" TargetMode="External" /><Relationship Id="rId2436" Type="http://schemas.openxmlformats.org/officeDocument/2006/relationships/header" Target="header853.xml" /><Relationship Id="rId2437" Type="http://schemas.openxmlformats.org/officeDocument/2006/relationships/header" Target="header854.xml" /><Relationship Id="rId2438" Type="http://schemas.openxmlformats.org/officeDocument/2006/relationships/footer" Target="footer853.xml" /><Relationship Id="rId2439" Type="http://schemas.openxmlformats.org/officeDocument/2006/relationships/footer" Target="footer854.xml" /><Relationship Id="rId244" Type="http://schemas.openxmlformats.org/officeDocument/2006/relationships/header" Target="header77.xml" /><Relationship Id="rId2440" Type="http://schemas.openxmlformats.org/officeDocument/2006/relationships/header" Target="header855.xml" /><Relationship Id="rId2441" Type="http://schemas.openxmlformats.org/officeDocument/2006/relationships/footer" Target="footer855.xml" /><Relationship Id="rId2442" Type="http://schemas.openxmlformats.org/officeDocument/2006/relationships/hyperlink" Target="https://advance.lexis.com/api/document?collection=news&amp;id=urn:contentItem:7VF8-1DS1-2PBB-20S6-00000-00&amp;context=1519360" TargetMode="External" /><Relationship Id="rId2443" Type="http://schemas.openxmlformats.org/officeDocument/2006/relationships/hyperlink" Target="http://www.nytimes.com" TargetMode="External" /><Relationship Id="rId2444" Type="http://schemas.openxmlformats.org/officeDocument/2006/relationships/header" Target="header856.xml" /><Relationship Id="rId2445" Type="http://schemas.openxmlformats.org/officeDocument/2006/relationships/header" Target="header857.xml" /><Relationship Id="rId2446" Type="http://schemas.openxmlformats.org/officeDocument/2006/relationships/footer" Target="footer856.xml" /><Relationship Id="rId2447" Type="http://schemas.openxmlformats.org/officeDocument/2006/relationships/footer" Target="footer857.xml" /><Relationship Id="rId2448" Type="http://schemas.openxmlformats.org/officeDocument/2006/relationships/header" Target="header858.xml" /><Relationship Id="rId2449" Type="http://schemas.openxmlformats.org/officeDocument/2006/relationships/footer" Target="footer858.xml" /><Relationship Id="rId245" Type="http://schemas.openxmlformats.org/officeDocument/2006/relationships/footer" Target="footer76.xml" /><Relationship Id="rId2450" Type="http://schemas.openxmlformats.org/officeDocument/2006/relationships/hyperlink" Target="https://advance.lexis.com/api/document?collection=news&amp;id=urn:contentItem:5R43-8NX1-JBG3-60BK-00000-00&amp;context=1519360" TargetMode="External" /><Relationship Id="rId2451" Type="http://schemas.openxmlformats.org/officeDocument/2006/relationships/hyperlink" Target="http://www.nytimes.com/newsletters/magazine" TargetMode="External" /><Relationship Id="rId2452" Type="http://schemas.openxmlformats.org/officeDocument/2006/relationships/header" Target="header859.xml" /><Relationship Id="rId2453" Type="http://schemas.openxmlformats.org/officeDocument/2006/relationships/header" Target="header860.xml" /><Relationship Id="rId2454" Type="http://schemas.openxmlformats.org/officeDocument/2006/relationships/footer" Target="footer859.xml" /><Relationship Id="rId2455" Type="http://schemas.openxmlformats.org/officeDocument/2006/relationships/footer" Target="footer860.xml" /><Relationship Id="rId2456" Type="http://schemas.openxmlformats.org/officeDocument/2006/relationships/header" Target="header861.xml" /><Relationship Id="rId2457" Type="http://schemas.openxmlformats.org/officeDocument/2006/relationships/footer" Target="footer861.xml" /><Relationship Id="rId2458" Type="http://schemas.openxmlformats.org/officeDocument/2006/relationships/hyperlink" Target="https://advance.lexis.com/api/document?collection=news&amp;id=urn:contentItem:48XY-T480-01KN-24R7-00000-00&amp;context=1519360" TargetMode="External" /><Relationship Id="rId2459" Type="http://schemas.openxmlformats.org/officeDocument/2006/relationships/hyperlink" Target="http://www.nytimes.com" TargetMode="External" /><Relationship Id="rId246" Type="http://schemas.openxmlformats.org/officeDocument/2006/relationships/footer" Target="footer77.xml" /><Relationship Id="rId2460" Type="http://schemas.openxmlformats.org/officeDocument/2006/relationships/header" Target="header862.xml" /><Relationship Id="rId2461" Type="http://schemas.openxmlformats.org/officeDocument/2006/relationships/header" Target="header863.xml" /><Relationship Id="rId2462" Type="http://schemas.openxmlformats.org/officeDocument/2006/relationships/footer" Target="footer862.xml" /><Relationship Id="rId2463" Type="http://schemas.openxmlformats.org/officeDocument/2006/relationships/footer" Target="footer863.xml" /><Relationship Id="rId2464" Type="http://schemas.openxmlformats.org/officeDocument/2006/relationships/header" Target="header864.xml" /><Relationship Id="rId2465" Type="http://schemas.openxmlformats.org/officeDocument/2006/relationships/footer" Target="footer864.xml" /><Relationship Id="rId2466" Type="http://schemas.openxmlformats.org/officeDocument/2006/relationships/hyperlink" Target="https://advance.lexis.com/api/document?collection=news&amp;id=urn:contentItem:3SC4-6MW0-000P-2335-00000-00&amp;context=1519360" TargetMode="External" /><Relationship Id="rId2467" Type="http://schemas.openxmlformats.org/officeDocument/2006/relationships/header" Target="header865.xml" /><Relationship Id="rId2468" Type="http://schemas.openxmlformats.org/officeDocument/2006/relationships/header" Target="header866.xml" /><Relationship Id="rId2469" Type="http://schemas.openxmlformats.org/officeDocument/2006/relationships/footer" Target="footer865.xml" /><Relationship Id="rId247" Type="http://schemas.openxmlformats.org/officeDocument/2006/relationships/header" Target="header78.xml" /><Relationship Id="rId2470" Type="http://schemas.openxmlformats.org/officeDocument/2006/relationships/footer" Target="footer866.xml" /><Relationship Id="rId2471" Type="http://schemas.openxmlformats.org/officeDocument/2006/relationships/header" Target="header867.xml" /><Relationship Id="rId2472" Type="http://schemas.openxmlformats.org/officeDocument/2006/relationships/footer" Target="footer867.xml" /><Relationship Id="rId2473" Type="http://schemas.openxmlformats.org/officeDocument/2006/relationships/hyperlink" Target="https://advance.lexis.com/api/document?collection=news&amp;id=urn:contentItem:3SP8-7050-000P-N52X-00000-00&amp;context=1519360" TargetMode="External" /><Relationship Id="rId2474" Type="http://schemas.openxmlformats.org/officeDocument/2006/relationships/header" Target="header868.xml" /><Relationship Id="rId2475" Type="http://schemas.openxmlformats.org/officeDocument/2006/relationships/header" Target="header869.xml" /><Relationship Id="rId2476" Type="http://schemas.openxmlformats.org/officeDocument/2006/relationships/footer" Target="footer868.xml" /><Relationship Id="rId2477" Type="http://schemas.openxmlformats.org/officeDocument/2006/relationships/footer" Target="footer869.xml" /><Relationship Id="rId2478" Type="http://schemas.openxmlformats.org/officeDocument/2006/relationships/header" Target="header870.xml" /><Relationship Id="rId2479" Type="http://schemas.openxmlformats.org/officeDocument/2006/relationships/footer" Target="footer870.xml" /><Relationship Id="rId248" Type="http://schemas.openxmlformats.org/officeDocument/2006/relationships/footer" Target="footer78.xml" /><Relationship Id="rId2480" Type="http://schemas.openxmlformats.org/officeDocument/2006/relationships/hyperlink" Target="https://advance.lexis.com/api/document?collection=news&amp;id=urn:contentItem:51N1-4641-JBG3-620H-00000-00&amp;context=1519360" TargetMode="External" /><Relationship Id="rId2481" Type="http://schemas.openxmlformats.org/officeDocument/2006/relationships/hyperlink" Target="http://www.nytimes.com" TargetMode="External" /><Relationship Id="rId2482" Type="http://schemas.openxmlformats.org/officeDocument/2006/relationships/header" Target="header871.xml" /><Relationship Id="rId2483" Type="http://schemas.openxmlformats.org/officeDocument/2006/relationships/header" Target="header872.xml" /><Relationship Id="rId2484" Type="http://schemas.openxmlformats.org/officeDocument/2006/relationships/footer" Target="footer871.xml" /><Relationship Id="rId2485" Type="http://schemas.openxmlformats.org/officeDocument/2006/relationships/footer" Target="footer872.xml" /><Relationship Id="rId2486" Type="http://schemas.openxmlformats.org/officeDocument/2006/relationships/header" Target="header873.xml" /><Relationship Id="rId2487" Type="http://schemas.openxmlformats.org/officeDocument/2006/relationships/footer" Target="footer873.xml" /><Relationship Id="rId2488" Type="http://schemas.openxmlformats.org/officeDocument/2006/relationships/hyperlink" Target="https://advance.lexis.com/api/document?collection=news&amp;id=urn:contentItem:7VCS-73K1-2PBB-23F6-00000-00&amp;context=1519360" TargetMode="External" /><Relationship Id="rId2489" Type="http://schemas.openxmlformats.org/officeDocument/2006/relationships/hyperlink" Target="http://www.nytimes.com" TargetMode="External" /><Relationship Id="rId249" Type="http://schemas.openxmlformats.org/officeDocument/2006/relationships/hyperlink" Target="https://advance.lexis.com/api/document?collection=news&amp;id=urn:contentItem:4PDS-FMX0-TW8F-G485-00000-00&amp;context=1519360" TargetMode="External" /><Relationship Id="rId2490" Type="http://schemas.openxmlformats.org/officeDocument/2006/relationships/header" Target="header874.xml" /><Relationship Id="rId2491" Type="http://schemas.openxmlformats.org/officeDocument/2006/relationships/header" Target="header875.xml" /><Relationship Id="rId2492" Type="http://schemas.openxmlformats.org/officeDocument/2006/relationships/footer" Target="footer874.xml" /><Relationship Id="rId2493" Type="http://schemas.openxmlformats.org/officeDocument/2006/relationships/footer" Target="footer875.xml" /><Relationship Id="rId2494" Type="http://schemas.openxmlformats.org/officeDocument/2006/relationships/header" Target="header876.xml" /><Relationship Id="rId2495" Type="http://schemas.openxmlformats.org/officeDocument/2006/relationships/footer" Target="footer876.xml" /><Relationship Id="rId2496" Type="http://schemas.openxmlformats.org/officeDocument/2006/relationships/hyperlink" Target="https://advance.lexis.com/api/document?collection=news&amp;id=urn:contentItem:57J9-7981-DXY4-X0N9-00000-00&amp;context=1519360" TargetMode="External" /><Relationship Id="rId2497" Type="http://schemas.openxmlformats.org/officeDocument/2006/relationships/hyperlink" Target="http://www.nytimes.com/2013/01/20/realestate/living-in-baychester-the-bronx-a-place-for-renters-to-buy-in.html" TargetMode="External" /><Relationship Id="rId2498" Type="http://schemas.openxmlformats.org/officeDocument/2006/relationships/header" Target="header877.xml" /><Relationship Id="rId2499" Type="http://schemas.openxmlformats.org/officeDocument/2006/relationships/header" Target="header878.xml" /><Relationship Id="rId25" Type="http://schemas.openxmlformats.org/officeDocument/2006/relationships/footer" Target="footer9.xml" /><Relationship Id="rId250" Type="http://schemas.openxmlformats.org/officeDocument/2006/relationships/hyperlink" Target="http://www.nytimes.com" TargetMode="External" /><Relationship Id="rId2500" Type="http://schemas.openxmlformats.org/officeDocument/2006/relationships/footer" Target="footer877.xml" /><Relationship Id="rId2501" Type="http://schemas.openxmlformats.org/officeDocument/2006/relationships/footer" Target="footer878.xml" /><Relationship Id="rId2502" Type="http://schemas.openxmlformats.org/officeDocument/2006/relationships/header" Target="header879.xml" /><Relationship Id="rId2503" Type="http://schemas.openxmlformats.org/officeDocument/2006/relationships/footer" Target="footer879.xml" /><Relationship Id="rId2504" Type="http://schemas.openxmlformats.org/officeDocument/2006/relationships/hyperlink" Target="https://advance.lexis.com/api/document?collection=news&amp;id=urn:contentItem:3SP8-33R0-000P-N4V3-00000-00&amp;context=1519360" TargetMode="External" /><Relationship Id="rId2505" Type="http://schemas.openxmlformats.org/officeDocument/2006/relationships/hyperlink" Target="https://advance.lexis.com/api/document?collection=news&amp;id=urn:contentItem:3SP8-33R0-000P-N4V3-00000-00&amp;context=1519360" TargetMode="External" /><Relationship Id="rId2506" Type="http://schemas.openxmlformats.org/officeDocument/2006/relationships/header" Target="header880.xml" /><Relationship Id="rId2507" Type="http://schemas.openxmlformats.org/officeDocument/2006/relationships/header" Target="header881.xml" /><Relationship Id="rId2508" Type="http://schemas.openxmlformats.org/officeDocument/2006/relationships/footer" Target="footer880.xml" /><Relationship Id="rId2509" Type="http://schemas.openxmlformats.org/officeDocument/2006/relationships/footer" Target="footer881.xml" /><Relationship Id="rId251" Type="http://schemas.openxmlformats.org/officeDocument/2006/relationships/header" Target="header79.xml" /><Relationship Id="rId2510" Type="http://schemas.openxmlformats.org/officeDocument/2006/relationships/header" Target="header882.xml" /><Relationship Id="rId2511" Type="http://schemas.openxmlformats.org/officeDocument/2006/relationships/footer" Target="footer882.xml" /><Relationship Id="rId2512" Type="http://schemas.openxmlformats.org/officeDocument/2006/relationships/hyperlink" Target="https://advance.lexis.com/api/document?collection=news&amp;id=urn:contentItem:3SP8-76H0-000P-N43W-00000-00&amp;context=1519360" TargetMode="External" /><Relationship Id="rId2513" Type="http://schemas.openxmlformats.org/officeDocument/2006/relationships/hyperlink" Target="https://advance.lexis.com/api/document?collection=news&amp;id=urn:contentItem:3SP8-76H0-000P-N43W-00000-00&amp;context=1519360" TargetMode="External" /><Relationship Id="rId2514" Type="http://schemas.openxmlformats.org/officeDocument/2006/relationships/header" Target="header883.xml" /><Relationship Id="rId2515" Type="http://schemas.openxmlformats.org/officeDocument/2006/relationships/header" Target="header884.xml" /><Relationship Id="rId2516" Type="http://schemas.openxmlformats.org/officeDocument/2006/relationships/footer" Target="footer883.xml" /><Relationship Id="rId2517" Type="http://schemas.openxmlformats.org/officeDocument/2006/relationships/footer" Target="footer884.xml" /><Relationship Id="rId2518" Type="http://schemas.openxmlformats.org/officeDocument/2006/relationships/header" Target="header885.xml" /><Relationship Id="rId2519" Type="http://schemas.openxmlformats.org/officeDocument/2006/relationships/footer" Target="footer885.xml" /><Relationship Id="rId252" Type="http://schemas.openxmlformats.org/officeDocument/2006/relationships/header" Target="header80.xml" /><Relationship Id="rId2520" Type="http://schemas.openxmlformats.org/officeDocument/2006/relationships/hyperlink" Target="https://advance.lexis.com/api/document?collection=news&amp;id=urn:contentItem:5C8S-T0F1-JBG3-634X-00000-00&amp;context=1519360" TargetMode="External" /><Relationship Id="rId2521" Type="http://schemas.openxmlformats.org/officeDocument/2006/relationships/hyperlink" Target="http://www.nytimes.com/2014/05/25/travel/36-hours-in-montevideo-uruguay.html" TargetMode="External" /><Relationship Id="rId2522" Type="http://schemas.openxmlformats.org/officeDocument/2006/relationships/header" Target="header886.xml" /><Relationship Id="rId2523" Type="http://schemas.openxmlformats.org/officeDocument/2006/relationships/header" Target="header887.xml" /><Relationship Id="rId2524" Type="http://schemas.openxmlformats.org/officeDocument/2006/relationships/footer" Target="footer886.xml" /><Relationship Id="rId2525" Type="http://schemas.openxmlformats.org/officeDocument/2006/relationships/footer" Target="footer887.xml" /><Relationship Id="rId2526" Type="http://schemas.openxmlformats.org/officeDocument/2006/relationships/header" Target="header888.xml" /><Relationship Id="rId2527" Type="http://schemas.openxmlformats.org/officeDocument/2006/relationships/footer" Target="footer888.xml" /><Relationship Id="rId2528" Type="http://schemas.openxmlformats.org/officeDocument/2006/relationships/hyperlink" Target="https://advance.lexis.com/api/document?collection=news&amp;id=urn:contentItem:5N2J-4HT1-DXY4-X3G9-00000-00&amp;context=1519360" TargetMode="External" /><Relationship Id="rId2529" Type="http://schemas.openxmlformats.org/officeDocument/2006/relationships/hyperlink" Target="http://movies.nytimes.com/movie/326489/The-Pursuit-of-Happyness/overview" TargetMode="External" /><Relationship Id="rId253" Type="http://schemas.openxmlformats.org/officeDocument/2006/relationships/footer" Target="footer79.xml" /><Relationship Id="rId2530" Type="http://schemas.openxmlformats.org/officeDocument/2006/relationships/hyperlink" Target="http://movies2.nytimes.com/gst/movies/filmography.html?p_id=66596&amp;inline=nyt-per" TargetMode="External" /><Relationship Id="rId2531" Type="http://schemas.openxmlformats.org/officeDocument/2006/relationships/hyperlink" Target="http://movies.nytimes.com/movie/335018/Little-Miss-Sunshine/overview" TargetMode="External" /><Relationship Id="rId2532" Type="http://schemas.openxmlformats.org/officeDocument/2006/relationships/hyperlink" Target="http://movies.nytimes.com/gst/movies/titlelist.html?v_idlist=249601;182764&amp;inline=nyt_ttl" TargetMode="External" /><Relationship Id="rId2533" Type="http://schemas.openxmlformats.org/officeDocument/2006/relationships/hyperlink" Target="http://movies2.nytimes.com/gst/movies/filmography.html?p_id=66596&amp;inline=nyt-per" TargetMode="External" /><Relationship Id="rId2534" Type="http://schemas.openxmlformats.org/officeDocument/2006/relationships/header" Target="header889.xml" /><Relationship Id="rId2535" Type="http://schemas.openxmlformats.org/officeDocument/2006/relationships/header" Target="header890.xml" /><Relationship Id="rId2536" Type="http://schemas.openxmlformats.org/officeDocument/2006/relationships/footer" Target="footer889.xml" /><Relationship Id="rId2537" Type="http://schemas.openxmlformats.org/officeDocument/2006/relationships/footer" Target="footer890.xml" /><Relationship Id="rId2538" Type="http://schemas.openxmlformats.org/officeDocument/2006/relationships/header" Target="header891.xml" /><Relationship Id="rId2539" Type="http://schemas.openxmlformats.org/officeDocument/2006/relationships/footer" Target="footer891.xml" /><Relationship Id="rId254" Type="http://schemas.openxmlformats.org/officeDocument/2006/relationships/footer" Target="footer80.xml" /><Relationship Id="rId2540" Type="http://schemas.openxmlformats.org/officeDocument/2006/relationships/hyperlink" Target="https://advance.lexis.com/api/document?collection=news&amp;id=urn:contentItem:51JN-CRB1-JBG3-626D-00000-00&amp;context=1519360" TargetMode="External" /><Relationship Id="rId2541" Type="http://schemas.openxmlformats.org/officeDocument/2006/relationships/hyperlink" Target="http://www.nytimes.com" TargetMode="External" /><Relationship Id="rId2542" Type="http://schemas.openxmlformats.org/officeDocument/2006/relationships/header" Target="header892.xml" /><Relationship Id="rId2543" Type="http://schemas.openxmlformats.org/officeDocument/2006/relationships/header" Target="header893.xml" /><Relationship Id="rId2544" Type="http://schemas.openxmlformats.org/officeDocument/2006/relationships/footer" Target="footer892.xml" /><Relationship Id="rId2545" Type="http://schemas.openxmlformats.org/officeDocument/2006/relationships/footer" Target="footer893.xml" /><Relationship Id="rId2546" Type="http://schemas.openxmlformats.org/officeDocument/2006/relationships/header" Target="header894.xml" /><Relationship Id="rId2547" Type="http://schemas.openxmlformats.org/officeDocument/2006/relationships/footer" Target="footer894.xml" /><Relationship Id="rId2548" Type="http://schemas.openxmlformats.org/officeDocument/2006/relationships/hyperlink" Target="https://advance.lexis.com/api/document?collection=news&amp;id=urn:contentItem:3SP8-7020-000P-N4Y5-00000-00&amp;context=1519360" TargetMode="External" /><Relationship Id="rId2549" Type="http://schemas.openxmlformats.org/officeDocument/2006/relationships/hyperlink" Target="https://advance.lexis.com/api/document?collection=news&amp;id=urn:contentItem:3SP8-7020-000P-N4Y5-00000-00&amp;context=1519360" TargetMode="External" /><Relationship Id="rId255" Type="http://schemas.openxmlformats.org/officeDocument/2006/relationships/header" Target="header81.xml" /><Relationship Id="rId2550" Type="http://schemas.openxmlformats.org/officeDocument/2006/relationships/header" Target="header895.xml" /><Relationship Id="rId2551" Type="http://schemas.openxmlformats.org/officeDocument/2006/relationships/header" Target="header896.xml" /><Relationship Id="rId2552" Type="http://schemas.openxmlformats.org/officeDocument/2006/relationships/footer" Target="footer895.xml" /><Relationship Id="rId2553" Type="http://schemas.openxmlformats.org/officeDocument/2006/relationships/footer" Target="footer896.xml" /><Relationship Id="rId2554" Type="http://schemas.openxmlformats.org/officeDocument/2006/relationships/header" Target="header897.xml" /><Relationship Id="rId2555" Type="http://schemas.openxmlformats.org/officeDocument/2006/relationships/footer" Target="footer897.xml" /><Relationship Id="rId2556" Type="http://schemas.openxmlformats.org/officeDocument/2006/relationships/hyperlink" Target="https://advance.lexis.com/api/document?collection=news&amp;id=urn:contentItem:48R0-JC80-01KN-24G1-00000-00&amp;context=1519360" TargetMode="External" /><Relationship Id="rId2557" Type="http://schemas.openxmlformats.org/officeDocument/2006/relationships/hyperlink" Target="http://www.nytimes.com" TargetMode="External" /><Relationship Id="rId2558" Type="http://schemas.openxmlformats.org/officeDocument/2006/relationships/header" Target="header898.xml" /><Relationship Id="rId2559" Type="http://schemas.openxmlformats.org/officeDocument/2006/relationships/header" Target="header899.xml" /><Relationship Id="rId256" Type="http://schemas.openxmlformats.org/officeDocument/2006/relationships/footer" Target="footer81.xml" /><Relationship Id="rId2560" Type="http://schemas.openxmlformats.org/officeDocument/2006/relationships/footer" Target="footer898.xml" /><Relationship Id="rId2561" Type="http://schemas.openxmlformats.org/officeDocument/2006/relationships/footer" Target="footer899.xml" /><Relationship Id="rId2562" Type="http://schemas.openxmlformats.org/officeDocument/2006/relationships/header" Target="header900.xml" /><Relationship Id="rId2563" Type="http://schemas.openxmlformats.org/officeDocument/2006/relationships/footer" Target="footer900.xml" /><Relationship Id="rId2564" Type="http://schemas.openxmlformats.org/officeDocument/2006/relationships/hyperlink" Target="https://advance.lexis.com/api/document?collection=news&amp;id=urn:contentItem:3S8G-JK50-0008-N452-00000-00&amp;context=1519360" TargetMode="External" /><Relationship Id="rId2565" Type="http://schemas.openxmlformats.org/officeDocument/2006/relationships/header" Target="header901.xml" /><Relationship Id="rId2566" Type="http://schemas.openxmlformats.org/officeDocument/2006/relationships/header" Target="header902.xml" /><Relationship Id="rId2567" Type="http://schemas.openxmlformats.org/officeDocument/2006/relationships/footer" Target="footer901.xml" /><Relationship Id="rId2568" Type="http://schemas.openxmlformats.org/officeDocument/2006/relationships/footer" Target="footer902.xml" /><Relationship Id="rId2569" Type="http://schemas.openxmlformats.org/officeDocument/2006/relationships/header" Target="header903.xml" /><Relationship Id="rId257" Type="http://schemas.openxmlformats.org/officeDocument/2006/relationships/hyperlink" Target="https://advance.lexis.com/api/document?collection=news&amp;id=urn:contentItem:3SJD-RW70-0017-5452-00000-00&amp;context=1519360" TargetMode="External" /><Relationship Id="rId2570" Type="http://schemas.openxmlformats.org/officeDocument/2006/relationships/footer" Target="footer903.xml" /><Relationship Id="rId2571" Type="http://schemas.openxmlformats.org/officeDocument/2006/relationships/hyperlink" Target="https://advance.lexis.com/api/document?collection=news&amp;id=urn:contentItem:4GB6-3Y30-TW8F-G2K3-00000-00&amp;context=1519360" TargetMode="External" /><Relationship Id="rId2572" Type="http://schemas.openxmlformats.org/officeDocument/2006/relationships/hyperlink" Target="http://www.nytimes.com" TargetMode="External" /><Relationship Id="rId2573" Type="http://schemas.openxmlformats.org/officeDocument/2006/relationships/header" Target="header904.xml" /><Relationship Id="rId2574" Type="http://schemas.openxmlformats.org/officeDocument/2006/relationships/header" Target="header905.xml" /><Relationship Id="rId2575" Type="http://schemas.openxmlformats.org/officeDocument/2006/relationships/footer" Target="footer904.xml" /><Relationship Id="rId2576" Type="http://schemas.openxmlformats.org/officeDocument/2006/relationships/footer" Target="footer905.xml" /><Relationship Id="rId2577" Type="http://schemas.openxmlformats.org/officeDocument/2006/relationships/header" Target="header906.xml" /><Relationship Id="rId2578" Type="http://schemas.openxmlformats.org/officeDocument/2006/relationships/footer" Target="footer906.xml" /><Relationship Id="rId2579" Type="http://schemas.openxmlformats.org/officeDocument/2006/relationships/hyperlink" Target="https://advance.lexis.com/api/document?collection=news&amp;id=urn:contentItem:7VC9-P371-2PBB-20XB-00000-00&amp;context=1519360" TargetMode="External" /><Relationship Id="rId258" Type="http://schemas.openxmlformats.org/officeDocument/2006/relationships/header" Target="header82.xml" /><Relationship Id="rId2580" Type="http://schemas.openxmlformats.org/officeDocument/2006/relationships/hyperlink" Target="http://www.nytimes.com" TargetMode="External" /><Relationship Id="rId2581" Type="http://schemas.openxmlformats.org/officeDocument/2006/relationships/header" Target="header907.xml" /><Relationship Id="rId2582" Type="http://schemas.openxmlformats.org/officeDocument/2006/relationships/header" Target="header908.xml" /><Relationship Id="rId2583" Type="http://schemas.openxmlformats.org/officeDocument/2006/relationships/footer" Target="footer907.xml" /><Relationship Id="rId2584" Type="http://schemas.openxmlformats.org/officeDocument/2006/relationships/footer" Target="footer908.xml" /><Relationship Id="rId2585" Type="http://schemas.openxmlformats.org/officeDocument/2006/relationships/header" Target="header909.xml" /><Relationship Id="rId2586" Type="http://schemas.openxmlformats.org/officeDocument/2006/relationships/footer" Target="footer909.xml" /><Relationship Id="rId2587" Type="http://schemas.openxmlformats.org/officeDocument/2006/relationships/hyperlink" Target="https://advance.lexis.com/api/document?collection=news&amp;id=urn:contentItem:48RV-G9B0-01KN-20VJ-00000-00&amp;context=1519360" TargetMode="External" /><Relationship Id="rId2588" Type="http://schemas.openxmlformats.org/officeDocument/2006/relationships/hyperlink" Target="http://www.nytimes.com" TargetMode="External" /><Relationship Id="rId2589" Type="http://schemas.openxmlformats.org/officeDocument/2006/relationships/header" Target="header910.xml" /><Relationship Id="rId259" Type="http://schemas.openxmlformats.org/officeDocument/2006/relationships/header" Target="header83.xml" /><Relationship Id="rId2590" Type="http://schemas.openxmlformats.org/officeDocument/2006/relationships/header" Target="header911.xml" /><Relationship Id="rId2591" Type="http://schemas.openxmlformats.org/officeDocument/2006/relationships/footer" Target="footer910.xml" /><Relationship Id="rId2592" Type="http://schemas.openxmlformats.org/officeDocument/2006/relationships/footer" Target="footer911.xml" /><Relationship Id="rId2593" Type="http://schemas.openxmlformats.org/officeDocument/2006/relationships/header" Target="header912.xml" /><Relationship Id="rId2594" Type="http://schemas.openxmlformats.org/officeDocument/2006/relationships/footer" Target="footer912.xml" /><Relationship Id="rId2595" Type="http://schemas.openxmlformats.org/officeDocument/2006/relationships/hyperlink" Target="https://advance.lexis.com/api/document?collection=news&amp;id=urn:contentItem:48NX-MWD0-01KN-22K8-00000-00&amp;context=1519360" TargetMode="External" /><Relationship Id="rId2596" Type="http://schemas.openxmlformats.org/officeDocument/2006/relationships/hyperlink" Target="http://www.nytimes.com" TargetMode="External" /><Relationship Id="rId2597" Type="http://schemas.openxmlformats.org/officeDocument/2006/relationships/header" Target="header913.xml" /><Relationship Id="rId2598" Type="http://schemas.openxmlformats.org/officeDocument/2006/relationships/header" Target="header914.xml" /><Relationship Id="rId2599" Type="http://schemas.openxmlformats.org/officeDocument/2006/relationships/footer" Target="footer913.xml" /><Relationship Id="rId26" Type="http://schemas.openxmlformats.org/officeDocument/2006/relationships/hyperlink" Target="https://advance.lexis.com/api/document?collection=news&amp;id=urn:contentItem:3S8B-07T0-008G-F05G-00000-00&amp;context=1519360" TargetMode="External" /><Relationship Id="rId260" Type="http://schemas.openxmlformats.org/officeDocument/2006/relationships/footer" Target="footer82.xml" /><Relationship Id="rId2600" Type="http://schemas.openxmlformats.org/officeDocument/2006/relationships/footer" Target="footer914.xml" /><Relationship Id="rId2601" Type="http://schemas.openxmlformats.org/officeDocument/2006/relationships/header" Target="header915.xml" /><Relationship Id="rId2602" Type="http://schemas.openxmlformats.org/officeDocument/2006/relationships/footer" Target="footer915.xml" /><Relationship Id="rId2603" Type="http://schemas.openxmlformats.org/officeDocument/2006/relationships/hyperlink" Target="https://advance.lexis.com/api/document?collection=news&amp;id=urn:contentItem:41H2-H960-00MH-F4B3-00000-00&amp;context=1519360" TargetMode="External" /><Relationship Id="rId2604" Type="http://schemas.openxmlformats.org/officeDocument/2006/relationships/hyperlink" Target="http://www.nytimes.com" TargetMode="External" /><Relationship Id="rId2605" Type="http://schemas.openxmlformats.org/officeDocument/2006/relationships/header" Target="header916.xml" /><Relationship Id="rId2606" Type="http://schemas.openxmlformats.org/officeDocument/2006/relationships/header" Target="header917.xml" /><Relationship Id="rId2607" Type="http://schemas.openxmlformats.org/officeDocument/2006/relationships/footer" Target="footer916.xml" /><Relationship Id="rId2608" Type="http://schemas.openxmlformats.org/officeDocument/2006/relationships/footer" Target="footer917.xml" /><Relationship Id="rId2609" Type="http://schemas.openxmlformats.org/officeDocument/2006/relationships/header" Target="header918.xml" /><Relationship Id="rId261" Type="http://schemas.openxmlformats.org/officeDocument/2006/relationships/footer" Target="footer83.xml" /><Relationship Id="rId2610" Type="http://schemas.openxmlformats.org/officeDocument/2006/relationships/footer" Target="footer918.xml" /><Relationship Id="rId2611" Type="http://schemas.openxmlformats.org/officeDocument/2006/relationships/hyperlink" Target="https://advance.lexis.com/api/document?collection=news&amp;id=urn:contentItem:3SP8-7HD0-000P-N4VK-00000-00&amp;context=1519360" TargetMode="External" /><Relationship Id="rId2612" Type="http://schemas.openxmlformats.org/officeDocument/2006/relationships/hyperlink" Target="https://advance.lexis.com/api/document?collection=news&amp;id=urn:contentItem:3SP8-7HD0-000P-N4VK-00000-00&amp;context=1519360" TargetMode="External" /><Relationship Id="rId2613" Type="http://schemas.openxmlformats.org/officeDocument/2006/relationships/header" Target="header919.xml" /><Relationship Id="rId2614" Type="http://schemas.openxmlformats.org/officeDocument/2006/relationships/header" Target="header920.xml" /><Relationship Id="rId2615" Type="http://schemas.openxmlformats.org/officeDocument/2006/relationships/footer" Target="footer919.xml" /><Relationship Id="rId2616" Type="http://schemas.openxmlformats.org/officeDocument/2006/relationships/footer" Target="footer920.xml" /><Relationship Id="rId2617" Type="http://schemas.openxmlformats.org/officeDocument/2006/relationships/header" Target="header921.xml" /><Relationship Id="rId2618" Type="http://schemas.openxmlformats.org/officeDocument/2006/relationships/footer" Target="footer921.xml" /><Relationship Id="rId2619" Type="http://schemas.openxmlformats.org/officeDocument/2006/relationships/hyperlink" Target="https://advance.lexis.com/api/document?collection=news&amp;id=urn:contentItem:3SP8-7TP0-000P-N3YF-00000-00&amp;context=1519360" TargetMode="External" /><Relationship Id="rId262" Type="http://schemas.openxmlformats.org/officeDocument/2006/relationships/header" Target="header84.xml" /><Relationship Id="rId2620" Type="http://schemas.openxmlformats.org/officeDocument/2006/relationships/header" Target="header922.xml" /><Relationship Id="rId2621" Type="http://schemas.openxmlformats.org/officeDocument/2006/relationships/header" Target="header923.xml" /><Relationship Id="rId2622" Type="http://schemas.openxmlformats.org/officeDocument/2006/relationships/footer" Target="footer922.xml" /><Relationship Id="rId2623" Type="http://schemas.openxmlformats.org/officeDocument/2006/relationships/footer" Target="footer923.xml" /><Relationship Id="rId2624" Type="http://schemas.openxmlformats.org/officeDocument/2006/relationships/header" Target="header924.xml" /><Relationship Id="rId2625" Type="http://schemas.openxmlformats.org/officeDocument/2006/relationships/footer" Target="footer924.xml" /><Relationship Id="rId2626" Type="http://schemas.openxmlformats.org/officeDocument/2006/relationships/hyperlink" Target="https://advance.lexis.com/api/document?collection=news&amp;id=urn:contentItem:4MK5-J480-TW8F-G1YW-00000-00&amp;context=1519360" TargetMode="External" /><Relationship Id="rId2627" Type="http://schemas.openxmlformats.org/officeDocument/2006/relationships/hyperlink" Target="http://www.nytimes.com" TargetMode="External" /><Relationship Id="rId2628" Type="http://schemas.openxmlformats.org/officeDocument/2006/relationships/header" Target="header925.xml" /><Relationship Id="rId2629" Type="http://schemas.openxmlformats.org/officeDocument/2006/relationships/header" Target="header926.xml" /><Relationship Id="rId263" Type="http://schemas.openxmlformats.org/officeDocument/2006/relationships/footer" Target="footer84.xml" /><Relationship Id="rId2630" Type="http://schemas.openxmlformats.org/officeDocument/2006/relationships/footer" Target="footer925.xml" /><Relationship Id="rId2631" Type="http://schemas.openxmlformats.org/officeDocument/2006/relationships/footer" Target="footer926.xml" /><Relationship Id="rId2632" Type="http://schemas.openxmlformats.org/officeDocument/2006/relationships/header" Target="header927.xml" /><Relationship Id="rId2633" Type="http://schemas.openxmlformats.org/officeDocument/2006/relationships/footer" Target="footer927.xml" /><Relationship Id="rId2634" Type="http://schemas.openxmlformats.org/officeDocument/2006/relationships/hyperlink" Target="https://advance.lexis.com/api/document?collection=news&amp;id=urn:contentItem:48TB-8C00-01KN-23C7-00000-00&amp;context=1519360" TargetMode="External" /><Relationship Id="rId2635" Type="http://schemas.openxmlformats.org/officeDocument/2006/relationships/hyperlink" Target="http://www.nytimes.com" TargetMode="External" /><Relationship Id="rId2636" Type="http://schemas.openxmlformats.org/officeDocument/2006/relationships/header" Target="header928.xml" /><Relationship Id="rId2637" Type="http://schemas.openxmlformats.org/officeDocument/2006/relationships/header" Target="header929.xml" /><Relationship Id="rId2638" Type="http://schemas.openxmlformats.org/officeDocument/2006/relationships/footer" Target="footer928.xml" /><Relationship Id="rId2639" Type="http://schemas.openxmlformats.org/officeDocument/2006/relationships/footer" Target="footer929.xml" /><Relationship Id="rId264" Type="http://schemas.openxmlformats.org/officeDocument/2006/relationships/hyperlink" Target="https://advance.lexis.com/api/document?collection=news&amp;id=urn:contentItem:4PFV-V3G0-TW8F-G51N-00000-00&amp;context=1519360" TargetMode="External" /><Relationship Id="rId2640" Type="http://schemas.openxmlformats.org/officeDocument/2006/relationships/header" Target="header930.xml" /><Relationship Id="rId2641" Type="http://schemas.openxmlformats.org/officeDocument/2006/relationships/footer" Target="footer930.xml" /><Relationship Id="rId2642" Type="http://schemas.openxmlformats.org/officeDocument/2006/relationships/hyperlink" Target="https://advance.lexis.com/api/document?collection=news&amp;id=urn:contentItem:4MK5-J480-TW8F-G1WP-00000-00&amp;context=1519360" TargetMode="External" /><Relationship Id="rId2643" Type="http://schemas.openxmlformats.org/officeDocument/2006/relationships/hyperlink" Target="http://www.nytimes.com" TargetMode="External" /><Relationship Id="rId2644" Type="http://schemas.openxmlformats.org/officeDocument/2006/relationships/header" Target="header931.xml" /><Relationship Id="rId2645" Type="http://schemas.openxmlformats.org/officeDocument/2006/relationships/header" Target="header932.xml" /><Relationship Id="rId2646" Type="http://schemas.openxmlformats.org/officeDocument/2006/relationships/footer" Target="footer931.xml" /><Relationship Id="rId2647" Type="http://schemas.openxmlformats.org/officeDocument/2006/relationships/footer" Target="footer932.xml" /><Relationship Id="rId2648" Type="http://schemas.openxmlformats.org/officeDocument/2006/relationships/header" Target="header933.xml" /><Relationship Id="rId2649" Type="http://schemas.openxmlformats.org/officeDocument/2006/relationships/footer" Target="footer933.xml" /><Relationship Id="rId265" Type="http://schemas.openxmlformats.org/officeDocument/2006/relationships/hyperlink" Target="http://www.nytimes.com" TargetMode="External" /><Relationship Id="rId2650" Type="http://schemas.openxmlformats.org/officeDocument/2006/relationships/hyperlink" Target="https://advance.lexis.com/api/document?collection=news&amp;id=urn:contentItem:3S89-W7M0-008G-F126-00000-00&amp;context=1519360" TargetMode="External" /><Relationship Id="rId2651" Type="http://schemas.openxmlformats.org/officeDocument/2006/relationships/header" Target="header934.xml" /><Relationship Id="rId2652" Type="http://schemas.openxmlformats.org/officeDocument/2006/relationships/header" Target="header935.xml" /><Relationship Id="rId2653" Type="http://schemas.openxmlformats.org/officeDocument/2006/relationships/footer" Target="footer934.xml" /><Relationship Id="rId2654" Type="http://schemas.openxmlformats.org/officeDocument/2006/relationships/footer" Target="footer935.xml" /><Relationship Id="rId2655" Type="http://schemas.openxmlformats.org/officeDocument/2006/relationships/header" Target="header936.xml" /><Relationship Id="rId2656" Type="http://schemas.openxmlformats.org/officeDocument/2006/relationships/footer" Target="footer936.xml" /><Relationship Id="rId2657" Type="http://schemas.openxmlformats.org/officeDocument/2006/relationships/hyperlink" Target="https://advance.lexis.com/api/document?collection=news&amp;id=urn:contentItem:5MP0-X1X1-JBG3-62DR-00000-00&amp;context=1519360" TargetMode="External" /><Relationship Id="rId2658" Type="http://schemas.openxmlformats.org/officeDocument/2006/relationships/hyperlink" Target="http://topics.nytimes.com/top/reference/timestopics/people/d/charles_dickens/index.html?inline=nyt-per" TargetMode="External" /><Relationship Id="rId2659" Type="http://schemas.openxmlformats.org/officeDocument/2006/relationships/hyperlink" Target="http://topics.nytimes.com/top/reference/timestopics/organizations/p/public_broadcasting_service/index.html?inline=nyt-org" TargetMode="External" /><Relationship Id="rId266" Type="http://schemas.openxmlformats.org/officeDocument/2006/relationships/header" Target="header85.xml" /><Relationship Id="rId2660" Type="http://schemas.openxmlformats.org/officeDocument/2006/relationships/hyperlink" Target="http://topics.nytimes.com/top/reference/timestopics/organizations/p/public_broadcasting_service/index.html?inline=nyt-org" TargetMode="External" /><Relationship Id="rId2661" Type="http://schemas.openxmlformats.org/officeDocument/2006/relationships/header" Target="header937.xml" /><Relationship Id="rId2662" Type="http://schemas.openxmlformats.org/officeDocument/2006/relationships/header" Target="header938.xml" /><Relationship Id="rId2663" Type="http://schemas.openxmlformats.org/officeDocument/2006/relationships/footer" Target="footer937.xml" /><Relationship Id="rId2664" Type="http://schemas.openxmlformats.org/officeDocument/2006/relationships/footer" Target="footer938.xml" /><Relationship Id="rId2665" Type="http://schemas.openxmlformats.org/officeDocument/2006/relationships/header" Target="header939.xml" /><Relationship Id="rId2666" Type="http://schemas.openxmlformats.org/officeDocument/2006/relationships/footer" Target="footer939.xml" /><Relationship Id="rId2667" Type="http://schemas.openxmlformats.org/officeDocument/2006/relationships/hyperlink" Target="https://advance.lexis.com/api/document?collection=news&amp;id=urn:contentItem:3SC4-8MR0-000P-2540-00000-00&amp;context=1519360" TargetMode="External" /><Relationship Id="rId2668" Type="http://schemas.openxmlformats.org/officeDocument/2006/relationships/hyperlink" Target="https://advance.lexis.com/api/document?collection=news&amp;id=urn:contentItem:3SC4-8MR0-000P-2540-00000-00&amp;context=1519360" TargetMode="External" /><Relationship Id="rId2669" Type="http://schemas.openxmlformats.org/officeDocument/2006/relationships/header" Target="header940.xml" /><Relationship Id="rId267" Type="http://schemas.openxmlformats.org/officeDocument/2006/relationships/header" Target="header86.xml" /><Relationship Id="rId2670" Type="http://schemas.openxmlformats.org/officeDocument/2006/relationships/header" Target="header941.xml" /><Relationship Id="rId2671" Type="http://schemas.openxmlformats.org/officeDocument/2006/relationships/footer" Target="footer940.xml" /><Relationship Id="rId2672" Type="http://schemas.openxmlformats.org/officeDocument/2006/relationships/footer" Target="footer941.xml" /><Relationship Id="rId2673" Type="http://schemas.openxmlformats.org/officeDocument/2006/relationships/header" Target="header942.xml" /><Relationship Id="rId2674" Type="http://schemas.openxmlformats.org/officeDocument/2006/relationships/footer" Target="footer942.xml" /><Relationship Id="rId2675" Type="http://schemas.openxmlformats.org/officeDocument/2006/relationships/hyperlink" Target="https://advance.lexis.com/api/document?collection=news&amp;id=urn:contentItem:7VCS-73K1-2PBB-23S0-00000-00&amp;context=1519360" TargetMode="External" /><Relationship Id="rId2676" Type="http://schemas.openxmlformats.org/officeDocument/2006/relationships/hyperlink" Target="http://www.nytimes.com" TargetMode="External" /><Relationship Id="rId2677" Type="http://schemas.openxmlformats.org/officeDocument/2006/relationships/header" Target="header943.xml" /><Relationship Id="rId2678" Type="http://schemas.openxmlformats.org/officeDocument/2006/relationships/header" Target="header944.xml" /><Relationship Id="rId2679" Type="http://schemas.openxmlformats.org/officeDocument/2006/relationships/footer" Target="footer943.xml" /><Relationship Id="rId268" Type="http://schemas.openxmlformats.org/officeDocument/2006/relationships/footer" Target="footer85.xml" /><Relationship Id="rId2680" Type="http://schemas.openxmlformats.org/officeDocument/2006/relationships/footer" Target="footer944.xml" /><Relationship Id="rId2681" Type="http://schemas.openxmlformats.org/officeDocument/2006/relationships/header" Target="header945.xml" /><Relationship Id="rId2682" Type="http://schemas.openxmlformats.org/officeDocument/2006/relationships/footer" Target="footer945.xml" /><Relationship Id="rId2683" Type="http://schemas.openxmlformats.org/officeDocument/2006/relationships/hyperlink" Target="https://advance.lexis.com/api/document?collection=news&amp;id=urn:contentItem:3S8G-JR40-0008-N4C4-00000-00&amp;context=1519360" TargetMode="External" /><Relationship Id="rId2684" Type="http://schemas.openxmlformats.org/officeDocument/2006/relationships/header" Target="header946.xml" /><Relationship Id="rId2685" Type="http://schemas.openxmlformats.org/officeDocument/2006/relationships/header" Target="header947.xml" /><Relationship Id="rId2686" Type="http://schemas.openxmlformats.org/officeDocument/2006/relationships/footer" Target="footer946.xml" /><Relationship Id="rId2687" Type="http://schemas.openxmlformats.org/officeDocument/2006/relationships/footer" Target="footer947.xml" /><Relationship Id="rId2688" Type="http://schemas.openxmlformats.org/officeDocument/2006/relationships/header" Target="header948.xml" /><Relationship Id="rId2689" Type="http://schemas.openxmlformats.org/officeDocument/2006/relationships/footer" Target="footer948.xml" /><Relationship Id="rId269" Type="http://schemas.openxmlformats.org/officeDocument/2006/relationships/footer" Target="footer86.xml" /><Relationship Id="rId2690" Type="http://schemas.openxmlformats.org/officeDocument/2006/relationships/hyperlink" Target="https://advance.lexis.com/api/document?collection=news&amp;id=urn:contentItem:48MM-TVC0-01KN-206F-00000-00&amp;context=1519360" TargetMode="External" /><Relationship Id="rId2691" Type="http://schemas.openxmlformats.org/officeDocument/2006/relationships/hyperlink" Target="http://www.nytimes.com" TargetMode="External" /><Relationship Id="rId2692" Type="http://schemas.openxmlformats.org/officeDocument/2006/relationships/header" Target="header949.xml" /><Relationship Id="rId2693" Type="http://schemas.openxmlformats.org/officeDocument/2006/relationships/header" Target="header950.xml" /><Relationship Id="rId2694" Type="http://schemas.openxmlformats.org/officeDocument/2006/relationships/footer" Target="footer949.xml" /><Relationship Id="rId2695" Type="http://schemas.openxmlformats.org/officeDocument/2006/relationships/footer" Target="footer950.xml" /><Relationship Id="rId2696" Type="http://schemas.openxmlformats.org/officeDocument/2006/relationships/header" Target="header951.xml" /><Relationship Id="rId2697" Type="http://schemas.openxmlformats.org/officeDocument/2006/relationships/footer" Target="footer951.xml" /><Relationship Id="rId2698" Type="http://schemas.openxmlformats.org/officeDocument/2006/relationships/hyperlink" Target="https://advance.lexis.com/api/document?collection=news&amp;id=urn:contentItem:5HPP-13K1-JBG3-652B-00000-00&amp;context=1519360" TargetMode="External" /><Relationship Id="rId2699" Type="http://schemas.openxmlformats.org/officeDocument/2006/relationships/hyperlink" Target="mailto:bookings@wherethewall.com" TargetMode="External" /><Relationship Id="rId27" Type="http://schemas.openxmlformats.org/officeDocument/2006/relationships/hyperlink" Target="https://advance.lexis.com/api/document?collection=news&amp;id=urn:contentItem:3S8B-07T0-008G-F05G-00000-00&amp;context=1519360" TargetMode="External" /><Relationship Id="rId270" Type="http://schemas.openxmlformats.org/officeDocument/2006/relationships/header" Target="header87.xml" /><Relationship Id="rId2700" Type="http://schemas.openxmlformats.org/officeDocument/2006/relationships/hyperlink" Target="http://www.nytimes.com/2015/12/27/travel/bristol-england-street-art.html" TargetMode="External" /><Relationship Id="rId2701" Type="http://schemas.openxmlformats.org/officeDocument/2006/relationships/header" Target="header952.xml" /><Relationship Id="rId2702" Type="http://schemas.openxmlformats.org/officeDocument/2006/relationships/header" Target="header953.xml" /><Relationship Id="rId2703" Type="http://schemas.openxmlformats.org/officeDocument/2006/relationships/footer" Target="footer952.xml" /><Relationship Id="rId2704" Type="http://schemas.openxmlformats.org/officeDocument/2006/relationships/footer" Target="footer953.xml" /><Relationship Id="rId2705" Type="http://schemas.openxmlformats.org/officeDocument/2006/relationships/header" Target="header954.xml" /><Relationship Id="rId2706" Type="http://schemas.openxmlformats.org/officeDocument/2006/relationships/footer" Target="footer954.xml" /><Relationship Id="rId2707" Type="http://schemas.openxmlformats.org/officeDocument/2006/relationships/hyperlink" Target="https://advance.lexis.com/api/document?collection=news&amp;id=urn:contentItem:5DM8-6BG1-JBG3-63DR-00000-00&amp;context=1519360" TargetMode="External" /><Relationship Id="rId2708" Type="http://schemas.openxmlformats.org/officeDocument/2006/relationships/hyperlink" Target="http://www.nytimes.com/2014/11/16/travel/a-guide-to-tokyo-from-an-outsider-and-insider-.html" TargetMode="External" /><Relationship Id="rId2709" Type="http://schemas.openxmlformats.org/officeDocument/2006/relationships/header" Target="header955.xml" /><Relationship Id="rId271" Type="http://schemas.openxmlformats.org/officeDocument/2006/relationships/footer" Target="footer87.xml" /><Relationship Id="rId2710" Type="http://schemas.openxmlformats.org/officeDocument/2006/relationships/header" Target="header956.xml" /><Relationship Id="rId2711" Type="http://schemas.openxmlformats.org/officeDocument/2006/relationships/footer" Target="footer955.xml" /><Relationship Id="rId2712" Type="http://schemas.openxmlformats.org/officeDocument/2006/relationships/footer" Target="footer956.xml" /><Relationship Id="rId2713" Type="http://schemas.openxmlformats.org/officeDocument/2006/relationships/header" Target="header957.xml" /><Relationship Id="rId2714" Type="http://schemas.openxmlformats.org/officeDocument/2006/relationships/footer" Target="footer957.xml" /><Relationship Id="rId2715" Type="http://schemas.openxmlformats.org/officeDocument/2006/relationships/hyperlink" Target="https://advance.lexis.com/api/document?collection=news&amp;id=urn:contentItem:3SP8-79J0-000P-N0PR-00000-00&amp;context=1519360" TargetMode="External" /><Relationship Id="rId2716" Type="http://schemas.openxmlformats.org/officeDocument/2006/relationships/hyperlink" Target="https://advance.lexis.com/api/document?collection=news&amp;id=urn:contentItem:3SP8-79J0-000P-N0PR-00000-00&amp;context=1519360" TargetMode="External" /><Relationship Id="rId2717" Type="http://schemas.openxmlformats.org/officeDocument/2006/relationships/header" Target="header958.xml" /><Relationship Id="rId2718" Type="http://schemas.openxmlformats.org/officeDocument/2006/relationships/header" Target="header959.xml" /><Relationship Id="rId2719" Type="http://schemas.openxmlformats.org/officeDocument/2006/relationships/footer" Target="footer958.xml" /><Relationship Id="rId272" Type="http://schemas.openxmlformats.org/officeDocument/2006/relationships/hyperlink" Target="https://advance.lexis.com/api/document?collection=news&amp;id=urn:contentItem:3S8B-0S50-008G-F31G-00000-00&amp;context=1519360" TargetMode="External" /><Relationship Id="rId2720" Type="http://schemas.openxmlformats.org/officeDocument/2006/relationships/footer" Target="footer959.xml" /><Relationship Id="rId2721" Type="http://schemas.openxmlformats.org/officeDocument/2006/relationships/header" Target="header960.xml" /><Relationship Id="rId2722" Type="http://schemas.openxmlformats.org/officeDocument/2006/relationships/footer" Target="footer960.xml" /><Relationship Id="rId2723" Type="http://schemas.openxmlformats.org/officeDocument/2006/relationships/hyperlink" Target="https://advance.lexis.com/api/document?collection=news&amp;id=urn:contentItem:7VC9-P371-2PBB-20YG-00000-00&amp;context=1519360" TargetMode="External" /><Relationship Id="rId2724" Type="http://schemas.openxmlformats.org/officeDocument/2006/relationships/hyperlink" Target="http://www.nytimes.com" TargetMode="External" /><Relationship Id="rId2725" Type="http://schemas.openxmlformats.org/officeDocument/2006/relationships/header" Target="header961.xml" /><Relationship Id="rId2726" Type="http://schemas.openxmlformats.org/officeDocument/2006/relationships/header" Target="header962.xml" /><Relationship Id="rId2727" Type="http://schemas.openxmlformats.org/officeDocument/2006/relationships/footer" Target="footer961.xml" /><Relationship Id="rId2728" Type="http://schemas.openxmlformats.org/officeDocument/2006/relationships/footer" Target="footer962.xml" /><Relationship Id="rId2729" Type="http://schemas.openxmlformats.org/officeDocument/2006/relationships/header" Target="header963.xml" /><Relationship Id="rId273" Type="http://schemas.openxmlformats.org/officeDocument/2006/relationships/hyperlink" Target="https://advance.lexis.com/api/document?collection=news&amp;id=urn:contentItem:3S8B-0S50-008G-F31G-00000-00&amp;context=1519360" TargetMode="External" /><Relationship Id="rId2730" Type="http://schemas.openxmlformats.org/officeDocument/2006/relationships/footer" Target="footer963.xml" /><Relationship Id="rId2731" Type="http://schemas.openxmlformats.org/officeDocument/2006/relationships/hyperlink" Target="https://advance.lexis.com/api/document?collection=news&amp;id=urn:contentItem:3SP8-7JX0-000P-N00K-00000-00&amp;context=1519360" TargetMode="External" /><Relationship Id="rId2732" Type="http://schemas.openxmlformats.org/officeDocument/2006/relationships/hyperlink" Target="https://advance.lexis.com/api/document?collection=news&amp;id=urn:contentItem:3SP8-7JX0-000P-N00K-00000-00&amp;context=1519360" TargetMode="External" /><Relationship Id="rId2733" Type="http://schemas.openxmlformats.org/officeDocument/2006/relationships/header" Target="header964.xml" /><Relationship Id="rId2734" Type="http://schemas.openxmlformats.org/officeDocument/2006/relationships/header" Target="header965.xml" /><Relationship Id="rId2735" Type="http://schemas.openxmlformats.org/officeDocument/2006/relationships/footer" Target="footer964.xml" /><Relationship Id="rId2736" Type="http://schemas.openxmlformats.org/officeDocument/2006/relationships/footer" Target="footer965.xml" /><Relationship Id="rId2737" Type="http://schemas.openxmlformats.org/officeDocument/2006/relationships/header" Target="header966.xml" /><Relationship Id="rId2738" Type="http://schemas.openxmlformats.org/officeDocument/2006/relationships/footer" Target="footer966.xml" /><Relationship Id="rId2739" Type="http://schemas.openxmlformats.org/officeDocument/2006/relationships/hyperlink" Target="https://advance.lexis.com/api/document?collection=news&amp;id=urn:contentItem:3SC4-9000-000P-222H-00000-00&amp;context=1519360" TargetMode="External" /><Relationship Id="rId274" Type="http://schemas.openxmlformats.org/officeDocument/2006/relationships/header" Target="header88.xml" /><Relationship Id="rId2740" Type="http://schemas.openxmlformats.org/officeDocument/2006/relationships/hyperlink" Target="https://advance.lexis.com/api/document?collection=news&amp;id=urn:contentItem:3SC4-9000-000P-222H-00000-00&amp;context=1519360" TargetMode="External" /><Relationship Id="rId2741" Type="http://schemas.openxmlformats.org/officeDocument/2006/relationships/header" Target="header967.xml" /><Relationship Id="rId2742" Type="http://schemas.openxmlformats.org/officeDocument/2006/relationships/header" Target="header968.xml" /><Relationship Id="rId2743" Type="http://schemas.openxmlformats.org/officeDocument/2006/relationships/footer" Target="footer967.xml" /><Relationship Id="rId2744" Type="http://schemas.openxmlformats.org/officeDocument/2006/relationships/footer" Target="footer968.xml" /><Relationship Id="rId2745" Type="http://schemas.openxmlformats.org/officeDocument/2006/relationships/header" Target="header969.xml" /><Relationship Id="rId2746" Type="http://schemas.openxmlformats.org/officeDocument/2006/relationships/footer" Target="footer969.xml" /><Relationship Id="rId2747" Type="http://schemas.openxmlformats.org/officeDocument/2006/relationships/hyperlink" Target="https://advance.lexis.com/api/document?collection=news&amp;id=urn:contentItem:3SP8-8PX0-000P-N2F8-00000-00&amp;context=1519360" TargetMode="External" /><Relationship Id="rId2748" Type="http://schemas.openxmlformats.org/officeDocument/2006/relationships/hyperlink" Target="https://advance.lexis.com/api/document?collection=news&amp;id=urn:contentItem:3SP8-8PX0-000P-N2F8-00000-00&amp;context=1519360" TargetMode="External" /><Relationship Id="rId2749" Type="http://schemas.openxmlformats.org/officeDocument/2006/relationships/header" Target="header970.xml" /><Relationship Id="rId275" Type="http://schemas.openxmlformats.org/officeDocument/2006/relationships/header" Target="header89.xml" /><Relationship Id="rId2750" Type="http://schemas.openxmlformats.org/officeDocument/2006/relationships/header" Target="header971.xml" /><Relationship Id="rId2751" Type="http://schemas.openxmlformats.org/officeDocument/2006/relationships/footer" Target="footer970.xml" /><Relationship Id="rId2752" Type="http://schemas.openxmlformats.org/officeDocument/2006/relationships/footer" Target="footer971.xml" /><Relationship Id="rId2753" Type="http://schemas.openxmlformats.org/officeDocument/2006/relationships/header" Target="header972.xml" /><Relationship Id="rId2754" Type="http://schemas.openxmlformats.org/officeDocument/2006/relationships/footer" Target="footer972.xml" /><Relationship Id="rId2755" Type="http://schemas.openxmlformats.org/officeDocument/2006/relationships/hyperlink" Target="https://advance.lexis.com/api/document?collection=news&amp;id=urn:contentItem:51GY-NW21-DXY4-X3C8-00000-00&amp;context=1519360" TargetMode="External" /><Relationship Id="rId2756" Type="http://schemas.openxmlformats.org/officeDocument/2006/relationships/hyperlink" Target="http://www.nytimes.com" TargetMode="External" /><Relationship Id="rId2757" Type="http://schemas.openxmlformats.org/officeDocument/2006/relationships/header" Target="header973.xml" /><Relationship Id="rId2758" Type="http://schemas.openxmlformats.org/officeDocument/2006/relationships/header" Target="header974.xml" /><Relationship Id="rId2759" Type="http://schemas.openxmlformats.org/officeDocument/2006/relationships/footer" Target="footer973.xml" /><Relationship Id="rId276" Type="http://schemas.openxmlformats.org/officeDocument/2006/relationships/footer" Target="footer88.xml" /><Relationship Id="rId2760" Type="http://schemas.openxmlformats.org/officeDocument/2006/relationships/footer" Target="footer974.xml" /><Relationship Id="rId2761" Type="http://schemas.openxmlformats.org/officeDocument/2006/relationships/header" Target="header975.xml" /><Relationship Id="rId2762" Type="http://schemas.openxmlformats.org/officeDocument/2006/relationships/footer" Target="footer975.xml" /><Relationship Id="rId2763" Type="http://schemas.openxmlformats.org/officeDocument/2006/relationships/hyperlink" Target="https://advance.lexis.com/api/document?collection=news&amp;id=urn:contentItem:4G82-1KT0-TW8F-G2DB-00000-00&amp;context=1519360" TargetMode="External" /><Relationship Id="rId2764" Type="http://schemas.openxmlformats.org/officeDocument/2006/relationships/hyperlink" Target="http://www.nytimes.com" TargetMode="External" /><Relationship Id="rId2765" Type="http://schemas.openxmlformats.org/officeDocument/2006/relationships/header" Target="header976.xml" /><Relationship Id="rId2766" Type="http://schemas.openxmlformats.org/officeDocument/2006/relationships/header" Target="header977.xml" /><Relationship Id="rId2767" Type="http://schemas.openxmlformats.org/officeDocument/2006/relationships/footer" Target="footer976.xml" /><Relationship Id="rId2768" Type="http://schemas.openxmlformats.org/officeDocument/2006/relationships/footer" Target="footer977.xml" /><Relationship Id="rId2769" Type="http://schemas.openxmlformats.org/officeDocument/2006/relationships/header" Target="header978.xml" /><Relationship Id="rId277" Type="http://schemas.openxmlformats.org/officeDocument/2006/relationships/footer" Target="footer89.xml" /><Relationship Id="rId2770" Type="http://schemas.openxmlformats.org/officeDocument/2006/relationships/footer" Target="footer978.xml" /><Relationship Id="rId2771" Type="http://schemas.openxmlformats.org/officeDocument/2006/relationships/hyperlink" Target="https://advance.lexis.com/api/document?collection=news&amp;id=urn:contentItem:5C7P-3V01-JBG3-6056-00000-00&amp;context=1519360" TargetMode="External" /><Relationship Id="rId2772" Type="http://schemas.openxmlformats.org/officeDocument/2006/relationships/hyperlink" Target="http://www.nytimes.com/2014/05/20/sports/after-california-chrome-wins-the-preakness-his-team-steals-the-show.html" TargetMode="External" /><Relationship Id="rId2773" Type="http://schemas.openxmlformats.org/officeDocument/2006/relationships/header" Target="header979.xml" /><Relationship Id="rId2774" Type="http://schemas.openxmlformats.org/officeDocument/2006/relationships/header" Target="header980.xml" /><Relationship Id="rId2775" Type="http://schemas.openxmlformats.org/officeDocument/2006/relationships/footer" Target="footer979.xml" /><Relationship Id="rId2776" Type="http://schemas.openxmlformats.org/officeDocument/2006/relationships/footer" Target="footer980.xml" /><Relationship Id="rId2777" Type="http://schemas.openxmlformats.org/officeDocument/2006/relationships/header" Target="header981.xml" /><Relationship Id="rId2778" Type="http://schemas.openxmlformats.org/officeDocument/2006/relationships/footer" Target="footer981.xml" /><Relationship Id="rId2779" Type="http://schemas.openxmlformats.org/officeDocument/2006/relationships/hyperlink" Target="https://advance.lexis.com/api/document?collection=news&amp;id=urn:contentItem:4G47-CSV0-TW8F-G31S-00000-00&amp;context=1519360" TargetMode="External" /><Relationship Id="rId278" Type="http://schemas.openxmlformats.org/officeDocument/2006/relationships/header" Target="header90.xml" /><Relationship Id="rId2780" Type="http://schemas.openxmlformats.org/officeDocument/2006/relationships/hyperlink" Target="http://www.nytimes.com" TargetMode="External" /><Relationship Id="rId2781" Type="http://schemas.openxmlformats.org/officeDocument/2006/relationships/header" Target="header982.xml" /><Relationship Id="rId2782" Type="http://schemas.openxmlformats.org/officeDocument/2006/relationships/header" Target="header983.xml" /><Relationship Id="rId2783" Type="http://schemas.openxmlformats.org/officeDocument/2006/relationships/footer" Target="footer982.xml" /><Relationship Id="rId2784" Type="http://schemas.openxmlformats.org/officeDocument/2006/relationships/footer" Target="footer983.xml" /><Relationship Id="rId2785" Type="http://schemas.openxmlformats.org/officeDocument/2006/relationships/header" Target="header984.xml" /><Relationship Id="rId2786" Type="http://schemas.openxmlformats.org/officeDocument/2006/relationships/footer" Target="footer984.xml" /><Relationship Id="rId2787" Type="http://schemas.openxmlformats.org/officeDocument/2006/relationships/hyperlink" Target="https://advance.lexis.com/api/document?collection=news&amp;id=urn:contentItem:3SP8-7TH0-000P-N3J1-00000-00&amp;context=1519360" TargetMode="External" /><Relationship Id="rId2788" Type="http://schemas.openxmlformats.org/officeDocument/2006/relationships/hyperlink" Target="https://advance.lexis.com/api/document?collection=news&amp;id=urn:contentItem:3SP8-7TH0-000P-N3J1-00000-00&amp;context=1519360" TargetMode="External" /><Relationship Id="rId2789" Type="http://schemas.openxmlformats.org/officeDocument/2006/relationships/header" Target="header985.xml" /><Relationship Id="rId279" Type="http://schemas.openxmlformats.org/officeDocument/2006/relationships/footer" Target="footer90.xml" /><Relationship Id="rId2790" Type="http://schemas.openxmlformats.org/officeDocument/2006/relationships/header" Target="header986.xml" /><Relationship Id="rId2791" Type="http://schemas.openxmlformats.org/officeDocument/2006/relationships/footer" Target="footer985.xml" /><Relationship Id="rId2792" Type="http://schemas.openxmlformats.org/officeDocument/2006/relationships/footer" Target="footer986.xml" /><Relationship Id="rId2793" Type="http://schemas.openxmlformats.org/officeDocument/2006/relationships/header" Target="header987.xml" /><Relationship Id="rId2794" Type="http://schemas.openxmlformats.org/officeDocument/2006/relationships/footer" Target="footer987.xml" /><Relationship Id="rId2795" Type="http://schemas.openxmlformats.org/officeDocument/2006/relationships/hyperlink" Target="https://advance.lexis.com/api/document?collection=news&amp;id=urn:contentItem:41H2-H970-00MH-F4BX-00000-00&amp;context=1519360" TargetMode="External" /><Relationship Id="rId2796" Type="http://schemas.openxmlformats.org/officeDocument/2006/relationships/hyperlink" Target="http://www.nytimes.com" TargetMode="External" /><Relationship Id="rId2797" Type="http://schemas.openxmlformats.org/officeDocument/2006/relationships/header" Target="header988.xml" /><Relationship Id="rId2798" Type="http://schemas.openxmlformats.org/officeDocument/2006/relationships/header" Target="header989.xml" /><Relationship Id="rId2799" Type="http://schemas.openxmlformats.org/officeDocument/2006/relationships/footer" Target="footer988.xml" /><Relationship Id="rId28" Type="http://schemas.openxmlformats.org/officeDocument/2006/relationships/header" Target="header10.xml" /><Relationship Id="rId280" Type="http://schemas.openxmlformats.org/officeDocument/2006/relationships/hyperlink" Target="https://advance.lexis.com/api/document?collection=news&amp;id=urn:contentItem:3V1R-5BF0-007F-G28S-00000-00&amp;context=1519360" TargetMode="External" /><Relationship Id="rId2800" Type="http://schemas.openxmlformats.org/officeDocument/2006/relationships/footer" Target="footer989.xml" /><Relationship Id="rId2801" Type="http://schemas.openxmlformats.org/officeDocument/2006/relationships/header" Target="header990.xml" /><Relationship Id="rId2802" Type="http://schemas.openxmlformats.org/officeDocument/2006/relationships/footer" Target="footer990.xml" /><Relationship Id="rId2803" Type="http://schemas.openxmlformats.org/officeDocument/2006/relationships/hyperlink" Target="https://advance.lexis.com/api/document?collection=news&amp;id=urn:contentItem:7V9K-SKH1-2PBB-235T-00000-00&amp;context=1519360" TargetMode="External" /><Relationship Id="rId2804" Type="http://schemas.openxmlformats.org/officeDocument/2006/relationships/hyperlink" Target="http://www.nytimes.com" TargetMode="External" /><Relationship Id="rId2805" Type="http://schemas.openxmlformats.org/officeDocument/2006/relationships/header" Target="header991.xml" /><Relationship Id="rId2806" Type="http://schemas.openxmlformats.org/officeDocument/2006/relationships/header" Target="header992.xml" /><Relationship Id="rId2807" Type="http://schemas.openxmlformats.org/officeDocument/2006/relationships/footer" Target="footer991.xml" /><Relationship Id="rId2808" Type="http://schemas.openxmlformats.org/officeDocument/2006/relationships/footer" Target="footer992.xml" /><Relationship Id="rId2809" Type="http://schemas.openxmlformats.org/officeDocument/2006/relationships/header" Target="header993.xml" /><Relationship Id="rId281" Type="http://schemas.openxmlformats.org/officeDocument/2006/relationships/hyperlink" Target="https://advance.lexis.com/api/document?collection=news&amp;id=urn:contentItem:3V1R-5BF0-007F-G28S-00000-00&amp;context=1519360" TargetMode="External" /><Relationship Id="rId2810" Type="http://schemas.openxmlformats.org/officeDocument/2006/relationships/footer" Target="footer993.xml" /><Relationship Id="rId2811" Type="http://schemas.openxmlformats.org/officeDocument/2006/relationships/hyperlink" Target="https://advance.lexis.com/api/document?collection=news&amp;id=urn:contentItem:3SC4-91T0-000P-24H8-00000-00&amp;context=1519360" TargetMode="External" /><Relationship Id="rId2812" Type="http://schemas.openxmlformats.org/officeDocument/2006/relationships/header" Target="header994.xml" /><Relationship Id="rId2813" Type="http://schemas.openxmlformats.org/officeDocument/2006/relationships/header" Target="header995.xml" /><Relationship Id="rId2814" Type="http://schemas.openxmlformats.org/officeDocument/2006/relationships/footer" Target="footer994.xml" /><Relationship Id="rId2815" Type="http://schemas.openxmlformats.org/officeDocument/2006/relationships/footer" Target="footer995.xml" /><Relationship Id="rId2816" Type="http://schemas.openxmlformats.org/officeDocument/2006/relationships/header" Target="header996.xml" /><Relationship Id="rId2817" Type="http://schemas.openxmlformats.org/officeDocument/2006/relationships/footer" Target="footer996.xml" /><Relationship Id="rId2818" Type="http://schemas.openxmlformats.org/officeDocument/2006/relationships/hyperlink" Target="https://advance.lexis.com/api/document?collection=news&amp;id=urn:contentItem:4MF9-XXF0-TW8F-G218-00000-00&amp;context=1519360" TargetMode="External" /><Relationship Id="rId2819" Type="http://schemas.openxmlformats.org/officeDocument/2006/relationships/hyperlink" Target="http://www.nytimes.com" TargetMode="External" /><Relationship Id="rId282" Type="http://schemas.openxmlformats.org/officeDocument/2006/relationships/header" Target="header91.xml" /><Relationship Id="rId2820" Type="http://schemas.openxmlformats.org/officeDocument/2006/relationships/header" Target="header997.xml" /><Relationship Id="rId2821" Type="http://schemas.openxmlformats.org/officeDocument/2006/relationships/header" Target="header998.xml" /><Relationship Id="rId2822" Type="http://schemas.openxmlformats.org/officeDocument/2006/relationships/footer" Target="footer997.xml" /><Relationship Id="rId2823" Type="http://schemas.openxmlformats.org/officeDocument/2006/relationships/footer" Target="footer998.xml" /><Relationship Id="rId2824" Type="http://schemas.openxmlformats.org/officeDocument/2006/relationships/header" Target="header999.xml" /><Relationship Id="rId2825" Type="http://schemas.openxmlformats.org/officeDocument/2006/relationships/footer" Target="footer999.xml" /><Relationship Id="rId2826" Type="http://schemas.openxmlformats.org/officeDocument/2006/relationships/hyperlink" Target="https://advance.lexis.com/api/document?collection=news&amp;id=urn:contentItem:7VB1-VS60-Y8TC-S35B-00000-00&amp;context=1519360" TargetMode="External" /><Relationship Id="rId2827" Type="http://schemas.openxmlformats.org/officeDocument/2006/relationships/hyperlink" Target="http://www.nytimes.com" TargetMode="External" /><Relationship Id="rId2828" Type="http://schemas.openxmlformats.org/officeDocument/2006/relationships/header" Target="header1000.xml" /><Relationship Id="rId2829" Type="http://schemas.openxmlformats.org/officeDocument/2006/relationships/header" Target="header1001.xml" /><Relationship Id="rId283" Type="http://schemas.openxmlformats.org/officeDocument/2006/relationships/header" Target="header92.xml" /><Relationship Id="rId2830" Type="http://schemas.openxmlformats.org/officeDocument/2006/relationships/footer" Target="footer1000.xml" /><Relationship Id="rId2831" Type="http://schemas.openxmlformats.org/officeDocument/2006/relationships/footer" Target="footer1001.xml" /><Relationship Id="rId2832" Type="http://schemas.openxmlformats.org/officeDocument/2006/relationships/header" Target="header1002.xml" /><Relationship Id="rId2833" Type="http://schemas.openxmlformats.org/officeDocument/2006/relationships/footer" Target="footer1002.xml" /><Relationship Id="rId2834" Type="http://schemas.openxmlformats.org/officeDocument/2006/relationships/hyperlink" Target="https://advance.lexis.com/api/document?collection=news&amp;id=urn:contentItem:51FN-V4M1-DXY4-X1NF-00000-00&amp;context=1519360" TargetMode="External" /><Relationship Id="rId2835" Type="http://schemas.openxmlformats.org/officeDocument/2006/relationships/hyperlink" Target="http://www.nytimes.com" TargetMode="External" /><Relationship Id="rId2836" Type="http://schemas.openxmlformats.org/officeDocument/2006/relationships/header" Target="header1003.xml" /><Relationship Id="rId2837" Type="http://schemas.openxmlformats.org/officeDocument/2006/relationships/header" Target="header1004.xml" /><Relationship Id="rId2838" Type="http://schemas.openxmlformats.org/officeDocument/2006/relationships/footer" Target="footer1003.xml" /><Relationship Id="rId2839" Type="http://schemas.openxmlformats.org/officeDocument/2006/relationships/footer" Target="footer1004.xml" /><Relationship Id="rId284" Type="http://schemas.openxmlformats.org/officeDocument/2006/relationships/footer" Target="footer91.xml" /><Relationship Id="rId2840" Type="http://schemas.openxmlformats.org/officeDocument/2006/relationships/header" Target="header1005.xml" /><Relationship Id="rId2841" Type="http://schemas.openxmlformats.org/officeDocument/2006/relationships/footer" Target="footer1005.xml" /><Relationship Id="rId2842" Type="http://schemas.openxmlformats.org/officeDocument/2006/relationships/hyperlink" Target="https://advance.lexis.com/api/document?collection=news&amp;id=urn:contentItem:3SC4-93K0-000P-21MV-00000-00&amp;context=1519360" TargetMode="External" /><Relationship Id="rId2843" Type="http://schemas.openxmlformats.org/officeDocument/2006/relationships/hyperlink" Target="https://advance.lexis.com/api/document?collection=news&amp;id=urn:contentItem:3SC4-93K0-000P-21MV-00000-00&amp;context=1519360" TargetMode="External" /><Relationship Id="rId2844" Type="http://schemas.openxmlformats.org/officeDocument/2006/relationships/header" Target="header1006.xml" /><Relationship Id="rId2845" Type="http://schemas.openxmlformats.org/officeDocument/2006/relationships/header" Target="header1007.xml" /><Relationship Id="rId2846" Type="http://schemas.openxmlformats.org/officeDocument/2006/relationships/footer" Target="footer1006.xml" /><Relationship Id="rId2847" Type="http://schemas.openxmlformats.org/officeDocument/2006/relationships/footer" Target="footer1007.xml" /><Relationship Id="rId2848" Type="http://schemas.openxmlformats.org/officeDocument/2006/relationships/header" Target="header1008.xml" /><Relationship Id="rId2849" Type="http://schemas.openxmlformats.org/officeDocument/2006/relationships/footer" Target="footer1008.xml" /><Relationship Id="rId285" Type="http://schemas.openxmlformats.org/officeDocument/2006/relationships/footer" Target="footer92.xml" /><Relationship Id="rId2850" Type="http://schemas.openxmlformats.org/officeDocument/2006/relationships/hyperlink" Target="https://advance.lexis.com/api/document?collection=news&amp;id=urn:contentItem:3SJ5-41C0-0014-536B-00000-00&amp;context=1519360" TargetMode="External" /><Relationship Id="rId2851" Type="http://schemas.openxmlformats.org/officeDocument/2006/relationships/header" Target="header1009.xml" /><Relationship Id="rId2852" Type="http://schemas.openxmlformats.org/officeDocument/2006/relationships/header" Target="header1010.xml" /><Relationship Id="rId2853" Type="http://schemas.openxmlformats.org/officeDocument/2006/relationships/footer" Target="footer1009.xml" /><Relationship Id="rId2854" Type="http://schemas.openxmlformats.org/officeDocument/2006/relationships/footer" Target="footer1010.xml" /><Relationship Id="rId2855" Type="http://schemas.openxmlformats.org/officeDocument/2006/relationships/header" Target="header1011.xml" /><Relationship Id="rId2856" Type="http://schemas.openxmlformats.org/officeDocument/2006/relationships/footer" Target="footer1011.xml" /><Relationship Id="rId2857" Type="http://schemas.openxmlformats.org/officeDocument/2006/relationships/hyperlink" Target="https://advance.lexis.com/api/document?collection=news&amp;id=urn:contentItem:3SC4-9BF0-000P-206N-00000-00&amp;context=1519360" TargetMode="External" /><Relationship Id="rId2858" Type="http://schemas.openxmlformats.org/officeDocument/2006/relationships/header" Target="header1012.xml" /><Relationship Id="rId2859" Type="http://schemas.openxmlformats.org/officeDocument/2006/relationships/header" Target="header1013.xml" /><Relationship Id="rId286" Type="http://schemas.openxmlformats.org/officeDocument/2006/relationships/header" Target="header93.xml" /><Relationship Id="rId2860" Type="http://schemas.openxmlformats.org/officeDocument/2006/relationships/footer" Target="footer1012.xml" /><Relationship Id="rId2861" Type="http://schemas.openxmlformats.org/officeDocument/2006/relationships/footer" Target="footer1013.xml" /><Relationship Id="rId2862" Type="http://schemas.openxmlformats.org/officeDocument/2006/relationships/header" Target="header1014.xml" /><Relationship Id="rId2863" Type="http://schemas.openxmlformats.org/officeDocument/2006/relationships/footer" Target="footer1014.xml" /><Relationship Id="rId2864" Type="http://schemas.openxmlformats.org/officeDocument/2006/relationships/hyperlink" Target="https://advance.lexis.com/api/document?collection=news&amp;id=urn:contentItem:4G2G-RXM0-TW8F-G3BD-00000-00&amp;context=1519360" TargetMode="External" /><Relationship Id="rId2865" Type="http://schemas.openxmlformats.org/officeDocument/2006/relationships/hyperlink" Target="http://www.nytimes.com" TargetMode="External" /><Relationship Id="rId2866" Type="http://schemas.openxmlformats.org/officeDocument/2006/relationships/header" Target="header1015.xml" /><Relationship Id="rId2867" Type="http://schemas.openxmlformats.org/officeDocument/2006/relationships/header" Target="header1016.xml" /><Relationship Id="rId2868" Type="http://schemas.openxmlformats.org/officeDocument/2006/relationships/footer" Target="footer1015.xml" /><Relationship Id="rId2869" Type="http://schemas.openxmlformats.org/officeDocument/2006/relationships/footer" Target="footer1016.xml" /><Relationship Id="rId287" Type="http://schemas.openxmlformats.org/officeDocument/2006/relationships/footer" Target="footer93.xml" /><Relationship Id="rId2870" Type="http://schemas.openxmlformats.org/officeDocument/2006/relationships/header" Target="header1017.xml" /><Relationship Id="rId2871" Type="http://schemas.openxmlformats.org/officeDocument/2006/relationships/footer" Target="footer1017.xml" /><Relationship Id="rId2872" Type="http://schemas.openxmlformats.org/officeDocument/2006/relationships/hyperlink" Target="https://advance.lexis.com/api/document?collection=news&amp;id=urn:contentItem:3S8G-HDB0-0008-Y0J6-00000-00&amp;context=1519360" TargetMode="External" /><Relationship Id="rId2873" Type="http://schemas.openxmlformats.org/officeDocument/2006/relationships/header" Target="header1018.xml" /><Relationship Id="rId2874" Type="http://schemas.openxmlformats.org/officeDocument/2006/relationships/header" Target="header1019.xml" /><Relationship Id="rId2875" Type="http://schemas.openxmlformats.org/officeDocument/2006/relationships/footer" Target="footer1018.xml" /><Relationship Id="rId2876" Type="http://schemas.openxmlformats.org/officeDocument/2006/relationships/footer" Target="footer1019.xml" /><Relationship Id="rId2877" Type="http://schemas.openxmlformats.org/officeDocument/2006/relationships/header" Target="header1020.xml" /><Relationship Id="rId2878" Type="http://schemas.openxmlformats.org/officeDocument/2006/relationships/footer" Target="footer1020.xml" /><Relationship Id="rId2879" Type="http://schemas.openxmlformats.org/officeDocument/2006/relationships/hyperlink" Target="https://advance.lexis.com/api/document?collection=news&amp;id=urn:contentItem:54SN-VF11-JBG3-60HN-00000-00&amp;context=1519360" TargetMode="External" /><Relationship Id="rId288" Type="http://schemas.openxmlformats.org/officeDocument/2006/relationships/hyperlink" Target="https://advance.lexis.com/api/document?collection=news&amp;id=urn:contentItem:44PT-Y9V0-0109-T0CB-00000-00&amp;context=1519360" TargetMode="External" /><Relationship Id="rId2880" Type="http://schemas.openxmlformats.org/officeDocument/2006/relationships/hyperlink" Target="http://www.nytimes.com" TargetMode="External" /><Relationship Id="rId2881" Type="http://schemas.openxmlformats.org/officeDocument/2006/relationships/header" Target="header1021.xml" /><Relationship Id="rId2882" Type="http://schemas.openxmlformats.org/officeDocument/2006/relationships/header" Target="header1022.xml" /><Relationship Id="rId2883" Type="http://schemas.openxmlformats.org/officeDocument/2006/relationships/footer" Target="footer1021.xml" /><Relationship Id="rId2884" Type="http://schemas.openxmlformats.org/officeDocument/2006/relationships/footer" Target="footer1022.xml" /><Relationship Id="rId2885" Type="http://schemas.openxmlformats.org/officeDocument/2006/relationships/header" Target="header1023.xml" /><Relationship Id="rId2886" Type="http://schemas.openxmlformats.org/officeDocument/2006/relationships/footer" Target="footer1023.xml" /><Relationship Id="rId2887" Type="http://schemas.openxmlformats.org/officeDocument/2006/relationships/hyperlink" Target="https://advance.lexis.com/api/document?collection=news&amp;id=urn:contentItem:7V79-DTC0-Y8TC-S28Y-00000-00&amp;context=1519360" TargetMode="External" /><Relationship Id="rId2888" Type="http://schemas.openxmlformats.org/officeDocument/2006/relationships/hyperlink" Target="http://www.nytimes.com" TargetMode="External" /><Relationship Id="rId2889" Type="http://schemas.openxmlformats.org/officeDocument/2006/relationships/header" Target="header1024.xml" /><Relationship Id="rId289" Type="http://schemas.openxmlformats.org/officeDocument/2006/relationships/hyperlink" Target="http://www.nytimes.com" TargetMode="External" /><Relationship Id="rId2890" Type="http://schemas.openxmlformats.org/officeDocument/2006/relationships/header" Target="header1025.xml" /><Relationship Id="rId2891" Type="http://schemas.openxmlformats.org/officeDocument/2006/relationships/footer" Target="footer1024.xml" /><Relationship Id="rId2892" Type="http://schemas.openxmlformats.org/officeDocument/2006/relationships/footer" Target="footer1025.xml" /><Relationship Id="rId2893" Type="http://schemas.openxmlformats.org/officeDocument/2006/relationships/header" Target="header1026.xml" /><Relationship Id="rId2894" Type="http://schemas.openxmlformats.org/officeDocument/2006/relationships/footer" Target="footer1026.xml" /><Relationship Id="rId2895" Type="http://schemas.openxmlformats.org/officeDocument/2006/relationships/hyperlink" Target="https://advance.lexis.com/api/document?collection=news&amp;id=urn:contentItem:417T-9320-00MH-F4YJ-00000-00&amp;context=1519360" TargetMode="External" /><Relationship Id="rId2896" Type="http://schemas.openxmlformats.org/officeDocument/2006/relationships/hyperlink" Target="https://advance.lexis.com/api/document?collection=news&amp;id=urn:contentItem:417T-9320-00MH-F4YJ-00000-00&amp;context=1519360" TargetMode="External" /><Relationship Id="rId2897" Type="http://schemas.openxmlformats.org/officeDocument/2006/relationships/hyperlink" Target="http://www.nytimes.com" TargetMode="External" /><Relationship Id="rId2898" Type="http://schemas.openxmlformats.org/officeDocument/2006/relationships/header" Target="header1027.xml" /><Relationship Id="rId2899" Type="http://schemas.openxmlformats.org/officeDocument/2006/relationships/header" Target="header1028.xml" /><Relationship Id="rId29" Type="http://schemas.openxmlformats.org/officeDocument/2006/relationships/header" Target="header11.xml" /><Relationship Id="rId290" Type="http://schemas.openxmlformats.org/officeDocument/2006/relationships/header" Target="header94.xml" /><Relationship Id="rId2900" Type="http://schemas.openxmlformats.org/officeDocument/2006/relationships/footer" Target="footer1027.xml" /><Relationship Id="rId2901" Type="http://schemas.openxmlformats.org/officeDocument/2006/relationships/footer" Target="footer1028.xml" /><Relationship Id="rId2902" Type="http://schemas.openxmlformats.org/officeDocument/2006/relationships/header" Target="header1029.xml" /><Relationship Id="rId2903" Type="http://schemas.openxmlformats.org/officeDocument/2006/relationships/footer" Target="footer1029.xml" /><Relationship Id="rId2904" Type="http://schemas.openxmlformats.org/officeDocument/2006/relationships/hyperlink" Target="https://advance.lexis.com/api/document?collection=news&amp;id=urn:contentItem:59G1-RVP1-JBG3-600G-00000-00&amp;context=1519360" TargetMode="External" /><Relationship Id="rId2905" Type="http://schemas.openxmlformats.org/officeDocument/2006/relationships/hyperlink" Target="http://travel.nytimes.com/2013/09/29/travel/looking-for-the-hamptons-go-the-other-way.html" TargetMode="External" /><Relationship Id="rId2906" Type="http://schemas.openxmlformats.org/officeDocument/2006/relationships/header" Target="header1030.xml" /><Relationship Id="rId2907" Type="http://schemas.openxmlformats.org/officeDocument/2006/relationships/header" Target="header1031.xml" /><Relationship Id="rId2908" Type="http://schemas.openxmlformats.org/officeDocument/2006/relationships/footer" Target="footer1030.xml" /><Relationship Id="rId2909" Type="http://schemas.openxmlformats.org/officeDocument/2006/relationships/footer" Target="footer1031.xml" /><Relationship Id="rId291" Type="http://schemas.openxmlformats.org/officeDocument/2006/relationships/header" Target="header95.xml" /><Relationship Id="rId2910" Type="http://schemas.openxmlformats.org/officeDocument/2006/relationships/header" Target="header1032.xml" /><Relationship Id="rId2911" Type="http://schemas.openxmlformats.org/officeDocument/2006/relationships/footer" Target="footer1032.xml" /><Relationship Id="rId2912" Type="http://schemas.openxmlformats.org/officeDocument/2006/relationships/hyperlink" Target="https://advance.lexis.com/api/document?collection=news&amp;id=urn:contentItem:4MCD-BB70-TW8F-G2B0-00000-00&amp;context=1519360" TargetMode="External" /><Relationship Id="rId2913" Type="http://schemas.openxmlformats.org/officeDocument/2006/relationships/hyperlink" Target="http://www.nytimes.com" TargetMode="External" /><Relationship Id="rId2914" Type="http://schemas.openxmlformats.org/officeDocument/2006/relationships/header" Target="header1033.xml" /><Relationship Id="rId2915" Type="http://schemas.openxmlformats.org/officeDocument/2006/relationships/header" Target="header1034.xml" /><Relationship Id="rId2916" Type="http://schemas.openxmlformats.org/officeDocument/2006/relationships/footer" Target="footer1033.xml" /><Relationship Id="rId2917" Type="http://schemas.openxmlformats.org/officeDocument/2006/relationships/footer" Target="footer1034.xml" /><Relationship Id="rId2918" Type="http://schemas.openxmlformats.org/officeDocument/2006/relationships/header" Target="header1035.xml" /><Relationship Id="rId2919" Type="http://schemas.openxmlformats.org/officeDocument/2006/relationships/footer" Target="footer1035.xml" /><Relationship Id="rId292" Type="http://schemas.openxmlformats.org/officeDocument/2006/relationships/footer" Target="footer94.xml" /><Relationship Id="rId2920" Type="http://schemas.openxmlformats.org/officeDocument/2006/relationships/hyperlink" Target="https://advance.lexis.com/api/document?collection=news&amp;id=urn:contentItem:48DW-T440-01KN-200F-00000-00&amp;context=1519360" TargetMode="External" /><Relationship Id="rId2921" Type="http://schemas.openxmlformats.org/officeDocument/2006/relationships/hyperlink" Target="http://www.nytimes.com" TargetMode="External" /><Relationship Id="rId2922" Type="http://schemas.openxmlformats.org/officeDocument/2006/relationships/header" Target="header1036.xml" /><Relationship Id="rId2923" Type="http://schemas.openxmlformats.org/officeDocument/2006/relationships/header" Target="header1037.xml" /><Relationship Id="rId2924" Type="http://schemas.openxmlformats.org/officeDocument/2006/relationships/footer" Target="footer1036.xml" /><Relationship Id="rId2925" Type="http://schemas.openxmlformats.org/officeDocument/2006/relationships/footer" Target="footer1037.xml" /><Relationship Id="rId2926" Type="http://schemas.openxmlformats.org/officeDocument/2006/relationships/header" Target="header1038.xml" /><Relationship Id="rId2927" Type="http://schemas.openxmlformats.org/officeDocument/2006/relationships/footer" Target="footer1038.xml" /><Relationship Id="rId2928" Type="http://schemas.openxmlformats.org/officeDocument/2006/relationships/hyperlink" Target="https://advance.lexis.com/api/document?collection=news&amp;id=urn:contentItem:3SP8-8W80-000P-N0D4-00000-00&amp;context=1519360" TargetMode="External" /><Relationship Id="rId2929" Type="http://schemas.openxmlformats.org/officeDocument/2006/relationships/hyperlink" Target="https://advance.lexis.com/api/document?collection=news&amp;id=urn:contentItem:3SP8-8W80-000P-N0D4-00000-00&amp;context=1519360" TargetMode="External" /><Relationship Id="rId293" Type="http://schemas.openxmlformats.org/officeDocument/2006/relationships/footer" Target="footer95.xml" /><Relationship Id="rId2930" Type="http://schemas.openxmlformats.org/officeDocument/2006/relationships/header" Target="header1039.xml" /><Relationship Id="rId2931" Type="http://schemas.openxmlformats.org/officeDocument/2006/relationships/header" Target="header1040.xml" /><Relationship Id="rId2932" Type="http://schemas.openxmlformats.org/officeDocument/2006/relationships/footer" Target="footer1039.xml" /><Relationship Id="rId2933" Type="http://schemas.openxmlformats.org/officeDocument/2006/relationships/footer" Target="footer1040.xml" /><Relationship Id="rId2934" Type="http://schemas.openxmlformats.org/officeDocument/2006/relationships/header" Target="header1041.xml" /><Relationship Id="rId2935" Type="http://schemas.openxmlformats.org/officeDocument/2006/relationships/footer" Target="footer1041.xml" /><Relationship Id="rId2936" Type="http://schemas.openxmlformats.org/officeDocument/2006/relationships/hyperlink" Target="https://advance.lexis.com/api/document?collection=news&amp;id=urn:contentItem:4MB5-58W0-TW8F-G31C-00000-00&amp;context=1519360" TargetMode="External" /><Relationship Id="rId2937" Type="http://schemas.openxmlformats.org/officeDocument/2006/relationships/hyperlink" Target="http://www.nytimes.com" TargetMode="External" /><Relationship Id="rId2938" Type="http://schemas.openxmlformats.org/officeDocument/2006/relationships/header" Target="header1042.xml" /><Relationship Id="rId2939" Type="http://schemas.openxmlformats.org/officeDocument/2006/relationships/header" Target="header1043.xml" /><Relationship Id="rId294" Type="http://schemas.openxmlformats.org/officeDocument/2006/relationships/header" Target="header96.xml" /><Relationship Id="rId2940" Type="http://schemas.openxmlformats.org/officeDocument/2006/relationships/footer" Target="footer1042.xml" /><Relationship Id="rId2941" Type="http://schemas.openxmlformats.org/officeDocument/2006/relationships/footer" Target="footer1043.xml" /><Relationship Id="rId2942" Type="http://schemas.openxmlformats.org/officeDocument/2006/relationships/header" Target="header1044.xml" /><Relationship Id="rId2943" Type="http://schemas.openxmlformats.org/officeDocument/2006/relationships/footer" Target="footer1044.xml" /><Relationship Id="rId2944" Type="http://schemas.openxmlformats.org/officeDocument/2006/relationships/hyperlink" Target="https://advance.lexis.com/api/document?collection=news&amp;id=urn:contentItem:4MBS-C4K0-TW8F-G27Y-00000-00&amp;context=1519360" TargetMode="External" /><Relationship Id="rId2945" Type="http://schemas.openxmlformats.org/officeDocument/2006/relationships/hyperlink" Target="http://www.nytimes.com" TargetMode="External" /><Relationship Id="rId2946" Type="http://schemas.openxmlformats.org/officeDocument/2006/relationships/header" Target="header1045.xml" /><Relationship Id="rId2947" Type="http://schemas.openxmlformats.org/officeDocument/2006/relationships/header" Target="header1046.xml" /><Relationship Id="rId2948" Type="http://schemas.openxmlformats.org/officeDocument/2006/relationships/footer" Target="footer1045.xml" /><Relationship Id="rId2949" Type="http://schemas.openxmlformats.org/officeDocument/2006/relationships/footer" Target="footer1046.xml" /><Relationship Id="rId295" Type="http://schemas.openxmlformats.org/officeDocument/2006/relationships/footer" Target="footer96.xml" /><Relationship Id="rId2950" Type="http://schemas.openxmlformats.org/officeDocument/2006/relationships/header" Target="header1047.xml" /><Relationship Id="rId2951" Type="http://schemas.openxmlformats.org/officeDocument/2006/relationships/footer" Target="footer1047.xml" /><Relationship Id="rId2952" Type="http://schemas.openxmlformats.org/officeDocument/2006/relationships/hyperlink" Target="https://advance.lexis.com/api/document?collection=news&amp;id=urn:contentItem:3S8G-KXY0-0008-N39V-00000-00&amp;context=1519360" TargetMode="External" /><Relationship Id="rId2953" Type="http://schemas.openxmlformats.org/officeDocument/2006/relationships/header" Target="header1048.xml" /><Relationship Id="rId2954" Type="http://schemas.openxmlformats.org/officeDocument/2006/relationships/header" Target="header1049.xml" /><Relationship Id="rId2955" Type="http://schemas.openxmlformats.org/officeDocument/2006/relationships/footer" Target="footer1048.xml" /><Relationship Id="rId2956" Type="http://schemas.openxmlformats.org/officeDocument/2006/relationships/footer" Target="footer1049.xml" /><Relationship Id="rId2957" Type="http://schemas.openxmlformats.org/officeDocument/2006/relationships/header" Target="header1050.xml" /><Relationship Id="rId2958" Type="http://schemas.openxmlformats.org/officeDocument/2006/relationships/footer" Target="footer1050.xml" /><Relationship Id="rId2959" Type="http://schemas.openxmlformats.org/officeDocument/2006/relationships/hyperlink" Target="https://advance.lexis.com/api/document?collection=news&amp;id=urn:contentItem:57CT-VHD1-JBG3-6475-00000-00&amp;context=1519360" TargetMode="External" /><Relationship Id="rId296" Type="http://schemas.openxmlformats.org/officeDocument/2006/relationships/hyperlink" Target="https://advance.lexis.com/api/document?collection=news&amp;id=urn:contentItem:4PFV-V3G0-TW8F-G51C-00000-00&amp;context=1519360" TargetMode="External" /><Relationship Id="rId2960" Type="http://schemas.openxmlformats.org/officeDocument/2006/relationships/hyperlink" Target="http://www.nytimes.com/2012/12/30/movies/awardsseason/jean-louis-trintignant-surprises-in-amour.html" TargetMode="External" /><Relationship Id="rId2961" Type="http://schemas.openxmlformats.org/officeDocument/2006/relationships/header" Target="header1051.xml" /><Relationship Id="rId2962" Type="http://schemas.openxmlformats.org/officeDocument/2006/relationships/header" Target="header1052.xml" /><Relationship Id="rId2963" Type="http://schemas.openxmlformats.org/officeDocument/2006/relationships/footer" Target="footer1051.xml" /><Relationship Id="rId2964" Type="http://schemas.openxmlformats.org/officeDocument/2006/relationships/footer" Target="footer1052.xml" /><Relationship Id="rId2965" Type="http://schemas.openxmlformats.org/officeDocument/2006/relationships/header" Target="header1053.xml" /><Relationship Id="rId2966" Type="http://schemas.openxmlformats.org/officeDocument/2006/relationships/footer" Target="footer1053.xml" /><Relationship Id="rId2967" Type="http://schemas.openxmlformats.org/officeDocument/2006/relationships/hyperlink" Target="https://advance.lexis.com/api/document?collection=news&amp;id=urn:contentItem:3S8G-HVV0-0008-Y1H0-00000-00&amp;context=1519360" TargetMode="External" /><Relationship Id="rId2968" Type="http://schemas.openxmlformats.org/officeDocument/2006/relationships/header" Target="header1054.xml" /><Relationship Id="rId2969" Type="http://schemas.openxmlformats.org/officeDocument/2006/relationships/header" Target="header1055.xml" /><Relationship Id="rId297" Type="http://schemas.openxmlformats.org/officeDocument/2006/relationships/hyperlink" Target="http://www.nytimes.com" TargetMode="External" /><Relationship Id="rId2970" Type="http://schemas.openxmlformats.org/officeDocument/2006/relationships/footer" Target="footer1054.xml" /><Relationship Id="rId2971" Type="http://schemas.openxmlformats.org/officeDocument/2006/relationships/footer" Target="footer1055.xml" /><Relationship Id="rId2972" Type="http://schemas.openxmlformats.org/officeDocument/2006/relationships/header" Target="header1056.xml" /><Relationship Id="rId2973" Type="http://schemas.openxmlformats.org/officeDocument/2006/relationships/footer" Target="footer1056.xml" /><Relationship Id="rId2974" Type="http://schemas.openxmlformats.org/officeDocument/2006/relationships/hyperlink" Target="https://advance.lexis.com/api/document?collection=news&amp;id=urn:contentItem:5MPF-HWM1-JBG3-64NH-00000-00&amp;context=1519360" TargetMode="External" /><Relationship Id="rId2975" Type="http://schemas.openxmlformats.org/officeDocument/2006/relationships/hyperlink" Target="http://movies2.nytimes.com/gst/movies/filmography.html?p_id=49576&amp;inline=nyt-per" TargetMode="External" /><Relationship Id="rId2976" Type="http://schemas.openxmlformats.org/officeDocument/2006/relationships/hyperlink" Target="http://topics.nytimes.com/top/reference/timestopics/organizations/p/public_broadcasting_service/index.html?inline=nyt-org" TargetMode="External" /><Relationship Id="rId2977" Type="http://schemas.openxmlformats.org/officeDocument/2006/relationships/hyperlink" Target="http://topics.nytimes.com/top/reference/timestopics/organizations/p/public_broadcasting_service/index.html?inline=nyt-org" TargetMode="External" /><Relationship Id="rId2978" Type="http://schemas.openxmlformats.org/officeDocument/2006/relationships/hyperlink" Target="http://movies2.nytimes.com/gst/movies/filmography.html?p_id=49576&amp;inline=nyt-per" TargetMode="External" /><Relationship Id="rId2979" Type="http://schemas.openxmlformats.org/officeDocument/2006/relationships/header" Target="header1057.xml" /><Relationship Id="rId298" Type="http://schemas.openxmlformats.org/officeDocument/2006/relationships/header" Target="header97.xml" /><Relationship Id="rId2980" Type="http://schemas.openxmlformats.org/officeDocument/2006/relationships/header" Target="header1058.xml" /><Relationship Id="rId2981" Type="http://schemas.openxmlformats.org/officeDocument/2006/relationships/footer" Target="footer1057.xml" /><Relationship Id="rId2982" Type="http://schemas.openxmlformats.org/officeDocument/2006/relationships/footer" Target="footer1058.xml" /><Relationship Id="rId2983" Type="http://schemas.openxmlformats.org/officeDocument/2006/relationships/header" Target="header1059.xml" /><Relationship Id="rId2984" Type="http://schemas.openxmlformats.org/officeDocument/2006/relationships/footer" Target="footer1059.xml" /><Relationship Id="rId2985" Type="http://schemas.openxmlformats.org/officeDocument/2006/relationships/hyperlink" Target="https://advance.lexis.com/api/document?collection=news&amp;id=urn:contentItem:3SP8-96T0-000P-N377-00000-00&amp;context=1519360" TargetMode="External" /><Relationship Id="rId2986" Type="http://schemas.openxmlformats.org/officeDocument/2006/relationships/header" Target="header1060.xml" /><Relationship Id="rId2987" Type="http://schemas.openxmlformats.org/officeDocument/2006/relationships/header" Target="header1061.xml" /><Relationship Id="rId2988" Type="http://schemas.openxmlformats.org/officeDocument/2006/relationships/footer" Target="footer1060.xml" /><Relationship Id="rId2989" Type="http://schemas.openxmlformats.org/officeDocument/2006/relationships/footer" Target="footer1061.xml" /><Relationship Id="rId299" Type="http://schemas.openxmlformats.org/officeDocument/2006/relationships/header" Target="header98.xml" /><Relationship Id="rId2990" Type="http://schemas.openxmlformats.org/officeDocument/2006/relationships/header" Target="header1062.xml" /><Relationship Id="rId2991" Type="http://schemas.openxmlformats.org/officeDocument/2006/relationships/footer" Target="footer1062.xml" /><Relationship Id="rId2992" Type="http://schemas.openxmlformats.org/officeDocument/2006/relationships/hyperlink" Target="https://advance.lexis.com/api/document?collection=news&amp;id=urn:contentItem:51CS-1XB1-JBG3-62B0-00000-00&amp;context=1519360" TargetMode="External" /><Relationship Id="rId2993" Type="http://schemas.openxmlformats.org/officeDocument/2006/relationships/hyperlink" Target="http://www.nytimes.com" TargetMode="External" /><Relationship Id="rId2994" Type="http://schemas.openxmlformats.org/officeDocument/2006/relationships/header" Target="header1063.xml" /><Relationship Id="rId2995" Type="http://schemas.openxmlformats.org/officeDocument/2006/relationships/header" Target="header1064.xml" /><Relationship Id="rId2996" Type="http://schemas.openxmlformats.org/officeDocument/2006/relationships/footer" Target="footer1063.xml" /><Relationship Id="rId2997" Type="http://schemas.openxmlformats.org/officeDocument/2006/relationships/footer" Target="footer1064.xml" /><Relationship Id="rId2998" Type="http://schemas.openxmlformats.org/officeDocument/2006/relationships/header" Target="header1065.xml" /><Relationship Id="rId2999" Type="http://schemas.openxmlformats.org/officeDocument/2006/relationships/footer" Target="footer1065.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97.xml" /><Relationship Id="rId3000" Type="http://schemas.openxmlformats.org/officeDocument/2006/relationships/hyperlink" Target="https://advance.lexis.com/api/document?collection=news&amp;id=urn:contentItem:3SP8-98M0-000P-N0HJ-00000-00&amp;context=1519360" TargetMode="External" /><Relationship Id="rId3001" Type="http://schemas.openxmlformats.org/officeDocument/2006/relationships/hyperlink" Target="https://advance.lexis.com/api/document?collection=news&amp;id=urn:contentItem:3SP8-98M0-000P-N0HJ-00000-00&amp;context=1519360" TargetMode="External" /><Relationship Id="rId3002" Type="http://schemas.openxmlformats.org/officeDocument/2006/relationships/header" Target="header1066.xml" /><Relationship Id="rId3003" Type="http://schemas.openxmlformats.org/officeDocument/2006/relationships/header" Target="header1067.xml" /><Relationship Id="rId3004" Type="http://schemas.openxmlformats.org/officeDocument/2006/relationships/footer" Target="footer1066.xml" /><Relationship Id="rId3005" Type="http://schemas.openxmlformats.org/officeDocument/2006/relationships/footer" Target="footer1067.xml" /><Relationship Id="rId3006" Type="http://schemas.openxmlformats.org/officeDocument/2006/relationships/header" Target="header1068.xml" /><Relationship Id="rId3007" Type="http://schemas.openxmlformats.org/officeDocument/2006/relationships/footer" Target="footer1068.xml" /><Relationship Id="rId3008" Type="http://schemas.openxmlformats.org/officeDocument/2006/relationships/hyperlink" Target="https://advance.lexis.com/api/document?collection=news&amp;id=urn:contentItem:3S8G-HHD0-0008-Y4PB-00000-00&amp;context=1519360" TargetMode="External" /><Relationship Id="rId3009" Type="http://schemas.openxmlformats.org/officeDocument/2006/relationships/header" Target="header1069.xml" /><Relationship Id="rId301" Type="http://schemas.openxmlformats.org/officeDocument/2006/relationships/footer" Target="footer98.xml" /><Relationship Id="rId3010" Type="http://schemas.openxmlformats.org/officeDocument/2006/relationships/header" Target="header1070.xml" /><Relationship Id="rId3011" Type="http://schemas.openxmlformats.org/officeDocument/2006/relationships/footer" Target="footer1069.xml" /><Relationship Id="rId3012" Type="http://schemas.openxmlformats.org/officeDocument/2006/relationships/footer" Target="footer1070.xml" /><Relationship Id="rId3013" Type="http://schemas.openxmlformats.org/officeDocument/2006/relationships/header" Target="header1071.xml" /><Relationship Id="rId3014" Type="http://schemas.openxmlformats.org/officeDocument/2006/relationships/footer" Target="footer1071.xml" /><Relationship Id="rId3015" Type="http://schemas.openxmlformats.org/officeDocument/2006/relationships/hyperlink" Target="https://advance.lexis.com/api/document?collection=news&amp;id=urn:contentItem:5P2G-P091-JBG3-628N-00000-00&amp;context=1519360" TargetMode="External" /><Relationship Id="rId3016" Type="http://schemas.openxmlformats.org/officeDocument/2006/relationships/header" Target="header1072.xml" /><Relationship Id="rId3017" Type="http://schemas.openxmlformats.org/officeDocument/2006/relationships/header" Target="header1073.xml" /><Relationship Id="rId3018" Type="http://schemas.openxmlformats.org/officeDocument/2006/relationships/footer" Target="footer1072.xml" /><Relationship Id="rId3019" Type="http://schemas.openxmlformats.org/officeDocument/2006/relationships/footer" Target="footer1073.xml" /><Relationship Id="rId302" Type="http://schemas.openxmlformats.org/officeDocument/2006/relationships/header" Target="header99.xml" /><Relationship Id="rId3020" Type="http://schemas.openxmlformats.org/officeDocument/2006/relationships/header" Target="header1074.xml" /><Relationship Id="rId3021" Type="http://schemas.openxmlformats.org/officeDocument/2006/relationships/footer" Target="footer1074.xml" /><Relationship Id="rId3022" Type="http://schemas.openxmlformats.org/officeDocument/2006/relationships/hyperlink" Target="https://advance.lexis.com/api/document?collection=news&amp;id=urn:contentItem:51C4-RK71-JBG3-62H6-00000-00&amp;context=1519360" TargetMode="External" /><Relationship Id="rId3023" Type="http://schemas.openxmlformats.org/officeDocument/2006/relationships/hyperlink" Target="http://www.nytimes.com" TargetMode="External" /><Relationship Id="rId3024" Type="http://schemas.openxmlformats.org/officeDocument/2006/relationships/header" Target="header1075.xml" /><Relationship Id="rId3025" Type="http://schemas.openxmlformats.org/officeDocument/2006/relationships/header" Target="header1076.xml" /><Relationship Id="rId3026" Type="http://schemas.openxmlformats.org/officeDocument/2006/relationships/footer" Target="footer1075.xml" /><Relationship Id="rId3027" Type="http://schemas.openxmlformats.org/officeDocument/2006/relationships/footer" Target="footer1076.xml" /><Relationship Id="rId3028" Type="http://schemas.openxmlformats.org/officeDocument/2006/relationships/header" Target="header1077.xml" /><Relationship Id="rId3029" Type="http://schemas.openxmlformats.org/officeDocument/2006/relationships/footer" Target="footer1077.xml" /><Relationship Id="rId303" Type="http://schemas.openxmlformats.org/officeDocument/2006/relationships/footer" Target="footer99.xml" /><Relationship Id="rId3030" Type="http://schemas.openxmlformats.org/officeDocument/2006/relationships/hyperlink" Target="https://advance.lexis.com/api/document?collection=news&amp;id=urn:contentItem:4169-D470-00MH-F1RG-00000-00&amp;context=1519360" TargetMode="External" /><Relationship Id="rId3031" Type="http://schemas.openxmlformats.org/officeDocument/2006/relationships/hyperlink" Target="http://www.nytimes.com" TargetMode="External" /><Relationship Id="rId3032" Type="http://schemas.openxmlformats.org/officeDocument/2006/relationships/header" Target="header1078.xml" /><Relationship Id="rId3033" Type="http://schemas.openxmlformats.org/officeDocument/2006/relationships/header" Target="header1079.xml" /><Relationship Id="rId3034" Type="http://schemas.openxmlformats.org/officeDocument/2006/relationships/footer" Target="footer1078.xml" /><Relationship Id="rId3035" Type="http://schemas.openxmlformats.org/officeDocument/2006/relationships/footer" Target="footer1079.xml" /><Relationship Id="rId3036" Type="http://schemas.openxmlformats.org/officeDocument/2006/relationships/header" Target="header1080.xml" /><Relationship Id="rId3037" Type="http://schemas.openxmlformats.org/officeDocument/2006/relationships/footer" Target="footer1080.xml" /><Relationship Id="rId3038" Type="http://schemas.openxmlformats.org/officeDocument/2006/relationships/hyperlink" Target="https://advance.lexis.com/api/document?collection=news&amp;id=urn:contentItem:3S8G-XRR0-000D-G002-00000-00&amp;context=1519360" TargetMode="External" /><Relationship Id="rId3039" Type="http://schemas.openxmlformats.org/officeDocument/2006/relationships/hyperlink" Target="https://advance.lexis.com/api/document?collection=news&amp;id=urn:contentItem:3S8G-XRR0-000D-G002-00000-00&amp;context=1519360" TargetMode="External" /><Relationship Id="rId304" Type="http://schemas.openxmlformats.org/officeDocument/2006/relationships/hyperlink" Target="https://advance.lexis.com/api/document?collection=news&amp;id=urn:contentItem:52S4-N8C1-JBG3-61DV-00000-00&amp;context=1519360" TargetMode="External" /><Relationship Id="rId3040" Type="http://schemas.openxmlformats.org/officeDocument/2006/relationships/header" Target="header1081.xml" /><Relationship Id="rId3041" Type="http://schemas.openxmlformats.org/officeDocument/2006/relationships/header" Target="header1082.xml" /><Relationship Id="rId3042" Type="http://schemas.openxmlformats.org/officeDocument/2006/relationships/footer" Target="footer1081.xml" /><Relationship Id="rId3043" Type="http://schemas.openxmlformats.org/officeDocument/2006/relationships/footer" Target="footer1082.xml" /><Relationship Id="rId3044" Type="http://schemas.openxmlformats.org/officeDocument/2006/relationships/header" Target="header1083.xml" /><Relationship Id="rId3045" Type="http://schemas.openxmlformats.org/officeDocument/2006/relationships/footer" Target="footer1083.xml" /><Relationship Id="rId3046" Type="http://schemas.openxmlformats.org/officeDocument/2006/relationships/hyperlink" Target="https://advance.lexis.com/api/document?collection=news&amp;id=urn:contentItem:3SJ5-4800-0014-53WG-00000-00&amp;context=1519360" TargetMode="External" /><Relationship Id="rId3047" Type="http://schemas.openxmlformats.org/officeDocument/2006/relationships/header" Target="header1084.xml" /><Relationship Id="rId3048" Type="http://schemas.openxmlformats.org/officeDocument/2006/relationships/header" Target="header1085.xml" /><Relationship Id="rId3049" Type="http://schemas.openxmlformats.org/officeDocument/2006/relationships/footer" Target="footer1084.xml" /><Relationship Id="rId305" Type="http://schemas.openxmlformats.org/officeDocument/2006/relationships/hyperlink" Target="http://www.nytimes.com" TargetMode="External" /><Relationship Id="rId3050" Type="http://schemas.openxmlformats.org/officeDocument/2006/relationships/footer" Target="footer1085.xml" /><Relationship Id="rId3051" Type="http://schemas.openxmlformats.org/officeDocument/2006/relationships/header" Target="header1086.xml" /><Relationship Id="rId3052" Type="http://schemas.openxmlformats.org/officeDocument/2006/relationships/footer" Target="footer1086.xml" /><Relationship Id="rId3053" Type="http://schemas.openxmlformats.org/officeDocument/2006/relationships/hyperlink" Target="https://advance.lexis.com/api/document?collection=news&amp;id=urn:contentItem:3SP8-9CD0-000P-N3RK-00000-00&amp;context=1519360" TargetMode="External" /><Relationship Id="rId3054" Type="http://schemas.openxmlformats.org/officeDocument/2006/relationships/header" Target="header1087.xml" /><Relationship Id="rId3055" Type="http://schemas.openxmlformats.org/officeDocument/2006/relationships/header" Target="header1088.xml" /><Relationship Id="rId3056" Type="http://schemas.openxmlformats.org/officeDocument/2006/relationships/footer" Target="footer1087.xml" /><Relationship Id="rId3057" Type="http://schemas.openxmlformats.org/officeDocument/2006/relationships/footer" Target="footer1088.xml" /><Relationship Id="rId3058" Type="http://schemas.openxmlformats.org/officeDocument/2006/relationships/header" Target="header1089.xml" /><Relationship Id="rId3059" Type="http://schemas.openxmlformats.org/officeDocument/2006/relationships/footer" Target="footer1089.xml" /><Relationship Id="rId306" Type="http://schemas.openxmlformats.org/officeDocument/2006/relationships/header" Target="header100.xml" /><Relationship Id="rId3060" Type="http://schemas.openxmlformats.org/officeDocument/2006/relationships/hyperlink" Target="https://advance.lexis.com/api/document?collection=news&amp;id=urn:contentItem:4M7B-P8D0-TW8F-G35F-00000-00&amp;context=1519360" TargetMode="External" /><Relationship Id="rId3061" Type="http://schemas.openxmlformats.org/officeDocument/2006/relationships/hyperlink" Target="http://www.nytimes.com" TargetMode="External" /><Relationship Id="rId3062" Type="http://schemas.openxmlformats.org/officeDocument/2006/relationships/header" Target="header1090.xml" /><Relationship Id="rId3063" Type="http://schemas.openxmlformats.org/officeDocument/2006/relationships/header" Target="header1091.xml" /><Relationship Id="rId3064" Type="http://schemas.openxmlformats.org/officeDocument/2006/relationships/footer" Target="footer1090.xml" /><Relationship Id="rId3065" Type="http://schemas.openxmlformats.org/officeDocument/2006/relationships/footer" Target="footer1091.xml" /><Relationship Id="rId3066" Type="http://schemas.openxmlformats.org/officeDocument/2006/relationships/header" Target="header1092.xml" /><Relationship Id="rId3067" Type="http://schemas.openxmlformats.org/officeDocument/2006/relationships/footer" Target="footer1092.xml" /><Relationship Id="rId3068" Type="http://schemas.openxmlformats.org/officeDocument/2006/relationships/hyperlink" Target="https://advance.lexis.com/api/document?collection=news&amp;id=urn:contentItem:51BP-2V01-DXY4-X2YS-00000-00&amp;context=1519360" TargetMode="External" /><Relationship Id="rId3069" Type="http://schemas.openxmlformats.org/officeDocument/2006/relationships/hyperlink" Target="http://www.nytimes.com" TargetMode="External" /><Relationship Id="rId307" Type="http://schemas.openxmlformats.org/officeDocument/2006/relationships/header" Target="header101.xml" /><Relationship Id="rId3070" Type="http://schemas.openxmlformats.org/officeDocument/2006/relationships/header" Target="header1093.xml" /><Relationship Id="rId3071" Type="http://schemas.openxmlformats.org/officeDocument/2006/relationships/header" Target="header1094.xml" /><Relationship Id="rId3072" Type="http://schemas.openxmlformats.org/officeDocument/2006/relationships/footer" Target="footer1093.xml" /><Relationship Id="rId3073" Type="http://schemas.openxmlformats.org/officeDocument/2006/relationships/footer" Target="footer1094.xml" /><Relationship Id="rId3074" Type="http://schemas.openxmlformats.org/officeDocument/2006/relationships/header" Target="header1095.xml" /><Relationship Id="rId3075" Type="http://schemas.openxmlformats.org/officeDocument/2006/relationships/footer" Target="footer1095.xml" /><Relationship Id="rId3076" Type="http://schemas.openxmlformats.org/officeDocument/2006/relationships/hyperlink" Target="https://advance.lexis.com/api/document?collection=news&amp;id=urn:contentItem:3S8G-XTR0-000D-G34X-00000-00&amp;context=1519360" TargetMode="External" /><Relationship Id="rId3077" Type="http://schemas.openxmlformats.org/officeDocument/2006/relationships/header" Target="header1096.xml" /><Relationship Id="rId3078" Type="http://schemas.openxmlformats.org/officeDocument/2006/relationships/header" Target="header1097.xml" /><Relationship Id="rId3079" Type="http://schemas.openxmlformats.org/officeDocument/2006/relationships/footer" Target="footer1096.xml" /><Relationship Id="rId308" Type="http://schemas.openxmlformats.org/officeDocument/2006/relationships/footer" Target="footer100.xml" /><Relationship Id="rId3080" Type="http://schemas.openxmlformats.org/officeDocument/2006/relationships/footer" Target="footer1097.xml" /><Relationship Id="rId3081" Type="http://schemas.openxmlformats.org/officeDocument/2006/relationships/header" Target="header1098.xml" /><Relationship Id="rId3082" Type="http://schemas.openxmlformats.org/officeDocument/2006/relationships/footer" Target="footer1098.xml" /><Relationship Id="rId3083" Type="http://schemas.openxmlformats.org/officeDocument/2006/relationships/hyperlink" Target="https://advance.lexis.com/api/document?collection=news&amp;id=urn:contentItem:4M68-T140-TW8F-G3C8-00000-00&amp;context=1519360" TargetMode="External" /><Relationship Id="rId3084" Type="http://schemas.openxmlformats.org/officeDocument/2006/relationships/hyperlink" Target="mailto:sgfreedman@nytimes.com" TargetMode="External" /><Relationship Id="rId3085" Type="http://schemas.openxmlformats.org/officeDocument/2006/relationships/hyperlink" Target="http://www.nytimes.com" TargetMode="External" /><Relationship Id="rId3086" Type="http://schemas.openxmlformats.org/officeDocument/2006/relationships/header" Target="header1099.xml" /><Relationship Id="rId3087" Type="http://schemas.openxmlformats.org/officeDocument/2006/relationships/header" Target="header1100.xml" /><Relationship Id="rId3088" Type="http://schemas.openxmlformats.org/officeDocument/2006/relationships/footer" Target="footer1099.xml" /><Relationship Id="rId3089" Type="http://schemas.openxmlformats.org/officeDocument/2006/relationships/footer" Target="footer1100.xml" /><Relationship Id="rId309" Type="http://schemas.openxmlformats.org/officeDocument/2006/relationships/footer" Target="footer101.xml" /><Relationship Id="rId3090" Type="http://schemas.openxmlformats.org/officeDocument/2006/relationships/header" Target="header1101.xml" /><Relationship Id="rId3091" Type="http://schemas.openxmlformats.org/officeDocument/2006/relationships/footer" Target="footer1101.xml" /><Relationship Id="rId3092" Type="http://schemas.openxmlformats.org/officeDocument/2006/relationships/hyperlink" Target="https://advance.lexis.com/api/document?collection=news&amp;id=urn:contentItem:4FS5-Y870-TW8F-G317-00000-00&amp;context=1519360" TargetMode="External" /><Relationship Id="rId3093" Type="http://schemas.openxmlformats.org/officeDocument/2006/relationships/hyperlink" Target="http://www.nytimes.com" TargetMode="External" /><Relationship Id="rId3094" Type="http://schemas.openxmlformats.org/officeDocument/2006/relationships/header" Target="header1102.xml" /><Relationship Id="rId3095" Type="http://schemas.openxmlformats.org/officeDocument/2006/relationships/header" Target="header1103.xml" /><Relationship Id="rId3096" Type="http://schemas.openxmlformats.org/officeDocument/2006/relationships/footer" Target="footer1102.xml" /><Relationship Id="rId3097" Type="http://schemas.openxmlformats.org/officeDocument/2006/relationships/footer" Target="footer1103.xml" /><Relationship Id="rId3098" Type="http://schemas.openxmlformats.org/officeDocument/2006/relationships/header" Target="header1104.xml" /><Relationship Id="rId3099" Type="http://schemas.openxmlformats.org/officeDocument/2006/relationships/footer" Target="footer1104.xml" /><Relationship Id="rId31" Type="http://schemas.openxmlformats.org/officeDocument/2006/relationships/footer" Target="footer11.xml" /><Relationship Id="rId310" Type="http://schemas.openxmlformats.org/officeDocument/2006/relationships/header" Target="header102.xml" /><Relationship Id="rId3100" Type="http://schemas.openxmlformats.org/officeDocument/2006/relationships/hyperlink" Target="https://advance.lexis.com/api/document?collection=news&amp;id=urn:contentItem:4M57-3050-TW8F-G2TV-00000-00&amp;context=1519360" TargetMode="External" /><Relationship Id="rId3101" Type="http://schemas.openxmlformats.org/officeDocument/2006/relationships/hyperlink" Target="http://www.nytimes.com" TargetMode="External" /><Relationship Id="rId3102" Type="http://schemas.openxmlformats.org/officeDocument/2006/relationships/header" Target="header1105.xml" /><Relationship Id="rId3103" Type="http://schemas.openxmlformats.org/officeDocument/2006/relationships/header" Target="header1106.xml" /><Relationship Id="rId3104" Type="http://schemas.openxmlformats.org/officeDocument/2006/relationships/footer" Target="footer1105.xml" /><Relationship Id="rId3105" Type="http://schemas.openxmlformats.org/officeDocument/2006/relationships/footer" Target="footer1106.xml" /><Relationship Id="rId3106" Type="http://schemas.openxmlformats.org/officeDocument/2006/relationships/header" Target="header1107.xml" /><Relationship Id="rId3107" Type="http://schemas.openxmlformats.org/officeDocument/2006/relationships/footer" Target="footer1107.xml" /><Relationship Id="rId3108" Type="http://schemas.openxmlformats.org/officeDocument/2006/relationships/hyperlink" Target="https://advance.lexis.com/api/document?collection=news&amp;id=urn:contentItem:3SP8-B640-000P-N248-00000-00&amp;context=1519360" TargetMode="External" /><Relationship Id="rId3109" Type="http://schemas.openxmlformats.org/officeDocument/2006/relationships/header" Target="header1108.xml" /><Relationship Id="rId311" Type="http://schemas.openxmlformats.org/officeDocument/2006/relationships/footer" Target="footer102.xml" /><Relationship Id="rId3110" Type="http://schemas.openxmlformats.org/officeDocument/2006/relationships/header" Target="header1109.xml" /><Relationship Id="rId3111" Type="http://schemas.openxmlformats.org/officeDocument/2006/relationships/footer" Target="footer1108.xml" /><Relationship Id="rId3112" Type="http://schemas.openxmlformats.org/officeDocument/2006/relationships/footer" Target="footer1109.xml" /><Relationship Id="rId3113" Type="http://schemas.openxmlformats.org/officeDocument/2006/relationships/header" Target="header1110.xml" /><Relationship Id="rId3114" Type="http://schemas.openxmlformats.org/officeDocument/2006/relationships/footer" Target="footer1110.xml" /><Relationship Id="rId3115" Type="http://schemas.openxmlformats.org/officeDocument/2006/relationships/hyperlink" Target="https://advance.lexis.com/api/document?collection=news&amp;id=urn:contentItem:3S8G-JJS0-0008-Y34V-00000-00&amp;context=1519360" TargetMode="External" /><Relationship Id="rId3116" Type="http://schemas.openxmlformats.org/officeDocument/2006/relationships/header" Target="header1111.xml" /><Relationship Id="rId3117" Type="http://schemas.openxmlformats.org/officeDocument/2006/relationships/header" Target="header1112.xml" /><Relationship Id="rId3118" Type="http://schemas.openxmlformats.org/officeDocument/2006/relationships/footer" Target="footer1111.xml" /><Relationship Id="rId3119" Type="http://schemas.openxmlformats.org/officeDocument/2006/relationships/footer" Target="footer1112.xml" /><Relationship Id="rId312" Type="http://schemas.openxmlformats.org/officeDocument/2006/relationships/hyperlink" Target="https://advance.lexis.com/api/document?collection=news&amp;id=urn:contentItem:3S8B-10M0-008G-F4CX-00000-00&amp;context=1519360" TargetMode="External" /><Relationship Id="rId3120" Type="http://schemas.openxmlformats.org/officeDocument/2006/relationships/header" Target="header1113.xml" /><Relationship Id="rId3121" Type="http://schemas.openxmlformats.org/officeDocument/2006/relationships/footer" Target="footer1113.xml" /><Relationship Id="rId3122" Type="http://schemas.openxmlformats.org/officeDocument/2006/relationships/hyperlink" Target="https://advance.lexis.com/api/document?collection=news&amp;id=urn:contentItem:410S-5Y10-00MH-F1NG-00000-00&amp;context=1519360" TargetMode="External" /><Relationship Id="rId3123" Type="http://schemas.openxmlformats.org/officeDocument/2006/relationships/hyperlink" Target="https://advance.lexis.com/api/document?collection=news&amp;id=urn:contentItem:410S-5Y10-00MH-F1NG-00000-00&amp;context=1519360" TargetMode="External" /><Relationship Id="rId3124" Type="http://schemas.openxmlformats.org/officeDocument/2006/relationships/hyperlink" Target="http://www.nytimes.com" TargetMode="External" /><Relationship Id="rId3125" Type="http://schemas.openxmlformats.org/officeDocument/2006/relationships/header" Target="header1114.xml" /><Relationship Id="rId3126" Type="http://schemas.openxmlformats.org/officeDocument/2006/relationships/header" Target="header1115.xml" /><Relationship Id="rId3127" Type="http://schemas.openxmlformats.org/officeDocument/2006/relationships/footer" Target="footer1114.xml" /><Relationship Id="rId3128" Type="http://schemas.openxmlformats.org/officeDocument/2006/relationships/footer" Target="footer1115.xml" /><Relationship Id="rId3129" Type="http://schemas.openxmlformats.org/officeDocument/2006/relationships/header" Target="header1116.xml" /><Relationship Id="rId313" Type="http://schemas.openxmlformats.org/officeDocument/2006/relationships/header" Target="header103.xml" /><Relationship Id="rId3130" Type="http://schemas.openxmlformats.org/officeDocument/2006/relationships/footer" Target="footer1116.xml" /><Relationship Id="rId3131" Type="http://schemas.openxmlformats.org/officeDocument/2006/relationships/hyperlink" Target="https://advance.lexis.com/api/document?collection=news&amp;id=urn:contentItem:3S8G-JHY0-0008-Y21C-00000-00&amp;context=1519360" TargetMode="External" /><Relationship Id="rId3132" Type="http://schemas.openxmlformats.org/officeDocument/2006/relationships/header" Target="header1117.xml" /><Relationship Id="rId3133" Type="http://schemas.openxmlformats.org/officeDocument/2006/relationships/header" Target="header1118.xml" /><Relationship Id="rId3134" Type="http://schemas.openxmlformats.org/officeDocument/2006/relationships/footer" Target="footer1117.xml" /><Relationship Id="rId3135" Type="http://schemas.openxmlformats.org/officeDocument/2006/relationships/footer" Target="footer1118.xml" /><Relationship Id="rId3136" Type="http://schemas.openxmlformats.org/officeDocument/2006/relationships/header" Target="header1119.xml" /><Relationship Id="rId3137" Type="http://schemas.openxmlformats.org/officeDocument/2006/relationships/footer" Target="footer1119.xml" /><Relationship Id="rId3138" Type="http://schemas.openxmlformats.org/officeDocument/2006/relationships/hyperlink" Target="https://advance.lexis.com/api/document?collection=news&amp;id=urn:contentItem:3S8G-XS90-000D-G0XW-00000-00&amp;context=1519360" TargetMode="External" /><Relationship Id="rId3139" Type="http://schemas.openxmlformats.org/officeDocument/2006/relationships/hyperlink" Target="https://advance.lexis.com/api/document?collection=news&amp;id=urn:contentItem:3S8G-XS90-000D-G0XW-00000-00&amp;context=1519360" TargetMode="External" /><Relationship Id="rId314" Type="http://schemas.openxmlformats.org/officeDocument/2006/relationships/header" Target="header104.xml" /><Relationship Id="rId3140" Type="http://schemas.openxmlformats.org/officeDocument/2006/relationships/header" Target="header1120.xml" /><Relationship Id="rId3141" Type="http://schemas.openxmlformats.org/officeDocument/2006/relationships/header" Target="header1121.xml" /><Relationship Id="rId3142" Type="http://schemas.openxmlformats.org/officeDocument/2006/relationships/footer" Target="footer1120.xml" /><Relationship Id="rId3143" Type="http://schemas.openxmlformats.org/officeDocument/2006/relationships/footer" Target="footer1121.xml" /><Relationship Id="rId3144" Type="http://schemas.openxmlformats.org/officeDocument/2006/relationships/header" Target="header1122.xml" /><Relationship Id="rId3145" Type="http://schemas.openxmlformats.org/officeDocument/2006/relationships/footer" Target="footer1122.xml" /><Relationship Id="rId3146" Type="http://schemas.openxmlformats.org/officeDocument/2006/relationships/hyperlink" Target="https://advance.lexis.com/api/document?collection=news&amp;id=urn:contentItem:3VK3-34T0-007F-G25Y-00000-00&amp;context=1519360" TargetMode="External" /><Relationship Id="rId3147" Type="http://schemas.openxmlformats.org/officeDocument/2006/relationships/hyperlink" Target="http://www.nytimes.com" TargetMode="External" /><Relationship Id="rId3148" Type="http://schemas.openxmlformats.org/officeDocument/2006/relationships/header" Target="header1123.xml" /><Relationship Id="rId3149" Type="http://schemas.openxmlformats.org/officeDocument/2006/relationships/header" Target="header1124.xml" /><Relationship Id="rId315" Type="http://schemas.openxmlformats.org/officeDocument/2006/relationships/footer" Target="footer103.xml" /><Relationship Id="rId3150" Type="http://schemas.openxmlformats.org/officeDocument/2006/relationships/footer" Target="footer1123.xml" /><Relationship Id="rId3151" Type="http://schemas.openxmlformats.org/officeDocument/2006/relationships/footer" Target="footer1124.xml" /><Relationship Id="rId3152" Type="http://schemas.openxmlformats.org/officeDocument/2006/relationships/header" Target="header1125.xml" /><Relationship Id="rId3153" Type="http://schemas.openxmlformats.org/officeDocument/2006/relationships/footer" Target="footer1125.xml" /><Relationship Id="rId3154" Type="http://schemas.openxmlformats.org/officeDocument/2006/relationships/hyperlink" Target="https://advance.lexis.com/api/document?collection=news&amp;id=urn:contentItem:3SP8-9X80-000P-N4TN-00000-00&amp;context=1519360" TargetMode="External" /><Relationship Id="rId3155" Type="http://schemas.openxmlformats.org/officeDocument/2006/relationships/hyperlink" Target="https://advance.lexis.com/api/document?collection=news&amp;id=urn:contentItem:3SP8-9X80-000P-N4TN-00000-00&amp;context=1519360" TargetMode="External" /><Relationship Id="rId3156" Type="http://schemas.openxmlformats.org/officeDocument/2006/relationships/header" Target="header1126.xml" /><Relationship Id="rId3157" Type="http://schemas.openxmlformats.org/officeDocument/2006/relationships/header" Target="header1127.xml" /><Relationship Id="rId3158" Type="http://schemas.openxmlformats.org/officeDocument/2006/relationships/footer" Target="footer1126.xml" /><Relationship Id="rId3159" Type="http://schemas.openxmlformats.org/officeDocument/2006/relationships/footer" Target="footer1127.xml" /><Relationship Id="rId316" Type="http://schemas.openxmlformats.org/officeDocument/2006/relationships/footer" Target="footer104.xml" /><Relationship Id="rId3160" Type="http://schemas.openxmlformats.org/officeDocument/2006/relationships/header" Target="header1128.xml" /><Relationship Id="rId3161" Type="http://schemas.openxmlformats.org/officeDocument/2006/relationships/footer" Target="footer1128.xml" /><Relationship Id="rId3162" Type="http://schemas.openxmlformats.org/officeDocument/2006/relationships/hyperlink" Target="https://advance.lexis.com/api/document?collection=news&amp;id=urn:contentItem:4862-NT00-01KN-21TM-00000-00&amp;context=1519360" TargetMode="External" /><Relationship Id="rId3163" Type="http://schemas.openxmlformats.org/officeDocument/2006/relationships/hyperlink" Target="http://www.nytimes.com" TargetMode="External" /><Relationship Id="rId3164" Type="http://schemas.openxmlformats.org/officeDocument/2006/relationships/header" Target="header1129.xml" /><Relationship Id="rId3165" Type="http://schemas.openxmlformats.org/officeDocument/2006/relationships/header" Target="header1130.xml" /><Relationship Id="rId3166" Type="http://schemas.openxmlformats.org/officeDocument/2006/relationships/footer" Target="footer1129.xml" /><Relationship Id="rId3167" Type="http://schemas.openxmlformats.org/officeDocument/2006/relationships/footer" Target="footer1130.xml" /><Relationship Id="rId3168" Type="http://schemas.openxmlformats.org/officeDocument/2006/relationships/header" Target="header1131.xml" /><Relationship Id="rId3169" Type="http://schemas.openxmlformats.org/officeDocument/2006/relationships/footer" Target="footer1131.xml" /><Relationship Id="rId317" Type="http://schemas.openxmlformats.org/officeDocument/2006/relationships/header" Target="header105.xml" /><Relationship Id="rId3170" Type="http://schemas.openxmlformats.org/officeDocument/2006/relationships/hyperlink" Target="https://advance.lexis.com/api/document?collection=news&amp;id=urn:contentItem:3S8G-J3R0-0008-Y0N6-00000-00&amp;context=1519360" TargetMode="External" /><Relationship Id="rId3171" Type="http://schemas.openxmlformats.org/officeDocument/2006/relationships/header" Target="header1132.xml" /><Relationship Id="rId3172" Type="http://schemas.openxmlformats.org/officeDocument/2006/relationships/header" Target="header1133.xml" /><Relationship Id="rId3173" Type="http://schemas.openxmlformats.org/officeDocument/2006/relationships/footer" Target="footer1132.xml" /><Relationship Id="rId3174" Type="http://schemas.openxmlformats.org/officeDocument/2006/relationships/footer" Target="footer1133.xml" /><Relationship Id="rId3175" Type="http://schemas.openxmlformats.org/officeDocument/2006/relationships/header" Target="header1134.xml" /><Relationship Id="rId3176" Type="http://schemas.openxmlformats.org/officeDocument/2006/relationships/footer" Target="footer1134.xml" /><Relationship Id="rId3177" Type="http://schemas.openxmlformats.org/officeDocument/2006/relationships/hyperlink" Target="https://advance.lexis.com/api/document?collection=news&amp;id=urn:contentItem:59C6-HRB1-JBG3-62V6-00000-00&amp;context=1519360" TargetMode="External" /><Relationship Id="rId3178" Type="http://schemas.openxmlformats.org/officeDocument/2006/relationships/hyperlink" Target="http://tmagazine.blogs.nytimes.com/2013/09/13/a-tiny-nation-with-a-big-appetite/" TargetMode="External" /><Relationship Id="rId3179" Type="http://schemas.openxmlformats.org/officeDocument/2006/relationships/header" Target="header1135.xml" /><Relationship Id="rId318" Type="http://schemas.openxmlformats.org/officeDocument/2006/relationships/footer" Target="footer105.xml" /><Relationship Id="rId3180" Type="http://schemas.openxmlformats.org/officeDocument/2006/relationships/header" Target="header1136.xml" /><Relationship Id="rId3181" Type="http://schemas.openxmlformats.org/officeDocument/2006/relationships/footer" Target="footer1135.xml" /><Relationship Id="rId3182" Type="http://schemas.openxmlformats.org/officeDocument/2006/relationships/footer" Target="footer1136.xml" /><Relationship Id="rId3183" Type="http://schemas.openxmlformats.org/officeDocument/2006/relationships/header" Target="header1137.xml" /><Relationship Id="rId3184" Type="http://schemas.openxmlformats.org/officeDocument/2006/relationships/footer" Target="footer1137.xml" /><Relationship Id="rId3185" Type="http://schemas.openxmlformats.org/officeDocument/2006/relationships/hyperlink" Target="https://advance.lexis.com/api/document?collection=news&amp;id=urn:contentItem:5271-MNV1-JBG3-62S9-00000-00&amp;context=1519360" TargetMode="External" /><Relationship Id="rId3186" Type="http://schemas.openxmlformats.org/officeDocument/2006/relationships/hyperlink" Target="http://www.nytimes.com" TargetMode="External" /><Relationship Id="rId3187" Type="http://schemas.openxmlformats.org/officeDocument/2006/relationships/header" Target="header1138.xml" /><Relationship Id="rId3188" Type="http://schemas.openxmlformats.org/officeDocument/2006/relationships/header" Target="header1139.xml" /><Relationship Id="rId3189" Type="http://schemas.openxmlformats.org/officeDocument/2006/relationships/footer" Target="footer1138.xml" /><Relationship Id="rId319" Type="http://schemas.openxmlformats.org/officeDocument/2006/relationships/hyperlink" Target="https://advance.lexis.com/api/document?collection=news&amp;id=urn:contentItem:3TS8-47T0-007F-G3CN-00000-00&amp;context=1519360" TargetMode="External" /><Relationship Id="rId3190" Type="http://schemas.openxmlformats.org/officeDocument/2006/relationships/footer" Target="footer1139.xml" /><Relationship Id="rId3191" Type="http://schemas.openxmlformats.org/officeDocument/2006/relationships/header" Target="header1140.xml" /><Relationship Id="rId3192" Type="http://schemas.openxmlformats.org/officeDocument/2006/relationships/footer" Target="footer1140.xml" /><Relationship Id="rId3193" Type="http://schemas.openxmlformats.org/officeDocument/2006/relationships/hyperlink" Target="https://advance.lexis.com/api/document?collection=news&amp;id=urn:contentItem:3S8G-XXH0-000D-G1C3-00000-00&amp;context=1519360" TargetMode="External" /><Relationship Id="rId3194" Type="http://schemas.openxmlformats.org/officeDocument/2006/relationships/header" Target="header1141.xml" /><Relationship Id="rId3195" Type="http://schemas.openxmlformats.org/officeDocument/2006/relationships/header" Target="header1142.xml" /><Relationship Id="rId3196" Type="http://schemas.openxmlformats.org/officeDocument/2006/relationships/footer" Target="footer1141.xml" /><Relationship Id="rId3197" Type="http://schemas.openxmlformats.org/officeDocument/2006/relationships/footer" Target="footer1142.xml" /><Relationship Id="rId3198" Type="http://schemas.openxmlformats.org/officeDocument/2006/relationships/header" Target="header1143.xml" /><Relationship Id="rId3199" Type="http://schemas.openxmlformats.org/officeDocument/2006/relationships/footer" Target="footer1143.xml" /><Relationship Id="rId32" Type="http://schemas.openxmlformats.org/officeDocument/2006/relationships/header" Target="header12.xml" /><Relationship Id="rId320" Type="http://schemas.openxmlformats.org/officeDocument/2006/relationships/hyperlink" Target="https://advance.lexis.com/api/document?collection=news&amp;id=urn:contentItem:3TS8-47T0-007F-G3CN-00000-00&amp;context=1519360" TargetMode="External" /><Relationship Id="rId3200" Type="http://schemas.openxmlformats.org/officeDocument/2006/relationships/hyperlink" Target="https://advance.lexis.com/api/document?collection=news&amp;id=urn:contentItem:3SP8-9VM0-000P-N3YW-00000-00&amp;context=1519360" TargetMode="External" /><Relationship Id="rId3201" Type="http://schemas.openxmlformats.org/officeDocument/2006/relationships/header" Target="header1144.xml" /><Relationship Id="rId3202" Type="http://schemas.openxmlformats.org/officeDocument/2006/relationships/header" Target="header1145.xml" /><Relationship Id="rId3203" Type="http://schemas.openxmlformats.org/officeDocument/2006/relationships/footer" Target="footer1144.xml" /><Relationship Id="rId3204" Type="http://schemas.openxmlformats.org/officeDocument/2006/relationships/footer" Target="footer1145.xml" /><Relationship Id="rId3205" Type="http://schemas.openxmlformats.org/officeDocument/2006/relationships/header" Target="header1146.xml" /><Relationship Id="rId3206" Type="http://schemas.openxmlformats.org/officeDocument/2006/relationships/footer" Target="footer1146.xml" /><Relationship Id="rId3207" Type="http://schemas.openxmlformats.org/officeDocument/2006/relationships/hyperlink" Target="https://advance.lexis.com/api/document?collection=news&amp;id=urn:contentItem:410S-5Y10-00MH-F1ND-00000-00&amp;context=1519360" TargetMode="External" /><Relationship Id="rId3208" Type="http://schemas.openxmlformats.org/officeDocument/2006/relationships/hyperlink" Target="https://advance.lexis.com/api/document?collection=news&amp;id=urn:contentItem:410S-5Y10-00MH-F1ND-00000-00&amp;context=1519360" TargetMode="External" /><Relationship Id="rId3209" Type="http://schemas.openxmlformats.org/officeDocument/2006/relationships/hyperlink" Target="http://www.nytimes.com" TargetMode="External" /><Relationship Id="rId321" Type="http://schemas.openxmlformats.org/officeDocument/2006/relationships/header" Target="header106.xml" /><Relationship Id="rId3210" Type="http://schemas.openxmlformats.org/officeDocument/2006/relationships/header" Target="header1147.xml" /><Relationship Id="rId3211" Type="http://schemas.openxmlformats.org/officeDocument/2006/relationships/header" Target="header1148.xml" /><Relationship Id="rId3212" Type="http://schemas.openxmlformats.org/officeDocument/2006/relationships/footer" Target="footer1147.xml" /><Relationship Id="rId3213" Type="http://schemas.openxmlformats.org/officeDocument/2006/relationships/footer" Target="footer1148.xml" /><Relationship Id="rId3214" Type="http://schemas.openxmlformats.org/officeDocument/2006/relationships/header" Target="header1149.xml" /><Relationship Id="rId3215" Type="http://schemas.openxmlformats.org/officeDocument/2006/relationships/footer" Target="footer1149.xml" /><Relationship Id="rId3216" Type="http://schemas.openxmlformats.org/officeDocument/2006/relationships/hyperlink" Target="https://advance.lexis.com/api/document?collection=news&amp;id=urn:contentItem:40T1-1TP0-00MH-F18D-00000-00&amp;context=1519360" TargetMode="External" /><Relationship Id="rId3217" Type="http://schemas.openxmlformats.org/officeDocument/2006/relationships/hyperlink" Target="https://advance.lexis.com/api/document?collection=news&amp;id=urn:contentItem:40T1-1TP0-00MH-F18D-00000-00&amp;context=1519360" TargetMode="External" /><Relationship Id="rId3218" Type="http://schemas.openxmlformats.org/officeDocument/2006/relationships/hyperlink" Target="mailto:Jersey@nytimes.com" TargetMode="External" /><Relationship Id="rId3219" Type="http://schemas.openxmlformats.org/officeDocument/2006/relationships/hyperlink" Target="http://www.nytimes.com" TargetMode="External" /><Relationship Id="rId322" Type="http://schemas.openxmlformats.org/officeDocument/2006/relationships/header" Target="header107.xml" /><Relationship Id="rId3220" Type="http://schemas.openxmlformats.org/officeDocument/2006/relationships/header" Target="header1150.xml" /><Relationship Id="rId3221" Type="http://schemas.openxmlformats.org/officeDocument/2006/relationships/header" Target="header1151.xml" /><Relationship Id="rId3222" Type="http://schemas.openxmlformats.org/officeDocument/2006/relationships/footer" Target="footer1150.xml" /><Relationship Id="rId3223" Type="http://schemas.openxmlformats.org/officeDocument/2006/relationships/footer" Target="footer1151.xml" /><Relationship Id="rId3224" Type="http://schemas.openxmlformats.org/officeDocument/2006/relationships/header" Target="header1152.xml" /><Relationship Id="rId3225" Type="http://schemas.openxmlformats.org/officeDocument/2006/relationships/footer" Target="footer1152.xml" /><Relationship Id="rId3226" Type="http://schemas.openxmlformats.org/officeDocument/2006/relationships/hyperlink" Target="https://advance.lexis.com/api/document?collection=news&amp;id=urn:contentItem:4M51-2MT0-TW8F-G2XW-00000-00&amp;context=1519360" TargetMode="External" /><Relationship Id="rId3227" Type="http://schemas.openxmlformats.org/officeDocument/2006/relationships/hyperlink" Target="http://www.nytimes.com" TargetMode="External" /><Relationship Id="rId3228" Type="http://schemas.openxmlformats.org/officeDocument/2006/relationships/header" Target="header1153.xml" /><Relationship Id="rId3229" Type="http://schemas.openxmlformats.org/officeDocument/2006/relationships/header" Target="header1154.xml" /><Relationship Id="rId323" Type="http://schemas.openxmlformats.org/officeDocument/2006/relationships/footer" Target="footer106.xml" /><Relationship Id="rId3230" Type="http://schemas.openxmlformats.org/officeDocument/2006/relationships/footer" Target="footer1153.xml" /><Relationship Id="rId3231" Type="http://schemas.openxmlformats.org/officeDocument/2006/relationships/footer" Target="footer1154.xml" /><Relationship Id="rId3232" Type="http://schemas.openxmlformats.org/officeDocument/2006/relationships/header" Target="header1155.xml" /><Relationship Id="rId3233" Type="http://schemas.openxmlformats.org/officeDocument/2006/relationships/footer" Target="footer1155.xml" /><Relationship Id="rId3234" Type="http://schemas.openxmlformats.org/officeDocument/2006/relationships/hyperlink" Target="https://advance.lexis.com/api/document?collection=news&amp;id=urn:contentItem:483X-XF60-01KN-22TV-00000-00&amp;context=1519360" TargetMode="External" /><Relationship Id="rId3235" Type="http://schemas.openxmlformats.org/officeDocument/2006/relationships/hyperlink" Target="http://www.nytimes.com" TargetMode="External" /><Relationship Id="rId3236" Type="http://schemas.openxmlformats.org/officeDocument/2006/relationships/header" Target="header1156.xml" /><Relationship Id="rId3237" Type="http://schemas.openxmlformats.org/officeDocument/2006/relationships/header" Target="header1157.xml" /><Relationship Id="rId3238" Type="http://schemas.openxmlformats.org/officeDocument/2006/relationships/footer" Target="footer1156.xml" /><Relationship Id="rId3239" Type="http://schemas.openxmlformats.org/officeDocument/2006/relationships/footer" Target="footer1157.xml" /><Relationship Id="rId324" Type="http://schemas.openxmlformats.org/officeDocument/2006/relationships/footer" Target="footer107.xml" /><Relationship Id="rId3240" Type="http://schemas.openxmlformats.org/officeDocument/2006/relationships/header" Target="header1158.xml" /><Relationship Id="rId3241" Type="http://schemas.openxmlformats.org/officeDocument/2006/relationships/footer" Target="footer1158.xml" /><Relationship Id="rId3242" Type="http://schemas.openxmlformats.org/officeDocument/2006/relationships/hyperlink" Target="https://advance.lexis.com/api/document?collection=news&amp;id=urn:contentItem:4FTW-P520-TW8F-G1TK-00000-00&amp;context=1519360" TargetMode="External" /><Relationship Id="rId3243" Type="http://schemas.openxmlformats.org/officeDocument/2006/relationships/hyperlink" Target="http://www.nytimes.com" TargetMode="External" /><Relationship Id="rId3244" Type="http://schemas.openxmlformats.org/officeDocument/2006/relationships/header" Target="header1159.xml" /><Relationship Id="rId3245" Type="http://schemas.openxmlformats.org/officeDocument/2006/relationships/header" Target="header1160.xml" /><Relationship Id="rId3246" Type="http://schemas.openxmlformats.org/officeDocument/2006/relationships/footer" Target="footer1159.xml" /><Relationship Id="rId3247" Type="http://schemas.openxmlformats.org/officeDocument/2006/relationships/footer" Target="footer1160.xml" /><Relationship Id="rId3248" Type="http://schemas.openxmlformats.org/officeDocument/2006/relationships/header" Target="header1161.xml" /><Relationship Id="rId3249" Type="http://schemas.openxmlformats.org/officeDocument/2006/relationships/footer" Target="footer1161.xml" /><Relationship Id="rId325" Type="http://schemas.openxmlformats.org/officeDocument/2006/relationships/header" Target="header108.xml" /><Relationship Id="rId3250" Type="http://schemas.openxmlformats.org/officeDocument/2006/relationships/hyperlink" Target="https://advance.lexis.com/api/document?collection=news&amp;id=urn:contentItem:3S8G-YC40-000D-G50C-00000-00&amp;context=1519360" TargetMode="External" /><Relationship Id="rId3251" Type="http://schemas.openxmlformats.org/officeDocument/2006/relationships/header" Target="header1162.xml" /><Relationship Id="rId3252" Type="http://schemas.openxmlformats.org/officeDocument/2006/relationships/header" Target="header1163.xml" /><Relationship Id="rId3253" Type="http://schemas.openxmlformats.org/officeDocument/2006/relationships/footer" Target="footer1162.xml" /><Relationship Id="rId3254" Type="http://schemas.openxmlformats.org/officeDocument/2006/relationships/footer" Target="footer1163.xml" /><Relationship Id="rId3255" Type="http://schemas.openxmlformats.org/officeDocument/2006/relationships/header" Target="header1164.xml" /><Relationship Id="rId3256" Type="http://schemas.openxmlformats.org/officeDocument/2006/relationships/footer" Target="footer1164.xml" /><Relationship Id="rId3257" Type="http://schemas.openxmlformats.org/officeDocument/2006/relationships/hyperlink" Target="https://advance.lexis.com/api/document?collection=news&amp;id=urn:contentItem:5190-BGS1-JBG3-60YG-00000-00&amp;context=1519360" TargetMode="External" /><Relationship Id="rId3258" Type="http://schemas.openxmlformats.org/officeDocument/2006/relationships/hyperlink" Target="http://www.nytimes.com" TargetMode="External" /><Relationship Id="rId3259" Type="http://schemas.openxmlformats.org/officeDocument/2006/relationships/header" Target="header1165.xml" /><Relationship Id="rId326" Type="http://schemas.openxmlformats.org/officeDocument/2006/relationships/footer" Target="footer108.xml" /><Relationship Id="rId3260" Type="http://schemas.openxmlformats.org/officeDocument/2006/relationships/header" Target="header1166.xml" /><Relationship Id="rId3261" Type="http://schemas.openxmlformats.org/officeDocument/2006/relationships/footer" Target="footer1165.xml" /><Relationship Id="rId3262" Type="http://schemas.openxmlformats.org/officeDocument/2006/relationships/footer" Target="footer1166.xml" /><Relationship Id="rId3263" Type="http://schemas.openxmlformats.org/officeDocument/2006/relationships/header" Target="header1167.xml" /><Relationship Id="rId3264" Type="http://schemas.openxmlformats.org/officeDocument/2006/relationships/footer" Target="footer1167.xml" /><Relationship Id="rId3265" Type="http://schemas.openxmlformats.org/officeDocument/2006/relationships/hyperlink" Target="https://advance.lexis.com/api/document?collection=news&amp;id=urn:contentItem:4FPX-CC70-TW8F-G2MG-00000-00&amp;context=1519360" TargetMode="External" /><Relationship Id="rId3266" Type="http://schemas.openxmlformats.org/officeDocument/2006/relationships/hyperlink" Target="http://www.nytimes.com" TargetMode="External" /><Relationship Id="rId3267" Type="http://schemas.openxmlformats.org/officeDocument/2006/relationships/header" Target="header1168.xml" /><Relationship Id="rId3268" Type="http://schemas.openxmlformats.org/officeDocument/2006/relationships/header" Target="header1169.xml" /><Relationship Id="rId3269" Type="http://schemas.openxmlformats.org/officeDocument/2006/relationships/footer" Target="footer1168.xml" /><Relationship Id="rId327" Type="http://schemas.openxmlformats.org/officeDocument/2006/relationships/hyperlink" Target="https://advance.lexis.com/api/document?collection=news&amp;id=urn:contentItem:4PF6-5F70-TW8F-G4J8-00000-00&amp;context=1519360" TargetMode="External" /><Relationship Id="rId3270" Type="http://schemas.openxmlformats.org/officeDocument/2006/relationships/footer" Target="footer1169.xml" /><Relationship Id="rId3271" Type="http://schemas.openxmlformats.org/officeDocument/2006/relationships/header" Target="header1170.xml" /><Relationship Id="rId3272" Type="http://schemas.openxmlformats.org/officeDocument/2006/relationships/footer" Target="footer1170.xml" /><Relationship Id="rId3273" Type="http://schemas.openxmlformats.org/officeDocument/2006/relationships/hyperlink" Target="https://advance.lexis.com/api/document?collection=news&amp;id=urn:contentItem:4M57-3050-TW8F-G2W6-00000-00&amp;context=1519360" TargetMode="External" /><Relationship Id="rId3274" Type="http://schemas.openxmlformats.org/officeDocument/2006/relationships/hyperlink" Target="http://www.nytimes.com" TargetMode="External" /><Relationship Id="rId3275" Type="http://schemas.openxmlformats.org/officeDocument/2006/relationships/header" Target="header1171.xml" /><Relationship Id="rId3276" Type="http://schemas.openxmlformats.org/officeDocument/2006/relationships/header" Target="header1172.xml" /><Relationship Id="rId3277" Type="http://schemas.openxmlformats.org/officeDocument/2006/relationships/footer" Target="footer1171.xml" /><Relationship Id="rId3278" Type="http://schemas.openxmlformats.org/officeDocument/2006/relationships/footer" Target="footer1172.xml" /><Relationship Id="rId3279" Type="http://schemas.openxmlformats.org/officeDocument/2006/relationships/header" Target="header1173.xml" /><Relationship Id="rId328" Type="http://schemas.openxmlformats.org/officeDocument/2006/relationships/hyperlink" Target="http://www.nytimes.com" TargetMode="External" /><Relationship Id="rId3280" Type="http://schemas.openxmlformats.org/officeDocument/2006/relationships/footer" Target="footer1173.xml" /><Relationship Id="rId3281" Type="http://schemas.openxmlformats.org/officeDocument/2006/relationships/hyperlink" Target="https://advance.lexis.com/api/document?collection=news&amp;id=urn:contentItem:3S8G-JTJ0-0008-Y217-00000-00&amp;context=1519360" TargetMode="External" /><Relationship Id="rId3282" Type="http://schemas.openxmlformats.org/officeDocument/2006/relationships/header" Target="header1174.xml" /><Relationship Id="rId3283" Type="http://schemas.openxmlformats.org/officeDocument/2006/relationships/header" Target="header1175.xml" /><Relationship Id="rId3284" Type="http://schemas.openxmlformats.org/officeDocument/2006/relationships/footer" Target="footer1174.xml" /><Relationship Id="rId3285" Type="http://schemas.openxmlformats.org/officeDocument/2006/relationships/footer" Target="footer1175.xml" /><Relationship Id="rId3286" Type="http://schemas.openxmlformats.org/officeDocument/2006/relationships/header" Target="header1176.xml" /><Relationship Id="rId3287" Type="http://schemas.openxmlformats.org/officeDocument/2006/relationships/footer" Target="footer1176.xml" /><Relationship Id="rId3288" Type="http://schemas.openxmlformats.org/officeDocument/2006/relationships/hyperlink" Target="https://advance.lexis.com/api/document?collection=news&amp;id=urn:contentItem:483X-XF70-01KN-2303-00000-00&amp;context=1519360" TargetMode="External" /><Relationship Id="rId3289" Type="http://schemas.openxmlformats.org/officeDocument/2006/relationships/hyperlink" Target="http://www.nytimes.com" TargetMode="External" /><Relationship Id="rId329" Type="http://schemas.openxmlformats.org/officeDocument/2006/relationships/header" Target="header109.xml" /><Relationship Id="rId3290" Type="http://schemas.openxmlformats.org/officeDocument/2006/relationships/header" Target="header1177.xml" /><Relationship Id="rId3291" Type="http://schemas.openxmlformats.org/officeDocument/2006/relationships/header" Target="header1178.xml" /><Relationship Id="rId3292" Type="http://schemas.openxmlformats.org/officeDocument/2006/relationships/footer" Target="footer1177.xml" /><Relationship Id="rId3293" Type="http://schemas.openxmlformats.org/officeDocument/2006/relationships/footer" Target="footer1178.xml" /><Relationship Id="rId3294" Type="http://schemas.openxmlformats.org/officeDocument/2006/relationships/header" Target="header1179.xml" /><Relationship Id="rId3295" Type="http://schemas.openxmlformats.org/officeDocument/2006/relationships/footer" Target="footer1179.xml" /><Relationship Id="rId3296" Type="http://schemas.openxmlformats.org/officeDocument/2006/relationships/hyperlink" Target="https://advance.lexis.com/api/document?collection=news&amp;id=urn:contentItem:54N1-K7Y1-JBG3-60C6-00000-00&amp;context=1519360" TargetMode="External" /><Relationship Id="rId3297" Type="http://schemas.openxmlformats.org/officeDocument/2006/relationships/hyperlink" Target="http://www.nytimes.com" TargetMode="External" /><Relationship Id="rId3298" Type="http://schemas.openxmlformats.org/officeDocument/2006/relationships/header" Target="header1180.xml" /><Relationship Id="rId3299" Type="http://schemas.openxmlformats.org/officeDocument/2006/relationships/header" Target="header1181.xml" /><Relationship Id="rId33" Type="http://schemas.openxmlformats.org/officeDocument/2006/relationships/footer" Target="footer12.xml" /><Relationship Id="rId330" Type="http://schemas.openxmlformats.org/officeDocument/2006/relationships/header" Target="header110.xml" /><Relationship Id="rId3300" Type="http://schemas.openxmlformats.org/officeDocument/2006/relationships/footer" Target="footer1180.xml" /><Relationship Id="rId3301" Type="http://schemas.openxmlformats.org/officeDocument/2006/relationships/footer" Target="footer1181.xml" /><Relationship Id="rId3302" Type="http://schemas.openxmlformats.org/officeDocument/2006/relationships/header" Target="header1182.xml" /><Relationship Id="rId3303" Type="http://schemas.openxmlformats.org/officeDocument/2006/relationships/footer" Target="footer1182.xml" /><Relationship Id="rId3304" Type="http://schemas.openxmlformats.org/officeDocument/2006/relationships/hyperlink" Target="https://advance.lexis.com/api/document?collection=news&amp;id=urn:contentItem:484K-12H0-01KN-24CY-00000-00&amp;context=1519360" TargetMode="External" /><Relationship Id="rId3305" Type="http://schemas.openxmlformats.org/officeDocument/2006/relationships/hyperlink" Target="http://www.nytimes.com" TargetMode="External" /><Relationship Id="rId3306" Type="http://schemas.openxmlformats.org/officeDocument/2006/relationships/header" Target="header1183.xml" /><Relationship Id="rId3307" Type="http://schemas.openxmlformats.org/officeDocument/2006/relationships/header" Target="header1184.xml" /><Relationship Id="rId3308" Type="http://schemas.openxmlformats.org/officeDocument/2006/relationships/footer" Target="footer1183.xml" /><Relationship Id="rId3309" Type="http://schemas.openxmlformats.org/officeDocument/2006/relationships/footer" Target="footer1184.xml" /><Relationship Id="rId331" Type="http://schemas.openxmlformats.org/officeDocument/2006/relationships/footer" Target="footer109.xml" /><Relationship Id="rId3310" Type="http://schemas.openxmlformats.org/officeDocument/2006/relationships/header" Target="header1185.xml" /><Relationship Id="rId3311" Type="http://schemas.openxmlformats.org/officeDocument/2006/relationships/footer" Target="footer1185.xml" /><Relationship Id="rId3312" Type="http://schemas.openxmlformats.org/officeDocument/2006/relationships/hyperlink" Target="https://advance.lexis.com/api/document?collection=news&amp;id=urn:contentItem:54NF-HSN1-DXY4-X0HR-00000-00&amp;context=1519360" TargetMode="External" /><Relationship Id="rId3313" Type="http://schemas.openxmlformats.org/officeDocument/2006/relationships/hyperlink" Target="http://www.nytimes.com" TargetMode="External" /><Relationship Id="rId3314" Type="http://schemas.openxmlformats.org/officeDocument/2006/relationships/header" Target="header1186.xml" /><Relationship Id="rId3315" Type="http://schemas.openxmlformats.org/officeDocument/2006/relationships/header" Target="header1187.xml" /><Relationship Id="rId3316" Type="http://schemas.openxmlformats.org/officeDocument/2006/relationships/footer" Target="footer1186.xml" /><Relationship Id="rId3317" Type="http://schemas.openxmlformats.org/officeDocument/2006/relationships/footer" Target="footer1187.xml" /><Relationship Id="rId3318" Type="http://schemas.openxmlformats.org/officeDocument/2006/relationships/header" Target="header1188.xml" /><Relationship Id="rId3319" Type="http://schemas.openxmlformats.org/officeDocument/2006/relationships/footer" Target="footer1188.xml" /><Relationship Id="rId332" Type="http://schemas.openxmlformats.org/officeDocument/2006/relationships/footer" Target="footer110.xml" /><Relationship Id="rId3320" Type="http://schemas.openxmlformats.org/officeDocument/2006/relationships/hyperlink" Target="https://advance.lexis.com/api/document?collection=news&amp;id=urn:contentItem:40T1-1TN0-00MH-F16K-00000-00&amp;context=1519360" TargetMode="External" /><Relationship Id="rId3321" Type="http://schemas.openxmlformats.org/officeDocument/2006/relationships/hyperlink" Target="https://advance.lexis.com/api/document?collection=news&amp;id=urn:contentItem:40T1-1TN0-00MH-F16K-00000-00&amp;context=1519360" TargetMode="External" /><Relationship Id="rId3322" Type="http://schemas.openxmlformats.org/officeDocument/2006/relationships/hyperlink" Target="mailto:connmail@nytimes.com" TargetMode="External" /><Relationship Id="rId3323" Type="http://schemas.openxmlformats.org/officeDocument/2006/relationships/hyperlink" Target="http://www.nytimes.com" TargetMode="External" /><Relationship Id="rId3324" Type="http://schemas.openxmlformats.org/officeDocument/2006/relationships/header" Target="header1189.xml" /><Relationship Id="rId3325" Type="http://schemas.openxmlformats.org/officeDocument/2006/relationships/header" Target="header1190.xml" /><Relationship Id="rId3326" Type="http://schemas.openxmlformats.org/officeDocument/2006/relationships/footer" Target="footer1189.xml" /><Relationship Id="rId3327" Type="http://schemas.openxmlformats.org/officeDocument/2006/relationships/footer" Target="footer1190.xml" /><Relationship Id="rId3328" Type="http://schemas.openxmlformats.org/officeDocument/2006/relationships/header" Target="header1191.xml" /><Relationship Id="rId3329" Type="http://schemas.openxmlformats.org/officeDocument/2006/relationships/footer" Target="footer1191.xml" /><Relationship Id="rId333" Type="http://schemas.openxmlformats.org/officeDocument/2006/relationships/header" Target="header111.xml" /><Relationship Id="rId3330" Type="http://schemas.openxmlformats.org/officeDocument/2006/relationships/hyperlink" Target="https://advance.lexis.com/api/document?collection=news&amp;id=urn:contentItem:4FPP-3B20-TW8F-G306-00000-00&amp;context=1519360" TargetMode="External" /><Relationship Id="rId3331" Type="http://schemas.openxmlformats.org/officeDocument/2006/relationships/hyperlink" Target="http://www.nytimes.com" TargetMode="External" /><Relationship Id="rId3332" Type="http://schemas.openxmlformats.org/officeDocument/2006/relationships/header" Target="header1192.xml" /><Relationship Id="rId3333" Type="http://schemas.openxmlformats.org/officeDocument/2006/relationships/header" Target="header1193.xml" /><Relationship Id="rId3334" Type="http://schemas.openxmlformats.org/officeDocument/2006/relationships/footer" Target="footer1192.xml" /><Relationship Id="rId3335" Type="http://schemas.openxmlformats.org/officeDocument/2006/relationships/footer" Target="footer1193.xml" /><Relationship Id="rId3336" Type="http://schemas.openxmlformats.org/officeDocument/2006/relationships/header" Target="header1194.xml" /><Relationship Id="rId3337" Type="http://schemas.openxmlformats.org/officeDocument/2006/relationships/footer" Target="footer1194.xml" /><Relationship Id="rId3338" Type="http://schemas.openxmlformats.org/officeDocument/2006/relationships/hyperlink" Target="https://advance.lexis.com/api/document?collection=news&amp;id=urn:contentItem:3S8G-Y400-000D-G4HB-00000-00&amp;context=1519360" TargetMode="External" /><Relationship Id="rId3339" Type="http://schemas.openxmlformats.org/officeDocument/2006/relationships/header" Target="header1195.xml" /><Relationship Id="rId334" Type="http://schemas.openxmlformats.org/officeDocument/2006/relationships/footer" Target="footer111.xml" /><Relationship Id="rId3340" Type="http://schemas.openxmlformats.org/officeDocument/2006/relationships/header" Target="header1196.xml" /><Relationship Id="rId3341" Type="http://schemas.openxmlformats.org/officeDocument/2006/relationships/footer" Target="footer1195.xml" /><Relationship Id="rId3342" Type="http://schemas.openxmlformats.org/officeDocument/2006/relationships/footer" Target="footer1196.xml" /><Relationship Id="rId3343" Type="http://schemas.openxmlformats.org/officeDocument/2006/relationships/header" Target="header1197.xml" /><Relationship Id="rId3344" Type="http://schemas.openxmlformats.org/officeDocument/2006/relationships/footer" Target="footer1197.xml" /><Relationship Id="rId3345" Type="http://schemas.openxmlformats.org/officeDocument/2006/relationships/hyperlink" Target="https://advance.lexis.com/api/document?collection=news&amp;id=urn:contentItem:516N-BX01-JBG3-64JP-00000-00&amp;context=1519360" TargetMode="External" /><Relationship Id="rId3346" Type="http://schemas.openxmlformats.org/officeDocument/2006/relationships/hyperlink" Target="http://www.nytimes.com" TargetMode="External" /><Relationship Id="rId3347" Type="http://schemas.openxmlformats.org/officeDocument/2006/relationships/header" Target="header1198.xml" /><Relationship Id="rId3348" Type="http://schemas.openxmlformats.org/officeDocument/2006/relationships/header" Target="header1199.xml" /><Relationship Id="rId3349" Type="http://schemas.openxmlformats.org/officeDocument/2006/relationships/footer" Target="footer1198.xml" /><Relationship Id="rId335" Type="http://schemas.openxmlformats.org/officeDocument/2006/relationships/hyperlink" Target="https://advance.lexis.com/api/document?collection=news&amp;id=urn:contentItem:3S8G-R8N0-0009-203K-00000-00&amp;context=1519360" TargetMode="External" /><Relationship Id="rId3350" Type="http://schemas.openxmlformats.org/officeDocument/2006/relationships/footer" Target="footer1199.xml" /><Relationship Id="rId3351" Type="http://schemas.openxmlformats.org/officeDocument/2006/relationships/header" Target="header1200.xml" /><Relationship Id="rId3352" Type="http://schemas.openxmlformats.org/officeDocument/2006/relationships/footer" Target="footer1200.xml" /><Relationship Id="rId3353" Type="http://schemas.openxmlformats.org/officeDocument/2006/relationships/hyperlink" Target="https://advance.lexis.com/api/document?collection=news&amp;id=urn:contentItem:4FMT-B0M0-TW8F-G260-00000-00&amp;context=1519360" TargetMode="External" /><Relationship Id="rId3354" Type="http://schemas.openxmlformats.org/officeDocument/2006/relationships/hyperlink" Target="http://www.nytimes.com" TargetMode="External" /><Relationship Id="rId3355" Type="http://schemas.openxmlformats.org/officeDocument/2006/relationships/header" Target="header1201.xml" /><Relationship Id="rId3356" Type="http://schemas.openxmlformats.org/officeDocument/2006/relationships/header" Target="header1202.xml" /><Relationship Id="rId3357" Type="http://schemas.openxmlformats.org/officeDocument/2006/relationships/footer" Target="footer1201.xml" /><Relationship Id="rId3358" Type="http://schemas.openxmlformats.org/officeDocument/2006/relationships/footer" Target="footer1202.xml" /><Relationship Id="rId3359" Type="http://schemas.openxmlformats.org/officeDocument/2006/relationships/header" Target="header1203.xml" /><Relationship Id="rId336" Type="http://schemas.openxmlformats.org/officeDocument/2006/relationships/header" Target="header112.xml" /><Relationship Id="rId3360" Type="http://schemas.openxmlformats.org/officeDocument/2006/relationships/footer" Target="footer1203.xml" /><Relationship Id="rId3361" Type="http://schemas.openxmlformats.org/officeDocument/2006/relationships/hyperlink" Target="https://advance.lexis.com/api/document?collection=news&amp;id=urn:contentItem:3S8G-K8Y0-0008-Y0YB-00000-00&amp;context=1519360" TargetMode="External" /><Relationship Id="rId3362" Type="http://schemas.openxmlformats.org/officeDocument/2006/relationships/header" Target="header1204.xml" /><Relationship Id="rId3363" Type="http://schemas.openxmlformats.org/officeDocument/2006/relationships/header" Target="header1205.xml" /><Relationship Id="rId3364" Type="http://schemas.openxmlformats.org/officeDocument/2006/relationships/footer" Target="footer1204.xml" /><Relationship Id="rId3365" Type="http://schemas.openxmlformats.org/officeDocument/2006/relationships/footer" Target="footer1205.xml" /><Relationship Id="rId3366" Type="http://schemas.openxmlformats.org/officeDocument/2006/relationships/header" Target="header1206.xml" /><Relationship Id="rId3367" Type="http://schemas.openxmlformats.org/officeDocument/2006/relationships/footer" Target="footer1206.xml" /><Relationship Id="rId3368" Type="http://schemas.openxmlformats.org/officeDocument/2006/relationships/hyperlink" Target="https://advance.lexis.com/api/document?collection=news&amp;id=urn:contentItem:3SP8-BHX0-000P-N319-00000-00&amp;context=1519360" TargetMode="External" /><Relationship Id="rId3369" Type="http://schemas.openxmlformats.org/officeDocument/2006/relationships/hyperlink" Target="https://advance.lexis.com/api/document?collection=news&amp;id=urn:contentItem:3SP8-BHX0-000P-N319-00000-00&amp;context=1519360" TargetMode="External" /><Relationship Id="rId337" Type="http://schemas.openxmlformats.org/officeDocument/2006/relationships/header" Target="header113.xml" /><Relationship Id="rId3370" Type="http://schemas.openxmlformats.org/officeDocument/2006/relationships/header" Target="header1207.xml" /><Relationship Id="rId3371" Type="http://schemas.openxmlformats.org/officeDocument/2006/relationships/header" Target="header1208.xml" /><Relationship Id="rId3372" Type="http://schemas.openxmlformats.org/officeDocument/2006/relationships/footer" Target="footer1207.xml" /><Relationship Id="rId3373" Type="http://schemas.openxmlformats.org/officeDocument/2006/relationships/footer" Target="footer1208.xml" /><Relationship Id="rId3374" Type="http://schemas.openxmlformats.org/officeDocument/2006/relationships/header" Target="header1209.xml" /><Relationship Id="rId3375" Type="http://schemas.openxmlformats.org/officeDocument/2006/relationships/footer" Target="footer1209.xml" /><Relationship Id="rId3376" Type="http://schemas.openxmlformats.org/officeDocument/2006/relationships/hyperlink" Target="https://advance.lexis.com/api/document?collection=news&amp;id=urn:contentItem:3SP8-9W00-000P-N40N-00000-00&amp;context=1519360" TargetMode="External" /><Relationship Id="rId3377" Type="http://schemas.openxmlformats.org/officeDocument/2006/relationships/hyperlink" Target="https://advance.lexis.com/api/document?collection=news&amp;id=urn:contentItem:3SP8-9W00-000P-N40N-00000-00&amp;context=1519360" TargetMode="External" /><Relationship Id="rId3378" Type="http://schemas.openxmlformats.org/officeDocument/2006/relationships/header" Target="header1210.xml" /><Relationship Id="rId3379" Type="http://schemas.openxmlformats.org/officeDocument/2006/relationships/header" Target="header1211.xml" /><Relationship Id="rId338" Type="http://schemas.openxmlformats.org/officeDocument/2006/relationships/footer" Target="footer112.xml" /><Relationship Id="rId3380" Type="http://schemas.openxmlformats.org/officeDocument/2006/relationships/footer" Target="footer1210.xml" /><Relationship Id="rId3381" Type="http://schemas.openxmlformats.org/officeDocument/2006/relationships/footer" Target="footer1211.xml" /><Relationship Id="rId3382" Type="http://schemas.openxmlformats.org/officeDocument/2006/relationships/header" Target="header1212.xml" /><Relationship Id="rId3383" Type="http://schemas.openxmlformats.org/officeDocument/2006/relationships/footer" Target="footer1212.xml" /><Relationship Id="rId3384" Type="http://schemas.openxmlformats.org/officeDocument/2006/relationships/hyperlink" Target="https://advance.lexis.com/api/document?collection=news&amp;id=urn:contentItem:3S8G-JVR0-0008-Y3XH-00000-00&amp;context=1519360" TargetMode="External" /><Relationship Id="rId3385" Type="http://schemas.openxmlformats.org/officeDocument/2006/relationships/hyperlink" Target="https://advance.lexis.com/api/document?collection=news&amp;id=urn:contentItem:3S8G-JVR0-0008-Y3XH-00000-00&amp;context=1519360" TargetMode="External" /><Relationship Id="rId3386" Type="http://schemas.openxmlformats.org/officeDocument/2006/relationships/header" Target="header1213.xml" /><Relationship Id="rId3387" Type="http://schemas.openxmlformats.org/officeDocument/2006/relationships/header" Target="header1214.xml" /><Relationship Id="rId3388" Type="http://schemas.openxmlformats.org/officeDocument/2006/relationships/footer" Target="footer1213.xml" /><Relationship Id="rId3389" Type="http://schemas.openxmlformats.org/officeDocument/2006/relationships/footer" Target="footer1214.xml" /><Relationship Id="rId339" Type="http://schemas.openxmlformats.org/officeDocument/2006/relationships/footer" Target="footer113.xml" /><Relationship Id="rId3390" Type="http://schemas.openxmlformats.org/officeDocument/2006/relationships/header" Target="header1215.xml" /><Relationship Id="rId3391" Type="http://schemas.openxmlformats.org/officeDocument/2006/relationships/footer" Target="footer1215.xml" /><Relationship Id="rId3392" Type="http://schemas.openxmlformats.org/officeDocument/2006/relationships/hyperlink" Target="https://advance.lexis.com/api/document?collection=news&amp;id=urn:contentItem:40GP-1H60-00MH-F4XT-00000-00&amp;context=1519360" TargetMode="External" /><Relationship Id="rId3393" Type="http://schemas.openxmlformats.org/officeDocument/2006/relationships/hyperlink" Target="https://advance.lexis.com/api/document?collection=news&amp;id=urn:contentItem:40GP-1H60-00MH-F4XT-00000-00&amp;context=1519360" TargetMode="External" /><Relationship Id="rId3394" Type="http://schemas.openxmlformats.org/officeDocument/2006/relationships/hyperlink" Target="http://www.nytimes.com" TargetMode="External" /><Relationship Id="rId3395" Type="http://schemas.openxmlformats.org/officeDocument/2006/relationships/header" Target="header1216.xml" /><Relationship Id="rId3396" Type="http://schemas.openxmlformats.org/officeDocument/2006/relationships/header" Target="header1217.xml" /><Relationship Id="rId3397" Type="http://schemas.openxmlformats.org/officeDocument/2006/relationships/footer" Target="footer1216.xml" /><Relationship Id="rId3398" Type="http://schemas.openxmlformats.org/officeDocument/2006/relationships/footer" Target="footer1217.xml" /><Relationship Id="rId3399" Type="http://schemas.openxmlformats.org/officeDocument/2006/relationships/header" Target="header1218.xml" /><Relationship Id="rId34" Type="http://schemas.openxmlformats.org/officeDocument/2006/relationships/hyperlink" Target="https://advance.lexis.com/api/document?collection=news&amp;id=urn:contentItem:4140-M7N0-00MH-F1WK-00000-00&amp;context=1519360" TargetMode="External" /><Relationship Id="rId340" Type="http://schemas.openxmlformats.org/officeDocument/2006/relationships/header" Target="header114.xml" /><Relationship Id="rId3400" Type="http://schemas.openxmlformats.org/officeDocument/2006/relationships/footer" Target="footer1218.xml" /><Relationship Id="rId3401" Type="http://schemas.openxmlformats.org/officeDocument/2006/relationships/hyperlink" Target="https://advance.lexis.com/api/document?collection=news&amp;id=urn:contentItem:7V1H-3NX0-Y8TC-S0NH-00000-00&amp;context=1519360" TargetMode="External" /><Relationship Id="rId3402" Type="http://schemas.openxmlformats.org/officeDocument/2006/relationships/hyperlink" Target="http://www.nytimes.com" TargetMode="External" /><Relationship Id="rId3403" Type="http://schemas.openxmlformats.org/officeDocument/2006/relationships/header" Target="header1219.xml" /><Relationship Id="rId3404" Type="http://schemas.openxmlformats.org/officeDocument/2006/relationships/header" Target="header1220.xml" /><Relationship Id="rId3405" Type="http://schemas.openxmlformats.org/officeDocument/2006/relationships/footer" Target="footer1219.xml" /><Relationship Id="rId3406" Type="http://schemas.openxmlformats.org/officeDocument/2006/relationships/footer" Target="footer1220.xml" /><Relationship Id="rId3407" Type="http://schemas.openxmlformats.org/officeDocument/2006/relationships/header" Target="header1221.xml" /><Relationship Id="rId3408" Type="http://schemas.openxmlformats.org/officeDocument/2006/relationships/footer" Target="footer1221.xml" /><Relationship Id="rId3409" Type="http://schemas.openxmlformats.org/officeDocument/2006/relationships/hyperlink" Target="https://advance.lexis.com/api/document?collection=news&amp;id=urn:contentItem:3S8G-KW10-0008-Y3SG-00000-00&amp;context=1519360" TargetMode="External" /><Relationship Id="rId341" Type="http://schemas.openxmlformats.org/officeDocument/2006/relationships/footer" Target="footer114.xml" /><Relationship Id="rId3410" Type="http://schemas.openxmlformats.org/officeDocument/2006/relationships/header" Target="header1222.xml" /><Relationship Id="rId3411" Type="http://schemas.openxmlformats.org/officeDocument/2006/relationships/header" Target="header1223.xml" /><Relationship Id="rId3412" Type="http://schemas.openxmlformats.org/officeDocument/2006/relationships/footer" Target="footer1222.xml" /><Relationship Id="rId3413" Type="http://schemas.openxmlformats.org/officeDocument/2006/relationships/footer" Target="footer1223.xml" /><Relationship Id="rId3414" Type="http://schemas.openxmlformats.org/officeDocument/2006/relationships/header" Target="header1224.xml" /><Relationship Id="rId3415" Type="http://schemas.openxmlformats.org/officeDocument/2006/relationships/footer" Target="footer1224.xml" /><Relationship Id="rId3416" Type="http://schemas.openxmlformats.org/officeDocument/2006/relationships/hyperlink" Target="https://advance.lexis.com/api/document?collection=news&amp;id=urn:contentItem:4M1C-7BK0-TW8F-G1RH-00000-00&amp;context=1519360" TargetMode="External" /><Relationship Id="rId3417" Type="http://schemas.openxmlformats.org/officeDocument/2006/relationships/hyperlink" Target="http://www.nytimes.com" TargetMode="External" /><Relationship Id="rId3418" Type="http://schemas.openxmlformats.org/officeDocument/2006/relationships/header" Target="header1225.xml" /><Relationship Id="rId3419" Type="http://schemas.openxmlformats.org/officeDocument/2006/relationships/header" Target="header1226.xml" /><Relationship Id="rId342" Type="http://schemas.openxmlformats.org/officeDocument/2006/relationships/hyperlink" Target="https://advance.lexis.com/api/document?collection=news&amp;id=urn:contentItem:55X1-CXT1-DXY4-X4B2-00000-00&amp;context=1519360" TargetMode="External" /><Relationship Id="rId3420" Type="http://schemas.openxmlformats.org/officeDocument/2006/relationships/footer" Target="footer1225.xml" /><Relationship Id="rId3421" Type="http://schemas.openxmlformats.org/officeDocument/2006/relationships/footer" Target="footer1226.xml" /><Relationship Id="rId3422" Type="http://schemas.openxmlformats.org/officeDocument/2006/relationships/header" Target="header1227.xml" /><Relationship Id="rId3423" Type="http://schemas.openxmlformats.org/officeDocument/2006/relationships/footer" Target="footer1227.xml" /><Relationship Id="rId3424" Type="http://schemas.openxmlformats.org/officeDocument/2006/relationships/hyperlink" Target="https://advance.lexis.com/api/document?collection=news&amp;id=urn:contentItem:4821-NW80-01KN-24NR-00000-00&amp;context=1519360" TargetMode="External" /><Relationship Id="rId3425" Type="http://schemas.openxmlformats.org/officeDocument/2006/relationships/hyperlink" Target="http://www.nytimes.com" TargetMode="External" /><Relationship Id="rId3426" Type="http://schemas.openxmlformats.org/officeDocument/2006/relationships/header" Target="header1228.xml" /><Relationship Id="rId3427" Type="http://schemas.openxmlformats.org/officeDocument/2006/relationships/header" Target="header1229.xml" /><Relationship Id="rId3428" Type="http://schemas.openxmlformats.org/officeDocument/2006/relationships/footer" Target="footer1228.xml" /><Relationship Id="rId3429" Type="http://schemas.openxmlformats.org/officeDocument/2006/relationships/footer" Target="footer1229.xml" /><Relationship Id="rId343" Type="http://schemas.openxmlformats.org/officeDocument/2006/relationships/hyperlink" Target="http://www.nytimes.com" TargetMode="External" /><Relationship Id="rId3430" Type="http://schemas.openxmlformats.org/officeDocument/2006/relationships/header" Target="header1230.xml" /><Relationship Id="rId3431" Type="http://schemas.openxmlformats.org/officeDocument/2006/relationships/footer" Target="footer1230.xml" /><Relationship Id="rId3432" Type="http://schemas.openxmlformats.org/officeDocument/2006/relationships/hyperlink" Target="https://advance.lexis.com/api/document?collection=news&amp;id=urn:contentItem:5C19-TF01-DXY4-X509-00000-00&amp;context=1519360" TargetMode="External" /><Relationship Id="rId3433" Type="http://schemas.openxmlformats.org/officeDocument/2006/relationships/hyperlink" Target="http://www.nytimes.com/2014/04/20/travel/in-lecce-making-magic-with-humble-ingredients.html" TargetMode="External" /><Relationship Id="rId3434" Type="http://schemas.openxmlformats.org/officeDocument/2006/relationships/header" Target="header1231.xml" /><Relationship Id="rId3435" Type="http://schemas.openxmlformats.org/officeDocument/2006/relationships/header" Target="header1232.xml" /><Relationship Id="rId3436" Type="http://schemas.openxmlformats.org/officeDocument/2006/relationships/footer" Target="footer1231.xml" /><Relationship Id="rId3437" Type="http://schemas.openxmlformats.org/officeDocument/2006/relationships/footer" Target="footer1232.xml" /><Relationship Id="rId3438" Type="http://schemas.openxmlformats.org/officeDocument/2006/relationships/header" Target="header1233.xml" /><Relationship Id="rId3439" Type="http://schemas.openxmlformats.org/officeDocument/2006/relationships/footer" Target="footer1233.xml" /><Relationship Id="rId344" Type="http://schemas.openxmlformats.org/officeDocument/2006/relationships/header" Target="header115.xml" /><Relationship Id="rId3440" Type="http://schemas.openxmlformats.org/officeDocument/2006/relationships/hyperlink" Target="https://advance.lexis.com/api/document?collection=news&amp;id=urn:contentItem:4VFC-4X40-TW8F-G15N-00000-00&amp;context=1519360" TargetMode="External" /><Relationship Id="rId3441" Type="http://schemas.openxmlformats.org/officeDocument/2006/relationships/hyperlink" Target="http://www.nytimes.com" TargetMode="External" /><Relationship Id="rId3442" Type="http://schemas.openxmlformats.org/officeDocument/2006/relationships/header" Target="header1234.xml" /><Relationship Id="rId3443" Type="http://schemas.openxmlformats.org/officeDocument/2006/relationships/header" Target="header1235.xml" /><Relationship Id="rId3444" Type="http://schemas.openxmlformats.org/officeDocument/2006/relationships/footer" Target="footer1234.xml" /><Relationship Id="rId3445" Type="http://schemas.openxmlformats.org/officeDocument/2006/relationships/footer" Target="footer1235.xml" /><Relationship Id="rId3446" Type="http://schemas.openxmlformats.org/officeDocument/2006/relationships/header" Target="header1236.xml" /><Relationship Id="rId3447" Type="http://schemas.openxmlformats.org/officeDocument/2006/relationships/footer" Target="footer1236.xml" /><Relationship Id="rId3448" Type="http://schemas.openxmlformats.org/officeDocument/2006/relationships/hyperlink" Target="https://advance.lexis.com/api/document?collection=news&amp;id=urn:contentItem:54GJ-78D1-DXY4-X0N4-00000-00&amp;context=1519360" TargetMode="External" /><Relationship Id="rId3449" Type="http://schemas.openxmlformats.org/officeDocument/2006/relationships/hyperlink" Target="http://www.nytimes.com" TargetMode="External" /><Relationship Id="rId345" Type="http://schemas.openxmlformats.org/officeDocument/2006/relationships/header" Target="header116.xml" /><Relationship Id="rId3450" Type="http://schemas.openxmlformats.org/officeDocument/2006/relationships/header" Target="header1237.xml" /><Relationship Id="rId3451" Type="http://schemas.openxmlformats.org/officeDocument/2006/relationships/header" Target="header1238.xml" /><Relationship Id="rId3452" Type="http://schemas.openxmlformats.org/officeDocument/2006/relationships/footer" Target="footer1237.xml" /><Relationship Id="rId3453" Type="http://schemas.openxmlformats.org/officeDocument/2006/relationships/footer" Target="footer1238.xml" /><Relationship Id="rId3454" Type="http://schemas.openxmlformats.org/officeDocument/2006/relationships/header" Target="header1239.xml" /><Relationship Id="rId3455" Type="http://schemas.openxmlformats.org/officeDocument/2006/relationships/footer" Target="footer1239.xml" /><Relationship Id="rId3456" Type="http://schemas.openxmlformats.org/officeDocument/2006/relationships/hyperlink" Target="https://advance.lexis.com/api/document?collection=news&amp;id=urn:contentItem:3S89-2X90-0005-G2VD-00000-00&amp;context=1519360" TargetMode="External" /><Relationship Id="rId3457" Type="http://schemas.openxmlformats.org/officeDocument/2006/relationships/header" Target="header1240.xml" /><Relationship Id="rId3458" Type="http://schemas.openxmlformats.org/officeDocument/2006/relationships/header" Target="header1241.xml" /><Relationship Id="rId3459" Type="http://schemas.openxmlformats.org/officeDocument/2006/relationships/footer" Target="footer1240.xml" /><Relationship Id="rId346" Type="http://schemas.openxmlformats.org/officeDocument/2006/relationships/footer" Target="footer115.xml" /><Relationship Id="rId3460" Type="http://schemas.openxmlformats.org/officeDocument/2006/relationships/footer" Target="footer1241.xml" /><Relationship Id="rId3461" Type="http://schemas.openxmlformats.org/officeDocument/2006/relationships/header" Target="header1242.xml" /><Relationship Id="rId3462" Type="http://schemas.openxmlformats.org/officeDocument/2006/relationships/footer" Target="footer1242.xml" /><Relationship Id="rId3463" Type="http://schemas.openxmlformats.org/officeDocument/2006/relationships/hyperlink" Target="https://advance.lexis.com/api/document?collection=news&amp;id=urn:contentItem:5FMF-T9C1-JBG3-645Y-00000-00&amp;context=1519360" TargetMode="External" /><Relationship Id="rId3464" Type="http://schemas.openxmlformats.org/officeDocument/2006/relationships/hyperlink" Target="http://tmagazine.blogs.nytimes.com/2015/03/22/sarah-lucas-artist-profile/" TargetMode="External" /><Relationship Id="rId3465" Type="http://schemas.openxmlformats.org/officeDocument/2006/relationships/header" Target="header1243.xml" /><Relationship Id="rId3466" Type="http://schemas.openxmlformats.org/officeDocument/2006/relationships/header" Target="header1244.xml" /><Relationship Id="rId3467" Type="http://schemas.openxmlformats.org/officeDocument/2006/relationships/footer" Target="footer1243.xml" /><Relationship Id="rId3468" Type="http://schemas.openxmlformats.org/officeDocument/2006/relationships/footer" Target="footer1244.xml" /><Relationship Id="rId3469" Type="http://schemas.openxmlformats.org/officeDocument/2006/relationships/header" Target="header1245.xml" /><Relationship Id="rId347" Type="http://schemas.openxmlformats.org/officeDocument/2006/relationships/footer" Target="footer116.xml" /><Relationship Id="rId3470" Type="http://schemas.openxmlformats.org/officeDocument/2006/relationships/footer" Target="footer1245.xml" /><Relationship Id="rId3471" Type="http://schemas.openxmlformats.org/officeDocument/2006/relationships/hyperlink" Target="https://advance.lexis.com/api/document?collection=news&amp;id=urn:contentItem:5N1M-HMD1-DXY4-X023-00000-00&amp;context=1519360" TargetMode="External" /><Relationship Id="rId3472" Type="http://schemas.openxmlformats.org/officeDocument/2006/relationships/hyperlink" Target="https://www.aei.org/publication/reflections-on-the-revolution-in-middlebury/" TargetMode="External" /><Relationship Id="rId3473" Type="http://schemas.openxmlformats.org/officeDocument/2006/relationships/hyperlink" Target="https://www.facebook.com/allison.stanger.5/posts/10209936010371446" TargetMode="External" /><Relationship Id="rId3474" Type="http://schemas.openxmlformats.org/officeDocument/2006/relationships/hyperlink" Target="https://www.nytimes.com/2017/03/03/us/middlebury-college-charles-murray-bell-curve-protest.html" TargetMode="External" /><Relationship Id="rId3475" Type="http://schemas.openxmlformats.org/officeDocument/2006/relationships/hyperlink" Target="https://www.nytimes.com/column/on-campus" TargetMode="External" /><Relationship Id="rId3476" Type="http://schemas.openxmlformats.org/officeDocument/2006/relationships/hyperlink" Target="https://middleburycampus.com/article/aei-invites-you-to-argue/" TargetMode="External" /><Relationship Id="rId3477" Type="http://schemas.openxmlformats.org/officeDocument/2006/relationships/hyperlink" Target="https://middleburycampus.com/article/an-open-letter-to-president-of-middlebury-laurie-l-patton/" TargetMode="External" /><Relationship Id="rId3478" Type="http://schemas.openxmlformats.org/officeDocument/2006/relationships/hyperlink" Target="https://middleburycampus.com/article/charles-murray-at-middlebury-unacceptable-and-unethical-say-over-450-alumni/" TargetMode="External" /><Relationship Id="rId3479" Type="http://schemas.openxmlformats.org/officeDocument/2006/relationships/hyperlink" Target="https://middleburycampus.com/article/letter-from-middlebury-faculty/" TargetMode="External" /><Relationship Id="rId348" Type="http://schemas.openxmlformats.org/officeDocument/2006/relationships/header" Target="header117.xml" /><Relationship Id="rId3480" Type="http://schemas.openxmlformats.org/officeDocument/2006/relationships/hyperlink" Target="http://www.addisonindependent.com/201703middlebury-college-professor-injured-protesters-she-escorted-controversial-speaker" TargetMode="External" /><Relationship Id="rId3481" Type="http://schemas.openxmlformats.org/officeDocument/2006/relationships/hyperlink" Target="https://www.facebook.com/nytopinion" TargetMode="External" /><Relationship Id="rId3482" Type="http://schemas.openxmlformats.org/officeDocument/2006/relationships/hyperlink" Target="http://twitter.com/NYTOpinion" TargetMode="External" /><Relationship Id="rId3483" Type="http://schemas.openxmlformats.org/officeDocument/2006/relationships/hyperlink" Target="http://www.nytimes.com/newsletters/opiniontoday/" TargetMode="External" /><Relationship Id="rId3484" Type="http://schemas.openxmlformats.org/officeDocument/2006/relationships/hyperlink" Target="http://www.nytimes.com/2017/03/07/opinion/smothering-speech-at-middlebury.html" TargetMode="External" /><Relationship Id="rId3485" Type="http://schemas.openxmlformats.org/officeDocument/2006/relationships/header" Target="header1246.xml" /><Relationship Id="rId3486" Type="http://schemas.openxmlformats.org/officeDocument/2006/relationships/header" Target="header1247.xml" /><Relationship Id="rId3487" Type="http://schemas.openxmlformats.org/officeDocument/2006/relationships/footer" Target="footer1246.xml" /><Relationship Id="rId3488" Type="http://schemas.openxmlformats.org/officeDocument/2006/relationships/footer" Target="footer1247.xml" /><Relationship Id="rId3489" Type="http://schemas.openxmlformats.org/officeDocument/2006/relationships/header" Target="header1248.xml" /><Relationship Id="rId349" Type="http://schemas.openxmlformats.org/officeDocument/2006/relationships/footer" Target="footer117.xml" /><Relationship Id="rId3490" Type="http://schemas.openxmlformats.org/officeDocument/2006/relationships/footer" Target="footer1248.xml" /><Relationship Id="rId3491" Type="http://schemas.openxmlformats.org/officeDocument/2006/relationships/hyperlink" Target="https://advance.lexis.com/api/document?collection=news&amp;id=urn:contentItem:3S89-3BD0-0005-G05B-00000-00&amp;context=1519360" TargetMode="External" /><Relationship Id="rId3492" Type="http://schemas.openxmlformats.org/officeDocument/2006/relationships/hyperlink" Target="https://advance.lexis.com/api/document?collection=news&amp;id=urn:contentItem:3S89-3BD0-0005-G05B-00000-00&amp;context=1519360" TargetMode="External" /><Relationship Id="rId3493" Type="http://schemas.openxmlformats.org/officeDocument/2006/relationships/header" Target="header1249.xml" /><Relationship Id="rId3494" Type="http://schemas.openxmlformats.org/officeDocument/2006/relationships/header" Target="header1250.xml" /><Relationship Id="rId3495" Type="http://schemas.openxmlformats.org/officeDocument/2006/relationships/footer" Target="footer1249.xml" /><Relationship Id="rId3496" Type="http://schemas.openxmlformats.org/officeDocument/2006/relationships/footer" Target="footer1250.xml" /><Relationship Id="rId3497" Type="http://schemas.openxmlformats.org/officeDocument/2006/relationships/header" Target="header1251.xml" /><Relationship Id="rId3498" Type="http://schemas.openxmlformats.org/officeDocument/2006/relationships/footer" Target="footer1251.xml" /><Relationship Id="rId3499" Type="http://schemas.openxmlformats.org/officeDocument/2006/relationships/hyperlink" Target="https://advance.lexis.com/api/document?collection=news&amp;id=urn:contentItem:4VHX-N4Y0-TW8F-G0H2-00000-00&amp;context=1519360" TargetMode="External" /><Relationship Id="rId35" Type="http://schemas.openxmlformats.org/officeDocument/2006/relationships/hyperlink" Target="http://www.nytimes.com" TargetMode="External" /><Relationship Id="rId350" Type="http://schemas.openxmlformats.org/officeDocument/2006/relationships/hyperlink" Target="https://advance.lexis.com/api/document?collection=news&amp;id=urn:contentItem:4PBW-7PF0-TW8F-G4G1-00000-00&amp;context=1519360" TargetMode="External" /><Relationship Id="rId3500" Type="http://schemas.openxmlformats.org/officeDocument/2006/relationships/hyperlink" Target="http://www.nytimes.com" TargetMode="External" /><Relationship Id="rId3501" Type="http://schemas.openxmlformats.org/officeDocument/2006/relationships/header" Target="header1252.xml" /><Relationship Id="rId3502" Type="http://schemas.openxmlformats.org/officeDocument/2006/relationships/header" Target="header1253.xml" /><Relationship Id="rId3503" Type="http://schemas.openxmlformats.org/officeDocument/2006/relationships/footer" Target="footer1252.xml" /><Relationship Id="rId3504" Type="http://schemas.openxmlformats.org/officeDocument/2006/relationships/footer" Target="footer1253.xml" /><Relationship Id="rId3505" Type="http://schemas.openxmlformats.org/officeDocument/2006/relationships/header" Target="header1254.xml" /><Relationship Id="rId3506" Type="http://schemas.openxmlformats.org/officeDocument/2006/relationships/footer" Target="footer1254.xml" /><Relationship Id="rId3507" Type="http://schemas.openxmlformats.org/officeDocument/2006/relationships/hyperlink" Target="https://advance.lexis.com/api/document?collection=news&amp;id=urn:contentItem:3S89-3590-0005-G24F-00000-00&amp;context=1519360" TargetMode="External" /><Relationship Id="rId3508" Type="http://schemas.openxmlformats.org/officeDocument/2006/relationships/header" Target="header1255.xml" /><Relationship Id="rId3509" Type="http://schemas.openxmlformats.org/officeDocument/2006/relationships/header" Target="header1256.xml" /><Relationship Id="rId351" Type="http://schemas.openxmlformats.org/officeDocument/2006/relationships/hyperlink" Target="http://www.nytimes.com" TargetMode="External" /><Relationship Id="rId3510" Type="http://schemas.openxmlformats.org/officeDocument/2006/relationships/footer" Target="footer1255.xml" /><Relationship Id="rId3511" Type="http://schemas.openxmlformats.org/officeDocument/2006/relationships/footer" Target="footer1256.xml" /><Relationship Id="rId3512" Type="http://schemas.openxmlformats.org/officeDocument/2006/relationships/header" Target="header1257.xml" /><Relationship Id="rId3513" Type="http://schemas.openxmlformats.org/officeDocument/2006/relationships/footer" Target="footer1257.xml" /><Relationship Id="rId3514" Type="http://schemas.openxmlformats.org/officeDocument/2006/relationships/hyperlink" Target="https://advance.lexis.com/api/document?collection=news&amp;id=urn:contentItem:3S8G-M9W0-0008-Y1RF-00000-00&amp;context=1519360" TargetMode="External" /><Relationship Id="rId3515" Type="http://schemas.openxmlformats.org/officeDocument/2006/relationships/header" Target="header1258.xml" /><Relationship Id="rId3516" Type="http://schemas.openxmlformats.org/officeDocument/2006/relationships/header" Target="header1259.xml" /><Relationship Id="rId3517" Type="http://schemas.openxmlformats.org/officeDocument/2006/relationships/footer" Target="footer1258.xml" /><Relationship Id="rId3518" Type="http://schemas.openxmlformats.org/officeDocument/2006/relationships/footer" Target="footer1259.xml" /><Relationship Id="rId3519" Type="http://schemas.openxmlformats.org/officeDocument/2006/relationships/header" Target="header1260.xml" /><Relationship Id="rId352" Type="http://schemas.openxmlformats.org/officeDocument/2006/relationships/header" Target="header118.xml" /><Relationship Id="rId3520" Type="http://schemas.openxmlformats.org/officeDocument/2006/relationships/footer" Target="footer1260.xml" /><Relationship Id="rId3521" Type="http://schemas.openxmlformats.org/officeDocument/2006/relationships/hyperlink" Target="https://advance.lexis.com/api/document?collection=news&amp;id=urn:contentItem:40KN-N220-00MH-F07X-00000-00&amp;context=1519360" TargetMode="External" /><Relationship Id="rId3522" Type="http://schemas.openxmlformats.org/officeDocument/2006/relationships/hyperlink" Target="https://advance.lexis.com/api/document?collection=news&amp;id=urn:contentItem:40KN-N220-00MH-F07X-00000-00&amp;context=1519360" TargetMode="External" /><Relationship Id="rId3523" Type="http://schemas.openxmlformats.org/officeDocument/2006/relationships/hyperlink" Target="http://www.nytimes.com" TargetMode="External" /><Relationship Id="rId3524" Type="http://schemas.openxmlformats.org/officeDocument/2006/relationships/header" Target="header1261.xml" /><Relationship Id="rId3525" Type="http://schemas.openxmlformats.org/officeDocument/2006/relationships/header" Target="header1262.xml" /><Relationship Id="rId3526" Type="http://schemas.openxmlformats.org/officeDocument/2006/relationships/footer" Target="footer1261.xml" /><Relationship Id="rId3527" Type="http://schemas.openxmlformats.org/officeDocument/2006/relationships/footer" Target="footer1262.xml" /><Relationship Id="rId3528" Type="http://schemas.openxmlformats.org/officeDocument/2006/relationships/header" Target="header1263.xml" /><Relationship Id="rId3529" Type="http://schemas.openxmlformats.org/officeDocument/2006/relationships/footer" Target="footer1263.xml" /><Relationship Id="rId353" Type="http://schemas.openxmlformats.org/officeDocument/2006/relationships/header" Target="header119.xml" /><Relationship Id="rId3530" Type="http://schemas.openxmlformats.org/officeDocument/2006/relationships/hyperlink" Target="https://advance.lexis.com/api/document?collection=news&amp;id=urn:contentItem:514P-XPS1-DXY4-X2HR-00000-00&amp;context=1519360" TargetMode="External" /><Relationship Id="rId3531" Type="http://schemas.openxmlformats.org/officeDocument/2006/relationships/hyperlink" Target="http://www.nytimes.com" TargetMode="External" /><Relationship Id="rId3532" Type="http://schemas.openxmlformats.org/officeDocument/2006/relationships/header" Target="header1264.xml" /><Relationship Id="rId3533" Type="http://schemas.openxmlformats.org/officeDocument/2006/relationships/header" Target="header1265.xml" /><Relationship Id="rId3534" Type="http://schemas.openxmlformats.org/officeDocument/2006/relationships/footer" Target="footer1264.xml" /><Relationship Id="rId3535" Type="http://schemas.openxmlformats.org/officeDocument/2006/relationships/footer" Target="footer1265.xml" /><Relationship Id="rId3536" Type="http://schemas.openxmlformats.org/officeDocument/2006/relationships/header" Target="header1266.xml" /><Relationship Id="rId3537" Type="http://schemas.openxmlformats.org/officeDocument/2006/relationships/footer" Target="footer1266.xml" /><Relationship Id="rId3538" Type="http://schemas.openxmlformats.org/officeDocument/2006/relationships/hyperlink" Target="https://advance.lexis.com/api/document?collection=news&amp;id=urn:contentItem:5DD4-NDG1-DXY4-X3N0-00000-00&amp;context=1519360" TargetMode="External" /><Relationship Id="rId3539" Type="http://schemas.openxmlformats.org/officeDocument/2006/relationships/hyperlink" Target="http://www.nytimes.com/2014/10/19/travel/murano-italy-still-sparkling-after-700-years-.html" TargetMode="External" /><Relationship Id="rId354" Type="http://schemas.openxmlformats.org/officeDocument/2006/relationships/footer" Target="footer118.xml" /><Relationship Id="rId3540" Type="http://schemas.openxmlformats.org/officeDocument/2006/relationships/header" Target="header1267.xml" /><Relationship Id="rId3541" Type="http://schemas.openxmlformats.org/officeDocument/2006/relationships/header" Target="header1268.xml" /><Relationship Id="rId3542" Type="http://schemas.openxmlformats.org/officeDocument/2006/relationships/footer" Target="footer1267.xml" /><Relationship Id="rId3543" Type="http://schemas.openxmlformats.org/officeDocument/2006/relationships/footer" Target="footer1268.xml" /><Relationship Id="rId3544" Type="http://schemas.openxmlformats.org/officeDocument/2006/relationships/header" Target="header1269.xml" /><Relationship Id="rId3545" Type="http://schemas.openxmlformats.org/officeDocument/2006/relationships/footer" Target="footer1269.xml" /><Relationship Id="rId3546" Type="http://schemas.openxmlformats.org/officeDocument/2006/relationships/hyperlink" Target="https://advance.lexis.com/api/document?collection=news&amp;id=urn:contentItem:3S8G-YK00-000D-G02P-00000-00&amp;context=1519360" TargetMode="External" /><Relationship Id="rId3547" Type="http://schemas.openxmlformats.org/officeDocument/2006/relationships/hyperlink" Target="https://advance.lexis.com/api/document?collection=news&amp;id=urn:contentItem:3S8G-YK00-000D-G02P-00000-00&amp;context=1519360" TargetMode="External" /><Relationship Id="rId3548" Type="http://schemas.openxmlformats.org/officeDocument/2006/relationships/header" Target="header1270.xml" /><Relationship Id="rId3549" Type="http://schemas.openxmlformats.org/officeDocument/2006/relationships/header" Target="header1271.xml" /><Relationship Id="rId355" Type="http://schemas.openxmlformats.org/officeDocument/2006/relationships/footer" Target="footer119.xml" /><Relationship Id="rId3550" Type="http://schemas.openxmlformats.org/officeDocument/2006/relationships/footer" Target="footer1270.xml" /><Relationship Id="rId3551" Type="http://schemas.openxmlformats.org/officeDocument/2006/relationships/footer" Target="footer1271.xml" /><Relationship Id="rId3552" Type="http://schemas.openxmlformats.org/officeDocument/2006/relationships/header" Target="header1272.xml" /><Relationship Id="rId3553" Type="http://schemas.openxmlformats.org/officeDocument/2006/relationships/footer" Target="footer1272.xml" /><Relationship Id="rId3554" Type="http://schemas.openxmlformats.org/officeDocument/2006/relationships/hyperlink" Target="https://advance.lexis.com/api/document?collection=news&amp;id=urn:contentItem:514P-XPS1-DXY4-X2KG-00000-00&amp;context=1519360" TargetMode="External" /><Relationship Id="rId3555" Type="http://schemas.openxmlformats.org/officeDocument/2006/relationships/hyperlink" Target="http://www.nytimes.com" TargetMode="External" /><Relationship Id="rId3556" Type="http://schemas.openxmlformats.org/officeDocument/2006/relationships/header" Target="header1273.xml" /><Relationship Id="rId3557" Type="http://schemas.openxmlformats.org/officeDocument/2006/relationships/header" Target="header1274.xml" /><Relationship Id="rId3558" Type="http://schemas.openxmlformats.org/officeDocument/2006/relationships/footer" Target="footer1273.xml" /><Relationship Id="rId3559" Type="http://schemas.openxmlformats.org/officeDocument/2006/relationships/footer" Target="footer1274.xml" /><Relationship Id="rId356" Type="http://schemas.openxmlformats.org/officeDocument/2006/relationships/header" Target="header120.xml" /><Relationship Id="rId3560" Type="http://schemas.openxmlformats.org/officeDocument/2006/relationships/header" Target="header1275.xml" /><Relationship Id="rId3561" Type="http://schemas.openxmlformats.org/officeDocument/2006/relationships/footer" Target="footer1275.xml" /><Relationship Id="rId3562" Type="http://schemas.openxmlformats.org/officeDocument/2006/relationships/hyperlink" Target="https://advance.lexis.com/api/document?collection=news&amp;id=urn:contentItem:3S8G-YKS0-000D-G1S8-00000-00&amp;context=1519360" TargetMode="External" /><Relationship Id="rId3563" Type="http://schemas.openxmlformats.org/officeDocument/2006/relationships/header" Target="header1276.xml" /><Relationship Id="rId3564" Type="http://schemas.openxmlformats.org/officeDocument/2006/relationships/header" Target="header1277.xml" /><Relationship Id="rId3565" Type="http://schemas.openxmlformats.org/officeDocument/2006/relationships/footer" Target="footer1276.xml" /><Relationship Id="rId3566" Type="http://schemas.openxmlformats.org/officeDocument/2006/relationships/footer" Target="footer1277.xml" /><Relationship Id="rId3567" Type="http://schemas.openxmlformats.org/officeDocument/2006/relationships/header" Target="header1278.xml" /><Relationship Id="rId3568" Type="http://schemas.openxmlformats.org/officeDocument/2006/relationships/footer" Target="footer1278.xml" /><Relationship Id="rId3569" Type="http://schemas.openxmlformats.org/officeDocument/2006/relationships/hyperlink" Target="https://advance.lexis.com/api/document?collection=news&amp;id=urn:contentItem:4FGB-3KW0-TW8F-G1YC-00000-00&amp;context=1519360" TargetMode="External" /><Relationship Id="rId357" Type="http://schemas.openxmlformats.org/officeDocument/2006/relationships/footer" Target="footer120.xml" /><Relationship Id="rId3570" Type="http://schemas.openxmlformats.org/officeDocument/2006/relationships/hyperlink" Target="http://www.nytimes.com" TargetMode="External" /><Relationship Id="rId3571" Type="http://schemas.openxmlformats.org/officeDocument/2006/relationships/header" Target="header1279.xml" /><Relationship Id="rId3572" Type="http://schemas.openxmlformats.org/officeDocument/2006/relationships/header" Target="header1280.xml" /><Relationship Id="rId3573" Type="http://schemas.openxmlformats.org/officeDocument/2006/relationships/footer" Target="footer1279.xml" /><Relationship Id="rId3574" Type="http://schemas.openxmlformats.org/officeDocument/2006/relationships/footer" Target="footer1280.xml" /><Relationship Id="rId3575" Type="http://schemas.openxmlformats.org/officeDocument/2006/relationships/header" Target="header1281.xml" /><Relationship Id="rId3576" Type="http://schemas.openxmlformats.org/officeDocument/2006/relationships/footer" Target="footer1281.xml" /><Relationship Id="rId3577" Type="http://schemas.openxmlformats.org/officeDocument/2006/relationships/hyperlink" Target="https://advance.lexis.com/api/document?collection=news&amp;id=urn:contentItem:3S8G-YJ70-000D-G3SG-00000-00&amp;context=1519360" TargetMode="External" /><Relationship Id="rId3578" Type="http://schemas.openxmlformats.org/officeDocument/2006/relationships/header" Target="header1282.xml" /><Relationship Id="rId3579" Type="http://schemas.openxmlformats.org/officeDocument/2006/relationships/header" Target="header1283.xml" /><Relationship Id="rId358" Type="http://schemas.openxmlformats.org/officeDocument/2006/relationships/hyperlink" Target="https://advance.lexis.com/api/document?collection=news&amp;id=urn:contentItem:3S8H-0610-000D-G2G3-00000-00&amp;context=1519360" TargetMode="External" /><Relationship Id="rId3580" Type="http://schemas.openxmlformats.org/officeDocument/2006/relationships/footer" Target="footer1282.xml" /><Relationship Id="rId3581" Type="http://schemas.openxmlformats.org/officeDocument/2006/relationships/footer" Target="footer1283.xml" /><Relationship Id="rId3582" Type="http://schemas.openxmlformats.org/officeDocument/2006/relationships/header" Target="header1284.xml" /><Relationship Id="rId3583" Type="http://schemas.openxmlformats.org/officeDocument/2006/relationships/footer" Target="footer1284.xml" /><Relationship Id="rId3584" Type="http://schemas.openxmlformats.org/officeDocument/2006/relationships/hyperlink" Target="https://advance.lexis.com/api/document?collection=news&amp;id=urn:contentItem:4KX6-MKY0-TW8F-G27N-00000-00&amp;context=1519360" TargetMode="External" /><Relationship Id="rId3585" Type="http://schemas.openxmlformats.org/officeDocument/2006/relationships/hyperlink" Target="http://www.nytimes.com" TargetMode="External" /><Relationship Id="rId3586" Type="http://schemas.openxmlformats.org/officeDocument/2006/relationships/header" Target="header1285.xml" /><Relationship Id="rId3587" Type="http://schemas.openxmlformats.org/officeDocument/2006/relationships/header" Target="header1286.xml" /><Relationship Id="rId3588" Type="http://schemas.openxmlformats.org/officeDocument/2006/relationships/footer" Target="footer1285.xml" /><Relationship Id="rId3589" Type="http://schemas.openxmlformats.org/officeDocument/2006/relationships/footer" Target="footer1286.xml" /><Relationship Id="rId359" Type="http://schemas.openxmlformats.org/officeDocument/2006/relationships/header" Target="header121.xml" /><Relationship Id="rId3590" Type="http://schemas.openxmlformats.org/officeDocument/2006/relationships/header" Target="header1287.xml" /><Relationship Id="rId3591" Type="http://schemas.openxmlformats.org/officeDocument/2006/relationships/footer" Target="footer1287.xml" /><Relationship Id="rId3592" Type="http://schemas.openxmlformats.org/officeDocument/2006/relationships/hyperlink" Target="https://advance.lexis.com/api/document?collection=news&amp;id=urn:contentItem:4KVP-VBN0-TW8F-G2PP-00000-00&amp;context=1519360" TargetMode="External" /><Relationship Id="rId3593" Type="http://schemas.openxmlformats.org/officeDocument/2006/relationships/hyperlink" Target="http://www.nytimes.com" TargetMode="External" /><Relationship Id="rId3594" Type="http://schemas.openxmlformats.org/officeDocument/2006/relationships/header" Target="header1288.xml" /><Relationship Id="rId3595" Type="http://schemas.openxmlformats.org/officeDocument/2006/relationships/header" Target="header1289.xml" /><Relationship Id="rId3596" Type="http://schemas.openxmlformats.org/officeDocument/2006/relationships/footer" Target="footer1288.xml" /><Relationship Id="rId3597" Type="http://schemas.openxmlformats.org/officeDocument/2006/relationships/footer" Target="footer1289.xml" /><Relationship Id="rId3598" Type="http://schemas.openxmlformats.org/officeDocument/2006/relationships/header" Target="header1290.xml" /><Relationship Id="rId3599" Type="http://schemas.openxmlformats.org/officeDocument/2006/relationships/footer" Target="footer1290.xml" /><Relationship Id="rId36" Type="http://schemas.openxmlformats.org/officeDocument/2006/relationships/header" Target="header13.xml" /><Relationship Id="rId360" Type="http://schemas.openxmlformats.org/officeDocument/2006/relationships/header" Target="header122.xml" /><Relationship Id="rId3600" Type="http://schemas.openxmlformats.org/officeDocument/2006/relationships/hyperlink" Target="https://advance.lexis.com/api/document?collection=news&amp;id=urn:contentItem:3S8G-M9V0-0008-Y1PV-00000-00&amp;context=1519360" TargetMode="External" /><Relationship Id="rId3601" Type="http://schemas.openxmlformats.org/officeDocument/2006/relationships/header" Target="header1291.xml" /><Relationship Id="rId3602" Type="http://schemas.openxmlformats.org/officeDocument/2006/relationships/header" Target="header1292.xml" /><Relationship Id="rId3603" Type="http://schemas.openxmlformats.org/officeDocument/2006/relationships/footer" Target="footer1291.xml" /><Relationship Id="rId3604" Type="http://schemas.openxmlformats.org/officeDocument/2006/relationships/footer" Target="footer1292.xml" /><Relationship Id="rId3605" Type="http://schemas.openxmlformats.org/officeDocument/2006/relationships/header" Target="header1293.xml" /><Relationship Id="rId3606" Type="http://schemas.openxmlformats.org/officeDocument/2006/relationships/footer" Target="footer1293.xml" /><Relationship Id="rId3607" Type="http://schemas.openxmlformats.org/officeDocument/2006/relationships/hyperlink" Target="https://advance.lexis.com/api/document?collection=news&amp;id=urn:contentItem:47T6-6X40-01KN-21H4-00000-00&amp;context=1519360" TargetMode="External" /><Relationship Id="rId3608" Type="http://schemas.openxmlformats.org/officeDocument/2006/relationships/hyperlink" Target="http://www.nytimes.com" TargetMode="External" /><Relationship Id="rId3609" Type="http://schemas.openxmlformats.org/officeDocument/2006/relationships/header" Target="header1294.xml" /><Relationship Id="rId361" Type="http://schemas.openxmlformats.org/officeDocument/2006/relationships/footer" Target="footer121.xml" /><Relationship Id="rId3610" Type="http://schemas.openxmlformats.org/officeDocument/2006/relationships/header" Target="header1295.xml" /><Relationship Id="rId3611" Type="http://schemas.openxmlformats.org/officeDocument/2006/relationships/footer" Target="footer1294.xml" /><Relationship Id="rId3612" Type="http://schemas.openxmlformats.org/officeDocument/2006/relationships/footer" Target="footer1295.xml" /><Relationship Id="rId3613" Type="http://schemas.openxmlformats.org/officeDocument/2006/relationships/header" Target="header1296.xml" /><Relationship Id="rId3614" Type="http://schemas.openxmlformats.org/officeDocument/2006/relationships/footer" Target="footer1296.xml" /><Relationship Id="rId3615" Type="http://schemas.openxmlformats.org/officeDocument/2006/relationships/hyperlink" Target="https://advance.lexis.com/api/document?collection=news&amp;id=urn:contentItem:47RP-9W70-01KN-23T5-00000-00&amp;context=1519360" TargetMode="External" /><Relationship Id="rId3616" Type="http://schemas.openxmlformats.org/officeDocument/2006/relationships/hyperlink" Target="http://www.nytimes.com" TargetMode="External" /><Relationship Id="rId3617" Type="http://schemas.openxmlformats.org/officeDocument/2006/relationships/header" Target="header1297.xml" /><Relationship Id="rId3618" Type="http://schemas.openxmlformats.org/officeDocument/2006/relationships/header" Target="header1298.xml" /><Relationship Id="rId3619" Type="http://schemas.openxmlformats.org/officeDocument/2006/relationships/footer" Target="footer1297.xml" /><Relationship Id="rId362" Type="http://schemas.openxmlformats.org/officeDocument/2006/relationships/footer" Target="footer122.xml" /><Relationship Id="rId3620" Type="http://schemas.openxmlformats.org/officeDocument/2006/relationships/footer" Target="footer1298.xml" /><Relationship Id="rId3621" Type="http://schemas.openxmlformats.org/officeDocument/2006/relationships/header" Target="header1299.xml" /><Relationship Id="rId3622" Type="http://schemas.openxmlformats.org/officeDocument/2006/relationships/footer" Target="footer1299.xml" /><Relationship Id="rId3623" Type="http://schemas.openxmlformats.org/officeDocument/2006/relationships/hyperlink" Target="https://advance.lexis.com/api/document?collection=news&amp;id=urn:contentItem:4VF4-XKN0-TW8F-G127-00000-00&amp;context=1519360" TargetMode="External" /><Relationship Id="rId3624" Type="http://schemas.openxmlformats.org/officeDocument/2006/relationships/hyperlink" Target="http://www.nytimes.com" TargetMode="External" /><Relationship Id="rId3625" Type="http://schemas.openxmlformats.org/officeDocument/2006/relationships/header" Target="header1300.xml" /><Relationship Id="rId3626" Type="http://schemas.openxmlformats.org/officeDocument/2006/relationships/header" Target="header1301.xml" /><Relationship Id="rId3627" Type="http://schemas.openxmlformats.org/officeDocument/2006/relationships/footer" Target="footer1300.xml" /><Relationship Id="rId3628" Type="http://schemas.openxmlformats.org/officeDocument/2006/relationships/footer" Target="footer1301.xml" /><Relationship Id="rId3629" Type="http://schemas.openxmlformats.org/officeDocument/2006/relationships/header" Target="header1302.xml" /><Relationship Id="rId363" Type="http://schemas.openxmlformats.org/officeDocument/2006/relationships/header" Target="header123.xml" /><Relationship Id="rId3630" Type="http://schemas.openxmlformats.org/officeDocument/2006/relationships/footer" Target="footer1302.xml" /><Relationship Id="rId3631" Type="http://schemas.openxmlformats.org/officeDocument/2006/relationships/hyperlink" Target="https://advance.lexis.com/api/document?collection=news&amp;id=urn:contentItem:514P-XPS1-DXY4-X2CY-00000-00&amp;context=1519360" TargetMode="External" /><Relationship Id="rId3632" Type="http://schemas.openxmlformats.org/officeDocument/2006/relationships/hyperlink" Target="mailto:gshih@baycitizen.org" TargetMode="External" /><Relationship Id="rId3633" Type="http://schemas.openxmlformats.org/officeDocument/2006/relationships/hyperlink" Target="http://www.nytimes.com" TargetMode="External" /><Relationship Id="rId3634" Type="http://schemas.openxmlformats.org/officeDocument/2006/relationships/header" Target="header1303.xml" /><Relationship Id="rId3635" Type="http://schemas.openxmlformats.org/officeDocument/2006/relationships/header" Target="header1304.xml" /><Relationship Id="rId3636" Type="http://schemas.openxmlformats.org/officeDocument/2006/relationships/footer" Target="footer1303.xml" /><Relationship Id="rId3637" Type="http://schemas.openxmlformats.org/officeDocument/2006/relationships/footer" Target="footer1304.xml" /><Relationship Id="rId3638" Type="http://schemas.openxmlformats.org/officeDocument/2006/relationships/header" Target="header1305.xml" /><Relationship Id="rId3639" Type="http://schemas.openxmlformats.org/officeDocument/2006/relationships/footer" Target="footer1305.xml" /><Relationship Id="rId364" Type="http://schemas.openxmlformats.org/officeDocument/2006/relationships/footer" Target="footer123.xml" /><Relationship Id="rId3640" Type="http://schemas.openxmlformats.org/officeDocument/2006/relationships/hyperlink" Target="https://advance.lexis.com/api/document?collection=news&amp;id=urn:contentItem:5126-K6J1-DXY4-X2C6-00000-00&amp;context=1519360" TargetMode="External" /><Relationship Id="rId3641" Type="http://schemas.openxmlformats.org/officeDocument/2006/relationships/hyperlink" Target="http://www.nytimes.com" TargetMode="External" /><Relationship Id="rId3642" Type="http://schemas.openxmlformats.org/officeDocument/2006/relationships/header" Target="header1306.xml" /><Relationship Id="rId3643" Type="http://schemas.openxmlformats.org/officeDocument/2006/relationships/header" Target="header1307.xml" /><Relationship Id="rId3644" Type="http://schemas.openxmlformats.org/officeDocument/2006/relationships/footer" Target="footer1306.xml" /><Relationship Id="rId3645" Type="http://schemas.openxmlformats.org/officeDocument/2006/relationships/footer" Target="footer1307.xml" /><Relationship Id="rId3646" Type="http://schemas.openxmlformats.org/officeDocument/2006/relationships/header" Target="header1308.xml" /><Relationship Id="rId3647" Type="http://schemas.openxmlformats.org/officeDocument/2006/relationships/footer" Target="footer1308.xml" /><Relationship Id="rId3648" Type="http://schemas.openxmlformats.org/officeDocument/2006/relationships/hyperlink" Target="https://advance.lexis.com/api/document?collection=news&amp;id=urn:contentItem:47K0-YT30-01CN-H53G-00000-00&amp;context=1519360" TargetMode="External" /><Relationship Id="rId3649" Type="http://schemas.openxmlformats.org/officeDocument/2006/relationships/hyperlink" Target="http://www.nytimes.com" TargetMode="External" /><Relationship Id="rId365" Type="http://schemas.openxmlformats.org/officeDocument/2006/relationships/hyperlink" Target="https://advance.lexis.com/api/document?collection=news&amp;id=urn:contentItem:3TP0-55H0-007F-G3N5-00000-00&amp;context=1519360" TargetMode="External" /><Relationship Id="rId3650" Type="http://schemas.openxmlformats.org/officeDocument/2006/relationships/header" Target="header1309.xml" /><Relationship Id="rId3651" Type="http://schemas.openxmlformats.org/officeDocument/2006/relationships/header" Target="header1310.xml" /><Relationship Id="rId3652" Type="http://schemas.openxmlformats.org/officeDocument/2006/relationships/footer" Target="footer1309.xml" /><Relationship Id="rId3653" Type="http://schemas.openxmlformats.org/officeDocument/2006/relationships/footer" Target="footer1310.xml" /><Relationship Id="rId3654" Type="http://schemas.openxmlformats.org/officeDocument/2006/relationships/header" Target="header1311.xml" /><Relationship Id="rId3655" Type="http://schemas.openxmlformats.org/officeDocument/2006/relationships/footer" Target="footer1311.xml" /><Relationship Id="rId3656" Type="http://schemas.openxmlformats.org/officeDocument/2006/relationships/hyperlink" Target="https://advance.lexis.com/api/document?collection=news&amp;id=urn:contentItem:3S89-3VH0-0005-G34J-00000-00&amp;context=1519360" TargetMode="External" /><Relationship Id="rId3657" Type="http://schemas.openxmlformats.org/officeDocument/2006/relationships/hyperlink" Target="https://advance.lexis.com/api/document?collection=news&amp;id=urn:contentItem:3S89-3VH0-0005-G34J-00000-00&amp;context=1519360" TargetMode="External" /><Relationship Id="rId3658" Type="http://schemas.openxmlformats.org/officeDocument/2006/relationships/header" Target="header1312.xml" /><Relationship Id="rId3659" Type="http://schemas.openxmlformats.org/officeDocument/2006/relationships/header" Target="header1313.xml" /><Relationship Id="rId366" Type="http://schemas.openxmlformats.org/officeDocument/2006/relationships/hyperlink" Target="https://advance.lexis.com/api/document?collection=news&amp;id=urn:contentItem:3TP0-55H0-007F-G3N5-00000-00&amp;context=1519360" TargetMode="External" /><Relationship Id="rId3660" Type="http://schemas.openxmlformats.org/officeDocument/2006/relationships/footer" Target="footer1312.xml" /><Relationship Id="rId3661" Type="http://schemas.openxmlformats.org/officeDocument/2006/relationships/footer" Target="footer1313.xml" /><Relationship Id="rId3662" Type="http://schemas.openxmlformats.org/officeDocument/2006/relationships/header" Target="header1314.xml" /><Relationship Id="rId3663" Type="http://schemas.openxmlformats.org/officeDocument/2006/relationships/footer" Target="footer1314.xml" /><Relationship Id="rId3664" Type="http://schemas.openxmlformats.org/officeDocument/2006/relationships/hyperlink" Target="https://advance.lexis.com/api/document?collection=news&amp;id=urn:contentItem:3SJ5-5G60-0014-519D-00000-00&amp;context=1519360" TargetMode="External" /><Relationship Id="rId3665" Type="http://schemas.openxmlformats.org/officeDocument/2006/relationships/hyperlink" Target="https://advance.lexis.com/api/document?collection=news&amp;id=urn:contentItem:3SJ5-5G60-0014-519D-00000-00&amp;context=1519360" TargetMode="External" /><Relationship Id="rId3666" Type="http://schemas.openxmlformats.org/officeDocument/2006/relationships/header" Target="header1315.xml" /><Relationship Id="rId3667" Type="http://schemas.openxmlformats.org/officeDocument/2006/relationships/header" Target="header1316.xml" /><Relationship Id="rId3668" Type="http://schemas.openxmlformats.org/officeDocument/2006/relationships/footer" Target="footer1315.xml" /><Relationship Id="rId3669" Type="http://schemas.openxmlformats.org/officeDocument/2006/relationships/footer" Target="footer1316.xml" /><Relationship Id="rId367" Type="http://schemas.openxmlformats.org/officeDocument/2006/relationships/header" Target="header124.xml" /><Relationship Id="rId3670" Type="http://schemas.openxmlformats.org/officeDocument/2006/relationships/header" Target="header1317.xml" /><Relationship Id="rId3671" Type="http://schemas.openxmlformats.org/officeDocument/2006/relationships/footer" Target="footer1317.xml" /><Relationship Id="rId3672" Type="http://schemas.openxmlformats.org/officeDocument/2006/relationships/hyperlink" Target="https://advance.lexis.com/api/document?collection=news&amp;id=urn:contentItem:5FK0-1501-DXY4-X3R2-00000-00&amp;context=1519360" TargetMode="External" /><Relationship Id="rId3673" Type="http://schemas.openxmlformats.org/officeDocument/2006/relationships/hyperlink" Target="http://www.nytimes.com/2015/03/22/travel/at-the-prague-marathon-history-is-a-spectator.html" TargetMode="External" /><Relationship Id="rId3674" Type="http://schemas.openxmlformats.org/officeDocument/2006/relationships/header" Target="header1318.xml" /><Relationship Id="rId3675" Type="http://schemas.openxmlformats.org/officeDocument/2006/relationships/header" Target="header1319.xml" /><Relationship Id="rId3676" Type="http://schemas.openxmlformats.org/officeDocument/2006/relationships/footer" Target="footer1318.xml" /><Relationship Id="rId3677" Type="http://schemas.openxmlformats.org/officeDocument/2006/relationships/footer" Target="footer1319.xml" /><Relationship Id="rId3678" Type="http://schemas.openxmlformats.org/officeDocument/2006/relationships/header" Target="header1320.xml" /><Relationship Id="rId3679" Type="http://schemas.openxmlformats.org/officeDocument/2006/relationships/footer" Target="footer1320.xml" /><Relationship Id="rId368" Type="http://schemas.openxmlformats.org/officeDocument/2006/relationships/header" Target="header125.xml" /><Relationship Id="rId3680" Type="http://schemas.openxmlformats.org/officeDocument/2006/relationships/hyperlink" Target="https://advance.lexis.com/api/document?collection=news&amp;id=urn:contentItem:4KTM-6BG0-TW8F-G36W-00000-00&amp;context=1519360" TargetMode="External" /><Relationship Id="rId3681" Type="http://schemas.openxmlformats.org/officeDocument/2006/relationships/hyperlink" Target="http://www.nytimes.com" TargetMode="External" /><Relationship Id="rId3682" Type="http://schemas.openxmlformats.org/officeDocument/2006/relationships/header" Target="header1321.xml" /><Relationship Id="rId3683" Type="http://schemas.openxmlformats.org/officeDocument/2006/relationships/header" Target="header1322.xml" /><Relationship Id="rId3684" Type="http://schemas.openxmlformats.org/officeDocument/2006/relationships/footer" Target="footer1321.xml" /><Relationship Id="rId3685" Type="http://schemas.openxmlformats.org/officeDocument/2006/relationships/footer" Target="footer1322.xml" /><Relationship Id="rId3686" Type="http://schemas.openxmlformats.org/officeDocument/2006/relationships/header" Target="header1323.xml" /><Relationship Id="rId3687" Type="http://schemas.openxmlformats.org/officeDocument/2006/relationships/footer" Target="footer1323.xml" /><Relationship Id="rId3688" Type="http://schemas.openxmlformats.org/officeDocument/2006/relationships/hyperlink" Target="https://advance.lexis.com/api/document?collection=news&amp;id=urn:contentItem:3S8G-MH50-0008-Y3S6-00000-00&amp;context=1519360" TargetMode="External" /><Relationship Id="rId3689" Type="http://schemas.openxmlformats.org/officeDocument/2006/relationships/header" Target="header1324.xml" /><Relationship Id="rId369" Type="http://schemas.openxmlformats.org/officeDocument/2006/relationships/footer" Target="footer124.xml" /><Relationship Id="rId3690" Type="http://schemas.openxmlformats.org/officeDocument/2006/relationships/header" Target="header1325.xml" /><Relationship Id="rId3691" Type="http://schemas.openxmlformats.org/officeDocument/2006/relationships/footer" Target="footer1324.xml" /><Relationship Id="rId3692" Type="http://schemas.openxmlformats.org/officeDocument/2006/relationships/footer" Target="footer1325.xml" /><Relationship Id="rId3693" Type="http://schemas.openxmlformats.org/officeDocument/2006/relationships/header" Target="header1326.xml" /><Relationship Id="rId3694" Type="http://schemas.openxmlformats.org/officeDocument/2006/relationships/footer" Target="footer1326.xml" /><Relationship Id="rId3695" Type="http://schemas.openxmlformats.org/officeDocument/2006/relationships/hyperlink" Target="https://advance.lexis.com/api/document?collection=news&amp;id=urn:contentItem:5BYV-16T1-DXY4-X3M6-00000-00&amp;context=1519360" TargetMode="External" /><Relationship Id="rId3696" Type="http://schemas.openxmlformats.org/officeDocument/2006/relationships/hyperlink" Target="http://www.nytimes.com/2014/04/13/magazine/leibovich-rich-politicians.html" TargetMode="External" /><Relationship Id="rId3697" Type="http://schemas.openxmlformats.org/officeDocument/2006/relationships/header" Target="header1327.xml" /><Relationship Id="rId3698" Type="http://schemas.openxmlformats.org/officeDocument/2006/relationships/header" Target="header1328.xml" /><Relationship Id="rId3699" Type="http://schemas.openxmlformats.org/officeDocument/2006/relationships/footer" Target="footer1327.xml" /><Relationship Id="rId37" Type="http://schemas.openxmlformats.org/officeDocument/2006/relationships/header" Target="header14.xml" /><Relationship Id="rId370" Type="http://schemas.openxmlformats.org/officeDocument/2006/relationships/footer" Target="footer125.xml" /><Relationship Id="rId3700" Type="http://schemas.openxmlformats.org/officeDocument/2006/relationships/footer" Target="footer1328.xml" /><Relationship Id="rId3701" Type="http://schemas.openxmlformats.org/officeDocument/2006/relationships/header" Target="header1329.xml" /><Relationship Id="rId3702" Type="http://schemas.openxmlformats.org/officeDocument/2006/relationships/footer" Target="footer1329.xml" /><Relationship Id="rId3703" Type="http://schemas.openxmlformats.org/officeDocument/2006/relationships/hyperlink" Target="https://advance.lexis.com/api/document?collection=news&amp;id=urn:contentItem:4VCW-8GT0-TW8F-G0V6-00000-00&amp;context=1519360" TargetMode="External" /><Relationship Id="rId3704" Type="http://schemas.openxmlformats.org/officeDocument/2006/relationships/hyperlink" Target="http://www.nytimes.com" TargetMode="External" /><Relationship Id="rId3705" Type="http://schemas.openxmlformats.org/officeDocument/2006/relationships/header" Target="header1330.xml" /><Relationship Id="rId3706" Type="http://schemas.openxmlformats.org/officeDocument/2006/relationships/header" Target="header1331.xml" /><Relationship Id="rId3707" Type="http://schemas.openxmlformats.org/officeDocument/2006/relationships/footer" Target="footer1330.xml" /><Relationship Id="rId3708" Type="http://schemas.openxmlformats.org/officeDocument/2006/relationships/footer" Target="footer1331.xml" /><Relationship Id="rId3709" Type="http://schemas.openxmlformats.org/officeDocument/2006/relationships/header" Target="header1332.xml" /><Relationship Id="rId371" Type="http://schemas.openxmlformats.org/officeDocument/2006/relationships/header" Target="header126.xml" /><Relationship Id="rId3710" Type="http://schemas.openxmlformats.org/officeDocument/2006/relationships/footer" Target="footer1332.xml" /><Relationship Id="rId3711" Type="http://schemas.openxmlformats.org/officeDocument/2006/relationships/hyperlink" Target="https://advance.lexis.com/api/document?collection=news&amp;id=urn:contentItem:3S8G-N5M0-0009-21M5-00000-00&amp;context=1519360" TargetMode="External" /><Relationship Id="rId3712" Type="http://schemas.openxmlformats.org/officeDocument/2006/relationships/header" Target="header1333.xml" /><Relationship Id="rId3713" Type="http://schemas.openxmlformats.org/officeDocument/2006/relationships/header" Target="header1334.xml" /><Relationship Id="rId3714" Type="http://schemas.openxmlformats.org/officeDocument/2006/relationships/footer" Target="footer1333.xml" /><Relationship Id="rId3715" Type="http://schemas.openxmlformats.org/officeDocument/2006/relationships/footer" Target="footer1334.xml" /><Relationship Id="rId3716" Type="http://schemas.openxmlformats.org/officeDocument/2006/relationships/header" Target="header1335.xml" /><Relationship Id="rId3717" Type="http://schemas.openxmlformats.org/officeDocument/2006/relationships/footer" Target="footer1335.xml" /><Relationship Id="rId3718" Type="http://schemas.openxmlformats.org/officeDocument/2006/relationships/hyperlink" Target="https://advance.lexis.com/api/document?collection=news&amp;id=urn:contentItem:5FK1-JKD1-JBKK-5391-00000-00&amp;context=1519360" TargetMode="External" /><Relationship Id="rId3719" Type="http://schemas.openxmlformats.org/officeDocument/2006/relationships/hyperlink" Target="http://www.sadiecoles.com/" TargetMode="External" /><Relationship Id="rId372" Type="http://schemas.openxmlformats.org/officeDocument/2006/relationships/footer" Target="footer126.xml" /><Relationship Id="rId3720" Type="http://schemas.openxmlformats.org/officeDocument/2006/relationships/hyperlink" Target="http://venicebiennale.britishcouncil.org/" TargetMode="External" /><Relationship Id="rId3721" Type="http://schemas.openxmlformats.org/officeDocument/2006/relationships/header" Target="header1336.xml" /><Relationship Id="rId3722" Type="http://schemas.openxmlformats.org/officeDocument/2006/relationships/header" Target="header1337.xml" /><Relationship Id="rId3723" Type="http://schemas.openxmlformats.org/officeDocument/2006/relationships/footer" Target="footer1336.xml" /><Relationship Id="rId3724" Type="http://schemas.openxmlformats.org/officeDocument/2006/relationships/footer" Target="footer1337.xml" /><Relationship Id="rId3725" Type="http://schemas.openxmlformats.org/officeDocument/2006/relationships/header" Target="header1338.xml" /><Relationship Id="rId3726" Type="http://schemas.openxmlformats.org/officeDocument/2006/relationships/footer" Target="footer1338.xml" /><Relationship Id="rId3727" Type="http://schemas.openxmlformats.org/officeDocument/2006/relationships/hyperlink" Target="https://advance.lexis.com/api/document?collection=news&amp;id=urn:contentItem:3S8G-YRJ0-000D-G4BF-00000-00&amp;context=1519360" TargetMode="External" /><Relationship Id="rId3728" Type="http://schemas.openxmlformats.org/officeDocument/2006/relationships/hyperlink" Target="https://advance.lexis.com/api/document?collection=news&amp;id=urn:contentItem:3S8G-YRJ0-000D-G4BF-00000-00&amp;context=1519360" TargetMode="External" /><Relationship Id="rId3729" Type="http://schemas.openxmlformats.org/officeDocument/2006/relationships/header" Target="header1339.xml" /><Relationship Id="rId373" Type="http://schemas.openxmlformats.org/officeDocument/2006/relationships/hyperlink" Target="https://advance.lexis.com/api/document?collection=news&amp;id=urn:contentItem:3TTS-0KN0-007F-G0RB-00000-00&amp;context=1519360" TargetMode="External" /><Relationship Id="rId3730" Type="http://schemas.openxmlformats.org/officeDocument/2006/relationships/header" Target="header1340.xml" /><Relationship Id="rId3731" Type="http://schemas.openxmlformats.org/officeDocument/2006/relationships/footer" Target="footer1339.xml" /><Relationship Id="rId3732" Type="http://schemas.openxmlformats.org/officeDocument/2006/relationships/footer" Target="footer1340.xml" /><Relationship Id="rId3733" Type="http://schemas.openxmlformats.org/officeDocument/2006/relationships/header" Target="header1341.xml" /><Relationship Id="rId3734" Type="http://schemas.openxmlformats.org/officeDocument/2006/relationships/footer" Target="footer1341.xml" /><Relationship Id="rId3735" Type="http://schemas.openxmlformats.org/officeDocument/2006/relationships/hyperlink" Target="https://advance.lexis.com/api/document?collection=news&amp;id=urn:contentItem:3S89-3H60-0005-G3PM-00000-00&amp;context=1519360" TargetMode="External" /><Relationship Id="rId3736" Type="http://schemas.openxmlformats.org/officeDocument/2006/relationships/header" Target="header1342.xml" /><Relationship Id="rId3737" Type="http://schemas.openxmlformats.org/officeDocument/2006/relationships/header" Target="header1343.xml" /><Relationship Id="rId3738" Type="http://schemas.openxmlformats.org/officeDocument/2006/relationships/footer" Target="footer1342.xml" /><Relationship Id="rId3739" Type="http://schemas.openxmlformats.org/officeDocument/2006/relationships/footer" Target="footer1343.xml" /><Relationship Id="rId374" Type="http://schemas.openxmlformats.org/officeDocument/2006/relationships/hyperlink" Target="https://advance.lexis.com/api/document?collection=news&amp;id=urn:contentItem:3TTS-0KN0-007F-G0RB-00000-00&amp;context=1519360" TargetMode="External" /><Relationship Id="rId3740" Type="http://schemas.openxmlformats.org/officeDocument/2006/relationships/header" Target="header1344.xml" /><Relationship Id="rId3741" Type="http://schemas.openxmlformats.org/officeDocument/2006/relationships/footer" Target="footer1344.xml" /><Relationship Id="rId3742" Type="http://schemas.openxmlformats.org/officeDocument/2006/relationships/hyperlink" Target="https://advance.lexis.com/api/document?collection=news&amp;id=urn:contentItem:3TV6-CXC0-007F-G225-00000-00&amp;context=1519360" TargetMode="External" /><Relationship Id="rId3743" Type="http://schemas.openxmlformats.org/officeDocument/2006/relationships/header" Target="header1345.xml" /><Relationship Id="rId3744" Type="http://schemas.openxmlformats.org/officeDocument/2006/relationships/header" Target="header1346.xml" /><Relationship Id="rId3745" Type="http://schemas.openxmlformats.org/officeDocument/2006/relationships/footer" Target="footer1345.xml" /><Relationship Id="rId3746" Type="http://schemas.openxmlformats.org/officeDocument/2006/relationships/footer" Target="footer1346.xml" /><Relationship Id="rId3747" Type="http://schemas.openxmlformats.org/officeDocument/2006/relationships/header" Target="header1347.xml" /><Relationship Id="rId3748" Type="http://schemas.openxmlformats.org/officeDocument/2006/relationships/footer" Target="footer1347.xml" /><Relationship Id="rId3749" Type="http://schemas.openxmlformats.org/officeDocument/2006/relationships/hyperlink" Target="https://advance.lexis.com/api/document?collection=news&amp;id=urn:contentItem:511H-B5R1-DXY4-X198-00000-00&amp;context=1519360" TargetMode="External" /><Relationship Id="rId375" Type="http://schemas.openxmlformats.org/officeDocument/2006/relationships/header" Target="header127.xml" /><Relationship Id="rId3750" Type="http://schemas.openxmlformats.org/officeDocument/2006/relationships/hyperlink" Target="http://www.nytimes.com" TargetMode="External" /><Relationship Id="rId3751" Type="http://schemas.openxmlformats.org/officeDocument/2006/relationships/header" Target="header1348.xml" /><Relationship Id="rId3752" Type="http://schemas.openxmlformats.org/officeDocument/2006/relationships/header" Target="header1349.xml" /><Relationship Id="rId3753" Type="http://schemas.openxmlformats.org/officeDocument/2006/relationships/footer" Target="footer1348.xml" /><Relationship Id="rId3754" Type="http://schemas.openxmlformats.org/officeDocument/2006/relationships/footer" Target="footer1349.xml" /><Relationship Id="rId3755" Type="http://schemas.openxmlformats.org/officeDocument/2006/relationships/header" Target="header1350.xml" /><Relationship Id="rId3756" Type="http://schemas.openxmlformats.org/officeDocument/2006/relationships/footer" Target="footer1350.xml" /><Relationship Id="rId3757" Type="http://schemas.openxmlformats.org/officeDocument/2006/relationships/hyperlink" Target="https://advance.lexis.com/api/document?collection=news&amp;id=urn:contentItem:5FJH-7P51-JBG3-629D-00000-00&amp;context=1519360" TargetMode="External" /><Relationship Id="rId3758" Type="http://schemas.openxmlformats.org/officeDocument/2006/relationships/hyperlink" Target="http://www.nytimes.com/2015/03/20/arts/music/pop-rock-cabaret-listings-for-march-20-26.html" TargetMode="External" /><Relationship Id="rId3759" Type="http://schemas.openxmlformats.org/officeDocument/2006/relationships/header" Target="header1351.xml" /><Relationship Id="rId376" Type="http://schemas.openxmlformats.org/officeDocument/2006/relationships/header" Target="header128.xml" /><Relationship Id="rId3760" Type="http://schemas.openxmlformats.org/officeDocument/2006/relationships/header" Target="header1352.xml" /><Relationship Id="rId3761" Type="http://schemas.openxmlformats.org/officeDocument/2006/relationships/footer" Target="footer1351.xml" /><Relationship Id="rId3762" Type="http://schemas.openxmlformats.org/officeDocument/2006/relationships/footer" Target="footer1352.xml" /><Relationship Id="rId3763" Type="http://schemas.openxmlformats.org/officeDocument/2006/relationships/header" Target="header1353.xml" /><Relationship Id="rId3764" Type="http://schemas.openxmlformats.org/officeDocument/2006/relationships/footer" Target="footer1353.xml" /><Relationship Id="rId3765" Type="http://schemas.openxmlformats.org/officeDocument/2006/relationships/hyperlink" Target="https://advance.lexis.com/api/document?collection=news&amp;id=urn:contentItem:54GB-7931-DXY4-X3WH-00000-00&amp;context=1519360" TargetMode="External" /><Relationship Id="rId3766" Type="http://schemas.openxmlformats.org/officeDocument/2006/relationships/hyperlink" Target="http://www.nytimes.com" TargetMode="External" /><Relationship Id="rId3767" Type="http://schemas.openxmlformats.org/officeDocument/2006/relationships/header" Target="header1354.xml" /><Relationship Id="rId3768" Type="http://schemas.openxmlformats.org/officeDocument/2006/relationships/header" Target="header1355.xml" /><Relationship Id="rId3769" Type="http://schemas.openxmlformats.org/officeDocument/2006/relationships/footer" Target="footer1354.xml" /><Relationship Id="rId377" Type="http://schemas.openxmlformats.org/officeDocument/2006/relationships/footer" Target="footer127.xml" /><Relationship Id="rId3770" Type="http://schemas.openxmlformats.org/officeDocument/2006/relationships/footer" Target="footer1355.xml" /><Relationship Id="rId3771" Type="http://schemas.openxmlformats.org/officeDocument/2006/relationships/header" Target="header1356.xml" /><Relationship Id="rId3772" Type="http://schemas.openxmlformats.org/officeDocument/2006/relationships/footer" Target="footer1356.xml" /><Relationship Id="rId3773" Type="http://schemas.openxmlformats.org/officeDocument/2006/relationships/hyperlink" Target="https://advance.lexis.com/api/document?collection=news&amp;id=urn:contentItem:3S89-3RN0-0005-G002-00000-00&amp;context=1519360" TargetMode="External" /><Relationship Id="rId3774" Type="http://schemas.openxmlformats.org/officeDocument/2006/relationships/header" Target="header1357.xml" /><Relationship Id="rId3775" Type="http://schemas.openxmlformats.org/officeDocument/2006/relationships/header" Target="header1358.xml" /><Relationship Id="rId3776" Type="http://schemas.openxmlformats.org/officeDocument/2006/relationships/footer" Target="footer1357.xml" /><Relationship Id="rId3777" Type="http://schemas.openxmlformats.org/officeDocument/2006/relationships/footer" Target="footer1358.xml" /><Relationship Id="rId3778" Type="http://schemas.openxmlformats.org/officeDocument/2006/relationships/header" Target="header1359.xml" /><Relationship Id="rId3779" Type="http://schemas.openxmlformats.org/officeDocument/2006/relationships/footer" Target="footer1359.xml" /><Relationship Id="rId378" Type="http://schemas.openxmlformats.org/officeDocument/2006/relationships/footer" Target="footer128.xml" /><Relationship Id="rId3780" Type="http://schemas.openxmlformats.org/officeDocument/2006/relationships/hyperlink" Target="https://advance.lexis.com/api/document?collection=news&amp;id=urn:contentItem:4VC7-WSW0-TW8F-G10C-00000-00&amp;context=1519360" TargetMode="External" /><Relationship Id="rId3781" Type="http://schemas.openxmlformats.org/officeDocument/2006/relationships/hyperlink" Target="http://www.nytimes.com" TargetMode="External" /><Relationship Id="rId3782" Type="http://schemas.openxmlformats.org/officeDocument/2006/relationships/header" Target="header1360.xml" /><Relationship Id="rId3783" Type="http://schemas.openxmlformats.org/officeDocument/2006/relationships/header" Target="header1361.xml" /><Relationship Id="rId3784" Type="http://schemas.openxmlformats.org/officeDocument/2006/relationships/footer" Target="footer1360.xml" /><Relationship Id="rId3785" Type="http://schemas.openxmlformats.org/officeDocument/2006/relationships/footer" Target="footer1361.xml" /><Relationship Id="rId3786" Type="http://schemas.openxmlformats.org/officeDocument/2006/relationships/header" Target="header1362.xml" /><Relationship Id="rId3787" Type="http://schemas.openxmlformats.org/officeDocument/2006/relationships/footer" Target="footer1362.xml" /><Relationship Id="rId3788" Type="http://schemas.openxmlformats.org/officeDocument/2006/relationships/hyperlink" Target="https://advance.lexis.com/api/document?collection=news&amp;id=urn:contentItem:4KN4-TW90-TW8F-G2N0-00000-00&amp;context=1519360" TargetMode="External" /><Relationship Id="rId3789" Type="http://schemas.openxmlformats.org/officeDocument/2006/relationships/hyperlink" Target="mailto:hjaraton@nytimes.com" TargetMode="External" /><Relationship Id="rId379" Type="http://schemas.openxmlformats.org/officeDocument/2006/relationships/header" Target="header129.xml" /><Relationship Id="rId3790" Type="http://schemas.openxmlformats.org/officeDocument/2006/relationships/hyperlink" Target="http://www.nytimes.com" TargetMode="External" /><Relationship Id="rId3791" Type="http://schemas.openxmlformats.org/officeDocument/2006/relationships/header" Target="header1363.xml" /><Relationship Id="rId3792" Type="http://schemas.openxmlformats.org/officeDocument/2006/relationships/header" Target="header1364.xml" /><Relationship Id="rId3793" Type="http://schemas.openxmlformats.org/officeDocument/2006/relationships/footer" Target="footer1363.xml" /><Relationship Id="rId3794" Type="http://schemas.openxmlformats.org/officeDocument/2006/relationships/footer" Target="footer1364.xml" /><Relationship Id="rId3795" Type="http://schemas.openxmlformats.org/officeDocument/2006/relationships/header" Target="header1365.xml" /><Relationship Id="rId3796" Type="http://schemas.openxmlformats.org/officeDocument/2006/relationships/footer" Target="footer1365.xml" /><Relationship Id="rId3797" Type="http://schemas.openxmlformats.org/officeDocument/2006/relationships/hyperlink" Target="https://advance.lexis.com/api/document?collection=news&amp;id=urn:contentItem:4V7V-GPB0-TW8F-G0SS-00000-00&amp;context=1519360" TargetMode="External" /><Relationship Id="rId3798" Type="http://schemas.openxmlformats.org/officeDocument/2006/relationships/hyperlink" Target="http://www.nytimes.com" TargetMode="External" /><Relationship Id="rId3799" Type="http://schemas.openxmlformats.org/officeDocument/2006/relationships/header" Target="header1366.xml" /><Relationship Id="rId38" Type="http://schemas.openxmlformats.org/officeDocument/2006/relationships/footer" Target="footer13.xml" /><Relationship Id="rId380" Type="http://schemas.openxmlformats.org/officeDocument/2006/relationships/footer" Target="footer129.xml" /><Relationship Id="rId3800" Type="http://schemas.openxmlformats.org/officeDocument/2006/relationships/header" Target="header1367.xml" /><Relationship Id="rId3801" Type="http://schemas.openxmlformats.org/officeDocument/2006/relationships/footer" Target="footer1366.xml" /><Relationship Id="rId3802" Type="http://schemas.openxmlformats.org/officeDocument/2006/relationships/footer" Target="footer1367.xml" /><Relationship Id="rId3803" Type="http://schemas.openxmlformats.org/officeDocument/2006/relationships/header" Target="header1368.xml" /><Relationship Id="rId3804" Type="http://schemas.openxmlformats.org/officeDocument/2006/relationships/footer" Target="footer1368.xml" /><Relationship Id="rId3805" Type="http://schemas.openxmlformats.org/officeDocument/2006/relationships/hyperlink" Target="https://advance.lexis.com/api/document?collection=news&amp;id=urn:contentItem:3S8G-YX20-000D-G3JG-00000-00&amp;context=1519360" TargetMode="External" /><Relationship Id="rId3806" Type="http://schemas.openxmlformats.org/officeDocument/2006/relationships/header" Target="header1369.xml" /><Relationship Id="rId3807" Type="http://schemas.openxmlformats.org/officeDocument/2006/relationships/header" Target="header1370.xml" /><Relationship Id="rId3808" Type="http://schemas.openxmlformats.org/officeDocument/2006/relationships/footer" Target="footer1369.xml" /><Relationship Id="rId3809" Type="http://schemas.openxmlformats.org/officeDocument/2006/relationships/footer" Target="footer1370.xml" /><Relationship Id="rId381" Type="http://schemas.openxmlformats.org/officeDocument/2006/relationships/hyperlink" Target="https://advance.lexis.com/api/document?collection=news&amp;id=urn:contentItem:55XF-M1K1-JBG3-6171-00000-00&amp;context=1519360" TargetMode="External" /><Relationship Id="rId3810" Type="http://schemas.openxmlformats.org/officeDocument/2006/relationships/header" Target="header1371.xml" /><Relationship Id="rId3811" Type="http://schemas.openxmlformats.org/officeDocument/2006/relationships/footer" Target="footer1371.xml" /><Relationship Id="rId3812" Type="http://schemas.openxmlformats.org/officeDocument/2006/relationships/hyperlink" Target="https://advance.lexis.com/api/document?collection=news&amp;id=urn:contentItem:4VBK-FV00-TW8F-G0C5-00000-00&amp;context=1519360" TargetMode="External" /><Relationship Id="rId3813" Type="http://schemas.openxmlformats.org/officeDocument/2006/relationships/hyperlink" Target="http://www.nytimes.com" TargetMode="External" /><Relationship Id="rId3814" Type="http://schemas.openxmlformats.org/officeDocument/2006/relationships/header" Target="header1372.xml" /><Relationship Id="rId3815" Type="http://schemas.openxmlformats.org/officeDocument/2006/relationships/header" Target="header1373.xml" /><Relationship Id="rId3816" Type="http://schemas.openxmlformats.org/officeDocument/2006/relationships/footer" Target="footer1372.xml" /><Relationship Id="rId3817" Type="http://schemas.openxmlformats.org/officeDocument/2006/relationships/footer" Target="footer1373.xml" /><Relationship Id="rId3818" Type="http://schemas.openxmlformats.org/officeDocument/2006/relationships/header" Target="header1374.xml" /><Relationship Id="rId3819" Type="http://schemas.openxmlformats.org/officeDocument/2006/relationships/footer" Target="footer1374.xml" /><Relationship Id="rId382" Type="http://schemas.openxmlformats.org/officeDocument/2006/relationships/hyperlink" Target="http://www.nytimes.com" TargetMode="External" /><Relationship Id="rId3820" Type="http://schemas.openxmlformats.org/officeDocument/2006/relationships/hyperlink" Target="https://advance.lexis.com/api/document?collection=news&amp;id=urn:contentItem:3S89-3W50-0005-G3WY-00000-00&amp;context=1519360" TargetMode="External" /><Relationship Id="rId3821" Type="http://schemas.openxmlformats.org/officeDocument/2006/relationships/hyperlink" Target="https://advance.lexis.com/api/document?collection=news&amp;id=urn:contentItem:3S89-3W50-0005-G3WY-00000-00&amp;context=1519360" TargetMode="External" /><Relationship Id="rId3822" Type="http://schemas.openxmlformats.org/officeDocument/2006/relationships/header" Target="header1375.xml" /><Relationship Id="rId3823" Type="http://schemas.openxmlformats.org/officeDocument/2006/relationships/header" Target="header1376.xml" /><Relationship Id="rId3824" Type="http://schemas.openxmlformats.org/officeDocument/2006/relationships/footer" Target="footer1375.xml" /><Relationship Id="rId3825" Type="http://schemas.openxmlformats.org/officeDocument/2006/relationships/footer" Target="footer1376.xml" /><Relationship Id="rId3826" Type="http://schemas.openxmlformats.org/officeDocument/2006/relationships/header" Target="header1377.xml" /><Relationship Id="rId3827" Type="http://schemas.openxmlformats.org/officeDocument/2006/relationships/footer" Target="footer1377.xml" /><Relationship Id="rId3828" Type="http://schemas.openxmlformats.org/officeDocument/2006/relationships/hyperlink" Target="https://advance.lexis.com/api/document?collection=news&amp;id=urn:contentItem:3YV5-DJS0-00MH-F1G0-00000-00&amp;context=1519360" TargetMode="External" /><Relationship Id="rId3829" Type="http://schemas.openxmlformats.org/officeDocument/2006/relationships/hyperlink" Target="http://www.katharinedrexel.org" TargetMode="External" /><Relationship Id="rId383" Type="http://schemas.openxmlformats.org/officeDocument/2006/relationships/header" Target="header130.xml" /><Relationship Id="rId3830" Type="http://schemas.openxmlformats.org/officeDocument/2006/relationships/hyperlink" Target="http://www.nytimes.com" TargetMode="External" /><Relationship Id="rId3831" Type="http://schemas.openxmlformats.org/officeDocument/2006/relationships/header" Target="header1378.xml" /><Relationship Id="rId3832" Type="http://schemas.openxmlformats.org/officeDocument/2006/relationships/header" Target="header1379.xml" /><Relationship Id="rId3833" Type="http://schemas.openxmlformats.org/officeDocument/2006/relationships/footer" Target="footer1378.xml" /><Relationship Id="rId3834" Type="http://schemas.openxmlformats.org/officeDocument/2006/relationships/footer" Target="footer1379.xml" /><Relationship Id="rId3835" Type="http://schemas.openxmlformats.org/officeDocument/2006/relationships/header" Target="header1380.xml" /><Relationship Id="rId3836" Type="http://schemas.openxmlformats.org/officeDocument/2006/relationships/footer" Target="footer1380.xml" /><Relationship Id="rId3837" Type="http://schemas.openxmlformats.org/officeDocument/2006/relationships/hyperlink" Target="https://advance.lexis.com/api/document?collection=news&amp;id=urn:contentItem:3S8B-0X00-008G-F1VW-00000-00&amp;context=1519360" TargetMode="External" /><Relationship Id="rId3838" Type="http://schemas.openxmlformats.org/officeDocument/2006/relationships/header" Target="header1381.xml" /><Relationship Id="rId3839" Type="http://schemas.openxmlformats.org/officeDocument/2006/relationships/header" Target="header1382.xml" /><Relationship Id="rId384" Type="http://schemas.openxmlformats.org/officeDocument/2006/relationships/header" Target="header131.xml" /><Relationship Id="rId3840" Type="http://schemas.openxmlformats.org/officeDocument/2006/relationships/footer" Target="footer1381.xml" /><Relationship Id="rId3841" Type="http://schemas.openxmlformats.org/officeDocument/2006/relationships/footer" Target="footer1382.xml" /><Relationship Id="rId3842" Type="http://schemas.openxmlformats.org/officeDocument/2006/relationships/header" Target="header1383.xml" /><Relationship Id="rId3843" Type="http://schemas.openxmlformats.org/officeDocument/2006/relationships/footer" Target="footer1383.xml" /><Relationship Id="rId3844" Type="http://schemas.openxmlformats.org/officeDocument/2006/relationships/hyperlink" Target="https://advance.lexis.com/api/document?collection=news&amp;id=urn:contentItem:3YWW-72B0-00MH-F29H-00000-00&amp;context=1519360" TargetMode="External" /><Relationship Id="rId3845" Type="http://schemas.openxmlformats.org/officeDocument/2006/relationships/hyperlink" Target="https://advance.lexis.com/api/document?collection=news&amp;id=urn:contentItem:3YWW-72B0-00MH-F29H-00000-00&amp;context=1519360" TargetMode="External" /><Relationship Id="rId3846" Type="http://schemas.openxmlformats.org/officeDocument/2006/relationships/hyperlink" Target="http://www.nytimes.com" TargetMode="External" /><Relationship Id="rId3847" Type="http://schemas.openxmlformats.org/officeDocument/2006/relationships/header" Target="header1384.xml" /><Relationship Id="rId3848" Type="http://schemas.openxmlformats.org/officeDocument/2006/relationships/header" Target="header1385.xml" /><Relationship Id="rId3849" Type="http://schemas.openxmlformats.org/officeDocument/2006/relationships/footer" Target="footer1384.xml" /><Relationship Id="rId385" Type="http://schemas.openxmlformats.org/officeDocument/2006/relationships/footer" Target="footer130.xml" /><Relationship Id="rId3850" Type="http://schemas.openxmlformats.org/officeDocument/2006/relationships/footer" Target="footer1385.xml" /><Relationship Id="rId3851" Type="http://schemas.openxmlformats.org/officeDocument/2006/relationships/header" Target="header1386.xml" /><Relationship Id="rId3852" Type="http://schemas.openxmlformats.org/officeDocument/2006/relationships/footer" Target="footer1386.xml" /><Relationship Id="rId3853" Type="http://schemas.openxmlformats.org/officeDocument/2006/relationships/hyperlink" Target="https://advance.lexis.com/api/document?collection=news&amp;id=urn:contentItem:4V40-D290-TW8F-G0YM-00000-00&amp;context=1519360" TargetMode="External" /><Relationship Id="rId3854" Type="http://schemas.openxmlformats.org/officeDocument/2006/relationships/hyperlink" Target="http://www.nytimes.com" TargetMode="External" /><Relationship Id="rId3855" Type="http://schemas.openxmlformats.org/officeDocument/2006/relationships/header" Target="header1387.xml" /><Relationship Id="rId3856" Type="http://schemas.openxmlformats.org/officeDocument/2006/relationships/header" Target="header1388.xml" /><Relationship Id="rId3857" Type="http://schemas.openxmlformats.org/officeDocument/2006/relationships/footer" Target="footer1387.xml" /><Relationship Id="rId3858" Type="http://schemas.openxmlformats.org/officeDocument/2006/relationships/footer" Target="footer1388.xml" /><Relationship Id="rId3859" Type="http://schemas.openxmlformats.org/officeDocument/2006/relationships/header" Target="header1389.xml" /><Relationship Id="rId386" Type="http://schemas.openxmlformats.org/officeDocument/2006/relationships/footer" Target="footer131.xml" /><Relationship Id="rId3860" Type="http://schemas.openxmlformats.org/officeDocument/2006/relationships/footer" Target="footer1389.xml" /><Relationship Id="rId3861" Type="http://schemas.openxmlformats.org/officeDocument/2006/relationships/hyperlink" Target="https://advance.lexis.com/api/document?collection=news&amp;id=urn:contentItem:3S8H-0B40-000D-G010-00000-00&amp;context=1519360" TargetMode="External" /><Relationship Id="rId3862" Type="http://schemas.openxmlformats.org/officeDocument/2006/relationships/hyperlink" Target="https://advance.lexis.com/api/document?collection=news&amp;id=urn:contentItem:3S8H-0B40-000D-G010-00000-00&amp;context=1519360" TargetMode="External" /><Relationship Id="rId3863" Type="http://schemas.openxmlformats.org/officeDocument/2006/relationships/header" Target="header1390.xml" /><Relationship Id="rId3864" Type="http://schemas.openxmlformats.org/officeDocument/2006/relationships/header" Target="header1391.xml" /><Relationship Id="rId3865" Type="http://schemas.openxmlformats.org/officeDocument/2006/relationships/footer" Target="footer1390.xml" /><Relationship Id="rId3866" Type="http://schemas.openxmlformats.org/officeDocument/2006/relationships/footer" Target="footer1391.xml" /><Relationship Id="rId3867" Type="http://schemas.openxmlformats.org/officeDocument/2006/relationships/header" Target="header1392.xml" /><Relationship Id="rId3868" Type="http://schemas.openxmlformats.org/officeDocument/2006/relationships/footer" Target="footer1392.xml" /><Relationship Id="rId3869" Type="http://schemas.openxmlformats.org/officeDocument/2006/relationships/hyperlink" Target="https://advance.lexis.com/api/document?collection=news&amp;id=urn:contentItem:3S8H-09X0-000D-G4TX-00000-00&amp;context=1519360" TargetMode="External" /><Relationship Id="rId387" Type="http://schemas.openxmlformats.org/officeDocument/2006/relationships/header" Target="header132.xml" /><Relationship Id="rId3870" Type="http://schemas.openxmlformats.org/officeDocument/2006/relationships/header" Target="header1393.xml" /><Relationship Id="rId3871" Type="http://schemas.openxmlformats.org/officeDocument/2006/relationships/header" Target="header1394.xml" /><Relationship Id="rId3872" Type="http://schemas.openxmlformats.org/officeDocument/2006/relationships/footer" Target="footer1393.xml" /><Relationship Id="rId3873" Type="http://schemas.openxmlformats.org/officeDocument/2006/relationships/footer" Target="footer1394.xml" /><Relationship Id="rId3874" Type="http://schemas.openxmlformats.org/officeDocument/2006/relationships/header" Target="header1395.xml" /><Relationship Id="rId3875" Type="http://schemas.openxmlformats.org/officeDocument/2006/relationships/footer" Target="footer1395.xml" /><Relationship Id="rId3876" Type="http://schemas.openxmlformats.org/officeDocument/2006/relationships/hyperlink" Target="https://advance.lexis.com/api/document?collection=news&amp;id=urn:contentItem:5D95-2YY1-DXY4-X4VG-00000-00&amp;context=1519360" TargetMode="External" /><Relationship Id="rId3877" Type="http://schemas.openxmlformats.org/officeDocument/2006/relationships/hyperlink" Target="http://www.nytimes.com/2014/10/05/movies/the-dardennes-explore-their-theme-in-two-days-one-night.html" TargetMode="External" /><Relationship Id="rId3878" Type="http://schemas.openxmlformats.org/officeDocument/2006/relationships/header" Target="header1396.xml" /><Relationship Id="rId3879" Type="http://schemas.openxmlformats.org/officeDocument/2006/relationships/header" Target="header1397.xml" /><Relationship Id="rId388" Type="http://schemas.openxmlformats.org/officeDocument/2006/relationships/footer" Target="footer132.xml" /><Relationship Id="rId3880" Type="http://schemas.openxmlformats.org/officeDocument/2006/relationships/footer" Target="footer1396.xml" /><Relationship Id="rId3881" Type="http://schemas.openxmlformats.org/officeDocument/2006/relationships/footer" Target="footer1397.xml" /><Relationship Id="rId3882" Type="http://schemas.openxmlformats.org/officeDocument/2006/relationships/header" Target="header1398.xml" /><Relationship Id="rId3883" Type="http://schemas.openxmlformats.org/officeDocument/2006/relationships/footer" Target="footer1398.xml" /><Relationship Id="rId3884" Type="http://schemas.openxmlformats.org/officeDocument/2006/relationships/hyperlink" Target="https://advance.lexis.com/api/document?collection=news&amp;id=urn:contentItem:3S8G-P9D0-0009-20T1-00000-00&amp;context=1519360" TargetMode="External" /><Relationship Id="rId3885" Type="http://schemas.openxmlformats.org/officeDocument/2006/relationships/header" Target="header1399.xml" /><Relationship Id="rId3886" Type="http://schemas.openxmlformats.org/officeDocument/2006/relationships/header" Target="header1400.xml" /><Relationship Id="rId3887" Type="http://schemas.openxmlformats.org/officeDocument/2006/relationships/footer" Target="footer1399.xml" /><Relationship Id="rId3888" Type="http://schemas.openxmlformats.org/officeDocument/2006/relationships/footer" Target="footer1400.xml" /><Relationship Id="rId3889" Type="http://schemas.openxmlformats.org/officeDocument/2006/relationships/header" Target="header1401.xml" /><Relationship Id="rId389" Type="http://schemas.openxmlformats.org/officeDocument/2006/relationships/hyperlink" Target="https://advance.lexis.com/api/document?collection=news&amp;id=urn:contentItem:4JBX-PNF0-TW8F-G26R-00000-00&amp;context=1519360" TargetMode="External" /><Relationship Id="rId3890" Type="http://schemas.openxmlformats.org/officeDocument/2006/relationships/footer" Target="footer1401.xml" /><Relationship Id="rId3891" Type="http://schemas.openxmlformats.org/officeDocument/2006/relationships/hyperlink" Target="https://advance.lexis.com/api/document?collection=news&amp;id=urn:contentItem:4DYC-V5S0-TW8F-G381-00000-00&amp;context=1519360" TargetMode="External" /><Relationship Id="rId3892" Type="http://schemas.openxmlformats.org/officeDocument/2006/relationships/hyperlink" Target="http://www.nytimes.com" TargetMode="External" /><Relationship Id="rId3893" Type="http://schemas.openxmlformats.org/officeDocument/2006/relationships/header" Target="header1402.xml" /><Relationship Id="rId3894" Type="http://schemas.openxmlformats.org/officeDocument/2006/relationships/header" Target="header1403.xml" /><Relationship Id="rId3895" Type="http://schemas.openxmlformats.org/officeDocument/2006/relationships/footer" Target="footer1402.xml" /><Relationship Id="rId3896" Type="http://schemas.openxmlformats.org/officeDocument/2006/relationships/footer" Target="footer1403.xml" /><Relationship Id="rId3897" Type="http://schemas.openxmlformats.org/officeDocument/2006/relationships/header" Target="header1404.xml" /><Relationship Id="rId3898" Type="http://schemas.openxmlformats.org/officeDocument/2006/relationships/footer" Target="footer1404.xml" /><Relationship Id="rId3899" Type="http://schemas.openxmlformats.org/officeDocument/2006/relationships/hyperlink" Target="https://advance.lexis.com/api/document?collection=news&amp;id=urn:contentItem:4KGN-GSK0-TW8F-G2C7-00000-00&amp;context=1519360" TargetMode="External" /><Relationship Id="rId39" Type="http://schemas.openxmlformats.org/officeDocument/2006/relationships/footer" Target="footer14.xml" /><Relationship Id="rId390" Type="http://schemas.openxmlformats.org/officeDocument/2006/relationships/hyperlink" Target="http://www.nytimes.com" TargetMode="External" /><Relationship Id="rId3900" Type="http://schemas.openxmlformats.org/officeDocument/2006/relationships/hyperlink" Target="http://www.nytimes.com" TargetMode="External" /><Relationship Id="rId3901" Type="http://schemas.openxmlformats.org/officeDocument/2006/relationships/header" Target="header1405.xml" /><Relationship Id="rId3902" Type="http://schemas.openxmlformats.org/officeDocument/2006/relationships/header" Target="header1406.xml" /><Relationship Id="rId3903" Type="http://schemas.openxmlformats.org/officeDocument/2006/relationships/footer" Target="footer1405.xml" /><Relationship Id="rId3904" Type="http://schemas.openxmlformats.org/officeDocument/2006/relationships/footer" Target="footer1406.xml" /><Relationship Id="rId3905" Type="http://schemas.openxmlformats.org/officeDocument/2006/relationships/header" Target="header1407.xml" /><Relationship Id="rId3906" Type="http://schemas.openxmlformats.org/officeDocument/2006/relationships/footer" Target="footer1407.xml" /><Relationship Id="rId3907" Type="http://schemas.openxmlformats.org/officeDocument/2006/relationships/hyperlink" Target="https://advance.lexis.com/api/document?collection=news&amp;id=urn:contentItem:3S89-4RR0-0005-G16T-00000-00&amp;context=1519360" TargetMode="External" /><Relationship Id="rId3908" Type="http://schemas.openxmlformats.org/officeDocument/2006/relationships/header" Target="header1408.xml" /><Relationship Id="rId3909" Type="http://schemas.openxmlformats.org/officeDocument/2006/relationships/header" Target="header1409.xml" /><Relationship Id="rId391" Type="http://schemas.openxmlformats.org/officeDocument/2006/relationships/header" Target="header133.xml" /><Relationship Id="rId3910" Type="http://schemas.openxmlformats.org/officeDocument/2006/relationships/footer" Target="footer1408.xml" /><Relationship Id="rId3911" Type="http://schemas.openxmlformats.org/officeDocument/2006/relationships/footer" Target="footer1409.xml" /><Relationship Id="rId3912" Type="http://schemas.openxmlformats.org/officeDocument/2006/relationships/header" Target="header1410.xml" /><Relationship Id="rId3913" Type="http://schemas.openxmlformats.org/officeDocument/2006/relationships/footer" Target="footer1410.xml" /><Relationship Id="rId3914" Type="http://schemas.openxmlformats.org/officeDocument/2006/relationships/hyperlink" Target="https://advance.lexis.com/api/document?collection=news&amp;id=urn:contentItem:3S89-49K0-0005-G279-00000-00&amp;context=1519360" TargetMode="External" /><Relationship Id="rId3915" Type="http://schemas.openxmlformats.org/officeDocument/2006/relationships/hyperlink" Target="https://advance.lexis.com/api/document?collection=news&amp;id=urn:contentItem:3S89-49K0-0005-G279-00000-00&amp;context=1519360" TargetMode="External" /><Relationship Id="rId3916" Type="http://schemas.openxmlformats.org/officeDocument/2006/relationships/header" Target="header1411.xml" /><Relationship Id="rId3917" Type="http://schemas.openxmlformats.org/officeDocument/2006/relationships/header" Target="header1412.xml" /><Relationship Id="rId3918" Type="http://schemas.openxmlformats.org/officeDocument/2006/relationships/footer" Target="footer1411.xml" /><Relationship Id="rId3919" Type="http://schemas.openxmlformats.org/officeDocument/2006/relationships/footer" Target="footer1412.xml" /><Relationship Id="rId392" Type="http://schemas.openxmlformats.org/officeDocument/2006/relationships/header" Target="header134.xml" /><Relationship Id="rId3920" Type="http://schemas.openxmlformats.org/officeDocument/2006/relationships/header" Target="header1413.xml" /><Relationship Id="rId3921" Type="http://schemas.openxmlformats.org/officeDocument/2006/relationships/footer" Target="footer1413.xml" /><Relationship Id="rId3922" Type="http://schemas.openxmlformats.org/officeDocument/2006/relationships/hyperlink" Target="https://advance.lexis.com/api/document?collection=news&amp;id=urn:contentItem:3S89-4C40-0005-G45B-00000-00&amp;context=1519360" TargetMode="External" /><Relationship Id="rId3923" Type="http://schemas.openxmlformats.org/officeDocument/2006/relationships/hyperlink" Target="https://advance.lexis.com/api/document?collection=news&amp;id=urn:contentItem:3S89-4C40-0005-G45B-00000-00&amp;context=1519360" TargetMode="External" /><Relationship Id="rId3924" Type="http://schemas.openxmlformats.org/officeDocument/2006/relationships/header" Target="header1414.xml" /><Relationship Id="rId3925" Type="http://schemas.openxmlformats.org/officeDocument/2006/relationships/header" Target="header1415.xml" /><Relationship Id="rId3926" Type="http://schemas.openxmlformats.org/officeDocument/2006/relationships/footer" Target="footer1414.xml" /><Relationship Id="rId3927" Type="http://schemas.openxmlformats.org/officeDocument/2006/relationships/footer" Target="footer1415.xml" /><Relationship Id="rId3928" Type="http://schemas.openxmlformats.org/officeDocument/2006/relationships/header" Target="header1416.xml" /><Relationship Id="rId3929" Type="http://schemas.openxmlformats.org/officeDocument/2006/relationships/footer" Target="footer1416.xml" /><Relationship Id="rId393" Type="http://schemas.openxmlformats.org/officeDocument/2006/relationships/footer" Target="footer133.xml" /><Relationship Id="rId3930" Type="http://schemas.openxmlformats.org/officeDocument/2006/relationships/hyperlink" Target="https://advance.lexis.com/api/document?collection=news&amp;id=urn:contentItem:4776-CB60-01CN-H0XB-00000-00&amp;context=1519360" TargetMode="External" /><Relationship Id="rId3931" Type="http://schemas.openxmlformats.org/officeDocument/2006/relationships/hyperlink" Target="http://www.nytimes.com" TargetMode="External" /><Relationship Id="rId3932" Type="http://schemas.openxmlformats.org/officeDocument/2006/relationships/header" Target="header1417.xml" /><Relationship Id="rId3933" Type="http://schemas.openxmlformats.org/officeDocument/2006/relationships/header" Target="header1418.xml" /><Relationship Id="rId3934" Type="http://schemas.openxmlformats.org/officeDocument/2006/relationships/footer" Target="footer1417.xml" /><Relationship Id="rId3935" Type="http://schemas.openxmlformats.org/officeDocument/2006/relationships/footer" Target="footer1418.xml" /><Relationship Id="rId3936" Type="http://schemas.openxmlformats.org/officeDocument/2006/relationships/header" Target="header1419.xml" /><Relationship Id="rId3937" Type="http://schemas.openxmlformats.org/officeDocument/2006/relationships/footer" Target="footer1419.xml" /><Relationship Id="rId3938" Type="http://schemas.openxmlformats.org/officeDocument/2006/relationships/hyperlink" Target="https://advance.lexis.com/api/document?collection=news&amp;id=urn:contentItem:474W-8PD0-01CN-H1XK-00000-00&amp;context=1519360" TargetMode="External" /><Relationship Id="rId3939" Type="http://schemas.openxmlformats.org/officeDocument/2006/relationships/hyperlink" Target="http://www.nytimes.com" TargetMode="External" /><Relationship Id="rId394" Type="http://schemas.openxmlformats.org/officeDocument/2006/relationships/footer" Target="footer134.xml" /><Relationship Id="rId3940" Type="http://schemas.openxmlformats.org/officeDocument/2006/relationships/header" Target="header1420.xml" /><Relationship Id="rId3941" Type="http://schemas.openxmlformats.org/officeDocument/2006/relationships/header" Target="header1421.xml" /><Relationship Id="rId3942" Type="http://schemas.openxmlformats.org/officeDocument/2006/relationships/footer" Target="footer1420.xml" /><Relationship Id="rId3943" Type="http://schemas.openxmlformats.org/officeDocument/2006/relationships/footer" Target="footer1421.xml" /><Relationship Id="rId3944" Type="http://schemas.openxmlformats.org/officeDocument/2006/relationships/header" Target="header1422.xml" /><Relationship Id="rId3945" Type="http://schemas.openxmlformats.org/officeDocument/2006/relationships/footer" Target="footer1422.xml" /><Relationship Id="rId3946" Type="http://schemas.openxmlformats.org/officeDocument/2006/relationships/hyperlink" Target="https://advance.lexis.com/api/document?collection=news&amp;id=urn:contentItem:3S8G-PSR0-0009-2384-00000-00&amp;context=1519360" TargetMode="External" /><Relationship Id="rId3947" Type="http://schemas.openxmlformats.org/officeDocument/2006/relationships/header" Target="header1423.xml" /><Relationship Id="rId3948" Type="http://schemas.openxmlformats.org/officeDocument/2006/relationships/header" Target="header1424.xml" /><Relationship Id="rId3949" Type="http://schemas.openxmlformats.org/officeDocument/2006/relationships/footer" Target="footer1423.xml" /><Relationship Id="rId395" Type="http://schemas.openxmlformats.org/officeDocument/2006/relationships/header" Target="header135.xml" /><Relationship Id="rId3950" Type="http://schemas.openxmlformats.org/officeDocument/2006/relationships/footer" Target="footer1424.xml" /><Relationship Id="rId3951" Type="http://schemas.openxmlformats.org/officeDocument/2006/relationships/header" Target="header1425.xml" /><Relationship Id="rId3952" Type="http://schemas.openxmlformats.org/officeDocument/2006/relationships/footer" Target="footer1425.xml" /><Relationship Id="rId3953" Type="http://schemas.openxmlformats.org/officeDocument/2006/relationships/hyperlink" Target="https://advance.lexis.com/api/document?collection=news&amp;id=urn:contentItem:3S89-49N0-0005-G2B2-00000-00&amp;context=1519360" TargetMode="External" /><Relationship Id="rId3954" Type="http://schemas.openxmlformats.org/officeDocument/2006/relationships/hyperlink" Target="https://advance.lexis.com/api/document?collection=news&amp;id=urn:contentItem:3S89-49N0-0005-G2B2-00000-00&amp;context=1519360" TargetMode="External" /><Relationship Id="rId3955" Type="http://schemas.openxmlformats.org/officeDocument/2006/relationships/header" Target="header1426.xml" /><Relationship Id="rId3956" Type="http://schemas.openxmlformats.org/officeDocument/2006/relationships/header" Target="header1427.xml" /><Relationship Id="rId3957" Type="http://schemas.openxmlformats.org/officeDocument/2006/relationships/footer" Target="footer1426.xml" /><Relationship Id="rId3958" Type="http://schemas.openxmlformats.org/officeDocument/2006/relationships/footer" Target="footer1427.xml" /><Relationship Id="rId3959" Type="http://schemas.openxmlformats.org/officeDocument/2006/relationships/header" Target="header1428.xml" /><Relationship Id="rId396" Type="http://schemas.openxmlformats.org/officeDocument/2006/relationships/footer" Target="footer135.xml" /><Relationship Id="rId3960" Type="http://schemas.openxmlformats.org/officeDocument/2006/relationships/footer" Target="footer1428.xml" /><Relationship Id="rId3961" Type="http://schemas.openxmlformats.org/officeDocument/2006/relationships/hyperlink" Target="https://advance.lexis.com/api/document?collection=news&amp;id=urn:contentItem:4V3C-3TB0-TW8F-G0R7-00000-00&amp;context=1519360" TargetMode="External" /><Relationship Id="rId3962" Type="http://schemas.openxmlformats.org/officeDocument/2006/relationships/hyperlink" Target="http://www.nytimes.com" TargetMode="External" /><Relationship Id="rId3963" Type="http://schemas.openxmlformats.org/officeDocument/2006/relationships/header" Target="header1429.xml" /><Relationship Id="rId3964" Type="http://schemas.openxmlformats.org/officeDocument/2006/relationships/header" Target="header1430.xml" /><Relationship Id="rId3965" Type="http://schemas.openxmlformats.org/officeDocument/2006/relationships/footer" Target="footer1429.xml" /><Relationship Id="rId3966" Type="http://schemas.openxmlformats.org/officeDocument/2006/relationships/footer" Target="footer1430.xml" /><Relationship Id="rId3967" Type="http://schemas.openxmlformats.org/officeDocument/2006/relationships/header" Target="header1431.xml" /><Relationship Id="rId3968" Type="http://schemas.openxmlformats.org/officeDocument/2006/relationships/footer" Target="footer1431.xml" /><Relationship Id="rId3969" Type="http://schemas.openxmlformats.org/officeDocument/2006/relationships/hyperlink" Target="https://advance.lexis.com/api/document?collection=news&amp;id=urn:contentItem:547Y-3SD1-DXY4-X1BP-00000-00&amp;context=1519360" TargetMode="External" /><Relationship Id="rId397" Type="http://schemas.openxmlformats.org/officeDocument/2006/relationships/hyperlink" Target="https://advance.lexis.com/api/document?collection=news&amp;id=urn:contentItem:4JB8-3XX0-TW8F-G2TN-00000-00&amp;context=1519360" TargetMode="External" /><Relationship Id="rId3970" Type="http://schemas.openxmlformats.org/officeDocument/2006/relationships/hyperlink" Target="http://www.nytimes.com" TargetMode="External" /><Relationship Id="rId3971" Type="http://schemas.openxmlformats.org/officeDocument/2006/relationships/header" Target="header1432.xml" /><Relationship Id="rId3972" Type="http://schemas.openxmlformats.org/officeDocument/2006/relationships/header" Target="header1433.xml" /><Relationship Id="rId3973" Type="http://schemas.openxmlformats.org/officeDocument/2006/relationships/footer" Target="footer1432.xml" /><Relationship Id="rId3974" Type="http://schemas.openxmlformats.org/officeDocument/2006/relationships/footer" Target="footer1433.xml" /><Relationship Id="rId3975" Type="http://schemas.openxmlformats.org/officeDocument/2006/relationships/header" Target="header1434.xml" /><Relationship Id="rId3976" Type="http://schemas.openxmlformats.org/officeDocument/2006/relationships/footer" Target="footer1434.xml" /><Relationship Id="rId3977" Type="http://schemas.openxmlformats.org/officeDocument/2006/relationships/hyperlink" Target="https://advance.lexis.com/api/document?collection=news&amp;id=urn:contentItem:47C7-SBD0-01CN-H3D7-00000-00&amp;context=1519360" TargetMode="External" /><Relationship Id="rId3978" Type="http://schemas.openxmlformats.org/officeDocument/2006/relationships/hyperlink" Target="http://www.nytimes.com" TargetMode="External" /><Relationship Id="rId3979" Type="http://schemas.openxmlformats.org/officeDocument/2006/relationships/header" Target="header1435.xml" /><Relationship Id="rId398" Type="http://schemas.openxmlformats.org/officeDocument/2006/relationships/hyperlink" Target="http://www.nytimes.com" TargetMode="External" /><Relationship Id="rId3980" Type="http://schemas.openxmlformats.org/officeDocument/2006/relationships/header" Target="header1436.xml" /><Relationship Id="rId3981" Type="http://schemas.openxmlformats.org/officeDocument/2006/relationships/footer" Target="footer1435.xml" /><Relationship Id="rId3982" Type="http://schemas.openxmlformats.org/officeDocument/2006/relationships/footer" Target="footer1436.xml" /><Relationship Id="rId3983" Type="http://schemas.openxmlformats.org/officeDocument/2006/relationships/header" Target="header1437.xml" /><Relationship Id="rId3984" Type="http://schemas.openxmlformats.org/officeDocument/2006/relationships/footer" Target="footer1437.xml" /><Relationship Id="rId3985" Type="http://schemas.openxmlformats.org/officeDocument/2006/relationships/hyperlink" Target="https://advance.lexis.com/api/document?collection=news&amp;id=urn:contentItem:4KHY-7BY0-TW8F-G263-00000-00&amp;context=1519360" TargetMode="External" /><Relationship Id="rId3986" Type="http://schemas.openxmlformats.org/officeDocument/2006/relationships/hyperlink" Target="http://www.nytimes.com" TargetMode="External" /><Relationship Id="rId3987" Type="http://schemas.openxmlformats.org/officeDocument/2006/relationships/header" Target="header1438.xml" /><Relationship Id="rId3988" Type="http://schemas.openxmlformats.org/officeDocument/2006/relationships/header" Target="header1439.xml" /><Relationship Id="rId3989" Type="http://schemas.openxmlformats.org/officeDocument/2006/relationships/footer" Target="footer1438.xml" /><Relationship Id="rId399" Type="http://schemas.openxmlformats.org/officeDocument/2006/relationships/header" Target="header136.xml" /><Relationship Id="rId3990" Type="http://schemas.openxmlformats.org/officeDocument/2006/relationships/footer" Target="footer1439.xml" /><Relationship Id="rId3991" Type="http://schemas.openxmlformats.org/officeDocument/2006/relationships/header" Target="header1440.xml" /><Relationship Id="rId3992" Type="http://schemas.openxmlformats.org/officeDocument/2006/relationships/footer" Target="footer1440.xml" /><Relationship Id="rId3993" Type="http://schemas.openxmlformats.org/officeDocument/2006/relationships/hyperlink" Target="https://advance.lexis.com/api/document?collection=news&amp;id=urn:contentItem:3S89-4GR0-0005-G38W-00000-00&amp;context=1519360" TargetMode="External" /><Relationship Id="rId3994" Type="http://schemas.openxmlformats.org/officeDocument/2006/relationships/hyperlink" Target="https://advance.lexis.com/api/document?collection=news&amp;id=urn:contentItem:3S89-4GR0-0005-G38W-00000-00&amp;context=1519360" TargetMode="External" /><Relationship Id="rId3995" Type="http://schemas.openxmlformats.org/officeDocument/2006/relationships/header" Target="header1441.xml" /><Relationship Id="rId3996" Type="http://schemas.openxmlformats.org/officeDocument/2006/relationships/header" Target="header1442.xml" /><Relationship Id="rId3997" Type="http://schemas.openxmlformats.org/officeDocument/2006/relationships/footer" Target="footer1441.xml" /><Relationship Id="rId3998" Type="http://schemas.openxmlformats.org/officeDocument/2006/relationships/footer" Target="footer1442.xml" /><Relationship Id="rId3999" Type="http://schemas.openxmlformats.org/officeDocument/2006/relationships/header" Target="header1443.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header" Target="header137.xml" /><Relationship Id="rId4000" Type="http://schemas.openxmlformats.org/officeDocument/2006/relationships/footer" Target="footer1443.xml" /><Relationship Id="rId4001" Type="http://schemas.openxmlformats.org/officeDocument/2006/relationships/hyperlink" Target="https://advance.lexis.com/api/document?collection=news&amp;id=urn:contentItem:4V40-D290-TW8F-G12R-00000-00&amp;context=1519360" TargetMode="External" /><Relationship Id="rId4002" Type="http://schemas.openxmlformats.org/officeDocument/2006/relationships/hyperlink" Target="http://www.nytimes.com" TargetMode="External" /><Relationship Id="rId4003" Type="http://schemas.openxmlformats.org/officeDocument/2006/relationships/header" Target="header1444.xml" /><Relationship Id="rId4004" Type="http://schemas.openxmlformats.org/officeDocument/2006/relationships/header" Target="header1445.xml" /><Relationship Id="rId4005" Type="http://schemas.openxmlformats.org/officeDocument/2006/relationships/footer" Target="footer1444.xml" /><Relationship Id="rId4006" Type="http://schemas.openxmlformats.org/officeDocument/2006/relationships/footer" Target="footer1445.xml" /><Relationship Id="rId4007" Type="http://schemas.openxmlformats.org/officeDocument/2006/relationships/header" Target="header1446.xml" /><Relationship Id="rId4008" Type="http://schemas.openxmlformats.org/officeDocument/2006/relationships/footer" Target="footer1446.xml" /><Relationship Id="rId4009" Type="http://schemas.openxmlformats.org/officeDocument/2006/relationships/hyperlink" Target="https://advance.lexis.com/api/document?collection=news&amp;id=urn:contentItem:5D7V-74F1-DXY4-X0BP-00000-00&amp;context=1519360" TargetMode="External" /><Relationship Id="rId401" Type="http://schemas.openxmlformats.org/officeDocument/2006/relationships/footer" Target="footer136.xml" /><Relationship Id="rId4010" Type="http://schemas.openxmlformats.org/officeDocument/2006/relationships/hyperlink" Target="http://www.nytimes.com/2014/09/29/us/mostly-black-cities-mostly-white-city-halls.html" TargetMode="External" /><Relationship Id="rId4011" Type="http://schemas.openxmlformats.org/officeDocument/2006/relationships/header" Target="header1447.xml" /><Relationship Id="rId4012" Type="http://schemas.openxmlformats.org/officeDocument/2006/relationships/header" Target="header1448.xml" /><Relationship Id="rId4013" Type="http://schemas.openxmlformats.org/officeDocument/2006/relationships/footer" Target="footer1447.xml" /><Relationship Id="rId4014" Type="http://schemas.openxmlformats.org/officeDocument/2006/relationships/footer" Target="footer1448.xml" /><Relationship Id="rId4015" Type="http://schemas.openxmlformats.org/officeDocument/2006/relationships/header" Target="header1449.xml" /><Relationship Id="rId4016" Type="http://schemas.openxmlformats.org/officeDocument/2006/relationships/footer" Target="footer1449.xml" /><Relationship Id="rId4017" Type="http://schemas.openxmlformats.org/officeDocument/2006/relationships/hyperlink" Target="https://advance.lexis.com/api/document?collection=news&amp;id=urn:contentItem:4764-J5J0-01CN-H46H-00000-00&amp;context=1519360" TargetMode="External" /><Relationship Id="rId4018" Type="http://schemas.openxmlformats.org/officeDocument/2006/relationships/hyperlink" Target="http://www.nytimes.com" TargetMode="External" /><Relationship Id="rId4019" Type="http://schemas.openxmlformats.org/officeDocument/2006/relationships/header" Target="header1450.xml" /><Relationship Id="rId402" Type="http://schemas.openxmlformats.org/officeDocument/2006/relationships/footer" Target="footer137.xml" /><Relationship Id="rId4020" Type="http://schemas.openxmlformats.org/officeDocument/2006/relationships/header" Target="header1451.xml" /><Relationship Id="rId4021" Type="http://schemas.openxmlformats.org/officeDocument/2006/relationships/footer" Target="footer1450.xml" /><Relationship Id="rId4022" Type="http://schemas.openxmlformats.org/officeDocument/2006/relationships/footer" Target="footer1451.xml" /><Relationship Id="rId4023" Type="http://schemas.openxmlformats.org/officeDocument/2006/relationships/header" Target="header1452.xml" /><Relationship Id="rId4024" Type="http://schemas.openxmlformats.org/officeDocument/2006/relationships/footer" Target="footer1452.xml" /><Relationship Id="rId4025" Type="http://schemas.openxmlformats.org/officeDocument/2006/relationships/hyperlink" Target="https://advance.lexis.com/api/document?collection=news&amp;id=urn:contentItem:3S8G-PWT0-0009-21MY-00000-00&amp;context=1519360" TargetMode="External" /><Relationship Id="rId4026" Type="http://schemas.openxmlformats.org/officeDocument/2006/relationships/header" Target="header1453.xml" /><Relationship Id="rId4027" Type="http://schemas.openxmlformats.org/officeDocument/2006/relationships/header" Target="header1454.xml" /><Relationship Id="rId4028" Type="http://schemas.openxmlformats.org/officeDocument/2006/relationships/footer" Target="footer1453.xml" /><Relationship Id="rId4029" Type="http://schemas.openxmlformats.org/officeDocument/2006/relationships/footer" Target="footer1454.xml" /><Relationship Id="rId403" Type="http://schemas.openxmlformats.org/officeDocument/2006/relationships/header" Target="header138.xml" /><Relationship Id="rId4030" Type="http://schemas.openxmlformats.org/officeDocument/2006/relationships/header" Target="header1455.xml" /><Relationship Id="rId4031" Type="http://schemas.openxmlformats.org/officeDocument/2006/relationships/footer" Target="footer1455.xml" /><Relationship Id="rId4032" Type="http://schemas.openxmlformats.org/officeDocument/2006/relationships/hyperlink" Target="https://advance.lexis.com/api/document?collection=news&amp;id=urn:contentItem:4V3S-D6V0-TW8F-G0GB-00000-00&amp;context=1519360" TargetMode="External" /><Relationship Id="rId4033" Type="http://schemas.openxmlformats.org/officeDocument/2006/relationships/hyperlink" Target="http://www.nytimes.com" TargetMode="External" /><Relationship Id="rId4034" Type="http://schemas.openxmlformats.org/officeDocument/2006/relationships/header" Target="header1456.xml" /><Relationship Id="rId4035" Type="http://schemas.openxmlformats.org/officeDocument/2006/relationships/header" Target="header1457.xml" /><Relationship Id="rId4036" Type="http://schemas.openxmlformats.org/officeDocument/2006/relationships/footer" Target="footer1456.xml" /><Relationship Id="rId4037" Type="http://schemas.openxmlformats.org/officeDocument/2006/relationships/footer" Target="footer1457.xml" /><Relationship Id="rId4038" Type="http://schemas.openxmlformats.org/officeDocument/2006/relationships/header" Target="header1458.xml" /><Relationship Id="rId4039" Type="http://schemas.openxmlformats.org/officeDocument/2006/relationships/footer" Target="footer1458.xml" /><Relationship Id="rId404" Type="http://schemas.openxmlformats.org/officeDocument/2006/relationships/footer" Target="footer138.xml" /><Relationship Id="rId4040" Type="http://schemas.openxmlformats.org/officeDocument/2006/relationships/hyperlink" Target="https://advance.lexis.com/api/document?collection=news&amp;id=urn:contentItem:4KDS-FVW0-TW8F-G2S0-00000-00&amp;context=1519360" TargetMode="External" /><Relationship Id="rId4041" Type="http://schemas.openxmlformats.org/officeDocument/2006/relationships/hyperlink" Target="http://www.nytimes.com" TargetMode="External" /><Relationship Id="rId4042" Type="http://schemas.openxmlformats.org/officeDocument/2006/relationships/header" Target="header1459.xml" /><Relationship Id="rId4043" Type="http://schemas.openxmlformats.org/officeDocument/2006/relationships/header" Target="header1460.xml" /><Relationship Id="rId4044" Type="http://schemas.openxmlformats.org/officeDocument/2006/relationships/footer" Target="footer1459.xml" /><Relationship Id="rId4045" Type="http://schemas.openxmlformats.org/officeDocument/2006/relationships/footer" Target="footer1460.xml" /><Relationship Id="rId4046" Type="http://schemas.openxmlformats.org/officeDocument/2006/relationships/header" Target="header1461.xml" /><Relationship Id="rId4047" Type="http://schemas.openxmlformats.org/officeDocument/2006/relationships/footer" Target="footer1461.xml" /><Relationship Id="rId4048" Type="http://schemas.openxmlformats.org/officeDocument/2006/relationships/hyperlink" Target="https://advance.lexis.com/api/document?collection=news&amp;id=urn:contentItem:4V3C-3TB0-TW8F-G10C-00000-00&amp;context=1519360" TargetMode="External" /><Relationship Id="rId4049" Type="http://schemas.openxmlformats.org/officeDocument/2006/relationships/hyperlink" Target="http://www.nytimes.com" TargetMode="External" /><Relationship Id="rId405" Type="http://schemas.openxmlformats.org/officeDocument/2006/relationships/hyperlink" Target="https://advance.lexis.com/api/document?collection=news&amp;id=urn:contentItem:52NK-10M1-JBG3-62DF-00000-00&amp;context=1519360" TargetMode="External" /><Relationship Id="rId4050" Type="http://schemas.openxmlformats.org/officeDocument/2006/relationships/header" Target="header1462.xml" /><Relationship Id="rId4051" Type="http://schemas.openxmlformats.org/officeDocument/2006/relationships/header" Target="header1463.xml" /><Relationship Id="rId4052" Type="http://schemas.openxmlformats.org/officeDocument/2006/relationships/footer" Target="footer1462.xml" /><Relationship Id="rId4053" Type="http://schemas.openxmlformats.org/officeDocument/2006/relationships/footer" Target="footer1463.xml" /><Relationship Id="rId4054" Type="http://schemas.openxmlformats.org/officeDocument/2006/relationships/header" Target="header1464.xml" /><Relationship Id="rId4055" Type="http://schemas.openxmlformats.org/officeDocument/2006/relationships/footer" Target="footer1464.xml" /><Relationship Id="rId4056" Type="http://schemas.openxmlformats.org/officeDocument/2006/relationships/hyperlink" Target="https://advance.lexis.com/api/document?collection=news&amp;id=urn:contentItem:3SC9-S660-003Y-K2TJ-00000-00&amp;context=1519360" TargetMode="External" /><Relationship Id="rId4057" Type="http://schemas.openxmlformats.org/officeDocument/2006/relationships/hyperlink" Target="https://advance.lexis.com/api/document?collection=news&amp;id=urn:contentItem:3SC9-S660-003Y-K2TJ-00000-00&amp;context=1519360" TargetMode="External" /><Relationship Id="rId4058" Type="http://schemas.openxmlformats.org/officeDocument/2006/relationships/header" Target="header1465.xml" /><Relationship Id="rId4059" Type="http://schemas.openxmlformats.org/officeDocument/2006/relationships/header" Target="header1466.xml" /><Relationship Id="rId406" Type="http://schemas.openxmlformats.org/officeDocument/2006/relationships/hyperlink" Target="http://www.nytimes.com" TargetMode="External" /><Relationship Id="rId4060" Type="http://schemas.openxmlformats.org/officeDocument/2006/relationships/footer" Target="footer1465.xml" /><Relationship Id="rId4061" Type="http://schemas.openxmlformats.org/officeDocument/2006/relationships/footer" Target="footer1466.xml" /><Relationship Id="rId4062" Type="http://schemas.openxmlformats.org/officeDocument/2006/relationships/header" Target="header1467.xml" /><Relationship Id="rId4063" Type="http://schemas.openxmlformats.org/officeDocument/2006/relationships/footer" Target="footer1467.xml" /><Relationship Id="rId4064" Type="http://schemas.openxmlformats.org/officeDocument/2006/relationships/hyperlink" Target="https://advance.lexis.com/api/document?collection=news&amp;id=urn:contentItem:5946-1FY1-JBG3-650B-00000-00&amp;context=1519360" TargetMode="External" /><Relationship Id="rId4065" Type="http://schemas.openxmlformats.org/officeDocument/2006/relationships/hyperlink" Target="http://www.nytimes.com/2013/08/07/dining/where-the-pho-is-a-sure-thing.html" TargetMode="External" /><Relationship Id="rId4066" Type="http://schemas.openxmlformats.org/officeDocument/2006/relationships/header" Target="header1468.xml" /><Relationship Id="rId4067" Type="http://schemas.openxmlformats.org/officeDocument/2006/relationships/header" Target="header1469.xml" /><Relationship Id="rId4068" Type="http://schemas.openxmlformats.org/officeDocument/2006/relationships/footer" Target="footer1468.xml" /><Relationship Id="rId4069" Type="http://schemas.openxmlformats.org/officeDocument/2006/relationships/footer" Target="footer1469.xml" /><Relationship Id="rId407" Type="http://schemas.openxmlformats.org/officeDocument/2006/relationships/header" Target="header139.xml" /><Relationship Id="rId4070" Type="http://schemas.openxmlformats.org/officeDocument/2006/relationships/header" Target="header1470.xml" /><Relationship Id="rId4071" Type="http://schemas.openxmlformats.org/officeDocument/2006/relationships/footer" Target="footer1470.xml" /><Relationship Id="rId4072" Type="http://schemas.openxmlformats.org/officeDocument/2006/relationships/hyperlink" Target="https://advance.lexis.com/api/document?collection=news&amp;id=urn:contentItem:472Y-0DF0-01CN-H2V0-00000-00&amp;context=1519360" TargetMode="External" /><Relationship Id="rId4073" Type="http://schemas.openxmlformats.org/officeDocument/2006/relationships/hyperlink" Target="http://www.nytimes.com" TargetMode="External" /><Relationship Id="rId4074" Type="http://schemas.openxmlformats.org/officeDocument/2006/relationships/header" Target="header1471.xml" /><Relationship Id="rId4075" Type="http://schemas.openxmlformats.org/officeDocument/2006/relationships/header" Target="header1472.xml" /><Relationship Id="rId4076" Type="http://schemas.openxmlformats.org/officeDocument/2006/relationships/footer" Target="footer1471.xml" /><Relationship Id="rId4077" Type="http://schemas.openxmlformats.org/officeDocument/2006/relationships/footer" Target="footer1472.xml" /><Relationship Id="rId4078" Type="http://schemas.openxmlformats.org/officeDocument/2006/relationships/header" Target="header1473.xml" /><Relationship Id="rId4079" Type="http://schemas.openxmlformats.org/officeDocument/2006/relationships/footer" Target="footer1473.xml" /><Relationship Id="rId408" Type="http://schemas.openxmlformats.org/officeDocument/2006/relationships/header" Target="header140.xml" /><Relationship Id="rId4080" Type="http://schemas.openxmlformats.org/officeDocument/2006/relationships/hyperlink" Target="https://advance.lexis.com/api/document?collection=news&amp;id=urn:contentItem:4DVD-5DT0-TW8F-G25G-00000-00&amp;context=1519360" TargetMode="External" /><Relationship Id="rId4081" Type="http://schemas.openxmlformats.org/officeDocument/2006/relationships/hyperlink" Target="http://www.nytimes.com" TargetMode="External" /><Relationship Id="rId4082" Type="http://schemas.openxmlformats.org/officeDocument/2006/relationships/header" Target="header1474.xml" /><Relationship Id="rId4083" Type="http://schemas.openxmlformats.org/officeDocument/2006/relationships/header" Target="header1475.xml" /><Relationship Id="rId4084" Type="http://schemas.openxmlformats.org/officeDocument/2006/relationships/footer" Target="footer1474.xml" /><Relationship Id="rId4085" Type="http://schemas.openxmlformats.org/officeDocument/2006/relationships/footer" Target="footer1475.xml" /><Relationship Id="rId4086" Type="http://schemas.openxmlformats.org/officeDocument/2006/relationships/header" Target="header1476.xml" /><Relationship Id="rId4087" Type="http://schemas.openxmlformats.org/officeDocument/2006/relationships/footer" Target="footer1476.xml" /><Relationship Id="rId4088" Type="http://schemas.openxmlformats.org/officeDocument/2006/relationships/hyperlink" Target="https://advance.lexis.com/api/document?collection=news&amp;id=urn:contentItem:4JDD-H160-TW8F-G28H-00000-00&amp;context=1519360" TargetMode="External" /><Relationship Id="rId4089" Type="http://schemas.openxmlformats.org/officeDocument/2006/relationships/hyperlink" Target="http://www.nytimes.com" TargetMode="External" /><Relationship Id="rId409" Type="http://schemas.openxmlformats.org/officeDocument/2006/relationships/footer" Target="footer139.xml" /><Relationship Id="rId4090" Type="http://schemas.openxmlformats.org/officeDocument/2006/relationships/header" Target="header1477.xml" /><Relationship Id="rId4091" Type="http://schemas.openxmlformats.org/officeDocument/2006/relationships/header" Target="header1478.xml" /><Relationship Id="rId4092" Type="http://schemas.openxmlformats.org/officeDocument/2006/relationships/footer" Target="footer1477.xml" /><Relationship Id="rId4093" Type="http://schemas.openxmlformats.org/officeDocument/2006/relationships/footer" Target="footer1478.xml" /><Relationship Id="rId4094" Type="http://schemas.openxmlformats.org/officeDocument/2006/relationships/header" Target="header1479.xml" /><Relationship Id="rId4095" Type="http://schemas.openxmlformats.org/officeDocument/2006/relationships/footer" Target="footer1479.xml" /><Relationship Id="rId4096" Type="http://schemas.openxmlformats.org/officeDocument/2006/relationships/hyperlink" Target="https://advance.lexis.com/api/document?collection=news&amp;id=urn:contentItem:3S89-2RN0-0005-G53K-00000-00&amp;context=1519360" TargetMode="External" /><Relationship Id="rId4097" Type="http://schemas.openxmlformats.org/officeDocument/2006/relationships/hyperlink" Target="https://advance.lexis.com/api/document?collection=news&amp;id=urn:contentItem:3S89-2RN0-0005-G53K-00000-00&amp;context=1519360" TargetMode="External" /><Relationship Id="rId4098" Type="http://schemas.openxmlformats.org/officeDocument/2006/relationships/header" Target="header1480.xml" /><Relationship Id="rId4099" Type="http://schemas.openxmlformats.org/officeDocument/2006/relationships/header" Target="header1481.xml" /><Relationship Id="rId41" Type="http://schemas.openxmlformats.org/officeDocument/2006/relationships/footer" Target="footer15.xml" /><Relationship Id="rId410" Type="http://schemas.openxmlformats.org/officeDocument/2006/relationships/footer" Target="footer140.xml" /><Relationship Id="rId4100" Type="http://schemas.openxmlformats.org/officeDocument/2006/relationships/footer" Target="footer1480.xml" /><Relationship Id="rId4101" Type="http://schemas.openxmlformats.org/officeDocument/2006/relationships/footer" Target="footer1481.xml" /><Relationship Id="rId4102" Type="http://schemas.openxmlformats.org/officeDocument/2006/relationships/header" Target="header1482.xml" /><Relationship Id="rId4103" Type="http://schemas.openxmlformats.org/officeDocument/2006/relationships/footer" Target="footer1482.xml" /><Relationship Id="rId4104" Type="http://schemas.openxmlformats.org/officeDocument/2006/relationships/hyperlink" Target="https://advance.lexis.com/api/document?collection=news&amp;id=urn:contentItem:3SC9-SH50-003Y-K25V-00000-00&amp;context=1519360" TargetMode="External" /><Relationship Id="rId4105" Type="http://schemas.openxmlformats.org/officeDocument/2006/relationships/hyperlink" Target="https://advance.lexis.com/api/document?collection=news&amp;id=urn:contentItem:3SC9-SH50-003Y-K25V-00000-00&amp;context=1519360" TargetMode="External" /><Relationship Id="rId4106" Type="http://schemas.openxmlformats.org/officeDocument/2006/relationships/header" Target="header1483.xml" /><Relationship Id="rId4107" Type="http://schemas.openxmlformats.org/officeDocument/2006/relationships/header" Target="header1484.xml" /><Relationship Id="rId4108" Type="http://schemas.openxmlformats.org/officeDocument/2006/relationships/footer" Target="footer1483.xml" /><Relationship Id="rId4109" Type="http://schemas.openxmlformats.org/officeDocument/2006/relationships/footer" Target="footer1484.xml" /><Relationship Id="rId411" Type="http://schemas.openxmlformats.org/officeDocument/2006/relationships/header" Target="header141.xml" /><Relationship Id="rId4110" Type="http://schemas.openxmlformats.org/officeDocument/2006/relationships/header" Target="header1485.xml" /><Relationship Id="rId4111" Type="http://schemas.openxmlformats.org/officeDocument/2006/relationships/footer" Target="footer1485.xml" /><Relationship Id="rId4112" Type="http://schemas.openxmlformats.org/officeDocument/2006/relationships/hyperlink" Target="https://advance.lexis.com/api/document?collection=news&amp;id=urn:contentItem:3S8H-0MG0-000D-G51F-00000-00&amp;context=1519360" TargetMode="External" /><Relationship Id="rId4113" Type="http://schemas.openxmlformats.org/officeDocument/2006/relationships/header" Target="header1486.xml" /><Relationship Id="rId4114" Type="http://schemas.openxmlformats.org/officeDocument/2006/relationships/header" Target="header1487.xml" /><Relationship Id="rId4115" Type="http://schemas.openxmlformats.org/officeDocument/2006/relationships/footer" Target="footer1486.xml" /><Relationship Id="rId4116" Type="http://schemas.openxmlformats.org/officeDocument/2006/relationships/footer" Target="footer1487.xml" /><Relationship Id="rId4117" Type="http://schemas.openxmlformats.org/officeDocument/2006/relationships/header" Target="header1488.xml" /><Relationship Id="rId4118" Type="http://schemas.openxmlformats.org/officeDocument/2006/relationships/footer" Target="footer1488.xml" /><Relationship Id="rId4119" Type="http://schemas.openxmlformats.org/officeDocument/2006/relationships/hyperlink" Target="https://advance.lexis.com/api/document?collection=news&amp;id=urn:contentItem:3S8G-SDC0-0009-20PJ-00000-00&amp;context=1519360" TargetMode="External" /><Relationship Id="rId412" Type="http://schemas.openxmlformats.org/officeDocument/2006/relationships/footer" Target="footer141.xml" /><Relationship Id="rId4120" Type="http://schemas.openxmlformats.org/officeDocument/2006/relationships/header" Target="header1489.xml" /><Relationship Id="rId4121" Type="http://schemas.openxmlformats.org/officeDocument/2006/relationships/header" Target="header1490.xml" /><Relationship Id="rId4122" Type="http://schemas.openxmlformats.org/officeDocument/2006/relationships/footer" Target="footer1489.xml" /><Relationship Id="rId4123" Type="http://schemas.openxmlformats.org/officeDocument/2006/relationships/footer" Target="footer1490.xml" /><Relationship Id="rId4124" Type="http://schemas.openxmlformats.org/officeDocument/2006/relationships/header" Target="header1491.xml" /><Relationship Id="rId4125" Type="http://schemas.openxmlformats.org/officeDocument/2006/relationships/footer" Target="footer1491.xml" /><Relationship Id="rId4126" Type="http://schemas.openxmlformats.org/officeDocument/2006/relationships/hyperlink" Target="https://advance.lexis.com/api/document?collection=news&amp;id=urn:contentItem:4DSX-CR30-TW8F-G2F4-00000-00&amp;context=1519360" TargetMode="External" /><Relationship Id="rId4127" Type="http://schemas.openxmlformats.org/officeDocument/2006/relationships/hyperlink" Target="http://www.nytimes.com" TargetMode="External" /><Relationship Id="rId4128" Type="http://schemas.openxmlformats.org/officeDocument/2006/relationships/header" Target="header1492.xml" /><Relationship Id="rId4129" Type="http://schemas.openxmlformats.org/officeDocument/2006/relationships/header" Target="header1493.xml" /><Relationship Id="rId413" Type="http://schemas.openxmlformats.org/officeDocument/2006/relationships/hyperlink" Target="https://advance.lexis.com/api/document?collection=news&amp;id=urn:contentItem:3SJD-TPD0-0017-52KP-00000-00&amp;context=1519360" TargetMode="External" /><Relationship Id="rId4130" Type="http://schemas.openxmlformats.org/officeDocument/2006/relationships/footer" Target="footer1492.xml" /><Relationship Id="rId4131" Type="http://schemas.openxmlformats.org/officeDocument/2006/relationships/footer" Target="footer1493.xml" /><Relationship Id="rId4132" Type="http://schemas.openxmlformats.org/officeDocument/2006/relationships/header" Target="header1494.xml" /><Relationship Id="rId4133" Type="http://schemas.openxmlformats.org/officeDocument/2006/relationships/footer" Target="footer1494.xml" /><Relationship Id="rId4134" Type="http://schemas.openxmlformats.org/officeDocument/2006/relationships/hyperlink" Target="https://advance.lexis.com/api/document?collection=news&amp;id=urn:contentItem:3YBP-J450-00MH-F2KN-00000-00&amp;context=1519360" TargetMode="External" /><Relationship Id="rId4135" Type="http://schemas.openxmlformats.org/officeDocument/2006/relationships/hyperlink" Target="http://www.nytimes.com/politics" TargetMode="External" /><Relationship Id="rId4136" Type="http://schemas.openxmlformats.org/officeDocument/2006/relationships/hyperlink" Target="http://www.nytimes.com" TargetMode="External" /><Relationship Id="rId4137" Type="http://schemas.openxmlformats.org/officeDocument/2006/relationships/header" Target="header1495.xml" /><Relationship Id="rId4138" Type="http://schemas.openxmlformats.org/officeDocument/2006/relationships/header" Target="header1496.xml" /><Relationship Id="rId4139" Type="http://schemas.openxmlformats.org/officeDocument/2006/relationships/footer" Target="footer1495.xml" /><Relationship Id="rId414" Type="http://schemas.openxmlformats.org/officeDocument/2006/relationships/header" Target="header142.xml" /><Relationship Id="rId4140" Type="http://schemas.openxmlformats.org/officeDocument/2006/relationships/footer" Target="footer1496.xml" /><Relationship Id="rId4141" Type="http://schemas.openxmlformats.org/officeDocument/2006/relationships/header" Target="header1497.xml" /><Relationship Id="rId4142" Type="http://schemas.openxmlformats.org/officeDocument/2006/relationships/footer" Target="footer1497.xml" /><Relationship Id="rId4143" Type="http://schemas.openxmlformats.org/officeDocument/2006/relationships/hyperlink" Target="https://advance.lexis.com/api/document?collection=news&amp;id=urn:contentItem:56XC-J3S1-JBG3-612V-00000-00&amp;context=1519360" TargetMode="External" /><Relationship Id="rId4144" Type="http://schemas.openxmlformats.org/officeDocument/2006/relationships/hyperlink" Target="http://travel.nytimes.com/2012/10/28/travel/36-hours-in-new-haven-conn.html" TargetMode="External" /><Relationship Id="rId4145" Type="http://schemas.openxmlformats.org/officeDocument/2006/relationships/header" Target="header1498.xml" /><Relationship Id="rId4146" Type="http://schemas.openxmlformats.org/officeDocument/2006/relationships/header" Target="header1499.xml" /><Relationship Id="rId4147" Type="http://schemas.openxmlformats.org/officeDocument/2006/relationships/footer" Target="footer1498.xml" /><Relationship Id="rId4148" Type="http://schemas.openxmlformats.org/officeDocument/2006/relationships/footer" Target="footer1499.xml" /><Relationship Id="rId4149" Type="http://schemas.openxmlformats.org/officeDocument/2006/relationships/header" Target="header1500.xml" /><Relationship Id="rId415" Type="http://schemas.openxmlformats.org/officeDocument/2006/relationships/header" Target="header143.xml" /><Relationship Id="rId4150" Type="http://schemas.openxmlformats.org/officeDocument/2006/relationships/footer" Target="footer1500.xml" /><Relationship Id="rId4151" Type="http://schemas.openxmlformats.org/officeDocument/2006/relationships/hyperlink" Target="https://advance.lexis.com/api/document?collection=news&amp;id=urn:contentItem:3S8G-RP70-0009-255K-00000-00&amp;context=1519360" TargetMode="External" /><Relationship Id="rId4152" Type="http://schemas.openxmlformats.org/officeDocument/2006/relationships/hyperlink" Target="https://advance.lexis.com/api/document?collection=news&amp;id=urn:contentItem:3S8G-RP70-0009-255K-00000-00&amp;context=1519360" TargetMode="External" /><Relationship Id="rId4153" Type="http://schemas.openxmlformats.org/officeDocument/2006/relationships/header" Target="header1501.xml" /><Relationship Id="rId4154" Type="http://schemas.openxmlformats.org/officeDocument/2006/relationships/header" Target="header1502.xml" /><Relationship Id="rId4155" Type="http://schemas.openxmlformats.org/officeDocument/2006/relationships/footer" Target="footer1501.xml" /><Relationship Id="rId4156" Type="http://schemas.openxmlformats.org/officeDocument/2006/relationships/footer" Target="footer1502.xml" /><Relationship Id="rId4157" Type="http://schemas.openxmlformats.org/officeDocument/2006/relationships/header" Target="header1503.xml" /><Relationship Id="rId4158" Type="http://schemas.openxmlformats.org/officeDocument/2006/relationships/footer" Target="footer1503.xml" /><Relationship Id="rId4159" Type="http://schemas.openxmlformats.org/officeDocument/2006/relationships/hyperlink" Target="https://advance.lexis.com/api/document?collection=news&amp;id=urn:contentItem:3S89-4YS0-0005-G327-00000-00&amp;context=1519360" TargetMode="External" /><Relationship Id="rId416" Type="http://schemas.openxmlformats.org/officeDocument/2006/relationships/footer" Target="footer142.xml" /><Relationship Id="rId4160" Type="http://schemas.openxmlformats.org/officeDocument/2006/relationships/hyperlink" Target="https://advance.lexis.com/api/document?collection=news&amp;id=urn:contentItem:3S89-4YS0-0005-G327-00000-00&amp;context=1519360" TargetMode="External" /><Relationship Id="rId4161" Type="http://schemas.openxmlformats.org/officeDocument/2006/relationships/theme" Target="theme/theme1.xml" /><Relationship Id="rId4162" Type="http://schemas.openxmlformats.org/officeDocument/2006/relationships/numbering" Target="numbering.xml" /><Relationship Id="rId4163" Type="http://schemas.openxmlformats.org/officeDocument/2006/relationships/styles" Target="styles.xml" /><Relationship Id="rId417" Type="http://schemas.openxmlformats.org/officeDocument/2006/relationships/footer" Target="footer143.xml" /><Relationship Id="rId418" Type="http://schemas.openxmlformats.org/officeDocument/2006/relationships/header" Target="header144.xml" /><Relationship Id="rId419" Type="http://schemas.openxmlformats.org/officeDocument/2006/relationships/footer" Target="footer144.xml" /><Relationship Id="rId42" Type="http://schemas.openxmlformats.org/officeDocument/2006/relationships/hyperlink" Target="https://advance.lexis.com/api/document?collection=news&amp;id=urn:contentItem:5VY9-5401-DXY4-X34F-00000-00&amp;context=1519360" TargetMode="External" /><Relationship Id="rId420" Type="http://schemas.openxmlformats.org/officeDocument/2006/relationships/hyperlink" Target="https://advance.lexis.com/api/document?collection=news&amp;id=urn:contentItem:4C8M-S650-TW8F-G20C-00000-00&amp;context=1519360" TargetMode="External" /><Relationship Id="rId421" Type="http://schemas.openxmlformats.org/officeDocument/2006/relationships/hyperlink" Target="http://www.nytimes.com" TargetMode="External" /><Relationship Id="rId422" Type="http://schemas.openxmlformats.org/officeDocument/2006/relationships/header" Target="header145.xml" /><Relationship Id="rId423" Type="http://schemas.openxmlformats.org/officeDocument/2006/relationships/header" Target="header146.xml" /><Relationship Id="rId424" Type="http://schemas.openxmlformats.org/officeDocument/2006/relationships/footer" Target="footer145.xml" /><Relationship Id="rId425" Type="http://schemas.openxmlformats.org/officeDocument/2006/relationships/footer" Target="footer146.xml" /><Relationship Id="rId426" Type="http://schemas.openxmlformats.org/officeDocument/2006/relationships/header" Target="header147.xml" /><Relationship Id="rId427" Type="http://schemas.openxmlformats.org/officeDocument/2006/relationships/footer" Target="footer147.xml" /><Relationship Id="rId428" Type="http://schemas.openxmlformats.org/officeDocument/2006/relationships/hyperlink" Target="https://advance.lexis.com/api/document?collection=news&amp;id=urn:contentItem:55X1-CXT1-DXY4-X493-00000-00&amp;context=1519360" TargetMode="External" /><Relationship Id="rId429" Type="http://schemas.openxmlformats.org/officeDocument/2006/relationships/hyperlink" Target="http://www.nytimes.com" TargetMode="External" /><Relationship Id="rId43" Type="http://schemas.openxmlformats.org/officeDocument/2006/relationships/hyperlink" Target="https://www.nytimes.com/2018/10/16/magazine/felon-attorney-crime-yale-law.html" TargetMode="External" /><Relationship Id="rId430" Type="http://schemas.openxmlformats.org/officeDocument/2006/relationships/header" Target="header148.xml" /><Relationship Id="rId431" Type="http://schemas.openxmlformats.org/officeDocument/2006/relationships/header" Target="header149.xml" /><Relationship Id="rId432" Type="http://schemas.openxmlformats.org/officeDocument/2006/relationships/footer" Target="footer148.xml" /><Relationship Id="rId433" Type="http://schemas.openxmlformats.org/officeDocument/2006/relationships/footer" Target="footer149.xml" /><Relationship Id="rId434" Type="http://schemas.openxmlformats.org/officeDocument/2006/relationships/header" Target="header150.xml" /><Relationship Id="rId435" Type="http://schemas.openxmlformats.org/officeDocument/2006/relationships/footer" Target="footer150.xml" /><Relationship Id="rId436" Type="http://schemas.openxmlformats.org/officeDocument/2006/relationships/hyperlink" Target="https://advance.lexis.com/api/document?collection=news&amp;id=urn:contentItem:69C5-DWD1-JBG3-62C0-00000-00&amp;context=1519360" TargetMode="External" /><Relationship Id="rId437" Type="http://schemas.openxmlformats.org/officeDocument/2006/relationships/hyperlink" Target="http://www.nytimes.com/2010/09/28/nyregion/28newtown.html" TargetMode="External" /><Relationship Id="rId438" Type="http://schemas.openxmlformats.org/officeDocument/2006/relationships/hyperlink" Target="http://www.newtowncreekalliance.org/" TargetMode="External" /><Relationship Id="rId439" Type="http://schemas.openxmlformats.org/officeDocument/2006/relationships/hyperlink" Target="http://newtownpentacle.com/" TargetMode="External" /><Relationship Id="rId44" Type="http://schemas.openxmlformats.org/officeDocument/2006/relationships/hyperlink" Target="https://www.nytimes.com/2018/10/16/magazine/felon-attorney-crime-yale-law.html" TargetMode="External" /><Relationship Id="rId440" Type="http://schemas.openxmlformats.org/officeDocument/2006/relationships/hyperlink" Target="http://query.nytimes.com/mem/archive/pdf?res=F60816FB3F591A7B93C4A9178BD95F448585F9" TargetMode="External" /><Relationship Id="rId441" Type="http://schemas.openxmlformats.org/officeDocument/2006/relationships/hyperlink" Target="http://artsbeat.blogs.nytimes.com/2012/05/23/pollution-tourism-andrew-blackwell-on-visiting-the-worlds-not-so-hot-spots/" TargetMode="External" /><Relationship Id="rId442" Type="http://schemas.openxmlformats.org/officeDocument/2006/relationships/hyperlink" Target="http://artsbeat.blogs.nytimes.com/2012/05/23/pollution-tourism-andrew-blackwell-on-visiting-the-worlds-not-so-hot-spots/" TargetMode="External" /><Relationship Id="rId443" Type="http://schemas.openxmlformats.org/officeDocument/2006/relationships/hyperlink" Target="http://forgotten-ny.com/" TargetMode="External" /><Relationship Id="rId444" Type="http://schemas.openxmlformats.org/officeDocument/2006/relationships/hyperlink" Target="http://www.riverkeeper.org/" TargetMode="External" /><Relationship Id="rId445" Type="http://schemas.openxmlformats.org/officeDocument/2006/relationships/header" Target="header151.xml" /><Relationship Id="rId446" Type="http://schemas.openxmlformats.org/officeDocument/2006/relationships/header" Target="header152.xml" /><Relationship Id="rId447" Type="http://schemas.openxmlformats.org/officeDocument/2006/relationships/footer" Target="footer151.xml" /><Relationship Id="rId448" Type="http://schemas.openxmlformats.org/officeDocument/2006/relationships/footer" Target="footer152.xml" /><Relationship Id="rId449" Type="http://schemas.openxmlformats.org/officeDocument/2006/relationships/header" Target="header153.xml" /><Relationship Id="rId45" Type="http://schemas.openxmlformats.org/officeDocument/2006/relationships/hyperlink" Target="https://www.nytimes.com/2019/04/05/opinion/mass-incarceration-sentencing-reform.html" TargetMode="External" /><Relationship Id="rId450" Type="http://schemas.openxmlformats.org/officeDocument/2006/relationships/footer" Target="footer153.xml" /><Relationship Id="rId451" Type="http://schemas.openxmlformats.org/officeDocument/2006/relationships/hyperlink" Target="https://advance.lexis.com/api/document?collection=news&amp;id=urn:contentItem:3S8G-RS20-0009-2287-00000-00&amp;context=1519360" TargetMode="External" /><Relationship Id="rId452" Type="http://schemas.openxmlformats.org/officeDocument/2006/relationships/hyperlink" Target="https://advance.lexis.com/api/document?collection=news&amp;id=urn:contentItem:3S8G-RS20-0009-2287-00000-00&amp;context=1519360" TargetMode="External" /><Relationship Id="rId453" Type="http://schemas.openxmlformats.org/officeDocument/2006/relationships/header" Target="header154.xml" /><Relationship Id="rId454" Type="http://schemas.openxmlformats.org/officeDocument/2006/relationships/header" Target="header155.xml" /><Relationship Id="rId455" Type="http://schemas.openxmlformats.org/officeDocument/2006/relationships/footer" Target="footer154.xml" /><Relationship Id="rId456" Type="http://schemas.openxmlformats.org/officeDocument/2006/relationships/footer" Target="footer155.xml" /><Relationship Id="rId457" Type="http://schemas.openxmlformats.org/officeDocument/2006/relationships/header" Target="header156.xml" /><Relationship Id="rId458" Type="http://schemas.openxmlformats.org/officeDocument/2006/relationships/footer" Target="footer156.xml" /><Relationship Id="rId459" Type="http://schemas.openxmlformats.org/officeDocument/2006/relationships/hyperlink" Target="https://advance.lexis.com/api/document?collection=news&amp;id=urn:contentItem:4C6X-VFB0-TW8F-G1WV-00000-00&amp;context=1519360" TargetMode="External" /><Relationship Id="rId46" Type="http://schemas.openxmlformats.org/officeDocument/2006/relationships/hyperlink" Target="http://time.com/4821547/jay-z-racism-bail-bonds/" TargetMode="External" /><Relationship Id="rId460" Type="http://schemas.openxmlformats.org/officeDocument/2006/relationships/hyperlink" Target="http://www.nytimes.com" TargetMode="External" /><Relationship Id="rId461" Type="http://schemas.openxmlformats.org/officeDocument/2006/relationships/header" Target="header157.xml" /><Relationship Id="rId462" Type="http://schemas.openxmlformats.org/officeDocument/2006/relationships/header" Target="header158.xml" /><Relationship Id="rId463" Type="http://schemas.openxmlformats.org/officeDocument/2006/relationships/footer" Target="footer157.xml" /><Relationship Id="rId464" Type="http://schemas.openxmlformats.org/officeDocument/2006/relationships/footer" Target="footer158.xml" /><Relationship Id="rId465" Type="http://schemas.openxmlformats.org/officeDocument/2006/relationships/header" Target="header159.xml" /><Relationship Id="rId466" Type="http://schemas.openxmlformats.org/officeDocument/2006/relationships/footer" Target="footer159.xml" /><Relationship Id="rId467" Type="http://schemas.openxmlformats.org/officeDocument/2006/relationships/hyperlink" Target="https://advance.lexis.com/api/document?collection=news&amp;id=urn:contentItem:7WS4-BPT1-2PBB-248B-00000-00&amp;context=1519360" TargetMode="External" /><Relationship Id="rId468" Type="http://schemas.openxmlformats.org/officeDocument/2006/relationships/hyperlink" Target="http://www.nytimes.com" TargetMode="External" /><Relationship Id="rId469" Type="http://schemas.openxmlformats.org/officeDocument/2006/relationships/header" Target="header160.xml" /><Relationship Id="rId47" Type="http://schemas.openxmlformats.org/officeDocument/2006/relationships/hyperlink" Target="https://www.nytimes.com/2019/04/05/opinion/mass-incarceration-sentencing-reform.html" TargetMode="External" /><Relationship Id="rId470" Type="http://schemas.openxmlformats.org/officeDocument/2006/relationships/header" Target="header161.xml" /><Relationship Id="rId471" Type="http://schemas.openxmlformats.org/officeDocument/2006/relationships/footer" Target="footer160.xml" /><Relationship Id="rId472" Type="http://schemas.openxmlformats.org/officeDocument/2006/relationships/footer" Target="footer161.xml" /><Relationship Id="rId473" Type="http://schemas.openxmlformats.org/officeDocument/2006/relationships/header" Target="header162.xml" /><Relationship Id="rId474" Type="http://schemas.openxmlformats.org/officeDocument/2006/relationships/footer" Target="footer162.xml" /><Relationship Id="rId475" Type="http://schemas.openxmlformats.org/officeDocument/2006/relationships/hyperlink" Target="https://advance.lexis.com/api/document?collection=news&amp;id=urn:contentItem:4J5J-TTM0-TW8F-G26M-00000-00&amp;context=1519360" TargetMode="External" /><Relationship Id="rId476" Type="http://schemas.openxmlformats.org/officeDocument/2006/relationships/hyperlink" Target="http://www.nytimes.com" TargetMode="External" /><Relationship Id="rId477" Type="http://schemas.openxmlformats.org/officeDocument/2006/relationships/header" Target="header163.xml" /><Relationship Id="rId478" Type="http://schemas.openxmlformats.org/officeDocument/2006/relationships/header" Target="header164.xml" /><Relationship Id="rId479" Type="http://schemas.openxmlformats.org/officeDocument/2006/relationships/footer" Target="footer163.xml" /><Relationship Id="rId48" Type="http://schemas.openxmlformats.org/officeDocument/2006/relationships/hyperlink" Target="https://www.nytimes.com/2018/10/16/magazine/felon-attorney-crime-yale-law.html" TargetMode="External" /><Relationship Id="rId480" Type="http://schemas.openxmlformats.org/officeDocument/2006/relationships/footer" Target="footer164.xml" /><Relationship Id="rId481" Type="http://schemas.openxmlformats.org/officeDocument/2006/relationships/header" Target="header165.xml" /><Relationship Id="rId482" Type="http://schemas.openxmlformats.org/officeDocument/2006/relationships/footer" Target="footer165.xml" /><Relationship Id="rId483" Type="http://schemas.openxmlformats.org/officeDocument/2006/relationships/hyperlink" Target="https://advance.lexis.com/api/document?collection=news&amp;id=urn:contentItem:3SJD-TX40-0017-51D4-00000-00&amp;context=1519360" TargetMode="External" /><Relationship Id="rId484" Type="http://schemas.openxmlformats.org/officeDocument/2006/relationships/header" Target="header166.xml" /><Relationship Id="rId485" Type="http://schemas.openxmlformats.org/officeDocument/2006/relationships/header" Target="header167.xml" /><Relationship Id="rId486" Type="http://schemas.openxmlformats.org/officeDocument/2006/relationships/footer" Target="footer166.xml" /><Relationship Id="rId487" Type="http://schemas.openxmlformats.org/officeDocument/2006/relationships/footer" Target="footer167.xml" /><Relationship Id="rId488" Type="http://schemas.openxmlformats.org/officeDocument/2006/relationships/header" Target="header168.xml" /><Relationship Id="rId489" Type="http://schemas.openxmlformats.org/officeDocument/2006/relationships/footer" Target="footer168.xml" /><Relationship Id="rId49" Type="http://schemas.openxmlformats.org/officeDocument/2006/relationships/header" Target="header16.xml" /><Relationship Id="rId490" Type="http://schemas.openxmlformats.org/officeDocument/2006/relationships/hyperlink" Target="https://advance.lexis.com/api/document?collection=news&amp;id=urn:contentItem:4P8R-2H80-TW8F-G4F9-00000-00&amp;context=1519360" TargetMode="External" /><Relationship Id="rId491" Type="http://schemas.openxmlformats.org/officeDocument/2006/relationships/hyperlink" Target="http://www.nytimes.com" TargetMode="External" /><Relationship Id="rId492" Type="http://schemas.openxmlformats.org/officeDocument/2006/relationships/header" Target="header169.xml" /><Relationship Id="rId493" Type="http://schemas.openxmlformats.org/officeDocument/2006/relationships/header" Target="header170.xml" /><Relationship Id="rId494" Type="http://schemas.openxmlformats.org/officeDocument/2006/relationships/footer" Target="footer169.xml" /><Relationship Id="rId495" Type="http://schemas.openxmlformats.org/officeDocument/2006/relationships/footer" Target="footer170.xml" /><Relationship Id="rId496" Type="http://schemas.openxmlformats.org/officeDocument/2006/relationships/header" Target="header171.xml" /><Relationship Id="rId497" Type="http://schemas.openxmlformats.org/officeDocument/2006/relationships/footer" Target="footer171.xml" /><Relationship Id="rId498" Type="http://schemas.openxmlformats.org/officeDocument/2006/relationships/hyperlink" Target="https://advance.lexis.com/api/document?collection=news&amp;id=urn:contentItem:4PBW-7PF0-TW8F-G4BM-00000-00&amp;context=1519360" TargetMode="External" /><Relationship Id="rId499" Type="http://schemas.openxmlformats.org/officeDocument/2006/relationships/hyperlink" Target="http://www.nytimes.com" TargetMode="External" /><Relationship Id="rId5" Type="http://schemas.openxmlformats.org/officeDocument/2006/relationships/header" Target="header1.xml" /><Relationship Id="rId50" Type="http://schemas.openxmlformats.org/officeDocument/2006/relationships/header" Target="header17.xml" /><Relationship Id="rId500" Type="http://schemas.openxmlformats.org/officeDocument/2006/relationships/header" Target="header172.xml" /><Relationship Id="rId501" Type="http://schemas.openxmlformats.org/officeDocument/2006/relationships/header" Target="header173.xml" /><Relationship Id="rId502" Type="http://schemas.openxmlformats.org/officeDocument/2006/relationships/footer" Target="footer172.xml" /><Relationship Id="rId503" Type="http://schemas.openxmlformats.org/officeDocument/2006/relationships/footer" Target="footer173.xml" /><Relationship Id="rId504" Type="http://schemas.openxmlformats.org/officeDocument/2006/relationships/header" Target="header174.xml" /><Relationship Id="rId505" Type="http://schemas.openxmlformats.org/officeDocument/2006/relationships/footer" Target="footer174.xml" /><Relationship Id="rId506" Type="http://schemas.openxmlformats.org/officeDocument/2006/relationships/hyperlink" Target="https://advance.lexis.com/api/document?collection=news&amp;id=urn:contentItem:3TM7-PK50-007F-G0DS-00000-00&amp;context=1519360" TargetMode="External" /><Relationship Id="rId507" Type="http://schemas.openxmlformats.org/officeDocument/2006/relationships/header" Target="header175.xml" /><Relationship Id="rId508" Type="http://schemas.openxmlformats.org/officeDocument/2006/relationships/header" Target="header176.xml" /><Relationship Id="rId509" Type="http://schemas.openxmlformats.org/officeDocument/2006/relationships/footer" Target="footer175.xml" /><Relationship Id="rId51" Type="http://schemas.openxmlformats.org/officeDocument/2006/relationships/footer" Target="footer16.xml" /><Relationship Id="rId510" Type="http://schemas.openxmlformats.org/officeDocument/2006/relationships/footer" Target="footer176.xml" /><Relationship Id="rId511" Type="http://schemas.openxmlformats.org/officeDocument/2006/relationships/header" Target="header177.xml" /><Relationship Id="rId512" Type="http://schemas.openxmlformats.org/officeDocument/2006/relationships/footer" Target="footer177.xml" /><Relationship Id="rId513" Type="http://schemas.openxmlformats.org/officeDocument/2006/relationships/hyperlink" Target="https://advance.lexis.com/api/document?collection=news&amp;id=urn:contentItem:58B1-7TF1-JBG3-608T-00000-00&amp;context=1519360" TargetMode="External" /><Relationship Id="rId514" Type="http://schemas.openxmlformats.org/officeDocument/2006/relationships/hyperlink" Target="http://www.nytimes.com/2013/05/02/us/3-more-people-in-custody-in-boston-bombing-case.html" TargetMode="External" /><Relationship Id="rId515" Type="http://schemas.openxmlformats.org/officeDocument/2006/relationships/header" Target="header178.xml" /><Relationship Id="rId516" Type="http://schemas.openxmlformats.org/officeDocument/2006/relationships/header" Target="header179.xml" /><Relationship Id="rId517" Type="http://schemas.openxmlformats.org/officeDocument/2006/relationships/footer" Target="footer178.xml" /><Relationship Id="rId518" Type="http://schemas.openxmlformats.org/officeDocument/2006/relationships/footer" Target="footer179.xml" /><Relationship Id="rId519" Type="http://schemas.openxmlformats.org/officeDocument/2006/relationships/header" Target="header180.xml" /><Relationship Id="rId52" Type="http://schemas.openxmlformats.org/officeDocument/2006/relationships/footer" Target="footer17.xml" /><Relationship Id="rId520" Type="http://schemas.openxmlformats.org/officeDocument/2006/relationships/footer" Target="footer180.xml" /><Relationship Id="rId521" Type="http://schemas.openxmlformats.org/officeDocument/2006/relationships/hyperlink" Target="https://advance.lexis.com/api/document?collection=news&amp;id=urn:contentItem:55WS-NTH1-DXY4-X255-00000-00&amp;context=1519360" TargetMode="External" /><Relationship Id="rId522" Type="http://schemas.openxmlformats.org/officeDocument/2006/relationships/hyperlink" Target="http://www.nytimes.com" TargetMode="External" /><Relationship Id="rId523" Type="http://schemas.openxmlformats.org/officeDocument/2006/relationships/header" Target="header181.xml" /><Relationship Id="rId524" Type="http://schemas.openxmlformats.org/officeDocument/2006/relationships/header" Target="header182.xml" /><Relationship Id="rId525" Type="http://schemas.openxmlformats.org/officeDocument/2006/relationships/footer" Target="footer181.xml" /><Relationship Id="rId526" Type="http://schemas.openxmlformats.org/officeDocument/2006/relationships/footer" Target="footer182.xml" /><Relationship Id="rId527" Type="http://schemas.openxmlformats.org/officeDocument/2006/relationships/header" Target="header183.xml" /><Relationship Id="rId528" Type="http://schemas.openxmlformats.org/officeDocument/2006/relationships/footer" Target="footer183.xml" /><Relationship Id="rId529" Type="http://schemas.openxmlformats.org/officeDocument/2006/relationships/hyperlink" Target="https://advance.lexis.com/api/document?collection=news&amp;id=urn:contentItem:7WRG-CNY1-2PBB-23TR-00000-00&amp;context=1519360" TargetMode="External" /><Relationship Id="rId53" Type="http://schemas.openxmlformats.org/officeDocument/2006/relationships/header" Target="header18.xml" /><Relationship Id="rId530" Type="http://schemas.openxmlformats.org/officeDocument/2006/relationships/hyperlink" Target="http://www.nytimes.com"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3TGT-7B40-007F-G4PD-00000-00&amp;context=1519360" TargetMode="External" /><Relationship Id="rId538" Type="http://schemas.openxmlformats.org/officeDocument/2006/relationships/hyperlink" Target="https://advance.lexis.com/api/document?collection=news&amp;id=urn:contentItem:3TGT-7B40-007F-G4PD-00000-00&amp;context=1519360" TargetMode="External" /><Relationship Id="rId539" Type="http://schemas.openxmlformats.org/officeDocument/2006/relationships/header" Target="header187.xml" /><Relationship Id="rId54" Type="http://schemas.openxmlformats.org/officeDocument/2006/relationships/footer" Target="footer18.xm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2MY-VFP1-JBG3-64KK-00000-00&amp;context=1519360" TargetMode="External" /><Relationship Id="rId546" Type="http://schemas.openxmlformats.org/officeDocument/2006/relationships/hyperlink" Target="http://www.nytimes.com"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collection=news&amp;id=urn:contentItem:4JKY-4W20-TW8F-G2KW-00000-00&amp;context=1519360"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7WNK-9VJ1-2PBB-22XM-00000-00&amp;context=1519360" TargetMode="External" /><Relationship Id="rId554" Type="http://schemas.openxmlformats.org/officeDocument/2006/relationships/hyperlink" Target="http://www.nytimes.com"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www.nytimes.com"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4J5T-2M60-TW8F-G2MW-00000-00&amp;context=1519360" TargetMode="External" /><Relationship Id="rId562" Type="http://schemas.openxmlformats.org/officeDocument/2006/relationships/hyperlink" Target="http://www.nytimes.com" TargetMode="External" /><Relationship Id="rId563" Type="http://schemas.openxmlformats.org/officeDocument/2006/relationships/header" Target="header196.xml" /><Relationship Id="rId564" Type="http://schemas.openxmlformats.org/officeDocument/2006/relationships/header" Target="header197.xml" /><Relationship Id="rId565" Type="http://schemas.openxmlformats.org/officeDocument/2006/relationships/footer" Target="footer196.xml" /><Relationship Id="rId566" Type="http://schemas.openxmlformats.org/officeDocument/2006/relationships/footer" Target="footer197.xml" /><Relationship Id="rId567" Type="http://schemas.openxmlformats.org/officeDocument/2006/relationships/header" Target="header198.xml" /><Relationship Id="rId568" Type="http://schemas.openxmlformats.org/officeDocument/2006/relationships/footer" Target="footer198.xml" /><Relationship Id="rId569" Type="http://schemas.openxmlformats.org/officeDocument/2006/relationships/hyperlink" Target="https://advance.lexis.com/api/document?collection=news&amp;id=urn:contentItem:4P88-W6M0-TW8F-G4BP-00000-00&amp;context=1519360" TargetMode="External" /><Relationship Id="rId57" Type="http://schemas.openxmlformats.org/officeDocument/2006/relationships/header" Target="header19.xml" /><Relationship Id="rId570" Type="http://schemas.openxmlformats.org/officeDocument/2006/relationships/hyperlink" Target="http://www.nytimes.com" TargetMode="External" /><Relationship Id="rId571" Type="http://schemas.openxmlformats.org/officeDocument/2006/relationships/header" Target="header199.xml" /><Relationship Id="rId572" Type="http://schemas.openxmlformats.org/officeDocument/2006/relationships/header" Target="header200.xml" /><Relationship Id="rId573" Type="http://schemas.openxmlformats.org/officeDocument/2006/relationships/footer" Target="footer199.xml" /><Relationship Id="rId574" Type="http://schemas.openxmlformats.org/officeDocument/2006/relationships/footer" Target="footer200.xml" /><Relationship Id="rId575" Type="http://schemas.openxmlformats.org/officeDocument/2006/relationships/header" Target="header201.xml" /><Relationship Id="rId576" Type="http://schemas.openxmlformats.org/officeDocument/2006/relationships/footer" Target="footer201.xml" /><Relationship Id="rId577" Type="http://schemas.openxmlformats.org/officeDocument/2006/relationships/hyperlink" Target="https://advance.lexis.com/api/document?collection=news&amp;id=urn:contentItem:4C15-NG20-TW8F-G2HB-00000-00&amp;context=1519360" TargetMode="External" /><Relationship Id="rId578" Type="http://schemas.openxmlformats.org/officeDocument/2006/relationships/hyperlink" Target="http://www.nytimes.com" TargetMode="External" /><Relationship Id="rId579" Type="http://schemas.openxmlformats.org/officeDocument/2006/relationships/header" Target="header202.xml" /><Relationship Id="rId58" Type="http://schemas.openxmlformats.org/officeDocument/2006/relationships/header" Target="header20.xml" /><Relationship Id="rId580" Type="http://schemas.openxmlformats.org/officeDocument/2006/relationships/header" Target="header203.xml" /><Relationship Id="rId581" Type="http://schemas.openxmlformats.org/officeDocument/2006/relationships/footer" Target="footer202.xml" /><Relationship Id="rId582" Type="http://schemas.openxmlformats.org/officeDocument/2006/relationships/footer" Target="footer203.xml" /><Relationship Id="rId583" Type="http://schemas.openxmlformats.org/officeDocument/2006/relationships/header" Target="header204.xml" /><Relationship Id="rId584" Type="http://schemas.openxmlformats.org/officeDocument/2006/relationships/footer" Target="footer204.xml" /><Relationship Id="rId585" Type="http://schemas.openxmlformats.org/officeDocument/2006/relationships/hyperlink" Target="https://advance.lexis.com/api/document?collection=news&amp;id=urn:contentItem:4BV8-GDX0-TW8F-G1XV-00000-00&amp;context=1519360" TargetMode="External" /><Relationship Id="rId586" Type="http://schemas.openxmlformats.org/officeDocument/2006/relationships/hyperlink" Target="http://www.nytimes.com" TargetMode="External" /><Relationship Id="rId587" Type="http://schemas.openxmlformats.org/officeDocument/2006/relationships/header" Target="header205.xml" /><Relationship Id="rId588" Type="http://schemas.openxmlformats.org/officeDocument/2006/relationships/header" Target="header206.xml" /><Relationship Id="rId589" Type="http://schemas.openxmlformats.org/officeDocument/2006/relationships/footer" Target="footer205.xml" /><Relationship Id="rId59" Type="http://schemas.openxmlformats.org/officeDocument/2006/relationships/footer" Target="footer19.xml" /><Relationship Id="rId590" Type="http://schemas.openxmlformats.org/officeDocument/2006/relationships/footer" Target="footer206.xml" /><Relationship Id="rId591" Type="http://schemas.openxmlformats.org/officeDocument/2006/relationships/header" Target="header207.xml" /><Relationship Id="rId592" Type="http://schemas.openxmlformats.org/officeDocument/2006/relationships/footer" Target="footer207.xml" /><Relationship Id="rId593" Type="http://schemas.openxmlformats.org/officeDocument/2006/relationships/hyperlink" Target="https://advance.lexis.com/api/document?collection=news&amp;id=urn:contentItem:3TF9-HKN0-007F-G222-00000-00&amp;context=1519360" TargetMode="External" /><Relationship Id="rId594" Type="http://schemas.openxmlformats.org/officeDocument/2006/relationships/hyperlink" Target="https://advance.lexis.com/api/document?collection=news&amp;id=urn:contentItem:3TF9-HKN0-007F-G222-00000-00&amp;context=1519360" TargetMode="External" /><Relationship Id="rId595" Type="http://schemas.openxmlformats.org/officeDocument/2006/relationships/header" Target="header208.xml" /><Relationship Id="rId596" Type="http://schemas.openxmlformats.org/officeDocument/2006/relationships/header" Target="header209.xml" /><Relationship Id="rId597" Type="http://schemas.openxmlformats.org/officeDocument/2006/relationships/footer" Target="footer208.xml" /><Relationship Id="rId598" Type="http://schemas.openxmlformats.org/officeDocument/2006/relationships/footer" Target="footer209.xml" /><Relationship Id="rId599" Type="http://schemas.openxmlformats.org/officeDocument/2006/relationships/header" Target="header210.xml" /><Relationship Id="rId6" Type="http://schemas.openxmlformats.org/officeDocument/2006/relationships/header" Target="header2.xml" /><Relationship Id="rId60" Type="http://schemas.openxmlformats.org/officeDocument/2006/relationships/footer" Target="footer20.xml" /><Relationship Id="rId600" Type="http://schemas.openxmlformats.org/officeDocument/2006/relationships/footer" Target="footer210.xml" /><Relationship Id="rId601" Type="http://schemas.openxmlformats.org/officeDocument/2006/relationships/hyperlink" Target="https://advance.lexis.com/api/document?collection=news&amp;id=urn:contentItem:3SC6-VGS0-0024-J1XD-00000-00&amp;context=1519360" TargetMode="External" /><Relationship Id="rId602" Type="http://schemas.openxmlformats.org/officeDocument/2006/relationships/hyperlink" Target="https://advance.lexis.com/api/document?collection=news&amp;id=urn:contentItem:3SC6-VGS0-0024-J1XD-00000-00&amp;context=1519360" TargetMode="External" /><Relationship Id="rId603" Type="http://schemas.openxmlformats.org/officeDocument/2006/relationships/header" Target="header211.xml" /><Relationship Id="rId604" Type="http://schemas.openxmlformats.org/officeDocument/2006/relationships/header" Target="header212.xml" /><Relationship Id="rId605" Type="http://schemas.openxmlformats.org/officeDocument/2006/relationships/footer" Target="footer211.xml" /><Relationship Id="rId606" Type="http://schemas.openxmlformats.org/officeDocument/2006/relationships/footer" Target="footer212.xml" /><Relationship Id="rId607" Type="http://schemas.openxmlformats.org/officeDocument/2006/relationships/header" Target="header213.xml" /><Relationship Id="rId608" Type="http://schemas.openxmlformats.org/officeDocument/2006/relationships/footer" Target="footer213.xml" /><Relationship Id="rId609" Type="http://schemas.openxmlformats.org/officeDocument/2006/relationships/hyperlink" Target="https://advance.lexis.com/api/document?collection=news&amp;id=urn:contentItem:3T99-J5W0-007F-G540-00000-00&amp;context=1519360" TargetMode="External" /><Relationship Id="rId61" Type="http://schemas.openxmlformats.org/officeDocument/2006/relationships/header" Target="header21.xml" /><Relationship Id="rId610" Type="http://schemas.openxmlformats.org/officeDocument/2006/relationships/header" Target="header214.xml" /><Relationship Id="rId611" Type="http://schemas.openxmlformats.org/officeDocument/2006/relationships/header" Target="header215.xml" /><Relationship Id="rId612" Type="http://schemas.openxmlformats.org/officeDocument/2006/relationships/footer" Target="footer214.xml" /><Relationship Id="rId613" Type="http://schemas.openxmlformats.org/officeDocument/2006/relationships/footer" Target="footer215.xml" /><Relationship Id="rId614" Type="http://schemas.openxmlformats.org/officeDocument/2006/relationships/header" Target="header216.xml" /><Relationship Id="rId615" Type="http://schemas.openxmlformats.org/officeDocument/2006/relationships/footer" Target="footer216.xml" /><Relationship Id="rId616" Type="http://schemas.openxmlformats.org/officeDocument/2006/relationships/hyperlink" Target="https://advance.lexis.com/api/document?collection=news&amp;id=urn:contentItem:5GCB-Y8Y1-JBG3-62G9-00000-00&amp;context=1519360" TargetMode="External" /><Relationship Id="rId617" Type="http://schemas.openxmlformats.org/officeDocument/2006/relationships/hyperlink" Target="http://www.nytimes.com/2015/07/05/books/review/george-packer-reviews-charles-murray-and-chris-hedges.html" TargetMode="External" /><Relationship Id="rId618" Type="http://schemas.openxmlformats.org/officeDocument/2006/relationships/header" Target="header217.xml" /><Relationship Id="rId619" Type="http://schemas.openxmlformats.org/officeDocument/2006/relationships/header" Target="header218.xml" /><Relationship Id="rId62" Type="http://schemas.openxmlformats.org/officeDocument/2006/relationships/footer" Target="footer21.xml" /><Relationship Id="rId620" Type="http://schemas.openxmlformats.org/officeDocument/2006/relationships/footer" Target="footer217.xml" /><Relationship Id="rId621" Type="http://schemas.openxmlformats.org/officeDocument/2006/relationships/footer" Target="footer218.xml" /><Relationship Id="rId622" Type="http://schemas.openxmlformats.org/officeDocument/2006/relationships/header" Target="header219.xml" /><Relationship Id="rId623" Type="http://schemas.openxmlformats.org/officeDocument/2006/relationships/footer" Target="footer219.xml" /><Relationship Id="rId624" Type="http://schemas.openxmlformats.org/officeDocument/2006/relationships/hyperlink" Target="https://advance.lexis.com/api/document?collection=news&amp;id=urn:contentItem:5896-8JT1-DXY4-X4H7-00000-00&amp;context=1519360" TargetMode="External" /><Relationship Id="rId625" Type="http://schemas.openxmlformats.org/officeDocument/2006/relationships/hyperlink" Target="http://www.nytimes.com/2013/04/28/arts/design/in-cairo-rethinking-the-city-from-the-bottom-up.html" TargetMode="External" /><Relationship Id="rId626" Type="http://schemas.openxmlformats.org/officeDocument/2006/relationships/header" Target="header220.xml" /><Relationship Id="rId627" Type="http://schemas.openxmlformats.org/officeDocument/2006/relationships/header" Target="header221.xml" /><Relationship Id="rId628" Type="http://schemas.openxmlformats.org/officeDocument/2006/relationships/footer" Target="footer220.xml" /><Relationship Id="rId629" Type="http://schemas.openxmlformats.org/officeDocument/2006/relationships/footer" Target="footer221.xml" /><Relationship Id="rId63" Type="http://schemas.openxmlformats.org/officeDocument/2006/relationships/hyperlink" Target="https://advance.lexis.com/api/document?collection=news&amp;id=urn:contentItem:3SJD-S670-0017-554F-00000-00&amp;context=1519360" TargetMode="External" /><Relationship Id="rId630" Type="http://schemas.openxmlformats.org/officeDocument/2006/relationships/header" Target="header222.xml" /><Relationship Id="rId631" Type="http://schemas.openxmlformats.org/officeDocument/2006/relationships/footer" Target="footer222.xml" /><Relationship Id="rId632" Type="http://schemas.openxmlformats.org/officeDocument/2006/relationships/hyperlink" Target="https://advance.lexis.com/api/document?collection=news&amp;id=urn:contentItem:7XXC-GFW1-2PBB-237W-00000-00&amp;context=1519360" TargetMode="External" /><Relationship Id="rId633" Type="http://schemas.openxmlformats.org/officeDocument/2006/relationships/image" Target="media/image4.png" /><Relationship Id="rId634" Type="http://schemas.openxmlformats.org/officeDocument/2006/relationships/hyperlink" Target="http://www.nytimes.com" TargetMode="External" /><Relationship Id="rId635" Type="http://schemas.openxmlformats.org/officeDocument/2006/relationships/header" Target="header223.xml" /><Relationship Id="rId636" Type="http://schemas.openxmlformats.org/officeDocument/2006/relationships/header" Target="header224.xml" /><Relationship Id="rId637" Type="http://schemas.openxmlformats.org/officeDocument/2006/relationships/footer" Target="footer223.xml" /><Relationship Id="rId638" Type="http://schemas.openxmlformats.org/officeDocument/2006/relationships/footer" Target="footer224.xml" /><Relationship Id="rId639" Type="http://schemas.openxmlformats.org/officeDocument/2006/relationships/header" Target="header225.xml" /><Relationship Id="rId64" Type="http://schemas.openxmlformats.org/officeDocument/2006/relationships/header" Target="header22.xml" /><Relationship Id="rId640" Type="http://schemas.openxmlformats.org/officeDocument/2006/relationships/footer" Target="footer225.xml" /><Relationship Id="rId641" Type="http://schemas.openxmlformats.org/officeDocument/2006/relationships/hyperlink" Target="https://advance.lexis.com/api/document?collection=news&amp;id=urn:contentItem:55SK-42P1-JBG3-654T-00000-00&amp;context=1519360" TargetMode="External" /><Relationship Id="rId642" Type="http://schemas.openxmlformats.org/officeDocument/2006/relationships/hyperlink" Target="http://www.nytimes.com" TargetMode="External" /><Relationship Id="rId643" Type="http://schemas.openxmlformats.org/officeDocument/2006/relationships/header" Target="header226.xml" /><Relationship Id="rId644" Type="http://schemas.openxmlformats.org/officeDocument/2006/relationships/header" Target="header227.xml" /><Relationship Id="rId645" Type="http://schemas.openxmlformats.org/officeDocument/2006/relationships/footer" Target="footer226.xml" /><Relationship Id="rId646" Type="http://schemas.openxmlformats.org/officeDocument/2006/relationships/footer" Target="footer227.xml" /><Relationship Id="rId647" Type="http://schemas.openxmlformats.org/officeDocument/2006/relationships/header" Target="header228.xml" /><Relationship Id="rId648" Type="http://schemas.openxmlformats.org/officeDocument/2006/relationships/footer" Target="footer228.xml" /><Relationship Id="rId649" Type="http://schemas.openxmlformats.org/officeDocument/2006/relationships/hyperlink" Target="https://advance.lexis.com/api/document?collection=news&amp;id=urn:contentItem:7WM8-X4H1-2PBB-229B-00000-00&amp;context=1519360" TargetMode="External" /><Relationship Id="rId65" Type="http://schemas.openxmlformats.org/officeDocument/2006/relationships/header" Target="header23.xml" /><Relationship Id="rId650" Type="http://schemas.openxmlformats.org/officeDocument/2006/relationships/hyperlink" Target="http://www.nytimes.com" TargetMode="External" /><Relationship Id="rId651" Type="http://schemas.openxmlformats.org/officeDocument/2006/relationships/header" Target="header229.xml" /><Relationship Id="rId652" Type="http://schemas.openxmlformats.org/officeDocument/2006/relationships/header" Target="header230.xml" /><Relationship Id="rId653" Type="http://schemas.openxmlformats.org/officeDocument/2006/relationships/footer" Target="footer229.xml" /><Relationship Id="rId654" Type="http://schemas.openxmlformats.org/officeDocument/2006/relationships/footer" Target="footer230.xml" /><Relationship Id="rId655" Type="http://schemas.openxmlformats.org/officeDocument/2006/relationships/header" Target="header231.xml" /><Relationship Id="rId656" Type="http://schemas.openxmlformats.org/officeDocument/2006/relationships/footer" Target="footer231.xml" /><Relationship Id="rId657" Type="http://schemas.openxmlformats.org/officeDocument/2006/relationships/hyperlink" Target="https://advance.lexis.com/api/document?collection=news&amp;id=urn:contentItem:3S8G-9620-0007-H3PH-00000-00&amp;context=1519360" TargetMode="External" /><Relationship Id="rId658" Type="http://schemas.openxmlformats.org/officeDocument/2006/relationships/header" Target="header232.xml" /><Relationship Id="rId659" Type="http://schemas.openxmlformats.org/officeDocument/2006/relationships/header" Target="header233.xml" /><Relationship Id="rId66" Type="http://schemas.openxmlformats.org/officeDocument/2006/relationships/footer" Target="footer22.xml" /><Relationship Id="rId660" Type="http://schemas.openxmlformats.org/officeDocument/2006/relationships/footer" Target="footer232.xml" /><Relationship Id="rId661" Type="http://schemas.openxmlformats.org/officeDocument/2006/relationships/footer" Target="footer233.xml" /><Relationship Id="rId662" Type="http://schemas.openxmlformats.org/officeDocument/2006/relationships/header" Target="header234.xml" /><Relationship Id="rId663" Type="http://schemas.openxmlformats.org/officeDocument/2006/relationships/footer" Target="footer234.xml" /><Relationship Id="rId664" Type="http://schemas.openxmlformats.org/officeDocument/2006/relationships/hyperlink" Target="https://advance.lexis.com/api/document?collection=news&amp;id=urn:contentItem:5CWK-NH51-JBG3-6211-00000-00&amp;context=1519360" TargetMode="External" /><Relationship Id="rId665" Type="http://schemas.openxmlformats.org/officeDocument/2006/relationships/hyperlink" Target="http://www.nytimes.com/2014/08/12/nyregion/new-york-public-housing-faces-crisis-as-demands-and-deficits-grow.html" TargetMode="External" /><Relationship Id="rId666" Type="http://schemas.openxmlformats.org/officeDocument/2006/relationships/header" Target="header235.xml" /><Relationship Id="rId667" Type="http://schemas.openxmlformats.org/officeDocument/2006/relationships/header" Target="header236.xml" /><Relationship Id="rId668" Type="http://schemas.openxmlformats.org/officeDocument/2006/relationships/footer" Target="footer235.xml" /><Relationship Id="rId669" Type="http://schemas.openxmlformats.org/officeDocument/2006/relationships/footer" Target="footer236.xml" /><Relationship Id="rId67" Type="http://schemas.openxmlformats.org/officeDocument/2006/relationships/footer" Target="footer23.xml" /><Relationship Id="rId670" Type="http://schemas.openxmlformats.org/officeDocument/2006/relationships/header" Target="header237.xml" /><Relationship Id="rId671" Type="http://schemas.openxmlformats.org/officeDocument/2006/relationships/footer" Target="footer237.xml" /><Relationship Id="rId672" Type="http://schemas.openxmlformats.org/officeDocument/2006/relationships/hyperlink" Target="https://advance.lexis.com/api/document?collection=news&amp;id=urn:contentItem:3S8G-8H00-0007-H53B-00000-00&amp;context=1519360" TargetMode="External" /><Relationship Id="rId673" Type="http://schemas.openxmlformats.org/officeDocument/2006/relationships/header" Target="header238.xml" /><Relationship Id="rId674" Type="http://schemas.openxmlformats.org/officeDocument/2006/relationships/header" Target="header239.xml" /><Relationship Id="rId675" Type="http://schemas.openxmlformats.org/officeDocument/2006/relationships/footer" Target="footer238.xml" /><Relationship Id="rId676" Type="http://schemas.openxmlformats.org/officeDocument/2006/relationships/footer" Target="footer239.xml" /><Relationship Id="rId677" Type="http://schemas.openxmlformats.org/officeDocument/2006/relationships/header" Target="header240.xml" /><Relationship Id="rId678" Type="http://schemas.openxmlformats.org/officeDocument/2006/relationships/footer" Target="footer240.xml" /><Relationship Id="rId679" Type="http://schemas.openxmlformats.org/officeDocument/2006/relationships/hyperlink" Target="https://advance.lexis.com/api/document?collection=news&amp;id=urn:contentItem:3S8G-8K10-0007-H31H-00000-00&amp;context=1519360" TargetMode="External" /><Relationship Id="rId68" Type="http://schemas.openxmlformats.org/officeDocument/2006/relationships/header" Target="header24.xml" /><Relationship Id="rId680" Type="http://schemas.openxmlformats.org/officeDocument/2006/relationships/header" Target="header241.xml" /><Relationship Id="rId681" Type="http://schemas.openxmlformats.org/officeDocument/2006/relationships/header" Target="header242.xml" /><Relationship Id="rId682" Type="http://schemas.openxmlformats.org/officeDocument/2006/relationships/footer" Target="footer241.xml" /><Relationship Id="rId683" Type="http://schemas.openxmlformats.org/officeDocument/2006/relationships/footer" Target="footer242.xml" /><Relationship Id="rId684" Type="http://schemas.openxmlformats.org/officeDocument/2006/relationships/header" Target="header243.xml" /><Relationship Id="rId685" Type="http://schemas.openxmlformats.org/officeDocument/2006/relationships/footer" Target="footer243.xml" /><Relationship Id="rId686" Type="http://schemas.openxmlformats.org/officeDocument/2006/relationships/hyperlink" Target="https://advance.lexis.com/api/document?collection=news&amp;id=urn:contentItem:4BSJ-KHG0-TW8F-G2T4-00000-00&amp;context=1519360" TargetMode="External" /><Relationship Id="rId687" Type="http://schemas.openxmlformats.org/officeDocument/2006/relationships/hyperlink" Target="http://www.nytimes.com" TargetMode="External" /><Relationship Id="rId688" Type="http://schemas.openxmlformats.org/officeDocument/2006/relationships/header" Target="header244.xml" /><Relationship Id="rId689" Type="http://schemas.openxmlformats.org/officeDocument/2006/relationships/header" Target="header245.xml" /><Relationship Id="rId69" Type="http://schemas.openxmlformats.org/officeDocument/2006/relationships/footer" Target="footer24.xml" /><Relationship Id="rId690" Type="http://schemas.openxmlformats.org/officeDocument/2006/relationships/footer" Target="footer244.xml" /><Relationship Id="rId691" Type="http://schemas.openxmlformats.org/officeDocument/2006/relationships/footer" Target="footer245.xml" /><Relationship Id="rId692" Type="http://schemas.openxmlformats.org/officeDocument/2006/relationships/header" Target="header246.xml" /><Relationship Id="rId693" Type="http://schemas.openxmlformats.org/officeDocument/2006/relationships/footer" Target="footer246.xml" /><Relationship Id="rId694" Type="http://schemas.openxmlformats.org/officeDocument/2006/relationships/hyperlink" Target="https://advance.lexis.com/api/document?collection=news&amp;id=urn:contentItem:4J31-39W0-TW8F-G2CH-00000-00&amp;context=1519360" TargetMode="External" /><Relationship Id="rId695" Type="http://schemas.openxmlformats.org/officeDocument/2006/relationships/hyperlink" Target="http://www.nytimes.com" TargetMode="External" /><Relationship Id="rId696" Type="http://schemas.openxmlformats.org/officeDocument/2006/relationships/header" Target="header247.xml" /><Relationship Id="rId697" Type="http://schemas.openxmlformats.org/officeDocument/2006/relationships/header" Target="header248.xml" /><Relationship Id="rId698" Type="http://schemas.openxmlformats.org/officeDocument/2006/relationships/footer" Target="footer247.xml" /><Relationship Id="rId699" Type="http://schemas.openxmlformats.org/officeDocument/2006/relationships/footer" Target="footer248.xml" /><Relationship Id="rId7" Type="http://schemas.openxmlformats.org/officeDocument/2006/relationships/footer" Target="footer1.xml" /><Relationship Id="rId70" Type="http://schemas.openxmlformats.org/officeDocument/2006/relationships/hyperlink" Target="https://advance.lexis.com/api/document?collection=news&amp;id=urn:contentItem:7WYN-HXB1-2PBB-21VK-00000-00&amp;context=1519360" TargetMode="External" /><Relationship Id="rId700" Type="http://schemas.openxmlformats.org/officeDocument/2006/relationships/header" Target="header249.xml" /><Relationship Id="rId701" Type="http://schemas.openxmlformats.org/officeDocument/2006/relationships/footer" Target="footer249.xml" /><Relationship Id="rId702" Type="http://schemas.openxmlformats.org/officeDocument/2006/relationships/hyperlink" Target="https://advance.lexis.com/api/document?collection=news&amp;id=urn:contentItem:4HTB-4M90-TW8F-G22C-00000-00&amp;context=1519360" TargetMode="External" /><Relationship Id="rId703" Type="http://schemas.openxmlformats.org/officeDocument/2006/relationships/hyperlink" Target="http://www.nytimes.com" TargetMode="External" /><Relationship Id="rId704" Type="http://schemas.openxmlformats.org/officeDocument/2006/relationships/header" Target="header250.xml" /><Relationship Id="rId705" Type="http://schemas.openxmlformats.org/officeDocument/2006/relationships/header" Target="header251.xml" /><Relationship Id="rId706" Type="http://schemas.openxmlformats.org/officeDocument/2006/relationships/footer" Target="footer250.xml" /><Relationship Id="rId707" Type="http://schemas.openxmlformats.org/officeDocument/2006/relationships/footer" Target="footer251.xml" /><Relationship Id="rId708" Type="http://schemas.openxmlformats.org/officeDocument/2006/relationships/header" Target="header252.xml" /><Relationship Id="rId709" Type="http://schemas.openxmlformats.org/officeDocument/2006/relationships/footer" Target="footer252.xml" /><Relationship Id="rId71" Type="http://schemas.openxmlformats.org/officeDocument/2006/relationships/hyperlink" Target="http://www.nytimes.com" TargetMode="External" /><Relationship Id="rId710" Type="http://schemas.openxmlformats.org/officeDocument/2006/relationships/hyperlink" Target="https://advance.lexis.com/api/document?collection=news&amp;id=urn:contentItem:4P36-HW70-TW8F-G23C-00000-00&amp;context=1519360" TargetMode="External" /><Relationship Id="rId711" Type="http://schemas.openxmlformats.org/officeDocument/2006/relationships/hyperlink" Target="http://www.nytimes.com" TargetMode="External" /><Relationship Id="rId712" Type="http://schemas.openxmlformats.org/officeDocument/2006/relationships/header" Target="header253.xml" /><Relationship Id="rId713" Type="http://schemas.openxmlformats.org/officeDocument/2006/relationships/header" Target="header254.xml" /><Relationship Id="rId714" Type="http://schemas.openxmlformats.org/officeDocument/2006/relationships/footer" Target="footer253.xml" /><Relationship Id="rId715" Type="http://schemas.openxmlformats.org/officeDocument/2006/relationships/footer" Target="footer254.xml" /><Relationship Id="rId716" Type="http://schemas.openxmlformats.org/officeDocument/2006/relationships/header" Target="header255.xml" /><Relationship Id="rId717" Type="http://schemas.openxmlformats.org/officeDocument/2006/relationships/footer" Target="footer255.xml" /><Relationship Id="rId718" Type="http://schemas.openxmlformats.org/officeDocument/2006/relationships/hyperlink" Target="https://advance.lexis.com/api/document?collection=news&amp;id=urn:contentItem:4P0D-NR90-TW8F-G3B3-00000-00&amp;context=1519360" TargetMode="External" /><Relationship Id="rId719" Type="http://schemas.openxmlformats.org/officeDocument/2006/relationships/hyperlink" Target="http://www.nytimes.com" TargetMode="External" /><Relationship Id="rId72" Type="http://schemas.openxmlformats.org/officeDocument/2006/relationships/header" Target="header25.xml" /><Relationship Id="rId720" Type="http://schemas.openxmlformats.org/officeDocument/2006/relationships/header" Target="header256.xml" /><Relationship Id="rId721" Type="http://schemas.openxmlformats.org/officeDocument/2006/relationships/header" Target="header257.xml" /><Relationship Id="rId722" Type="http://schemas.openxmlformats.org/officeDocument/2006/relationships/footer" Target="footer256.xml" /><Relationship Id="rId723" Type="http://schemas.openxmlformats.org/officeDocument/2006/relationships/footer" Target="footer257.xml" /><Relationship Id="rId724" Type="http://schemas.openxmlformats.org/officeDocument/2006/relationships/header" Target="header258.xml" /><Relationship Id="rId725" Type="http://schemas.openxmlformats.org/officeDocument/2006/relationships/footer" Target="footer258.xml" /><Relationship Id="rId726" Type="http://schemas.openxmlformats.org/officeDocument/2006/relationships/hyperlink" Target="https://advance.lexis.com/api/document?collection=news&amp;id=urn:contentItem:4J0W-RVF0-TW8F-G388-00000-00&amp;context=1519360" TargetMode="External" /><Relationship Id="rId727" Type="http://schemas.openxmlformats.org/officeDocument/2006/relationships/hyperlink" Target="http://www.nytimes.com" TargetMode="External" /><Relationship Id="rId728" Type="http://schemas.openxmlformats.org/officeDocument/2006/relationships/header" Target="header259.xml" /><Relationship Id="rId729" Type="http://schemas.openxmlformats.org/officeDocument/2006/relationships/header" Target="header260.xml" /><Relationship Id="rId73" Type="http://schemas.openxmlformats.org/officeDocument/2006/relationships/header" Target="header26.xml" /><Relationship Id="rId730" Type="http://schemas.openxmlformats.org/officeDocument/2006/relationships/footer" Target="footer259.xml" /><Relationship Id="rId731" Type="http://schemas.openxmlformats.org/officeDocument/2006/relationships/footer" Target="footer260.xml" /><Relationship Id="rId732" Type="http://schemas.openxmlformats.org/officeDocument/2006/relationships/header" Target="header261.xml" /><Relationship Id="rId733" Type="http://schemas.openxmlformats.org/officeDocument/2006/relationships/footer" Target="footer261.xml" /><Relationship Id="rId734" Type="http://schemas.openxmlformats.org/officeDocument/2006/relationships/hyperlink" Target="https://advance.lexis.com/api/document?collection=news&amp;id=urn:contentItem:4P3V-3WB0-TW8F-G387-00000-00&amp;context=1519360" TargetMode="External" /><Relationship Id="rId735" Type="http://schemas.openxmlformats.org/officeDocument/2006/relationships/hyperlink" Target="http://www.nytimes.com" TargetMode="External" /><Relationship Id="rId736" Type="http://schemas.openxmlformats.org/officeDocument/2006/relationships/header" Target="header262.xml" /><Relationship Id="rId737" Type="http://schemas.openxmlformats.org/officeDocument/2006/relationships/header" Target="header263.xml" /><Relationship Id="rId738" Type="http://schemas.openxmlformats.org/officeDocument/2006/relationships/footer" Target="footer262.xml" /><Relationship Id="rId739" Type="http://schemas.openxmlformats.org/officeDocument/2006/relationships/footer" Target="footer263.xml" /><Relationship Id="rId74" Type="http://schemas.openxmlformats.org/officeDocument/2006/relationships/footer" Target="footer25.xml" /><Relationship Id="rId740" Type="http://schemas.openxmlformats.org/officeDocument/2006/relationships/header" Target="header264.xml" /><Relationship Id="rId741" Type="http://schemas.openxmlformats.org/officeDocument/2006/relationships/footer" Target="footer264.xml" /><Relationship Id="rId742" Type="http://schemas.openxmlformats.org/officeDocument/2006/relationships/hyperlink" Target="https://advance.lexis.com/api/document?collection=news&amp;id=urn:contentItem:3S8G-9BD0-0007-H4YT-00000-00&amp;context=1519360" TargetMode="External" /><Relationship Id="rId743" Type="http://schemas.openxmlformats.org/officeDocument/2006/relationships/header" Target="header265.xml" /><Relationship Id="rId744" Type="http://schemas.openxmlformats.org/officeDocument/2006/relationships/header" Target="header266.xml" /><Relationship Id="rId745" Type="http://schemas.openxmlformats.org/officeDocument/2006/relationships/footer" Target="footer265.xml" /><Relationship Id="rId746" Type="http://schemas.openxmlformats.org/officeDocument/2006/relationships/footer" Target="footer266.xml" /><Relationship Id="rId747" Type="http://schemas.openxmlformats.org/officeDocument/2006/relationships/header" Target="header267.xml" /><Relationship Id="rId748" Type="http://schemas.openxmlformats.org/officeDocument/2006/relationships/footer" Target="footer267.xml" /><Relationship Id="rId749" Type="http://schemas.openxmlformats.org/officeDocument/2006/relationships/hyperlink" Target="https://advance.lexis.com/api/document?collection=news&amp;id=urn:contentItem:441M-KN40-0109-T3P1-00000-00&amp;context=1519360" TargetMode="External" /><Relationship Id="rId75" Type="http://schemas.openxmlformats.org/officeDocument/2006/relationships/footer" Target="footer26.xml" /><Relationship Id="rId750" Type="http://schemas.openxmlformats.org/officeDocument/2006/relationships/hyperlink" Target="http://www.nytimes.com" TargetMode="External" /><Relationship Id="rId751" Type="http://schemas.openxmlformats.org/officeDocument/2006/relationships/header" Target="header268.xml" /><Relationship Id="rId752" Type="http://schemas.openxmlformats.org/officeDocument/2006/relationships/header" Target="header269.xml" /><Relationship Id="rId753" Type="http://schemas.openxmlformats.org/officeDocument/2006/relationships/footer" Target="footer268.xml" /><Relationship Id="rId754" Type="http://schemas.openxmlformats.org/officeDocument/2006/relationships/footer" Target="footer269.xml" /><Relationship Id="rId755" Type="http://schemas.openxmlformats.org/officeDocument/2006/relationships/header" Target="header270.xml" /><Relationship Id="rId756" Type="http://schemas.openxmlformats.org/officeDocument/2006/relationships/footer" Target="footer270.xml" /><Relationship Id="rId757" Type="http://schemas.openxmlformats.org/officeDocument/2006/relationships/hyperlink" Target="https://advance.lexis.com/api/document?collection=news&amp;id=urn:contentItem:52DB-0SS1-DXY4-X33V-00000-00&amp;context=1519360" TargetMode="External" /><Relationship Id="rId758" Type="http://schemas.openxmlformats.org/officeDocument/2006/relationships/hyperlink" Target="http://www.nytimes.com" TargetMode="External" /><Relationship Id="rId759" Type="http://schemas.openxmlformats.org/officeDocument/2006/relationships/header" Target="header271.xml" /><Relationship Id="rId76" Type="http://schemas.openxmlformats.org/officeDocument/2006/relationships/header" Target="header27.xml" /><Relationship Id="rId760" Type="http://schemas.openxmlformats.org/officeDocument/2006/relationships/header" Target="header272.xml" /><Relationship Id="rId761" Type="http://schemas.openxmlformats.org/officeDocument/2006/relationships/footer" Target="footer271.xml" /><Relationship Id="rId762" Type="http://schemas.openxmlformats.org/officeDocument/2006/relationships/footer" Target="footer272.xml" /><Relationship Id="rId763" Type="http://schemas.openxmlformats.org/officeDocument/2006/relationships/header" Target="header273.xml" /><Relationship Id="rId764" Type="http://schemas.openxmlformats.org/officeDocument/2006/relationships/footer" Target="footer273.xml" /><Relationship Id="rId765" Type="http://schemas.openxmlformats.org/officeDocument/2006/relationships/hyperlink" Target="https://advance.lexis.com/api/document?collection=news&amp;id=urn:contentItem:4BN5-6TN0-01KN-20GX-00000-00&amp;context=1519360" TargetMode="External" /><Relationship Id="rId766" Type="http://schemas.openxmlformats.org/officeDocument/2006/relationships/hyperlink" Target="http://www.nytimes.com" TargetMode="External" /><Relationship Id="rId767" Type="http://schemas.openxmlformats.org/officeDocument/2006/relationships/header" Target="header274.xml" /><Relationship Id="rId768" Type="http://schemas.openxmlformats.org/officeDocument/2006/relationships/header" Target="header275.xml" /><Relationship Id="rId769" Type="http://schemas.openxmlformats.org/officeDocument/2006/relationships/footer" Target="footer274.xml" /><Relationship Id="rId77" Type="http://schemas.openxmlformats.org/officeDocument/2006/relationships/footer" Target="footer27.xml" /><Relationship Id="rId770" Type="http://schemas.openxmlformats.org/officeDocument/2006/relationships/footer" Target="footer275.xml" /><Relationship Id="rId771" Type="http://schemas.openxmlformats.org/officeDocument/2006/relationships/header" Target="header276.xml" /><Relationship Id="rId772" Type="http://schemas.openxmlformats.org/officeDocument/2006/relationships/footer" Target="footer276.xml" /><Relationship Id="rId773" Type="http://schemas.openxmlformats.org/officeDocument/2006/relationships/hyperlink" Target="https://advance.lexis.com/api/document?collection=news&amp;id=urn:contentItem:3STK-TW80-007F-G25W-00000-00&amp;context=1519360" TargetMode="External" /><Relationship Id="rId774" Type="http://schemas.openxmlformats.org/officeDocument/2006/relationships/hyperlink" Target="https://advance.lexis.com/api/document?collection=news&amp;id=urn:contentItem:3STK-TW80-007F-G25W-00000-00&amp;context=1519360" TargetMode="External" /><Relationship Id="rId775" Type="http://schemas.openxmlformats.org/officeDocument/2006/relationships/header" Target="header277.xml" /><Relationship Id="rId776" Type="http://schemas.openxmlformats.org/officeDocument/2006/relationships/header" Target="header278.xml" /><Relationship Id="rId777" Type="http://schemas.openxmlformats.org/officeDocument/2006/relationships/footer" Target="footer277.xml" /><Relationship Id="rId778" Type="http://schemas.openxmlformats.org/officeDocument/2006/relationships/footer" Target="footer278.xml" /><Relationship Id="rId779" Type="http://schemas.openxmlformats.org/officeDocument/2006/relationships/header" Target="header279.xml" /><Relationship Id="rId78" Type="http://schemas.openxmlformats.org/officeDocument/2006/relationships/hyperlink" Target="https://advance.lexis.com/api/document?collection=news&amp;id=urn:contentItem:3S89-V740-008G-F0WF-00000-00&amp;context=1519360" TargetMode="External" /><Relationship Id="rId780" Type="http://schemas.openxmlformats.org/officeDocument/2006/relationships/footer" Target="footer279.xml" /><Relationship Id="rId781" Type="http://schemas.openxmlformats.org/officeDocument/2006/relationships/hyperlink" Target="https://advance.lexis.com/api/document?collection=news&amp;id=urn:contentItem:3SP0-6S30-007F-G03G-00000-00&amp;context=1519360" TargetMode="External" /><Relationship Id="rId782" Type="http://schemas.openxmlformats.org/officeDocument/2006/relationships/hyperlink" Target="https://advance.lexis.com/api/document?collection=news&amp;id=urn:contentItem:3SP0-6S30-007F-G03G-00000-00&amp;context=1519360" TargetMode="External" /><Relationship Id="rId783" Type="http://schemas.openxmlformats.org/officeDocument/2006/relationships/header" Target="header280.xml" /><Relationship Id="rId784" Type="http://schemas.openxmlformats.org/officeDocument/2006/relationships/header" Target="header281.xml" /><Relationship Id="rId785" Type="http://schemas.openxmlformats.org/officeDocument/2006/relationships/footer" Target="footer280.xml" /><Relationship Id="rId786" Type="http://schemas.openxmlformats.org/officeDocument/2006/relationships/footer" Target="footer281.xml" /><Relationship Id="rId787" Type="http://schemas.openxmlformats.org/officeDocument/2006/relationships/header" Target="header282.xml" /><Relationship Id="rId788" Type="http://schemas.openxmlformats.org/officeDocument/2006/relationships/footer" Target="footer282.xml" /><Relationship Id="rId789" Type="http://schemas.openxmlformats.org/officeDocument/2006/relationships/hyperlink" Target="https://advance.lexis.com/api/document?collection=news&amp;id=urn:contentItem:7WJ5-5FX1-2PBB-24MK-00000-00&amp;context=1519360" TargetMode="External" /><Relationship Id="rId79" Type="http://schemas.openxmlformats.org/officeDocument/2006/relationships/header" Target="header28.xml" /><Relationship Id="rId790" Type="http://schemas.openxmlformats.org/officeDocument/2006/relationships/hyperlink" Target="http://www.nytimes.com" TargetMode="External" /><Relationship Id="rId791" Type="http://schemas.openxmlformats.org/officeDocument/2006/relationships/header" Target="header283.xml" /><Relationship Id="rId792" Type="http://schemas.openxmlformats.org/officeDocument/2006/relationships/header" Target="header284.xml" /><Relationship Id="rId793" Type="http://schemas.openxmlformats.org/officeDocument/2006/relationships/footer" Target="footer283.xml" /><Relationship Id="rId794" Type="http://schemas.openxmlformats.org/officeDocument/2006/relationships/footer" Target="footer284.xml" /><Relationship Id="rId795" Type="http://schemas.openxmlformats.org/officeDocument/2006/relationships/header" Target="header285.xml" /><Relationship Id="rId796" Type="http://schemas.openxmlformats.org/officeDocument/2006/relationships/footer" Target="footer285.xml" /><Relationship Id="rId797" Type="http://schemas.openxmlformats.org/officeDocument/2006/relationships/hyperlink" Target="https://advance.lexis.com/api/document?collection=news&amp;id=urn:contentItem:3S8G-F3R0-000B-Y106-00000-00&amp;context=1519360" TargetMode="External" /><Relationship Id="rId798" Type="http://schemas.openxmlformats.org/officeDocument/2006/relationships/header" Target="header286.xml" /><Relationship Id="rId799" Type="http://schemas.openxmlformats.org/officeDocument/2006/relationships/header" Target="header287.xml" /><Relationship Id="rId8" Type="http://schemas.openxmlformats.org/officeDocument/2006/relationships/footer" Target="footer2.xml" /><Relationship Id="rId80" Type="http://schemas.openxmlformats.org/officeDocument/2006/relationships/header" Target="header29.xml" /><Relationship Id="rId800" Type="http://schemas.openxmlformats.org/officeDocument/2006/relationships/footer" Target="footer286.xml" /><Relationship Id="rId801" Type="http://schemas.openxmlformats.org/officeDocument/2006/relationships/footer" Target="footer287.xml" /><Relationship Id="rId802" Type="http://schemas.openxmlformats.org/officeDocument/2006/relationships/header" Target="header288.xml" /><Relationship Id="rId803" Type="http://schemas.openxmlformats.org/officeDocument/2006/relationships/footer" Target="footer288.xml" /><Relationship Id="rId804" Type="http://schemas.openxmlformats.org/officeDocument/2006/relationships/hyperlink" Target="https://advance.lexis.com/api/document?collection=news&amp;id=urn:contentItem:5866-N0X1-DXY4-X1VS-00000-00&amp;context=1519360" TargetMode="External" /><Relationship Id="rId805" Type="http://schemas.openxmlformats.org/officeDocument/2006/relationships/hyperlink" Target="http://tmagazine.blogs.nytimes.com/2013/04/12/man-of-the-moment/" TargetMode="External" /><Relationship Id="rId806" Type="http://schemas.openxmlformats.org/officeDocument/2006/relationships/header" Target="header289.xml" /><Relationship Id="rId807" Type="http://schemas.openxmlformats.org/officeDocument/2006/relationships/header" Target="header290.xml" /><Relationship Id="rId808" Type="http://schemas.openxmlformats.org/officeDocument/2006/relationships/footer" Target="footer289.xml" /><Relationship Id="rId809" Type="http://schemas.openxmlformats.org/officeDocument/2006/relationships/footer" Target="footer290.xml" /><Relationship Id="rId81" Type="http://schemas.openxmlformats.org/officeDocument/2006/relationships/footer" Target="footer28.xml" /><Relationship Id="rId810" Type="http://schemas.openxmlformats.org/officeDocument/2006/relationships/header" Target="header291.xml" /><Relationship Id="rId811" Type="http://schemas.openxmlformats.org/officeDocument/2006/relationships/footer" Target="footer291.xml" /><Relationship Id="rId812" Type="http://schemas.openxmlformats.org/officeDocument/2006/relationships/hyperlink" Target="https://advance.lexis.com/api/document?collection=news&amp;id=urn:contentItem:4BR2-PPK0-TW8F-G3CD-00000-00&amp;context=1519360" TargetMode="External" /><Relationship Id="rId813" Type="http://schemas.openxmlformats.org/officeDocument/2006/relationships/hyperlink" Target="http://www.nytimes.com" TargetMode="External" /><Relationship Id="rId814" Type="http://schemas.openxmlformats.org/officeDocument/2006/relationships/header" Target="header292.xml" /><Relationship Id="rId815" Type="http://schemas.openxmlformats.org/officeDocument/2006/relationships/header" Target="header293.xml" /><Relationship Id="rId816" Type="http://schemas.openxmlformats.org/officeDocument/2006/relationships/footer" Target="footer292.xml" /><Relationship Id="rId817" Type="http://schemas.openxmlformats.org/officeDocument/2006/relationships/footer" Target="footer293.xml" /><Relationship Id="rId818" Type="http://schemas.openxmlformats.org/officeDocument/2006/relationships/header" Target="header294.xml" /><Relationship Id="rId819" Type="http://schemas.openxmlformats.org/officeDocument/2006/relationships/footer" Target="footer294.xml" /><Relationship Id="rId82" Type="http://schemas.openxmlformats.org/officeDocument/2006/relationships/footer" Target="footer29.xml" /><Relationship Id="rId820" Type="http://schemas.openxmlformats.org/officeDocument/2006/relationships/hyperlink" Target="https://advance.lexis.com/api/document?collection=news&amp;id=urn:contentItem:3SC6-VM50-0024-J16D-00000-00&amp;context=1519360" TargetMode="External" /><Relationship Id="rId821" Type="http://schemas.openxmlformats.org/officeDocument/2006/relationships/hyperlink" Target="https://advance.lexis.com/api/document?collection=news&amp;id=urn:contentItem:3SC6-VM50-0024-J16D-00000-00&amp;context=1519360" TargetMode="External" /><Relationship Id="rId822" Type="http://schemas.openxmlformats.org/officeDocument/2006/relationships/header" Target="header295.xml" /><Relationship Id="rId823" Type="http://schemas.openxmlformats.org/officeDocument/2006/relationships/header" Target="header296.xml" /><Relationship Id="rId824" Type="http://schemas.openxmlformats.org/officeDocument/2006/relationships/footer" Target="footer295.xml" /><Relationship Id="rId825" Type="http://schemas.openxmlformats.org/officeDocument/2006/relationships/footer" Target="footer296.xml" /><Relationship Id="rId826" Type="http://schemas.openxmlformats.org/officeDocument/2006/relationships/header" Target="header297.xml" /><Relationship Id="rId827" Type="http://schemas.openxmlformats.org/officeDocument/2006/relationships/footer" Target="footer297.xml" /><Relationship Id="rId828" Type="http://schemas.openxmlformats.org/officeDocument/2006/relationships/hyperlink" Target="https://advance.lexis.com/api/document?collection=news&amp;id=urn:contentItem:3SXC-7380-007F-G1PC-00000-00&amp;context=1519360" TargetMode="External" /><Relationship Id="rId829" Type="http://schemas.openxmlformats.org/officeDocument/2006/relationships/hyperlink" Target="https://advance.lexis.com/api/document?collection=news&amp;id=urn:contentItem:3SXC-7380-007F-G1PC-00000-00&amp;context=1519360" TargetMode="External" /><Relationship Id="rId83" Type="http://schemas.openxmlformats.org/officeDocument/2006/relationships/header" Target="header30.xml" /><Relationship Id="rId830" Type="http://schemas.openxmlformats.org/officeDocument/2006/relationships/header" Target="header298.xml" /><Relationship Id="rId831" Type="http://schemas.openxmlformats.org/officeDocument/2006/relationships/header" Target="header299.xml" /><Relationship Id="rId832" Type="http://schemas.openxmlformats.org/officeDocument/2006/relationships/footer" Target="footer298.xml" /><Relationship Id="rId833" Type="http://schemas.openxmlformats.org/officeDocument/2006/relationships/footer" Target="footer299.xml" /><Relationship Id="rId834" Type="http://schemas.openxmlformats.org/officeDocument/2006/relationships/header" Target="header300.xml" /><Relationship Id="rId835" Type="http://schemas.openxmlformats.org/officeDocument/2006/relationships/footer" Target="footer300.xml" /><Relationship Id="rId836" Type="http://schemas.openxmlformats.org/officeDocument/2006/relationships/hyperlink" Target="https://advance.lexis.com/api/document?collection=news&amp;id=urn:contentItem:7WGF-B0C1-2PBB-21F7-00000-00&amp;context=1519360" TargetMode="External" /><Relationship Id="rId837" Type="http://schemas.openxmlformats.org/officeDocument/2006/relationships/hyperlink" Target="http://www.nytimes.com" TargetMode="External" /><Relationship Id="rId838" Type="http://schemas.openxmlformats.org/officeDocument/2006/relationships/header" Target="header301.xml" /><Relationship Id="rId839" Type="http://schemas.openxmlformats.org/officeDocument/2006/relationships/header" Target="header302.xml" /><Relationship Id="rId84" Type="http://schemas.openxmlformats.org/officeDocument/2006/relationships/footer" Target="footer30.xml" /><Relationship Id="rId840" Type="http://schemas.openxmlformats.org/officeDocument/2006/relationships/footer" Target="footer301.xml" /><Relationship Id="rId841" Type="http://schemas.openxmlformats.org/officeDocument/2006/relationships/footer" Target="footer302.xml" /><Relationship Id="rId842" Type="http://schemas.openxmlformats.org/officeDocument/2006/relationships/header" Target="header303.xml" /><Relationship Id="rId843" Type="http://schemas.openxmlformats.org/officeDocument/2006/relationships/footer" Target="footer303.xml" /><Relationship Id="rId844" Type="http://schemas.openxmlformats.org/officeDocument/2006/relationships/hyperlink" Target="https://advance.lexis.com/api/document?collection=news&amp;id=urn:contentItem:52CP-1401-DXY4-X02J-00000-00&amp;context=1519360" TargetMode="External" /><Relationship Id="rId845" Type="http://schemas.openxmlformats.org/officeDocument/2006/relationships/hyperlink" Target="http://www.nytimes.com" TargetMode="External" /><Relationship Id="rId846" Type="http://schemas.openxmlformats.org/officeDocument/2006/relationships/header" Target="header304.xml" /><Relationship Id="rId847" Type="http://schemas.openxmlformats.org/officeDocument/2006/relationships/header" Target="header305.xml" /><Relationship Id="rId848" Type="http://schemas.openxmlformats.org/officeDocument/2006/relationships/footer" Target="footer304.xml" /><Relationship Id="rId849" Type="http://schemas.openxmlformats.org/officeDocument/2006/relationships/footer" Target="footer305.xml" /><Relationship Id="rId85" Type="http://schemas.openxmlformats.org/officeDocument/2006/relationships/hyperlink" Target="https://advance.lexis.com/api/document?collection=news&amp;id=urn:contentItem:4CHW-SDN0-TW8F-G2N2-00000-00&amp;context=1519360" TargetMode="External" /><Relationship Id="rId850" Type="http://schemas.openxmlformats.org/officeDocument/2006/relationships/header" Target="header306.xml" /><Relationship Id="rId851" Type="http://schemas.openxmlformats.org/officeDocument/2006/relationships/footer" Target="footer306.xml" /><Relationship Id="rId852" Type="http://schemas.openxmlformats.org/officeDocument/2006/relationships/hyperlink" Target="https://advance.lexis.com/api/document?collection=news&amp;id=urn:contentItem:3SC6-VR00-0024-J023-00000-00&amp;context=1519360" TargetMode="External" /><Relationship Id="rId853" Type="http://schemas.openxmlformats.org/officeDocument/2006/relationships/hyperlink" Target="https://advance.lexis.com/api/document?collection=news&amp;id=urn:contentItem:3SC6-VR00-0024-J023-00000-00&amp;context=1519360" TargetMode="External" /><Relationship Id="rId854" Type="http://schemas.openxmlformats.org/officeDocument/2006/relationships/header" Target="header307.xml" /><Relationship Id="rId855" Type="http://schemas.openxmlformats.org/officeDocument/2006/relationships/header" Target="header308.xml" /><Relationship Id="rId856" Type="http://schemas.openxmlformats.org/officeDocument/2006/relationships/footer" Target="footer307.xml" /><Relationship Id="rId857" Type="http://schemas.openxmlformats.org/officeDocument/2006/relationships/footer" Target="footer308.xml" /><Relationship Id="rId858" Type="http://schemas.openxmlformats.org/officeDocument/2006/relationships/header" Target="header309.xml" /><Relationship Id="rId859" Type="http://schemas.openxmlformats.org/officeDocument/2006/relationships/footer" Target="footer309.xml" /><Relationship Id="rId86" Type="http://schemas.openxmlformats.org/officeDocument/2006/relationships/hyperlink" Target="http://www.nytimes.com" TargetMode="External" /><Relationship Id="rId860" Type="http://schemas.openxmlformats.org/officeDocument/2006/relationships/hyperlink" Target="https://advance.lexis.com/api/document?collection=news&amp;id=urn:contentItem:55K2-M4G1-DXY4-X2N6-00000-00&amp;context=1519360" TargetMode="External" /><Relationship Id="rId861" Type="http://schemas.openxmlformats.org/officeDocument/2006/relationships/hyperlink" Target="http://www.nytimes.com" TargetMode="External" /><Relationship Id="rId862" Type="http://schemas.openxmlformats.org/officeDocument/2006/relationships/header" Target="header310.xml" /><Relationship Id="rId863" Type="http://schemas.openxmlformats.org/officeDocument/2006/relationships/header" Target="header311.xml" /><Relationship Id="rId864" Type="http://schemas.openxmlformats.org/officeDocument/2006/relationships/footer" Target="footer310.xml" /><Relationship Id="rId865" Type="http://schemas.openxmlformats.org/officeDocument/2006/relationships/footer" Target="footer311.xml" /><Relationship Id="rId866" Type="http://schemas.openxmlformats.org/officeDocument/2006/relationships/header" Target="header312.xml" /><Relationship Id="rId867" Type="http://schemas.openxmlformats.org/officeDocument/2006/relationships/footer" Target="footer312.xml" /><Relationship Id="rId868" Type="http://schemas.openxmlformats.org/officeDocument/2006/relationships/hyperlink" Target="https://advance.lexis.com/api/document?collection=news&amp;id=urn:contentItem:3SPD-68T0-007F-G1RJ-00000-00&amp;context=1519360" TargetMode="External" /><Relationship Id="rId869" Type="http://schemas.openxmlformats.org/officeDocument/2006/relationships/hyperlink" Target="https://advance.lexis.com/api/document?collection=news&amp;id=urn:contentItem:3SPD-68T0-007F-G1RJ-00000-00&amp;context=1519360" TargetMode="External" /><Relationship Id="rId87" Type="http://schemas.openxmlformats.org/officeDocument/2006/relationships/header" Target="header31.xml" /><Relationship Id="rId870" Type="http://schemas.openxmlformats.org/officeDocument/2006/relationships/header" Target="header313.xml" /><Relationship Id="rId871" Type="http://schemas.openxmlformats.org/officeDocument/2006/relationships/header" Target="header314.xml" /><Relationship Id="rId872" Type="http://schemas.openxmlformats.org/officeDocument/2006/relationships/footer" Target="footer313.xml" /><Relationship Id="rId873" Type="http://schemas.openxmlformats.org/officeDocument/2006/relationships/footer" Target="footer314.xml" /><Relationship Id="rId874" Type="http://schemas.openxmlformats.org/officeDocument/2006/relationships/header" Target="header315.xml" /><Relationship Id="rId875" Type="http://schemas.openxmlformats.org/officeDocument/2006/relationships/footer" Target="footer315.xml" /><Relationship Id="rId876" Type="http://schemas.openxmlformats.org/officeDocument/2006/relationships/hyperlink" Target="https://advance.lexis.com/api/document?collection=news&amp;id=urn:contentItem:5B56-D551-DXY4-X1W2-00000-00&amp;context=1519360" TargetMode="External" /><Relationship Id="rId877" Type="http://schemas.openxmlformats.org/officeDocument/2006/relationships/hyperlink" Target="http://www.nytimes.com/2013/12/28/us/police-salaries-and-pensions-push-california-city-to-brink.html" TargetMode="External" /><Relationship Id="rId878" Type="http://schemas.openxmlformats.org/officeDocument/2006/relationships/header" Target="header316.xml" /><Relationship Id="rId879" Type="http://schemas.openxmlformats.org/officeDocument/2006/relationships/header" Target="header317.xml" /><Relationship Id="rId88" Type="http://schemas.openxmlformats.org/officeDocument/2006/relationships/header" Target="header32.xml" /><Relationship Id="rId880" Type="http://schemas.openxmlformats.org/officeDocument/2006/relationships/footer" Target="footer316.xml" /><Relationship Id="rId881" Type="http://schemas.openxmlformats.org/officeDocument/2006/relationships/footer" Target="footer317.xml" /><Relationship Id="rId882" Type="http://schemas.openxmlformats.org/officeDocument/2006/relationships/header" Target="header318.xml" /><Relationship Id="rId883" Type="http://schemas.openxmlformats.org/officeDocument/2006/relationships/footer" Target="footer318.xml" /><Relationship Id="rId884" Type="http://schemas.openxmlformats.org/officeDocument/2006/relationships/hyperlink" Target="https://advance.lexis.com/api/document?collection=news&amp;id=urn:contentItem:3SC6-W5J0-0024-J291-00000-00&amp;context=1519360" TargetMode="External" /><Relationship Id="rId885" Type="http://schemas.openxmlformats.org/officeDocument/2006/relationships/hyperlink" Target="https://advance.lexis.com/api/document?collection=news&amp;id=urn:contentItem:3SC6-W5J0-0024-J291-00000-00&amp;context=1519360" TargetMode="External" /><Relationship Id="rId886" Type="http://schemas.openxmlformats.org/officeDocument/2006/relationships/header" Target="header319.xml" /><Relationship Id="rId887" Type="http://schemas.openxmlformats.org/officeDocument/2006/relationships/header" Target="header320.xml" /><Relationship Id="rId888" Type="http://schemas.openxmlformats.org/officeDocument/2006/relationships/footer" Target="footer319.xml" /><Relationship Id="rId889" Type="http://schemas.openxmlformats.org/officeDocument/2006/relationships/footer" Target="footer320.xml" /><Relationship Id="rId89" Type="http://schemas.openxmlformats.org/officeDocument/2006/relationships/footer" Target="footer31.xml" /><Relationship Id="rId890" Type="http://schemas.openxmlformats.org/officeDocument/2006/relationships/header" Target="header321.xml" /><Relationship Id="rId891" Type="http://schemas.openxmlformats.org/officeDocument/2006/relationships/footer" Target="footer321.xml" /><Relationship Id="rId892" Type="http://schemas.openxmlformats.org/officeDocument/2006/relationships/hyperlink" Target="https://advance.lexis.com/api/document?collection=news&amp;id=urn:contentItem:5RPF-2N31-DXY4-X35G-00000-00&amp;context=1519360" TargetMode="External" /><Relationship Id="rId893" Type="http://schemas.openxmlformats.org/officeDocument/2006/relationships/hyperlink" Target="http://www.nytimes.com/2004/04/30/movies/film-review-tribal-rites-of-teenage-girls-who-rule-by-terror.html" TargetMode="External" /><Relationship Id="rId894" Type="http://schemas.openxmlformats.org/officeDocument/2006/relationships/hyperlink" Target="https://www.nytimes.com/2017/09/06/theater/mean-girls-broadway-musical.html" TargetMode="External" /><Relationship Id="rId895" Type="http://schemas.openxmlformats.org/officeDocument/2006/relationships/hyperlink" Target="https://youtu.be/A6yttOfIvOw" TargetMode="External" /><Relationship Id="rId896" Type="http://schemas.openxmlformats.org/officeDocument/2006/relationships/hyperlink" Target="https://www.washingtonpost.com/entertainment/theater_dance/mean-girls-fans-tina-feys-musical-is-a-singing-dancing-revenge-party-and-its-funny/2017/11/19/e52aa21c-cce4-11e7-b244-2d22ac912500_story.html" TargetMode="External" /><Relationship Id="rId897" Type="http://schemas.openxmlformats.org/officeDocument/2006/relationships/hyperlink" Target="http://www.nytimes.com/2002/02/24/magazine/girls-just-want-to-be-mean.html" TargetMode="External" /><Relationship Id="rId898" Type="http://schemas.openxmlformats.org/officeDocument/2006/relationships/hyperlink" Target="http://www.nytimes.com/2009/02/11/theater/reviews/11bran.html" TargetMode="External" /><Relationship Id="rId899" Type="http://schemas.openxmlformats.org/officeDocument/2006/relationships/hyperlink" Target="https://www.nytimes.com/2017/03/26/theater/sweat-review-broadway.html" TargetMode="External" /><Relationship Id="rId9" Type="http://schemas.openxmlformats.org/officeDocument/2006/relationships/header" Target="header3.xml" /><Relationship Id="rId90" Type="http://schemas.openxmlformats.org/officeDocument/2006/relationships/footer" Target="footer32.xml" /><Relationship Id="rId900" Type="http://schemas.openxmlformats.org/officeDocument/2006/relationships/hyperlink" Target="https://www.nytimes.com/2016/11/04/theater/review-the-jobs-are-gone-in-sweat-so-are-peoples-hopes.html" TargetMode="External" /><Relationship Id="rId901" Type="http://schemas.openxmlformats.org/officeDocument/2006/relationships/hyperlink" Target="http://www.nytimes.com/2010/05/16/theater/theaterspecial/16sahr.html?pagewanted=all" TargetMode="External" /><Relationship Id="rId902" Type="http://schemas.openxmlformats.org/officeDocument/2006/relationships/hyperlink" Target="http://www.nytimes.com/2012/07/13/theater/reviews/fela-on-broadway-at-al-hirschfeld-theater.html" TargetMode="External" /><Relationship Id="rId903" Type="http://schemas.openxmlformats.org/officeDocument/2006/relationships/hyperlink" Target="http://www.targetmargin.org/" TargetMode="External" /><Relationship Id="rId904" Type="http://schemas.openxmlformats.org/officeDocument/2006/relationships/hyperlink" Target="https://www.nytimes.com/2017/05/03/theater/mourning-becomes-electra-review.html" TargetMode="External" /><Relationship Id="rId905" Type="http://schemas.openxmlformats.org/officeDocument/2006/relationships/hyperlink" Target="https://www.nytimes.com/2016/06/21/theater/review-cheering-up-eugene-oneill-with-song-dance-and-puppets.html" TargetMode="External" /><Relationship Id="rId906" Type="http://schemas.openxmlformats.org/officeDocument/2006/relationships/hyperlink" Target="http://www.nytimes.com/1998/06/03/theater/theater-review-wash-cycle-dreams-via-berlioz.html" TargetMode="External" /><Relationship Id="rId907" Type="http://schemas.openxmlformats.org/officeDocument/2006/relationships/hyperlink" Target="http://here.org/" TargetMode="External" /><Relationship Id="rId908" Type="http://schemas.openxmlformats.org/officeDocument/2006/relationships/hyperlink" Target="https://www.nytimes.com/topic/person/taylor-swift" TargetMode="External" /><Relationship Id="rId909" Type="http://schemas.openxmlformats.org/officeDocument/2006/relationships/hyperlink" Target="https://www.nytimes.com/2017/11/09/arts/music/taylor-swift-reputation-review.html" TargetMode="External" /><Relationship Id="rId91" Type="http://schemas.openxmlformats.org/officeDocument/2006/relationships/header" Target="header33.xml" /><Relationship Id="rId910" Type="http://schemas.openxmlformats.org/officeDocument/2006/relationships/hyperlink" Target="https://taylorswift.com/events" TargetMode="External" /><Relationship Id="rId911" Type="http://schemas.openxmlformats.org/officeDocument/2006/relationships/hyperlink" Target="https://www.nytimes.com/2017/08/25/arts/music/taylor-swift-look-what-you-made-me-do.html" TargetMode="External" /><Relationship Id="rId912" Type="http://schemas.openxmlformats.org/officeDocument/2006/relationships/hyperlink" Target="https://www.nytimes.com/2015/05/22/arts/music/review-taylor-swift-1989-tour.html" TargetMode="External" /><Relationship Id="rId913" Type="http://schemas.openxmlformats.org/officeDocument/2006/relationships/hyperlink" Target="https://www.nytimes.com/2017/12/10/arts/music/jingle-ball-taylor-swift-review.html" TargetMode="External" /><Relationship Id="rId914" Type="http://schemas.openxmlformats.org/officeDocument/2006/relationships/hyperlink" Target="https://twitter.com/AmySpiro/status/945004277298278405/photo/1" TargetMode="External" /><Relationship Id="rId915" Type="http://schemas.openxmlformats.org/officeDocument/2006/relationships/hyperlink" Target="https://twitter.com/lorde/status/960995771616182272" TargetMode="External" /><Relationship Id="rId916" Type="http://schemas.openxmlformats.org/officeDocument/2006/relationships/hyperlink" Target="https://www.nytimes.com/2017/06/16/arts/music/lorde-melodrama-review.html" TargetMode="External" /><Relationship Id="rId917" Type="http://schemas.openxmlformats.org/officeDocument/2006/relationships/hyperlink" Target="https://www.nytimes.com/2017/05/10/arts/music/juanes-mis-planes-son-amarte-latin-visual-album.html" TargetMode="External" /><Relationship Id="rId918" Type="http://schemas.openxmlformats.org/officeDocument/2006/relationships/hyperlink" Target="http://www.beccamancari.com/tour/" TargetMode="External" /><Relationship Id="rId919" Type="http://schemas.openxmlformats.org/officeDocument/2006/relationships/hyperlink" Target="http://www.rollingloud.com/" TargetMode="External" /><Relationship Id="rId92" Type="http://schemas.openxmlformats.org/officeDocument/2006/relationships/footer" Target="footer33.xml" /><Relationship Id="rId920" Type="http://schemas.openxmlformats.org/officeDocument/2006/relationships/hyperlink" Target="https://www.mirandalambert.com/tour/" TargetMode="External" /><Relationship Id="rId921" Type="http://schemas.openxmlformats.org/officeDocument/2006/relationships/hyperlink" Target="https://www.nytimes.com/2016/11/17/arts/music/miranda-lambert-the-weight-of-these-wings-review.html" TargetMode="External" /><Relationship Id="rId922" Type="http://schemas.openxmlformats.org/officeDocument/2006/relationships/hyperlink" Target="https://www.youtube.com/watch?v=3Ou-O9Awkzo" TargetMode="External" /><Relationship Id="rId923" Type="http://schemas.openxmlformats.org/officeDocument/2006/relationships/hyperlink" Target="https://www.youtube.com/watch?v=WPWj8heoDEI" TargetMode="External" /><Relationship Id="rId924" Type="http://schemas.openxmlformats.org/officeDocument/2006/relationships/hyperlink" Target="https://www.youtube.com/watch?v=5VvXDGQnEPQ" TargetMode="External" /><Relationship Id="rId925" Type="http://schemas.openxmlformats.org/officeDocument/2006/relationships/hyperlink" Target="https://www.youtube.com/watch?v=DZzpBXjUTCs" TargetMode="External" /><Relationship Id="rId926" Type="http://schemas.openxmlformats.org/officeDocument/2006/relationships/hyperlink" Target="https://www.youtube.com/watch?v=LiTR3pWydXk" TargetMode="External" /><Relationship Id="rId927" Type="http://schemas.openxmlformats.org/officeDocument/2006/relationships/hyperlink" Target="https://www.youtube.com/watch?v=J5Lg8pK3rPA" TargetMode="External" /><Relationship Id="rId928" Type="http://schemas.openxmlformats.org/officeDocument/2006/relationships/hyperlink" Target="https://www.nycballet.com/ballets/d/dybbuk.aspx" TargetMode="External" /><Relationship Id="rId929" Type="http://schemas.openxmlformats.org/officeDocument/2006/relationships/hyperlink" Target="https://www.nycballet.com/ballets/a/antique-epigraphs.aspx" TargetMode="External" /><Relationship Id="rId93" Type="http://schemas.openxmlformats.org/officeDocument/2006/relationships/hyperlink" Target="https://advance.lexis.com/api/document?collection=news&amp;id=urn:contentItem:3V55-2SW0-007F-G3T1-00000-00&amp;context=1519360" TargetMode="External" /><Relationship Id="rId930" Type="http://schemas.openxmlformats.org/officeDocument/2006/relationships/hyperlink" Target="https://www.youtube.com/watch?v=yZVIKIhrAGw" TargetMode="External" /><Relationship Id="rId931" Type="http://schemas.openxmlformats.org/officeDocument/2006/relationships/hyperlink" Target="http://www.danspaceproject.org/calendar/platform-2018-opening-event/" TargetMode="External" /><Relationship Id="rId932" Type="http://schemas.openxmlformats.org/officeDocument/2006/relationships/hyperlink" Target="https://performancespacenewyork.org/" TargetMode="External" /><Relationship Id="rId933" Type="http://schemas.openxmlformats.org/officeDocument/2006/relationships/hyperlink" Target="https://www.nytimes.com/2017/09/19/arts/dance/sarah-michelson-bard.html" TargetMode="External" /><Relationship Id="rId934" Type="http://schemas.openxmlformats.org/officeDocument/2006/relationships/hyperlink" Target="https://www.nytimes.com/2016/05/14/arts/design/yve-laris-cohen-melding-identities-as-laborer-and-artist.html" TargetMode="External" /><Relationship Id="rId935" Type="http://schemas.openxmlformats.org/officeDocument/2006/relationships/hyperlink" Target="https://www.metopera.org/Season/2017-18-Season/cosi-fan-tutte-mozart-tickets/" TargetMode="External" /><Relationship Id="rId936" Type="http://schemas.openxmlformats.org/officeDocument/2006/relationships/hyperlink" Target="https://www.nytimes.com/2016/07/02/arts/music/review-cos-fan-tutte-mozart-aix-en-provence-festival-chrisophe-honore.html" TargetMode="External" /><Relationship Id="rId937" Type="http://schemas.openxmlformats.org/officeDocument/2006/relationships/hyperlink" Target="https://www.nytimes.com/2017/05/19/arts/music/a-toothy-strongman-gets-a-role-at-the-met-opera.html" TargetMode="External" /><Relationship Id="rId938" Type="http://schemas.openxmlformats.org/officeDocument/2006/relationships/hyperlink" Target="https://www.nytimes.com/2015/06/23/arts/music/berlin-philharmonic-selects-kirill-petrenko-to-succeed-simon-rattle.html" TargetMode="External" /><Relationship Id="rId939" Type="http://schemas.openxmlformats.org/officeDocument/2006/relationships/hyperlink" Target="https://www.staatsoper.de/en/staatsorchester.html" TargetMode="External" /><Relationship Id="rId94" Type="http://schemas.openxmlformats.org/officeDocument/2006/relationships/hyperlink" Target="https://advance.lexis.com/api/document?collection=news&amp;id=urn:contentItem:3V55-2SW0-007F-G3T1-00000-00&amp;context=1519360" TargetMode="External" /><Relationship Id="rId940" Type="http://schemas.openxmlformats.org/officeDocument/2006/relationships/hyperlink" Target="https://www.carnegiehall.org/Calendar/2018/03/29/BAYERISCHE-STAATSOPER-0700PM" TargetMode="External" /><Relationship Id="rId941" Type="http://schemas.openxmlformats.org/officeDocument/2006/relationships/hyperlink" Target="https://www.carnegiehall.org/Calendar/2018/03/28/BAYERISCHES-STAATSORCHESTER-0800PM" TargetMode="External" /><Relationship Id="rId942" Type="http://schemas.openxmlformats.org/officeDocument/2006/relationships/hyperlink" Target="https://www.bso.org/" TargetMode="External" /><Relationship Id="rId943" Type="http://schemas.openxmlformats.org/officeDocument/2006/relationships/hyperlink" Target="https://www.carnegiehall.org/Calendar/2018/04/12/BOSTON-SYMPHONY-ORCHESTRA-0800PM" TargetMode="External" /><Relationship Id="rId944" Type="http://schemas.openxmlformats.org/officeDocument/2006/relationships/hyperlink" Target="https://www.nytimes.com/2018/01/21/arts/music/jonas-kaufmann-schubert-recital.html" TargetMode="External" /><Relationship Id="rId945" Type="http://schemas.openxmlformats.org/officeDocument/2006/relationships/hyperlink" Target="https://www.carnegiehall.org/Calendar/2018/04/11/BOSTON-SYMPHONY-ORCHESTRA-0800PM" TargetMode="External" /><Relationship Id="rId946" Type="http://schemas.openxmlformats.org/officeDocument/2006/relationships/hyperlink" Target="https://www.carnegiehall.org/Calendar/2018/04/13/BOSTON-SYMPHONY-ORCHESTRA-0800PM" TargetMode="External" /><Relationship Id="rId947" Type="http://schemas.openxmlformats.org/officeDocument/2006/relationships/hyperlink" Target="http://www.lincolncenter.org/great-performers/show/london-symphony-orchestra-2018" TargetMode="External" /><Relationship Id="rId948" Type="http://schemas.openxmlformats.org/officeDocument/2006/relationships/hyperlink" Target="http://www.lincolncenter.org/great-performers/show/london-symphony-orchestra-2" TargetMode="External" /><Relationship Id="rId949" Type="http://schemas.openxmlformats.org/officeDocument/2006/relationships/hyperlink" Target="http://www.lincolncenter.org/great-performers/show/london-symphony-orchestra-3" TargetMode="External" /><Relationship Id="rId95" Type="http://schemas.openxmlformats.org/officeDocument/2006/relationships/header" Target="header34.xml" /><Relationship Id="rId950" Type="http://schemas.openxmlformats.org/officeDocument/2006/relationships/hyperlink" Target="https://lso.co.uk/" TargetMode="External" /><Relationship Id="rId951" Type="http://schemas.openxmlformats.org/officeDocument/2006/relationships/hyperlink" Target="http://jenniferkoh.com/index.html" TargetMode="External" /><Relationship Id="rId952" Type="http://schemas.openxmlformats.org/officeDocument/2006/relationships/hyperlink" Target="http://jenniferkoh.com/projects/bach_and_beyond.html" TargetMode="External" /><Relationship Id="rId953" Type="http://schemas.openxmlformats.org/officeDocument/2006/relationships/hyperlink" Target="https://www.nytimes.com/2015/02/02/arts/music/jennifer-kohs-bach-and-beyond-part-iii-for-violin.html" TargetMode="External" /><Relationship Id="rId954" Type="http://schemas.openxmlformats.org/officeDocument/2006/relationships/hyperlink" Target="http://jenniferkoh.com/projects/bridge-to-beethoven.html" TargetMode="External" /><Relationship Id="rId955" Type="http://schemas.openxmlformats.org/officeDocument/2006/relationships/hyperlink" Target="https://www.nytimes.com/2016/03/23/arts/music/review-anthony-cheungs-elective-memory-a-response-to-beethoven.html" TargetMode="External" /><Relationship Id="rId956" Type="http://schemas.openxmlformats.org/officeDocument/2006/relationships/hyperlink" Target="http://jenniferkoh.com/projects/twoxfour.html" TargetMode="External" /><Relationship Id="rId957" Type="http://schemas.openxmlformats.org/officeDocument/2006/relationships/hyperlink" Target="http://jenniferkoh.com/projects/shared-madness.html" TargetMode="External" /><Relationship Id="rId958" Type="http://schemas.openxmlformats.org/officeDocument/2006/relationships/hyperlink" Target="https://www.nytimes.com/2016/06/02/arts/music/review-jennifer-koh-asks-32-musicians-to-respond-to-paganini.html" TargetMode="External" /><Relationship Id="rId959" Type="http://schemas.openxmlformats.org/officeDocument/2006/relationships/hyperlink" Target="http://jenniferkoh.com/projects/limitless.html" TargetMode="External" /><Relationship Id="rId96" Type="http://schemas.openxmlformats.org/officeDocument/2006/relationships/header" Target="header35.xml" /><Relationship Id="rId960" Type="http://schemas.openxmlformats.org/officeDocument/2006/relationships/hyperlink" Target="https://nationalsawdust.org/event/jennifer-koh-limitless/" TargetMode="External" /><Relationship Id="rId961" Type="http://schemas.openxmlformats.org/officeDocument/2006/relationships/hyperlink" Target="https://www.nytimes.com/2018/02/20/theater/young-people-to-watch-in-theater-this-spring-hammaad-chaudry-rileigh-mcdonald-andrew-burnap.html" TargetMode="External" /><Relationship Id="rId962" Type="http://schemas.openxmlformats.org/officeDocument/2006/relationships/hyperlink" Target="https://www.nytimes.com/2018/02/21/theater/harry-potter-and-the-cursed-child-jk-rowling.html" TargetMode="External" /><Relationship Id="rId963" Type="http://schemas.openxmlformats.org/officeDocument/2006/relationships/hyperlink" Target="https://www.nytimes.com/2018/02/22/theater/gender-stereotypes-carousel-my-fair-lady-pretty-woman.html" TargetMode="External" /><Relationship Id="rId964" Type="http://schemas.openxmlformats.org/officeDocument/2006/relationships/header" Target="header322.xml" /><Relationship Id="rId965" Type="http://schemas.openxmlformats.org/officeDocument/2006/relationships/header" Target="header323.xml" /><Relationship Id="rId966" Type="http://schemas.openxmlformats.org/officeDocument/2006/relationships/footer" Target="footer322.xml" /><Relationship Id="rId967" Type="http://schemas.openxmlformats.org/officeDocument/2006/relationships/footer" Target="footer323.xml" /><Relationship Id="rId968" Type="http://schemas.openxmlformats.org/officeDocument/2006/relationships/header" Target="header324.xml" /><Relationship Id="rId969" Type="http://schemas.openxmlformats.org/officeDocument/2006/relationships/footer" Target="footer324.xml" /><Relationship Id="rId97" Type="http://schemas.openxmlformats.org/officeDocument/2006/relationships/footer" Target="footer34.xml" /><Relationship Id="rId970" Type="http://schemas.openxmlformats.org/officeDocument/2006/relationships/hyperlink" Target="https://advance.lexis.com/api/document?collection=news&amp;id=urn:contentItem:4NWV-2TC0-TW8F-G30V-00000-00&amp;context=1519360" TargetMode="External" /><Relationship Id="rId971" Type="http://schemas.openxmlformats.org/officeDocument/2006/relationships/hyperlink" Target="http://www.nytimes.com" TargetMode="External" /><Relationship Id="rId972" Type="http://schemas.openxmlformats.org/officeDocument/2006/relationships/header" Target="header325.xml" /><Relationship Id="rId973" Type="http://schemas.openxmlformats.org/officeDocument/2006/relationships/header" Target="header326.xml" /><Relationship Id="rId974" Type="http://schemas.openxmlformats.org/officeDocument/2006/relationships/footer" Target="footer325.xml" /><Relationship Id="rId975" Type="http://schemas.openxmlformats.org/officeDocument/2006/relationships/footer" Target="footer326.xml" /><Relationship Id="rId976" Type="http://schemas.openxmlformats.org/officeDocument/2006/relationships/header" Target="header327.xml" /><Relationship Id="rId977" Type="http://schemas.openxmlformats.org/officeDocument/2006/relationships/footer" Target="footer327.xml" /><Relationship Id="rId978" Type="http://schemas.openxmlformats.org/officeDocument/2006/relationships/hyperlink" Target="https://advance.lexis.com/api/document?collection=news&amp;id=urn:contentItem:3SC6-VW70-0024-J0NK-00000-00&amp;context=1519360" TargetMode="External" /><Relationship Id="rId979" Type="http://schemas.openxmlformats.org/officeDocument/2006/relationships/header" Target="header328.xml" /><Relationship Id="rId98" Type="http://schemas.openxmlformats.org/officeDocument/2006/relationships/footer" Target="footer35.xml" /><Relationship Id="rId980" Type="http://schemas.openxmlformats.org/officeDocument/2006/relationships/header" Target="header329.xml" /><Relationship Id="rId981" Type="http://schemas.openxmlformats.org/officeDocument/2006/relationships/footer" Target="footer328.xml" /><Relationship Id="rId982" Type="http://schemas.openxmlformats.org/officeDocument/2006/relationships/footer" Target="footer329.xml" /><Relationship Id="rId983" Type="http://schemas.openxmlformats.org/officeDocument/2006/relationships/header" Target="header330.xml" /><Relationship Id="rId984" Type="http://schemas.openxmlformats.org/officeDocument/2006/relationships/footer" Target="footer330.xml" /><Relationship Id="rId985" Type="http://schemas.openxmlformats.org/officeDocument/2006/relationships/hyperlink" Target="https://advance.lexis.com/api/document?collection=news&amp;id=urn:contentItem:3S8G-B800-0007-H47W-00000-00&amp;context=1519360" TargetMode="External" /><Relationship Id="rId986" Type="http://schemas.openxmlformats.org/officeDocument/2006/relationships/header" Target="header331.xml" /><Relationship Id="rId987" Type="http://schemas.openxmlformats.org/officeDocument/2006/relationships/header" Target="header332.xml" /><Relationship Id="rId988" Type="http://schemas.openxmlformats.org/officeDocument/2006/relationships/footer" Target="footer331.xml" /><Relationship Id="rId989" Type="http://schemas.openxmlformats.org/officeDocument/2006/relationships/footer" Target="footer332.xml" /><Relationship Id="rId99" Type="http://schemas.openxmlformats.org/officeDocument/2006/relationships/header" Target="header36.xml" /><Relationship Id="rId990" Type="http://schemas.openxmlformats.org/officeDocument/2006/relationships/header" Target="header333.xml" /><Relationship Id="rId991" Type="http://schemas.openxmlformats.org/officeDocument/2006/relationships/footer" Target="footer333.xml" /><Relationship Id="rId992" Type="http://schemas.openxmlformats.org/officeDocument/2006/relationships/hyperlink" Target="https://advance.lexis.com/api/document?collection=news&amp;id=urn:contentItem:52BM-J1V1-JBG3-62N1-00000-00&amp;context=1519360" TargetMode="External" /><Relationship Id="rId993" Type="http://schemas.openxmlformats.org/officeDocument/2006/relationships/hyperlink" Target="http://www.nytimes.com" TargetMode="External" /><Relationship Id="rId994" Type="http://schemas.openxmlformats.org/officeDocument/2006/relationships/header" Target="header334.xml" /><Relationship Id="rId995" Type="http://schemas.openxmlformats.org/officeDocument/2006/relationships/header" Target="header335.xml" /><Relationship Id="rId996" Type="http://schemas.openxmlformats.org/officeDocument/2006/relationships/footer" Target="footer334.xml" /><Relationship Id="rId997" Type="http://schemas.openxmlformats.org/officeDocument/2006/relationships/footer" Target="footer335.xml" /><Relationship Id="rId998" Type="http://schemas.openxmlformats.org/officeDocument/2006/relationships/header" Target="header336.xml" /><Relationship Id="rId999" Type="http://schemas.openxmlformats.org/officeDocument/2006/relationships/footer" Target="footer33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252539389</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 252539389</vt:lpwstr>
  </property>
  <property fmtid="{D5CDD505-2E9C-101B-9397-08002B2CF9AE}" pid="505" name="UserPermID">
    <vt:lpwstr>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 urn:user:PA187745010</vt:lpwstr>
  </property>
</Properties>
</file>